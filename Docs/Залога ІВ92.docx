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footer5.xml" ContentType="application/vnd.openxmlformats-officedocument.wordprocessingml.foot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footer9.xml" ContentType="application/vnd.openxmlformats-officedocument.wordprocessingml.footer+xml"/>
  <Override PartName="/word/header17.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B3751" w14:textId="77777777" w:rsidR="00B22DBE" w:rsidRPr="00B22DBE" w:rsidRDefault="00B22DBE" w:rsidP="00B22DBE">
      <w:pPr>
        <w:pageBreakBefore/>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B22DBE">
        <w:rPr>
          <w:rFonts w:eastAsia="Times New Roman" w:cs="Times New Roman"/>
          <w:b/>
          <w:bCs/>
          <w:caps/>
          <w:szCs w:val="28"/>
          <w:lang w:val="uk-UA" w:eastAsia="zh-CN"/>
        </w:rPr>
        <w:t>Національний технічний університет України</w:t>
      </w:r>
    </w:p>
    <w:p w14:paraId="6CA600CE" w14:textId="77777777" w:rsidR="00B22DBE" w:rsidRPr="00B22DBE" w:rsidRDefault="00B22DBE" w:rsidP="00B22DBE">
      <w:pPr>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B22DBE">
        <w:rPr>
          <w:rFonts w:eastAsia="Times New Roman" w:cs="Times New Roman"/>
          <w:b/>
          <w:bCs/>
          <w:caps/>
          <w:szCs w:val="28"/>
          <w:lang w:val="uk-UA" w:eastAsia="zh-CN"/>
        </w:rPr>
        <w:t xml:space="preserve">“Київський політехнічний інститут </w:t>
      </w:r>
      <w:r w:rsidRPr="00B22DBE">
        <w:rPr>
          <w:rFonts w:eastAsia="Times New Roman" w:cs="Times New Roman"/>
          <w:szCs w:val="28"/>
          <w:lang w:val="uk-UA" w:eastAsia="zh-CN"/>
        </w:rPr>
        <w:t xml:space="preserve"> </w:t>
      </w:r>
    </w:p>
    <w:p w14:paraId="3779CBA2" w14:textId="77777777" w:rsidR="00B22DBE" w:rsidRPr="00B22DBE" w:rsidRDefault="00B22DBE" w:rsidP="00B22DBE">
      <w:pPr>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B22DBE">
        <w:rPr>
          <w:rFonts w:eastAsia="Times New Roman" w:cs="Times New Roman"/>
          <w:b/>
          <w:szCs w:val="28"/>
          <w:lang w:val="uk-UA" w:eastAsia="zh-CN"/>
        </w:rPr>
        <w:t>імені ІГОРЯ СІКОРСЬКОГО</w:t>
      </w:r>
      <w:r w:rsidRPr="00B22DBE">
        <w:rPr>
          <w:rFonts w:eastAsia="Times New Roman" w:cs="Times New Roman"/>
          <w:b/>
          <w:bCs/>
          <w:szCs w:val="28"/>
          <w:lang w:val="uk-UA" w:eastAsia="zh-CN"/>
        </w:rPr>
        <w:t>”</w:t>
      </w:r>
    </w:p>
    <w:p w14:paraId="5685D5CD" w14:textId="77777777" w:rsidR="00B22DBE" w:rsidRPr="00B22DBE" w:rsidRDefault="00B22DBE" w:rsidP="00B22DBE">
      <w:pPr>
        <w:overflowPunct w:val="0"/>
        <w:autoSpaceDE w:val="0"/>
        <w:spacing w:line="240" w:lineRule="auto"/>
        <w:ind w:firstLine="0"/>
        <w:jc w:val="center"/>
        <w:textAlignment w:val="baseline"/>
        <w:rPr>
          <w:rFonts w:eastAsia="Times New Roman" w:cs="Times New Roman"/>
          <w:b/>
          <w:bCs/>
          <w:caps/>
          <w:sz w:val="16"/>
          <w:szCs w:val="28"/>
          <w:lang w:val="uk-UA" w:eastAsia="zh-CN"/>
        </w:rPr>
      </w:pPr>
    </w:p>
    <w:p w14:paraId="6767EC0B" w14:textId="77777777" w:rsidR="00B22DBE" w:rsidRPr="00B22DBE" w:rsidRDefault="00B22DBE" w:rsidP="00B22DBE">
      <w:pPr>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B22DBE">
        <w:rPr>
          <w:rFonts w:eastAsia="Times New Roman" w:cs="Times New Roman"/>
          <w:szCs w:val="28"/>
          <w:u w:val="single"/>
          <w:lang w:val="uk-UA" w:eastAsia="zh-CN"/>
        </w:rPr>
        <w:t>Факультет інформатики та обчислювальної техніки</w:t>
      </w:r>
      <w:r w:rsidRPr="00B22DBE">
        <w:rPr>
          <w:rFonts w:eastAsia="Times New Roman" w:cs="Times New Roman"/>
          <w:szCs w:val="28"/>
          <w:lang w:val="uk-UA" w:eastAsia="zh-CN"/>
        </w:rPr>
        <w:t xml:space="preserve"> </w:t>
      </w:r>
    </w:p>
    <w:p w14:paraId="18D74248" w14:textId="77777777" w:rsidR="00B22DBE" w:rsidRPr="00B22DBE" w:rsidRDefault="00B22DBE" w:rsidP="00B22DBE">
      <w:pPr>
        <w:overflowPunct w:val="0"/>
        <w:autoSpaceDE w:val="0"/>
        <w:spacing w:line="240" w:lineRule="auto"/>
        <w:ind w:firstLine="0"/>
        <w:jc w:val="center"/>
        <w:textAlignment w:val="baseline"/>
        <w:rPr>
          <w:rFonts w:eastAsia="Times New Roman" w:cs="Times New Roman"/>
          <w:sz w:val="16"/>
          <w:szCs w:val="20"/>
          <w:lang w:val="uk-UA" w:eastAsia="zh-CN"/>
        </w:rPr>
      </w:pPr>
    </w:p>
    <w:p w14:paraId="1516874C" w14:textId="77777777" w:rsidR="00B22DBE" w:rsidRPr="00B22DBE" w:rsidRDefault="00B22DBE" w:rsidP="00B22DBE">
      <w:pPr>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B22DBE">
        <w:rPr>
          <w:rFonts w:eastAsia="Times New Roman" w:cs="Times New Roman"/>
          <w:szCs w:val="28"/>
          <w:u w:val="single"/>
          <w:lang w:val="uk-UA" w:eastAsia="zh-CN"/>
        </w:rPr>
        <w:t>Кафедра обчислювальної техніки</w:t>
      </w:r>
      <w:r w:rsidRPr="00B22DBE">
        <w:rPr>
          <w:rFonts w:eastAsia="Times New Roman" w:cs="Times New Roman"/>
          <w:szCs w:val="28"/>
          <w:lang w:val="uk-UA" w:eastAsia="zh-CN"/>
        </w:rPr>
        <w:t xml:space="preserve"> </w:t>
      </w:r>
    </w:p>
    <w:p w14:paraId="1C51187F" w14:textId="77777777" w:rsidR="00B22DBE" w:rsidRPr="00B22DBE" w:rsidRDefault="00B22DBE" w:rsidP="00B22DBE">
      <w:pPr>
        <w:tabs>
          <w:tab w:val="left" w:pos="720"/>
        </w:tabs>
        <w:spacing w:line="240" w:lineRule="auto"/>
        <w:ind w:left="1418" w:firstLine="0"/>
        <w:rPr>
          <w:rFonts w:eastAsia="Times New Roman" w:cs="Times New Roman"/>
          <w:szCs w:val="24"/>
          <w:lang w:val="uk-UA" w:eastAsia="zh-CN"/>
        </w:rPr>
      </w:pPr>
    </w:p>
    <w:p w14:paraId="6E258837" w14:textId="77777777" w:rsidR="00B22DBE" w:rsidRPr="00B22DBE" w:rsidRDefault="00B22DBE" w:rsidP="00B22DBE">
      <w:pPr>
        <w:tabs>
          <w:tab w:val="left" w:pos="720"/>
        </w:tabs>
        <w:spacing w:line="240" w:lineRule="auto"/>
        <w:ind w:left="1418" w:firstLine="0"/>
        <w:rPr>
          <w:rFonts w:eastAsia="Times New Roman" w:cs="Times New Roman"/>
          <w:szCs w:val="24"/>
          <w:lang w:val="uk-UA" w:eastAsia="zh-CN"/>
        </w:rPr>
      </w:pPr>
      <w:r w:rsidRPr="00B22DBE">
        <w:rPr>
          <w:rFonts w:eastAsia="Times New Roman" w:cs="Times New Roman"/>
          <w:b/>
          <w:sz w:val="26"/>
          <w:szCs w:val="28"/>
          <w:lang w:val="uk-UA" w:eastAsia="zh-CN"/>
        </w:rPr>
        <w:tab/>
      </w:r>
      <w:r w:rsidRPr="00B22DBE">
        <w:rPr>
          <w:rFonts w:eastAsia="Times New Roman" w:cs="Times New Roman"/>
          <w:b/>
          <w:sz w:val="26"/>
          <w:szCs w:val="28"/>
          <w:lang w:val="uk-UA" w:eastAsia="zh-CN"/>
        </w:rPr>
        <w:tab/>
      </w:r>
      <w:r w:rsidRPr="00B22DBE">
        <w:rPr>
          <w:rFonts w:eastAsia="Times New Roman" w:cs="Times New Roman"/>
          <w:b/>
          <w:sz w:val="26"/>
          <w:szCs w:val="28"/>
          <w:lang w:val="uk-UA" w:eastAsia="zh-CN"/>
        </w:rPr>
        <w:tab/>
      </w:r>
      <w:r w:rsidRPr="00B22DBE">
        <w:rPr>
          <w:rFonts w:eastAsia="Times New Roman" w:cs="Times New Roman"/>
          <w:b/>
          <w:sz w:val="26"/>
          <w:szCs w:val="28"/>
          <w:lang w:val="uk-UA" w:eastAsia="zh-CN"/>
        </w:rPr>
        <w:tab/>
      </w:r>
      <w:r w:rsidRPr="00B22DBE">
        <w:rPr>
          <w:rFonts w:eastAsia="Times New Roman" w:cs="Times New Roman"/>
          <w:b/>
          <w:sz w:val="26"/>
          <w:szCs w:val="28"/>
          <w:lang w:val="uk-UA" w:eastAsia="zh-CN"/>
        </w:rPr>
        <w:tab/>
      </w:r>
      <w:r w:rsidRPr="00B22DBE">
        <w:rPr>
          <w:rFonts w:eastAsia="Times New Roman" w:cs="Times New Roman"/>
          <w:b/>
          <w:sz w:val="26"/>
          <w:szCs w:val="28"/>
          <w:lang w:val="uk-UA" w:eastAsia="zh-CN"/>
        </w:rPr>
        <w:tab/>
      </w:r>
      <w:r w:rsidRPr="00B22DBE">
        <w:rPr>
          <w:rFonts w:eastAsia="Times New Roman" w:cs="Times New Roman"/>
          <w:b/>
          <w:sz w:val="26"/>
          <w:szCs w:val="28"/>
          <w:lang w:val="uk-UA" w:eastAsia="zh-CN"/>
        </w:rPr>
        <w:tab/>
      </w:r>
      <w:r w:rsidRPr="00B22DBE">
        <w:rPr>
          <w:rFonts w:eastAsia="Times New Roman" w:cs="Times New Roman"/>
          <w:b/>
          <w:sz w:val="26"/>
          <w:szCs w:val="28"/>
          <w:lang w:val="uk-UA" w:eastAsia="zh-CN"/>
        </w:rPr>
        <w:tab/>
      </w:r>
      <w:r w:rsidRPr="00B22DBE">
        <w:rPr>
          <w:rFonts w:eastAsia="Times New Roman" w:cs="Times New Roman"/>
          <w:b/>
          <w:szCs w:val="28"/>
          <w:lang w:val="uk-UA" w:eastAsia="zh-CN"/>
        </w:rPr>
        <w:t>До захисту допущено:</w:t>
      </w:r>
    </w:p>
    <w:p w14:paraId="30E79C25" w14:textId="61DB8EB4" w:rsidR="00B22DBE" w:rsidRPr="00B22DBE" w:rsidRDefault="001B4E13" w:rsidP="00B22DBE">
      <w:pPr>
        <w:tabs>
          <w:tab w:val="left" w:pos="720"/>
          <w:tab w:val="left" w:pos="6480"/>
        </w:tabs>
        <w:spacing w:line="240" w:lineRule="auto"/>
        <w:ind w:left="1418" w:firstLine="0"/>
        <w:rPr>
          <w:rFonts w:eastAsia="Times New Roman" w:cs="Times New Roman"/>
          <w:szCs w:val="24"/>
          <w:lang w:val="uk-UA" w:eastAsia="zh-CN"/>
        </w:rPr>
      </w:pPr>
      <w:r>
        <w:rPr>
          <w:rFonts w:eastAsia="Times New Roman" w:cs="Times New Roman"/>
          <w:b/>
          <w:bCs/>
          <w:szCs w:val="28"/>
          <w:lang w:val="uk-UA" w:eastAsia="zh-CN"/>
        </w:rPr>
        <w:tab/>
      </w:r>
      <w:r w:rsidR="00B22DBE" w:rsidRPr="00B22DBE">
        <w:rPr>
          <w:rFonts w:eastAsia="Times New Roman" w:cs="Times New Roman"/>
          <w:b/>
          <w:bCs/>
          <w:szCs w:val="28"/>
          <w:lang w:val="uk-UA" w:eastAsia="zh-CN"/>
        </w:rPr>
        <w:t>Завідувач кафедри</w:t>
      </w:r>
    </w:p>
    <w:p w14:paraId="405DFC27" w14:textId="77777777" w:rsidR="00B22DBE" w:rsidRPr="00B22DBE" w:rsidRDefault="00B22DBE" w:rsidP="00B22DBE">
      <w:pPr>
        <w:tabs>
          <w:tab w:val="left" w:pos="720"/>
        </w:tabs>
        <w:spacing w:line="240" w:lineRule="auto"/>
        <w:ind w:left="1417" w:firstLine="0"/>
        <w:rPr>
          <w:rFonts w:eastAsia="Times New Roman" w:cs="Times New Roman"/>
          <w:szCs w:val="24"/>
          <w:lang w:val="uk-UA" w:eastAsia="zh-CN"/>
        </w:rPr>
      </w:pP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t xml:space="preserve">   </w:t>
      </w:r>
      <w:r w:rsidRPr="00B22DBE">
        <w:rPr>
          <w:rFonts w:eastAsia="Times New Roman" w:cs="Times New Roman"/>
          <w:sz w:val="26"/>
          <w:szCs w:val="24"/>
          <w:u w:val="single"/>
          <w:lang w:val="uk-UA" w:eastAsia="zh-CN"/>
        </w:rPr>
        <w:t xml:space="preserve">                    </w:t>
      </w:r>
      <w:r w:rsidRPr="00B22DBE">
        <w:rPr>
          <w:rFonts w:eastAsia="Times New Roman" w:cs="Times New Roman"/>
          <w:sz w:val="26"/>
          <w:szCs w:val="24"/>
          <w:lang w:val="uk-UA" w:eastAsia="zh-CN"/>
        </w:rPr>
        <w:t xml:space="preserve">    </w:t>
      </w:r>
      <w:r w:rsidRPr="00B22DBE">
        <w:rPr>
          <w:rFonts w:eastAsia="Times New Roman" w:cs="Times New Roman"/>
          <w:sz w:val="26"/>
          <w:szCs w:val="24"/>
          <w:u w:val="single"/>
          <w:lang w:val="uk-UA" w:eastAsia="zh-CN"/>
        </w:rPr>
        <w:t xml:space="preserve"> </w:t>
      </w:r>
      <w:r w:rsidRPr="00B22DBE">
        <w:rPr>
          <w:rFonts w:eastAsia="Times New Roman" w:cs="Times New Roman"/>
          <w:szCs w:val="28"/>
          <w:u w:val="single"/>
          <w:lang w:val="uk-UA" w:eastAsia="zh-CN"/>
        </w:rPr>
        <w:t>Сергій СТІРЕНКО</w:t>
      </w:r>
    </w:p>
    <w:p w14:paraId="709F2D4C" w14:textId="77777777" w:rsidR="00B22DBE" w:rsidRPr="00B22DBE" w:rsidRDefault="00B22DBE" w:rsidP="00B22DBE">
      <w:pPr>
        <w:tabs>
          <w:tab w:val="left" w:pos="720"/>
        </w:tabs>
        <w:spacing w:line="240" w:lineRule="auto"/>
        <w:ind w:left="1417" w:firstLine="0"/>
        <w:rPr>
          <w:rFonts w:eastAsia="Times New Roman" w:cs="Times New Roman"/>
          <w:szCs w:val="24"/>
          <w:lang w:val="uk-UA" w:eastAsia="zh-CN"/>
        </w:rPr>
      </w:pP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r>
      <w:r w:rsidRPr="00B22DBE">
        <w:rPr>
          <w:rFonts w:eastAsia="Times New Roman" w:cs="Times New Roman"/>
          <w:sz w:val="26"/>
          <w:szCs w:val="24"/>
          <w:vertAlign w:val="superscript"/>
          <w:lang w:val="uk-UA" w:eastAsia="zh-CN"/>
        </w:rPr>
        <w:t>(підпис)</w:t>
      </w:r>
    </w:p>
    <w:p w14:paraId="2599A13D" w14:textId="4A0E7CED" w:rsidR="00B22DBE" w:rsidRPr="00B22DBE" w:rsidRDefault="00B22DBE" w:rsidP="00B22DBE">
      <w:pPr>
        <w:tabs>
          <w:tab w:val="left" w:pos="720"/>
        </w:tabs>
        <w:spacing w:line="240" w:lineRule="auto"/>
        <w:ind w:left="1418" w:firstLine="0"/>
        <w:rPr>
          <w:rFonts w:eastAsia="Times New Roman" w:cs="Times New Roman"/>
          <w:szCs w:val="24"/>
          <w:lang w:val="uk-UA" w:eastAsia="zh-CN"/>
        </w:rPr>
      </w:pP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t>“</w:t>
      </w:r>
      <w:r w:rsidRPr="00B22DBE">
        <w:rPr>
          <w:rFonts w:eastAsia="Times New Roman" w:cs="Times New Roman"/>
          <w:sz w:val="26"/>
          <w:szCs w:val="24"/>
          <w:u w:val="single"/>
          <w:lang w:val="uk-UA" w:eastAsia="zh-CN"/>
        </w:rPr>
        <w:t xml:space="preserve">    </w:t>
      </w:r>
      <w:r w:rsidRPr="00B22DBE">
        <w:rPr>
          <w:rFonts w:eastAsia="Times New Roman" w:cs="Times New Roman"/>
          <w:sz w:val="26"/>
          <w:szCs w:val="24"/>
          <w:lang w:val="uk-UA" w:eastAsia="zh-CN"/>
        </w:rPr>
        <w:t xml:space="preserve">” </w:t>
      </w:r>
      <w:r w:rsidRPr="00B22DBE">
        <w:rPr>
          <w:rFonts w:eastAsia="Times New Roman" w:cs="Times New Roman"/>
          <w:sz w:val="26"/>
          <w:szCs w:val="24"/>
          <w:u w:val="single"/>
          <w:lang w:val="uk-UA" w:eastAsia="zh-CN"/>
        </w:rPr>
        <w:t xml:space="preserve">                   </w:t>
      </w:r>
      <w:r w:rsidRPr="00B22DBE">
        <w:rPr>
          <w:rFonts w:eastAsia="Times New Roman" w:cs="Times New Roman"/>
          <w:sz w:val="26"/>
          <w:szCs w:val="24"/>
          <w:lang w:val="uk-UA" w:eastAsia="zh-CN"/>
        </w:rPr>
        <w:t>202</w:t>
      </w:r>
      <w:r w:rsidR="00075CE9">
        <w:rPr>
          <w:rFonts w:eastAsia="Times New Roman" w:cs="Times New Roman"/>
          <w:sz w:val="26"/>
          <w:szCs w:val="24"/>
          <w:lang w:val="uk-UA" w:eastAsia="zh-CN"/>
        </w:rPr>
        <w:t>3</w:t>
      </w:r>
      <w:r w:rsidRPr="00B22DBE">
        <w:rPr>
          <w:rFonts w:eastAsia="Times New Roman" w:cs="Times New Roman"/>
          <w:sz w:val="26"/>
          <w:szCs w:val="24"/>
          <w:lang w:val="uk-UA" w:eastAsia="zh-CN"/>
        </w:rPr>
        <w:t xml:space="preserve"> р.</w:t>
      </w:r>
    </w:p>
    <w:p w14:paraId="11CB78E8" w14:textId="77777777" w:rsidR="00B22DBE" w:rsidRPr="00B22DBE" w:rsidRDefault="00B22DBE" w:rsidP="00B22DBE">
      <w:pPr>
        <w:overflowPunct w:val="0"/>
        <w:autoSpaceDE w:val="0"/>
        <w:spacing w:line="240" w:lineRule="auto"/>
        <w:ind w:firstLine="0"/>
        <w:jc w:val="center"/>
        <w:textAlignment w:val="baseline"/>
        <w:rPr>
          <w:rFonts w:eastAsia="Times New Roman" w:cs="Times New Roman"/>
          <w:sz w:val="16"/>
          <w:szCs w:val="20"/>
          <w:lang w:val="uk-UA" w:eastAsia="zh-CN"/>
        </w:rPr>
      </w:pPr>
    </w:p>
    <w:p w14:paraId="45EA044B" w14:textId="77777777" w:rsidR="00B22DBE" w:rsidRPr="00B22DBE" w:rsidRDefault="00B22DBE" w:rsidP="00B22DBE">
      <w:pPr>
        <w:tabs>
          <w:tab w:val="right" w:leader="underscore" w:pos="8903"/>
        </w:tabs>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B22DBE">
        <w:rPr>
          <w:rFonts w:eastAsia="Times New Roman" w:cs="Times New Roman"/>
          <w:b/>
          <w:sz w:val="40"/>
          <w:szCs w:val="40"/>
          <w:lang w:val="uk-UA" w:eastAsia="zh-CN"/>
        </w:rPr>
        <w:t xml:space="preserve">Дипломний </w:t>
      </w:r>
      <w:proofErr w:type="spellStart"/>
      <w:r w:rsidRPr="00B22DBE">
        <w:rPr>
          <w:rFonts w:eastAsia="Times New Roman" w:cs="Times New Roman"/>
          <w:b/>
          <w:sz w:val="40"/>
          <w:szCs w:val="40"/>
          <w:lang w:val="uk-UA" w:eastAsia="zh-CN"/>
        </w:rPr>
        <w:t>проєкт</w:t>
      </w:r>
      <w:proofErr w:type="spellEnd"/>
    </w:p>
    <w:p w14:paraId="3DB38AF0" w14:textId="77777777" w:rsidR="00B22DBE" w:rsidRPr="00B22DBE" w:rsidRDefault="00B22DBE" w:rsidP="00B22DBE">
      <w:pPr>
        <w:overflowPunct w:val="0"/>
        <w:autoSpaceDE w:val="0"/>
        <w:spacing w:before="120" w:after="120" w:line="240" w:lineRule="auto"/>
        <w:ind w:firstLine="0"/>
        <w:jc w:val="center"/>
        <w:textAlignment w:val="baseline"/>
        <w:rPr>
          <w:rFonts w:ascii="TimesET" w:eastAsia="Times New Roman" w:hAnsi="TimesET" w:cs="TimesET"/>
          <w:sz w:val="24"/>
          <w:szCs w:val="20"/>
          <w:lang w:val="ru-RU" w:eastAsia="zh-CN"/>
        </w:rPr>
      </w:pPr>
      <w:r w:rsidRPr="00B22DBE">
        <w:rPr>
          <w:rFonts w:eastAsia="Times New Roman" w:cs="Times New Roman"/>
          <w:b/>
          <w:szCs w:val="28"/>
          <w:lang w:val="uk-UA" w:eastAsia="zh-CN"/>
        </w:rPr>
        <w:t>на здобуття ступеня бакалавра</w:t>
      </w:r>
    </w:p>
    <w:p w14:paraId="2BE5DCED" w14:textId="24B7F73A" w:rsidR="00B22DBE" w:rsidRPr="00B22DBE" w:rsidRDefault="00B22DBE" w:rsidP="00B22DBE">
      <w:pPr>
        <w:overflowPunct w:val="0"/>
        <w:autoSpaceDE w:val="0"/>
        <w:ind w:firstLine="0"/>
        <w:jc w:val="center"/>
        <w:textAlignment w:val="baseline"/>
        <w:rPr>
          <w:rFonts w:ascii="TimesET" w:eastAsia="Times New Roman" w:hAnsi="TimesET" w:cs="TimesET"/>
          <w:sz w:val="24"/>
          <w:szCs w:val="20"/>
          <w:lang w:val="ru-RU" w:eastAsia="zh-CN"/>
        </w:rPr>
      </w:pPr>
      <w:r w:rsidRPr="00B22DBE">
        <w:rPr>
          <w:rFonts w:eastAsia="Times New Roman" w:cs="Times New Roman"/>
          <w:b/>
          <w:bCs/>
          <w:spacing w:val="2"/>
          <w:szCs w:val="28"/>
          <w:lang w:val="uk-UA" w:eastAsia="zh-CN"/>
        </w:rPr>
        <w:t>за освітньо-професійною програмою “</w:t>
      </w:r>
      <w:r w:rsidR="00075CE9">
        <w:rPr>
          <w:rFonts w:eastAsia="Times New Roman" w:cs="Times New Roman"/>
          <w:b/>
          <w:bCs/>
          <w:spacing w:val="2"/>
          <w:szCs w:val="28"/>
          <w:lang w:val="uk-UA" w:eastAsia="zh-CN"/>
        </w:rPr>
        <w:t>Комп’ютерні системи та мережі</w:t>
      </w:r>
      <w:r w:rsidRPr="00B22DBE">
        <w:rPr>
          <w:rFonts w:eastAsia="Times New Roman" w:cs="Times New Roman"/>
          <w:b/>
          <w:bCs/>
          <w:spacing w:val="2"/>
          <w:szCs w:val="28"/>
          <w:lang w:val="uk-UA" w:eastAsia="zh-CN"/>
        </w:rPr>
        <w:t>”</w:t>
      </w:r>
    </w:p>
    <w:p w14:paraId="2C592B5E" w14:textId="4BF48019" w:rsidR="00B22DBE" w:rsidRPr="00B22DBE" w:rsidRDefault="00B22DBE" w:rsidP="00B22DBE">
      <w:pPr>
        <w:overflowPunct w:val="0"/>
        <w:autoSpaceDE w:val="0"/>
        <w:ind w:firstLine="0"/>
        <w:jc w:val="center"/>
        <w:textAlignment w:val="baseline"/>
        <w:rPr>
          <w:rFonts w:ascii="TimesET" w:eastAsia="Times New Roman" w:hAnsi="TimesET" w:cs="TimesET"/>
          <w:sz w:val="24"/>
          <w:szCs w:val="20"/>
          <w:lang w:val="ru-RU" w:eastAsia="zh-CN"/>
        </w:rPr>
      </w:pPr>
      <w:r w:rsidRPr="00B22DBE">
        <w:rPr>
          <w:rFonts w:eastAsia="Times New Roman" w:cs="Times New Roman"/>
          <w:b/>
          <w:bCs/>
          <w:spacing w:val="2"/>
          <w:szCs w:val="28"/>
          <w:lang w:val="uk-UA" w:eastAsia="zh-CN"/>
        </w:rPr>
        <w:t xml:space="preserve">спеціальності </w:t>
      </w:r>
      <w:bookmarkStart w:id="0" w:name="_Hlk133768079"/>
      <w:r w:rsidR="00075CE9" w:rsidRPr="00075CE9">
        <w:rPr>
          <w:rFonts w:eastAsia="Times New Roman" w:cs="Times New Roman"/>
          <w:b/>
          <w:bCs/>
          <w:spacing w:val="2"/>
          <w:szCs w:val="28"/>
          <w:lang w:val="uk-UA" w:eastAsia="zh-CN"/>
        </w:rPr>
        <w:t>123 “Комп’ютерна інженерія”</w:t>
      </w:r>
      <w:bookmarkEnd w:id="0"/>
    </w:p>
    <w:p w14:paraId="73E1829F" w14:textId="77777777" w:rsidR="00B22DBE" w:rsidRPr="00B22DBE" w:rsidRDefault="00B22DBE" w:rsidP="00B22DBE">
      <w:pPr>
        <w:tabs>
          <w:tab w:val="left" w:leader="underscore" w:pos="9356"/>
        </w:tabs>
        <w:overflowPunct w:val="0"/>
        <w:autoSpaceDE w:val="0"/>
        <w:spacing w:line="240" w:lineRule="auto"/>
        <w:ind w:firstLine="0"/>
        <w:jc w:val="left"/>
        <w:textAlignment w:val="baseline"/>
        <w:rPr>
          <w:rFonts w:eastAsia="Times New Roman" w:cs="Times New Roman"/>
          <w:sz w:val="24"/>
          <w:szCs w:val="20"/>
          <w:vertAlign w:val="superscript"/>
          <w:lang w:val="uk-UA" w:eastAsia="zh-CN"/>
        </w:rPr>
      </w:pPr>
    </w:p>
    <w:p w14:paraId="507EC71C" w14:textId="77777777" w:rsidR="00075CE9" w:rsidRPr="00C13B8D" w:rsidRDefault="00B22DBE" w:rsidP="00E24EC2">
      <w:pPr>
        <w:tabs>
          <w:tab w:val="left" w:leader="underscore" w:pos="9356"/>
        </w:tabs>
        <w:overflowPunct w:val="0"/>
        <w:autoSpaceDE w:val="0"/>
        <w:spacing w:before="120" w:line="240" w:lineRule="auto"/>
        <w:ind w:left="9356" w:hanging="9356"/>
        <w:jc w:val="left"/>
        <w:textAlignment w:val="baseline"/>
        <w:rPr>
          <w:rFonts w:eastAsia="Times New Roman" w:cs="Times New Roman"/>
          <w:i/>
          <w:iCs/>
          <w:szCs w:val="28"/>
          <w:u w:val="single"/>
          <w:lang w:val="uk-UA" w:eastAsia="zh-CN"/>
        </w:rPr>
      </w:pPr>
      <w:r w:rsidRPr="00B22DBE">
        <w:rPr>
          <w:rFonts w:eastAsia="Times New Roman" w:cs="Times New Roman"/>
          <w:szCs w:val="28"/>
          <w:lang w:val="uk-UA" w:eastAsia="zh-CN"/>
        </w:rPr>
        <w:t>на тему:</w:t>
      </w:r>
      <w:r w:rsidR="00075CE9">
        <w:rPr>
          <w:rFonts w:eastAsia="Times New Roman" w:cs="Times New Roman"/>
          <w:szCs w:val="28"/>
          <w:lang w:val="uk-UA" w:eastAsia="zh-CN"/>
        </w:rPr>
        <w:t xml:space="preserve"> </w:t>
      </w:r>
      <w:r w:rsidR="00075CE9" w:rsidRPr="00C13B8D">
        <w:rPr>
          <w:rFonts w:eastAsia="Times New Roman" w:cs="Times New Roman"/>
          <w:i/>
          <w:iCs/>
          <w:szCs w:val="28"/>
          <w:u w:val="single"/>
          <w:lang w:val="uk-UA" w:eastAsia="zh-CN"/>
        </w:rPr>
        <w:t>Модуль класифікації типів земної поверхні на основі аналізу</w:t>
      </w:r>
    </w:p>
    <w:p w14:paraId="2D5D06EC" w14:textId="2AA95092" w:rsidR="00B22DBE" w:rsidRPr="00C13B8D" w:rsidRDefault="00075CE9" w:rsidP="00E24EC2">
      <w:pPr>
        <w:tabs>
          <w:tab w:val="left" w:leader="underscore" w:pos="9356"/>
        </w:tabs>
        <w:overflowPunct w:val="0"/>
        <w:autoSpaceDE w:val="0"/>
        <w:spacing w:before="120" w:line="240" w:lineRule="auto"/>
        <w:ind w:left="9356" w:hanging="9356"/>
        <w:jc w:val="left"/>
        <w:textAlignment w:val="baseline"/>
        <w:rPr>
          <w:rFonts w:ascii="TimesET" w:eastAsia="Times New Roman" w:hAnsi="TimesET" w:cs="TimesET"/>
          <w:i/>
          <w:iCs/>
          <w:sz w:val="24"/>
          <w:szCs w:val="20"/>
          <w:lang w:val="ru-RU" w:eastAsia="zh-CN"/>
        </w:rPr>
      </w:pPr>
      <w:proofErr w:type="spellStart"/>
      <w:r w:rsidRPr="00C13B8D">
        <w:rPr>
          <w:rFonts w:eastAsia="Times New Roman" w:cs="Times New Roman"/>
          <w:i/>
          <w:iCs/>
          <w:szCs w:val="28"/>
          <w:u w:val="single"/>
          <w:lang w:val="uk-UA" w:eastAsia="zh-CN"/>
        </w:rPr>
        <w:t>аеро</w:t>
      </w:r>
      <w:proofErr w:type="spellEnd"/>
      <w:r w:rsidRPr="00C13B8D">
        <w:rPr>
          <w:rFonts w:eastAsia="Times New Roman" w:cs="Times New Roman"/>
          <w:i/>
          <w:iCs/>
          <w:szCs w:val="28"/>
          <w:u w:val="single"/>
          <w:lang w:val="uk-UA" w:eastAsia="zh-CN"/>
        </w:rPr>
        <w:t>-космічних знімків</w:t>
      </w:r>
      <w:r w:rsidR="00B22DBE" w:rsidRPr="00C13B8D">
        <w:rPr>
          <w:rFonts w:eastAsia="Times New Roman" w:cs="Times New Roman"/>
          <w:i/>
          <w:iCs/>
          <w:szCs w:val="28"/>
          <w:u w:val="single"/>
          <w:lang w:val="uk-UA" w:eastAsia="zh-CN"/>
        </w:rPr>
        <w:t xml:space="preserve">                                                                                                                   </w:t>
      </w:r>
    </w:p>
    <w:p w14:paraId="64DF5AA2" w14:textId="2B8DE80D" w:rsidR="00B22DBE" w:rsidRPr="00B22DBE" w:rsidRDefault="00D54173" w:rsidP="00B22DBE">
      <w:pPr>
        <w:overflowPunct w:val="0"/>
        <w:autoSpaceDE w:val="0"/>
        <w:spacing w:before="240" w:line="240" w:lineRule="auto"/>
        <w:ind w:firstLine="0"/>
        <w:jc w:val="left"/>
        <w:textAlignment w:val="baseline"/>
        <w:rPr>
          <w:rFonts w:ascii="TimesET" w:eastAsia="Times New Roman" w:hAnsi="TimesET" w:cs="TimesET"/>
          <w:sz w:val="24"/>
          <w:szCs w:val="20"/>
          <w:lang w:val="ru-RU" w:eastAsia="zh-CN"/>
        </w:rPr>
      </w:pPr>
      <w:r>
        <w:rPr>
          <w:rFonts w:eastAsia="Times New Roman" w:cs="Times New Roman"/>
          <w:bCs/>
          <w:szCs w:val="28"/>
          <w:lang w:val="uk-UA" w:eastAsia="zh-CN"/>
        </w:rPr>
        <w:t>Виконав : студент</w:t>
      </w:r>
      <w:r w:rsidR="00B22DBE" w:rsidRPr="00B22DBE">
        <w:rPr>
          <w:rFonts w:eastAsia="Times New Roman" w:cs="Times New Roman"/>
          <w:bCs/>
          <w:szCs w:val="28"/>
          <w:lang w:val="uk-UA" w:eastAsia="zh-CN"/>
        </w:rPr>
        <w:t xml:space="preserve"> </w:t>
      </w:r>
      <w:r w:rsidR="00B22DBE" w:rsidRPr="00B22DBE">
        <w:rPr>
          <w:rFonts w:eastAsia="Times New Roman" w:cs="Times New Roman"/>
          <w:bCs/>
          <w:szCs w:val="28"/>
          <w:u w:val="single"/>
          <w:lang w:val="uk-UA" w:eastAsia="zh-CN"/>
        </w:rPr>
        <w:t xml:space="preserve">    </w:t>
      </w:r>
      <w:r w:rsidR="00E24EC2" w:rsidRPr="00C13B8D">
        <w:rPr>
          <w:rFonts w:eastAsia="Times New Roman" w:cs="Times New Roman"/>
          <w:bCs/>
          <w:i/>
          <w:iCs/>
          <w:szCs w:val="28"/>
          <w:u w:val="single"/>
          <w:lang w:val="uk-UA" w:eastAsia="zh-CN"/>
        </w:rPr>
        <w:t>4</w:t>
      </w:r>
      <w:r w:rsidR="00B22DBE" w:rsidRPr="00B22DBE">
        <w:rPr>
          <w:rFonts w:eastAsia="Times New Roman" w:cs="Times New Roman"/>
          <w:bCs/>
          <w:szCs w:val="28"/>
          <w:u w:val="single"/>
          <w:lang w:val="uk-UA" w:eastAsia="zh-CN"/>
        </w:rPr>
        <w:t xml:space="preserve">   </w:t>
      </w:r>
      <w:r w:rsidR="00B22DBE" w:rsidRPr="00B22DBE">
        <w:rPr>
          <w:rFonts w:eastAsia="Times New Roman" w:cs="Times New Roman"/>
          <w:bCs/>
          <w:szCs w:val="28"/>
          <w:lang w:val="uk-UA" w:eastAsia="zh-CN"/>
        </w:rPr>
        <w:t xml:space="preserve"> курсу, групи </w:t>
      </w:r>
      <w:r>
        <w:rPr>
          <w:rFonts w:eastAsia="Times New Roman" w:cs="Times New Roman"/>
          <w:bCs/>
          <w:szCs w:val="28"/>
          <w:u w:val="single"/>
          <w:lang w:val="uk-UA" w:eastAsia="zh-CN"/>
        </w:rPr>
        <w:t xml:space="preserve"> </w:t>
      </w:r>
      <w:r w:rsidR="00B22DBE" w:rsidRPr="00B22DBE">
        <w:rPr>
          <w:rFonts w:eastAsia="Times New Roman" w:cs="Times New Roman"/>
          <w:bCs/>
          <w:szCs w:val="28"/>
          <w:u w:val="single"/>
          <w:lang w:val="uk-UA" w:eastAsia="zh-CN"/>
        </w:rPr>
        <w:t xml:space="preserve"> </w:t>
      </w:r>
      <w:r w:rsidR="00E24EC2" w:rsidRPr="00C13B8D">
        <w:rPr>
          <w:rFonts w:eastAsia="Times New Roman" w:cs="Times New Roman"/>
          <w:bCs/>
          <w:i/>
          <w:iCs/>
          <w:szCs w:val="28"/>
          <w:u w:val="single"/>
          <w:lang w:val="uk-UA" w:eastAsia="zh-CN"/>
        </w:rPr>
        <w:t>І</w:t>
      </w:r>
      <w:r w:rsidR="00075CE9" w:rsidRPr="00C13B8D">
        <w:rPr>
          <w:rFonts w:eastAsia="Times New Roman" w:cs="Times New Roman"/>
          <w:bCs/>
          <w:i/>
          <w:iCs/>
          <w:szCs w:val="28"/>
          <w:u w:val="single"/>
          <w:lang w:val="uk-UA" w:eastAsia="zh-CN"/>
        </w:rPr>
        <w:t>В</w:t>
      </w:r>
      <w:r w:rsidR="00E24EC2" w:rsidRPr="00C13B8D">
        <w:rPr>
          <w:rFonts w:eastAsia="Times New Roman" w:cs="Times New Roman"/>
          <w:bCs/>
          <w:i/>
          <w:iCs/>
          <w:szCs w:val="28"/>
          <w:u w:val="single"/>
          <w:lang w:val="uk-UA" w:eastAsia="zh-CN"/>
        </w:rPr>
        <w:t>-</w:t>
      </w:r>
      <w:r w:rsidR="00075CE9" w:rsidRPr="00C13B8D">
        <w:rPr>
          <w:rFonts w:eastAsia="Times New Roman" w:cs="Times New Roman"/>
          <w:bCs/>
          <w:i/>
          <w:iCs/>
          <w:szCs w:val="28"/>
          <w:u w:val="single"/>
          <w:lang w:val="uk-UA" w:eastAsia="zh-CN"/>
        </w:rPr>
        <w:t>92</w:t>
      </w:r>
      <w:r w:rsidR="00E24EC2">
        <w:rPr>
          <w:rFonts w:eastAsia="Times New Roman" w:cs="Times New Roman"/>
          <w:bCs/>
          <w:szCs w:val="28"/>
          <w:u w:val="single"/>
          <w:lang w:val="uk-UA" w:eastAsia="zh-CN"/>
        </w:rPr>
        <w:t xml:space="preserve"> </w:t>
      </w:r>
      <w:r w:rsidR="00B22DBE" w:rsidRPr="00B22DBE">
        <w:rPr>
          <w:rFonts w:eastAsia="Times New Roman" w:cs="Times New Roman"/>
          <w:bCs/>
          <w:szCs w:val="28"/>
          <w:u w:val="single"/>
          <w:lang w:val="uk-UA" w:eastAsia="zh-CN"/>
        </w:rPr>
        <w:t xml:space="preserve">     </w:t>
      </w:r>
      <w:r w:rsidR="00B22DBE" w:rsidRPr="00C13B8D">
        <w:rPr>
          <w:rFonts w:ascii="TimesET" w:eastAsia="Times New Roman" w:hAnsi="TimesET" w:cs="TimesET"/>
          <w:sz w:val="24"/>
          <w:szCs w:val="20"/>
          <w:lang w:val="ru-RU" w:eastAsia="zh-CN"/>
        </w:rPr>
        <w:t xml:space="preserve">        </w:t>
      </w:r>
    </w:p>
    <w:p w14:paraId="67A4DCF4" w14:textId="54A94001" w:rsidR="00B22DBE" w:rsidRPr="00B22DBE" w:rsidRDefault="00D54173" w:rsidP="00B22DBE">
      <w:pPr>
        <w:overflowPunct w:val="0"/>
        <w:autoSpaceDE w:val="0"/>
        <w:spacing w:line="240" w:lineRule="auto"/>
        <w:ind w:left="1194" w:firstLine="0"/>
        <w:jc w:val="left"/>
        <w:textAlignment w:val="baseline"/>
        <w:rPr>
          <w:rFonts w:ascii="TimesET" w:eastAsia="Times New Roman" w:hAnsi="TimesET" w:cs="TimesET"/>
          <w:sz w:val="24"/>
          <w:szCs w:val="20"/>
          <w:lang w:val="ru-RU" w:eastAsia="zh-CN"/>
        </w:rPr>
      </w:pPr>
      <w:r>
        <w:rPr>
          <w:rFonts w:eastAsia="Times New Roman" w:cs="Times New Roman"/>
          <w:sz w:val="24"/>
          <w:szCs w:val="20"/>
          <w:vertAlign w:val="superscript"/>
          <w:lang w:val="uk-UA" w:eastAsia="zh-CN"/>
        </w:rPr>
        <w:tab/>
      </w:r>
      <w:r>
        <w:rPr>
          <w:rFonts w:eastAsia="Times New Roman" w:cs="Times New Roman"/>
          <w:sz w:val="24"/>
          <w:szCs w:val="20"/>
          <w:vertAlign w:val="superscript"/>
          <w:lang w:val="uk-UA" w:eastAsia="zh-CN"/>
        </w:rPr>
        <w:tab/>
      </w:r>
      <w:r>
        <w:rPr>
          <w:rFonts w:eastAsia="Times New Roman" w:cs="Times New Roman"/>
          <w:sz w:val="24"/>
          <w:szCs w:val="20"/>
          <w:vertAlign w:val="superscript"/>
          <w:lang w:val="uk-UA" w:eastAsia="zh-CN"/>
        </w:rPr>
        <w:tab/>
      </w:r>
      <w:r>
        <w:rPr>
          <w:rFonts w:eastAsia="Times New Roman" w:cs="Times New Roman"/>
          <w:sz w:val="24"/>
          <w:szCs w:val="20"/>
          <w:vertAlign w:val="superscript"/>
          <w:lang w:val="uk-UA" w:eastAsia="zh-CN"/>
        </w:rPr>
        <w:tab/>
      </w:r>
      <w:r>
        <w:rPr>
          <w:rFonts w:eastAsia="Times New Roman" w:cs="Times New Roman"/>
          <w:sz w:val="24"/>
          <w:szCs w:val="20"/>
          <w:vertAlign w:val="superscript"/>
          <w:lang w:val="uk-UA" w:eastAsia="zh-CN"/>
        </w:rPr>
        <w:tab/>
        <w:t xml:space="preserve">     </w:t>
      </w:r>
      <w:r w:rsidR="00B22DBE" w:rsidRPr="00B22DBE">
        <w:rPr>
          <w:rFonts w:eastAsia="Times New Roman" w:cs="Times New Roman"/>
          <w:sz w:val="24"/>
          <w:szCs w:val="20"/>
          <w:vertAlign w:val="superscript"/>
          <w:lang w:val="uk-UA" w:eastAsia="zh-CN"/>
        </w:rPr>
        <w:t>(шифр групи)</w:t>
      </w:r>
    </w:p>
    <w:p w14:paraId="3ABD7041" w14:textId="5A68CA2E" w:rsidR="00B22DBE" w:rsidRPr="0089345B" w:rsidRDefault="0089345B" w:rsidP="00C52244">
      <w:pPr>
        <w:overflowPunct w:val="0"/>
        <w:autoSpaceDE w:val="0"/>
        <w:spacing w:line="240" w:lineRule="auto"/>
        <w:ind w:firstLine="0"/>
        <w:jc w:val="left"/>
        <w:textAlignment w:val="baseline"/>
        <w:rPr>
          <w:rFonts w:ascii="TimesET" w:eastAsia="Times New Roman" w:hAnsi="TimesET" w:cs="TimesET"/>
          <w:sz w:val="24"/>
          <w:szCs w:val="20"/>
          <w:u w:val="single"/>
          <w:lang w:val="ru-RU" w:eastAsia="zh-CN"/>
        </w:rPr>
      </w:pPr>
      <w:r w:rsidRPr="0089345B">
        <w:rPr>
          <w:rFonts w:eastAsia="Times New Roman" w:cs="Times New Roman"/>
          <w:bCs/>
          <w:szCs w:val="28"/>
          <w:lang w:val="uk-UA" w:eastAsia="zh-CN"/>
        </w:rPr>
        <w:t>____</w:t>
      </w:r>
      <w:r>
        <w:rPr>
          <w:rFonts w:eastAsia="Times New Roman" w:cs="Times New Roman"/>
          <w:bCs/>
          <w:szCs w:val="28"/>
          <w:lang w:val="uk-UA" w:eastAsia="zh-CN"/>
        </w:rPr>
        <w:t>___</w:t>
      </w:r>
      <w:r w:rsidRPr="0089345B">
        <w:rPr>
          <w:rFonts w:eastAsia="Times New Roman" w:cs="Times New Roman"/>
          <w:bCs/>
          <w:szCs w:val="28"/>
          <w:lang w:val="uk-UA" w:eastAsia="zh-CN"/>
        </w:rPr>
        <w:t>_</w:t>
      </w:r>
      <w:r>
        <w:rPr>
          <w:rFonts w:eastAsia="Times New Roman" w:cs="Times New Roman"/>
          <w:bCs/>
          <w:szCs w:val="28"/>
          <w:lang w:val="uk-UA" w:eastAsia="zh-CN"/>
        </w:rPr>
        <w:t>___</w:t>
      </w:r>
      <w:r w:rsidRPr="0089345B">
        <w:rPr>
          <w:rFonts w:eastAsia="Times New Roman" w:cs="Times New Roman"/>
          <w:bCs/>
          <w:szCs w:val="28"/>
          <w:lang w:val="uk-UA" w:eastAsia="zh-CN"/>
        </w:rPr>
        <w:t>___</w:t>
      </w:r>
      <w:r w:rsidR="00075CE9" w:rsidRPr="00C13B8D">
        <w:rPr>
          <w:rFonts w:eastAsia="Times New Roman" w:cs="Times New Roman"/>
          <w:bCs/>
          <w:i/>
          <w:iCs/>
          <w:szCs w:val="28"/>
          <w:u w:val="single"/>
          <w:lang w:val="uk-UA" w:eastAsia="zh-CN"/>
        </w:rPr>
        <w:t>Залога Андрій Сергійович</w:t>
      </w:r>
      <w:r w:rsidRPr="0089345B">
        <w:rPr>
          <w:rFonts w:eastAsia="Times New Roman" w:cs="Times New Roman"/>
          <w:bCs/>
          <w:szCs w:val="28"/>
          <w:lang w:val="uk-UA" w:eastAsia="zh-CN"/>
        </w:rPr>
        <w:t>__</w:t>
      </w:r>
      <w:r w:rsidR="00C52244">
        <w:rPr>
          <w:rFonts w:eastAsia="Times New Roman" w:cs="Times New Roman"/>
          <w:bCs/>
          <w:szCs w:val="28"/>
          <w:lang w:val="uk-UA" w:eastAsia="zh-CN"/>
        </w:rPr>
        <w:t>_____</w:t>
      </w:r>
      <w:r>
        <w:rPr>
          <w:rFonts w:eastAsia="Times New Roman" w:cs="Times New Roman"/>
          <w:bCs/>
          <w:szCs w:val="28"/>
          <w:lang w:val="uk-UA" w:eastAsia="zh-CN"/>
        </w:rPr>
        <w:t>________________</w:t>
      </w:r>
      <w:r w:rsidR="00C52244">
        <w:rPr>
          <w:rFonts w:eastAsia="Times New Roman" w:cs="Times New Roman"/>
          <w:bCs/>
          <w:szCs w:val="28"/>
          <w:lang w:val="uk-UA" w:eastAsia="zh-CN"/>
        </w:rPr>
        <w:t>____</w:t>
      </w:r>
      <w:r w:rsidRPr="0089345B">
        <w:rPr>
          <w:rFonts w:eastAsia="Times New Roman" w:cs="Times New Roman"/>
          <w:bCs/>
          <w:szCs w:val="28"/>
          <w:lang w:val="uk-UA" w:eastAsia="zh-CN"/>
        </w:rPr>
        <w:t>_</w:t>
      </w:r>
    </w:p>
    <w:p w14:paraId="108851DF" w14:textId="77777777" w:rsidR="00B22DBE" w:rsidRPr="00B22DBE" w:rsidRDefault="00B22DBE" w:rsidP="00B22DBE">
      <w:pPr>
        <w:tabs>
          <w:tab w:val="left" w:pos="7938"/>
        </w:tabs>
        <w:overflowPunct w:val="0"/>
        <w:autoSpaceDE w:val="0"/>
        <w:spacing w:line="240" w:lineRule="auto"/>
        <w:ind w:firstLine="2694"/>
        <w:jc w:val="left"/>
        <w:textAlignment w:val="baseline"/>
        <w:rPr>
          <w:rFonts w:ascii="TimesET" w:eastAsia="Times New Roman" w:hAnsi="TimesET" w:cs="TimesET"/>
          <w:sz w:val="24"/>
          <w:szCs w:val="20"/>
          <w:lang w:val="ru-RU" w:eastAsia="zh-CN"/>
        </w:rPr>
      </w:pPr>
      <w:r w:rsidRPr="00B22DBE">
        <w:rPr>
          <w:rFonts w:eastAsia="Times New Roman" w:cs="Times New Roman"/>
          <w:sz w:val="24"/>
          <w:szCs w:val="20"/>
          <w:vertAlign w:val="superscript"/>
          <w:lang w:val="uk-UA" w:eastAsia="zh-CN"/>
        </w:rPr>
        <w:t>(прізвище, ім’я, по батькові)</w:t>
      </w:r>
      <w:r w:rsidRPr="00B22DBE">
        <w:rPr>
          <w:rFonts w:eastAsia="Times New Roman" w:cs="Times New Roman"/>
          <w:sz w:val="24"/>
          <w:szCs w:val="20"/>
          <w:vertAlign w:val="superscript"/>
          <w:lang w:val="uk-UA" w:eastAsia="zh-CN"/>
        </w:rPr>
        <w:tab/>
        <w:t xml:space="preserve">(підпис) </w:t>
      </w:r>
    </w:p>
    <w:p w14:paraId="58B98CD6" w14:textId="6AECFF74" w:rsidR="00B22DBE" w:rsidRPr="00B22DBE" w:rsidRDefault="00B22DBE" w:rsidP="00C04207">
      <w:pPr>
        <w:tabs>
          <w:tab w:val="left" w:pos="1276"/>
          <w:tab w:val="right" w:pos="9072"/>
        </w:tabs>
        <w:overflowPunct w:val="0"/>
        <w:autoSpaceDE w:val="0"/>
        <w:spacing w:before="120" w:line="240" w:lineRule="auto"/>
        <w:ind w:firstLine="0"/>
        <w:jc w:val="left"/>
        <w:textAlignment w:val="baseline"/>
        <w:rPr>
          <w:rFonts w:ascii="TimesET" w:eastAsia="Times New Roman" w:hAnsi="TimesET" w:cs="TimesET"/>
          <w:sz w:val="24"/>
          <w:szCs w:val="20"/>
          <w:lang w:val="ru-RU" w:eastAsia="zh-CN"/>
        </w:rPr>
      </w:pPr>
      <w:r w:rsidRPr="00075CE9">
        <w:rPr>
          <w:rFonts w:eastAsia="Times New Roman" w:cs="Times New Roman"/>
          <w:bCs/>
          <w:szCs w:val="28"/>
          <w:highlight w:val="yellow"/>
          <w:lang w:val="uk-UA" w:eastAsia="zh-CN"/>
        </w:rPr>
        <w:t>Керівник</w:t>
      </w:r>
      <w:r w:rsidR="00C04207">
        <w:rPr>
          <w:rFonts w:eastAsia="Times New Roman" w:cs="Times New Roman"/>
          <w:bCs/>
          <w:szCs w:val="28"/>
          <w:lang w:val="uk-UA" w:eastAsia="zh-CN"/>
        </w:rPr>
        <w:t xml:space="preserve"> </w:t>
      </w:r>
      <w:r w:rsidR="00C04207">
        <w:rPr>
          <w:rFonts w:eastAsia="Times New Roman" w:cs="Times New Roman"/>
          <w:bCs/>
          <w:szCs w:val="28"/>
          <w:u w:val="single"/>
          <w:lang w:val="uk-UA" w:eastAsia="zh-CN"/>
        </w:rPr>
        <w:t xml:space="preserve">                 </w:t>
      </w:r>
      <w:proofErr w:type="spellStart"/>
      <w:r w:rsidR="00C04207" w:rsidRPr="00C04207">
        <w:rPr>
          <w:rFonts w:eastAsia="Times New Roman" w:cs="Times New Roman"/>
          <w:bCs/>
          <w:i/>
          <w:iCs/>
          <w:szCs w:val="28"/>
          <w:u w:val="single"/>
          <w:lang w:val="uk-UA" w:eastAsia="zh-CN"/>
        </w:rPr>
        <w:t>д.т.н</w:t>
      </w:r>
      <w:proofErr w:type="spellEnd"/>
      <w:r w:rsidR="00C04207" w:rsidRPr="00C04207">
        <w:rPr>
          <w:rFonts w:eastAsia="Times New Roman" w:cs="Times New Roman"/>
          <w:bCs/>
          <w:i/>
          <w:iCs/>
          <w:szCs w:val="28"/>
          <w:u w:val="single"/>
          <w:lang w:val="uk-UA" w:eastAsia="zh-CN"/>
        </w:rPr>
        <w:t xml:space="preserve">., </w:t>
      </w:r>
      <w:proofErr w:type="spellStart"/>
      <w:r w:rsidR="00C04207" w:rsidRPr="00C04207">
        <w:rPr>
          <w:rFonts w:eastAsia="Times New Roman" w:cs="Times New Roman"/>
          <w:bCs/>
          <w:i/>
          <w:iCs/>
          <w:szCs w:val="28"/>
          <w:u w:val="single"/>
          <w:lang w:val="uk-UA" w:eastAsia="zh-CN"/>
        </w:rPr>
        <w:t>Болдак</w:t>
      </w:r>
      <w:proofErr w:type="spellEnd"/>
      <w:r w:rsidR="00C04207" w:rsidRPr="00C04207">
        <w:rPr>
          <w:rFonts w:eastAsia="Times New Roman" w:cs="Times New Roman"/>
          <w:bCs/>
          <w:i/>
          <w:iCs/>
          <w:szCs w:val="28"/>
          <w:u w:val="single"/>
          <w:lang w:val="uk-UA" w:eastAsia="zh-CN"/>
        </w:rPr>
        <w:t xml:space="preserve"> А</w:t>
      </w:r>
      <w:r w:rsidR="00C04207">
        <w:rPr>
          <w:rFonts w:eastAsia="Times New Roman" w:cs="Times New Roman"/>
          <w:bCs/>
          <w:i/>
          <w:iCs/>
          <w:szCs w:val="28"/>
          <w:u w:val="single"/>
          <w:lang w:val="uk-UA" w:eastAsia="zh-CN"/>
        </w:rPr>
        <w:t>.О.                                                             _</w:t>
      </w:r>
      <w:r w:rsidR="00C04207">
        <w:rPr>
          <w:rFonts w:eastAsia="Times New Roman" w:cs="Times New Roman"/>
          <w:bCs/>
          <w:szCs w:val="28"/>
          <w:u w:val="single"/>
          <w:lang w:val="uk-UA" w:eastAsia="zh-CN"/>
        </w:rPr>
        <w:t xml:space="preserve"> </w:t>
      </w:r>
      <w:r w:rsidR="00C04207">
        <w:rPr>
          <w:rFonts w:eastAsia="Times New Roman" w:cs="Times New Roman"/>
          <w:bCs/>
          <w:i/>
          <w:iCs/>
          <w:szCs w:val="28"/>
          <w:u w:val="single"/>
          <w:lang w:val="uk-UA" w:eastAsia="zh-CN"/>
        </w:rPr>
        <w:t xml:space="preserve">                               </w:t>
      </w:r>
      <w:r w:rsidR="00C04207">
        <w:rPr>
          <w:rFonts w:eastAsia="Times New Roman" w:cs="Times New Roman"/>
          <w:bCs/>
          <w:szCs w:val="28"/>
          <w:u w:val="single"/>
          <w:lang w:val="uk-UA" w:eastAsia="zh-CN"/>
        </w:rPr>
        <w:t xml:space="preserve"> </w:t>
      </w:r>
      <w:r w:rsidR="00C04207">
        <w:rPr>
          <w:rFonts w:eastAsia="Times New Roman" w:cs="Times New Roman"/>
          <w:bCs/>
          <w:i/>
          <w:iCs/>
          <w:szCs w:val="28"/>
          <w:u w:val="single"/>
          <w:lang w:val="uk-UA" w:eastAsia="zh-CN"/>
        </w:rPr>
        <w:t xml:space="preserve">     </w:t>
      </w:r>
      <w:r w:rsidRPr="00C04207">
        <w:rPr>
          <w:rFonts w:eastAsia="Times New Roman" w:cs="Times New Roman"/>
          <w:bCs/>
          <w:i/>
          <w:iCs/>
          <w:szCs w:val="28"/>
          <w:u w:val="single"/>
          <w:lang w:val="uk-UA" w:eastAsia="zh-CN"/>
        </w:rPr>
        <w:t xml:space="preserve">                                                                                                       </w:t>
      </w:r>
    </w:p>
    <w:p w14:paraId="615CC9C1" w14:textId="77777777" w:rsidR="00B22DBE" w:rsidRPr="00B22DBE" w:rsidRDefault="00B22DBE" w:rsidP="00B22DBE">
      <w:pPr>
        <w:tabs>
          <w:tab w:val="left" w:pos="7938"/>
        </w:tabs>
        <w:overflowPunct w:val="0"/>
        <w:autoSpaceDE w:val="0"/>
        <w:spacing w:line="240" w:lineRule="auto"/>
        <w:ind w:firstLine="1843"/>
        <w:jc w:val="left"/>
        <w:textAlignment w:val="baseline"/>
        <w:rPr>
          <w:rFonts w:ascii="TimesET" w:eastAsia="Times New Roman" w:hAnsi="TimesET" w:cs="TimesET"/>
          <w:sz w:val="24"/>
          <w:szCs w:val="20"/>
          <w:lang w:val="ru-RU" w:eastAsia="zh-CN"/>
        </w:rPr>
      </w:pPr>
      <w:r w:rsidRPr="00B22DBE">
        <w:rPr>
          <w:rFonts w:eastAsia="Times New Roman" w:cs="Times New Roman"/>
          <w:sz w:val="24"/>
          <w:szCs w:val="20"/>
          <w:vertAlign w:val="superscript"/>
          <w:lang w:val="uk-UA" w:eastAsia="zh-CN"/>
        </w:rPr>
        <w:t>(посада, науковий ступінь, вчене звання, прізвище та ініціали)</w:t>
      </w:r>
      <w:r w:rsidRPr="00B22DBE">
        <w:rPr>
          <w:rFonts w:eastAsia="Times New Roman" w:cs="Times New Roman"/>
          <w:sz w:val="24"/>
          <w:szCs w:val="20"/>
          <w:vertAlign w:val="superscript"/>
          <w:lang w:val="uk-UA" w:eastAsia="zh-CN"/>
        </w:rPr>
        <w:tab/>
        <w:t xml:space="preserve">(підпис) </w:t>
      </w:r>
    </w:p>
    <w:p w14:paraId="3FB4CD0D" w14:textId="2AAD2DDF" w:rsidR="00B22DBE" w:rsidRPr="00C52244" w:rsidRDefault="00B22DBE" w:rsidP="00B22DBE">
      <w:pPr>
        <w:tabs>
          <w:tab w:val="left" w:pos="1560"/>
          <w:tab w:val="left" w:pos="3119"/>
          <w:tab w:val="left" w:pos="3261"/>
          <w:tab w:val="left" w:leader="underscore" w:pos="7371"/>
          <w:tab w:val="left" w:pos="7513"/>
          <w:tab w:val="left" w:leader="underscore" w:pos="8903"/>
        </w:tabs>
        <w:overflowPunct w:val="0"/>
        <w:autoSpaceDE w:val="0"/>
        <w:spacing w:before="120" w:line="240" w:lineRule="auto"/>
        <w:ind w:firstLine="0"/>
        <w:jc w:val="left"/>
        <w:textAlignment w:val="baseline"/>
        <w:rPr>
          <w:rFonts w:eastAsia="Times New Roman" w:cs="Times New Roman"/>
          <w:bCs/>
          <w:szCs w:val="28"/>
          <w:u w:val="single"/>
          <w:lang w:val="uk-UA" w:eastAsia="zh-CN"/>
        </w:rPr>
      </w:pPr>
      <w:r w:rsidRPr="00B22DBE">
        <w:rPr>
          <w:rFonts w:eastAsia="Times New Roman" w:cs="Times New Roman"/>
          <w:bCs/>
          <w:szCs w:val="28"/>
          <w:lang w:val="uk-UA" w:eastAsia="zh-CN"/>
        </w:rPr>
        <w:t>Консультант</w:t>
      </w:r>
      <w:r w:rsidRPr="00B22DBE">
        <w:rPr>
          <w:rFonts w:eastAsia="Times New Roman" w:cs="Times New Roman"/>
          <w:bCs/>
          <w:szCs w:val="28"/>
          <w:lang w:val="uk-UA" w:eastAsia="zh-CN"/>
        </w:rPr>
        <w:tab/>
      </w:r>
      <w:r w:rsidR="00C52244" w:rsidRPr="00C04207">
        <w:rPr>
          <w:rFonts w:eastAsia="Times New Roman" w:cs="Times New Roman"/>
          <w:bCs/>
          <w:szCs w:val="28"/>
          <w:lang w:val="uk-UA" w:eastAsia="zh-CN"/>
        </w:rPr>
        <w:t>(</w:t>
      </w:r>
      <w:proofErr w:type="spellStart"/>
      <w:r w:rsidR="00C52244" w:rsidRPr="00C04207">
        <w:rPr>
          <w:rFonts w:eastAsia="Times New Roman" w:cs="Times New Roman"/>
          <w:bCs/>
          <w:szCs w:val="28"/>
          <w:lang w:val="uk-UA" w:eastAsia="zh-CN"/>
        </w:rPr>
        <w:t>нормоконтроль</w:t>
      </w:r>
      <w:proofErr w:type="spellEnd"/>
      <w:r w:rsidR="00C52244" w:rsidRPr="00C04207">
        <w:rPr>
          <w:rFonts w:eastAsia="Times New Roman" w:cs="Times New Roman"/>
          <w:bCs/>
          <w:szCs w:val="28"/>
          <w:lang w:val="uk-UA" w:eastAsia="zh-CN"/>
        </w:rPr>
        <w:t>)</w:t>
      </w:r>
      <w:r w:rsidR="00C04207">
        <w:rPr>
          <w:rFonts w:eastAsia="Times New Roman" w:cs="Times New Roman"/>
          <w:bCs/>
          <w:szCs w:val="28"/>
          <w:u w:val="single"/>
          <w:lang w:val="uk-UA" w:eastAsia="zh-CN"/>
        </w:rPr>
        <w:t xml:space="preserve"> </w:t>
      </w:r>
      <w:r w:rsidR="0089345B" w:rsidRPr="00C13B8D">
        <w:rPr>
          <w:rFonts w:eastAsia="Times New Roman" w:cs="Times New Roman"/>
          <w:bCs/>
          <w:i/>
          <w:iCs/>
          <w:szCs w:val="28"/>
          <w:u w:val="single"/>
          <w:lang w:val="uk-UA" w:eastAsia="zh-CN"/>
        </w:rPr>
        <w:t xml:space="preserve">професор, </w:t>
      </w:r>
      <w:proofErr w:type="spellStart"/>
      <w:r w:rsidR="0089345B" w:rsidRPr="00C13B8D">
        <w:rPr>
          <w:rFonts w:eastAsia="Times New Roman" w:cs="Times New Roman"/>
          <w:bCs/>
          <w:i/>
          <w:iCs/>
          <w:szCs w:val="28"/>
          <w:u w:val="single"/>
          <w:lang w:val="uk-UA" w:eastAsia="zh-CN"/>
        </w:rPr>
        <w:t>д</w:t>
      </w:r>
      <w:r w:rsidR="00C52244" w:rsidRPr="00C13B8D">
        <w:rPr>
          <w:rFonts w:eastAsia="Times New Roman" w:cs="Times New Roman"/>
          <w:bCs/>
          <w:i/>
          <w:iCs/>
          <w:szCs w:val="28"/>
          <w:u w:val="single"/>
          <w:lang w:val="uk-UA" w:eastAsia="zh-CN"/>
        </w:rPr>
        <w:t>.</w:t>
      </w:r>
      <w:r w:rsidR="0089345B" w:rsidRPr="00C13B8D">
        <w:rPr>
          <w:rFonts w:eastAsia="Times New Roman" w:cs="Times New Roman"/>
          <w:bCs/>
          <w:i/>
          <w:iCs/>
          <w:szCs w:val="28"/>
          <w:u w:val="single"/>
          <w:lang w:val="uk-UA" w:eastAsia="zh-CN"/>
        </w:rPr>
        <w:t>т</w:t>
      </w:r>
      <w:r w:rsidR="00C52244" w:rsidRPr="00C13B8D">
        <w:rPr>
          <w:rFonts w:eastAsia="Times New Roman" w:cs="Times New Roman"/>
          <w:bCs/>
          <w:i/>
          <w:iCs/>
          <w:szCs w:val="28"/>
          <w:u w:val="single"/>
          <w:lang w:val="uk-UA" w:eastAsia="zh-CN"/>
        </w:rPr>
        <w:t>.</w:t>
      </w:r>
      <w:r w:rsidR="0089345B" w:rsidRPr="00C13B8D">
        <w:rPr>
          <w:rFonts w:eastAsia="Times New Roman" w:cs="Times New Roman"/>
          <w:bCs/>
          <w:i/>
          <w:iCs/>
          <w:szCs w:val="28"/>
          <w:u w:val="single"/>
          <w:lang w:val="uk-UA" w:eastAsia="zh-CN"/>
        </w:rPr>
        <w:t>н</w:t>
      </w:r>
      <w:proofErr w:type="spellEnd"/>
      <w:r w:rsidR="00C52244" w:rsidRPr="00C13B8D">
        <w:rPr>
          <w:rFonts w:eastAsia="Times New Roman" w:cs="Times New Roman"/>
          <w:bCs/>
          <w:i/>
          <w:iCs/>
          <w:szCs w:val="28"/>
          <w:u w:val="single"/>
          <w:lang w:val="uk-UA" w:eastAsia="zh-CN"/>
        </w:rPr>
        <w:t>.</w:t>
      </w:r>
      <w:r w:rsidR="0089345B" w:rsidRPr="00C13B8D">
        <w:rPr>
          <w:rFonts w:eastAsia="Times New Roman" w:cs="Times New Roman"/>
          <w:bCs/>
          <w:i/>
          <w:iCs/>
          <w:szCs w:val="28"/>
          <w:u w:val="single"/>
          <w:lang w:val="uk-UA" w:eastAsia="zh-CN"/>
        </w:rPr>
        <w:t xml:space="preserve">, </w:t>
      </w:r>
      <w:proofErr w:type="spellStart"/>
      <w:r w:rsidR="0089345B" w:rsidRPr="00C13B8D">
        <w:rPr>
          <w:rFonts w:eastAsia="Times New Roman" w:cs="Times New Roman"/>
          <w:bCs/>
          <w:i/>
          <w:iCs/>
          <w:szCs w:val="28"/>
          <w:u w:val="single"/>
          <w:lang w:val="uk-UA" w:eastAsia="zh-CN"/>
        </w:rPr>
        <w:t>Сімоненко</w:t>
      </w:r>
      <w:proofErr w:type="spellEnd"/>
      <w:r w:rsidR="0089345B" w:rsidRPr="00C13B8D">
        <w:rPr>
          <w:rFonts w:eastAsia="Times New Roman" w:cs="Times New Roman"/>
          <w:bCs/>
          <w:i/>
          <w:iCs/>
          <w:szCs w:val="28"/>
          <w:u w:val="single"/>
          <w:lang w:val="uk-UA" w:eastAsia="zh-CN"/>
        </w:rPr>
        <w:t xml:space="preserve"> В. П.</w:t>
      </w:r>
      <w:r w:rsidR="0089345B" w:rsidRPr="00C13B8D">
        <w:rPr>
          <w:rFonts w:eastAsia="Times New Roman" w:cs="Times New Roman"/>
          <w:bCs/>
          <w:i/>
          <w:iCs/>
          <w:szCs w:val="28"/>
          <w:lang w:val="uk-UA" w:eastAsia="zh-CN"/>
        </w:rPr>
        <w:t>_</w:t>
      </w:r>
      <w:r w:rsidR="00C52244" w:rsidRPr="00C13B8D">
        <w:rPr>
          <w:rFonts w:eastAsia="Times New Roman" w:cs="Times New Roman"/>
          <w:bCs/>
          <w:i/>
          <w:iCs/>
          <w:szCs w:val="28"/>
          <w:lang w:val="uk-UA" w:eastAsia="zh-CN"/>
        </w:rPr>
        <w:t>________</w:t>
      </w:r>
      <w:r w:rsidR="0089345B" w:rsidRPr="00C13B8D">
        <w:rPr>
          <w:rFonts w:eastAsia="Times New Roman" w:cs="Times New Roman"/>
          <w:bCs/>
          <w:i/>
          <w:iCs/>
          <w:szCs w:val="28"/>
          <w:lang w:val="uk-UA" w:eastAsia="zh-CN"/>
        </w:rPr>
        <w:t>_</w:t>
      </w:r>
      <w:r w:rsidRPr="00B22DBE">
        <w:rPr>
          <w:rFonts w:eastAsia="Times New Roman" w:cs="Times New Roman"/>
          <w:bCs/>
          <w:szCs w:val="28"/>
          <w:u w:val="single"/>
          <w:lang w:val="uk-UA" w:eastAsia="zh-CN"/>
        </w:rPr>
        <w:t xml:space="preserve">                                  </w:t>
      </w:r>
      <w:r w:rsidRPr="00B22DBE">
        <w:rPr>
          <w:rFonts w:eastAsia="Times New Roman" w:cs="Times New Roman"/>
          <w:bCs/>
          <w:szCs w:val="28"/>
          <w:lang w:val="uk-UA" w:eastAsia="zh-CN"/>
        </w:rPr>
        <w:t xml:space="preserve">   </w:t>
      </w:r>
      <w:r w:rsidRPr="00B22DBE">
        <w:rPr>
          <w:rFonts w:eastAsia="Times New Roman" w:cs="Times New Roman"/>
          <w:bCs/>
          <w:szCs w:val="28"/>
          <w:u w:val="single"/>
          <w:lang w:val="uk-UA" w:eastAsia="zh-CN"/>
        </w:rPr>
        <w:t xml:space="preserve">                  </w:t>
      </w:r>
    </w:p>
    <w:p w14:paraId="162B40B2" w14:textId="74E0C31B" w:rsidR="00B22DBE" w:rsidRPr="00B22DBE" w:rsidRDefault="00B22DBE" w:rsidP="00B22DBE">
      <w:pPr>
        <w:tabs>
          <w:tab w:val="left" w:pos="3402"/>
          <w:tab w:val="left" w:pos="7938"/>
        </w:tabs>
        <w:overflowPunct w:val="0"/>
        <w:autoSpaceDE w:val="0"/>
        <w:spacing w:line="240" w:lineRule="auto"/>
        <w:ind w:firstLine="1778"/>
        <w:jc w:val="left"/>
        <w:textAlignment w:val="baseline"/>
        <w:rPr>
          <w:rFonts w:ascii="TimesET" w:eastAsia="Times New Roman" w:hAnsi="TimesET" w:cs="TimesET"/>
          <w:sz w:val="24"/>
          <w:szCs w:val="20"/>
          <w:lang w:val="ru-RU" w:eastAsia="zh-CN"/>
        </w:rPr>
      </w:pPr>
      <w:r w:rsidRPr="00B22DBE">
        <w:rPr>
          <w:rFonts w:eastAsia="Times New Roman" w:cs="Times New Roman"/>
          <w:sz w:val="24"/>
          <w:szCs w:val="20"/>
          <w:vertAlign w:val="superscript"/>
          <w:lang w:val="uk-UA" w:eastAsia="zh-CN"/>
        </w:rPr>
        <w:t>(назва розділу)</w:t>
      </w:r>
      <w:r w:rsidRPr="00B22DBE">
        <w:rPr>
          <w:rFonts w:eastAsia="Times New Roman" w:cs="Times New Roman"/>
          <w:sz w:val="24"/>
          <w:szCs w:val="20"/>
          <w:vertAlign w:val="superscript"/>
          <w:lang w:val="uk-UA" w:eastAsia="zh-CN"/>
        </w:rPr>
        <w:tab/>
      </w:r>
      <w:r w:rsidR="00C04207">
        <w:rPr>
          <w:rFonts w:eastAsia="Times New Roman" w:cs="Times New Roman"/>
          <w:sz w:val="24"/>
          <w:szCs w:val="20"/>
          <w:vertAlign w:val="superscript"/>
          <w:lang w:val="uk-UA" w:eastAsia="zh-CN"/>
        </w:rPr>
        <w:t xml:space="preserve">      </w:t>
      </w:r>
      <w:r w:rsidRPr="00B22DBE">
        <w:rPr>
          <w:rFonts w:eastAsia="Times New Roman" w:cs="Times New Roman"/>
          <w:spacing w:val="-8"/>
          <w:sz w:val="24"/>
          <w:szCs w:val="20"/>
          <w:vertAlign w:val="superscript"/>
          <w:lang w:val="uk-UA" w:eastAsia="zh-CN"/>
        </w:rPr>
        <w:t xml:space="preserve">(посада, вчене звання, науковий ступінь, прізвище </w:t>
      </w:r>
      <w:r w:rsidRPr="00B22DBE">
        <w:rPr>
          <w:rFonts w:eastAsia="Times New Roman" w:cs="Times New Roman"/>
          <w:spacing w:val="-8"/>
          <w:sz w:val="24"/>
          <w:szCs w:val="20"/>
          <w:vertAlign w:val="superscript"/>
          <w:lang w:val="ru-RU" w:eastAsia="zh-CN"/>
        </w:rPr>
        <w:t>т</w:t>
      </w:r>
      <w:r w:rsidRPr="00B22DBE">
        <w:rPr>
          <w:rFonts w:eastAsia="Times New Roman" w:cs="Times New Roman"/>
          <w:spacing w:val="-8"/>
          <w:sz w:val="24"/>
          <w:szCs w:val="20"/>
          <w:vertAlign w:val="superscript"/>
          <w:lang w:val="uk-UA" w:eastAsia="zh-CN"/>
        </w:rPr>
        <w:t>а ініціали)</w:t>
      </w:r>
      <w:r w:rsidRPr="00B22DBE">
        <w:rPr>
          <w:rFonts w:eastAsia="Times New Roman" w:cs="Times New Roman"/>
          <w:sz w:val="24"/>
          <w:szCs w:val="20"/>
          <w:vertAlign w:val="superscript"/>
          <w:lang w:val="uk-UA" w:eastAsia="zh-CN"/>
        </w:rPr>
        <w:tab/>
        <w:t xml:space="preserve">(підпис) </w:t>
      </w:r>
    </w:p>
    <w:p w14:paraId="145D9F65" w14:textId="07990819" w:rsidR="00B22DBE" w:rsidRPr="0089345B" w:rsidRDefault="001D6CA8" w:rsidP="00B22DBE">
      <w:pPr>
        <w:tabs>
          <w:tab w:val="left" w:leader="underscore" w:pos="7371"/>
          <w:tab w:val="left" w:pos="7513"/>
          <w:tab w:val="left" w:leader="underscore" w:pos="8903"/>
        </w:tabs>
        <w:overflowPunct w:val="0"/>
        <w:autoSpaceDE w:val="0"/>
        <w:spacing w:before="120" w:line="240" w:lineRule="auto"/>
        <w:ind w:firstLine="0"/>
        <w:jc w:val="left"/>
        <w:textAlignment w:val="baseline"/>
        <w:rPr>
          <w:rFonts w:ascii="TimesET" w:eastAsia="Times New Roman" w:hAnsi="TimesET" w:cs="TimesET"/>
          <w:sz w:val="24"/>
          <w:szCs w:val="20"/>
          <w:lang w:val="ru-RU" w:eastAsia="zh-CN"/>
        </w:rPr>
      </w:pPr>
      <w:r w:rsidRPr="00C13B8D">
        <w:rPr>
          <w:rFonts w:eastAsia="Times New Roman" w:cs="Times New Roman"/>
          <w:bCs/>
          <w:szCs w:val="28"/>
          <w:highlight w:val="yellow"/>
          <w:lang w:val="uk-UA" w:eastAsia="zh-CN"/>
        </w:rPr>
        <w:t>Рецензент</w:t>
      </w:r>
      <w:r w:rsidR="00B22DBE" w:rsidRPr="0089345B">
        <w:rPr>
          <w:rFonts w:eastAsia="Times New Roman" w:cs="Times New Roman"/>
          <w:bCs/>
          <w:szCs w:val="28"/>
          <w:lang w:val="uk-UA" w:eastAsia="zh-CN"/>
        </w:rPr>
        <w:t xml:space="preserve"> </w:t>
      </w:r>
      <w:r w:rsidR="00075CE9">
        <w:rPr>
          <w:rFonts w:eastAsia="Times New Roman" w:cs="Times New Roman"/>
          <w:bCs/>
          <w:szCs w:val="28"/>
          <w:lang w:val="uk-UA" w:eastAsia="zh-CN"/>
        </w:rPr>
        <w:t xml:space="preserve"> </w:t>
      </w:r>
      <w:r w:rsidRPr="001D6CA8">
        <w:rPr>
          <w:rFonts w:eastAsia="Times New Roman" w:cs="Times New Roman"/>
          <w:bCs/>
          <w:szCs w:val="28"/>
          <w:lang w:val="ru-RU" w:eastAsia="zh-CN"/>
        </w:rPr>
        <w:t>_</w:t>
      </w:r>
      <w:r w:rsidR="0089345B" w:rsidRPr="0089345B">
        <w:rPr>
          <w:rFonts w:eastAsia="Times New Roman" w:cs="Times New Roman"/>
          <w:bCs/>
          <w:szCs w:val="28"/>
          <w:lang w:val="uk-UA" w:eastAsia="zh-CN"/>
        </w:rPr>
        <w:t>_</w:t>
      </w:r>
      <w:r w:rsidRPr="001D6CA8">
        <w:rPr>
          <w:rFonts w:eastAsia="Times New Roman" w:cs="Times New Roman"/>
          <w:bCs/>
          <w:szCs w:val="28"/>
          <w:lang w:val="ru-RU" w:eastAsia="zh-CN"/>
        </w:rPr>
        <w:t>_</w:t>
      </w:r>
      <w:r>
        <w:rPr>
          <w:rFonts w:eastAsia="Times New Roman" w:cs="Times New Roman"/>
          <w:bCs/>
          <w:szCs w:val="28"/>
          <w:lang w:val="uk-UA" w:eastAsia="zh-CN"/>
        </w:rPr>
        <w:t>__</w:t>
      </w:r>
      <w:r w:rsidRPr="001D6CA8">
        <w:rPr>
          <w:rFonts w:eastAsia="Times New Roman" w:cs="Times New Roman"/>
          <w:bCs/>
          <w:szCs w:val="28"/>
          <w:lang w:val="ru-RU" w:eastAsia="zh-CN"/>
        </w:rPr>
        <w:t>___</w:t>
      </w:r>
      <w:r>
        <w:rPr>
          <w:rFonts w:eastAsia="Times New Roman" w:cs="Times New Roman"/>
          <w:bCs/>
          <w:szCs w:val="28"/>
          <w:lang w:val="uk-UA" w:eastAsia="zh-CN"/>
        </w:rPr>
        <w:t>___</w:t>
      </w:r>
      <w:r w:rsidR="00C52244">
        <w:rPr>
          <w:rFonts w:eastAsia="Times New Roman" w:cs="Times New Roman"/>
          <w:bCs/>
          <w:szCs w:val="28"/>
          <w:lang w:val="uk-UA" w:eastAsia="zh-CN"/>
        </w:rPr>
        <w:t>___</w:t>
      </w:r>
      <w:r w:rsidR="00075CE9">
        <w:rPr>
          <w:rFonts w:eastAsia="Times New Roman" w:cs="Times New Roman"/>
          <w:bCs/>
          <w:szCs w:val="28"/>
          <w:lang w:val="uk-UA" w:eastAsia="zh-CN"/>
        </w:rPr>
        <w:t>_________________________________________</w:t>
      </w:r>
      <w:r w:rsidR="00B22DBE" w:rsidRPr="0089345B">
        <w:rPr>
          <w:rFonts w:eastAsia="Times New Roman" w:cs="Times New Roman"/>
          <w:bCs/>
          <w:szCs w:val="28"/>
          <w:lang w:val="uk-UA" w:eastAsia="zh-CN"/>
        </w:rPr>
        <w:t xml:space="preserve"> </w:t>
      </w:r>
    </w:p>
    <w:p w14:paraId="66B8980B" w14:textId="77777777" w:rsidR="00B22DBE" w:rsidRPr="00B22DBE" w:rsidRDefault="00B22DBE" w:rsidP="00B22DBE">
      <w:pPr>
        <w:tabs>
          <w:tab w:val="left" w:pos="7938"/>
        </w:tabs>
        <w:overflowPunct w:val="0"/>
        <w:autoSpaceDE w:val="0"/>
        <w:spacing w:line="240" w:lineRule="auto"/>
        <w:ind w:firstLine="1276"/>
        <w:jc w:val="left"/>
        <w:textAlignment w:val="baseline"/>
        <w:rPr>
          <w:rFonts w:ascii="TimesET" w:eastAsia="Times New Roman" w:hAnsi="TimesET" w:cs="TimesET"/>
          <w:sz w:val="24"/>
          <w:szCs w:val="20"/>
          <w:lang w:val="ru-RU" w:eastAsia="zh-CN"/>
        </w:rPr>
      </w:pPr>
      <w:r w:rsidRPr="00B22DBE">
        <w:rPr>
          <w:rFonts w:eastAsia="Times New Roman" w:cs="Times New Roman"/>
          <w:sz w:val="24"/>
          <w:szCs w:val="20"/>
          <w:vertAlign w:val="superscript"/>
          <w:lang w:val="uk-UA" w:eastAsia="zh-CN"/>
        </w:rPr>
        <w:t xml:space="preserve">              (посада, науковий ступінь, вчене звання, прізвище та ініціали)</w:t>
      </w:r>
      <w:r w:rsidRPr="00B22DBE">
        <w:rPr>
          <w:rFonts w:eastAsia="Times New Roman" w:cs="Times New Roman"/>
          <w:sz w:val="24"/>
          <w:szCs w:val="20"/>
          <w:vertAlign w:val="superscript"/>
          <w:lang w:val="uk-UA" w:eastAsia="zh-CN"/>
        </w:rPr>
        <w:tab/>
        <w:t xml:space="preserve">(підпис) </w:t>
      </w:r>
    </w:p>
    <w:p w14:paraId="52ADBA3B" w14:textId="77777777" w:rsidR="00B22DBE" w:rsidRPr="00B22DBE" w:rsidRDefault="00B22DBE" w:rsidP="00B22DBE">
      <w:pPr>
        <w:tabs>
          <w:tab w:val="left" w:pos="330"/>
        </w:tabs>
        <w:overflowPunct w:val="0"/>
        <w:autoSpaceDE w:val="0"/>
        <w:spacing w:line="240" w:lineRule="auto"/>
        <w:ind w:left="4536" w:firstLine="0"/>
        <w:jc w:val="left"/>
        <w:textAlignment w:val="baseline"/>
        <w:rPr>
          <w:rFonts w:ascii="TimesET" w:eastAsia="Times New Roman" w:hAnsi="TimesET" w:cs="TimesET"/>
          <w:sz w:val="24"/>
          <w:szCs w:val="20"/>
          <w:lang w:val="ru-RU" w:eastAsia="zh-CN"/>
        </w:rPr>
      </w:pPr>
      <w:r w:rsidRPr="00B22DBE">
        <w:rPr>
          <w:rFonts w:eastAsia="Times New Roman" w:cs="Times New Roman"/>
          <w:szCs w:val="28"/>
          <w:lang w:val="uk-UA" w:eastAsia="zh-CN"/>
        </w:rPr>
        <w:t xml:space="preserve">Засвідчую, що у цьому дипломному </w:t>
      </w:r>
      <w:proofErr w:type="spellStart"/>
      <w:r w:rsidRPr="00B22DBE">
        <w:rPr>
          <w:rFonts w:eastAsia="Times New Roman" w:cs="Times New Roman"/>
          <w:szCs w:val="28"/>
          <w:lang w:val="uk-UA" w:eastAsia="zh-CN"/>
        </w:rPr>
        <w:t>проєкті</w:t>
      </w:r>
      <w:proofErr w:type="spellEnd"/>
      <w:r w:rsidRPr="00B22DBE">
        <w:rPr>
          <w:rFonts w:eastAsia="Times New Roman" w:cs="Times New Roman"/>
          <w:szCs w:val="28"/>
          <w:lang w:val="uk-UA" w:eastAsia="zh-CN"/>
        </w:rPr>
        <w:t xml:space="preserve"> немає запозичень з праць інших авторів без відповідних посилань.</w:t>
      </w:r>
    </w:p>
    <w:p w14:paraId="6DCE5A46" w14:textId="77777777" w:rsidR="00B22DBE" w:rsidRPr="00B22DBE" w:rsidRDefault="00B22DBE" w:rsidP="00B22DBE">
      <w:pPr>
        <w:tabs>
          <w:tab w:val="left" w:pos="330"/>
        </w:tabs>
        <w:overflowPunct w:val="0"/>
        <w:autoSpaceDE w:val="0"/>
        <w:spacing w:line="240" w:lineRule="auto"/>
        <w:ind w:left="4536" w:firstLine="0"/>
        <w:jc w:val="left"/>
        <w:textAlignment w:val="baseline"/>
        <w:rPr>
          <w:rFonts w:ascii="TimesET" w:eastAsia="Times New Roman" w:hAnsi="TimesET" w:cs="TimesET"/>
          <w:sz w:val="24"/>
          <w:szCs w:val="20"/>
          <w:lang w:val="ru-RU" w:eastAsia="zh-CN"/>
        </w:rPr>
      </w:pPr>
      <w:r w:rsidRPr="00B22DBE">
        <w:rPr>
          <w:rFonts w:eastAsia="Times New Roman" w:cs="Times New Roman"/>
          <w:szCs w:val="28"/>
          <w:lang w:val="uk-UA" w:eastAsia="zh-CN"/>
        </w:rPr>
        <w:t xml:space="preserve">Студент </w:t>
      </w:r>
      <w:r w:rsidRPr="00B22DBE">
        <w:rPr>
          <w:rFonts w:eastAsia="Times New Roman" w:cs="Times New Roman"/>
          <w:sz w:val="24"/>
          <w:szCs w:val="20"/>
          <w:lang w:val="uk-UA" w:eastAsia="zh-CN"/>
        </w:rPr>
        <w:t>_____________</w:t>
      </w:r>
    </w:p>
    <w:p w14:paraId="206A1E67" w14:textId="77777777" w:rsidR="00B22DBE" w:rsidRPr="00B22DBE" w:rsidRDefault="00B22DBE" w:rsidP="00B22DBE">
      <w:pPr>
        <w:tabs>
          <w:tab w:val="left" w:pos="7938"/>
        </w:tabs>
        <w:overflowPunct w:val="0"/>
        <w:autoSpaceDE w:val="0"/>
        <w:spacing w:line="240" w:lineRule="auto"/>
        <w:ind w:left="4536" w:firstLine="1701"/>
        <w:jc w:val="left"/>
        <w:textAlignment w:val="baseline"/>
        <w:rPr>
          <w:rFonts w:ascii="TimesET" w:eastAsia="Times New Roman" w:hAnsi="TimesET" w:cs="TimesET"/>
          <w:sz w:val="24"/>
          <w:szCs w:val="20"/>
          <w:lang w:val="ru-RU" w:eastAsia="zh-CN"/>
        </w:rPr>
      </w:pPr>
      <w:r w:rsidRPr="00B22DBE">
        <w:rPr>
          <w:rFonts w:eastAsia="Times New Roman" w:cs="Times New Roman"/>
          <w:sz w:val="20"/>
          <w:szCs w:val="20"/>
          <w:vertAlign w:val="superscript"/>
          <w:lang w:val="uk-UA" w:eastAsia="zh-CN"/>
        </w:rPr>
        <w:t>(підпис)</w:t>
      </w:r>
    </w:p>
    <w:p w14:paraId="221D0958" w14:textId="77777777" w:rsidR="00B22DBE" w:rsidRDefault="00B22DBE" w:rsidP="00B22DBE">
      <w:pPr>
        <w:overflowPunct w:val="0"/>
        <w:autoSpaceDE w:val="0"/>
        <w:spacing w:line="240" w:lineRule="auto"/>
        <w:ind w:firstLine="0"/>
        <w:jc w:val="center"/>
        <w:textAlignment w:val="baseline"/>
        <w:rPr>
          <w:rFonts w:eastAsia="Times New Roman" w:cs="Times New Roman"/>
          <w:szCs w:val="28"/>
          <w:lang w:val="uk-UA" w:eastAsia="zh-CN"/>
        </w:rPr>
      </w:pPr>
    </w:p>
    <w:p w14:paraId="6F5333B9" w14:textId="77777777" w:rsidR="00C13B8D" w:rsidRDefault="00C13B8D" w:rsidP="00B22DBE">
      <w:pPr>
        <w:overflowPunct w:val="0"/>
        <w:autoSpaceDE w:val="0"/>
        <w:spacing w:line="240" w:lineRule="auto"/>
        <w:ind w:firstLine="0"/>
        <w:jc w:val="center"/>
        <w:textAlignment w:val="baseline"/>
        <w:rPr>
          <w:rFonts w:eastAsia="Times New Roman" w:cs="Times New Roman"/>
          <w:szCs w:val="28"/>
          <w:lang w:val="uk-UA" w:eastAsia="zh-CN"/>
        </w:rPr>
      </w:pPr>
    </w:p>
    <w:p w14:paraId="619504B9" w14:textId="77777777" w:rsidR="00C13B8D" w:rsidRDefault="00C13B8D" w:rsidP="00B22DBE">
      <w:pPr>
        <w:overflowPunct w:val="0"/>
        <w:autoSpaceDE w:val="0"/>
        <w:spacing w:line="240" w:lineRule="auto"/>
        <w:ind w:firstLine="0"/>
        <w:jc w:val="center"/>
        <w:textAlignment w:val="baseline"/>
        <w:rPr>
          <w:rFonts w:eastAsia="Times New Roman" w:cs="Times New Roman"/>
          <w:szCs w:val="28"/>
          <w:lang w:val="uk-UA" w:eastAsia="zh-CN"/>
        </w:rPr>
      </w:pPr>
    </w:p>
    <w:p w14:paraId="20B11992" w14:textId="77777777" w:rsidR="00C13B8D" w:rsidRDefault="00C13B8D" w:rsidP="00B22DBE">
      <w:pPr>
        <w:overflowPunct w:val="0"/>
        <w:autoSpaceDE w:val="0"/>
        <w:spacing w:line="240" w:lineRule="auto"/>
        <w:ind w:firstLine="0"/>
        <w:jc w:val="center"/>
        <w:textAlignment w:val="baseline"/>
        <w:rPr>
          <w:rFonts w:eastAsia="Times New Roman" w:cs="Times New Roman"/>
          <w:szCs w:val="28"/>
          <w:lang w:val="uk-UA" w:eastAsia="zh-CN"/>
        </w:rPr>
      </w:pPr>
    </w:p>
    <w:p w14:paraId="2D68B940" w14:textId="77777777" w:rsidR="00C13B8D" w:rsidRDefault="00C13B8D" w:rsidP="00B22DBE">
      <w:pPr>
        <w:overflowPunct w:val="0"/>
        <w:autoSpaceDE w:val="0"/>
        <w:spacing w:line="240" w:lineRule="auto"/>
        <w:ind w:firstLine="0"/>
        <w:jc w:val="center"/>
        <w:textAlignment w:val="baseline"/>
        <w:rPr>
          <w:rFonts w:eastAsia="Times New Roman" w:cs="Times New Roman"/>
          <w:szCs w:val="28"/>
          <w:lang w:val="uk-UA" w:eastAsia="zh-CN"/>
        </w:rPr>
      </w:pPr>
    </w:p>
    <w:p w14:paraId="0FC60804" w14:textId="77777777" w:rsidR="00C13B8D" w:rsidRPr="00B22DBE" w:rsidRDefault="00C13B8D" w:rsidP="00B22DBE">
      <w:pPr>
        <w:overflowPunct w:val="0"/>
        <w:autoSpaceDE w:val="0"/>
        <w:spacing w:line="240" w:lineRule="auto"/>
        <w:ind w:firstLine="0"/>
        <w:jc w:val="center"/>
        <w:textAlignment w:val="baseline"/>
        <w:rPr>
          <w:rFonts w:eastAsia="Times New Roman" w:cs="Times New Roman"/>
          <w:szCs w:val="28"/>
          <w:lang w:val="uk-UA" w:eastAsia="zh-CN"/>
        </w:rPr>
      </w:pPr>
    </w:p>
    <w:p w14:paraId="4EFC4A16" w14:textId="2FA4BE4B" w:rsidR="00B22DBE" w:rsidRPr="00B22DBE" w:rsidRDefault="00B22DBE" w:rsidP="00B22DBE">
      <w:pPr>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B22DBE">
        <w:rPr>
          <w:rFonts w:eastAsia="Times New Roman" w:cs="Times New Roman"/>
          <w:szCs w:val="28"/>
          <w:lang w:val="uk-UA" w:eastAsia="zh-CN"/>
        </w:rPr>
        <w:t>Київ – 202</w:t>
      </w:r>
      <w:r w:rsidR="00C13B8D">
        <w:rPr>
          <w:rFonts w:eastAsia="Times New Roman" w:cs="Times New Roman"/>
          <w:szCs w:val="28"/>
          <w:lang w:val="uk-UA" w:eastAsia="zh-CN"/>
        </w:rPr>
        <w:t>3</w:t>
      </w:r>
      <w:r w:rsidRPr="00B22DBE">
        <w:rPr>
          <w:rFonts w:eastAsia="Times New Roman" w:cs="Times New Roman"/>
          <w:szCs w:val="28"/>
          <w:lang w:val="uk-UA" w:eastAsia="zh-CN"/>
        </w:rPr>
        <w:t xml:space="preserve"> р.</w:t>
      </w:r>
    </w:p>
    <w:p w14:paraId="7A0255FF" w14:textId="6B5431BB" w:rsidR="00F47216" w:rsidRPr="007043BD" w:rsidRDefault="00F47216" w:rsidP="00F47216">
      <w:pPr>
        <w:spacing w:line="240" w:lineRule="auto"/>
        <w:ind w:right="-1" w:firstLine="0"/>
        <w:jc w:val="center"/>
        <w:rPr>
          <w:color w:val="000000" w:themeColor="text1"/>
          <w:szCs w:val="28"/>
          <w:lang w:val="uk-UA"/>
        </w:rPr>
      </w:pPr>
      <w:r w:rsidRPr="007043BD">
        <w:rPr>
          <w:color w:val="000000" w:themeColor="text1"/>
          <w:szCs w:val="28"/>
          <w:lang w:val="uk-UA"/>
        </w:rPr>
        <w:br w:type="page"/>
      </w:r>
    </w:p>
    <w:p w14:paraId="46AA03AF" w14:textId="77777777" w:rsidR="00F47216" w:rsidRPr="007043BD" w:rsidRDefault="00F47216" w:rsidP="00F47216">
      <w:pPr>
        <w:spacing w:before="240" w:line="276" w:lineRule="auto"/>
        <w:ind w:right="-1"/>
        <w:jc w:val="center"/>
        <w:rPr>
          <w:color w:val="000000" w:themeColor="text1"/>
          <w:sz w:val="26"/>
          <w:szCs w:val="26"/>
          <w:lang w:val="uk-UA"/>
        </w:rPr>
        <w:sectPr w:rsidR="00F47216" w:rsidRPr="007043BD" w:rsidSect="003E4FDA">
          <w:pgSz w:w="11906" w:h="16838"/>
          <w:pgMar w:top="1134" w:right="850" w:bottom="539" w:left="1560" w:header="708" w:footer="708" w:gutter="0"/>
          <w:cols w:space="708"/>
          <w:docGrid w:linePitch="360"/>
        </w:sectPr>
      </w:pPr>
    </w:p>
    <w:p w14:paraId="7C9C67E0" w14:textId="77777777" w:rsidR="00B22DBE" w:rsidRPr="00B22DBE" w:rsidRDefault="00B22DBE" w:rsidP="00B22DBE">
      <w:pPr>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B22DBE">
        <w:rPr>
          <w:rFonts w:eastAsia="Times New Roman" w:cs="Times New Roman"/>
          <w:b/>
          <w:bCs/>
          <w:caps/>
          <w:szCs w:val="28"/>
          <w:lang w:val="uk-UA" w:eastAsia="zh-CN"/>
        </w:rPr>
        <w:lastRenderedPageBreak/>
        <w:t>Національний технічний університет України</w:t>
      </w:r>
    </w:p>
    <w:p w14:paraId="1749E5A7" w14:textId="77777777" w:rsidR="00B22DBE" w:rsidRPr="00B22DBE" w:rsidRDefault="00B22DBE" w:rsidP="00B22DBE">
      <w:pPr>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B22DBE">
        <w:rPr>
          <w:rFonts w:eastAsia="Times New Roman" w:cs="Times New Roman"/>
          <w:b/>
          <w:bCs/>
          <w:caps/>
          <w:szCs w:val="28"/>
          <w:lang w:val="uk-UA" w:eastAsia="zh-CN"/>
        </w:rPr>
        <w:t xml:space="preserve">“Київський політехнічний інститут </w:t>
      </w:r>
      <w:r w:rsidRPr="00B22DBE">
        <w:rPr>
          <w:rFonts w:eastAsia="Times New Roman" w:cs="Times New Roman"/>
          <w:szCs w:val="28"/>
          <w:lang w:val="uk-UA" w:eastAsia="zh-CN"/>
        </w:rPr>
        <w:t xml:space="preserve"> </w:t>
      </w:r>
    </w:p>
    <w:p w14:paraId="08FBF317" w14:textId="77777777" w:rsidR="00B22DBE" w:rsidRPr="00B22DBE" w:rsidRDefault="00B22DBE" w:rsidP="00B22DBE">
      <w:pPr>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B22DBE">
        <w:rPr>
          <w:rFonts w:eastAsia="Times New Roman" w:cs="Times New Roman"/>
          <w:b/>
          <w:szCs w:val="28"/>
          <w:lang w:val="uk-UA" w:eastAsia="zh-CN"/>
        </w:rPr>
        <w:t>імені ІГОРЯ СІКОРСЬКОГО</w:t>
      </w:r>
      <w:r w:rsidRPr="00B22DBE">
        <w:rPr>
          <w:rFonts w:eastAsia="Times New Roman" w:cs="Times New Roman"/>
          <w:b/>
          <w:bCs/>
          <w:szCs w:val="28"/>
          <w:lang w:val="uk-UA" w:eastAsia="zh-CN"/>
        </w:rPr>
        <w:t>”</w:t>
      </w:r>
    </w:p>
    <w:p w14:paraId="44A96E68" w14:textId="77777777" w:rsidR="00B22DBE" w:rsidRPr="00B22DBE" w:rsidRDefault="00B22DBE" w:rsidP="00B22DBE">
      <w:pPr>
        <w:overflowPunct w:val="0"/>
        <w:autoSpaceDE w:val="0"/>
        <w:spacing w:line="240" w:lineRule="auto"/>
        <w:ind w:firstLine="0"/>
        <w:jc w:val="center"/>
        <w:textAlignment w:val="baseline"/>
        <w:rPr>
          <w:rFonts w:eastAsia="Times New Roman" w:cs="Times New Roman"/>
          <w:b/>
          <w:bCs/>
          <w:caps/>
          <w:sz w:val="16"/>
          <w:szCs w:val="28"/>
          <w:lang w:val="uk-UA" w:eastAsia="zh-CN"/>
        </w:rPr>
      </w:pPr>
    </w:p>
    <w:p w14:paraId="32FD5656" w14:textId="77777777" w:rsidR="00B22DBE" w:rsidRPr="00B22DBE" w:rsidRDefault="00B22DBE" w:rsidP="00B22DBE">
      <w:pPr>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B22DBE">
        <w:rPr>
          <w:rFonts w:eastAsia="Times New Roman" w:cs="Times New Roman"/>
          <w:szCs w:val="28"/>
          <w:u w:val="single"/>
          <w:lang w:val="uk-UA" w:eastAsia="zh-CN"/>
        </w:rPr>
        <w:t>Факультет інформатики та обчислювальної техніки</w:t>
      </w:r>
      <w:r w:rsidRPr="00B22DBE">
        <w:rPr>
          <w:rFonts w:eastAsia="Times New Roman" w:cs="Times New Roman"/>
          <w:sz w:val="16"/>
          <w:szCs w:val="20"/>
          <w:lang w:val="uk-UA" w:eastAsia="zh-CN"/>
        </w:rPr>
        <w:t xml:space="preserve"> </w:t>
      </w:r>
    </w:p>
    <w:p w14:paraId="3BE5F0D1" w14:textId="77777777" w:rsidR="00B22DBE" w:rsidRPr="00B22DBE" w:rsidRDefault="00B22DBE" w:rsidP="00B22DBE">
      <w:pPr>
        <w:overflowPunct w:val="0"/>
        <w:autoSpaceDE w:val="0"/>
        <w:spacing w:line="240" w:lineRule="auto"/>
        <w:ind w:firstLine="0"/>
        <w:jc w:val="center"/>
        <w:textAlignment w:val="baseline"/>
        <w:rPr>
          <w:rFonts w:eastAsia="Times New Roman" w:cs="Times New Roman"/>
          <w:sz w:val="16"/>
          <w:szCs w:val="20"/>
          <w:lang w:val="uk-UA" w:eastAsia="zh-CN"/>
        </w:rPr>
      </w:pPr>
    </w:p>
    <w:p w14:paraId="7F545804" w14:textId="77777777" w:rsidR="00B22DBE" w:rsidRPr="00B22DBE" w:rsidRDefault="00B22DBE" w:rsidP="00B22DBE">
      <w:pPr>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B22DBE">
        <w:rPr>
          <w:rFonts w:eastAsia="Times New Roman" w:cs="Times New Roman"/>
          <w:szCs w:val="28"/>
          <w:u w:val="single"/>
          <w:lang w:val="uk-UA" w:eastAsia="zh-CN"/>
        </w:rPr>
        <w:t>Кафедра обчислювальної техніки</w:t>
      </w:r>
    </w:p>
    <w:p w14:paraId="61C18657" w14:textId="77777777" w:rsidR="00B22DBE" w:rsidRPr="00B22DBE" w:rsidRDefault="00B22DBE" w:rsidP="00B22DBE">
      <w:pPr>
        <w:overflowPunct w:val="0"/>
        <w:autoSpaceDE w:val="0"/>
        <w:spacing w:line="240" w:lineRule="auto"/>
        <w:ind w:firstLine="0"/>
        <w:jc w:val="center"/>
        <w:textAlignment w:val="baseline"/>
        <w:rPr>
          <w:rFonts w:eastAsia="Times New Roman" w:cs="Times New Roman"/>
          <w:szCs w:val="28"/>
          <w:u w:val="single"/>
          <w:lang w:val="uk-UA" w:eastAsia="zh-CN"/>
        </w:rPr>
      </w:pPr>
    </w:p>
    <w:p w14:paraId="584B9F3B" w14:textId="77777777" w:rsidR="00B22DBE" w:rsidRPr="00B22DBE" w:rsidRDefault="00B22DBE" w:rsidP="00B22DBE">
      <w:pPr>
        <w:overflowPunct w:val="0"/>
        <w:autoSpaceDE w:val="0"/>
        <w:ind w:firstLine="0"/>
        <w:jc w:val="center"/>
        <w:textAlignment w:val="baseline"/>
        <w:rPr>
          <w:rFonts w:ascii="TimesET" w:eastAsia="Times New Roman" w:hAnsi="TimesET" w:cs="TimesET"/>
          <w:sz w:val="24"/>
          <w:szCs w:val="20"/>
          <w:lang w:val="ru-RU" w:eastAsia="zh-CN"/>
        </w:rPr>
      </w:pPr>
      <w:r w:rsidRPr="00B22DBE">
        <w:rPr>
          <w:rFonts w:eastAsia="Times New Roman" w:cs="Times New Roman"/>
          <w:spacing w:val="2"/>
          <w:szCs w:val="28"/>
          <w:lang w:val="uk-UA" w:eastAsia="zh-CN"/>
        </w:rPr>
        <w:t>Рівень вищої освіти – перший (бакалавр)</w:t>
      </w:r>
    </w:p>
    <w:p w14:paraId="7865B6A9" w14:textId="59AE3043" w:rsidR="00B22DBE" w:rsidRPr="00B22DBE" w:rsidRDefault="00B22DBE" w:rsidP="00B22DBE">
      <w:pPr>
        <w:overflowPunct w:val="0"/>
        <w:autoSpaceDE w:val="0"/>
        <w:ind w:firstLine="0"/>
        <w:jc w:val="center"/>
        <w:textAlignment w:val="baseline"/>
        <w:rPr>
          <w:rFonts w:ascii="TimesET" w:eastAsia="Times New Roman" w:hAnsi="TimesET" w:cs="TimesET"/>
          <w:sz w:val="24"/>
          <w:szCs w:val="20"/>
          <w:lang w:val="ru-RU" w:eastAsia="zh-CN"/>
        </w:rPr>
      </w:pPr>
      <w:r w:rsidRPr="00B22DBE">
        <w:rPr>
          <w:rFonts w:eastAsia="Times New Roman" w:cs="Times New Roman"/>
          <w:spacing w:val="2"/>
          <w:szCs w:val="28"/>
          <w:lang w:val="uk-UA" w:eastAsia="zh-CN"/>
        </w:rPr>
        <w:t>Освітньо-професійна програма</w:t>
      </w:r>
    </w:p>
    <w:p w14:paraId="711D6A53" w14:textId="7D24517B" w:rsidR="00B22DBE" w:rsidRPr="00B22DBE" w:rsidRDefault="00B22DBE" w:rsidP="00B22DBE">
      <w:pPr>
        <w:overflowPunct w:val="0"/>
        <w:autoSpaceDE w:val="0"/>
        <w:ind w:firstLine="0"/>
        <w:jc w:val="center"/>
        <w:textAlignment w:val="baseline"/>
        <w:rPr>
          <w:rFonts w:ascii="TimesET" w:eastAsia="Times New Roman" w:hAnsi="TimesET" w:cs="TimesET"/>
          <w:sz w:val="24"/>
          <w:szCs w:val="20"/>
          <w:lang w:val="ru-RU" w:eastAsia="zh-CN"/>
        </w:rPr>
      </w:pPr>
      <w:r w:rsidRPr="00B22DBE">
        <w:rPr>
          <w:rFonts w:eastAsia="Times New Roman" w:cs="Times New Roman"/>
          <w:spacing w:val="2"/>
          <w:szCs w:val="28"/>
          <w:lang w:val="uk-UA" w:eastAsia="zh-CN"/>
        </w:rPr>
        <w:t>“</w:t>
      </w:r>
      <w:r w:rsidR="00C13B8D">
        <w:rPr>
          <w:rFonts w:eastAsia="Times New Roman" w:cs="Times New Roman"/>
          <w:spacing w:val="2"/>
          <w:szCs w:val="28"/>
          <w:lang w:val="uk-UA" w:eastAsia="zh-CN"/>
        </w:rPr>
        <w:t>Комп’ютерні системи та мережі</w:t>
      </w:r>
      <w:r w:rsidRPr="00B22DBE">
        <w:rPr>
          <w:rFonts w:eastAsia="Times New Roman" w:cs="Times New Roman"/>
          <w:spacing w:val="2"/>
          <w:szCs w:val="28"/>
          <w:lang w:val="uk-UA" w:eastAsia="zh-CN"/>
        </w:rPr>
        <w:t>”</w:t>
      </w:r>
    </w:p>
    <w:p w14:paraId="1084F8F4" w14:textId="2DEB658A" w:rsidR="00B22DBE" w:rsidRPr="00B22DBE" w:rsidRDefault="00B22DBE" w:rsidP="00B22DBE">
      <w:pPr>
        <w:overflowPunct w:val="0"/>
        <w:autoSpaceDE w:val="0"/>
        <w:ind w:firstLine="0"/>
        <w:jc w:val="center"/>
        <w:textAlignment w:val="baseline"/>
        <w:rPr>
          <w:rFonts w:ascii="TimesET" w:eastAsia="Times New Roman" w:hAnsi="TimesET" w:cs="TimesET"/>
          <w:sz w:val="24"/>
          <w:szCs w:val="20"/>
          <w:lang w:val="ru-RU" w:eastAsia="zh-CN"/>
        </w:rPr>
      </w:pPr>
      <w:r w:rsidRPr="00B22DBE">
        <w:rPr>
          <w:rFonts w:eastAsia="Times New Roman" w:cs="Times New Roman"/>
          <w:spacing w:val="2"/>
          <w:szCs w:val="28"/>
          <w:lang w:val="uk-UA" w:eastAsia="zh-CN"/>
        </w:rPr>
        <w:t>спеціальності 12</w:t>
      </w:r>
      <w:r w:rsidR="00C13B8D">
        <w:rPr>
          <w:rFonts w:eastAsia="Times New Roman" w:cs="Times New Roman"/>
          <w:spacing w:val="2"/>
          <w:szCs w:val="28"/>
          <w:lang w:val="uk-UA" w:eastAsia="zh-CN"/>
        </w:rPr>
        <w:t>3</w:t>
      </w:r>
      <w:r w:rsidRPr="00B22DBE">
        <w:rPr>
          <w:rFonts w:eastAsia="Times New Roman" w:cs="Times New Roman"/>
          <w:spacing w:val="2"/>
          <w:szCs w:val="28"/>
          <w:lang w:val="uk-UA" w:eastAsia="zh-CN"/>
        </w:rPr>
        <w:t xml:space="preserve"> “</w:t>
      </w:r>
      <w:r w:rsidR="00C13B8D">
        <w:rPr>
          <w:rFonts w:eastAsia="Times New Roman" w:cs="Times New Roman"/>
          <w:spacing w:val="2"/>
          <w:szCs w:val="28"/>
          <w:lang w:val="uk-UA" w:eastAsia="zh-CN"/>
        </w:rPr>
        <w:t>Комп’ютерна інженерія</w:t>
      </w:r>
      <w:r>
        <w:rPr>
          <w:rFonts w:eastAsia="Times New Roman" w:cs="Times New Roman"/>
          <w:spacing w:val="2"/>
          <w:szCs w:val="28"/>
          <w:lang w:val="uk-UA" w:eastAsia="zh-CN"/>
        </w:rPr>
        <w:t>”</w:t>
      </w:r>
    </w:p>
    <w:p w14:paraId="584F536C" w14:textId="77777777" w:rsidR="00B22DBE" w:rsidRPr="00B22DBE" w:rsidRDefault="00B22DBE" w:rsidP="00B22DBE">
      <w:pPr>
        <w:overflowPunct w:val="0"/>
        <w:autoSpaceDE w:val="0"/>
        <w:spacing w:before="120" w:line="240" w:lineRule="auto"/>
        <w:ind w:firstLine="0"/>
        <w:jc w:val="center"/>
        <w:textAlignment w:val="baseline"/>
        <w:rPr>
          <w:rFonts w:ascii="TimesET" w:eastAsia="Times New Roman" w:hAnsi="TimesET" w:cs="TimesET"/>
          <w:sz w:val="24"/>
          <w:szCs w:val="20"/>
          <w:lang w:val="ru-RU" w:eastAsia="zh-CN"/>
        </w:rPr>
      </w:pPr>
    </w:p>
    <w:p w14:paraId="76404B92" w14:textId="77777777" w:rsidR="00B22DBE" w:rsidRPr="00B22DBE" w:rsidRDefault="00B22DBE" w:rsidP="00B22DBE">
      <w:pPr>
        <w:tabs>
          <w:tab w:val="left" w:pos="720"/>
          <w:tab w:val="left" w:pos="7560"/>
        </w:tabs>
        <w:spacing w:line="240" w:lineRule="auto"/>
        <w:ind w:firstLine="0"/>
        <w:jc w:val="right"/>
        <w:rPr>
          <w:rFonts w:eastAsia="Times New Roman" w:cs="Times New Roman"/>
          <w:szCs w:val="24"/>
          <w:lang w:val="uk-UA" w:eastAsia="zh-CN"/>
        </w:rPr>
      </w:pPr>
      <w:r w:rsidRPr="00B22DBE">
        <w:rPr>
          <w:rFonts w:eastAsia="Times New Roman" w:cs="Times New Roman"/>
          <w:b/>
          <w:bCs/>
          <w:szCs w:val="28"/>
          <w:lang w:val="uk-UA" w:eastAsia="zh-CN"/>
        </w:rPr>
        <w:tab/>
      </w:r>
      <w:r w:rsidRPr="00B22DBE">
        <w:rPr>
          <w:rFonts w:eastAsia="Times New Roman" w:cs="Times New Roman"/>
          <w:b/>
          <w:bCs/>
          <w:szCs w:val="28"/>
          <w:lang w:val="uk-UA" w:eastAsia="zh-CN"/>
        </w:rPr>
        <w:tab/>
        <w:t>ЗАТВЕРДЖУЮ</w:t>
      </w:r>
    </w:p>
    <w:p w14:paraId="1BA00B1D" w14:textId="441BB773" w:rsidR="00B22DBE" w:rsidRPr="00B22DBE" w:rsidRDefault="00B22DBE" w:rsidP="00B22DBE">
      <w:pPr>
        <w:tabs>
          <w:tab w:val="left" w:pos="720"/>
          <w:tab w:val="left" w:pos="7560"/>
        </w:tabs>
        <w:spacing w:line="240" w:lineRule="auto"/>
        <w:ind w:firstLine="0"/>
        <w:jc w:val="right"/>
        <w:rPr>
          <w:rFonts w:eastAsia="Times New Roman" w:cs="Times New Roman"/>
          <w:szCs w:val="24"/>
          <w:lang w:val="uk-UA" w:eastAsia="zh-CN"/>
        </w:rPr>
      </w:pPr>
      <w:r>
        <w:rPr>
          <w:rFonts w:eastAsia="Times New Roman" w:cs="Times New Roman"/>
          <w:b/>
          <w:bCs/>
          <w:szCs w:val="24"/>
          <w:lang w:val="uk-UA" w:eastAsia="zh-CN"/>
        </w:rPr>
        <w:tab/>
      </w:r>
      <w:r w:rsidRPr="00B22DBE">
        <w:rPr>
          <w:rFonts w:eastAsia="Times New Roman" w:cs="Times New Roman"/>
          <w:b/>
          <w:bCs/>
          <w:szCs w:val="28"/>
          <w:lang w:val="uk-UA" w:eastAsia="zh-CN"/>
        </w:rPr>
        <w:t>Завідувач кафедри</w:t>
      </w:r>
    </w:p>
    <w:p w14:paraId="65D720BD" w14:textId="63A67F3C" w:rsidR="00B22DBE" w:rsidRPr="00B22DBE" w:rsidRDefault="00B22DBE" w:rsidP="00B22DBE">
      <w:pPr>
        <w:tabs>
          <w:tab w:val="left" w:pos="720"/>
          <w:tab w:val="left" w:pos="5130"/>
          <w:tab w:val="left" w:pos="6120"/>
        </w:tabs>
        <w:overflowPunct w:val="0"/>
        <w:autoSpaceDE w:val="0"/>
        <w:spacing w:line="240" w:lineRule="auto"/>
        <w:ind w:left="1417" w:firstLine="0"/>
        <w:jc w:val="right"/>
        <w:textAlignment w:val="baseline"/>
        <w:rPr>
          <w:rFonts w:ascii="TimesET" w:eastAsia="Times New Roman" w:hAnsi="TimesET" w:cs="TimesET"/>
          <w:sz w:val="24"/>
          <w:szCs w:val="20"/>
          <w:lang w:val="ru-RU" w:eastAsia="zh-CN"/>
        </w:rPr>
      </w:pPr>
      <w:r>
        <w:rPr>
          <w:rFonts w:eastAsia="Times New Roman" w:cs="Times New Roman"/>
          <w:sz w:val="26"/>
          <w:szCs w:val="20"/>
          <w:lang w:val="uk-UA" w:eastAsia="zh-CN"/>
        </w:rPr>
        <w:tab/>
      </w:r>
      <w:r w:rsidRPr="00B22DBE">
        <w:rPr>
          <w:rFonts w:eastAsia="Times New Roman" w:cs="Times New Roman"/>
          <w:sz w:val="26"/>
          <w:szCs w:val="20"/>
          <w:u w:val="single"/>
          <w:lang w:val="uk-UA" w:eastAsia="zh-CN"/>
        </w:rPr>
        <w:t xml:space="preserve">                    </w:t>
      </w:r>
      <w:r w:rsidRPr="00B22DBE">
        <w:rPr>
          <w:rFonts w:eastAsia="Times New Roman" w:cs="Times New Roman"/>
          <w:sz w:val="26"/>
          <w:szCs w:val="20"/>
          <w:lang w:val="uk-UA" w:eastAsia="zh-CN"/>
        </w:rPr>
        <w:t xml:space="preserve">    </w:t>
      </w:r>
      <w:r w:rsidRPr="00B22DBE">
        <w:rPr>
          <w:rFonts w:eastAsia="Times New Roman" w:cs="Times New Roman"/>
          <w:sz w:val="26"/>
          <w:szCs w:val="20"/>
          <w:u w:val="single"/>
          <w:lang w:val="uk-UA" w:eastAsia="zh-CN"/>
        </w:rPr>
        <w:t xml:space="preserve"> </w:t>
      </w:r>
      <w:r w:rsidRPr="00B22DBE">
        <w:rPr>
          <w:rFonts w:eastAsia="Times New Roman" w:cs="Times New Roman"/>
          <w:szCs w:val="28"/>
          <w:u w:val="single"/>
          <w:lang w:val="uk-UA" w:eastAsia="zh-CN"/>
        </w:rPr>
        <w:t>Сергій СТІРЕНКО</w:t>
      </w:r>
    </w:p>
    <w:p w14:paraId="090FDE43" w14:textId="2B3C2327" w:rsidR="00B22DBE" w:rsidRPr="00B22DBE" w:rsidRDefault="00B22DBE" w:rsidP="00B22DBE">
      <w:pPr>
        <w:tabs>
          <w:tab w:val="left" w:pos="720"/>
        </w:tabs>
        <w:spacing w:line="240" w:lineRule="auto"/>
        <w:ind w:left="1417" w:firstLine="0"/>
        <w:jc w:val="center"/>
        <w:rPr>
          <w:rFonts w:eastAsia="Times New Roman" w:cs="Times New Roman"/>
          <w:szCs w:val="24"/>
          <w:lang w:val="uk-UA" w:eastAsia="zh-CN"/>
        </w:rPr>
      </w:pPr>
      <w:r>
        <w:rPr>
          <w:rFonts w:eastAsia="Times New Roman" w:cs="Times New Roman"/>
          <w:sz w:val="26"/>
          <w:szCs w:val="24"/>
          <w:vertAlign w:val="superscript"/>
          <w:lang w:val="uk-UA" w:eastAsia="zh-CN"/>
        </w:rPr>
        <w:t xml:space="preserve">                                          </w:t>
      </w:r>
      <w:r w:rsidRPr="00B22DBE">
        <w:rPr>
          <w:rFonts w:eastAsia="Times New Roman" w:cs="Times New Roman"/>
          <w:sz w:val="26"/>
          <w:szCs w:val="24"/>
          <w:vertAlign w:val="superscript"/>
          <w:lang w:val="uk-UA" w:eastAsia="zh-CN"/>
        </w:rPr>
        <w:t>(підпис)</w:t>
      </w:r>
    </w:p>
    <w:p w14:paraId="40CE5D86" w14:textId="755B4F85" w:rsidR="00B22DBE" w:rsidRPr="00B22DBE" w:rsidRDefault="00B22DBE" w:rsidP="00B22DBE">
      <w:pPr>
        <w:tabs>
          <w:tab w:val="left" w:pos="720"/>
          <w:tab w:val="left" w:pos="6120"/>
        </w:tabs>
        <w:spacing w:line="240" w:lineRule="auto"/>
        <w:ind w:left="1418" w:firstLine="0"/>
        <w:jc w:val="right"/>
        <w:rPr>
          <w:rFonts w:eastAsia="Times New Roman" w:cs="Times New Roman"/>
          <w:szCs w:val="24"/>
          <w:lang w:val="uk-UA" w:eastAsia="zh-CN"/>
        </w:rPr>
      </w:pPr>
      <w:r w:rsidRPr="00B22DBE">
        <w:rPr>
          <w:rFonts w:eastAsia="Times New Roman" w:cs="Times New Roman"/>
          <w:bCs/>
          <w:szCs w:val="28"/>
          <w:lang w:val="uk-UA" w:eastAsia="zh-CN"/>
        </w:rPr>
        <w:t>“</w:t>
      </w:r>
      <w:r w:rsidRPr="00B22DBE">
        <w:rPr>
          <w:rFonts w:eastAsia="Times New Roman" w:cs="Times New Roman"/>
          <w:bCs/>
          <w:szCs w:val="28"/>
          <w:u w:val="single"/>
          <w:lang w:val="uk-UA" w:eastAsia="zh-CN"/>
        </w:rPr>
        <w:t xml:space="preserve">    </w:t>
      </w:r>
      <w:r w:rsidRPr="00B22DBE">
        <w:rPr>
          <w:rFonts w:eastAsia="Times New Roman" w:cs="Times New Roman"/>
          <w:bCs/>
          <w:szCs w:val="28"/>
          <w:lang w:val="uk-UA" w:eastAsia="zh-CN"/>
        </w:rPr>
        <w:t xml:space="preserve">” </w:t>
      </w:r>
      <w:r w:rsidRPr="00B22DBE">
        <w:rPr>
          <w:rFonts w:eastAsia="Times New Roman" w:cs="Times New Roman"/>
          <w:bCs/>
          <w:szCs w:val="28"/>
          <w:u w:val="single"/>
          <w:lang w:val="uk-UA" w:eastAsia="zh-CN"/>
        </w:rPr>
        <w:t xml:space="preserve">                   </w:t>
      </w:r>
      <w:r w:rsidRPr="00B22DBE">
        <w:rPr>
          <w:rFonts w:eastAsia="Times New Roman" w:cs="Times New Roman"/>
          <w:bCs/>
          <w:szCs w:val="28"/>
          <w:lang w:val="uk-UA" w:eastAsia="zh-CN"/>
        </w:rPr>
        <w:t>202</w:t>
      </w:r>
      <w:r w:rsidR="00C13B8D">
        <w:rPr>
          <w:rFonts w:eastAsia="Times New Roman" w:cs="Times New Roman"/>
          <w:bCs/>
          <w:szCs w:val="28"/>
          <w:lang w:val="uk-UA" w:eastAsia="zh-CN"/>
        </w:rPr>
        <w:t>3</w:t>
      </w:r>
      <w:r w:rsidRPr="00B22DBE">
        <w:rPr>
          <w:rFonts w:eastAsia="Times New Roman" w:cs="Times New Roman"/>
          <w:bCs/>
          <w:szCs w:val="28"/>
          <w:lang w:val="uk-UA" w:eastAsia="zh-CN"/>
        </w:rPr>
        <w:t xml:space="preserve"> р.</w:t>
      </w:r>
    </w:p>
    <w:p w14:paraId="47E6A576" w14:textId="5F0FBBB9" w:rsidR="00B22DBE" w:rsidRDefault="00B22DBE" w:rsidP="00B22DBE">
      <w:pPr>
        <w:shd w:val="clear" w:color="auto" w:fill="FFFFFF"/>
        <w:tabs>
          <w:tab w:val="left" w:pos="11304"/>
          <w:tab w:val="left" w:leader="underscore" w:pos="12902"/>
        </w:tabs>
        <w:overflowPunct w:val="0"/>
        <w:autoSpaceDE w:val="0"/>
        <w:spacing w:line="240" w:lineRule="auto"/>
        <w:ind w:right="922" w:firstLine="0"/>
        <w:jc w:val="left"/>
        <w:textAlignment w:val="baseline"/>
        <w:rPr>
          <w:rFonts w:eastAsia="Times New Roman" w:cs="Times New Roman"/>
          <w:color w:val="000000"/>
          <w:szCs w:val="20"/>
          <w:lang w:val="uk-UA" w:eastAsia="zh-CN"/>
        </w:rPr>
      </w:pPr>
      <w:r w:rsidRPr="00B22DBE">
        <w:rPr>
          <w:rFonts w:eastAsia="Times New Roman" w:cs="Times New Roman"/>
          <w:color w:val="000000"/>
          <w:szCs w:val="20"/>
          <w:lang w:val="uk-UA" w:eastAsia="zh-CN"/>
        </w:rPr>
        <w:tab/>
      </w:r>
    </w:p>
    <w:p w14:paraId="79A18E55" w14:textId="77777777" w:rsidR="00B22DBE" w:rsidRPr="00B22DBE" w:rsidRDefault="00B22DBE" w:rsidP="00B22DBE">
      <w:pPr>
        <w:shd w:val="clear" w:color="auto" w:fill="FFFFFF"/>
        <w:tabs>
          <w:tab w:val="left" w:pos="11304"/>
          <w:tab w:val="left" w:leader="underscore" w:pos="12902"/>
        </w:tabs>
        <w:overflowPunct w:val="0"/>
        <w:autoSpaceDE w:val="0"/>
        <w:spacing w:line="240" w:lineRule="auto"/>
        <w:ind w:right="922" w:firstLine="0"/>
        <w:jc w:val="left"/>
        <w:textAlignment w:val="baseline"/>
        <w:rPr>
          <w:rFonts w:ascii="TimesET" w:eastAsia="Times New Roman" w:hAnsi="TimesET" w:cs="TimesET"/>
          <w:sz w:val="24"/>
          <w:szCs w:val="20"/>
          <w:lang w:val="ru-RU" w:eastAsia="zh-CN"/>
        </w:rPr>
      </w:pPr>
    </w:p>
    <w:p w14:paraId="76667A27" w14:textId="77777777" w:rsidR="00B22DBE" w:rsidRPr="00B22DBE" w:rsidRDefault="00B22DBE" w:rsidP="00B22DBE">
      <w:pPr>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B22DBE">
        <w:rPr>
          <w:rFonts w:eastAsia="Times New Roman" w:cs="Times New Roman"/>
          <w:b/>
          <w:bCs/>
          <w:szCs w:val="28"/>
          <w:lang w:val="uk-UA" w:eastAsia="zh-CN"/>
        </w:rPr>
        <w:t>З</w:t>
      </w:r>
      <w:r w:rsidRPr="00B22DBE">
        <w:rPr>
          <w:rFonts w:eastAsia="Times New Roman" w:cs="Times New Roman"/>
          <w:b/>
          <w:bCs/>
          <w:szCs w:val="28"/>
          <w:lang w:val="ru-RU" w:eastAsia="zh-CN"/>
        </w:rPr>
        <w:t>АВДАННЯ</w:t>
      </w:r>
    </w:p>
    <w:p w14:paraId="546925A6" w14:textId="77777777" w:rsidR="00B22DBE" w:rsidRPr="00B22DBE" w:rsidRDefault="00B22DBE" w:rsidP="00B22DBE">
      <w:pPr>
        <w:shd w:val="clear" w:color="auto" w:fill="FFFFFF"/>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B22DBE">
        <w:rPr>
          <w:rFonts w:eastAsia="Times New Roman" w:cs="Times New Roman"/>
          <w:color w:val="000000"/>
          <w:spacing w:val="-1"/>
          <w:szCs w:val="20"/>
          <w:lang w:val="uk-UA" w:eastAsia="zh-CN"/>
        </w:rPr>
        <w:t xml:space="preserve">на бакалаврський </w:t>
      </w:r>
      <w:r w:rsidRPr="00B22DBE">
        <w:rPr>
          <w:rFonts w:eastAsia="Times New Roman" w:cs="Times New Roman"/>
          <w:szCs w:val="20"/>
          <w:lang w:val="uk-UA" w:eastAsia="zh-CN"/>
        </w:rPr>
        <w:t xml:space="preserve">дипломний </w:t>
      </w:r>
      <w:proofErr w:type="spellStart"/>
      <w:r w:rsidRPr="00B22DBE">
        <w:rPr>
          <w:rFonts w:eastAsia="Times New Roman" w:cs="Times New Roman"/>
          <w:color w:val="000000"/>
          <w:spacing w:val="-1"/>
          <w:szCs w:val="20"/>
          <w:lang w:val="uk-UA" w:eastAsia="zh-CN"/>
        </w:rPr>
        <w:t>проєкт</w:t>
      </w:r>
      <w:proofErr w:type="spellEnd"/>
      <w:r w:rsidRPr="00B22DBE">
        <w:rPr>
          <w:rFonts w:eastAsia="Times New Roman" w:cs="Times New Roman"/>
          <w:color w:val="000000"/>
          <w:spacing w:val="-1"/>
          <w:szCs w:val="20"/>
          <w:lang w:val="uk-UA" w:eastAsia="zh-CN"/>
        </w:rPr>
        <w:t xml:space="preserve"> студента</w:t>
      </w:r>
    </w:p>
    <w:p w14:paraId="60D63854" w14:textId="77777777" w:rsidR="00B22DBE" w:rsidRPr="00B22DBE" w:rsidRDefault="00B22DBE" w:rsidP="00B22DBE">
      <w:pPr>
        <w:overflowPunct w:val="0"/>
        <w:autoSpaceDE w:val="0"/>
        <w:spacing w:line="240" w:lineRule="auto"/>
        <w:ind w:firstLine="0"/>
        <w:jc w:val="center"/>
        <w:textAlignment w:val="baseline"/>
        <w:rPr>
          <w:rFonts w:eastAsia="Times New Roman" w:cs="Times New Roman"/>
          <w:i/>
          <w:iCs/>
          <w:color w:val="000000"/>
          <w:spacing w:val="-3"/>
          <w:szCs w:val="20"/>
          <w:lang w:val="uk-UA" w:eastAsia="zh-CN"/>
        </w:rPr>
      </w:pPr>
    </w:p>
    <w:p w14:paraId="35DA8AAF" w14:textId="2585510B" w:rsidR="00B22DBE" w:rsidRPr="00C13B8D" w:rsidRDefault="00C13B8D" w:rsidP="0054148B">
      <w:pPr>
        <w:shd w:val="clear" w:color="auto" w:fill="FFFFFF"/>
        <w:tabs>
          <w:tab w:val="left" w:pos="0"/>
        </w:tabs>
        <w:overflowPunct w:val="0"/>
        <w:autoSpaceDE w:val="0"/>
        <w:spacing w:line="240" w:lineRule="auto"/>
        <w:ind w:right="19" w:firstLine="0"/>
        <w:jc w:val="center"/>
        <w:textAlignment w:val="baseline"/>
        <w:rPr>
          <w:rFonts w:asciiTheme="minorHAnsi" w:eastAsia="Times New Roman" w:hAnsiTheme="minorHAnsi" w:cs="TimesET"/>
          <w:i/>
          <w:iCs/>
          <w:sz w:val="24"/>
          <w:szCs w:val="20"/>
          <w:lang w:val="uk-UA" w:eastAsia="zh-CN"/>
        </w:rPr>
      </w:pPr>
      <w:r w:rsidRPr="00C13B8D">
        <w:rPr>
          <w:rFonts w:eastAsia="Times New Roman" w:cs="Times New Roman"/>
          <w:i/>
          <w:iCs/>
          <w:szCs w:val="20"/>
          <w:u w:val="single"/>
          <w:lang w:val="uk-UA" w:eastAsia="zh-CN"/>
        </w:rPr>
        <w:t>Залоги Андрія Сергійовича</w:t>
      </w:r>
    </w:p>
    <w:p w14:paraId="1C071F03" w14:textId="77777777" w:rsidR="00B22DBE" w:rsidRPr="00B22DBE" w:rsidRDefault="00B22DBE" w:rsidP="00B22DBE">
      <w:pPr>
        <w:shd w:val="clear" w:color="auto" w:fill="FFFFFF"/>
        <w:tabs>
          <w:tab w:val="left" w:leader="underscore" w:pos="6504"/>
        </w:tabs>
        <w:overflowPunct w:val="0"/>
        <w:autoSpaceDE w:val="0"/>
        <w:spacing w:line="240" w:lineRule="auto"/>
        <w:ind w:firstLine="0"/>
        <w:jc w:val="left"/>
        <w:textAlignment w:val="baseline"/>
        <w:rPr>
          <w:rFonts w:eastAsia="Times New Roman" w:cs="Times New Roman"/>
          <w:color w:val="000000"/>
          <w:spacing w:val="1"/>
          <w:szCs w:val="20"/>
          <w:lang w:val="uk-UA" w:eastAsia="zh-CN"/>
        </w:rPr>
      </w:pPr>
    </w:p>
    <w:p w14:paraId="4CFA43FF" w14:textId="77777777" w:rsidR="00C13B8D" w:rsidRPr="00C13B8D" w:rsidRDefault="00B22DBE" w:rsidP="00BB0C99">
      <w:pPr>
        <w:tabs>
          <w:tab w:val="left" w:pos="709"/>
          <w:tab w:val="left" w:pos="2268"/>
          <w:tab w:val="left" w:leader="underscore" w:pos="9356"/>
        </w:tabs>
        <w:overflowPunct w:val="0"/>
        <w:autoSpaceDE w:val="0"/>
        <w:spacing w:before="120" w:line="240" w:lineRule="auto"/>
        <w:ind w:left="9356" w:hanging="9356"/>
        <w:jc w:val="left"/>
        <w:textAlignment w:val="baseline"/>
        <w:rPr>
          <w:rFonts w:eastAsia="Times New Roman" w:cs="Times New Roman"/>
          <w:i/>
          <w:iCs/>
          <w:szCs w:val="28"/>
          <w:u w:val="single"/>
          <w:lang w:val="uk-UA" w:eastAsia="zh-CN"/>
        </w:rPr>
      </w:pPr>
      <w:r w:rsidRPr="00B22DBE">
        <w:rPr>
          <w:rFonts w:eastAsia="Times New Roman" w:cs="Times New Roman"/>
          <w:color w:val="000000"/>
          <w:spacing w:val="1"/>
          <w:szCs w:val="20"/>
          <w:lang w:val="uk-UA" w:eastAsia="zh-CN"/>
        </w:rPr>
        <w:t xml:space="preserve">1. </w:t>
      </w:r>
      <w:r w:rsidR="00F10331">
        <w:rPr>
          <w:rFonts w:eastAsia="Times New Roman" w:cs="Times New Roman"/>
          <w:color w:val="000000"/>
          <w:spacing w:val="1"/>
          <w:szCs w:val="20"/>
          <w:lang w:val="uk-UA" w:eastAsia="zh-CN"/>
        </w:rPr>
        <w:t xml:space="preserve">   </w:t>
      </w:r>
      <w:r w:rsidRPr="00B22DBE">
        <w:rPr>
          <w:rFonts w:eastAsia="Times New Roman" w:cs="Times New Roman"/>
          <w:color w:val="000000"/>
          <w:spacing w:val="1"/>
          <w:szCs w:val="20"/>
          <w:lang w:val="uk-UA" w:eastAsia="zh-CN"/>
        </w:rPr>
        <w:t xml:space="preserve">Тема </w:t>
      </w:r>
      <w:proofErr w:type="spellStart"/>
      <w:r w:rsidRPr="00B22DBE">
        <w:rPr>
          <w:rFonts w:eastAsia="Times New Roman" w:cs="Times New Roman"/>
          <w:color w:val="000000"/>
          <w:spacing w:val="1"/>
          <w:szCs w:val="20"/>
          <w:lang w:val="uk-UA" w:eastAsia="zh-CN"/>
        </w:rPr>
        <w:t>проєкту</w:t>
      </w:r>
      <w:proofErr w:type="spellEnd"/>
      <w:r w:rsidRPr="00B22DBE">
        <w:rPr>
          <w:rFonts w:eastAsia="Times New Roman" w:cs="Times New Roman"/>
          <w:color w:val="000000"/>
          <w:spacing w:val="1"/>
          <w:szCs w:val="20"/>
          <w:lang w:val="uk-UA" w:eastAsia="zh-CN"/>
        </w:rPr>
        <w:t xml:space="preserve"> </w:t>
      </w:r>
      <w:r w:rsidR="00C13B8D" w:rsidRPr="00C13B8D">
        <w:rPr>
          <w:rFonts w:eastAsia="Times New Roman" w:cs="Times New Roman"/>
          <w:i/>
          <w:iCs/>
          <w:szCs w:val="28"/>
          <w:u w:val="single"/>
          <w:lang w:val="uk-UA" w:eastAsia="zh-CN"/>
        </w:rPr>
        <w:t>Модуль класифікації типів земної поверхні на основі</w:t>
      </w:r>
    </w:p>
    <w:p w14:paraId="5A6ABFE4" w14:textId="5DF27096" w:rsidR="00C13B8D" w:rsidRPr="00C13B8D" w:rsidRDefault="00C13B8D" w:rsidP="0054148B">
      <w:pPr>
        <w:tabs>
          <w:tab w:val="left" w:leader="underscore" w:pos="284"/>
          <w:tab w:val="left" w:pos="426"/>
          <w:tab w:val="left" w:pos="851"/>
          <w:tab w:val="left" w:pos="993"/>
          <w:tab w:val="left" w:leader="underscore" w:pos="9356"/>
        </w:tabs>
        <w:overflowPunct w:val="0"/>
        <w:autoSpaceDE w:val="0"/>
        <w:spacing w:before="120" w:line="240" w:lineRule="auto"/>
        <w:ind w:left="9356" w:hanging="9356"/>
        <w:jc w:val="left"/>
        <w:textAlignment w:val="baseline"/>
        <w:rPr>
          <w:rFonts w:ascii="TimesET" w:eastAsia="Times New Roman" w:hAnsi="TimesET" w:cs="TimesET"/>
          <w:i/>
          <w:iCs/>
          <w:sz w:val="24"/>
          <w:szCs w:val="20"/>
          <w:lang w:val="ru-RU" w:eastAsia="zh-CN"/>
        </w:rPr>
      </w:pPr>
      <w:r w:rsidRPr="00C13B8D">
        <w:rPr>
          <w:rFonts w:eastAsia="Times New Roman" w:cs="Times New Roman"/>
          <w:i/>
          <w:iCs/>
          <w:szCs w:val="28"/>
          <w:u w:val="single"/>
          <w:lang w:val="uk-UA" w:eastAsia="zh-CN"/>
        </w:rPr>
        <w:t xml:space="preserve">аналізу </w:t>
      </w:r>
      <w:proofErr w:type="spellStart"/>
      <w:r w:rsidRPr="00C13B8D">
        <w:rPr>
          <w:rFonts w:eastAsia="Times New Roman" w:cs="Times New Roman"/>
          <w:i/>
          <w:iCs/>
          <w:szCs w:val="28"/>
          <w:u w:val="single"/>
          <w:lang w:val="uk-UA" w:eastAsia="zh-CN"/>
        </w:rPr>
        <w:t>аеро</w:t>
      </w:r>
      <w:proofErr w:type="spellEnd"/>
      <w:r w:rsidRPr="00C13B8D">
        <w:rPr>
          <w:rFonts w:eastAsia="Times New Roman" w:cs="Times New Roman"/>
          <w:i/>
          <w:iCs/>
          <w:szCs w:val="28"/>
          <w:u w:val="single"/>
          <w:lang w:val="uk-UA" w:eastAsia="zh-CN"/>
        </w:rPr>
        <w:t>-космічних знімкі</w:t>
      </w:r>
      <w:r w:rsidR="0054148B">
        <w:rPr>
          <w:rFonts w:eastAsia="Times New Roman" w:cs="Times New Roman"/>
          <w:i/>
          <w:iCs/>
          <w:szCs w:val="28"/>
          <w:u w:val="single"/>
          <w:lang w:val="uk-UA" w:eastAsia="zh-CN"/>
        </w:rPr>
        <w:t xml:space="preserve">в                </w:t>
      </w:r>
      <w:r w:rsidRPr="00C13B8D">
        <w:rPr>
          <w:rFonts w:eastAsia="Times New Roman" w:cs="Times New Roman"/>
          <w:i/>
          <w:iCs/>
          <w:szCs w:val="28"/>
          <w:u w:val="single"/>
          <w:lang w:val="uk-UA" w:eastAsia="zh-CN"/>
        </w:rPr>
        <w:t xml:space="preserve">                                                                                                                   </w:t>
      </w:r>
    </w:p>
    <w:p w14:paraId="583D7BD9" w14:textId="4C50681E" w:rsidR="00B22DBE" w:rsidRPr="00B22DBE" w:rsidRDefault="00B22DBE" w:rsidP="00B22DBE">
      <w:pPr>
        <w:shd w:val="clear" w:color="auto" w:fill="FFFFFF"/>
        <w:tabs>
          <w:tab w:val="left" w:leader="underscore" w:pos="6504"/>
        </w:tabs>
        <w:overflowPunct w:val="0"/>
        <w:autoSpaceDE w:val="0"/>
        <w:spacing w:line="240" w:lineRule="auto"/>
        <w:ind w:firstLine="0"/>
        <w:jc w:val="left"/>
        <w:textAlignment w:val="baseline"/>
        <w:rPr>
          <w:rFonts w:ascii="TimesET" w:eastAsia="Times New Roman" w:hAnsi="TimesET" w:cs="TimesET"/>
          <w:sz w:val="24"/>
          <w:szCs w:val="20"/>
          <w:lang w:val="uk-UA" w:eastAsia="zh-CN"/>
        </w:rPr>
      </w:pPr>
    </w:p>
    <w:p w14:paraId="49C511CB" w14:textId="3C6959BD" w:rsidR="00B22DBE" w:rsidRPr="00B22DBE" w:rsidRDefault="00B22DBE" w:rsidP="00B22DBE">
      <w:pPr>
        <w:spacing w:line="240" w:lineRule="auto"/>
        <w:ind w:firstLine="0"/>
        <w:rPr>
          <w:rFonts w:eastAsia="Times New Roman" w:cs="Times New Roman"/>
          <w:b/>
          <w:bCs/>
          <w:sz w:val="32"/>
          <w:szCs w:val="24"/>
          <w:lang w:val="ru-RU" w:eastAsia="zh-CN"/>
        </w:rPr>
      </w:pPr>
      <w:r w:rsidRPr="00BB0C99">
        <w:rPr>
          <w:rFonts w:eastAsia="Times New Roman" w:cs="Times New Roman"/>
          <w:bCs/>
          <w:szCs w:val="24"/>
          <w:highlight w:val="yellow"/>
          <w:lang w:val="uk-UA" w:eastAsia="zh-CN"/>
        </w:rPr>
        <w:t xml:space="preserve">керівник </w:t>
      </w:r>
      <w:proofErr w:type="spellStart"/>
      <w:r w:rsidRPr="00BB0C99">
        <w:rPr>
          <w:rFonts w:eastAsia="Times New Roman" w:cs="Times New Roman"/>
          <w:bCs/>
          <w:szCs w:val="24"/>
          <w:highlight w:val="yellow"/>
          <w:lang w:val="uk-UA" w:eastAsia="zh-CN"/>
        </w:rPr>
        <w:t>проєкту</w:t>
      </w:r>
      <w:proofErr w:type="spellEnd"/>
      <w:r w:rsidR="00BB0C99">
        <w:rPr>
          <w:rFonts w:eastAsia="Times New Roman" w:cs="Times New Roman"/>
          <w:bCs/>
          <w:szCs w:val="24"/>
          <w:lang w:val="uk-UA" w:eastAsia="zh-CN"/>
        </w:rPr>
        <w:t xml:space="preserve"> </w:t>
      </w:r>
      <w:r w:rsidR="00BB0C99">
        <w:rPr>
          <w:rFonts w:eastAsia="Times New Roman" w:cs="Times New Roman"/>
          <w:bCs/>
          <w:szCs w:val="24"/>
          <w:u w:val="single"/>
          <w:lang w:val="uk-UA" w:eastAsia="zh-CN"/>
        </w:rPr>
        <w:t xml:space="preserve">                                                                                            </w:t>
      </w:r>
      <w:r w:rsidRPr="00B22DBE">
        <w:rPr>
          <w:rFonts w:eastAsia="Times New Roman" w:cs="Times New Roman"/>
          <w:bCs/>
          <w:szCs w:val="24"/>
          <w:lang w:val="uk-UA" w:eastAsia="zh-CN"/>
        </w:rPr>
        <w:t>,</w:t>
      </w:r>
    </w:p>
    <w:p w14:paraId="28486A0C" w14:textId="6C257EAF" w:rsidR="00B22DBE" w:rsidRPr="00B22DBE" w:rsidRDefault="00B22DBE" w:rsidP="00B22DBE">
      <w:pPr>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B22DBE">
        <w:rPr>
          <w:rFonts w:eastAsia="Times New Roman" w:cs="Times New Roman"/>
          <w:sz w:val="16"/>
          <w:szCs w:val="16"/>
          <w:lang w:val="uk-UA" w:eastAsia="zh-CN"/>
        </w:rPr>
        <w:t xml:space="preserve">   </w:t>
      </w:r>
      <w:r w:rsidR="00F10331">
        <w:rPr>
          <w:rFonts w:eastAsia="Times New Roman" w:cs="Times New Roman"/>
          <w:sz w:val="16"/>
          <w:szCs w:val="16"/>
          <w:lang w:val="uk-UA" w:eastAsia="zh-CN"/>
        </w:rPr>
        <w:t xml:space="preserve">              </w:t>
      </w:r>
      <w:r w:rsidRPr="00B22DBE">
        <w:rPr>
          <w:rFonts w:eastAsia="Times New Roman" w:cs="Times New Roman"/>
          <w:sz w:val="16"/>
          <w:szCs w:val="16"/>
          <w:lang w:val="uk-UA" w:eastAsia="zh-CN"/>
        </w:rPr>
        <w:t>(прізвище, ім’я, по батькові, науковий ступінь, вчене звання)</w:t>
      </w:r>
    </w:p>
    <w:p w14:paraId="7D1904E7" w14:textId="16E20B9B" w:rsidR="00B22DBE" w:rsidRDefault="00B22DBE" w:rsidP="00B22DBE">
      <w:pPr>
        <w:shd w:val="clear" w:color="auto" w:fill="FFFFFF"/>
        <w:tabs>
          <w:tab w:val="left" w:leader="underscore" w:pos="6504"/>
        </w:tabs>
        <w:overflowPunct w:val="0"/>
        <w:autoSpaceDE w:val="0"/>
        <w:spacing w:line="240" w:lineRule="auto"/>
        <w:ind w:firstLine="0"/>
        <w:jc w:val="left"/>
        <w:textAlignment w:val="baseline"/>
        <w:rPr>
          <w:rFonts w:eastAsia="Times New Roman" w:cs="Times New Roman"/>
          <w:szCs w:val="20"/>
          <w:lang w:val="uk-UA" w:eastAsia="zh-CN"/>
        </w:rPr>
      </w:pPr>
      <w:r w:rsidRPr="00B22DBE">
        <w:rPr>
          <w:rFonts w:eastAsia="Times New Roman" w:cs="Times New Roman"/>
          <w:szCs w:val="20"/>
          <w:lang w:val="uk-UA" w:eastAsia="zh-CN"/>
        </w:rPr>
        <w:t xml:space="preserve">затверджені наказом по університету від </w:t>
      </w:r>
      <w:r w:rsidR="001B4E13" w:rsidRPr="00BB0C99">
        <w:rPr>
          <w:rFonts w:eastAsia="Times New Roman" w:cs="Times New Roman"/>
          <w:i/>
          <w:iCs/>
          <w:szCs w:val="20"/>
          <w:highlight w:val="yellow"/>
          <w:u w:val="single"/>
          <w:lang w:val="uk-UA" w:eastAsia="zh-CN"/>
        </w:rPr>
        <w:t>11 травня</w:t>
      </w:r>
      <w:r w:rsidRPr="00BB0C99">
        <w:rPr>
          <w:rFonts w:eastAsia="Times New Roman" w:cs="Times New Roman"/>
          <w:szCs w:val="28"/>
          <w:highlight w:val="yellow"/>
          <w:lang w:val="uk-UA" w:eastAsia="zh-CN"/>
        </w:rPr>
        <w:t xml:space="preserve"> 2021 </w:t>
      </w:r>
      <w:r w:rsidRPr="00BB0C99">
        <w:rPr>
          <w:rFonts w:eastAsia="Times New Roman" w:cs="Times New Roman"/>
          <w:szCs w:val="20"/>
          <w:highlight w:val="yellow"/>
          <w:lang w:val="uk-UA" w:eastAsia="zh-CN"/>
        </w:rPr>
        <w:t xml:space="preserve">року </w:t>
      </w:r>
      <w:r w:rsidRPr="00BB0C99">
        <w:rPr>
          <w:rFonts w:eastAsia="Times New Roman" w:cs="Times New Roman"/>
          <w:i/>
          <w:iCs/>
          <w:szCs w:val="20"/>
          <w:highlight w:val="yellow"/>
          <w:u w:val="single"/>
          <w:lang w:val="uk-UA" w:eastAsia="zh-CN"/>
        </w:rPr>
        <w:t>№</w:t>
      </w:r>
      <w:r w:rsidR="001B4E13" w:rsidRPr="00BB0C99">
        <w:rPr>
          <w:rFonts w:eastAsia="Times New Roman" w:cs="Times New Roman"/>
          <w:i/>
          <w:iCs/>
          <w:szCs w:val="20"/>
          <w:highlight w:val="yellow"/>
          <w:u w:val="single"/>
          <w:lang w:val="uk-UA" w:eastAsia="zh-CN"/>
        </w:rPr>
        <w:t>1139-с</w:t>
      </w:r>
    </w:p>
    <w:p w14:paraId="2F9DBADA" w14:textId="77777777" w:rsidR="00F10331" w:rsidRPr="00B22DBE" w:rsidRDefault="00F10331" w:rsidP="00B22DBE">
      <w:pPr>
        <w:shd w:val="clear" w:color="auto" w:fill="FFFFFF"/>
        <w:tabs>
          <w:tab w:val="left" w:leader="underscore" w:pos="6504"/>
        </w:tabs>
        <w:overflowPunct w:val="0"/>
        <w:autoSpaceDE w:val="0"/>
        <w:spacing w:line="240" w:lineRule="auto"/>
        <w:ind w:firstLine="0"/>
        <w:jc w:val="left"/>
        <w:textAlignment w:val="baseline"/>
        <w:rPr>
          <w:rFonts w:ascii="TimesET" w:eastAsia="Times New Roman" w:hAnsi="TimesET" w:cs="TimesET"/>
          <w:sz w:val="24"/>
          <w:szCs w:val="20"/>
          <w:lang w:val="ru-RU" w:eastAsia="zh-CN"/>
        </w:rPr>
      </w:pPr>
    </w:p>
    <w:p w14:paraId="43DE1B1D" w14:textId="596DCEB4" w:rsidR="00B22DBE" w:rsidRDefault="00B22DBE" w:rsidP="00B22DBE">
      <w:pPr>
        <w:shd w:val="clear" w:color="auto" w:fill="FFFFFF"/>
        <w:tabs>
          <w:tab w:val="left" w:pos="158"/>
          <w:tab w:val="left" w:pos="426"/>
          <w:tab w:val="left" w:leader="underscore" w:pos="6523"/>
        </w:tabs>
        <w:overflowPunct w:val="0"/>
        <w:autoSpaceDE w:val="0"/>
        <w:spacing w:line="240" w:lineRule="auto"/>
        <w:ind w:left="426" w:hanging="426"/>
        <w:textAlignment w:val="baseline"/>
        <w:rPr>
          <w:rFonts w:eastAsia="Times New Roman" w:cs="Times New Roman"/>
          <w:i/>
          <w:iCs/>
          <w:color w:val="000000"/>
          <w:szCs w:val="20"/>
          <w:u w:val="single"/>
          <w:lang w:val="uk-UA" w:eastAsia="zh-CN"/>
        </w:rPr>
      </w:pPr>
      <w:r w:rsidRPr="00B22DBE">
        <w:rPr>
          <w:rFonts w:eastAsia="Times New Roman" w:cs="Times New Roman"/>
          <w:color w:val="000000"/>
          <w:szCs w:val="20"/>
          <w:lang w:val="uk-UA" w:eastAsia="zh-CN"/>
        </w:rPr>
        <w:t xml:space="preserve">2. </w:t>
      </w:r>
      <w:r w:rsidR="00F10331">
        <w:rPr>
          <w:rFonts w:eastAsia="Times New Roman" w:cs="Times New Roman"/>
          <w:color w:val="000000"/>
          <w:szCs w:val="20"/>
          <w:lang w:val="uk-UA" w:eastAsia="zh-CN"/>
        </w:rPr>
        <w:t xml:space="preserve">   </w:t>
      </w:r>
      <w:r w:rsidRPr="00B22DBE">
        <w:rPr>
          <w:rFonts w:eastAsia="Times New Roman" w:cs="Times New Roman"/>
          <w:color w:val="000000"/>
          <w:szCs w:val="20"/>
          <w:lang w:val="uk-UA" w:eastAsia="zh-CN"/>
        </w:rPr>
        <w:t>Термін здачі сту</w:t>
      </w:r>
      <w:r w:rsidR="00C52244">
        <w:rPr>
          <w:rFonts w:eastAsia="Times New Roman" w:cs="Times New Roman"/>
          <w:color w:val="000000"/>
          <w:szCs w:val="20"/>
          <w:lang w:val="uk-UA" w:eastAsia="zh-CN"/>
        </w:rPr>
        <w:t xml:space="preserve">дентом закінченого </w:t>
      </w:r>
      <w:proofErr w:type="spellStart"/>
      <w:r w:rsidR="00C52244">
        <w:rPr>
          <w:rFonts w:eastAsia="Times New Roman" w:cs="Times New Roman"/>
          <w:color w:val="000000"/>
          <w:szCs w:val="20"/>
          <w:lang w:val="uk-UA" w:eastAsia="zh-CN"/>
        </w:rPr>
        <w:t>проєкту</w:t>
      </w:r>
      <w:proofErr w:type="spellEnd"/>
      <w:r w:rsidR="00C52244">
        <w:rPr>
          <w:rFonts w:eastAsia="Times New Roman" w:cs="Times New Roman"/>
          <w:color w:val="000000"/>
          <w:szCs w:val="20"/>
          <w:lang w:val="uk-UA" w:eastAsia="zh-CN"/>
        </w:rPr>
        <w:t xml:space="preserve"> </w:t>
      </w:r>
      <w:r w:rsidR="00C52244" w:rsidRPr="00BB0C99">
        <w:rPr>
          <w:rFonts w:eastAsia="Times New Roman" w:cs="Times New Roman"/>
          <w:i/>
          <w:color w:val="000000"/>
          <w:szCs w:val="20"/>
          <w:highlight w:val="yellow"/>
          <w:u w:val="single"/>
          <w:lang w:val="uk-UA" w:eastAsia="zh-CN"/>
        </w:rPr>
        <w:t>3</w:t>
      </w:r>
      <w:r w:rsidRPr="00BB0C99">
        <w:rPr>
          <w:rFonts w:eastAsia="Times New Roman" w:cs="Times New Roman"/>
          <w:i/>
          <w:iCs/>
          <w:color w:val="000000"/>
          <w:szCs w:val="20"/>
          <w:highlight w:val="yellow"/>
          <w:u w:val="single"/>
          <w:lang w:val="uk-UA" w:eastAsia="zh-CN"/>
        </w:rPr>
        <w:t>0 травня 2021 р.</w:t>
      </w:r>
    </w:p>
    <w:p w14:paraId="51161277" w14:textId="77777777" w:rsidR="00F10331" w:rsidRPr="00B22DBE" w:rsidRDefault="00F10331" w:rsidP="00B22DBE">
      <w:pPr>
        <w:shd w:val="clear" w:color="auto" w:fill="FFFFFF"/>
        <w:tabs>
          <w:tab w:val="left" w:pos="158"/>
          <w:tab w:val="left" w:pos="426"/>
          <w:tab w:val="left" w:leader="underscore" w:pos="6523"/>
        </w:tabs>
        <w:overflowPunct w:val="0"/>
        <w:autoSpaceDE w:val="0"/>
        <w:spacing w:line="240" w:lineRule="auto"/>
        <w:ind w:left="426" w:hanging="426"/>
        <w:textAlignment w:val="baseline"/>
        <w:rPr>
          <w:rFonts w:ascii="TimesET" w:eastAsia="Times New Roman" w:hAnsi="TimesET" w:cs="TimesET"/>
          <w:sz w:val="24"/>
          <w:szCs w:val="20"/>
          <w:lang w:val="ru-RU" w:eastAsia="zh-CN"/>
        </w:rPr>
      </w:pPr>
    </w:p>
    <w:p w14:paraId="3AC2F17D" w14:textId="0F1A18C7" w:rsidR="00B22DBE" w:rsidRDefault="00B22DBE" w:rsidP="00B22DBE">
      <w:pPr>
        <w:shd w:val="clear" w:color="auto" w:fill="FFFFFF"/>
        <w:overflowPunct w:val="0"/>
        <w:autoSpaceDE w:val="0"/>
        <w:spacing w:line="240" w:lineRule="auto"/>
        <w:ind w:firstLine="0"/>
        <w:textAlignment w:val="baseline"/>
        <w:rPr>
          <w:rFonts w:eastAsia="Times New Roman" w:cs="Times New Roman"/>
          <w:i/>
          <w:iCs/>
          <w:color w:val="000000"/>
          <w:szCs w:val="20"/>
          <w:u w:val="single"/>
          <w:lang w:val="uk-UA" w:eastAsia="zh-CN"/>
        </w:rPr>
      </w:pPr>
      <w:r w:rsidRPr="00B22DBE">
        <w:rPr>
          <w:rFonts w:eastAsia="Times New Roman" w:cs="Times New Roman"/>
          <w:spacing w:val="-10"/>
          <w:szCs w:val="20"/>
          <w:lang w:val="uk-UA" w:eastAsia="zh-CN"/>
        </w:rPr>
        <w:t xml:space="preserve">3. </w:t>
      </w:r>
      <w:r w:rsidR="00F10331">
        <w:rPr>
          <w:rFonts w:eastAsia="Times New Roman" w:cs="Times New Roman"/>
          <w:spacing w:val="-10"/>
          <w:szCs w:val="20"/>
          <w:lang w:val="uk-UA" w:eastAsia="zh-CN"/>
        </w:rPr>
        <w:t xml:space="preserve">    </w:t>
      </w:r>
      <w:r w:rsidRPr="00B22DBE">
        <w:rPr>
          <w:rFonts w:eastAsia="Times New Roman" w:cs="Times New Roman"/>
          <w:spacing w:val="5"/>
          <w:szCs w:val="20"/>
          <w:lang w:val="uk-UA" w:eastAsia="zh-CN"/>
        </w:rPr>
        <w:t xml:space="preserve">Вихідні дані до </w:t>
      </w:r>
      <w:proofErr w:type="spellStart"/>
      <w:r w:rsidRPr="00B22DBE">
        <w:rPr>
          <w:rFonts w:eastAsia="Times New Roman" w:cs="Times New Roman"/>
          <w:spacing w:val="5"/>
          <w:szCs w:val="20"/>
          <w:lang w:val="uk-UA" w:eastAsia="zh-CN"/>
        </w:rPr>
        <w:t>проєкту</w:t>
      </w:r>
      <w:proofErr w:type="spellEnd"/>
      <w:r w:rsidRPr="00B22DBE">
        <w:rPr>
          <w:rFonts w:eastAsia="Times New Roman" w:cs="Times New Roman"/>
          <w:spacing w:val="5"/>
          <w:szCs w:val="20"/>
          <w:lang w:val="uk-UA" w:eastAsia="zh-CN"/>
        </w:rPr>
        <w:t xml:space="preserve"> </w:t>
      </w:r>
      <w:r w:rsidR="00C52244" w:rsidRPr="00BB0C99">
        <w:rPr>
          <w:rFonts w:eastAsia="Times New Roman" w:cs="Times New Roman"/>
          <w:i/>
          <w:iCs/>
          <w:spacing w:val="5"/>
          <w:szCs w:val="20"/>
          <w:highlight w:val="yellow"/>
          <w:u w:val="single"/>
          <w:lang w:val="uk-UA" w:eastAsia="zh-CN"/>
        </w:rPr>
        <w:t>технічна документація, теоретичні</w:t>
      </w:r>
      <w:r w:rsidR="00BB0C99">
        <w:rPr>
          <w:rFonts w:eastAsia="Times New Roman" w:cs="Times New Roman"/>
          <w:i/>
          <w:iCs/>
          <w:spacing w:val="5"/>
          <w:szCs w:val="20"/>
          <w:highlight w:val="yellow"/>
          <w:u w:val="single"/>
          <w:lang w:val="uk-UA" w:eastAsia="zh-CN"/>
        </w:rPr>
        <w:t xml:space="preserve"> та статистичні</w:t>
      </w:r>
      <w:r w:rsidR="00C52244" w:rsidRPr="00BB0C99">
        <w:rPr>
          <w:rFonts w:eastAsia="Times New Roman" w:cs="Times New Roman"/>
          <w:i/>
          <w:iCs/>
          <w:spacing w:val="5"/>
          <w:szCs w:val="20"/>
          <w:highlight w:val="yellow"/>
          <w:u w:val="single"/>
          <w:lang w:val="uk-UA" w:eastAsia="zh-CN"/>
        </w:rPr>
        <w:t xml:space="preserve"> </w:t>
      </w:r>
      <w:r w:rsidRPr="00BB0C99">
        <w:rPr>
          <w:rFonts w:eastAsia="Times New Roman" w:cs="Times New Roman"/>
          <w:i/>
          <w:iCs/>
          <w:color w:val="000000"/>
          <w:spacing w:val="5"/>
          <w:szCs w:val="20"/>
          <w:highlight w:val="yellow"/>
          <w:u w:val="single"/>
          <w:lang w:val="uk-UA" w:eastAsia="zh-CN"/>
        </w:rPr>
        <w:t>дані</w:t>
      </w:r>
      <w:r>
        <w:rPr>
          <w:rFonts w:eastAsia="Times New Roman" w:cs="Times New Roman"/>
          <w:i/>
          <w:iCs/>
          <w:color w:val="000000"/>
          <w:szCs w:val="20"/>
          <w:u w:val="single"/>
          <w:lang w:val="uk-UA" w:eastAsia="zh-CN"/>
        </w:rPr>
        <w:t>.</w:t>
      </w:r>
    </w:p>
    <w:p w14:paraId="56CF2DD4" w14:textId="77777777" w:rsidR="00F10331" w:rsidRPr="00B22DBE" w:rsidRDefault="00F10331" w:rsidP="00B22DBE">
      <w:pPr>
        <w:shd w:val="clear" w:color="auto" w:fill="FFFFFF"/>
        <w:overflowPunct w:val="0"/>
        <w:autoSpaceDE w:val="0"/>
        <w:spacing w:line="240" w:lineRule="auto"/>
        <w:ind w:firstLine="0"/>
        <w:textAlignment w:val="baseline"/>
        <w:rPr>
          <w:rFonts w:ascii="TimesET" w:eastAsia="Times New Roman" w:hAnsi="TimesET" w:cs="TimesET"/>
          <w:sz w:val="24"/>
          <w:szCs w:val="20"/>
          <w:lang w:val="ru-RU" w:eastAsia="zh-CN"/>
        </w:rPr>
      </w:pPr>
    </w:p>
    <w:p w14:paraId="63B72CF6" w14:textId="5FEE6A89" w:rsidR="00B22DBE" w:rsidRDefault="00F10331" w:rsidP="00B22DBE">
      <w:pPr>
        <w:shd w:val="clear" w:color="auto" w:fill="FFFFFF"/>
        <w:overflowPunct w:val="0"/>
        <w:autoSpaceDE w:val="0"/>
        <w:spacing w:line="240" w:lineRule="auto"/>
        <w:ind w:left="5" w:firstLine="0"/>
        <w:textAlignment w:val="baseline"/>
        <w:rPr>
          <w:rFonts w:asciiTheme="minorHAnsi" w:eastAsia="Times New Roman" w:hAnsiTheme="minorHAnsi" w:cs="TimesET"/>
          <w:sz w:val="24"/>
          <w:szCs w:val="20"/>
          <w:lang w:val="uk-UA" w:eastAsia="zh-CN"/>
        </w:rPr>
      </w:pPr>
      <w:r>
        <w:rPr>
          <w:rFonts w:eastAsia="Times New Roman" w:cs="Times New Roman"/>
          <w:szCs w:val="20"/>
          <w:lang w:val="uk-UA" w:eastAsia="zh-CN"/>
        </w:rPr>
        <w:t xml:space="preserve">4. </w:t>
      </w:r>
      <w:r w:rsidR="00B22DBE" w:rsidRPr="00B22DBE">
        <w:rPr>
          <w:rFonts w:eastAsia="Times New Roman" w:cs="Times New Roman"/>
          <w:szCs w:val="20"/>
          <w:lang w:val="uk-UA" w:eastAsia="zh-CN"/>
        </w:rPr>
        <w:t>Зміст розрахунково-пояснювальної записки</w:t>
      </w:r>
      <w:r w:rsidR="00B22DBE" w:rsidRPr="00B22DBE">
        <w:rPr>
          <w:rFonts w:eastAsia="Times New Roman" w:cs="Times New Roman"/>
          <w:color w:val="000000"/>
          <w:szCs w:val="20"/>
          <w:lang w:val="uk-UA" w:eastAsia="zh-CN"/>
        </w:rPr>
        <w:t xml:space="preserve"> (пер</w:t>
      </w:r>
      <w:r w:rsidR="00B22DBE">
        <w:rPr>
          <w:rFonts w:eastAsia="Times New Roman" w:cs="Times New Roman"/>
          <w:color w:val="000000"/>
          <w:szCs w:val="20"/>
          <w:lang w:val="uk-UA" w:eastAsia="zh-CN"/>
        </w:rPr>
        <w:t>елік питань, які розробляються)</w:t>
      </w:r>
    </w:p>
    <w:p w14:paraId="2590EFAA" w14:textId="5BAC1327" w:rsidR="00B22DBE" w:rsidRPr="00BB0C99" w:rsidRDefault="00B22DBE" w:rsidP="00B22DBE">
      <w:pPr>
        <w:ind w:left="709" w:firstLine="0"/>
        <w:rPr>
          <w:iCs/>
          <w:color w:val="000000"/>
          <w:highlight w:val="yellow"/>
          <w:u w:val="single"/>
          <w:lang w:val="uk-UA"/>
        </w:rPr>
      </w:pPr>
      <w:r w:rsidRPr="00BB0C99">
        <w:rPr>
          <w:iCs/>
          <w:color w:val="000000"/>
          <w:highlight w:val="yellow"/>
          <w:u w:val="single"/>
          <w:lang w:val="uk-UA"/>
        </w:rPr>
        <w:t>Розділ 1. Огляд еволюційних алгоритмів для вирішення задачі глобальної оптимізації</w:t>
      </w:r>
      <w:r w:rsidR="00F10331" w:rsidRPr="00BB0C99">
        <w:rPr>
          <w:iCs/>
          <w:color w:val="000000"/>
          <w:highlight w:val="yellow"/>
          <w:u w:val="single"/>
          <w:lang w:val="uk-UA"/>
        </w:rPr>
        <w:t>.</w:t>
      </w:r>
    </w:p>
    <w:p w14:paraId="4447222D" w14:textId="7367A24C" w:rsidR="00B22DBE" w:rsidRPr="00BB0C99" w:rsidRDefault="00B22DBE" w:rsidP="00B22DBE">
      <w:pPr>
        <w:rPr>
          <w:iCs/>
          <w:color w:val="000000"/>
          <w:highlight w:val="yellow"/>
          <w:u w:val="single"/>
          <w:lang w:val="uk-UA"/>
        </w:rPr>
      </w:pPr>
      <w:r w:rsidRPr="00BB0C99">
        <w:rPr>
          <w:iCs/>
          <w:color w:val="000000"/>
          <w:highlight w:val="yellow"/>
          <w:u w:val="single"/>
          <w:lang w:val="uk-UA"/>
        </w:rPr>
        <w:t>Розділ 2. Огляд алгоритмів та технологій для розробки системи</w:t>
      </w:r>
      <w:r w:rsidR="00F10331" w:rsidRPr="00BB0C99">
        <w:rPr>
          <w:iCs/>
          <w:color w:val="000000"/>
          <w:highlight w:val="yellow"/>
          <w:u w:val="single"/>
          <w:lang w:val="uk-UA"/>
        </w:rPr>
        <w:t>.</w:t>
      </w:r>
    </w:p>
    <w:p w14:paraId="77F6F4E2" w14:textId="6A2D2CDD" w:rsidR="00B22DBE" w:rsidRPr="00BB0C99" w:rsidRDefault="00B22DBE" w:rsidP="00B22DBE">
      <w:pPr>
        <w:rPr>
          <w:iCs/>
          <w:color w:val="000000"/>
          <w:highlight w:val="yellow"/>
          <w:u w:val="single"/>
          <w:lang w:val="uk-UA"/>
        </w:rPr>
      </w:pPr>
      <w:r w:rsidRPr="00BB0C99">
        <w:rPr>
          <w:iCs/>
          <w:color w:val="000000"/>
          <w:highlight w:val="yellow"/>
          <w:u w:val="single"/>
          <w:lang w:val="uk-UA"/>
        </w:rPr>
        <w:lastRenderedPageBreak/>
        <w:t>Ро</w:t>
      </w:r>
      <w:r w:rsidR="00F10331" w:rsidRPr="00BB0C99">
        <w:rPr>
          <w:iCs/>
          <w:color w:val="000000"/>
          <w:highlight w:val="yellow"/>
          <w:u w:val="single"/>
          <w:lang w:val="uk-UA"/>
        </w:rPr>
        <w:t>зділ 3. Деталі розробки системи.</w:t>
      </w:r>
    </w:p>
    <w:p w14:paraId="2E3F7A2B" w14:textId="0ABB740A" w:rsidR="00B22DBE" w:rsidRPr="00B22DBE" w:rsidRDefault="00B22DBE" w:rsidP="00B22DBE">
      <w:pPr>
        <w:rPr>
          <w:iCs/>
          <w:color w:val="000000"/>
          <w:u w:val="single"/>
          <w:lang w:val="uk-UA"/>
        </w:rPr>
      </w:pPr>
      <w:r w:rsidRPr="00BB0C99">
        <w:rPr>
          <w:iCs/>
          <w:color w:val="000000"/>
          <w:highlight w:val="yellow"/>
          <w:u w:val="single"/>
          <w:lang w:val="uk-UA"/>
        </w:rPr>
        <w:t>Розділ 4. Дослідження та аналіз розробленої системи</w:t>
      </w:r>
      <w:r w:rsidR="00F10331" w:rsidRPr="00BB0C99">
        <w:rPr>
          <w:iCs/>
          <w:color w:val="000000"/>
          <w:highlight w:val="yellow"/>
          <w:u w:val="single"/>
          <w:lang w:val="uk-UA"/>
        </w:rPr>
        <w:t>.</w:t>
      </w:r>
    </w:p>
    <w:p w14:paraId="0544D06F" w14:textId="46B4BDAD" w:rsidR="00B22DBE" w:rsidRDefault="00B22DBE" w:rsidP="00B22DBE">
      <w:pPr>
        <w:overflowPunct w:val="0"/>
        <w:autoSpaceDE w:val="0"/>
        <w:spacing w:line="240" w:lineRule="auto"/>
        <w:ind w:firstLine="0"/>
        <w:textAlignment w:val="baseline"/>
        <w:rPr>
          <w:rFonts w:eastAsia="Times New Roman" w:cs="Times New Roman"/>
          <w:szCs w:val="20"/>
          <w:u w:val="single"/>
          <w:lang w:val="uk-UA" w:eastAsia="zh-CN"/>
        </w:rPr>
      </w:pPr>
      <w:r w:rsidRPr="00B22DBE">
        <w:rPr>
          <w:rFonts w:eastAsia="Times New Roman" w:cs="Times New Roman"/>
          <w:szCs w:val="28"/>
          <w:lang w:val="uk-UA" w:eastAsia="zh-CN"/>
        </w:rPr>
        <w:t>5. П</w:t>
      </w:r>
      <w:r w:rsidRPr="00B22DBE">
        <w:rPr>
          <w:rFonts w:eastAsia="Times New Roman" w:cs="Times New Roman"/>
          <w:szCs w:val="20"/>
          <w:lang w:val="uk-UA" w:eastAsia="zh-CN"/>
        </w:rPr>
        <w:t xml:space="preserve">ерелік графічного матеріалу (з точним позначенням обов’язкових креслень) </w:t>
      </w:r>
      <w:r w:rsidRPr="00644980">
        <w:rPr>
          <w:rFonts w:eastAsia="Times New Roman" w:cs="Times New Roman"/>
          <w:szCs w:val="20"/>
          <w:u w:val="single"/>
          <w:lang w:val="uk-UA" w:eastAsia="zh-CN"/>
        </w:rPr>
        <w:t xml:space="preserve">структурна схема системи, </w:t>
      </w:r>
      <w:r w:rsidR="00644980" w:rsidRPr="00644980">
        <w:rPr>
          <w:rFonts w:eastAsia="Times New Roman" w:cs="Times New Roman"/>
          <w:szCs w:val="20"/>
          <w:u w:val="single"/>
          <w:lang w:val="uk-UA" w:eastAsia="zh-CN"/>
        </w:rPr>
        <w:t>функціональна схема (діаграма класів)</w:t>
      </w:r>
      <w:r w:rsidRPr="00644980">
        <w:rPr>
          <w:rFonts w:eastAsia="Times New Roman" w:cs="Times New Roman"/>
          <w:szCs w:val="20"/>
          <w:u w:val="single"/>
          <w:lang w:val="uk-UA" w:eastAsia="zh-CN"/>
        </w:rPr>
        <w:t xml:space="preserve">, </w:t>
      </w:r>
      <w:r w:rsidR="00075CE9">
        <w:rPr>
          <w:rFonts w:eastAsia="Times New Roman" w:cs="Times New Roman"/>
          <w:szCs w:val="20"/>
          <w:u w:val="single"/>
          <w:lang w:val="uk-UA" w:eastAsia="zh-CN"/>
        </w:rPr>
        <w:t>принципова схема(</w:t>
      </w:r>
      <w:r w:rsidR="00644980" w:rsidRPr="00644980">
        <w:rPr>
          <w:rFonts w:eastAsia="Times New Roman" w:cs="Times New Roman"/>
          <w:szCs w:val="20"/>
          <w:u w:val="single"/>
          <w:lang w:val="uk-UA" w:eastAsia="zh-CN"/>
        </w:rPr>
        <w:t>алгоритм дій програмного забезпечення</w:t>
      </w:r>
      <w:r w:rsidR="00075CE9">
        <w:rPr>
          <w:rFonts w:eastAsia="Times New Roman" w:cs="Times New Roman"/>
          <w:szCs w:val="20"/>
          <w:u w:val="single"/>
          <w:lang w:val="uk-UA" w:eastAsia="zh-CN"/>
        </w:rPr>
        <w:t>)</w:t>
      </w:r>
      <w:r w:rsidR="00644980" w:rsidRPr="00644980">
        <w:rPr>
          <w:rFonts w:eastAsia="Times New Roman" w:cs="Times New Roman"/>
          <w:szCs w:val="20"/>
          <w:u w:val="single"/>
          <w:lang w:val="uk-UA" w:eastAsia="zh-CN"/>
        </w:rPr>
        <w:t>.</w:t>
      </w:r>
    </w:p>
    <w:p w14:paraId="651E0C9C" w14:textId="77777777" w:rsidR="00F10331" w:rsidRPr="00B22DBE" w:rsidRDefault="00F10331" w:rsidP="00B22DBE">
      <w:pPr>
        <w:overflowPunct w:val="0"/>
        <w:autoSpaceDE w:val="0"/>
        <w:spacing w:line="240" w:lineRule="auto"/>
        <w:ind w:firstLine="0"/>
        <w:textAlignment w:val="baseline"/>
        <w:rPr>
          <w:rFonts w:ascii="TimesET" w:eastAsia="Times New Roman" w:hAnsi="TimesET" w:cs="TimesET"/>
          <w:sz w:val="24"/>
          <w:szCs w:val="20"/>
          <w:lang w:val="ru-RU" w:eastAsia="zh-CN"/>
        </w:rPr>
      </w:pPr>
    </w:p>
    <w:p w14:paraId="3BFCD77D" w14:textId="5B5D176A" w:rsidR="00B22DBE" w:rsidRDefault="00B22DBE" w:rsidP="00F10331">
      <w:pPr>
        <w:shd w:val="clear" w:color="auto" w:fill="FFFFFF"/>
        <w:overflowPunct w:val="0"/>
        <w:autoSpaceDE w:val="0"/>
        <w:ind w:firstLine="0"/>
        <w:textAlignment w:val="baseline"/>
        <w:rPr>
          <w:rFonts w:eastAsia="Times New Roman" w:cs="Times New Roman"/>
          <w:color w:val="000000"/>
          <w:spacing w:val="1"/>
          <w:szCs w:val="20"/>
          <w:lang w:val="uk-UA" w:eastAsia="zh-CN"/>
        </w:rPr>
      </w:pPr>
      <w:r w:rsidRPr="00B22DBE">
        <w:rPr>
          <w:rFonts w:eastAsia="Times New Roman" w:cs="Times New Roman"/>
          <w:color w:val="000000"/>
          <w:spacing w:val="1"/>
          <w:szCs w:val="20"/>
          <w:lang w:val="uk-UA" w:eastAsia="zh-CN"/>
        </w:rPr>
        <w:t xml:space="preserve">6. </w:t>
      </w:r>
      <w:r w:rsidR="00F10331">
        <w:rPr>
          <w:rFonts w:eastAsia="Times New Roman" w:cs="Times New Roman"/>
          <w:color w:val="000000"/>
          <w:spacing w:val="1"/>
          <w:szCs w:val="20"/>
          <w:lang w:val="uk-UA" w:eastAsia="zh-CN"/>
        </w:rPr>
        <w:t xml:space="preserve">  </w:t>
      </w:r>
      <w:r w:rsidRPr="00B22DBE">
        <w:rPr>
          <w:rFonts w:eastAsia="Times New Roman" w:cs="Times New Roman"/>
          <w:color w:val="000000"/>
          <w:spacing w:val="1"/>
          <w:szCs w:val="20"/>
          <w:lang w:val="uk-UA" w:eastAsia="zh-CN"/>
        </w:rPr>
        <w:t xml:space="preserve">Консультанта </w:t>
      </w:r>
      <w:proofErr w:type="spellStart"/>
      <w:r w:rsidRPr="00B22DBE">
        <w:rPr>
          <w:rFonts w:eastAsia="Times New Roman" w:cs="Times New Roman"/>
          <w:color w:val="000000"/>
          <w:spacing w:val="1"/>
          <w:szCs w:val="20"/>
          <w:lang w:val="uk-UA" w:eastAsia="zh-CN"/>
        </w:rPr>
        <w:t>проєкту</w:t>
      </w:r>
      <w:proofErr w:type="spellEnd"/>
      <w:r w:rsidRPr="00B22DBE">
        <w:rPr>
          <w:rFonts w:eastAsia="Times New Roman" w:cs="Times New Roman"/>
          <w:color w:val="000000"/>
          <w:spacing w:val="1"/>
          <w:szCs w:val="20"/>
          <w:lang w:val="uk-UA" w:eastAsia="zh-CN"/>
        </w:rPr>
        <w:t xml:space="preserve">, з вказівкою розділів </w:t>
      </w:r>
      <w:proofErr w:type="spellStart"/>
      <w:r w:rsidRPr="00B22DBE">
        <w:rPr>
          <w:rFonts w:eastAsia="Times New Roman" w:cs="Times New Roman"/>
          <w:color w:val="000000"/>
          <w:spacing w:val="1"/>
          <w:szCs w:val="20"/>
          <w:lang w:val="uk-UA" w:eastAsia="zh-CN"/>
        </w:rPr>
        <w:t>проєкту</w:t>
      </w:r>
      <w:proofErr w:type="spellEnd"/>
      <w:r w:rsidRPr="00B22DBE">
        <w:rPr>
          <w:rFonts w:eastAsia="Times New Roman" w:cs="Times New Roman"/>
          <w:color w:val="000000"/>
          <w:spacing w:val="1"/>
          <w:szCs w:val="20"/>
          <w:lang w:val="uk-UA" w:eastAsia="zh-CN"/>
        </w:rPr>
        <w:t>, які до них вносяться</w:t>
      </w:r>
    </w:p>
    <w:tbl>
      <w:tblPr>
        <w:tblW w:w="9540" w:type="dxa"/>
        <w:tblInd w:w="40" w:type="dxa"/>
        <w:tblLayout w:type="fixed"/>
        <w:tblCellMar>
          <w:left w:w="40" w:type="dxa"/>
          <w:right w:w="40" w:type="dxa"/>
        </w:tblCellMar>
        <w:tblLook w:val="04A0" w:firstRow="1" w:lastRow="0" w:firstColumn="1" w:lastColumn="0" w:noHBand="0" w:noVBand="1"/>
      </w:tblPr>
      <w:tblGrid>
        <w:gridCol w:w="2079"/>
        <w:gridCol w:w="3685"/>
        <w:gridCol w:w="1843"/>
        <w:gridCol w:w="1933"/>
      </w:tblGrid>
      <w:tr w:rsidR="00B22DBE" w:rsidRPr="00B22DBE" w14:paraId="291CB9C0" w14:textId="77777777" w:rsidTr="00F10331">
        <w:trPr>
          <w:cantSplit/>
          <w:trHeight w:hRule="exact" w:val="356"/>
        </w:trPr>
        <w:tc>
          <w:tcPr>
            <w:tcW w:w="2079" w:type="dxa"/>
            <w:tcBorders>
              <w:top w:val="single" w:sz="6" w:space="0" w:color="auto"/>
              <w:left w:val="single" w:sz="6" w:space="0" w:color="auto"/>
              <w:bottom w:val="nil"/>
              <w:right w:val="single" w:sz="6" w:space="0" w:color="auto"/>
            </w:tcBorders>
            <w:shd w:val="clear" w:color="auto" w:fill="FFFFFF"/>
            <w:hideMark/>
          </w:tcPr>
          <w:p w14:paraId="0B5DE5ED" w14:textId="77777777" w:rsidR="00B22DBE" w:rsidRPr="00B22DBE" w:rsidRDefault="00B22DBE" w:rsidP="00B22DBE">
            <w:pPr>
              <w:shd w:val="clear" w:color="auto" w:fill="FFFFFF"/>
              <w:spacing w:line="256" w:lineRule="auto"/>
              <w:ind w:firstLine="0"/>
              <w:jc w:val="center"/>
              <w:rPr>
                <w:lang w:val="uk-UA"/>
              </w:rPr>
            </w:pPr>
            <w:r w:rsidRPr="00B22DBE">
              <w:rPr>
                <w:color w:val="000000"/>
                <w:spacing w:val="-10"/>
                <w:lang w:val="uk-UA"/>
              </w:rPr>
              <w:t>Розділ</w:t>
            </w:r>
          </w:p>
        </w:tc>
        <w:tc>
          <w:tcPr>
            <w:tcW w:w="3685" w:type="dxa"/>
            <w:tcBorders>
              <w:top w:val="single" w:sz="6" w:space="0" w:color="auto"/>
              <w:left w:val="single" w:sz="6" w:space="0" w:color="auto"/>
              <w:bottom w:val="nil"/>
              <w:right w:val="single" w:sz="6" w:space="0" w:color="auto"/>
            </w:tcBorders>
            <w:shd w:val="clear" w:color="auto" w:fill="FFFFFF"/>
            <w:hideMark/>
          </w:tcPr>
          <w:p w14:paraId="2C4A6DBF" w14:textId="77777777" w:rsidR="00B22DBE" w:rsidRPr="00B22DBE" w:rsidRDefault="00B22DBE" w:rsidP="00B22DBE">
            <w:pPr>
              <w:shd w:val="clear" w:color="auto" w:fill="FFFFFF"/>
              <w:spacing w:line="256" w:lineRule="auto"/>
              <w:ind w:firstLine="0"/>
              <w:jc w:val="center"/>
              <w:rPr>
                <w:lang w:val="uk-UA"/>
              </w:rPr>
            </w:pPr>
            <w:r w:rsidRPr="00B22DBE">
              <w:rPr>
                <w:color w:val="000000"/>
                <w:spacing w:val="-1"/>
                <w:lang w:val="uk-UA"/>
              </w:rPr>
              <w:t>Консультант</w:t>
            </w:r>
          </w:p>
        </w:tc>
        <w:tc>
          <w:tcPr>
            <w:tcW w:w="3776"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3E60F827" w14:textId="77777777" w:rsidR="00B22DBE" w:rsidRPr="00B22DBE" w:rsidRDefault="00B22DBE" w:rsidP="00B22DBE">
            <w:pPr>
              <w:shd w:val="clear" w:color="auto" w:fill="FFFFFF"/>
              <w:spacing w:line="256" w:lineRule="auto"/>
              <w:jc w:val="center"/>
              <w:rPr>
                <w:lang w:val="uk-UA"/>
              </w:rPr>
            </w:pPr>
            <w:r w:rsidRPr="00B22DBE">
              <w:rPr>
                <w:color w:val="000000"/>
                <w:lang w:val="uk-UA"/>
              </w:rPr>
              <w:t>Підпис, дата</w:t>
            </w:r>
          </w:p>
        </w:tc>
      </w:tr>
      <w:tr w:rsidR="00B22DBE" w:rsidRPr="00B22DBE" w14:paraId="2AE69D0B" w14:textId="77777777" w:rsidTr="00F10331">
        <w:trPr>
          <w:cantSplit/>
          <w:trHeight w:hRule="exact" w:val="699"/>
        </w:trPr>
        <w:tc>
          <w:tcPr>
            <w:tcW w:w="2079" w:type="dxa"/>
            <w:tcBorders>
              <w:top w:val="nil"/>
              <w:left w:val="single" w:sz="6" w:space="0" w:color="auto"/>
              <w:bottom w:val="single" w:sz="6" w:space="0" w:color="auto"/>
              <w:right w:val="single" w:sz="6" w:space="0" w:color="auto"/>
            </w:tcBorders>
            <w:shd w:val="clear" w:color="auto" w:fill="FFFFFF"/>
          </w:tcPr>
          <w:p w14:paraId="4E0EBC76" w14:textId="77777777" w:rsidR="00B22DBE" w:rsidRPr="00B22DBE" w:rsidRDefault="00B22DBE" w:rsidP="00B22DBE">
            <w:pPr>
              <w:spacing w:line="256" w:lineRule="auto"/>
              <w:rPr>
                <w:lang w:val="uk-UA"/>
              </w:rPr>
            </w:pPr>
          </w:p>
          <w:p w14:paraId="2660E02C" w14:textId="77777777" w:rsidR="00B22DBE" w:rsidRPr="00B22DBE" w:rsidRDefault="00B22DBE" w:rsidP="00B22DBE">
            <w:pPr>
              <w:spacing w:line="256" w:lineRule="auto"/>
              <w:rPr>
                <w:lang w:val="uk-UA"/>
              </w:rPr>
            </w:pPr>
          </w:p>
        </w:tc>
        <w:tc>
          <w:tcPr>
            <w:tcW w:w="3685" w:type="dxa"/>
            <w:tcBorders>
              <w:top w:val="nil"/>
              <w:left w:val="single" w:sz="6" w:space="0" w:color="auto"/>
              <w:bottom w:val="single" w:sz="6" w:space="0" w:color="auto"/>
              <w:right w:val="single" w:sz="6" w:space="0" w:color="auto"/>
            </w:tcBorders>
            <w:shd w:val="clear" w:color="auto" w:fill="FFFFFF"/>
          </w:tcPr>
          <w:p w14:paraId="6D84C1A3" w14:textId="77777777" w:rsidR="00B22DBE" w:rsidRPr="00B22DBE" w:rsidRDefault="00B22DBE" w:rsidP="00B22DBE">
            <w:pPr>
              <w:spacing w:line="256" w:lineRule="auto"/>
              <w:rPr>
                <w:lang w:val="uk-UA"/>
              </w:rPr>
            </w:pPr>
          </w:p>
          <w:p w14:paraId="19057943" w14:textId="77777777" w:rsidR="00B22DBE" w:rsidRPr="00B22DBE" w:rsidRDefault="00B22DBE" w:rsidP="00B22DBE">
            <w:pPr>
              <w:spacing w:line="256" w:lineRule="auto"/>
              <w:rPr>
                <w:lang w:val="uk-UA"/>
              </w:rPr>
            </w:pPr>
          </w:p>
        </w:tc>
        <w:tc>
          <w:tcPr>
            <w:tcW w:w="1843" w:type="dxa"/>
            <w:tcBorders>
              <w:top w:val="single" w:sz="6" w:space="0" w:color="auto"/>
              <w:left w:val="single" w:sz="6" w:space="0" w:color="auto"/>
              <w:bottom w:val="single" w:sz="6" w:space="0" w:color="auto"/>
              <w:right w:val="single" w:sz="6" w:space="0" w:color="auto"/>
            </w:tcBorders>
            <w:shd w:val="clear" w:color="auto" w:fill="FFFFFF"/>
            <w:hideMark/>
          </w:tcPr>
          <w:p w14:paraId="0209BA50" w14:textId="77777777" w:rsidR="00B22DBE" w:rsidRPr="00B22DBE" w:rsidRDefault="00B22DBE" w:rsidP="00B22DBE">
            <w:pPr>
              <w:shd w:val="clear" w:color="auto" w:fill="FFFFFF"/>
              <w:spacing w:line="256" w:lineRule="auto"/>
              <w:ind w:firstLine="0"/>
              <w:jc w:val="center"/>
              <w:rPr>
                <w:lang w:val="uk-UA"/>
              </w:rPr>
            </w:pPr>
            <w:r w:rsidRPr="00B22DBE">
              <w:rPr>
                <w:color w:val="000000"/>
                <w:spacing w:val="-1"/>
                <w:lang w:val="uk-UA"/>
              </w:rPr>
              <w:t>Завдання видав</w:t>
            </w:r>
          </w:p>
        </w:tc>
        <w:tc>
          <w:tcPr>
            <w:tcW w:w="1933" w:type="dxa"/>
            <w:tcBorders>
              <w:top w:val="single" w:sz="6" w:space="0" w:color="auto"/>
              <w:left w:val="single" w:sz="6" w:space="0" w:color="auto"/>
              <w:bottom w:val="single" w:sz="6" w:space="0" w:color="auto"/>
              <w:right w:val="single" w:sz="6" w:space="0" w:color="auto"/>
            </w:tcBorders>
            <w:shd w:val="clear" w:color="auto" w:fill="FFFFFF"/>
            <w:hideMark/>
          </w:tcPr>
          <w:p w14:paraId="4A3D40AA" w14:textId="77777777" w:rsidR="00B22DBE" w:rsidRPr="00B22DBE" w:rsidRDefault="00B22DBE" w:rsidP="00B22DBE">
            <w:pPr>
              <w:shd w:val="clear" w:color="auto" w:fill="FFFFFF"/>
              <w:spacing w:line="256" w:lineRule="auto"/>
              <w:ind w:firstLine="0"/>
              <w:jc w:val="center"/>
              <w:rPr>
                <w:lang w:val="uk-UA"/>
              </w:rPr>
            </w:pPr>
            <w:r w:rsidRPr="00B22DBE">
              <w:rPr>
                <w:color w:val="000000"/>
                <w:spacing w:val="1"/>
                <w:lang w:val="uk-UA"/>
              </w:rPr>
              <w:t>Завдання прийняв</w:t>
            </w:r>
          </w:p>
        </w:tc>
      </w:tr>
      <w:tr w:rsidR="00B22DBE" w:rsidRPr="00F10331" w14:paraId="05F8FDEE" w14:textId="77777777" w:rsidTr="00F10331">
        <w:trPr>
          <w:trHeight w:hRule="exact" w:val="427"/>
        </w:trPr>
        <w:tc>
          <w:tcPr>
            <w:tcW w:w="2079" w:type="dxa"/>
            <w:tcBorders>
              <w:top w:val="single" w:sz="6" w:space="0" w:color="auto"/>
              <w:left w:val="single" w:sz="6" w:space="0" w:color="auto"/>
              <w:bottom w:val="single" w:sz="6" w:space="0" w:color="auto"/>
              <w:right w:val="single" w:sz="6" w:space="0" w:color="auto"/>
            </w:tcBorders>
            <w:shd w:val="clear" w:color="auto" w:fill="FFFFFF"/>
            <w:hideMark/>
          </w:tcPr>
          <w:p w14:paraId="6C236CF6" w14:textId="4E410CAC" w:rsidR="00B22DBE" w:rsidRPr="00B22DBE" w:rsidRDefault="00F10331" w:rsidP="00B22DBE">
            <w:pPr>
              <w:shd w:val="clear" w:color="auto" w:fill="FFFFFF"/>
              <w:spacing w:line="256" w:lineRule="auto"/>
              <w:ind w:firstLine="0"/>
              <w:jc w:val="center"/>
              <w:rPr>
                <w:lang w:val="uk-UA"/>
              </w:rPr>
            </w:pPr>
            <w:proofErr w:type="spellStart"/>
            <w:r>
              <w:rPr>
                <w:lang w:val="uk-UA"/>
              </w:rPr>
              <w:t>Нормоконтроль</w:t>
            </w:r>
            <w:proofErr w:type="spellEnd"/>
          </w:p>
        </w:tc>
        <w:tc>
          <w:tcPr>
            <w:tcW w:w="3685" w:type="dxa"/>
            <w:tcBorders>
              <w:top w:val="single" w:sz="6" w:space="0" w:color="auto"/>
              <w:left w:val="single" w:sz="6" w:space="0" w:color="auto"/>
              <w:bottom w:val="single" w:sz="6" w:space="0" w:color="auto"/>
              <w:right w:val="single" w:sz="6" w:space="0" w:color="auto"/>
            </w:tcBorders>
            <w:shd w:val="clear" w:color="auto" w:fill="FFFFFF"/>
            <w:hideMark/>
          </w:tcPr>
          <w:p w14:paraId="2617FB86" w14:textId="15671BAF" w:rsidR="00B22DBE" w:rsidRPr="00B22DBE" w:rsidRDefault="00F10331" w:rsidP="00B22DBE">
            <w:pPr>
              <w:tabs>
                <w:tab w:val="left" w:pos="7513"/>
              </w:tabs>
              <w:spacing w:line="240" w:lineRule="auto"/>
              <w:ind w:right="-1" w:firstLine="0"/>
              <w:jc w:val="center"/>
              <w:rPr>
                <w:rFonts w:eastAsia="Times New Roman" w:cs="Times New Roman"/>
                <w:lang w:val="ru-RU"/>
              </w:rPr>
            </w:pPr>
            <w:proofErr w:type="spellStart"/>
            <w:r>
              <w:rPr>
                <w:rFonts w:eastAsia="Times New Roman" w:cs="Times New Roman"/>
                <w:lang w:val="ru-RU"/>
              </w:rPr>
              <w:t>Сімоненко</w:t>
            </w:r>
            <w:proofErr w:type="spellEnd"/>
            <w:r>
              <w:rPr>
                <w:rFonts w:eastAsia="Times New Roman" w:cs="Times New Roman"/>
                <w:lang w:val="ru-RU"/>
              </w:rPr>
              <w:t xml:space="preserve"> В. П.</w:t>
            </w:r>
          </w:p>
        </w:tc>
        <w:tc>
          <w:tcPr>
            <w:tcW w:w="1843" w:type="dxa"/>
            <w:tcBorders>
              <w:top w:val="single" w:sz="6" w:space="0" w:color="auto"/>
              <w:left w:val="single" w:sz="6" w:space="0" w:color="auto"/>
              <w:bottom w:val="single" w:sz="6" w:space="0" w:color="auto"/>
              <w:right w:val="single" w:sz="6" w:space="0" w:color="auto"/>
            </w:tcBorders>
            <w:shd w:val="clear" w:color="auto" w:fill="FFFFFF"/>
          </w:tcPr>
          <w:p w14:paraId="01191BB9" w14:textId="77777777" w:rsidR="00B22DBE" w:rsidRPr="00B22DBE" w:rsidRDefault="00B22DBE" w:rsidP="00B22DBE">
            <w:pPr>
              <w:shd w:val="clear" w:color="auto" w:fill="FFFFFF"/>
              <w:spacing w:line="256" w:lineRule="auto"/>
              <w:rPr>
                <w:lang w:val="uk-UA"/>
              </w:rPr>
            </w:pPr>
          </w:p>
        </w:tc>
        <w:tc>
          <w:tcPr>
            <w:tcW w:w="1933" w:type="dxa"/>
            <w:tcBorders>
              <w:top w:val="single" w:sz="6" w:space="0" w:color="auto"/>
              <w:left w:val="single" w:sz="6" w:space="0" w:color="auto"/>
              <w:bottom w:val="single" w:sz="6" w:space="0" w:color="auto"/>
              <w:right w:val="single" w:sz="6" w:space="0" w:color="auto"/>
            </w:tcBorders>
            <w:shd w:val="clear" w:color="auto" w:fill="FFFFFF"/>
          </w:tcPr>
          <w:p w14:paraId="3B494C18" w14:textId="77777777" w:rsidR="00B22DBE" w:rsidRPr="00B22DBE" w:rsidRDefault="00B22DBE" w:rsidP="00B22DBE">
            <w:pPr>
              <w:shd w:val="clear" w:color="auto" w:fill="FFFFFF"/>
              <w:spacing w:line="256" w:lineRule="auto"/>
              <w:rPr>
                <w:lang w:val="uk-UA"/>
              </w:rPr>
            </w:pPr>
          </w:p>
        </w:tc>
      </w:tr>
      <w:tr w:rsidR="00B22DBE" w:rsidRPr="00F10331" w14:paraId="2D47057D" w14:textId="77777777" w:rsidTr="00F10331">
        <w:trPr>
          <w:trHeight w:hRule="exact" w:val="419"/>
        </w:trPr>
        <w:tc>
          <w:tcPr>
            <w:tcW w:w="2079" w:type="dxa"/>
            <w:tcBorders>
              <w:top w:val="single" w:sz="6" w:space="0" w:color="auto"/>
              <w:left w:val="single" w:sz="6" w:space="0" w:color="auto"/>
              <w:bottom w:val="single" w:sz="6" w:space="0" w:color="auto"/>
              <w:right w:val="single" w:sz="6" w:space="0" w:color="auto"/>
            </w:tcBorders>
            <w:shd w:val="clear" w:color="auto" w:fill="FFFFFF"/>
          </w:tcPr>
          <w:p w14:paraId="3C323DCC" w14:textId="54200B8C" w:rsidR="00B22DBE" w:rsidRPr="00B22DBE" w:rsidRDefault="00B22DBE" w:rsidP="00B22DBE">
            <w:pPr>
              <w:shd w:val="clear" w:color="auto" w:fill="FFFFFF"/>
              <w:spacing w:line="256" w:lineRule="auto"/>
              <w:ind w:firstLine="0"/>
              <w:jc w:val="center"/>
              <w:rPr>
                <w:lang w:val="uk-UA"/>
              </w:rPr>
            </w:pPr>
          </w:p>
        </w:tc>
        <w:tc>
          <w:tcPr>
            <w:tcW w:w="3685" w:type="dxa"/>
            <w:tcBorders>
              <w:top w:val="single" w:sz="6" w:space="0" w:color="auto"/>
              <w:left w:val="single" w:sz="6" w:space="0" w:color="auto"/>
              <w:bottom w:val="single" w:sz="6" w:space="0" w:color="auto"/>
              <w:right w:val="single" w:sz="6" w:space="0" w:color="auto"/>
            </w:tcBorders>
            <w:shd w:val="clear" w:color="auto" w:fill="FFFFFF"/>
          </w:tcPr>
          <w:p w14:paraId="6E7986A2" w14:textId="6AE451B9" w:rsidR="00B22DBE" w:rsidRPr="00B22DBE" w:rsidRDefault="00B22DBE" w:rsidP="00B22DBE">
            <w:pPr>
              <w:shd w:val="clear" w:color="auto" w:fill="FFFFFF"/>
              <w:spacing w:line="256" w:lineRule="auto"/>
              <w:ind w:firstLine="0"/>
              <w:jc w:val="center"/>
              <w:rPr>
                <w:lang w:val="uk-UA"/>
              </w:rPr>
            </w:pPr>
          </w:p>
        </w:tc>
        <w:tc>
          <w:tcPr>
            <w:tcW w:w="1843" w:type="dxa"/>
            <w:tcBorders>
              <w:top w:val="single" w:sz="6" w:space="0" w:color="auto"/>
              <w:left w:val="single" w:sz="6" w:space="0" w:color="auto"/>
              <w:bottom w:val="single" w:sz="6" w:space="0" w:color="auto"/>
              <w:right w:val="single" w:sz="6" w:space="0" w:color="auto"/>
            </w:tcBorders>
            <w:shd w:val="clear" w:color="auto" w:fill="FFFFFF"/>
          </w:tcPr>
          <w:p w14:paraId="472EF8A6" w14:textId="77777777" w:rsidR="00B22DBE" w:rsidRPr="00B22DBE" w:rsidRDefault="00B22DBE" w:rsidP="00B22DBE">
            <w:pPr>
              <w:shd w:val="clear" w:color="auto" w:fill="FFFFFF"/>
              <w:spacing w:line="256" w:lineRule="auto"/>
              <w:rPr>
                <w:lang w:val="uk-UA"/>
              </w:rPr>
            </w:pPr>
          </w:p>
        </w:tc>
        <w:tc>
          <w:tcPr>
            <w:tcW w:w="1933" w:type="dxa"/>
            <w:tcBorders>
              <w:top w:val="single" w:sz="6" w:space="0" w:color="auto"/>
              <w:left w:val="single" w:sz="6" w:space="0" w:color="auto"/>
              <w:bottom w:val="single" w:sz="6" w:space="0" w:color="auto"/>
              <w:right w:val="single" w:sz="6" w:space="0" w:color="auto"/>
            </w:tcBorders>
            <w:shd w:val="clear" w:color="auto" w:fill="FFFFFF"/>
          </w:tcPr>
          <w:p w14:paraId="7005E59F" w14:textId="77777777" w:rsidR="00B22DBE" w:rsidRPr="00B22DBE" w:rsidRDefault="00B22DBE" w:rsidP="00B22DBE">
            <w:pPr>
              <w:shd w:val="clear" w:color="auto" w:fill="FFFFFF"/>
              <w:spacing w:line="256" w:lineRule="auto"/>
              <w:rPr>
                <w:lang w:val="uk-UA"/>
              </w:rPr>
            </w:pPr>
          </w:p>
        </w:tc>
      </w:tr>
    </w:tbl>
    <w:p w14:paraId="77F91DFC" w14:textId="77777777" w:rsidR="00B22DBE" w:rsidRPr="00B22DBE" w:rsidRDefault="00B22DBE" w:rsidP="00B22DBE">
      <w:pPr>
        <w:shd w:val="clear" w:color="auto" w:fill="FFFFFF"/>
        <w:overflowPunct w:val="0"/>
        <w:autoSpaceDE w:val="0"/>
        <w:spacing w:line="240" w:lineRule="auto"/>
        <w:ind w:firstLine="0"/>
        <w:textAlignment w:val="baseline"/>
        <w:rPr>
          <w:rFonts w:ascii="TimesET" w:eastAsia="Times New Roman" w:hAnsi="TimesET" w:cs="TimesET"/>
          <w:sz w:val="24"/>
          <w:szCs w:val="20"/>
          <w:lang w:val="ru-RU" w:eastAsia="zh-CN"/>
        </w:rPr>
      </w:pPr>
    </w:p>
    <w:p w14:paraId="6DE3B3D8" w14:textId="77777777" w:rsidR="00B22DBE" w:rsidRPr="00B22DBE" w:rsidRDefault="00B22DBE" w:rsidP="00B22DBE">
      <w:pPr>
        <w:overflowPunct w:val="0"/>
        <w:autoSpaceDE w:val="0"/>
        <w:spacing w:after="168" w:line="1" w:lineRule="exact"/>
        <w:ind w:firstLine="0"/>
        <w:jc w:val="left"/>
        <w:textAlignment w:val="baseline"/>
        <w:rPr>
          <w:rFonts w:eastAsia="Times New Roman" w:cs="Times New Roman"/>
          <w:szCs w:val="20"/>
          <w:lang w:val="uk-UA" w:eastAsia="zh-CN"/>
        </w:rPr>
      </w:pPr>
    </w:p>
    <w:p w14:paraId="36BA663D" w14:textId="1D583313" w:rsidR="00B22DBE" w:rsidRPr="00F10331" w:rsidRDefault="00B22DBE" w:rsidP="00B22DBE">
      <w:pPr>
        <w:shd w:val="clear" w:color="auto" w:fill="FFFFFF"/>
        <w:overflowPunct w:val="0"/>
        <w:autoSpaceDE w:val="0"/>
        <w:spacing w:before="182" w:line="240" w:lineRule="auto"/>
        <w:ind w:left="67" w:firstLine="0"/>
        <w:jc w:val="left"/>
        <w:textAlignment w:val="baseline"/>
        <w:rPr>
          <w:rFonts w:ascii="TimesET" w:eastAsia="Times New Roman" w:hAnsi="TimesET" w:cs="TimesET"/>
          <w:sz w:val="24"/>
          <w:szCs w:val="20"/>
          <w:lang w:val="uk-UA" w:eastAsia="zh-CN"/>
        </w:rPr>
      </w:pPr>
      <w:r w:rsidRPr="00B22DBE">
        <w:rPr>
          <w:rFonts w:eastAsia="Times New Roman" w:cs="Times New Roman"/>
          <w:color w:val="000000"/>
          <w:spacing w:val="-1"/>
          <w:szCs w:val="20"/>
          <w:lang w:val="uk-UA" w:eastAsia="zh-CN"/>
        </w:rPr>
        <w:t xml:space="preserve">7. </w:t>
      </w:r>
      <w:r w:rsidR="00F10331">
        <w:rPr>
          <w:rFonts w:eastAsia="Times New Roman" w:cs="Times New Roman"/>
          <w:color w:val="000000"/>
          <w:spacing w:val="-1"/>
          <w:szCs w:val="20"/>
          <w:lang w:val="uk-UA" w:eastAsia="zh-CN"/>
        </w:rPr>
        <w:t xml:space="preserve">  </w:t>
      </w:r>
      <w:r w:rsidRPr="00B22DBE">
        <w:rPr>
          <w:rFonts w:eastAsia="Times New Roman" w:cs="Times New Roman"/>
          <w:color w:val="000000"/>
          <w:spacing w:val="-1"/>
          <w:szCs w:val="20"/>
          <w:lang w:val="uk-UA" w:eastAsia="zh-CN"/>
        </w:rPr>
        <w:t>Дата видачі завдання</w:t>
      </w:r>
      <w:r w:rsidR="00E34F2C" w:rsidRPr="00F10331">
        <w:rPr>
          <w:rFonts w:eastAsia="Times New Roman" w:cs="Times New Roman"/>
          <w:color w:val="000000"/>
          <w:spacing w:val="-1"/>
          <w:szCs w:val="20"/>
          <w:lang w:val="uk-UA" w:eastAsia="zh-CN"/>
        </w:rPr>
        <w:t xml:space="preserve"> </w:t>
      </w:r>
      <w:r w:rsidR="00C52244" w:rsidRPr="00BB0C99">
        <w:rPr>
          <w:rFonts w:eastAsia="Times New Roman" w:cs="Times New Roman"/>
          <w:color w:val="000000"/>
          <w:spacing w:val="-1"/>
          <w:szCs w:val="20"/>
          <w:highlight w:val="yellow"/>
          <w:u w:val="single"/>
          <w:lang w:val="uk-UA" w:eastAsia="zh-CN"/>
        </w:rPr>
        <w:t>«30» серпня 2020 р.</w:t>
      </w:r>
    </w:p>
    <w:p w14:paraId="27F10721" w14:textId="77777777" w:rsidR="00B22DBE" w:rsidRPr="00B22DBE" w:rsidRDefault="00B22DBE" w:rsidP="00B22DBE">
      <w:pPr>
        <w:shd w:val="clear" w:color="auto" w:fill="FFFFFF"/>
        <w:overflowPunct w:val="0"/>
        <w:autoSpaceDE w:val="0"/>
        <w:spacing w:line="240" w:lineRule="auto"/>
        <w:ind w:left="550" w:firstLine="720"/>
        <w:jc w:val="left"/>
        <w:textAlignment w:val="baseline"/>
        <w:rPr>
          <w:rFonts w:eastAsia="Times New Roman" w:cs="Times New Roman"/>
          <w:color w:val="000000"/>
          <w:spacing w:val="-3"/>
          <w:szCs w:val="20"/>
          <w:lang w:val="uk-UA" w:eastAsia="zh-CN"/>
        </w:rPr>
      </w:pPr>
    </w:p>
    <w:p w14:paraId="64AB5613" w14:textId="77777777" w:rsidR="00B22DBE" w:rsidRPr="00F10331" w:rsidRDefault="00B22DBE" w:rsidP="00B22DBE">
      <w:pPr>
        <w:shd w:val="clear" w:color="auto" w:fill="FFFFFF"/>
        <w:overflowPunct w:val="0"/>
        <w:autoSpaceDE w:val="0"/>
        <w:spacing w:before="120" w:line="240" w:lineRule="auto"/>
        <w:ind w:right="6" w:firstLine="0"/>
        <w:jc w:val="center"/>
        <w:textAlignment w:val="baseline"/>
        <w:rPr>
          <w:rFonts w:ascii="TimesET" w:eastAsia="Times New Roman" w:hAnsi="TimesET" w:cs="TimesET"/>
          <w:sz w:val="24"/>
          <w:szCs w:val="20"/>
          <w:lang w:val="uk-UA" w:eastAsia="zh-CN"/>
        </w:rPr>
      </w:pPr>
      <w:r w:rsidRPr="00B22DBE">
        <w:rPr>
          <w:rFonts w:eastAsia="Times New Roman" w:cs="Times New Roman"/>
          <w:color w:val="000000"/>
          <w:szCs w:val="20"/>
          <w:lang w:val="uk-UA" w:eastAsia="zh-CN"/>
        </w:rPr>
        <w:t>Календарний план</w:t>
      </w:r>
    </w:p>
    <w:p w14:paraId="1C1215FC" w14:textId="77777777" w:rsidR="00B22DBE" w:rsidRPr="00B22DBE" w:rsidRDefault="00B22DBE" w:rsidP="00B22DBE">
      <w:pPr>
        <w:overflowPunct w:val="0"/>
        <w:autoSpaceDE w:val="0"/>
        <w:spacing w:after="168" w:line="1" w:lineRule="exact"/>
        <w:ind w:firstLine="0"/>
        <w:jc w:val="left"/>
        <w:textAlignment w:val="baseline"/>
        <w:rPr>
          <w:rFonts w:eastAsia="Times New Roman" w:cs="Times New Roman"/>
          <w:szCs w:val="20"/>
          <w:lang w:val="uk-UA" w:eastAsia="zh-CN"/>
        </w:rPr>
      </w:pPr>
    </w:p>
    <w:tbl>
      <w:tblPr>
        <w:tblW w:w="0" w:type="auto"/>
        <w:tblInd w:w="40" w:type="dxa"/>
        <w:tblLayout w:type="fixed"/>
        <w:tblCellMar>
          <w:left w:w="40" w:type="dxa"/>
          <w:right w:w="40" w:type="dxa"/>
        </w:tblCellMar>
        <w:tblLook w:val="0000" w:firstRow="0" w:lastRow="0" w:firstColumn="0" w:lastColumn="0" w:noHBand="0" w:noVBand="0"/>
      </w:tblPr>
      <w:tblGrid>
        <w:gridCol w:w="567"/>
        <w:gridCol w:w="4395"/>
        <w:gridCol w:w="3138"/>
        <w:gridCol w:w="1665"/>
      </w:tblGrid>
      <w:tr w:rsidR="00B22DBE" w:rsidRPr="00F10331" w14:paraId="71C597F8" w14:textId="77777777" w:rsidTr="000303A1">
        <w:trPr>
          <w:trHeight w:hRule="exact" w:val="720"/>
        </w:trPr>
        <w:tc>
          <w:tcPr>
            <w:tcW w:w="567" w:type="dxa"/>
            <w:tcBorders>
              <w:top w:val="single" w:sz="6" w:space="0" w:color="000000"/>
              <w:left w:val="single" w:sz="6" w:space="0" w:color="000000"/>
              <w:bottom w:val="single" w:sz="6" w:space="0" w:color="000000"/>
              <w:right w:val="single" w:sz="6" w:space="0" w:color="000000"/>
            </w:tcBorders>
            <w:shd w:val="clear" w:color="auto" w:fill="FFFFFF"/>
          </w:tcPr>
          <w:p w14:paraId="7CE21A6B" w14:textId="77777777" w:rsidR="00B22DBE" w:rsidRPr="00B22DBE" w:rsidRDefault="00B22DBE" w:rsidP="00B22DBE">
            <w:pPr>
              <w:shd w:val="clear" w:color="auto" w:fill="FFFFFF"/>
              <w:overflowPunct w:val="0"/>
              <w:autoSpaceDE w:val="0"/>
              <w:snapToGrid w:val="0"/>
              <w:spacing w:line="187" w:lineRule="exact"/>
              <w:ind w:right="110" w:firstLine="24"/>
              <w:jc w:val="left"/>
              <w:textAlignment w:val="baseline"/>
              <w:rPr>
                <w:rFonts w:eastAsia="Times New Roman" w:cs="Times New Roman"/>
                <w:color w:val="000000"/>
                <w:szCs w:val="20"/>
                <w:lang w:val="uk-UA" w:eastAsia="zh-CN"/>
              </w:rPr>
            </w:pPr>
          </w:p>
          <w:p w14:paraId="091C6BB7" w14:textId="77777777" w:rsidR="00B22DBE" w:rsidRPr="00F10331" w:rsidRDefault="00B22DBE" w:rsidP="00B22DBE">
            <w:pPr>
              <w:shd w:val="clear" w:color="auto" w:fill="FFFFFF"/>
              <w:overflowPunct w:val="0"/>
              <w:autoSpaceDE w:val="0"/>
              <w:spacing w:line="187" w:lineRule="exact"/>
              <w:ind w:right="110" w:firstLine="24"/>
              <w:jc w:val="left"/>
              <w:textAlignment w:val="baseline"/>
              <w:rPr>
                <w:rFonts w:ascii="TimesET" w:eastAsia="Times New Roman" w:hAnsi="TimesET" w:cs="TimesET"/>
                <w:sz w:val="24"/>
                <w:szCs w:val="20"/>
                <w:lang w:val="uk-UA" w:eastAsia="zh-CN"/>
              </w:rPr>
            </w:pPr>
            <w:r w:rsidRPr="00B22DBE">
              <w:rPr>
                <w:rFonts w:eastAsia="Times New Roman" w:cs="Times New Roman"/>
                <w:color w:val="000000"/>
                <w:szCs w:val="20"/>
                <w:lang w:val="uk-UA" w:eastAsia="zh-CN"/>
              </w:rPr>
              <w:t xml:space="preserve">№ </w:t>
            </w:r>
            <w:r w:rsidRPr="00B22DBE">
              <w:rPr>
                <w:rFonts w:eastAsia="Times New Roman" w:cs="Times New Roman"/>
                <w:color w:val="000000"/>
                <w:spacing w:val="-6"/>
                <w:szCs w:val="20"/>
                <w:lang w:val="uk-UA" w:eastAsia="zh-CN"/>
              </w:rPr>
              <w:t>п/п</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Pr>
          <w:p w14:paraId="225D143D" w14:textId="77777777" w:rsidR="00B22DBE" w:rsidRPr="00F10331" w:rsidRDefault="00B22DBE" w:rsidP="00B22DBE">
            <w:pPr>
              <w:shd w:val="clear" w:color="auto" w:fill="FFFFFF"/>
              <w:overflowPunct w:val="0"/>
              <w:autoSpaceDE w:val="0"/>
              <w:spacing w:line="240" w:lineRule="auto"/>
              <w:ind w:right="197" w:firstLine="0"/>
              <w:jc w:val="left"/>
              <w:textAlignment w:val="baseline"/>
              <w:rPr>
                <w:rFonts w:ascii="TimesET" w:eastAsia="Times New Roman" w:hAnsi="TimesET" w:cs="TimesET"/>
                <w:sz w:val="24"/>
                <w:szCs w:val="20"/>
                <w:lang w:val="uk-UA" w:eastAsia="zh-CN"/>
              </w:rPr>
            </w:pPr>
            <w:r w:rsidRPr="00B22DBE">
              <w:rPr>
                <w:rFonts w:eastAsia="Times New Roman" w:cs="Times New Roman"/>
                <w:color w:val="000000"/>
                <w:spacing w:val="3"/>
                <w:szCs w:val="20"/>
                <w:lang w:val="uk-UA" w:eastAsia="zh-CN"/>
              </w:rPr>
              <w:t xml:space="preserve">Найменування етапів дипломного </w:t>
            </w:r>
            <w:proofErr w:type="spellStart"/>
            <w:r w:rsidRPr="00B22DBE">
              <w:rPr>
                <w:rFonts w:eastAsia="Times New Roman" w:cs="Times New Roman"/>
                <w:color w:val="000000"/>
                <w:spacing w:val="1"/>
                <w:szCs w:val="20"/>
                <w:lang w:val="uk-UA" w:eastAsia="zh-CN"/>
              </w:rPr>
              <w:t>проєкту</w:t>
            </w:r>
            <w:proofErr w:type="spellEnd"/>
          </w:p>
        </w:tc>
        <w:tc>
          <w:tcPr>
            <w:tcW w:w="3138" w:type="dxa"/>
            <w:tcBorders>
              <w:top w:val="single" w:sz="6" w:space="0" w:color="000000"/>
              <w:left w:val="single" w:sz="6" w:space="0" w:color="000000"/>
              <w:bottom w:val="single" w:sz="6" w:space="0" w:color="000000"/>
              <w:right w:val="single" w:sz="6" w:space="0" w:color="000000"/>
            </w:tcBorders>
            <w:shd w:val="clear" w:color="auto" w:fill="FFFFFF"/>
          </w:tcPr>
          <w:p w14:paraId="67DE29F2" w14:textId="77777777" w:rsidR="00B22DBE" w:rsidRPr="00F10331" w:rsidRDefault="00B22DBE" w:rsidP="00B22DBE">
            <w:pPr>
              <w:shd w:val="clear" w:color="auto" w:fill="FFFFFF"/>
              <w:tabs>
                <w:tab w:val="left" w:pos="2099"/>
              </w:tabs>
              <w:overflowPunct w:val="0"/>
              <w:autoSpaceDE w:val="0"/>
              <w:spacing w:line="240" w:lineRule="auto"/>
              <w:ind w:right="317" w:firstLine="19"/>
              <w:jc w:val="left"/>
              <w:textAlignment w:val="baseline"/>
              <w:rPr>
                <w:rFonts w:ascii="TimesET" w:eastAsia="Times New Roman" w:hAnsi="TimesET" w:cs="TimesET"/>
                <w:sz w:val="24"/>
                <w:szCs w:val="20"/>
                <w:lang w:val="uk-UA" w:eastAsia="zh-CN"/>
              </w:rPr>
            </w:pPr>
            <w:r w:rsidRPr="00B22DBE">
              <w:rPr>
                <w:rFonts w:eastAsia="Times New Roman" w:cs="Times New Roman"/>
                <w:color w:val="000000"/>
                <w:spacing w:val="3"/>
                <w:szCs w:val="20"/>
                <w:lang w:val="uk-UA" w:eastAsia="zh-CN"/>
              </w:rPr>
              <w:t xml:space="preserve">Терміни виконання етапів </w:t>
            </w:r>
            <w:proofErr w:type="spellStart"/>
            <w:r w:rsidRPr="00B22DBE">
              <w:rPr>
                <w:rFonts w:eastAsia="Times New Roman" w:cs="Times New Roman"/>
                <w:color w:val="000000"/>
                <w:spacing w:val="4"/>
                <w:szCs w:val="20"/>
                <w:lang w:val="uk-UA" w:eastAsia="zh-CN"/>
              </w:rPr>
              <w:t>проєкту</w:t>
            </w:r>
            <w:proofErr w:type="spellEnd"/>
          </w:p>
        </w:tc>
        <w:tc>
          <w:tcPr>
            <w:tcW w:w="1665" w:type="dxa"/>
            <w:tcBorders>
              <w:top w:val="single" w:sz="6" w:space="0" w:color="000000"/>
              <w:left w:val="single" w:sz="6" w:space="0" w:color="000000"/>
              <w:bottom w:val="single" w:sz="6" w:space="0" w:color="000000"/>
              <w:right w:val="single" w:sz="6" w:space="0" w:color="000000"/>
            </w:tcBorders>
            <w:shd w:val="clear" w:color="auto" w:fill="FFFFFF"/>
          </w:tcPr>
          <w:p w14:paraId="50FC152F" w14:textId="77777777" w:rsidR="00B22DBE" w:rsidRPr="00F10331"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uk-UA" w:eastAsia="zh-CN"/>
              </w:rPr>
            </w:pPr>
            <w:r w:rsidRPr="00B22DBE">
              <w:rPr>
                <w:rFonts w:eastAsia="Times New Roman" w:cs="Times New Roman"/>
                <w:color w:val="000000"/>
                <w:spacing w:val="-1"/>
                <w:szCs w:val="20"/>
                <w:lang w:val="uk-UA" w:eastAsia="zh-CN"/>
              </w:rPr>
              <w:t>Примітки</w:t>
            </w:r>
          </w:p>
        </w:tc>
      </w:tr>
      <w:tr w:rsidR="00B22DBE" w:rsidRPr="00B22DBE" w14:paraId="5A2E134B" w14:textId="77777777" w:rsidTr="000303A1">
        <w:trPr>
          <w:trHeight w:hRule="exact" w:val="360"/>
        </w:trPr>
        <w:tc>
          <w:tcPr>
            <w:tcW w:w="567" w:type="dxa"/>
            <w:tcBorders>
              <w:top w:val="single" w:sz="6" w:space="0" w:color="000000"/>
              <w:left w:val="single" w:sz="6" w:space="0" w:color="000000"/>
              <w:bottom w:val="single" w:sz="6" w:space="0" w:color="000000"/>
              <w:right w:val="single" w:sz="6" w:space="0" w:color="000000"/>
            </w:tcBorders>
            <w:shd w:val="clear" w:color="auto" w:fill="FFFFFF"/>
          </w:tcPr>
          <w:p w14:paraId="4463F483" w14:textId="77777777" w:rsidR="00B22DBE" w:rsidRPr="00F10331"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uk-UA" w:eastAsia="zh-CN"/>
              </w:rPr>
            </w:pPr>
            <w:r w:rsidRPr="00B22DBE">
              <w:rPr>
                <w:rFonts w:eastAsia="Times New Roman" w:cs="Times New Roman"/>
                <w:color w:val="000000"/>
                <w:szCs w:val="20"/>
                <w:lang w:val="uk-UA" w:eastAsia="zh-CN"/>
              </w:rPr>
              <w:t>1.</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Pr>
          <w:p w14:paraId="49A82353"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i/>
                <w:iCs/>
                <w:color w:val="000000"/>
                <w:spacing w:val="-4"/>
                <w:szCs w:val="20"/>
                <w:lang w:val="uk-UA" w:eastAsia="zh-CN"/>
              </w:rPr>
              <w:t xml:space="preserve">Затвердження теми </w:t>
            </w:r>
            <w:proofErr w:type="spellStart"/>
            <w:r w:rsidRPr="00B22DBE">
              <w:rPr>
                <w:rFonts w:eastAsia="Times New Roman" w:cs="Times New Roman"/>
                <w:i/>
                <w:iCs/>
                <w:color w:val="000000"/>
                <w:spacing w:val="-4"/>
                <w:szCs w:val="20"/>
                <w:lang w:val="uk-UA" w:eastAsia="zh-CN"/>
              </w:rPr>
              <w:t>проєкту</w:t>
            </w:r>
            <w:proofErr w:type="spellEnd"/>
          </w:p>
        </w:tc>
        <w:tc>
          <w:tcPr>
            <w:tcW w:w="3138" w:type="dxa"/>
            <w:tcBorders>
              <w:top w:val="single" w:sz="6" w:space="0" w:color="000000"/>
              <w:left w:val="single" w:sz="6" w:space="0" w:color="000000"/>
              <w:bottom w:val="single" w:sz="6" w:space="0" w:color="000000"/>
              <w:right w:val="single" w:sz="6" w:space="0" w:color="000000"/>
            </w:tcBorders>
            <w:shd w:val="clear" w:color="auto" w:fill="FFFFFF"/>
          </w:tcPr>
          <w:p w14:paraId="526009E8" w14:textId="71905B9A" w:rsidR="00B22DBE" w:rsidRPr="00BB0C99" w:rsidRDefault="00145366" w:rsidP="00145366">
            <w:pPr>
              <w:shd w:val="clear" w:color="auto" w:fill="FFFFFF"/>
              <w:overflowPunct w:val="0"/>
              <w:autoSpaceDE w:val="0"/>
              <w:spacing w:line="240" w:lineRule="auto"/>
              <w:ind w:firstLine="0"/>
              <w:jc w:val="left"/>
              <w:textAlignment w:val="baseline"/>
              <w:rPr>
                <w:rFonts w:ascii="TimesET" w:eastAsia="Times New Roman" w:hAnsi="TimesET" w:cs="TimesET"/>
                <w:sz w:val="24"/>
                <w:szCs w:val="20"/>
                <w:highlight w:val="yellow"/>
                <w:lang w:val="ru-RU" w:eastAsia="zh-CN"/>
              </w:rPr>
            </w:pPr>
            <w:r w:rsidRPr="00BB0C99">
              <w:rPr>
                <w:rFonts w:eastAsia="Times New Roman" w:cs="Times New Roman"/>
                <w:i/>
                <w:iCs/>
                <w:color w:val="000000"/>
                <w:spacing w:val="5"/>
                <w:szCs w:val="20"/>
                <w:highlight w:val="yellow"/>
                <w:lang w:val="uk-UA" w:eastAsia="zh-CN"/>
              </w:rPr>
              <w:t>10.12.2020</w:t>
            </w:r>
            <w:r w:rsidR="00B22DBE" w:rsidRPr="00BB0C99">
              <w:rPr>
                <w:rFonts w:eastAsia="Times New Roman" w:cs="Times New Roman"/>
                <w:i/>
                <w:iCs/>
                <w:color w:val="000000"/>
                <w:spacing w:val="5"/>
                <w:szCs w:val="20"/>
                <w:highlight w:val="yellow"/>
                <w:lang w:val="uk-UA" w:eastAsia="zh-CN"/>
              </w:rPr>
              <w:t>-15.12.202</w:t>
            </w:r>
            <w:r w:rsidRPr="00BB0C99">
              <w:rPr>
                <w:rFonts w:eastAsia="Times New Roman" w:cs="Times New Roman"/>
                <w:i/>
                <w:iCs/>
                <w:color w:val="000000"/>
                <w:spacing w:val="5"/>
                <w:szCs w:val="20"/>
                <w:highlight w:val="yellow"/>
                <w:lang w:val="uk-UA" w:eastAsia="zh-CN"/>
              </w:rPr>
              <w:t>0</w:t>
            </w:r>
          </w:p>
        </w:tc>
        <w:tc>
          <w:tcPr>
            <w:tcW w:w="1665" w:type="dxa"/>
            <w:tcBorders>
              <w:top w:val="single" w:sz="6" w:space="0" w:color="000000"/>
              <w:left w:val="single" w:sz="6" w:space="0" w:color="000000"/>
              <w:bottom w:val="single" w:sz="6" w:space="0" w:color="000000"/>
              <w:right w:val="single" w:sz="6" w:space="0" w:color="000000"/>
            </w:tcBorders>
            <w:shd w:val="clear" w:color="auto" w:fill="FFFFFF"/>
          </w:tcPr>
          <w:p w14:paraId="4968F28E" w14:textId="77777777" w:rsidR="00B22DBE" w:rsidRPr="00B22DBE" w:rsidRDefault="00B22DBE" w:rsidP="00B22DBE">
            <w:pPr>
              <w:shd w:val="clear" w:color="auto" w:fill="FFFFFF"/>
              <w:overflowPunct w:val="0"/>
              <w:autoSpaceDE w:val="0"/>
              <w:snapToGrid w:val="0"/>
              <w:spacing w:line="240" w:lineRule="auto"/>
              <w:ind w:firstLine="0"/>
              <w:jc w:val="left"/>
              <w:textAlignment w:val="baseline"/>
              <w:rPr>
                <w:rFonts w:eastAsia="Times New Roman" w:cs="Times New Roman"/>
                <w:szCs w:val="20"/>
                <w:lang w:val="uk-UA" w:eastAsia="zh-CN"/>
              </w:rPr>
            </w:pPr>
          </w:p>
        </w:tc>
      </w:tr>
      <w:tr w:rsidR="00B22DBE" w:rsidRPr="00B22DBE" w14:paraId="4D680617" w14:textId="77777777" w:rsidTr="000303A1">
        <w:trPr>
          <w:trHeight w:hRule="exact" w:val="421"/>
        </w:trPr>
        <w:tc>
          <w:tcPr>
            <w:tcW w:w="567" w:type="dxa"/>
            <w:tcBorders>
              <w:top w:val="single" w:sz="6" w:space="0" w:color="000000"/>
              <w:left w:val="single" w:sz="6" w:space="0" w:color="000000"/>
              <w:bottom w:val="single" w:sz="6" w:space="0" w:color="000000"/>
              <w:right w:val="single" w:sz="6" w:space="0" w:color="000000"/>
            </w:tcBorders>
            <w:shd w:val="clear" w:color="auto" w:fill="FFFFFF"/>
          </w:tcPr>
          <w:p w14:paraId="34A6F8B1"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i/>
                <w:iCs/>
                <w:color w:val="000000"/>
                <w:szCs w:val="20"/>
                <w:lang w:val="uk-UA" w:eastAsia="zh-CN"/>
              </w:rPr>
              <w:t>2.</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Pr>
          <w:p w14:paraId="049F6CFB"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i/>
                <w:iCs/>
                <w:color w:val="000000"/>
                <w:spacing w:val="-1"/>
                <w:szCs w:val="20"/>
                <w:lang w:val="uk-UA" w:eastAsia="zh-CN"/>
              </w:rPr>
              <w:t>Вивчення та аналіз завдання</w:t>
            </w:r>
          </w:p>
        </w:tc>
        <w:tc>
          <w:tcPr>
            <w:tcW w:w="3138" w:type="dxa"/>
            <w:tcBorders>
              <w:top w:val="single" w:sz="6" w:space="0" w:color="000000"/>
              <w:left w:val="single" w:sz="6" w:space="0" w:color="000000"/>
              <w:bottom w:val="single" w:sz="6" w:space="0" w:color="000000"/>
              <w:right w:val="single" w:sz="6" w:space="0" w:color="000000"/>
            </w:tcBorders>
            <w:shd w:val="clear" w:color="auto" w:fill="FFFFFF"/>
          </w:tcPr>
          <w:p w14:paraId="73248204" w14:textId="74FCB6ED" w:rsidR="00B22DBE" w:rsidRPr="00BB0C99" w:rsidRDefault="00B22DBE" w:rsidP="00145366">
            <w:pPr>
              <w:shd w:val="clear" w:color="auto" w:fill="FFFFFF"/>
              <w:overflowPunct w:val="0"/>
              <w:autoSpaceDE w:val="0"/>
              <w:spacing w:line="240" w:lineRule="auto"/>
              <w:ind w:firstLine="0"/>
              <w:jc w:val="left"/>
              <w:textAlignment w:val="baseline"/>
              <w:rPr>
                <w:rFonts w:ascii="TimesET" w:eastAsia="Times New Roman" w:hAnsi="TimesET" w:cs="TimesET"/>
                <w:sz w:val="24"/>
                <w:szCs w:val="20"/>
                <w:highlight w:val="yellow"/>
                <w:lang w:val="ru-RU" w:eastAsia="zh-CN"/>
              </w:rPr>
            </w:pPr>
            <w:r w:rsidRPr="00BB0C99">
              <w:rPr>
                <w:rFonts w:eastAsia="Times New Roman" w:cs="Times New Roman"/>
                <w:i/>
                <w:iCs/>
                <w:color w:val="000000"/>
                <w:spacing w:val="5"/>
                <w:szCs w:val="20"/>
                <w:highlight w:val="yellow"/>
                <w:lang w:val="uk-UA" w:eastAsia="zh-CN"/>
              </w:rPr>
              <w:t>15.12.202</w:t>
            </w:r>
            <w:r w:rsidR="00145366" w:rsidRPr="00BB0C99">
              <w:rPr>
                <w:rFonts w:eastAsia="Times New Roman" w:cs="Times New Roman"/>
                <w:i/>
                <w:iCs/>
                <w:color w:val="000000"/>
                <w:spacing w:val="5"/>
                <w:szCs w:val="20"/>
                <w:highlight w:val="yellow"/>
                <w:lang w:val="uk-UA" w:eastAsia="zh-CN"/>
              </w:rPr>
              <w:t>0</w:t>
            </w:r>
            <w:r w:rsidRPr="00BB0C99">
              <w:rPr>
                <w:rFonts w:eastAsia="Times New Roman" w:cs="Times New Roman"/>
                <w:i/>
                <w:iCs/>
                <w:color w:val="000000"/>
                <w:spacing w:val="6"/>
                <w:szCs w:val="20"/>
                <w:highlight w:val="yellow"/>
                <w:lang w:val="uk-UA" w:eastAsia="zh-CN"/>
              </w:rPr>
              <w:t>-15.03.2021</w:t>
            </w:r>
          </w:p>
        </w:tc>
        <w:tc>
          <w:tcPr>
            <w:tcW w:w="1665" w:type="dxa"/>
            <w:tcBorders>
              <w:top w:val="single" w:sz="6" w:space="0" w:color="000000"/>
              <w:left w:val="single" w:sz="6" w:space="0" w:color="000000"/>
              <w:bottom w:val="single" w:sz="6" w:space="0" w:color="000000"/>
              <w:right w:val="single" w:sz="6" w:space="0" w:color="000000"/>
            </w:tcBorders>
            <w:shd w:val="clear" w:color="auto" w:fill="FFFFFF"/>
          </w:tcPr>
          <w:p w14:paraId="5A9CD36E" w14:textId="77777777" w:rsidR="00B22DBE" w:rsidRPr="00B22DBE" w:rsidRDefault="00B22DBE" w:rsidP="00B22DBE">
            <w:pPr>
              <w:shd w:val="clear" w:color="auto" w:fill="FFFFFF"/>
              <w:overflowPunct w:val="0"/>
              <w:autoSpaceDE w:val="0"/>
              <w:snapToGrid w:val="0"/>
              <w:spacing w:line="240" w:lineRule="auto"/>
              <w:ind w:firstLine="0"/>
              <w:jc w:val="left"/>
              <w:textAlignment w:val="baseline"/>
              <w:rPr>
                <w:rFonts w:eastAsia="Times New Roman" w:cs="Times New Roman"/>
                <w:szCs w:val="20"/>
                <w:lang w:val="uk-UA" w:eastAsia="zh-CN"/>
              </w:rPr>
            </w:pPr>
          </w:p>
        </w:tc>
      </w:tr>
      <w:tr w:rsidR="00B22DBE" w:rsidRPr="00B22DBE" w14:paraId="08EF5B6C" w14:textId="77777777" w:rsidTr="000303A1">
        <w:trPr>
          <w:cantSplit/>
          <w:trHeight w:val="622"/>
        </w:trPr>
        <w:tc>
          <w:tcPr>
            <w:tcW w:w="567" w:type="dxa"/>
            <w:tcBorders>
              <w:top w:val="single" w:sz="6" w:space="0" w:color="000000"/>
              <w:left w:val="single" w:sz="6" w:space="0" w:color="000000"/>
              <w:bottom w:val="single" w:sz="6" w:space="0" w:color="000000"/>
              <w:right w:val="single" w:sz="6" w:space="0" w:color="000000"/>
            </w:tcBorders>
            <w:shd w:val="clear" w:color="auto" w:fill="FFFFFF"/>
          </w:tcPr>
          <w:p w14:paraId="2ABE861C"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i/>
                <w:iCs/>
                <w:color w:val="000000"/>
                <w:szCs w:val="20"/>
                <w:lang w:val="uk-UA" w:eastAsia="zh-CN"/>
              </w:rPr>
              <w:t>3.</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Pr>
          <w:p w14:paraId="6A2BAD45"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i/>
                <w:iCs/>
                <w:color w:val="000000"/>
                <w:spacing w:val="-3"/>
                <w:szCs w:val="20"/>
                <w:lang w:val="uk-UA" w:eastAsia="zh-CN"/>
              </w:rPr>
              <w:t>Розробка архітектури та загальної</w:t>
            </w:r>
          </w:p>
          <w:p w14:paraId="28A32CC0"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i/>
                <w:iCs/>
                <w:color w:val="000000"/>
                <w:spacing w:val="1"/>
                <w:szCs w:val="20"/>
                <w:lang w:val="uk-UA" w:eastAsia="zh-CN"/>
              </w:rPr>
              <w:t>структури системи</w:t>
            </w:r>
          </w:p>
        </w:tc>
        <w:tc>
          <w:tcPr>
            <w:tcW w:w="3138" w:type="dxa"/>
            <w:tcBorders>
              <w:top w:val="single" w:sz="6" w:space="0" w:color="000000"/>
              <w:left w:val="single" w:sz="6" w:space="0" w:color="000000"/>
              <w:bottom w:val="single" w:sz="6" w:space="0" w:color="000000"/>
              <w:right w:val="single" w:sz="6" w:space="0" w:color="000000"/>
            </w:tcBorders>
            <w:shd w:val="clear" w:color="auto" w:fill="FFFFFF"/>
          </w:tcPr>
          <w:p w14:paraId="16F87ED2" w14:textId="77777777" w:rsidR="00B22DBE" w:rsidRPr="00BB0C99"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highlight w:val="yellow"/>
                <w:lang w:val="ru-RU" w:eastAsia="zh-CN"/>
              </w:rPr>
            </w:pPr>
            <w:r w:rsidRPr="00BB0C99">
              <w:rPr>
                <w:rFonts w:eastAsia="Times New Roman" w:cs="Times New Roman"/>
                <w:i/>
                <w:iCs/>
                <w:color w:val="000000"/>
                <w:spacing w:val="5"/>
                <w:szCs w:val="20"/>
                <w:highlight w:val="yellow"/>
                <w:lang w:val="uk-UA" w:eastAsia="zh-CN"/>
              </w:rPr>
              <w:t>15.03.</w:t>
            </w:r>
            <w:r w:rsidRPr="00BB0C99">
              <w:rPr>
                <w:rFonts w:eastAsia="Times New Roman" w:cs="Times New Roman"/>
                <w:i/>
                <w:iCs/>
                <w:color w:val="000000"/>
                <w:spacing w:val="6"/>
                <w:szCs w:val="20"/>
                <w:highlight w:val="yellow"/>
                <w:lang w:val="uk-UA" w:eastAsia="zh-CN"/>
              </w:rPr>
              <w:t>2021</w:t>
            </w:r>
            <w:r w:rsidRPr="00BB0C99">
              <w:rPr>
                <w:rFonts w:eastAsia="Times New Roman" w:cs="Times New Roman"/>
                <w:i/>
                <w:iCs/>
                <w:color w:val="000000"/>
                <w:spacing w:val="5"/>
                <w:szCs w:val="20"/>
                <w:highlight w:val="yellow"/>
                <w:lang w:val="uk-UA" w:eastAsia="zh-CN"/>
              </w:rPr>
              <w:t>-25.03.</w:t>
            </w:r>
            <w:r w:rsidRPr="00BB0C99">
              <w:rPr>
                <w:rFonts w:eastAsia="Times New Roman" w:cs="Times New Roman"/>
                <w:i/>
                <w:iCs/>
                <w:color w:val="000000"/>
                <w:spacing w:val="6"/>
                <w:szCs w:val="20"/>
                <w:highlight w:val="yellow"/>
                <w:lang w:val="uk-UA" w:eastAsia="zh-CN"/>
              </w:rPr>
              <w:t>2021</w:t>
            </w:r>
          </w:p>
        </w:tc>
        <w:tc>
          <w:tcPr>
            <w:tcW w:w="1665" w:type="dxa"/>
            <w:tcBorders>
              <w:top w:val="single" w:sz="6" w:space="0" w:color="000000"/>
              <w:left w:val="single" w:sz="6" w:space="0" w:color="000000"/>
              <w:bottom w:val="single" w:sz="6" w:space="0" w:color="000000"/>
              <w:right w:val="single" w:sz="6" w:space="0" w:color="000000"/>
            </w:tcBorders>
            <w:shd w:val="clear" w:color="auto" w:fill="FFFFFF"/>
          </w:tcPr>
          <w:p w14:paraId="5625F330" w14:textId="77777777" w:rsidR="00B22DBE" w:rsidRPr="00B22DBE" w:rsidRDefault="00B22DBE" w:rsidP="00B22DBE">
            <w:pPr>
              <w:shd w:val="clear" w:color="auto" w:fill="FFFFFF"/>
              <w:overflowPunct w:val="0"/>
              <w:autoSpaceDE w:val="0"/>
              <w:snapToGrid w:val="0"/>
              <w:spacing w:line="240" w:lineRule="auto"/>
              <w:ind w:firstLine="0"/>
              <w:jc w:val="left"/>
              <w:textAlignment w:val="baseline"/>
              <w:rPr>
                <w:rFonts w:eastAsia="Times New Roman" w:cs="Times New Roman"/>
                <w:szCs w:val="20"/>
                <w:lang w:val="uk-UA" w:eastAsia="zh-CN"/>
              </w:rPr>
            </w:pPr>
          </w:p>
        </w:tc>
      </w:tr>
      <w:tr w:rsidR="00B22DBE" w:rsidRPr="00B22DBE" w14:paraId="78D25405" w14:textId="77777777" w:rsidTr="000303A1">
        <w:trPr>
          <w:cantSplit/>
          <w:trHeight w:val="714"/>
        </w:trPr>
        <w:tc>
          <w:tcPr>
            <w:tcW w:w="567" w:type="dxa"/>
            <w:tcBorders>
              <w:top w:val="single" w:sz="6" w:space="0" w:color="000000"/>
              <w:left w:val="single" w:sz="6" w:space="0" w:color="000000"/>
              <w:bottom w:val="single" w:sz="6" w:space="0" w:color="000000"/>
              <w:right w:val="single" w:sz="6" w:space="0" w:color="000000"/>
            </w:tcBorders>
            <w:shd w:val="clear" w:color="auto" w:fill="FFFFFF"/>
          </w:tcPr>
          <w:p w14:paraId="6192EFAF"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i/>
                <w:iCs/>
                <w:color w:val="000000"/>
                <w:szCs w:val="20"/>
                <w:lang w:val="uk-UA" w:eastAsia="zh-CN"/>
              </w:rPr>
              <w:t>4.</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Pr>
          <w:p w14:paraId="5D020848"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i/>
                <w:iCs/>
                <w:color w:val="000000"/>
                <w:spacing w:val="1"/>
                <w:szCs w:val="20"/>
                <w:lang w:val="uk-UA" w:eastAsia="zh-CN"/>
              </w:rPr>
              <w:t>Розробка структур окремих</w:t>
            </w:r>
          </w:p>
          <w:p w14:paraId="320487BA"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i/>
                <w:iCs/>
                <w:color w:val="000000"/>
                <w:spacing w:val="2"/>
                <w:szCs w:val="20"/>
                <w:lang w:val="uk-UA" w:eastAsia="zh-CN"/>
              </w:rPr>
              <w:t>підсистем</w:t>
            </w:r>
          </w:p>
        </w:tc>
        <w:tc>
          <w:tcPr>
            <w:tcW w:w="3138" w:type="dxa"/>
            <w:tcBorders>
              <w:top w:val="single" w:sz="6" w:space="0" w:color="000000"/>
              <w:left w:val="single" w:sz="6" w:space="0" w:color="000000"/>
              <w:bottom w:val="single" w:sz="6" w:space="0" w:color="000000"/>
              <w:right w:val="single" w:sz="6" w:space="0" w:color="000000"/>
            </w:tcBorders>
            <w:shd w:val="clear" w:color="auto" w:fill="FFFFFF"/>
          </w:tcPr>
          <w:p w14:paraId="72D7AEAD" w14:textId="77777777" w:rsidR="00B22DBE" w:rsidRPr="00BB0C99"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highlight w:val="yellow"/>
                <w:lang w:val="ru-RU" w:eastAsia="zh-CN"/>
              </w:rPr>
            </w:pPr>
            <w:r w:rsidRPr="00BB0C99">
              <w:rPr>
                <w:rFonts w:eastAsia="Times New Roman" w:cs="Times New Roman"/>
                <w:i/>
                <w:iCs/>
                <w:color w:val="000000"/>
                <w:spacing w:val="6"/>
                <w:szCs w:val="20"/>
                <w:highlight w:val="yellow"/>
                <w:lang w:val="uk-UA" w:eastAsia="zh-CN"/>
              </w:rPr>
              <w:t>25.03.2021-5.04.2021</w:t>
            </w:r>
          </w:p>
        </w:tc>
        <w:tc>
          <w:tcPr>
            <w:tcW w:w="1665" w:type="dxa"/>
            <w:tcBorders>
              <w:top w:val="single" w:sz="6" w:space="0" w:color="000000"/>
              <w:left w:val="single" w:sz="6" w:space="0" w:color="000000"/>
              <w:bottom w:val="single" w:sz="6" w:space="0" w:color="000000"/>
              <w:right w:val="single" w:sz="6" w:space="0" w:color="000000"/>
            </w:tcBorders>
            <w:shd w:val="clear" w:color="auto" w:fill="FFFFFF"/>
          </w:tcPr>
          <w:p w14:paraId="57552752" w14:textId="77777777" w:rsidR="00B22DBE" w:rsidRPr="00B22DBE" w:rsidRDefault="00B22DBE" w:rsidP="00B22DBE">
            <w:pPr>
              <w:shd w:val="clear" w:color="auto" w:fill="FFFFFF"/>
              <w:overflowPunct w:val="0"/>
              <w:autoSpaceDE w:val="0"/>
              <w:snapToGrid w:val="0"/>
              <w:spacing w:line="240" w:lineRule="auto"/>
              <w:ind w:firstLine="0"/>
              <w:jc w:val="left"/>
              <w:textAlignment w:val="baseline"/>
              <w:rPr>
                <w:rFonts w:eastAsia="Times New Roman" w:cs="Times New Roman"/>
                <w:szCs w:val="20"/>
                <w:lang w:val="uk-UA" w:eastAsia="zh-CN"/>
              </w:rPr>
            </w:pPr>
          </w:p>
        </w:tc>
      </w:tr>
      <w:tr w:rsidR="00B22DBE" w:rsidRPr="00B22DBE" w14:paraId="5F966DB9" w14:textId="77777777" w:rsidTr="000303A1">
        <w:trPr>
          <w:trHeight w:hRule="exact" w:val="424"/>
        </w:trPr>
        <w:tc>
          <w:tcPr>
            <w:tcW w:w="567" w:type="dxa"/>
            <w:tcBorders>
              <w:top w:val="single" w:sz="6" w:space="0" w:color="000000"/>
              <w:left w:val="single" w:sz="6" w:space="0" w:color="000000"/>
              <w:bottom w:val="single" w:sz="6" w:space="0" w:color="000000"/>
              <w:right w:val="single" w:sz="6" w:space="0" w:color="000000"/>
            </w:tcBorders>
            <w:shd w:val="clear" w:color="auto" w:fill="FFFFFF"/>
          </w:tcPr>
          <w:p w14:paraId="37EE3ED9"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i/>
                <w:iCs/>
                <w:color w:val="000000"/>
                <w:szCs w:val="20"/>
                <w:lang w:val="uk-UA" w:eastAsia="zh-CN"/>
              </w:rPr>
              <w:t>5.</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Pr>
          <w:p w14:paraId="49EDEE90"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i/>
                <w:iCs/>
                <w:color w:val="000000"/>
                <w:spacing w:val="-3"/>
                <w:szCs w:val="20"/>
                <w:lang w:val="uk-UA" w:eastAsia="zh-CN"/>
              </w:rPr>
              <w:t>Програмна реалізаці</w:t>
            </w:r>
            <w:r w:rsidRPr="00B22DBE">
              <w:rPr>
                <w:rFonts w:eastAsia="Times New Roman" w:cs="Times New Roman"/>
                <w:i/>
                <w:color w:val="000000"/>
                <w:spacing w:val="-3"/>
                <w:szCs w:val="20"/>
                <w:lang w:val="uk-UA" w:eastAsia="zh-CN"/>
              </w:rPr>
              <w:t xml:space="preserve">я </w:t>
            </w:r>
            <w:r w:rsidRPr="00B22DBE">
              <w:rPr>
                <w:rFonts w:eastAsia="Times New Roman" w:cs="Times New Roman"/>
                <w:i/>
                <w:iCs/>
                <w:color w:val="000000"/>
                <w:spacing w:val="-3"/>
                <w:szCs w:val="20"/>
                <w:lang w:val="uk-UA" w:eastAsia="zh-CN"/>
              </w:rPr>
              <w:t>системи</w:t>
            </w:r>
          </w:p>
        </w:tc>
        <w:tc>
          <w:tcPr>
            <w:tcW w:w="3138" w:type="dxa"/>
            <w:tcBorders>
              <w:top w:val="single" w:sz="6" w:space="0" w:color="000000"/>
              <w:left w:val="single" w:sz="6" w:space="0" w:color="000000"/>
              <w:bottom w:val="single" w:sz="6" w:space="0" w:color="000000"/>
              <w:right w:val="single" w:sz="6" w:space="0" w:color="000000"/>
            </w:tcBorders>
            <w:shd w:val="clear" w:color="auto" w:fill="FFFFFF"/>
          </w:tcPr>
          <w:p w14:paraId="47E5DB16" w14:textId="77777777" w:rsidR="00B22DBE" w:rsidRPr="00BB0C99"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highlight w:val="yellow"/>
                <w:lang w:val="ru-RU" w:eastAsia="zh-CN"/>
              </w:rPr>
            </w:pPr>
            <w:r w:rsidRPr="00BB0C99">
              <w:rPr>
                <w:rFonts w:eastAsia="Times New Roman" w:cs="Times New Roman"/>
                <w:i/>
                <w:iCs/>
                <w:color w:val="000000"/>
                <w:spacing w:val="6"/>
                <w:szCs w:val="20"/>
                <w:highlight w:val="yellow"/>
                <w:lang w:val="uk-UA" w:eastAsia="zh-CN"/>
              </w:rPr>
              <w:t>5.04.2021-15.04.2021</w:t>
            </w:r>
          </w:p>
        </w:tc>
        <w:tc>
          <w:tcPr>
            <w:tcW w:w="1665" w:type="dxa"/>
            <w:tcBorders>
              <w:top w:val="single" w:sz="6" w:space="0" w:color="000000"/>
              <w:left w:val="single" w:sz="6" w:space="0" w:color="000000"/>
              <w:bottom w:val="single" w:sz="6" w:space="0" w:color="000000"/>
              <w:right w:val="single" w:sz="6" w:space="0" w:color="000000"/>
            </w:tcBorders>
            <w:shd w:val="clear" w:color="auto" w:fill="FFFFFF"/>
          </w:tcPr>
          <w:p w14:paraId="5812AD7D" w14:textId="77777777" w:rsidR="00B22DBE" w:rsidRPr="00B22DBE" w:rsidRDefault="00B22DBE" w:rsidP="00B22DBE">
            <w:pPr>
              <w:shd w:val="clear" w:color="auto" w:fill="FFFFFF"/>
              <w:overflowPunct w:val="0"/>
              <w:autoSpaceDE w:val="0"/>
              <w:snapToGrid w:val="0"/>
              <w:spacing w:line="240" w:lineRule="auto"/>
              <w:ind w:firstLine="0"/>
              <w:jc w:val="left"/>
              <w:textAlignment w:val="baseline"/>
              <w:rPr>
                <w:rFonts w:eastAsia="Times New Roman" w:cs="Times New Roman"/>
                <w:szCs w:val="20"/>
                <w:lang w:val="uk-UA" w:eastAsia="zh-CN"/>
              </w:rPr>
            </w:pPr>
          </w:p>
        </w:tc>
      </w:tr>
      <w:tr w:rsidR="00B22DBE" w:rsidRPr="00B22DBE" w14:paraId="094E11C9" w14:textId="77777777" w:rsidTr="000303A1">
        <w:trPr>
          <w:trHeight w:hRule="exact" w:val="340"/>
        </w:trPr>
        <w:tc>
          <w:tcPr>
            <w:tcW w:w="567" w:type="dxa"/>
            <w:tcBorders>
              <w:top w:val="single" w:sz="6" w:space="0" w:color="000000"/>
              <w:left w:val="single" w:sz="6" w:space="0" w:color="000000"/>
              <w:bottom w:val="single" w:sz="6" w:space="0" w:color="000000"/>
              <w:right w:val="single" w:sz="6" w:space="0" w:color="000000"/>
            </w:tcBorders>
            <w:shd w:val="clear" w:color="auto" w:fill="FFFFFF"/>
          </w:tcPr>
          <w:p w14:paraId="28FC3FD4"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color w:val="000000"/>
                <w:szCs w:val="20"/>
                <w:lang w:val="uk-UA" w:eastAsia="zh-CN"/>
              </w:rPr>
              <w:t>6.</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Pr>
          <w:p w14:paraId="702977E3"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i/>
                <w:iCs/>
                <w:color w:val="000000"/>
                <w:spacing w:val="-1"/>
                <w:szCs w:val="20"/>
                <w:lang w:val="uk-UA" w:eastAsia="zh-CN"/>
              </w:rPr>
              <w:t>Оформлення пояснювальної записки</w:t>
            </w:r>
          </w:p>
        </w:tc>
        <w:tc>
          <w:tcPr>
            <w:tcW w:w="3138" w:type="dxa"/>
            <w:tcBorders>
              <w:top w:val="single" w:sz="6" w:space="0" w:color="000000"/>
              <w:left w:val="single" w:sz="6" w:space="0" w:color="000000"/>
              <w:bottom w:val="single" w:sz="6" w:space="0" w:color="000000"/>
              <w:right w:val="single" w:sz="6" w:space="0" w:color="000000"/>
            </w:tcBorders>
            <w:shd w:val="clear" w:color="auto" w:fill="FFFFFF"/>
          </w:tcPr>
          <w:p w14:paraId="01E9316F" w14:textId="77777777" w:rsidR="00B22DBE" w:rsidRPr="00BB0C99"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highlight w:val="yellow"/>
                <w:lang w:val="ru-RU" w:eastAsia="zh-CN"/>
              </w:rPr>
            </w:pPr>
            <w:r w:rsidRPr="00BB0C99">
              <w:rPr>
                <w:rFonts w:eastAsia="Times New Roman" w:cs="Times New Roman"/>
                <w:i/>
                <w:iCs/>
                <w:color w:val="000000"/>
                <w:spacing w:val="5"/>
                <w:szCs w:val="20"/>
                <w:highlight w:val="yellow"/>
                <w:lang w:val="uk-UA" w:eastAsia="zh-CN"/>
              </w:rPr>
              <w:t>15.04.</w:t>
            </w:r>
            <w:r w:rsidRPr="00BB0C99">
              <w:rPr>
                <w:rFonts w:eastAsia="Times New Roman" w:cs="Times New Roman"/>
                <w:i/>
                <w:iCs/>
                <w:color w:val="000000"/>
                <w:spacing w:val="6"/>
                <w:szCs w:val="20"/>
                <w:highlight w:val="yellow"/>
                <w:lang w:val="uk-UA" w:eastAsia="zh-CN"/>
              </w:rPr>
              <w:t>2021</w:t>
            </w:r>
            <w:r w:rsidRPr="00BB0C99">
              <w:rPr>
                <w:rFonts w:eastAsia="Times New Roman" w:cs="Times New Roman"/>
                <w:i/>
                <w:iCs/>
                <w:color w:val="000000"/>
                <w:spacing w:val="5"/>
                <w:szCs w:val="20"/>
                <w:highlight w:val="yellow"/>
                <w:lang w:val="uk-UA" w:eastAsia="zh-CN"/>
              </w:rPr>
              <w:t>-20.05.</w:t>
            </w:r>
            <w:r w:rsidRPr="00BB0C99">
              <w:rPr>
                <w:rFonts w:eastAsia="Times New Roman" w:cs="Times New Roman"/>
                <w:i/>
                <w:iCs/>
                <w:color w:val="000000"/>
                <w:spacing w:val="6"/>
                <w:szCs w:val="20"/>
                <w:highlight w:val="yellow"/>
                <w:lang w:val="uk-UA" w:eastAsia="zh-CN"/>
              </w:rPr>
              <w:t>2021</w:t>
            </w:r>
          </w:p>
        </w:tc>
        <w:tc>
          <w:tcPr>
            <w:tcW w:w="1665" w:type="dxa"/>
            <w:tcBorders>
              <w:top w:val="single" w:sz="6" w:space="0" w:color="000000"/>
              <w:left w:val="single" w:sz="6" w:space="0" w:color="000000"/>
              <w:bottom w:val="single" w:sz="6" w:space="0" w:color="000000"/>
              <w:right w:val="single" w:sz="6" w:space="0" w:color="000000"/>
            </w:tcBorders>
            <w:shd w:val="clear" w:color="auto" w:fill="FFFFFF"/>
          </w:tcPr>
          <w:p w14:paraId="6A1A2D70" w14:textId="77777777" w:rsidR="00B22DBE" w:rsidRPr="00B22DBE" w:rsidRDefault="00B22DBE" w:rsidP="00B22DBE">
            <w:pPr>
              <w:shd w:val="clear" w:color="auto" w:fill="FFFFFF"/>
              <w:overflowPunct w:val="0"/>
              <w:autoSpaceDE w:val="0"/>
              <w:snapToGrid w:val="0"/>
              <w:spacing w:line="240" w:lineRule="auto"/>
              <w:ind w:firstLine="0"/>
              <w:jc w:val="left"/>
              <w:textAlignment w:val="baseline"/>
              <w:rPr>
                <w:rFonts w:eastAsia="Times New Roman" w:cs="Times New Roman"/>
                <w:szCs w:val="20"/>
                <w:lang w:val="uk-UA" w:eastAsia="zh-CN"/>
              </w:rPr>
            </w:pPr>
          </w:p>
        </w:tc>
      </w:tr>
      <w:tr w:rsidR="00B22DBE" w:rsidRPr="00B22DBE" w14:paraId="6D8CDA7A" w14:textId="77777777" w:rsidTr="000303A1">
        <w:trPr>
          <w:trHeight w:hRule="exact" w:val="433"/>
        </w:trPr>
        <w:tc>
          <w:tcPr>
            <w:tcW w:w="567" w:type="dxa"/>
            <w:tcBorders>
              <w:top w:val="single" w:sz="6" w:space="0" w:color="000000"/>
              <w:left w:val="single" w:sz="6" w:space="0" w:color="000000"/>
              <w:bottom w:val="single" w:sz="6" w:space="0" w:color="000000"/>
              <w:right w:val="single" w:sz="6" w:space="0" w:color="000000"/>
            </w:tcBorders>
            <w:shd w:val="clear" w:color="auto" w:fill="FFFFFF"/>
          </w:tcPr>
          <w:p w14:paraId="130D0C50"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color w:val="000000"/>
                <w:szCs w:val="20"/>
                <w:lang w:val="uk-UA" w:eastAsia="zh-CN"/>
              </w:rPr>
              <w:t>7.</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Pr>
          <w:p w14:paraId="769E06B1"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i/>
                <w:iCs/>
                <w:color w:val="000000"/>
                <w:spacing w:val="-4"/>
                <w:szCs w:val="20"/>
                <w:lang w:val="uk-UA" w:eastAsia="zh-CN"/>
              </w:rPr>
              <w:t>Захист програмного продукту</w:t>
            </w:r>
          </w:p>
        </w:tc>
        <w:tc>
          <w:tcPr>
            <w:tcW w:w="3138" w:type="dxa"/>
            <w:tcBorders>
              <w:top w:val="single" w:sz="6" w:space="0" w:color="000000"/>
              <w:left w:val="single" w:sz="6" w:space="0" w:color="000000"/>
              <w:bottom w:val="single" w:sz="6" w:space="0" w:color="000000"/>
              <w:right w:val="single" w:sz="6" w:space="0" w:color="000000"/>
            </w:tcBorders>
            <w:shd w:val="clear" w:color="auto" w:fill="FFFFFF"/>
          </w:tcPr>
          <w:p w14:paraId="2773A5E5" w14:textId="77777777" w:rsidR="00B22DBE" w:rsidRPr="00BB0C99"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highlight w:val="yellow"/>
                <w:lang w:val="ru-RU" w:eastAsia="zh-CN"/>
              </w:rPr>
            </w:pPr>
            <w:r w:rsidRPr="00BB0C99">
              <w:rPr>
                <w:rFonts w:eastAsia="Times New Roman" w:cs="Times New Roman"/>
                <w:i/>
                <w:iCs/>
                <w:color w:val="000000"/>
                <w:spacing w:val="1"/>
                <w:szCs w:val="20"/>
                <w:highlight w:val="yellow"/>
                <w:lang w:val="uk-UA" w:eastAsia="zh-CN"/>
              </w:rPr>
              <w:t>25.04.</w:t>
            </w:r>
            <w:r w:rsidRPr="00BB0C99">
              <w:rPr>
                <w:rFonts w:eastAsia="Times New Roman" w:cs="Times New Roman"/>
                <w:i/>
                <w:iCs/>
                <w:color w:val="000000"/>
                <w:spacing w:val="6"/>
                <w:szCs w:val="20"/>
                <w:highlight w:val="yellow"/>
                <w:lang w:val="uk-UA" w:eastAsia="zh-CN"/>
              </w:rPr>
              <w:t>2021</w:t>
            </w:r>
          </w:p>
        </w:tc>
        <w:tc>
          <w:tcPr>
            <w:tcW w:w="1665" w:type="dxa"/>
            <w:tcBorders>
              <w:top w:val="single" w:sz="6" w:space="0" w:color="000000"/>
              <w:left w:val="single" w:sz="6" w:space="0" w:color="000000"/>
              <w:bottom w:val="single" w:sz="6" w:space="0" w:color="000000"/>
              <w:right w:val="single" w:sz="6" w:space="0" w:color="000000"/>
            </w:tcBorders>
            <w:shd w:val="clear" w:color="auto" w:fill="FFFFFF"/>
          </w:tcPr>
          <w:p w14:paraId="1AB003C2" w14:textId="77777777" w:rsidR="00B22DBE" w:rsidRPr="00B22DBE" w:rsidRDefault="00B22DBE" w:rsidP="00B22DBE">
            <w:pPr>
              <w:shd w:val="clear" w:color="auto" w:fill="FFFFFF"/>
              <w:overflowPunct w:val="0"/>
              <w:autoSpaceDE w:val="0"/>
              <w:snapToGrid w:val="0"/>
              <w:spacing w:line="240" w:lineRule="auto"/>
              <w:ind w:firstLine="0"/>
              <w:jc w:val="left"/>
              <w:textAlignment w:val="baseline"/>
              <w:rPr>
                <w:rFonts w:eastAsia="Times New Roman" w:cs="Times New Roman"/>
                <w:szCs w:val="20"/>
                <w:lang w:val="uk-UA" w:eastAsia="zh-CN"/>
              </w:rPr>
            </w:pPr>
          </w:p>
        </w:tc>
      </w:tr>
      <w:tr w:rsidR="00B22DBE" w:rsidRPr="00B22DBE" w14:paraId="0AFD6330" w14:textId="77777777" w:rsidTr="000303A1">
        <w:trPr>
          <w:trHeight w:hRule="exact" w:val="426"/>
        </w:trPr>
        <w:tc>
          <w:tcPr>
            <w:tcW w:w="567" w:type="dxa"/>
            <w:tcBorders>
              <w:top w:val="single" w:sz="6" w:space="0" w:color="000000"/>
              <w:left w:val="single" w:sz="6" w:space="0" w:color="000000"/>
              <w:bottom w:val="single" w:sz="6" w:space="0" w:color="000000"/>
              <w:right w:val="single" w:sz="6" w:space="0" w:color="000000"/>
            </w:tcBorders>
            <w:shd w:val="clear" w:color="auto" w:fill="FFFFFF"/>
          </w:tcPr>
          <w:p w14:paraId="4FA67294"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i/>
                <w:iCs/>
                <w:color w:val="000000"/>
                <w:szCs w:val="20"/>
                <w:lang w:val="uk-UA" w:eastAsia="zh-CN"/>
              </w:rPr>
              <w:t>8.</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Pr>
          <w:p w14:paraId="3F868623"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proofErr w:type="spellStart"/>
            <w:r w:rsidRPr="00B22DBE">
              <w:rPr>
                <w:rFonts w:eastAsia="Times New Roman" w:cs="Times New Roman"/>
                <w:i/>
                <w:iCs/>
                <w:color w:val="000000"/>
                <w:spacing w:val="-3"/>
                <w:szCs w:val="20"/>
                <w:lang w:val="uk-UA" w:eastAsia="zh-CN"/>
              </w:rPr>
              <w:t>Передзахист</w:t>
            </w:r>
            <w:proofErr w:type="spellEnd"/>
          </w:p>
        </w:tc>
        <w:tc>
          <w:tcPr>
            <w:tcW w:w="3138" w:type="dxa"/>
            <w:tcBorders>
              <w:top w:val="single" w:sz="6" w:space="0" w:color="000000"/>
              <w:left w:val="single" w:sz="6" w:space="0" w:color="000000"/>
              <w:bottom w:val="single" w:sz="6" w:space="0" w:color="000000"/>
              <w:right w:val="single" w:sz="6" w:space="0" w:color="000000"/>
            </w:tcBorders>
            <w:shd w:val="clear" w:color="auto" w:fill="FFFFFF"/>
          </w:tcPr>
          <w:p w14:paraId="26D4B58C" w14:textId="77777777" w:rsidR="00B22DBE" w:rsidRPr="00BB0C99"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highlight w:val="yellow"/>
                <w:lang w:val="ru-RU" w:eastAsia="zh-CN"/>
              </w:rPr>
            </w:pPr>
            <w:r w:rsidRPr="00BB0C99">
              <w:rPr>
                <w:rFonts w:eastAsia="Times New Roman" w:cs="Times New Roman"/>
                <w:i/>
                <w:iCs/>
                <w:color w:val="000000"/>
                <w:spacing w:val="1"/>
                <w:szCs w:val="20"/>
                <w:highlight w:val="yellow"/>
                <w:lang w:val="uk-UA" w:eastAsia="zh-CN"/>
              </w:rPr>
              <w:t>23.05.</w:t>
            </w:r>
            <w:r w:rsidRPr="00BB0C99">
              <w:rPr>
                <w:rFonts w:eastAsia="Times New Roman" w:cs="Times New Roman"/>
                <w:i/>
                <w:iCs/>
                <w:color w:val="000000"/>
                <w:spacing w:val="6"/>
                <w:szCs w:val="20"/>
                <w:highlight w:val="yellow"/>
                <w:lang w:val="uk-UA" w:eastAsia="zh-CN"/>
              </w:rPr>
              <w:t>2021</w:t>
            </w:r>
          </w:p>
        </w:tc>
        <w:tc>
          <w:tcPr>
            <w:tcW w:w="1665" w:type="dxa"/>
            <w:tcBorders>
              <w:top w:val="single" w:sz="6" w:space="0" w:color="000000"/>
              <w:left w:val="single" w:sz="6" w:space="0" w:color="000000"/>
              <w:bottom w:val="single" w:sz="6" w:space="0" w:color="000000"/>
              <w:right w:val="single" w:sz="6" w:space="0" w:color="000000"/>
            </w:tcBorders>
            <w:shd w:val="clear" w:color="auto" w:fill="FFFFFF"/>
          </w:tcPr>
          <w:p w14:paraId="4945849D" w14:textId="77777777" w:rsidR="00B22DBE" w:rsidRPr="00B22DBE" w:rsidRDefault="00B22DBE" w:rsidP="00B22DBE">
            <w:pPr>
              <w:shd w:val="clear" w:color="auto" w:fill="FFFFFF"/>
              <w:overflowPunct w:val="0"/>
              <w:autoSpaceDE w:val="0"/>
              <w:snapToGrid w:val="0"/>
              <w:spacing w:line="240" w:lineRule="auto"/>
              <w:ind w:firstLine="0"/>
              <w:jc w:val="left"/>
              <w:textAlignment w:val="baseline"/>
              <w:rPr>
                <w:rFonts w:eastAsia="Times New Roman" w:cs="Times New Roman"/>
                <w:szCs w:val="20"/>
                <w:lang w:val="uk-UA" w:eastAsia="zh-CN"/>
              </w:rPr>
            </w:pPr>
          </w:p>
        </w:tc>
      </w:tr>
      <w:tr w:rsidR="00B22DBE" w:rsidRPr="00B22DBE" w14:paraId="28C6D362" w14:textId="77777777" w:rsidTr="000303A1">
        <w:trPr>
          <w:trHeight w:hRule="exact" w:val="363"/>
        </w:trPr>
        <w:tc>
          <w:tcPr>
            <w:tcW w:w="567" w:type="dxa"/>
            <w:tcBorders>
              <w:top w:val="single" w:sz="6" w:space="0" w:color="000000"/>
              <w:left w:val="single" w:sz="6" w:space="0" w:color="000000"/>
              <w:bottom w:val="single" w:sz="6" w:space="0" w:color="000000"/>
              <w:right w:val="single" w:sz="6" w:space="0" w:color="000000"/>
            </w:tcBorders>
            <w:shd w:val="clear" w:color="auto" w:fill="FFFFFF"/>
          </w:tcPr>
          <w:p w14:paraId="35D2EE59"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i/>
                <w:iCs/>
                <w:color w:val="000000"/>
                <w:szCs w:val="20"/>
                <w:lang w:val="uk-UA" w:eastAsia="zh-CN"/>
              </w:rPr>
              <w:t>9.</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Pr>
          <w:p w14:paraId="780E91DD"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i/>
                <w:iCs/>
                <w:color w:val="000000"/>
                <w:spacing w:val="1"/>
                <w:szCs w:val="20"/>
                <w:lang w:val="uk-UA" w:eastAsia="zh-CN"/>
              </w:rPr>
              <w:t>Захист</w:t>
            </w:r>
          </w:p>
        </w:tc>
        <w:tc>
          <w:tcPr>
            <w:tcW w:w="3138" w:type="dxa"/>
            <w:tcBorders>
              <w:top w:val="single" w:sz="6" w:space="0" w:color="000000"/>
              <w:left w:val="single" w:sz="6" w:space="0" w:color="000000"/>
              <w:bottom w:val="single" w:sz="6" w:space="0" w:color="000000"/>
              <w:right w:val="single" w:sz="6" w:space="0" w:color="000000"/>
            </w:tcBorders>
            <w:shd w:val="clear" w:color="auto" w:fill="FFFFFF"/>
          </w:tcPr>
          <w:p w14:paraId="61FEBAB4" w14:textId="15A91214" w:rsidR="00B22DBE" w:rsidRPr="00BB0C99" w:rsidRDefault="00B22DBE" w:rsidP="00F10331">
            <w:pPr>
              <w:shd w:val="clear" w:color="auto" w:fill="FFFFFF"/>
              <w:overflowPunct w:val="0"/>
              <w:autoSpaceDE w:val="0"/>
              <w:spacing w:line="240" w:lineRule="auto"/>
              <w:ind w:firstLine="0"/>
              <w:jc w:val="left"/>
              <w:textAlignment w:val="baseline"/>
              <w:rPr>
                <w:rFonts w:ascii="TimesET" w:eastAsia="Times New Roman" w:hAnsi="TimesET" w:cs="TimesET"/>
                <w:sz w:val="24"/>
                <w:szCs w:val="20"/>
                <w:highlight w:val="yellow"/>
                <w:lang w:val="ru-RU" w:eastAsia="zh-CN"/>
              </w:rPr>
            </w:pPr>
            <w:r w:rsidRPr="00BB0C99">
              <w:rPr>
                <w:rFonts w:eastAsia="Times New Roman" w:cs="Times New Roman"/>
                <w:i/>
                <w:iCs/>
                <w:color w:val="000000"/>
                <w:spacing w:val="-1"/>
                <w:szCs w:val="20"/>
                <w:highlight w:val="yellow"/>
                <w:lang w:val="uk-UA" w:eastAsia="zh-CN"/>
              </w:rPr>
              <w:t>1</w:t>
            </w:r>
            <w:r w:rsidR="00F10331" w:rsidRPr="00BB0C99">
              <w:rPr>
                <w:rFonts w:eastAsia="Times New Roman" w:cs="Times New Roman"/>
                <w:i/>
                <w:iCs/>
                <w:color w:val="000000"/>
                <w:spacing w:val="-1"/>
                <w:szCs w:val="20"/>
                <w:highlight w:val="yellow"/>
                <w:lang w:val="uk-UA" w:eastAsia="zh-CN"/>
              </w:rPr>
              <w:t>4</w:t>
            </w:r>
            <w:r w:rsidRPr="00BB0C99">
              <w:rPr>
                <w:rFonts w:eastAsia="Times New Roman" w:cs="Times New Roman"/>
                <w:i/>
                <w:iCs/>
                <w:color w:val="000000"/>
                <w:spacing w:val="-1"/>
                <w:szCs w:val="20"/>
                <w:highlight w:val="yellow"/>
                <w:lang w:val="uk-UA" w:eastAsia="zh-CN"/>
              </w:rPr>
              <w:t>.06.</w:t>
            </w:r>
            <w:r w:rsidRPr="00BB0C99">
              <w:rPr>
                <w:rFonts w:eastAsia="Times New Roman" w:cs="Times New Roman"/>
                <w:i/>
                <w:iCs/>
                <w:color w:val="000000"/>
                <w:spacing w:val="6"/>
                <w:szCs w:val="20"/>
                <w:highlight w:val="yellow"/>
                <w:lang w:val="uk-UA" w:eastAsia="zh-CN"/>
              </w:rPr>
              <w:t>2021</w:t>
            </w:r>
          </w:p>
        </w:tc>
        <w:tc>
          <w:tcPr>
            <w:tcW w:w="1665" w:type="dxa"/>
            <w:tcBorders>
              <w:top w:val="single" w:sz="6" w:space="0" w:color="000000"/>
              <w:left w:val="single" w:sz="6" w:space="0" w:color="000000"/>
              <w:bottom w:val="single" w:sz="6" w:space="0" w:color="000000"/>
              <w:right w:val="single" w:sz="6" w:space="0" w:color="000000"/>
            </w:tcBorders>
            <w:shd w:val="clear" w:color="auto" w:fill="FFFFFF"/>
          </w:tcPr>
          <w:p w14:paraId="044D6921" w14:textId="77777777" w:rsidR="00B22DBE" w:rsidRPr="00B22DBE" w:rsidRDefault="00B22DBE" w:rsidP="00B22DBE">
            <w:pPr>
              <w:shd w:val="clear" w:color="auto" w:fill="FFFFFF"/>
              <w:overflowPunct w:val="0"/>
              <w:autoSpaceDE w:val="0"/>
              <w:snapToGrid w:val="0"/>
              <w:spacing w:line="240" w:lineRule="auto"/>
              <w:ind w:firstLine="0"/>
              <w:jc w:val="left"/>
              <w:textAlignment w:val="baseline"/>
              <w:rPr>
                <w:rFonts w:eastAsia="Times New Roman" w:cs="Times New Roman"/>
                <w:szCs w:val="20"/>
                <w:lang w:val="uk-UA" w:eastAsia="zh-CN"/>
              </w:rPr>
            </w:pPr>
          </w:p>
        </w:tc>
      </w:tr>
    </w:tbl>
    <w:p w14:paraId="28FDECB4" w14:textId="77777777" w:rsidR="00F10331" w:rsidRDefault="00F10331" w:rsidP="00B22DBE">
      <w:pPr>
        <w:shd w:val="clear" w:color="auto" w:fill="FFFFFF"/>
        <w:overflowPunct w:val="0"/>
        <w:autoSpaceDE w:val="0"/>
        <w:spacing w:before="120" w:line="240" w:lineRule="auto"/>
        <w:ind w:left="1298" w:firstLine="0"/>
        <w:jc w:val="left"/>
        <w:textAlignment w:val="baseline"/>
        <w:rPr>
          <w:rFonts w:eastAsia="Times New Roman" w:cs="Times New Roman"/>
          <w:color w:val="000000"/>
          <w:spacing w:val="-2"/>
          <w:szCs w:val="20"/>
          <w:lang w:val="uk-UA" w:eastAsia="zh-CN"/>
        </w:rPr>
      </w:pPr>
    </w:p>
    <w:p w14:paraId="6EA81983" w14:textId="290ADE83" w:rsidR="00B22DBE" w:rsidRPr="00B22DBE" w:rsidRDefault="00B22DBE" w:rsidP="00BB0C99">
      <w:pPr>
        <w:shd w:val="clear" w:color="auto" w:fill="FFFFFF"/>
        <w:overflowPunct w:val="0"/>
        <w:autoSpaceDE w:val="0"/>
        <w:spacing w:before="120" w:line="240" w:lineRule="auto"/>
        <w:ind w:left="1298" w:firstLine="0"/>
        <w:jc w:val="left"/>
        <w:textAlignment w:val="baseline"/>
        <w:rPr>
          <w:rFonts w:ascii="TimesET" w:eastAsia="Times New Roman" w:hAnsi="TimesET" w:cs="TimesET"/>
          <w:color w:val="000000"/>
          <w:spacing w:val="-2"/>
          <w:szCs w:val="20"/>
          <w:lang w:val="uk-UA" w:eastAsia="zh-CN"/>
        </w:rPr>
      </w:pPr>
      <w:r w:rsidRPr="00B22DBE">
        <w:rPr>
          <w:rFonts w:eastAsia="Times New Roman" w:cs="Times New Roman"/>
          <w:color w:val="000000"/>
          <w:spacing w:val="-2"/>
          <w:szCs w:val="20"/>
          <w:lang w:val="uk-UA" w:eastAsia="zh-CN"/>
        </w:rPr>
        <w:t xml:space="preserve">Студент-дипломник </w:t>
      </w:r>
      <w:r w:rsidR="00BB0C99">
        <w:rPr>
          <w:rFonts w:eastAsia="Times New Roman" w:cs="Times New Roman"/>
          <w:color w:val="000000"/>
          <w:spacing w:val="-2"/>
          <w:szCs w:val="20"/>
          <w:lang w:val="uk-UA" w:eastAsia="zh-CN"/>
        </w:rPr>
        <w:t xml:space="preserve">  </w:t>
      </w:r>
      <w:r w:rsidR="00BB0C99">
        <w:rPr>
          <w:rFonts w:eastAsia="Times New Roman" w:cs="Times New Roman"/>
          <w:color w:val="000000"/>
          <w:spacing w:val="-2"/>
          <w:szCs w:val="20"/>
          <w:u w:val="single"/>
          <w:lang w:val="uk-UA" w:eastAsia="zh-CN"/>
        </w:rPr>
        <w:t>Андрій Залога</w:t>
      </w:r>
      <w:r w:rsidR="00BB0C99">
        <w:rPr>
          <w:rFonts w:eastAsia="Times New Roman" w:cs="Times New Roman"/>
          <w:color w:val="000000"/>
          <w:spacing w:val="-2"/>
          <w:szCs w:val="20"/>
          <w:lang w:val="uk-UA" w:eastAsia="zh-CN"/>
        </w:rPr>
        <w:t xml:space="preserve">          _________</w:t>
      </w:r>
      <w:r w:rsidRPr="00B22DBE">
        <w:rPr>
          <w:rFonts w:eastAsia="Times New Roman" w:cs="Times New Roman"/>
          <w:color w:val="000000"/>
          <w:spacing w:val="-2"/>
          <w:szCs w:val="20"/>
          <w:u w:val="single"/>
          <w:lang w:val="uk-UA" w:eastAsia="zh-CN"/>
        </w:rPr>
        <w:t xml:space="preserve">                                                  </w:t>
      </w:r>
    </w:p>
    <w:p w14:paraId="41E7984C" w14:textId="7B13E71E" w:rsidR="00B22DBE" w:rsidRPr="00B22DBE" w:rsidRDefault="00BB0C99" w:rsidP="00B22DBE">
      <w:pPr>
        <w:shd w:val="clear" w:color="auto" w:fill="FFFFFF"/>
        <w:overflowPunct w:val="0"/>
        <w:autoSpaceDE w:val="0"/>
        <w:spacing w:before="5" w:line="240" w:lineRule="auto"/>
        <w:ind w:left="5026" w:firstLine="14"/>
        <w:jc w:val="left"/>
        <w:textAlignment w:val="baseline"/>
        <w:rPr>
          <w:rFonts w:ascii="TimesET" w:eastAsia="Times New Roman" w:hAnsi="TimesET" w:cs="TimesET"/>
          <w:sz w:val="24"/>
          <w:szCs w:val="20"/>
          <w:lang w:val="ru-RU" w:eastAsia="zh-CN"/>
        </w:rPr>
      </w:pPr>
      <w:r>
        <w:rPr>
          <w:rFonts w:eastAsia="Times New Roman" w:cs="Times New Roman"/>
          <w:color w:val="000000"/>
          <w:spacing w:val="-2"/>
          <w:sz w:val="16"/>
          <w:szCs w:val="16"/>
          <w:lang w:val="uk-UA" w:eastAsia="zh-CN"/>
        </w:rPr>
        <w:t xml:space="preserve">                                        </w:t>
      </w:r>
      <w:r w:rsidR="00B22DBE" w:rsidRPr="00B22DBE">
        <w:rPr>
          <w:rFonts w:eastAsia="Times New Roman" w:cs="Times New Roman"/>
          <w:color w:val="000000"/>
          <w:spacing w:val="-2"/>
          <w:sz w:val="16"/>
          <w:szCs w:val="16"/>
          <w:lang w:val="uk-UA" w:eastAsia="zh-CN"/>
        </w:rPr>
        <w:t>(підпис)</w:t>
      </w:r>
    </w:p>
    <w:p w14:paraId="6CCA700D" w14:textId="308ABA16" w:rsidR="00B22DBE" w:rsidRPr="00B22DBE" w:rsidRDefault="00B22DBE" w:rsidP="00B22DBE">
      <w:pPr>
        <w:shd w:val="clear" w:color="auto" w:fill="FFFFFF"/>
        <w:overflowPunct w:val="0"/>
        <w:autoSpaceDE w:val="0"/>
        <w:spacing w:before="206" w:line="240" w:lineRule="auto"/>
        <w:ind w:left="1306" w:firstLine="0"/>
        <w:jc w:val="left"/>
        <w:textAlignment w:val="baseline"/>
        <w:rPr>
          <w:rFonts w:ascii="TimesET" w:eastAsia="Times New Roman" w:hAnsi="TimesET" w:cs="TimesET"/>
          <w:sz w:val="24"/>
          <w:szCs w:val="20"/>
          <w:lang w:val="ru-RU" w:eastAsia="zh-CN"/>
        </w:rPr>
      </w:pPr>
      <w:r w:rsidRPr="00B22DBE">
        <w:rPr>
          <w:rFonts w:eastAsia="Times New Roman" w:cs="Times New Roman"/>
          <w:color w:val="000000"/>
          <w:spacing w:val="2"/>
          <w:szCs w:val="20"/>
          <w:lang w:val="uk-UA" w:eastAsia="zh-CN"/>
        </w:rPr>
        <w:t xml:space="preserve">Керівник </w:t>
      </w:r>
      <w:proofErr w:type="spellStart"/>
      <w:r w:rsidRPr="00B22DBE">
        <w:rPr>
          <w:rFonts w:eastAsia="Times New Roman" w:cs="Times New Roman"/>
          <w:color w:val="000000"/>
          <w:spacing w:val="2"/>
          <w:szCs w:val="20"/>
          <w:lang w:val="uk-UA" w:eastAsia="zh-CN"/>
        </w:rPr>
        <w:t>проєкту</w:t>
      </w:r>
      <w:proofErr w:type="spellEnd"/>
      <w:r w:rsidRPr="00B22DBE">
        <w:rPr>
          <w:rFonts w:eastAsia="Times New Roman" w:cs="Times New Roman"/>
          <w:color w:val="000000"/>
          <w:spacing w:val="2"/>
          <w:szCs w:val="20"/>
          <w:lang w:val="uk-UA" w:eastAsia="zh-CN"/>
        </w:rPr>
        <w:t xml:space="preserve"> </w:t>
      </w:r>
      <w:r w:rsidR="00BB0C99">
        <w:rPr>
          <w:rFonts w:eastAsia="Times New Roman" w:cs="Times New Roman"/>
          <w:color w:val="000000"/>
          <w:spacing w:val="2"/>
          <w:szCs w:val="20"/>
          <w:lang w:val="uk-UA" w:eastAsia="zh-CN"/>
        </w:rPr>
        <w:t xml:space="preserve">  </w:t>
      </w:r>
      <w:r w:rsidR="00BB0C99">
        <w:rPr>
          <w:rFonts w:eastAsia="Times New Roman" w:cs="Times New Roman"/>
          <w:color w:val="000000"/>
          <w:spacing w:val="2"/>
          <w:szCs w:val="20"/>
          <w:u w:val="single"/>
          <w:lang w:val="uk-UA" w:eastAsia="zh-CN"/>
        </w:rPr>
        <w:t xml:space="preserve"> Андрій </w:t>
      </w:r>
      <w:proofErr w:type="spellStart"/>
      <w:r w:rsidR="00BB0C99">
        <w:rPr>
          <w:rFonts w:eastAsia="Times New Roman" w:cs="Times New Roman"/>
          <w:color w:val="000000"/>
          <w:spacing w:val="2"/>
          <w:szCs w:val="20"/>
          <w:u w:val="single"/>
          <w:lang w:val="uk-UA" w:eastAsia="zh-CN"/>
        </w:rPr>
        <w:t>Болдак</w:t>
      </w:r>
      <w:proofErr w:type="spellEnd"/>
      <w:r w:rsidRPr="00B22DBE">
        <w:rPr>
          <w:rFonts w:eastAsia="Times New Roman" w:cs="Times New Roman"/>
          <w:color w:val="000000"/>
          <w:spacing w:val="2"/>
          <w:szCs w:val="20"/>
          <w:u w:val="single"/>
          <w:lang w:val="uk-UA" w:eastAsia="zh-CN"/>
        </w:rPr>
        <w:t xml:space="preserve"> </w:t>
      </w:r>
      <w:r w:rsidRPr="00BB0C99">
        <w:rPr>
          <w:rFonts w:eastAsia="Times New Roman" w:cs="Times New Roman"/>
          <w:color w:val="000000"/>
          <w:spacing w:val="2"/>
          <w:szCs w:val="20"/>
          <w:lang w:val="uk-UA" w:eastAsia="zh-CN"/>
        </w:rPr>
        <w:t xml:space="preserve">         </w:t>
      </w:r>
      <w:r w:rsidR="00BB0C99">
        <w:rPr>
          <w:rFonts w:eastAsia="Times New Roman" w:cs="Times New Roman"/>
          <w:color w:val="000000"/>
          <w:spacing w:val="2"/>
          <w:szCs w:val="20"/>
          <w:lang w:val="uk-UA" w:eastAsia="zh-CN"/>
        </w:rPr>
        <w:t>_________</w:t>
      </w:r>
      <w:r w:rsidRPr="00B22DBE">
        <w:rPr>
          <w:rFonts w:eastAsia="Times New Roman" w:cs="Times New Roman"/>
          <w:color w:val="000000"/>
          <w:spacing w:val="2"/>
          <w:szCs w:val="20"/>
          <w:u w:val="single"/>
          <w:lang w:val="uk-UA" w:eastAsia="zh-CN"/>
        </w:rPr>
        <w:t xml:space="preserve">                       </w:t>
      </w:r>
    </w:p>
    <w:p w14:paraId="2D3997C3" w14:textId="7BA665BD" w:rsidR="00B22DBE" w:rsidRPr="00B22DBE" w:rsidRDefault="00BB0C99" w:rsidP="00BB0C99">
      <w:pPr>
        <w:shd w:val="clear" w:color="auto" w:fill="FFFFFF"/>
        <w:overflowPunct w:val="0"/>
        <w:autoSpaceDE w:val="0"/>
        <w:spacing w:before="5" w:line="240" w:lineRule="auto"/>
        <w:ind w:left="6466" w:firstLine="14"/>
        <w:jc w:val="left"/>
        <w:textAlignment w:val="baseline"/>
        <w:rPr>
          <w:rFonts w:ascii="TimesET" w:eastAsia="Times New Roman" w:hAnsi="TimesET" w:cs="TimesET"/>
          <w:sz w:val="24"/>
          <w:szCs w:val="20"/>
          <w:lang w:val="ru-RU" w:eastAsia="zh-CN"/>
        </w:rPr>
      </w:pPr>
      <w:r>
        <w:rPr>
          <w:rFonts w:eastAsia="Times New Roman" w:cs="Times New Roman"/>
          <w:color w:val="000000"/>
          <w:spacing w:val="-2"/>
          <w:sz w:val="16"/>
          <w:szCs w:val="16"/>
          <w:lang w:val="uk-UA" w:eastAsia="zh-CN"/>
        </w:rPr>
        <w:t xml:space="preserve">  </w:t>
      </w:r>
      <w:r w:rsidR="00B22DBE" w:rsidRPr="00B22DBE">
        <w:rPr>
          <w:rFonts w:eastAsia="Times New Roman" w:cs="Times New Roman"/>
          <w:color w:val="000000"/>
          <w:spacing w:val="-2"/>
          <w:sz w:val="16"/>
          <w:szCs w:val="16"/>
          <w:lang w:val="uk-UA" w:eastAsia="zh-CN"/>
        </w:rPr>
        <w:t>(підпис)</w:t>
      </w:r>
    </w:p>
    <w:p w14:paraId="12D4ABD8" w14:textId="77777777" w:rsidR="00FB6A00" w:rsidRDefault="00FB6A00" w:rsidP="00FB6A00">
      <w:pPr>
        <w:shd w:val="clear" w:color="auto" w:fill="FFFFFF"/>
        <w:ind w:left="709" w:right="-1" w:firstLine="0"/>
        <w:contextualSpacing/>
        <w:jc w:val="center"/>
        <w:rPr>
          <w:b/>
          <w:bCs/>
          <w:color w:val="000000" w:themeColor="text1"/>
          <w:spacing w:val="3"/>
          <w:lang w:val="uk-UA"/>
        </w:rPr>
      </w:pPr>
    </w:p>
    <w:p w14:paraId="03D13D76" w14:textId="77777777" w:rsidR="00FB6A00" w:rsidRDefault="00FB6A00" w:rsidP="00FB6A00">
      <w:pPr>
        <w:shd w:val="clear" w:color="auto" w:fill="FFFFFF"/>
        <w:ind w:left="709" w:right="-1" w:firstLine="0"/>
        <w:contextualSpacing/>
        <w:jc w:val="center"/>
        <w:rPr>
          <w:b/>
          <w:bCs/>
          <w:color w:val="000000" w:themeColor="text1"/>
          <w:spacing w:val="3"/>
          <w:lang w:val="uk-UA"/>
        </w:rPr>
      </w:pPr>
    </w:p>
    <w:p w14:paraId="76EE2492" w14:textId="77777777" w:rsidR="00F10331" w:rsidRDefault="00F10331" w:rsidP="00177B00">
      <w:pPr>
        <w:shd w:val="clear" w:color="auto" w:fill="FFFFFF"/>
        <w:ind w:right="-1" w:firstLine="0"/>
        <w:contextualSpacing/>
        <w:rPr>
          <w:b/>
          <w:bCs/>
          <w:color w:val="000000" w:themeColor="text1"/>
          <w:spacing w:val="3"/>
          <w:lang w:val="uk-UA"/>
        </w:rPr>
      </w:pPr>
    </w:p>
    <w:p w14:paraId="77B178D4" w14:textId="784C3DF0" w:rsidR="00AB48BE" w:rsidRPr="00D74415" w:rsidRDefault="00AB48BE" w:rsidP="00FB6A00">
      <w:pPr>
        <w:shd w:val="clear" w:color="auto" w:fill="FFFFFF"/>
        <w:ind w:left="709" w:right="-1" w:firstLine="0"/>
        <w:contextualSpacing/>
        <w:jc w:val="center"/>
        <w:rPr>
          <w:b/>
          <w:bCs/>
          <w:color w:val="000000" w:themeColor="text1"/>
          <w:spacing w:val="3"/>
          <w:lang w:val="uk-UA"/>
        </w:rPr>
      </w:pPr>
      <w:r w:rsidRPr="00D74415">
        <w:rPr>
          <w:b/>
          <w:bCs/>
          <w:color w:val="000000" w:themeColor="text1"/>
          <w:spacing w:val="3"/>
          <w:lang w:val="uk-UA"/>
        </w:rPr>
        <w:lastRenderedPageBreak/>
        <w:t>АНОТАЦІЯ</w:t>
      </w:r>
    </w:p>
    <w:p w14:paraId="2431EA53" w14:textId="77777777" w:rsidR="00177B00" w:rsidRDefault="00177B00" w:rsidP="00E24EC2">
      <w:pPr>
        <w:ind w:firstLine="708"/>
        <w:rPr>
          <w:noProof/>
          <w:szCs w:val="28"/>
          <w:lang w:val="uk-UA"/>
        </w:rPr>
      </w:pPr>
    </w:p>
    <w:p w14:paraId="6721BD8A" w14:textId="77777777" w:rsidR="00FE2E53" w:rsidRDefault="00FE2E53" w:rsidP="00C22852">
      <w:pPr>
        <w:ind w:firstLine="708"/>
        <w:rPr>
          <w:noProof/>
          <w:szCs w:val="28"/>
          <w:lang w:val="uk-UA"/>
        </w:rPr>
      </w:pPr>
      <w:r>
        <w:rPr>
          <w:noProof/>
          <w:szCs w:val="28"/>
          <w:lang w:val="uk-UA"/>
        </w:rPr>
        <w:t>Данна бакалаврська</w:t>
      </w:r>
      <w:r w:rsidR="00A562CA" w:rsidRPr="00A562CA">
        <w:rPr>
          <w:noProof/>
          <w:szCs w:val="28"/>
          <w:lang w:val="uk-UA"/>
        </w:rPr>
        <w:t xml:space="preserve"> дипломна робота пропонує модуль класифікації типів земної поверхні, який базується на аналізі аеро-космічних знімків. </w:t>
      </w:r>
    </w:p>
    <w:p w14:paraId="32D64365" w14:textId="350CD191" w:rsidR="00A562CA" w:rsidRDefault="009C0D26" w:rsidP="00DF5EAC">
      <w:pPr>
        <w:ind w:firstLine="708"/>
        <w:rPr>
          <w:noProof/>
          <w:szCs w:val="28"/>
          <w:lang w:val="ru-RU"/>
        </w:rPr>
      </w:pPr>
      <w:r>
        <w:rPr>
          <w:noProof/>
          <w:szCs w:val="28"/>
          <w:lang w:val="uk-UA"/>
        </w:rPr>
        <w:t>Розроблений</w:t>
      </w:r>
      <w:r w:rsidR="00DF5EAC" w:rsidRPr="005B3D4A">
        <w:rPr>
          <w:noProof/>
          <w:szCs w:val="28"/>
          <w:lang w:val="uk-UA"/>
        </w:rPr>
        <w:t xml:space="preserve"> модуль дозволяє отримати різнокольоровий знімок місцевості, де кожен колір відповідає своєму типу земної поверхні. </w:t>
      </w:r>
      <w:r>
        <w:rPr>
          <w:noProof/>
          <w:szCs w:val="28"/>
          <w:lang w:val="uk-UA"/>
        </w:rPr>
        <w:t>М</w:t>
      </w:r>
      <w:r w:rsidRPr="009C0D26">
        <w:rPr>
          <w:noProof/>
          <w:szCs w:val="28"/>
          <w:lang w:val="ru-RU"/>
        </w:rPr>
        <w:t>одуль базується на алгоритмах машинного навчання, зокрема на алгоритмах класифікації з використанням нейронних мереж та на алгоритмах обробки зображень.</w:t>
      </w:r>
      <w:r w:rsidR="005B3D4A">
        <w:rPr>
          <w:noProof/>
          <w:szCs w:val="28"/>
          <w:lang w:val="ru-RU"/>
        </w:rPr>
        <w:t xml:space="preserve"> </w:t>
      </w:r>
      <w:proofErr w:type="spellStart"/>
      <w:r w:rsidR="00DF5EAC">
        <w:rPr>
          <w:lang w:val="ru-RU"/>
        </w:rPr>
        <w:t>Отриману</w:t>
      </w:r>
      <w:proofErr w:type="spellEnd"/>
      <w:r w:rsidR="00DF5EAC">
        <w:rPr>
          <w:lang w:val="ru-RU"/>
        </w:rPr>
        <w:t xml:space="preserve"> </w:t>
      </w:r>
      <w:proofErr w:type="spellStart"/>
      <w:r w:rsidR="00DF5EAC">
        <w:rPr>
          <w:lang w:val="ru-RU"/>
        </w:rPr>
        <w:t>інформацію</w:t>
      </w:r>
      <w:proofErr w:type="spellEnd"/>
      <w:r w:rsidR="00DF5EAC">
        <w:rPr>
          <w:lang w:val="ru-RU"/>
        </w:rPr>
        <w:t xml:space="preserve"> </w:t>
      </w:r>
      <w:proofErr w:type="spellStart"/>
      <w:r w:rsidR="00DF5EAC">
        <w:rPr>
          <w:lang w:val="ru-RU"/>
        </w:rPr>
        <w:t>можна</w:t>
      </w:r>
      <w:proofErr w:type="spellEnd"/>
      <w:r w:rsidR="00DF5EAC">
        <w:rPr>
          <w:lang w:val="ru-RU"/>
        </w:rPr>
        <w:t xml:space="preserve"> </w:t>
      </w:r>
      <w:r w:rsidR="00FE2E53" w:rsidRPr="00FE2E53">
        <w:rPr>
          <w:noProof/>
          <w:szCs w:val="28"/>
          <w:lang w:val="ru-RU"/>
        </w:rPr>
        <w:t>використ</w:t>
      </w:r>
      <w:r w:rsidR="00DF5EAC">
        <w:rPr>
          <w:noProof/>
          <w:szCs w:val="28"/>
          <w:lang w:val="ru-RU"/>
        </w:rPr>
        <w:t>овувати</w:t>
      </w:r>
      <w:r w:rsidR="00FE2E53" w:rsidRPr="00FE2E53">
        <w:rPr>
          <w:noProof/>
          <w:szCs w:val="28"/>
          <w:lang w:val="ru-RU"/>
        </w:rPr>
        <w:t xml:space="preserve"> в різних сферах, включаючи </w:t>
      </w:r>
      <w:r w:rsidR="00143699">
        <w:rPr>
          <w:noProof/>
          <w:szCs w:val="28"/>
          <w:lang w:val="ru-RU"/>
        </w:rPr>
        <w:t xml:space="preserve">геоінформатику, </w:t>
      </w:r>
      <w:r w:rsidR="00FE2E53" w:rsidRPr="00FE2E53">
        <w:rPr>
          <w:noProof/>
          <w:szCs w:val="28"/>
          <w:lang w:val="ru-RU"/>
        </w:rPr>
        <w:t>землевпорядкування, екологію та моніторинг природних ресурсів.</w:t>
      </w:r>
    </w:p>
    <w:p w14:paraId="3A556073" w14:textId="1E6844F6" w:rsidR="00FE2E53" w:rsidRPr="001B51F1" w:rsidRDefault="001B51F1" w:rsidP="00C22852">
      <w:pPr>
        <w:ind w:firstLine="708"/>
        <w:rPr>
          <w:noProof/>
          <w:szCs w:val="28"/>
          <w:lang w:val="ru-RU"/>
        </w:rPr>
      </w:pPr>
      <w:r>
        <w:rPr>
          <w:noProof/>
          <w:szCs w:val="28"/>
          <w:lang w:val="ru-RU"/>
        </w:rPr>
        <w:t xml:space="preserve">Модуль було </w:t>
      </w:r>
      <w:r w:rsidR="005B3D4A">
        <w:rPr>
          <w:noProof/>
          <w:szCs w:val="28"/>
          <w:lang w:val="uk-UA"/>
        </w:rPr>
        <w:t>створено на мові програмування</w:t>
      </w:r>
      <w:r>
        <w:rPr>
          <w:noProof/>
          <w:szCs w:val="28"/>
          <w:lang w:val="ru-RU"/>
        </w:rPr>
        <w:t xml:space="preserve"> </w:t>
      </w:r>
      <w:r w:rsidR="005B3D4A">
        <w:rPr>
          <w:noProof/>
          <w:szCs w:val="28"/>
          <w:lang w:val="en-US"/>
        </w:rPr>
        <w:t>P</w:t>
      </w:r>
      <w:r>
        <w:rPr>
          <w:noProof/>
          <w:szCs w:val="28"/>
          <w:lang w:val="en-US"/>
        </w:rPr>
        <w:t>ython</w:t>
      </w:r>
      <w:r w:rsidRPr="001B51F1">
        <w:rPr>
          <w:noProof/>
          <w:szCs w:val="28"/>
          <w:lang w:val="ru-RU"/>
        </w:rPr>
        <w:t xml:space="preserve"> </w:t>
      </w:r>
      <w:r w:rsidR="005B3D4A">
        <w:rPr>
          <w:noProof/>
          <w:szCs w:val="28"/>
          <w:lang w:val="ru-RU"/>
        </w:rPr>
        <w:t>з використанням</w:t>
      </w:r>
      <w:r>
        <w:rPr>
          <w:noProof/>
          <w:szCs w:val="28"/>
          <w:lang w:val="uk-UA"/>
        </w:rPr>
        <w:t xml:space="preserve"> бібліотек</w:t>
      </w:r>
      <w:r w:rsidR="005B3D4A">
        <w:rPr>
          <w:noProof/>
          <w:szCs w:val="28"/>
          <w:lang w:val="uk-UA"/>
        </w:rPr>
        <w:t>и</w:t>
      </w:r>
      <w:r>
        <w:rPr>
          <w:noProof/>
          <w:szCs w:val="28"/>
          <w:lang w:val="uk-UA"/>
        </w:rPr>
        <w:t xml:space="preserve"> </w:t>
      </w:r>
      <w:r>
        <w:rPr>
          <w:noProof/>
          <w:szCs w:val="28"/>
          <w:lang w:val="en-US"/>
        </w:rPr>
        <w:t>eo</w:t>
      </w:r>
      <w:r w:rsidRPr="001B51F1">
        <w:rPr>
          <w:noProof/>
          <w:szCs w:val="28"/>
          <w:lang w:val="ru-RU"/>
        </w:rPr>
        <w:t>-</w:t>
      </w:r>
      <w:r>
        <w:rPr>
          <w:noProof/>
          <w:szCs w:val="28"/>
          <w:lang w:val="en-US"/>
        </w:rPr>
        <w:t>learn</w:t>
      </w:r>
      <w:r w:rsidRPr="001B51F1">
        <w:rPr>
          <w:noProof/>
          <w:szCs w:val="28"/>
          <w:lang w:val="ru-RU"/>
        </w:rPr>
        <w:t>.</w:t>
      </w:r>
    </w:p>
    <w:p w14:paraId="400E940F" w14:textId="4FD1FD22" w:rsidR="00AB48BE" w:rsidRPr="00DB0AAE" w:rsidRDefault="00E320F8" w:rsidP="00AB48BE">
      <w:pPr>
        <w:shd w:val="clear" w:color="auto" w:fill="FFFFFF"/>
        <w:ind w:right="-1"/>
        <w:contextualSpacing/>
        <w:jc w:val="center"/>
        <w:rPr>
          <w:b/>
          <w:bCs/>
          <w:color w:val="000000" w:themeColor="text1"/>
          <w:spacing w:val="3"/>
          <w:lang w:val="en-US"/>
        </w:rPr>
      </w:pPr>
      <w:r>
        <w:rPr>
          <w:b/>
          <w:bCs/>
          <w:color w:val="000000" w:themeColor="text1"/>
          <w:spacing w:val="3"/>
          <w:lang w:val="en-US"/>
        </w:rPr>
        <w:t>ANNOTATION</w:t>
      </w:r>
    </w:p>
    <w:p w14:paraId="5E718591" w14:textId="77777777" w:rsidR="00143699" w:rsidRDefault="00143699" w:rsidP="005B3D4A">
      <w:r w:rsidRPr="00143699">
        <w:t xml:space="preserve">This bachelor's thesis offers a module for classifying Earth's surface types, which is based on </w:t>
      </w:r>
      <w:proofErr w:type="spellStart"/>
      <w:r w:rsidRPr="00143699">
        <w:t>analyzing</w:t>
      </w:r>
      <w:proofErr w:type="spellEnd"/>
      <w:r w:rsidRPr="00143699">
        <w:t xml:space="preserve"> aerial and space images.</w:t>
      </w:r>
    </w:p>
    <w:p w14:paraId="127FC5FF" w14:textId="5C6EB607" w:rsidR="00143699" w:rsidRDefault="00143699" w:rsidP="005B3D4A">
      <w:r w:rsidRPr="00143699">
        <w:t xml:space="preserve">The developed module allows you to get a </w:t>
      </w:r>
      <w:proofErr w:type="spellStart"/>
      <w:r w:rsidRPr="00143699">
        <w:t>multi-colored</w:t>
      </w:r>
      <w:proofErr w:type="spellEnd"/>
      <w:r w:rsidRPr="00143699">
        <w:t xml:space="preserve"> picture of the terrain, where each </w:t>
      </w:r>
      <w:proofErr w:type="spellStart"/>
      <w:r w:rsidRPr="00143699">
        <w:t>color</w:t>
      </w:r>
      <w:proofErr w:type="spellEnd"/>
      <w:r w:rsidRPr="00143699">
        <w:t xml:space="preserve"> corresponds to its type of earth's surface. The module is based on machine learning algorithms, particularly classification algorithms using neural networks and image processing algorithms. The resulting information can be used in various areas, including </w:t>
      </w:r>
      <w:r>
        <w:rPr>
          <w:lang w:val="en-US"/>
        </w:rPr>
        <w:t>g</w:t>
      </w:r>
      <w:proofErr w:type="spellStart"/>
      <w:r w:rsidRPr="00143699">
        <w:t>eoinformatics</w:t>
      </w:r>
      <w:proofErr w:type="spellEnd"/>
      <w:r>
        <w:t xml:space="preserve">, </w:t>
      </w:r>
      <w:r w:rsidRPr="00143699">
        <w:t>land management, ecology, and natural resource monitoring.</w:t>
      </w:r>
    </w:p>
    <w:p w14:paraId="3593D3B3" w14:textId="706191B3" w:rsidR="005B3D4A" w:rsidRDefault="00143699" w:rsidP="005B3D4A">
      <w:r w:rsidRPr="00143699">
        <w:t xml:space="preserve">The module was created in the Python programming language using the </w:t>
      </w:r>
      <w:proofErr w:type="spellStart"/>
      <w:r w:rsidRPr="00143699">
        <w:t>eo</w:t>
      </w:r>
      <w:proofErr w:type="spellEnd"/>
      <w:r w:rsidRPr="00143699">
        <w:t>-learn library.</w:t>
      </w:r>
    </w:p>
    <w:p w14:paraId="791A69CE" w14:textId="77777777" w:rsidR="005B3D4A" w:rsidRDefault="005B3D4A">
      <w:r>
        <w:br w:type="page"/>
      </w:r>
    </w:p>
    <w:tbl>
      <w:tblPr>
        <w:tblW w:w="9933" w:type="dxa"/>
        <w:tblInd w:w="8" w:type="dxa"/>
        <w:tblLayout w:type="fixed"/>
        <w:tblCellMar>
          <w:left w:w="0" w:type="dxa"/>
          <w:right w:w="0" w:type="dxa"/>
        </w:tblCellMar>
        <w:tblLook w:val="0000" w:firstRow="0" w:lastRow="0" w:firstColumn="0" w:lastColumn="0" w:noHBand="0" w:noVBand="0"/>
      </w:tblPr>
      <w:tblGrid>
        <w:gridCol w:w="659"/>
        <w:gridCol w:w="501"/>
        <w:gridCol w:w="1078"/>
        <w:gridCol w:w="631"/>
        <w:gridCol w:w="803"/>
        <w:gridCol w:w="2821"/>
        <w:gridCol w:w="294"/>
        <w:gridCol w:w="79"/>
        <w:gridCol w:w="218"/>
        <w:gridCol w:w="410"/>
        <w:gridCol w:w="10"/>
        <w:gridCol w:w="755"/>
        <w:gridCol w:w="34"/>
        <w:gridCol w:w="1475"/>
        <w:gridCol w:w="61"/>
        <w:gridCol w:w="84"/>
        <w:gridCol w:w="20"/>
      </w:tblGrid>
      <w:tr w:rsidR="00E24EC2" w:rsidRPr="00E24EC2" w14:paraId="6F9A0B6F" w14:textId="77777777" w:rsidTr="00FB7DA5">
        <w:trPr>
          <w:cantSplit/>
          <w:trHeight w:val="1054"/>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tcPr>
          <w:p w14:paraId="6250827D" w14:textId="032D3A18" w:rsidR="00E24EC2" w:rsidRPr="00E24EC2" w:rsidRDefault="005B3D4A" w:rsidP="00E24EC2">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proofErr w:type="spellStart"/>
            <w:r w:rsidRPr="00E24EC2">
              <w:rPr>
                <w:rFonts w:eastAsia="Times New Roman" w:cs="Times New Roman"/>
                <w:color w:val="000000"/>
                <w:spacing w:val="-4"/>
                <w:sz w:val="24"/>
                <w:szCs w:val="24"/>
                <w:lang w:val="uk-UA" w:eastAsia="zh-CN"/>
              </w:rPr>
              <w:lastRenderedPageBreak/>
              <w:t>С</w:t>
            </w:r>
            <w:r w:rsidR="00E24EC2" w:rsidRPr="00E24EC2">
              <w:rPr>
                <w:rFonts w:eastAsia="Times New Roman" w:cs="Times New Roman"/>
                <w:color w:val="000000"/>
                <w:spacing w:val="-4"/>
                <w:sz w:val="24"/>
                <w:szCs w:val="24"/>
                <w:lang w:val="uk-UA" w:eastAsia="zh-CN"/>
              </w:rPr>
              <w:t>правки</w:t>
            </w:r>
            <w:proofErr w:type="spellEnd"/>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tcPr>
          <w:p w14:paraId="45AAD8C4" w14:textId="77777777" w:rsidR="00E24EC2" w:rsidRPr="00E24EC2" w:rsidRDefault="00E24EC2" w:rsidP="00E24EC2">
            <w:pPr>
              <w:widowControl w:val="0"/>
              <w:overflowPunct w:val="0"/>
              <w:autoSpaceDE w:val="0"/>
              <w:spacing w:line="240" w:lineRule="auto"/>
              <w:ind w:left="113" w:right="113" w:firstLine="0"/>
              <w:jc w:val="center"/>
              <w:textAlignment w:val="baseline"/>
              <w:rPr>
                <w:rFonts w:ascii="TimesET" w:eastAsia="Times New Roman" w:hAnsi="TimesET" w:cs="TimesET"/>
                <w:sz w:val="24"/>
                <w:szCs w:val="20"/>
                <w:lang w:val="ru-RU" w:eastAsia="zh-CN"/>
              </w:rPr>
            </w:pPr>
            <w:r w:rsidRPr="00E24EC2">
              <w:rPr>
                <w:rFonts w:eastAsia="Times New Roman" w:cs="Times New Roman"/>
                <w:sz w:val="24"/>
                <w:szCs w:val="20"/>
                <w:lang w:val="uk-UA" w:eastAsia="zh-CN"/>
              </w:rPr>
              <w:t>Формат</w:t>
            </w: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64AAB7F" w14:textId="77777777" w:rsidR="00E24EC2" w:rsidRPr="00E24EC2" w:rsidRDefault="00E24EC2" w:rsidP="00E24EC2">
            <w:pPr>
              <w:widowControl w:val="0"/>
              <w:overflowPunct w:val="0"/>
              <w:autoSpaceDE w:val="0"/>
              <w:snapToGrid w:val="0"/>
              <w:spacing w:line="240" w:lineRule="auto"/>
              <w:ind w:firstLine="0"/>
              <w:jc w:val="center"/>
              <w:textAlignment w:val="baseline"/>
              <w:rPr>
                <w:rFonts w:eastAsia="Times New Roman" w:cs="Times New Roman"/>
                <w:b/>
                <w:i/>
                <w:sz w:val="24"/>
                <w:szCs w:val="20"/>
                <w:lang w:val="uk-UA" w:eastAsia="zh-CN"/>
              </w:rPr>
            </w:pPr>
          </w:p>
          <w:p w14:paraId="39A20E3D" w14:textId="77777777" w:rsidR="00E24EC2" w:rsidRPr="00E24EC2" w:rsidRDefault="00E24EC2" w:rsidP="00E24EC2">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E24EC2">
              <w:rPr>
                <w:rFonts w:eastAsia="Times New Roman" w:cs="Times New Roman"/>
                <w:b/>
                <w:i/>
                <w:sz w:val="24"/>
                <w:szCs w:val="20"/>
                <w:lang w:val="uk-UA" w:eastAsia="zh-CN"/>
              </w:rPr>
              <w:t>Значення</w:t>
            </w: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909119B" w14:textId="77777777" w:rsidR="00E24EC2" w:rsidRPr="00E24EC2" w:rsidRDefault="00E24EC2" w:rsidP="00E24EC2">
            <w:pPr>
              <w:widowControl w:val="0"/>
              <w:overflowPunct w:val="0"/>
              <w:autoSpaceDE w:val="0"/>
              <w:snapToGrid w:val="0"/>
              <w:spacing w:line="240" w:lineRule="auto"/>
              <w:ind w:firstLine="0"/>
              <w:jc w:val="center"/>
              <w:textAlignment w:val="baseline"/>
              <w:rPr>
                <w:rFonts w:eastAsia="Times New Roman" w:cs="Times New Roman"/>
                <w:b/>
                <w:i/>
                <w:sz w:val="24"/>
                <w:szCs w:val="20"/>
                <w:lang w:val="uk-UA" w:eastAsia="zh-CN"/>
              </w:rPr>
            </w:pPr>
          </w:p>
          <w:p w14:paraId="0BF519D0" w14:textId="77777777" w:rsidR="00E24EC2" w:rsidRPr="00E24EC2" w:rsidRDefault="00E24EC2" w:rsidP="00E24EC2">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E24EC2">
              <w:rPr>
                <w:rFonts w:eastAsia="Times New Roman" w:cs="Times New Roman"/>
                <w:b/>
                <w:i/>
                <w:sz w:val="24"/>
                <w:szCs w:val="20"/>
                <w:lang w:val="uk-UA" w:eastAsia="zh-CN"/>
              </w:rPr>
              <w:t>Найменування</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tcPr>
          <w:p w14:paraId="54EC045F" w14:textId="77777777" w:rsidR="00E24EC2" w:rsidRPr="00E24EC2" w:rsidRDefault="00E24EC2" w:rsidP="00E24EC2">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E24EC2">
              <w:rPr>
                <w:rFonts w:eastAsia="Times New Roman" w:cs="Times New Roman"/>
                <w:sz w:val="24"/>
                <w:szCs w:val="20"/>
                <w:lang w:val="uk-UA" w:eastAsia="zh-CN"/>
              </w:rPr>
              <w:t>Кіл. листів</w:t>
            </w: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tcPr>
          <w:p w14:paraId="7D70991C" w14:textId="77777777" w:rsidR="00E24EC2" w:rsidRPr="00E24EC2" w:rsidRDefault="00E24EC2" w:rsidP="00E24EC2">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E24EC2">
              <w:rPr>
                <w:rFonts w:eastAsia="Times New Roman" w:cs="Times New Roman"/>
                <w:sz w:val="24"/>
                <w:szCs w:val="20"/>
                <w:lang w:val="uk-UA" w:eastAsia="zh-CN"/>
              </w:rPr>
              <w:t>№ екземпляра</w:t>
            </w: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3AEB6E3" w14:textId="77777777" w:rsidR="00E24EC2" w:rsidRPr="00E24EC2" w:rsidRDefault="00E24EC2" w:rsidP="00E24EC2">
            <w:pPr>
              <w:widowControl w:val="0"/>
              <w:overflowPunct w:val="0"/>
              <w:autoSpaceDE w:val="0"/>
              <w:snapToGrid w:val="0"/>
              <w:spacing w:line="240" w:lineRule="auto"/>
              <w:ind w:firstLine="0"/>
              <w:jc w:val="center"/>
              <w:textAlignment w:val="baseline"/>
              <w:rPr>
                <w:rFonts w:eastAsia="Times New Roman" w:cs="Times New Roman"/>
                <w:b/>
                <w:i/>
                <w:sz w:val="24"/>
                <w:szCs w:val="20"/>
                <w:lang w:val="uk-UA" w:eastAsia="zh-CN"/>
              </w:rPr>
            </w:pPr>
          </w:p>
          <w:p w14:paraId="40AB1C13" w14:textId="77777777" w:rsidR="00E24EC2" w:rsidRPr="00E24EC2" w:rsidRDefault="00E24EC2" w:rsidP="00E24EC2">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E24EC2">
              <w:rPr>
                <w:rFonts w:eastAsia="Times New Roman" w:cs="Times New Roman"/>
                <w:b/>
                <w:i/>
                <w:sz w:val="24"/>
                <w:szCs w:val="20"/>
                <w:lang w:val="uk-UA" w:eastAsia="zh-CN"/>
              </w:rPr>
              <w:t>Додаток</w:t>
            </w:r>
          </w:p>
          <w:p w14:paraId="7F60D72C" w14:textId="77777777" w:rsidR="00E24EC2" w:rsidRPr="00E24EC2" w:rsidRDefault="00E24EC2" w:rsidP="00E24EC2">
            <w:pPr>
              <w:widowControl w:val="0"/>
              <w:overflowPunct w:val="0"/>
              <w:autoSpaceDE w:val="0"/>
              <w:spacing w:line="240" w:lineRule="auto"/>
              <w:ind w:firstLine="0"/>
              <w:jc w:val="center"/>
              <w:textAlignment w:val="baseline"/>
              <w:rPr>
                <w:rFonts w:eastAsia="Times New Roman" w:cs="Times New Roman"/>
                <w:sz w:val="24"/>
                <w:szCs w:val="20"/>
                <w:lang w:val="uk-UA" w:eastAsia="zh-CN"/>
              </w:rPr>
            </w:pPr>
          </w:p>
        </w:tc>
        <w:tc>
          <w:tcPr>
            <w:tcW w:w="61" w:type="dxa"/>
            <w:shd w:val="clear" w:color="auto" w:fill="auto"/>
          </w:tcPr>
          <w:p w14:paraId="412B9DC2"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414FEF2C"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329740B4"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E24EC2" w:rsidRPr="00E24EC2" w14:paraId="6454CA47"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3B59D8F"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96A30B7"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9DBDE68"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2F01445" w14:textId="77777777" w:rsidR="00E24EC2" w:rsidRPr="00E24EC2" w:rsidRDefault="00E24EC2" w:rsidP="00E24EC2">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E24EC2">
              <w:rPr>
                <w:rFonts w:eastAsia="Times New Roman" w:cs="Times New Roman"/>
                <w:bCs/>
                <w:iCs/>
                <w:sz w:val="24"/>
                <w:szCs w:val="24"/>
                <w:lang w:val="uk-UA" w:eastAsia="zh-CN"/>
              </w:rPr>
              <w:t>Документація загальна</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F4688C2" w14:textId="77777777" w:rsidR="00E24EC2" w:rsidRPr="00E24EC2" w:rsidRDefault="00E24EC2" w:rsidP="00E24EC2">
            <w:pPr>
              <w:widowControl w:val="0"/>
              <w:overflowPunct w:val="0"/>
              <w:autoSpaceDE w:val="0"/>
              <w:snapToGrid w:val="0"/>
              <w:spacing w:line="240" w:lineRule="auto"/>
              <w:ind w:right="559" w:firstLine="0"/>
              <w:jc w:val="left"/>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FF977AE"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0713C22"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031CA9BD"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7DA872C6"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42482233"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E24EC2" w:rsidRPr="00E24EC2" w14:paraId="30EC7B4B"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3E0F823"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89C113D"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64DFF50"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9489C11" w14:textId="77777777" w:rsidR="00E24EC2" w:rsidRPr="00E24EC2" w:rsidRDefault="00E24EC2" w:rsidP="00E24EC2">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E24EC2">
              <w:rPr>
                <w:rFonts w:eastAsia="Times New Roman" w:cs="Times New Roman"/>
                <w:bCs/>
                <w:iCs/>
                <w:sz w:val="24"/>
                <w:szCs w:val="24"/>
                <w:lang w:val="uk-UA" w:eastAsia="zh-CN"/>
              </w:rPr>
              <w:t>Знову розроблена</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198299E" w14:textId="77777777" w:rsidR="00E24EC2" w:rsidRPr="00E24EC2" w:rsidRDefault="00E24EC2" w:rsidP="00E24EC2">
            <w:pPr>
              <w:widowControl w:val="0"/>
              <w:overflowPunct w:val="0"/>
              <w:autoSpaceDE w:val="0"/>
              <w:snapToGrid w:val="0"/>
              <w:spacing w:line="240" w:lineRule="auto"/>
              <w:ind w:right="559" w:firstLine="0"/>
              <w:jc w:val="left"/>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5816C63"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127F192"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546B658C"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3723A133"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6CEBE63C"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E24EC2" w:rsidRPr="00E24EC2" w14:paraId="436D881A" w14:textId="77777777" w:rsidTr="00FB7DA5">
        <w:trPr>
          <w:trHeight w:val="262"/>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B42AA82"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7943B41"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CB21A89"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7B0BF26"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2A21CA6"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031F249"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728962B"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3B159336"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45BD632C"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0D925FB0"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E24EC2" w:rsidRPr="00E24EC2" w14:paraId="0F796313" w14:textId="77777777" w:rsidTr="00FB7DA5">
        <w:trPr>
          <w:trHeight w:val="29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C0B2AE1"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378E6FC" w14:textId="77777777" w:rsidR="00E24EC2" w:rsidRPr="00E24EC2" w:rsidRDefault="00E24EC2" w:rsidP="00E24EC2">
            <w:pPr>
              <w:widowControl w:val="0"/>
              <w:overflowPunct w:val="0"/>
              <w:autoSpaceDE w:val="0"/>
              <w:spacing w:line="276" w:lineRule="auto"/>
              <w:ind w:firstLine="0"/>
              <w:jc w:val="left"/>
              <w:textAlignment w:val="baseline"/>
              <w:rPr>
                <w:rFonts w:ascii="TimesET" w:eastAsia="Times New Roman" w:hAnsi="TimesET" w:cs="TimesET"/>
                <w:sz w:val="24"/>
                <w:szCs w:val="20"/>
                <w:lang w:val="ru-RU" w:eastAsia="zh-CN"/>
              </w:rPr>
            </w:pPr>
            <w:r w:rsidRPr="00E24EC2">
              <w:rPr>
                <w:rFonts w:eastAsia="Times New Roman" w:cs="Times New Roman"/>
                <w:b/>
                <w:i/>
                <w:sz w:val="24"/>
                <w:szCs w:val="24"/>
                <w:lang w:val="uk-UA" w:eastAsia="zh-CN"/>
              </w:rPr>
              <w:t>А4</w:t>
            </w: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04224F1" w14:textId="4EAD68C3" w:rsidR="00E24EC2" w:rsidRPr="00E24EC2" w:rsidRDefault="00E24EC2" w:rsidP="00163E48">
            <w:pPr>
              <w:widowControl w:val="0"/>
              <w:overflowPunct w:val="0"/>
              <w:autoSpaceDE w:val="0"/>
              <w:spacing w:line="276" w:lineRule="auto"/>
              <w:ind w:firstLine="0"/>
              <w:jc w:val="left"/>
              <w:textAlignment w:val="baseline"/>
              <w:rPr>
                <w:rFonts w:ascii="TimesET" w:eastAsia="Times New Roman" w:hAnsi="TimesET" w:cs="TimesET"/>
                <w:sz w:val="24"/>
                <w:szCs w:val="20"/>
                <w:lang w:val="ru-RU" w:eastAsia="zh-CN"/>
              </w:rPr>
            </w:pPr>
            <w:r w:rsidRPr="00E24EC2">
              <w:rPr>
                <w:rFonts w:eastAsia="Times New Roman" w:cs="Times New Roman"/>
                <w:b/>
                <w:i/>
                <w:sz w:val="24"/>
                <w:szCs w:val="24"/>
                <w:lang w:val="uk-UA" w:eastAsia="zh-CN"/>
              </w:rPr>
              <w:t>ІАЛЦ.46</w:t>
            </w:r>
            <w:r w:rsidR="00163E48">
              <w:rPr>
                <w:rFonts w:eastAsia="Times New Roman" w:cs="Times New Roman"/>
                <w:b/>
                <w:i/>
                <w:sz w:val="24"/>
                <w:szCs w:val="24"/>
                <w:lang w:val="uk-UA" w:eastAsia="zh-CN"/>
              </w:rPr>
              <w:t>7200</w:t>
            </w:r>
            <w:r w:rsidRPr="00E24EC2">
              <w:rPr>
                <w:rFonts w:eastAsia="Times New Roman" w:cs="Times New Roman"/>
                <w:b/>
                <w:i/>
                <w:sz w:val="24"/>
                <w:szCs w:val="24"/>
                <w:lang w:val="uk-UA" w:eastAsia="zh-CN"/>
              </w:rPr>
              <w:t>.002 ТЗ</w:t>
            </w: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49011C2" w14:textId="2C1546AC" w:rsidR="00E24EC2" w:rsidRPr="00E24EC2" w:rsidRDefault="006D21FD" w:rsidP="00E24EC2">
            <w:pPr>
              <w:widowControl w:val="0"/>
              <w:overflowPunct w:val="0"/>
              <w:autoSpaceDE w:val="0"/>
              <w:spacing w:line="276" w:lineRule="auto"/>
              <w:ind w:firstLine="0"/>
              <w:jc w:val="left"/>
              <w:textAlignment w:val="baseline"/>
              <w:rPr>
                <w:rFonts w:ascii="TimesET" w:eastAsia="Times New Roman" w:hAnsi="TimesET" w:cs="TimesET"/>
                <w:sz w:val="24"/>
                <w:szCs w:val="20"/>
                <w:lang w:val="ru-RU" w:eastAsia="zh-CN"/>
              </w:rPr>
            </w:pPr>
            <w:r w:rsidRPr="006D21FD">
              <w:rPr>
                <w:rFonts w:ascii="TimesET" w:eastAsia="Times New Roman" w:hAnsi="TimesET" w:cs="TimesET"/>
                <w:sz w:val="24"/>
                <w:szCs w:val="20"/>
                <w:lang w:val="ru-RU" w:eastAsia="zh-CN"/>
              </w:rPr>
              <w:t xml:space="preserve">Модуль </w:t>
            </w:r>
            <w:proofErr w:type="spellStart"/>
            <w:r w:rsidRPr="006D21FD">
              <w:rPr>
                <w:rFonts w:ascii="TimesET" w:eastAsia="Times New Roman" w:hAnsi="TimesET" w:cs="TimesET"/>
                <w:sz w:val="24"/>
                <w:szCs w:val="20"/>
                <w:lang w:val="ru-RU" w:eastAsia="zh-CN"/>
              </w:rPr>
              <w:t>класифікації</w:t>
            </w:r>
            <w:proofErr w:type="spellEnd"/>
            <w:r w:rsidRPr="006D21FD">
              <w:rPr>
                <w:rFonts w:ascii="TimesET" w:eastAsia="Times New Roman" w:hAnsi="TimesET" w:cs="TimesET"/>
                <w:sz w:val="24"/>
                <w:szCs w:val="20"/>
                <w:lang w:val="ru-RU" w:eastAsia="zh-CN"/>
              </w:rPr>
              <w:t xml:space="preserve"> </w:t>
            </w:r>
            <w:proofErr w:type="spellStart"/>
            <w:r w:rsidRPr="006D21FD">
              <w:rPr>
                <w:rFonts w:ascii="TimesET" w:eastAsia="Times New Roman" w:hAnsi="TimesET" w:cs="TimesET"/>
                <w:sz w:val="24"/>
                <w:szCs w:val="20"/>
                <w:lang w:val="ru-RU" w:eastAsia="zh-CN"/>
              </w:rPr>
              <w:t>типів</w:t>
            </w:r>
            <w:proofErr w:type="spellEnd"/>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6062201" w14:textId="57D390BE" w:rsidR="00E24EC2" w:rsidRPr="00E24EC2" w:rsidRDefault="009C2946" w:rsidP="00E24EC2">
            <w:pPr>
              <w:widowControl w:val="0"/>
              <w:overflowPunct w:val="0"/>
              <w:autoSpaceDE w:val="0"/>
              <w:spacing w:line="276" w:lineRule="auto"/>
              <w:ind w:firstLine="0"/>
              <w:jc w:val="center"/>
              <w:textAlignment w:val="baseline"/>
              <w:rPr>
                <w:rFonts w:ascii="TimesET" w:eastAsia="Times New Roman" w:hAnsi="TimesET" w:cs="TimesET"/>
                <w:sz w:val="24"/>
                <w:szCs w:val="20"/>
                <w:lang w:val="ru-RU" w:eastAsia="zh-CN"/>
              </w:rPr>
            </w:pPr>
            <w:r w:rsidRPr="006D21FD">
              <w:rPr>
                <w:rFonts w:eastAsia="Times New Roman" w:cs="Times New Roman"/>
                <w:bCs/>
                <w:iCs/>
                <w:sz w:val="24"/>
                <w:szCs w:val="24"/>
                <w:highlight w:val="yellow"/>
                <w:lang w:val="uk-UA" w:eastAsia="zh-CN"/>
              </w:rPr>
              <w:t>3</w:t>
            </w: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4537B19" w14:textId="77777777" w:rsidR="00E24EC2" w:rsidRPr="00E24EC2" w:rsidRDefault="00E24EC2" w:rsidP="00E24EC2">
            <w:pPr>
              <w:widowControl w:val="0"/>
              <w:overflowPunct w:val="0"/>
              <w:autoSpaceDE w:val="0"/>
              <w:snapToGrid w:val="0"/>
              <w:spacing w:line="276" w:lineRule="auto"/>
              <w:ind w:firstLine="0"/>
              <w:jc w:val="left"/>
              <w:textAlignment w:val="baseline"/>
              <w:rPr>
                <w:rFonts w:eastAsia="Times New Roman" w:cs="Times New Roman"/>
                <w:b/>
                <w:i/>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1A635C9"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b/>
                <w:i/>
                <w:sz w:val="24"/>
                <w:szCs w:val="24"/>
                <w:lang w:val="uk-UA" w:eastAsia="zh-CN"/>
              </w:rPr>
            </w:pPr>
          </w:p>
        </w:tc>
        <w:tc>
          <w:tcPr>
            <w:tcW w:w="61" w:type="dxa"/>
            <w:shd w:val="clear" w:color="auto" w:fill="auto"/>
          </w:tcPr>
          <w:p w14:paraId="406A59B4"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b/>
                <w:i/>
                <w:sz w:val="24"/>
                <w:szCs w:val="24"/>
                <w:lang w:val="uk-UA" w:eastAsia="zh-CN"/>
              </w:rPr>
            </w:pPr>
          </w:p>
        </w:tc>
        <w:tc>
          <w:tcPr>
            <w:tcW w:w="84" w:type="dxa"/>
            <w:shd w:val="clear" w:color="auto" w:fill="auto"/>
          </w:tcPr>
          <w:p w14:paraId="4B0027A1"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b/>
                <w:i/>
                <w:sz w:val="24"/>
                <w:szCs w:val="24"/>
                <w:lang w:val="uk-UA" w:eastAsia="zh-CN"/>
              </w:rPr>
            </w:pPr>
          </w:p>
        </w:tc>
        <w:tc>
          <w:tcPr>
            <w:tcW w:w="20" w:type="dxa"/>
            <w:shd w:val="clear" w:color="auto" w:fill="auto"/>
          </w:tcPr>
          <w:p w14:paraId="5FFD3223"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b/>
                <w:i/>
                <w:sz w:val="24"/>
                <w:szCs w:val="24"/>
                <w:lang w:val="uk-UA" w:eastAsia="zh-CN"/>
              </w:rPr>
            </w:pPr>
          </w:p>
        </w:tc>
      </w:tr>
      <w:tr w:rsidR="00E24EC2" w:rsidRPr="00E24EC2" w14:paraId="6D3A37B8"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EDA9B21"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b/>
                <w:i/>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37E28E9"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b/>
                <w:i/>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9F4705F"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b/>
                <w:i/>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187E4C6" w14:textId="4B3649CC" w:rsidR="00E24EC2" w:rsidRPr="00E24EC2" w:rsidRDefault="006D21FD" w:rsidP="00E24EC2">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roofErr w:type="spellStart"/>
            <w:r w:rsidRPr="006D21FD">
              <w:rPr>
                <w:rFonts w:ascii="TimesET" w:eastAsia="Times New Roman" w:hAnsi="TimesET" w:cs="TimesET"/>
                <w:sz w:val="24"/>
                <w:szCs w:val="20"/>
                <w:lang w:val="ru-RU" w:eastAsia="zh-CN"/>
              </w:rPr>
              <w:t>земної</w:t>
            </w:r>
            <w:proofErr w:type="spellEnd"/>
            <w:r w:rsidRPr="006D21FD">
              <w:rPr>
                <w:rFonts w:ascii="TimesET" w:eastAsia="Times New Roman" w:hAnsi="TimesET" w:cs="TimesET"/>
                <w:sz w:val="24"/>
                <w:szCs w:val="20"/>
                <w:lang w:val="ru-RU" w:eastAsia="zh-CN"/>
              </w:rPr>
              <w:t xml:space="preserve"> </w:t>
            </w:r>
            <w:proofErr w:type="spellStart"/>
            <w:r w:rsidRPr="006D21FD">
              <w:rPr>
                <w:rFonts w:ascii="TimesET" w:eastAsia="Times New Roman" w:hAnsi="TimesET" w:cs="TimesET"/>
                <w:sz w:val="24"/>
                <w:szCs w:val="20"/>
                <w:lang w:val="ru-RU" w:eastAsia="zh-CN"/>
              </w:rPr>
              <w:t>поверхні</w:t>
            </w:r>
            <w:proofErr w:type="spellEnd"/>
            <w:r w:rsidRPr="006D21FD">
              <w:rPr>
                <w:rFonts w:ascii="TimesET" w:eastAsia="Times New Roman" w:hAnsi="TimesET" w:cs="TimesET"/>
                <w:sz w:val="24"/>
                <w:szCs w:val="20"/>
                <w:lang w:val="ru-RU" w:eastAsia="zh-CN"/>
              </w:rPr>
              <w:t xml:space="preserve"> на </w:t>
            </w:r>
            <w:proofErr w:type="spellStart"/>
            <w:r w:rsidRPr="006D21FD">
              <w:rPr>
                <w:rFonts w:ascii="TimesET" w:eastAsia="Times New Roman" w:hAnsi="TimesET" w:cs="TimesET"/>
                <w:sz w:val="24"/>
                <w:szCs w:val="20"/>
                <w:lang w:val="ru-RU" w:eastAsia="zh-CN"/>
              </w:rPr>
              <w:t>основі</w:t>
            </w:r>
            <w:proofErr w:type="spellEnd"/>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56047F0" w14:textId="77777777" w:rsidR="00E24EC2" w:rsidRPr="00E24EC2" w:rsidRDefault="00E24EC2" w:rsidP="00E24EC2">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9B48B05"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E460792"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1F9D5431"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71B3A1B5"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134F88A7"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E24EC2" w:rsidRPr="00E24EC2" w14:paraId="4283AC21"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D7891DD"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580CD96"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95BC888"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1290FD4" w14:textId="7D2A6F72" w:rsidR="00E24EC2" w:rsidRPr="006D21FD" w:rsidRDefault="006D21FD" w:rsidP="00E24EC2">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roofErr w:type="spellStart"/>
            <w:r w:rsidRPr="006D21FD">
              <w:rPr>
                <w:rFonts w:ascii="TimesET" w:eastAsia="Times New Roman" w:hAnsi="TimesET" w:cs="TimesET"/>
                <w:sz w:val="24"/>
                <w:szCs w:val="20"/>
                <w:lang w:val="ru-RU" w:eastAsia="zh-CN"/>
              </w:rPr>
              <w:t>аналізу</w:t>
            </w:r>
            <w:proofErr w:type="spellEnd"/>
            <w:r w:rsidRPr="006D21FD">
              <w:rPr>
                <w:rFonts w:ascii="TimesET" w:eastAsia="Times New Roman" w:hAnsi="TimesET" w:cs="TimesET"/>
                <w:sz w:val="24"/>
                <w:szCs w:val="20"/>
                <w:lang w:val="ru-RU" w:eastAsia="zh-CN"/>
              </w:rPr>
              <w:t xml:space="preserve"> </w:t>
            </w:r>
            <w:proofErr w:type="spellStart"/>
            <w:r w:rsidRPr="006D21FD">
              <w:rPr>
                <w:rFonts w:ascii="TimesET" w:eastAsia="Times New Roman" w:hAnsi="TimesET" w:cs="TimesET"/>
                <w:sz w:val="24"/>
                <w:szCs w:val="20"/>
                <w:lang w:val="ru-RU" w:eastAsia="zh-CN"/>
              </w:rPr>
              <w:t>аеро-космічних</w:t>
            </w:r>
            <w:proofErr w:type="spellEnd"/>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F510CC3" w14:textId="77777777" w:rsidR="00E24EC2" w:rsidRPr="00E24EC2" w:rsidRDefault="00E24EC2" w:rsidP="00E24EC2">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3635906"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55B2043"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33F15F17"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4DD9CA66"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37368B1D"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6D21FD" w:rsidRPr="00E24EC2" w14:paraId="5CA29D4E"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53EDBB3" w14:textId="77777777" w:rsidR="006D21FD" w:rsidRPr="00E24EC2" w:rsidRDefault="006D21FD"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77F4BC1" w14:textId="77777777" w:rsidR="006D21FD" w:rsidRPr="00E24EC2" w:rsidRDefault="006D21FD"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989E9FB" w14:textId="77777777" w:rsidR="006D21FD" w:rsidRPr="00E24EC2" w:rsidRDefault="006D21FD"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AE204DE" w14:textId="2FD6A3D1" w:rsidR="006D21FD" w:rsidRPr="006D21FD" w:rsidRDefault="006D21FD" w:rsidP="00E24EC2">
            <w:pPr>
              <w:widowControl w:val="0"/>
              <w:overflowPunct w:val="0"/>
              <w:autoSpaceDE w:val="0"/>
              <w:spacing w:line="240" w:lineRule="auto"/>
              <w:ind w:firstLine="0"/>
              <w:jc w:val="left"/>
              <w:textAlignment w:val="baseline"/>
              <w:rPr>
                <w:rFonts w:asciiTheme="minorHAnsi" w:eastAsia="Times New Roman" w:hAnsiTheme="minorHAnsi" w:cs="TimesET"/>
                <w:sz w:val="24"/>
                <w:szCs w:val="20"/>
                <w:lang w:val="ru-RU" w:eastAsia="zh-CN"/>
              </w:rPr>
            </w:pPr>
            <w:proofErr w:type="spellStart"/>
            <w:r>
              <w:rPr>
                <w:rFonts w:ascii="TimesET" w:eastAsia="Times New Roman" w:hAnsi="TimesET" w:cs="TimesET"/>
                <w:sz w:val="24"/>
                <w:szCs w:val="20"/>
                <w:lang w:val="ru-RU" w:eastAsia="zh-CN"/>
              </w:rPr>
              <w:t>з</w:t>
            </w:r>
            <w:r w:rsidRPr="006D21FD">
              <w:rPr>
                <w:rFonts w:ascii="TimesET" w:eastAsia="Times New Roman" w:hAnsi="TimesET" w:cs="TimesET"/>
                <w:sz w:val="24"/>
                <w:szCs w:val="20"/>
                <w:lang w:val="ru-RU" w:eastAsia="zh-CN"/>
              </w:rPr>
              <w:t>німків</w:t>
            </w:r>
            <w:proofErr w:type="spellEnd"/>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BE1ABD0" w14:textId="77777777" w:rsidR="006D21FD" w:rsidRPr="00E24EC2" w:rsidRDefault="006D21FD" w:rsidP="00E24EC2">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B892B72" w14:textId="77777777" w:rsidR="006D21FD" w:rsidRPr="00E24EC2" w:rsidRDefault="006D21FD"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85488EF" w14:textId="77777777" w:rsidR="006D21FD" w:rsidRPr="00E24EC2" w:rsidRDefault="006D21FD"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6E160E77" w14:textId="77777777" w:rsidR="006D21FD" w:rsidRPr="00E24EC2" w:rsidRDefault="006D21FD"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5F35DCAC" w14:textId="77777777" w:rsidR="006D21FD" w:rsidRPr="00E24EC2" w:rsidRDefault="006D21FD"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305F8CA0" w14:textId="77777777" w:rsidR="006D21FD" w:rsidRPr="00E24EC2" w:rsidRDefault="006D21FD"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E24EC2" w:rsidRPr="00E24EC2" w14:paraId="46084F69"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06F4A99"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88DBCE7"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094C448"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63ADA3D" w14:textId="12702D78" w:rsidR="00E24EC2" w:rsidRPr="00E24EC2" w:rsidRDefault="004D6D3C"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r w:rsidRPr="00E24EC2">
              <w:rPr>
                <w:rFonts w:eastAsia="Times New Roman" w:cs="Times New Roman"/>
                <w:bCs/>
                <w:iCs/>
                <w:sz w:val="24"/>
                <w:szCs w:val="24"/>
                <w:lang w:val="uk-UA" w:eastAsia="zh-CN"/>
              </w:rPr>
              <w:t>Технічне завдання</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AD35F6E" w14:textId="77777777" w:rsidR="00E24EC2" w:rsidRPr="00E24EC2" w:rsidRDefault="00E24EC2" w:rsidP="00E24EC2">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A00CFCF"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C3111A9"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017F7BF5"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12C3075A"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5EFDB4A7"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E24EC2" w:rsidRPr="00E24EC2" w14:paraId="745A53F0"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7DB3E1E"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0EAEFF9" w14:textId="4275C495" w:rsidR="00E24EC2" w:rsidRPr="00E24EC2" w:rsidRDefault="00E24EC2" w:rsidP="00E24EC2">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004EC97" w14:textId="78AA907B" w:rsidR="00E24EC2" w:rsidRPr="00E24EC2" w:rsidRDefault="00E24EC2" w:rsidP="00E24EC2">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7F51B1F" w14:textId="2DF0599C" w:rsidR="00E24EC2" w:rsidRPr="00E24EC2" w:rsidRDefault="00E24EC2" w:rsidP="00E24EC2">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11E4BEF" w14:textId="66282A6C" w:rsidR="00E24EC2" w:rsidRPr="00E24EC2" w:rsidRDefault="00E24EC2" w:rsidP="00E24EC2">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253B0DF"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FB51275"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409207BA"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3D3F4768"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3FA33CA5"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085E3E" w:rsidRPr="00E24EC2" w14:paraId="4BB09A21" w14:textId="77777777" w:rsidTr="00FB7DA5">
        <w:trPr>
          <w:trHeight w:val="262"/>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85321C3" w14:textId="77777777" w:rsidR="00085E3E" w:rsidRPr="00E24EC2" w:rsidRDefault="00085E3E" w:rsidP="00085E3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8430E2E" w14:textId="3574C58D" w:rsidR="00085E3E" w:rsidRPr="00E24EC2" w:rsidRDefault="00085E3E" w:rsidP="00085E3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r w:rsidRPr="00E24EC2">
              <w:rPr>
                <w:rFonts w:eastAsia="Times New Roman" w:cs="Times New Roman"/>
                <w:b/>
                <w:i/>
                <w:sz w:val="24"/>
                <w:szCs w:val="24"/>
                <w:lang w:val="uk-UA" w:eastAsia="zh-CN"/>
              </w:rPr>
              <w:t>А4</w:t>
            </w: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F83DA77" w14:textId="1CCD8E17" w:rsidR="00085E3E" w:rsidRPr="00E24EC2" w:rsidRDefault="00085E3E" w:rsidP="00085E3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r>
              <w:rPr>
                <w:rFonts w:eastAsia="Times New Roman" w:cs="Times New Roman"/>
                <w:b/>
                <w:i/>
                <w:sz w:val="24"/>
                <w:szCs w:val="24"/>
                <w:lang w:val="uk-UA" w:eastAsia="zh-CN"/>
              </w:rPr>
              <w:t>ІАЛЦ.467200.003 ПЗ</w:t>
            </w: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0610CAF" w14:textId="739891D3" w:rsidR="00085E3E" w:rsidRPr="00E24EC2" w:rsidRDefault="00085E3E" w:rsidP="00085E3E">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6D21FD">
              <w:rPr>
                <w:rFonts w:ascii="TimesET" w:eastAsia="Times New Roman" w:hAnsi="TimesET" w:cs="TimesET"/>
                <w:sz w:val="24"/>
                <w:szCs w:val="20"/>
                <w:lang w:val="ru-RU" w:eastAsia="zh-CN"/>
              </w:rPr>
              <w:t xml:space="preserve">Модуль </w:t>
            </w:r>
            <w:proofErr w:type="spellStart"/>
            <w:r w:rsidRPr="006D21FD">
              <w:rPr>
                <w:rFonts w:ascii="TimesET" w:eastAsia="Times New Roman" w:hAnsi="TimesET" w:cs="TimesET"/>
                <w:sz w:val="24"/>
                <w:szCs w:val="20"/>
                <w:lang w:val="ru-RU" w:eastAsia="zh-CN"/>
              </w:rPr>
              <w:t>класифікації</w:t>
            </w:r>
            <w:proofErr w:type="spellEnd"/>
            <w:r w:rsidRPr="006D21FD">
              <w:rPr>
                <w:rFonts w:ascii="TimesET" w:eastAsia="Times New Roman" w:hAnsi="TimesET" w:cs="TimesET"/>
                <w:sz w:val="24"/>
                <w:szCs w:val="20"/>
                <w:lang w:val="ru-RU" w:eastAsia="zh-CN"/>
              </w:rPr>
              <w:t xml:space="preserve"> </w:t>
            </w:r>
            <w:proofErr w:type="spellStart"/>
            <w:r w:rsidRPr="006D21FD">
              <w:rPr>
                <w:rFonts w:ascii="TimesET" w:eastAsia="Times New Roman" w:hAnsi="TimesET" w:cs="TimesET"/>
                <w:sz w:val="24"/>
                <w:szCs w:val="20"/>
                <w:lang w:val="ru-RU" w:eastAsia="zh-CN"/>
              </w:rPr>
              <w:t>типів</w:t>
            </w:r>
            <w:proofErr w:type="spellEnd"/>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6303605" w14:textId="750E5046" w:rsidR="00085E3E" w:rsidRPr="00E24EC2" w:rsidRDefault="00085E3E" w:rsidP="00085E3E">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r w:rsidRPr="00FB7DA5">
              <w:rPr>
                <w:rFonts w:eastAsia="Times New Roman" w:cs="Times New Roman"/>
                <w:sz w:val="24"/>
                <w:szCs w:val="24"/>
                <w:highlight w:val="yellow"/>
                <w:lang w:val="uk-UA" w:eastAsia="zh-CN"/>
              </w:rPr>
              <w:t>106</w:t>
            </w: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2952A3F" w14:textId="77777777" w:rsidR="00085E3E" w:rsidRPr="00E24EC2" w:rsidRDefault="00085E3E" w:rsidP="00085E3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F827F3D" w14:textId="77777777" w:rsidR="00085E3E" w:rsidRPr="00E24EC2" w:rsidRDefault="00085E3E" w:rsidP="00085E3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5C582485" w14:textId="77777777" w:rsidR="00085E3E" w:rsidRPr="00E24EC2" w:rsidRDefault="00085E3E" w:rsidP="00085E3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3C7DE898" w14:textId="77777777" w:rsidR="00085E3E" w:rsidRPr="00E24EC2" w:rsidRDefault="00085E3E" w:rsidP="00085E3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4550E6BC" w14:textId="77777777" w:rsidR="00085E3E" w:rsidRPr="00E24EC2" w:rsidRDefault="00085E3E" w:rsidP="00085E3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085E3E" w:rsidRPr="00E24EC2" w14:paraId="79500EDD"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115CA0A" w14:textId="77777777" w:rsidR="00085E3E" w:rsidRPr="00E24EC2" w:rsidRDefault="00085E3E" w:rsidP="00085E3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BF4CA9B" w14:textId="77777777" w:rsidR="00085E3E" w:rsidRPr="00E24EC2" w:rsidRDefault="00085E3E" w:rsidP="00085E3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90D8882" w14:textId="77777777" w:rsidR="00085E3E" w:rsidRPr="00E24EC2" w:rsidRDefault="00085E3E" w:rsidP="00085E3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73AA1CA" w14:textId="2B800AF8" w:rsidR="00085E3E" w:rsidRPr="00E24EC2" w:rsidRDefault="00085E3E" w:rsidP="00085E3E">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roofErr w:type="spellStart"/>
            <w:r w:rsidRPr="006D21FD">
              <w:rPr>
                <w:rFonts w:ascii="TimesET" w:eastAsia="Times New Roman" w:hAnsi="TimesET" w:cs="TimesET"/>
                <w:sz w:val="24"/>
                <w:szCs w:val="20"/>
                <w:lang w:val="ru-RU" w:eastAsia="zh-CN"/>
              </w:rPr>
              <w:t>земної</w:t>
            </w:r>
            <w:proofErr w:type="spellEnd"/>
            <w:r w:rsidRPr="006D21FD">
              <w:rPr>
                <w:rFonts w:ascii="TimesET" w:eastAsia="Times New Roman" w:hAnsi="TimesET" w:cs="TimesET"/>
                <w:sz w:val="24"/>
                <w:szCs w:val="20"/>
                <w:lang w:val="ru-RU" w:eastAsia="zh-CN"/>
              </w:rPr>
              <w:t xml:space="preserve"> </w:t>
            </w:r>
            <w:proofErr w:type="spellStart"/>
            <w:r w:rsidRPr="006D21FD">
              <w:rPr>
                <w:rFonts w:ascii="TimesET" w:eastAsia="Times New Roman" w:hAnsi="TimesET" w:cs="TimesET"/>
                <w:sz w:val="24"/>
                <w:szCs w:val="20"/>
                <w:lang w:val="ru-RU" w:eastAsia="zh-CN"/>
              </w:rPr>
              <w:t>поверхні</w:t>
            </w:r>
            <w:proofErr w:type="spellEnd"/>
            <w:r w:rsidRPr="006D21FD">
              <w:rPr>
                <w:rFonts w:ascii="TimesET" w:eastAsia="Times New Roman" w:hAnsi="TimesET" w:cs="TimesET"/>
                <w:sz w:val="24"/>
                <w:szCs w:val="20"/>
                <w:lang w:val="ru-RU" w:eastAsia="zh-CN"/>
              </w:rPr>
              <w:t xml:space="preserve"> на </w:t>
            </w:r>
            <w:proofErr w:type="spellStart"/>
            <w:r w:rsidRPr="006D21FD">
              <w:rPr>
                <w:rFonts w:ascii="TimesET" w:eastAsia="Times New Roman" w:hAnsi="TimesET" w:cs="TimesET"/>
                <w:sz w:val="24"/>
                <w:szCs w:val="20"/>
                <w:lang w:val="ru-RU" w:eastAsia="zh-CN"/>
              </w:rPr>
              <w:t>основі</w:t>
            </w:r>
            <w:proofErr w:type="spellEnd"/>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F5DB5EC" w14:textId="77777777" w:rsidR="00085E3E" w:rsidRPr="00E24EC2" w:rsidRDefault="00085E3E" w:rsidP="00085E3E">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918FC05" w14:textId="77777777" w:rsidR="00085E3E" w:rsidRPr="00E24EC2" w:rsidRDefault="00085E3E" w:rsidP="00085E3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E892B20" w14:textId="77777777" w:rsidR="00085E3E" w:rsidRPr="00E24EC2" w:rsidRDefault="00085E3E" w:rsidP="00085E3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5F484643" w14:textId="77777777" w:rsidR="00085E3E" w:rsidRPr="00E24EC2" w:rsidRDefault="00085E3E" w:rsidP="00085E3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72BC57CC" w14:textId="77777777" w:rsidR="00085E3E" w:rsidRPr="00E24EC2" w:rsidRDefault="00085E3E" w:rsidP="00085E3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3E8116AF" w14:textId="77777777" w:rsidR="00085E3E" w:rsidRPr="00E24EC2" w:rsidRDefault="00085E3E" w:rsidP="00085E3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085E3E" w:rsidRPr="00E24EC2" w14:paraId="7A8848E1"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F572594" w14:textId="77777777" w:rsidR="00085E3E" w:rsidRPr="00E24EC2" w:rsidRDefault="00085E3E" w:rsidP="00085E3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D496AD2" w14:textId="77777777" w:rsidR="00085E3E" w:rsidRPr="00E24EC2" w:rsidRDefault="00085E3E" w:rsidP="00085E3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493BBC7" w14:textId="77777777" w:rsidR="00085E3E" w:rsidRPr="00E24EC2" w:rsidRDefault="00085E3E" w:rsidP="00085E3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29791B1" w14:textId="0BFA078C" w:rsidR="00085E3E" w:rsidRPr="00E24EC2" w:rsidRDefault="00085E3E" w:rsidP="00085E3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roofErr w:type="spellStart"/>
            <w:r w:rsidRPr="006D21FD">
              <w:rPr>
                <w:rFonts w:ascii="TimesET" w:eastAsia="Times New Roman" w:hAnsi="TimesET" w:cs="TimesET"/>
                <w:sz w:val="24"/>
                <w:szCs w:val="20"/>
                <w:lang w:val="ru-RU" w:eastAsia="zh-CN"/>
              </w:rPr>
              <w:t>аналізу</w:t>
            </w:r>
            <w:proofErr w:type="spellEnd"/>
            <w:r w:rsidRPr="006D21FD">
              <w:rPr>
                <w:rFonts w:ascii="TimesET" w:eastAsia="Times New Roman" w:hAnsi="TimesET" w:cs="TimesET"/>
                <w:sz w:val="24"/>
                <w:szCs w:val="20"/>
                <w:lang w:val="ru-RU" w:eastAsia="zh-CN"/>
              </w:rPr>
              <w:t xml:space="preserve"> </w:t>
            </w:r>
            <w:proofErr w:type="spellStart"/>
            <w:r w:rsidRPr="006D21FD">
              <w:rPr>
                <w:rFonts w:ascii="TimesET" w:eastAsia="Times New Roman" w:hAnsi="TimesET" w:cs="TimesET"/>
                <w:sz w:val="24"/>
                <w:szCs w:val="20"/>
                <w:lang w:val="ru-RU" w:eastAsia="zh-CN"/>
              </w:rPr>
              <w:t>аеро-космічних</w:t>
            </w:r>
            <w:proofErr w:type="spellEnd"/>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BBD0952" w14:textId="77777777" w:rsidR="00085E3E" w:rsidRPr="00E24EC2" w:rsidRDefault="00085E3E" w:rsidP="00085E3E">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E1B5659" w14:textId="77777777" w:rsidR="00085E3E" w:rsidRPr="00E24EC2" w:rsidRDefault="00085E3E" w:rsidP="00085E3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9CC59B7" w14:textId="77777777" w:rsidR="00085E3E" w:rsidRPr="00E24EC2" w:rsidRDefault="00085E3E" w:rsidP="00085E3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6F9AA2F6" w14:textId="77777777" w:rsidR="00085E3E" w:rsidRPr="00E24EC2" w:rsidRDefault="00085E3E" w:rsidP="00085E3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1A6A9D46" w14:textId="77777777" w:rsidR="00085E3E" w:rsidRPr="00E24EC2" w:rsidRDefault="00085E3E" w:rsidP="00085E3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07203B1C" w14:textId="77777777" w:rsidR="00085E3E" w:rsidRPr="00E24EC2" w:rsidRDefault="00085E3E" w:rsidP="00085E3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085E3E" w:rsidRPr="00E24EC2" w14:paraId="7D92AF01"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960EA48" w14:textId="77777777" w:rsidR="00085E3E" w:rsidRPr="00E24EC2" w:rsidRDefault="00085E3E" w:rsidP="00085E3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608A073" w14:textId="2D50FAA6" w:rsidR="00085E3E" w:rsidRPr="00E24EC2" w:rsidRDefault="00085E3E" w:rsidP="00085E3E">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40042E1" w14:textId="27F2EBE8" w:rsidR="00085E3E" w:rsidRPr="00E24EC2" w:rsidRDefault="00085E3E" w:rsidP="00085E3E">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912892E" w14:textId="2B90A1D7" w:rsidR="00085E3E" w:rsidRPr="004D6D3C" w:rsidRDefault="00085E3E" w:rsidP="00085E3E">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roofErr w:type="spellStart"/>
            <w:r>
              <w:rPr>
                <w:rFonts w:ascii="TimesET" w:eastAsia="Times New Roman" w:hAnsi="TimesET" w:cs="TimesET"/>
                <w:sz w:val="24"/>
                <w:szCs w:val="20"/>
                <w:lang w:val="ru-RU" w:eastAsia="zh-CN"/>
              </w:rPr>
              <w:t>з</w:t>
            </w:r>
            <w:r w:rsidRPr="006D21FD">
              <w:rPr>
                <w:rFonts w:ascii="TimesET" w:eastAsia="Times New Roman" w:hAnsi="TimesET" w:cs="TimesET"/>
                <w:sz w:val="24"/>
                <w:szCs w:val="20"/>
                <w:lang w:val="ru-RU" w:eastAsia="zh-CN"/>
              </w:rPr>
              <w:t>німків</w:t>
            </w:r>
            <w:proofErr w:type="spellEnd"/>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7258294" w14:textId="4E37B520" w:rsidR="00085E3E" w:rsidRPr="00E24EC2" w:rsidRDefault="00085E3E" w:rsidP="00085E3E">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50F2B94" w14:textId="77777777" w:rsidR="00085E3E" w:rsidRPr="00E24EC2" w:rsidRDefault="00085E3E" w:rsidP="00085E3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2078F01" w14:textId="77777777" w:rsidR="00085E3E" w:rsidRPr="00E24EC2" w:rsidRDefault="00085E3E" w:rsidP="00085E3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1705E2B9" w14:textId="77777777" w:rsidR="00085E3E" w:rsidRPr="00E24EC2" w:rsidRDefault="00085E3E" w:rsidP="00085E3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57D78003" w14:textId="77777777" w:rsidR="00085E3E" w:rsidRPr="00E24EC2" w:rsidRDefault="00085E3E" w:rsidP="00085E3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0156E4C3" w14:textId="77777777" w:rsidR="00085E3E" w:rsidRPr="00E24EC2" w:rsidRDefault="00085E3E" w:rsidP="00085E3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E24EC2" w:rsidRPr="00E24EC2" w14:paraId="5EC72541"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F50B2F8"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5EED857"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6EE725F"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4A68E83" w14:textId="52BCE5F3" w:rsidR="00E24EC2" w:rsidRPr="00085E3E" w:rsidRDefault="00085E3E" w:rsidP="00E24EC2">
            <w:pPr>
              <w:widowControl w:val="0"/>
              <w:overflowPunct w:val="0"/>
              <w:autoSpaceDE w:val="0"/>
              <w:spacing w:line="240" w:lineRule="auto"/>
              <w:ind w:firstLine="0"/>
              <w:jc w:val="left"/>
              <w:textAlignment w:val="baseline"/>
              <w:rPr>
                <w:rFonts w:asciiTheme="minorHAnsi" w:eastAsia="Times New Roman" w:hAnsiTheme="minorHAnsi" w:cs="TimesET"/>
                <w:sz w:val="24"/>
                <w:szCs w:val="20"/>
                <w:lang w:val="ru-RU" w:eastAsia="zh-CN"/>
              </w:rPr>
            </w:pPr>
            <w:proofErr w:type="spellStart"/>
            <w:r>
              <w:rPr>
                <w:rFonts w:ascii="TimesET" w:eastAsia="Times New Roman" w:hAnsi="TimesET" w:cs="TimesET"/>
                <w:sz w:val="24"/>
                <w:szCs w:val="20"/>
                <w:lang w:val="ru-RU" w:eastAsia="zh-CN"/>
              </w:rPr>
              <w:t>П</w:t>
            </w:r>
            <w:r w:rsidRPr="00085E3E">
              <w:rPr>
                <w:rFonts w:ascii="TimesET" w:eastAsia="Times New Roman" w:hAnsi="TimesET" w:cs="TimesET"/>
                <w:sz w:val="24"/>
                <w:szCs w:val="20"/>
                <w:lang w:val="ru-RU" w:eastAsia="zh-CN"/>
              </w:rPr>
              <w:t>ояснювальна</w:t>
            </w:r>
            <w:proofErr w:type="spellEnd"/>
            <w:r w:rsidRPr="00085E3E">
              <w:rPr>
                <w:rFonts w:ascii="TimesET" w:eastAsia="Times New Roman" w:hAnsi="TimesET" w:cs="TimesET"/>
                <w:sz w:val="24"/>
                <w:szCs w:val="20"/>
                <w:lang w:val="ru-RU" w:eastAsia="zh-CN"/>
              </w:rPr>
              <w:t xml:space="preserve"> записка</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4B615ED" w14:textId="77777777" w:rsidR="00E24EC2" w:rsidRPr="00E24EC2" w:rsidRDefault="00E24EC2" w:rsidP="00E24EC2">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873F2E0"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33943AF"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36E64EEA"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3C6E45A5"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6D728E39"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5C1A20" w:rsidRPr="00E24EC2" w14:paraId="673715E4" w14:textId="77777777" w:rsidTr="00FB7DA5">
        <w:trPr>
          <w:trHeight w:val="262"/>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8ED14E5" w14:textId="77777777" w:rsidR="005C1A20" w:rsidRPr="00E24EC2" w:rsidRDefault="005C1A20" w:rsidP="005C1A2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A474658" w14:textId="2E5F4194" w:rsidR="005C1A20" w:rsidRPr="004D6D3C" w:rsidRDefault="005C1A20" w:rsidP="005C1A2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B627DCC" w14:textId="647317A7" w:rsidR="005C1A20" w:rsidRPr="004D6D3C" w:rsidRDefault="005C1A20" w:rsidP="005C1A2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C810787" w14:textId="5F26896E" w:rsidR="005C1A20" w:rsidRPr="004D6D3C" w:rsidRDefault="005C1A20" w:rsidP="005C1A20">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D0A88CE" w14:textId="55DB750E" w:rsidR="005C1A20" w:rsidRPr="004D6D3C" w:rsidRDefault="005C1A20" w:rsidP="005C1A20">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82F1A9C" w14:textId="77777777" w:rsidR="005C1A20" w:rsidRPr="00E24EC2" w:rsidRDefault="005C1A20" w:rsidP="005C1A2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21C88FF" w14:textId="77777777" w:rsidR="005C1A20" w:rsidRPr="00E24EC2" w:rsidRDefault="005C1A20" w:rsidP="005C1A2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0BC06C91" w14:textId="77777777" w:rsidR="005C1A20" w:rsidRPr="00E24EC2" w:rsidRDefault="005C1A20" w:rsidP="005C1A2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7011A68D" w14:textId="77777777" w:rsidR="005C1A20" w:rsidRPr="00E24EC2" w:rsidRDefault="005C1A20" w:rsidP="005C1A2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702F720B" w14:textId="77777777" w:rsidR="005C1A20" w:rsidRPr="00E24EC2" w:rsidRDefault="005C1A20" w:rsidP="005C1A2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FB7DA5" w:rsidRPr="00E24EC2" w14:paraId="267783C0"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74FBC72"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8FD3B7A" w14:textId="2BEEAAB3" w:rsidR="00FB7DA5" w:rsidRPr="004D6D3C"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r>
              <w:rPr>
                <w:rFonts w:cs="Times New Roman"/>
                <w:b/>
                <w:i/>
                <w:sz w:val="24"/>
                <w:szCs w:val="24"/>
                <w:lang w:val="uk-UA"/>
              </w:rPr>
              <w:t>А4</w:t>
            </w: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5DF9DE7" w14:textId="7E174EDE" w:rsidR="00FB7DA5" w:rsidRPr="004D6D3C"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r>
              <w:rPr>
                <w:rFonts w:cs="Times New Roman"/>
                <w:b/>
                <w:i/>
                <w:sz w:val="24"/>
                <w:szCs w:val="24"/>
                <w:lang w:val="uk-UA"/>
              </w:rPr>
              <w:t>ІАЛЦ.</w:t>
            </w:r>
            <w:r>
              <w:rPr>
                <w:rFonts w:eastAsia="Times New Roman" w:cs="Times New Roman"/>
                <w:b/>
                <w:i/>
                <w:sz w:val="24"/>
                <w:szCs w:val="24"/>
                <w:lang w:val="uk-UA" w:eastAsia="zh-CN"/>
              </w:rPr>
              <w:t>467200</w:t>
            </w:r>
            <w:r>
              <w:rPr>
                <w:rFonts w:cs="Times New Roman"/>
                <w:b/>
                <w:i/>
                <w:sz w:val="24"/>
                <w:szCs w:val="24"/>
                <w:lang w:val="uk-UA"/>
              </w:rPr>
              <w:t>.004</w:t>
            </w:r>
            <w:r w:rsidRPr="004D6D3C">
              <w:rPr>
                <w:rFonts w:cs="Times New Roman"/>
                <w:b/>
                <w:i/>
                <w:sz w:val="24"/>
                <w:szCs w:val="24"/>
                <w:lang w:val="uk-UA"/>
              </w:rPr>
              <w:t xml:space="preserve"> Д1</w:t>
            </w: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EB94D94" w14:textId="089E133C" w:rsidR="00FB7DA5" w:rsidRPr="004D6D3C"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r w:rsidRPr="006D21FD">
              <w:rPr>
                <w:rFonts w:ascii="TimesET" w:eastAsia="Times New Roman" w:hAnsi="TimesET" w:cs="TimesET"/>
                <w:sz w:val="24"/>
                <w:szCs w:val="20"/>
                <w:lang w:val="ru-RU" w:eastAsia="zh-CN"/>
              </w:rPr>
              <w:t xml:space="preserve">Модуль </w:t>
            </w:r>
            <w:proofErr w:type="spellStart"/>
            <w:r w:rsidRPr="006D21FD">
              <w:rPr>
                <w:rFonts w:ascii="TimesET" w:eastAsia="Times New Roman" w:hAnsi="TimesET" w:cs="TimesET"/>
                <w:sz w:val="24"/>
                <w:szCs w:val="20"/>
                <w:lang w:val="ru-RU" w:eastAsia="zh-CN"/>
              </w:rPr>
              <w:t>класифікації</w:t>
            </w:r>
            <w:proofErr w:type="spellEnd"/>
            <w:r w:rsidRPr="006D21FD">
              <w:rPr>
                <w:rFonts w:ascii="TimesET" w:eastAsia="Times New Roman" w:hAnsi="TimesET" w:cs="TimesET"/>
                <w:sz w:val="24"/>
                <w:szCs w:val="20"/>
                <w:lang w:val="ru-RU" w:eastAsia="zh-CN"/>
              </w:rPr>
              <w:t xml:space="preserve"> </w:t>
            </w:r>
            <w:proofErr w:type="spellStart"/>
            <w:r w:rsidRPr="006D21FD">
              <w:rPr>
                <w:rFonts w:ascii="TimesET" w:eastAsia="Times New Roman" w:hAnsi="TimesET" w:cs="TimesET"/>
                <w:sz w:val="24"/>
                <w:szCs w:val="20"/>
                <w:lang w:val="ru-RU" w:eastAsia="zh-CN"/>
              </w:rPr>
              <w:t>типів</w:t>
            </w:r>
            <w:proofErr w:type="spellEnd"/>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5E21C7A" w14:textId="4143DFF1" w:rsidR="00FB7DA5" w:rsidRPr="004D6D3C" w:rsidRDefault="00FB7DA5" w:rsidP="00FB7DA5">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r w:rsidRPr="00FB7DA5">
              <w:rPr>
                <w:rFonts w:cs="Times New Roman"/>
                <w:sz w:val="24"/>
                <w:szCs w:val="24"/>
                <w:highlight w:val="yellow"/>
                <w:lang w:val="uk-UA"/>
              </w:rPr>
              <w:t>1</w:t>
            </w: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E6B5BF2"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7B334C5"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10FC4BF3"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39FA6FB6"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579C6911"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FB7DA5" w:rsidRPr="00E24EC2" w14:paraId="7C606776"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20616AB"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EA0879F" w14:textId="2C199538" w:rsidR="00FB7DA5" w:rsidRPr="004D6D3C" w:rsidRDefault="00FB7DA5" w:rsidP="00FB7DA5">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F7FAF02" w14:textId="601F4EA9" w:rsidR="00FB7DA5" w:rsidRPr="004D6D3C" w:rsidRDefault="00FB7DA5" w:rsidP="00FB7DA5">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069CE2B" w14:textId="512E7269" w:rsidR="00FB7DA5" w:rsidRPr="004D6D3C" w:rsidRDefault="00FB7DA5" w:rsidP="00FB7DA5">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roofErr w:type="spellStart"/>
            <w:r w:rsidRPr="006D21FD">
              <w:rPr>
                <w:rFonts w:ascii="TimesET" w:eastAsia="Times New Roman" w:hAnsi="TimesET" w:cs="TimesET"/>
                <w:sz w:val="24"/>
                <w:szCs w:val="20"/>
                <w:lang w:val="ru-RU" w:eastAsia="zh-CN"/>
              </w:rPr>
              <w:t>земної</w:t>
            </w:r>
            <w:proofErr w:type="spellEnd"/>
            <w:r w:rsidRPr="006D21FD">
              <w:rPr>
                <w:rFonts w:ascii="TimesET" w:eastAsia="Times New Roman" w:hAnsi="TimesET" w:cs="TimesET"/>
                <w:sz w:val="24"/>
                <w:szCs w:val="20"/>
                <w:lang w:val="ru-RU" w:eastAsia="zh-CN"/>
              </w:rPr>
              <w:t xml:space="preserve"> </w:t>
            </w:r>
            <w:proofErr w:type="spellStart"/>
            <w:r w:rsidRPr="006D21FD">
              <w:rPr>
                <w:rFonts w:ascii="TimesET" w:eastAsia="Times New Roman" w:hAnsi="TimesET" w:cs="TimesET"/>
                <w:sz w:val="24"/>
                <w:szCs w:val="20"/>
                <w:lang w:val="ru-RU" w:eastAsia="zh-CN"/>
              </w:rPr>
              <w:t>поверхні</w:t>
            </w:r>
            <w:proofErr w:type="spellEnd"/>
            <w:r w:rsidRPr="006D21FD">
              <w:rPr>
                <w:rFonts w:ascii="TimesET" w:eastAsia="Times New Roman" w:hAnsi="TimesET" w:cs="TimesET"/>
                <w:sz w:val="24"/>
                <w:szCs w:val="20"/>
                <w:lang w:val="ru-RU" w:eastAsia="zh-CN"/>
              </w:rPr>
              <w:t xml:space="preserve"> на </w:t>
            </w:r>
            <w:proofErr w:type="spellStart"/>
            <w:r w:rsidRPr="006D21FD">
              <w:rPr>
                <w:rFonts w:ascii="TimesET" w:eastAsia="Times New Roman" w:hAnsi="TimesET" w:cs="TimesET"/>
                <w:sz w:val="24"/>
                <w:szCs w:val="20"/>
                <w:lang w:val="ru-RU" w:eastAsia="zh-CN"/>
              </w:rPr>
              <w:t>основі</w:t>
            </w:r>
            <w:proofErr w:type="spellEnd"/>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6173DEF" w14:textId="26390E84" w:rsidR="00FB7DA5" w:rsidRPr="004D6D3C" w:rsidRDefault="00FB7DA5" w:rsidP="00FB7DA5">
            <w:pPr>
              <w:widowControl w:val="0"/>
              <w:overflowPunct w:val="0"/>
              <w:autoSpaceDE w:val="0"/>
              <w:spacing w:line="240" w:lineRule="auto"/>
              <w:ind w:firstLine="0"/>
              <w:jc w:val="center"/>
              <w:textAlignment w:val="baseline"/>
              <w:rPr>
                <w:rFonts w:ascii="TimesET" w:eastAsia="Times New Roman" w:hAnsi="TimesET" w:cs="TimesET"/>
                <w:sz w:val="24"/>
                <w:szCs w:val="24"/>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4AFCC65"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7411EF9"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184E1FF5"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082CCA41"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3957E7B2"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FB7DA5" w:rsidRPr="00E24EC2" w14:paraId="4B8C6DA3"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96E04DE"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CBD7AD0"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C1D3FF2"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92B2493" w14:textId="472F0569" w:rsidR="00FB7DA5" w:rsidRPr="00E24EC2" w:rsidRDefault="00FB7DA5" w:rsidP="00FB7DA5">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roofErr w:type="spellStart"/>
            <w:r w:rsidRPr="006D21FD">
              <w:rPr>
                <w:rFonts w:ascii="TimesET" w:eastAsia="Times New Roman" w:hAnsi="TimesET" w:cs="TimesET"/>
                <w:sz w:val="24"/>
                <w:szCs w:val="20"/>
                <w:lang w:val="ru-RU" w:eastAsia="zh-CN"/>
              </w:rPr>
              <w:t>аналізу</w:t>
            </w:r>
            <w:proofErr w:type="spellEnd"/>
            <w:r w:rsidRPr="006D21FD">
              <w:rPr>
                <w:rFonts w:ascii="TimesET" w:eastAsia="Times New Roman" w:hAnsi="TimesET" w:cs="TimesET"/>
                <w:sz w:val="24"/>
                <w:szCs w:val="20"/>
                <w:lang w:val="ru-RU" w:eastAsia="zh-CN"/>
              </w:rPr>
              <w:t xml:space="preserve"> </w:t>
            </w:r>
            <w:proofErr w:type="spellStart"/>
            <w:r w:rsidRPr="006D21FD">
              <w:rPr>
                <w:rFonts w:ascii="TimesET" w:eastAsia="Times New Roman" w:hAnsi="TimesET" w:cs="TimesET"/>
                <w:sz w:val="24"/>
                <w:szCs w:val="20"/>
                <w:lang w:val="ru-RU" w:eastAsia="zh-CN"/>
              </w:rPr>
              <w:t>аеро-космічних</w:t>
            </w:r>
            <w:proofErr w:type="spellEnd"/>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726C00B" w14:textId="77777777" w:rsidR="00FB7DA5" w:rsidRPr="00E24EC2" w:rsidRDefault="00FB7DA5" w:rsidP="00FB7DA5">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4A23905"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E72322E"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5DFC05D8"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28792854"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4B0CF7D4"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FB7DA5" w:rsidRPr="00E24EC2" w14:paraId="10953CC4" w14:textId="77777777" w:rsidTr="00FB7DA5">
        <w:trPr>
          <w:trHeight w:val="262"/>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556D616"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F5FFBF5" w14:textId="6F10E756"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051CA69" w14:textId="1EE26A33"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CCEE0E8" w14:textId="71EF64E2" w:rsidR="00FB7DA5" w:rsidRPr="00E24EC2" w:rsidRDefault="00FB7DA5" w:rsidP="00FB7DA5">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roofErr w:type="spellStart"/>
            <w:r>
              <w:rPr>
                <w:rFonts w:ascii="TimesET" w:eastAsia="Times New Roman" w:hAnsi="TimesET" w:cs="TimesET"/>
                <w:sz w:val="24"/>
                <w:szCs w:val="20"/>
                <w:lang w:val="ru-RU" w:eastAsia="zh-CN"/>
              </w:rPr>
              <w:t>з</w:t>
            </w:r>
            <w:r w:rsidRPr="006D21FD">
              <w:rPr>
                <w:rFonts w:ascii="TimesET" w:eastAsia="Times New Roman" w:hAnsi="TimesET" w:cs="TimesET"/>
                <w:sz w:val="24"/>
                <w:szCs w:val="20"/>
                <w:lang w:val="ru-RU" w:eastAsia="zh-CN"/>
              </w:rPr>
              <w:t>німків</w:t>
            </w:r>
            <w:proofErr w:type="spellEnd"/>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796F80D" w14:textId="4168368F" w:rsidR="00FB7DA5" w:rsidRPr="00E24EC2" w:rsidRDefault="00FB7DA5" w:rsidP="00FB7DA5">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5B6E769" w14:textId="6FCDB366"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4D87512"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3F1009C8"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65541A1E"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667AD048"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FB7DA5" w:rsidRPr="00E24EC2" w14:paraId="67C6BD44"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848E02D"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ECD084C" w14:textId="6C24444F" w:rsidR="00FB7DA5" w:rsidRPr="004D6D3C"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AC41F4F" w14:textId="2E6B7996" w:rsidR="00FB7DA5" w:rsidRPr="004D6D3C"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0F1C90E" w14:textId="44D6FA0D" w:rsidR="00FB7DA5" w:rsidRPr="004D6D3C" w:rsidRDefault="00FB7DA5" w:rsidP="00FB7DA5">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r>
              <w:rPr>
                <w:rFonts w:cs="Times New Roman"/>
                <w:bCs/>
                <w:iCs/>
                <w:sz w:val="24"/>
                <w:szCs w:val="24"/>
                <w:lang w:val="uk-UA"/>
              </w:rPr>
              <w:t>Структурна схема</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6BAF021" w14:textId="68424AAA" w:rsidR="00FB7DA5" w:rsidRPr="004D6D3C" w:rsidRDefault="00FB7DA5" w:rsidP="00FB7DA5">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C9B1E37"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5E32A7A"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56E165F5"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20114777"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51EF6371"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FB7DA5" w:rsidRPr="00E24EC2" w14:paraId="65B15D33"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E57C407"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80810B8" w14:textId="15BB96CF" w:rsidR="00FB7DA5" w:rsidRPr="004D6D3C"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87623F6" w14:textId="5E12E3D7" w:rsidR="00FB7DA5" w:rsidRPr="004D6D3C"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74E41ED" w14:textId="06438C48" w:rsidR="00FB7DA5" w:rsidRPr="004D6D3C"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roofErr w:type="spellStart"/>
            <w:r>
              <w:rPr>
                <w:rFonts w:ascii="TimesET" w:eastAsia="Times New Roman" w:hAnsi="TimesET" w:cs="TimesET"/>
                <w:sz w:val="24"/>
                <w:szCs w:val="20"/>
                <w:lang w:val="ru-RU" w:eastAsia="zh-CN"/>
              </w:rPr>
              <w:t>системи</w:t>
            </w:r>
            <w:proofErr w:type="spellEnd"/>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043E55B" w14:textId="17F0AFC8" w:rsidR="00FB7DA5" w:rsidRPr="004D6D3C" w:rsidRDefault="00FB7DA5" w:rsidP="00FB7DA5">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7C2C01B"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550A2CC"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618267E4"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62D8725D"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24A84024"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644980" w:rsidRPr="00E24EC2" w14:paraId="6A8B7B8B"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051493D"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9738F97" w14:textId="76DA6A3D" w:rsidR="00644980" w:rsidRPr="004D6D3C" w:rsidRDefault="00644980" w:rsidP="00644980">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15852F2" w14:textId="19DE0E61" w:rsidR="00644980" w:rsidRPr="004D6D3C" w:rsidRDefault="00644980" w:rsidP="00644980">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472E581" w14:textId="589545A9" w:rsidR="00644980" w:rsidRPr="004D6D3C" w:rsidRDefault="00644980" w:rsidP="00644980">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6DB6CAB" w14:textId="41425F1D" w:rsidR="00644980" w:rsidRPr="004D6D3C" w:rsidRDefault="00644980" w:rsidP="00644980">
            <w:pPr>
              <w:widowControl w:val="0"/>
              <w:overflowPunct w:val="0"/>
              <w:autoSpaceDE w:val="0"/>
              <w:spacing w:line="240" w:lineRule="auto"/>
              <w:ind w:firstLine="0"/>
              <w:jc w:val="center"/>
              <w:textAlignment w:val="baseline"/>
              <w:rPr>
                <w:rFonts w:ascii="TimesET" w:eastAsia="Times New Roman" w:hAnsi="TimesET" w:cs="TimesET"/>
                <w:sz w:val="24"/>
                <w:szCs w:val="24"/>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AE497B1"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E9C244A"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6728ED31"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2820677D"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7E2EF575"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FB7DA5" w:rsidRPr="00E24EC2" w14:paraId="73F3E59C"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40F6F06"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F22DF64" w14:textId="63121DFE" w:rsidR="00FB7DA5" w:rsidRPr="004D6D3C"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r>
              <w:rPr>
                <w:rFonts w:cs="Times New Roman"/>
                <w:b/>
                <w:i/>
                <w:sz w:val="24"/>
                <w:szCs w:val="24"/>
                <w:lang w:val="uk-UA"/>
              </w:rPr>
              <w:t>А4</w:t>
            </w: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7E0F198" w14:textId="49158804" w:rsidR="00FB7DA5" w:rsidRPr="004D6D3C"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r w:rsidRPr="004D6D3C">
              <w:rPr>
                <w:rFonts w:cs="Times New Roman"/>
                <w:b/>
                <w:i/>
                <w:sz w:val="24"/>
                <w:szCs w:val="24"/>
                <w:lang w:val="uk-UA"/>
              </w:rPr>
              <w:t>ІАЛЦ.</w:t>
            </w:r>
            <w:r>
              <w:rPr>
                <w:rFonts w:eastAsia="Times New Roman" w:cs="Times New Roman"/>
                <w:b/>
                <w:i/>
                <w:sz w:val="24"/>
                <w:szCs w:val="24"/>
                <w:lang w:val="uk-UA" w:eastAsia="zh-CN"/>
              </w:rPr>
              <w:t>467200</w:t>
            </w:r>
            <w:r w:rsidRPr="004D6D3C">
              <w:rPr>
                <w:rFonts w:cs="Times New Roman"/>
                <w:b/>
                <w:i/>
                <w:sz w:val="24"/>
                <w:szCs w:val="24"/>
                <w:lang w:val="uk-UA"/>
              </w:rPr>
              <w:t>8.00</w:t>
            </w:r>
            <w:r>
              <w:rPr>
                <w:rFonts w:cs="Times New Roman"/>
                <w:b/>
                <w:i/>
                <w:sz w:val="24"/>
                <w:szCs w:val="24"/>
                <w:lang w:val="uk-UA"/>
              </w:rPr>
              <w:t>5</w:t>
            </w:r>
            <w:r w:rsidRPr="004D6D3C">
              <w:rPr>
                <w:rFonts w:cs="Times New Roman"/>
                <w:b/>
                <w:i/>
                <w:sz w:val="24"/>
                <w:szCs w:val="24"/>
                <w:lang w:val="uk-UA"/>
              </w:rPr>
              <w:t xml:space="preserve"> Д2</w:t>
            </w: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BA12E21" w14:textId="4CA99A26" w:rsidR="00FB7DA5" w:rsidRPr="004D6D3C" w:rsidRDefault="00FB7DA5" w:rsidP="00FB7DA5">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r w:rsidRPr="006D21FD">
              <w:rPr>
                <w:rFonts w:ascii="TimesET" w:eastAsia="Times New Roman" w:hAnsi="TimesET" w:cs="TimesET"/>
                <w:sz w:val="24"/>
                <w:szCs w:val="20"/>
                <w:lang w:val="ru-RU" w:eastAsia="zh-CN"/>
              </w:rPr>
              <w:t xml:space="preserve">Модуль </w:t>
            </w:r>
            <w:proofErr w:type="spellStart"/>
            <w:r w:rsidRPr="006D21FD">
              <w:rPr>
                <w:rFonts w:ascii="TimesET" w:eastAsia="Times New Roman" w:hAnsi="TimesET" w:cs="TimesET"/>
                <w:sz w:val="24"/>
                <w:szCs w:val="20"/>
                <w:lang w:val="ru-RU" w:eastAsia="zh-CN"/>
              </w:rPr>
              <w:t>класифікації</w:t>
            </w:r>
            <w:proofErr w:type="spellEnd"/>
            <w:r w:rsidRPr="006D21FD">
              <w:rPr>
                <w:rFonts w:ascii="TimesET" w:eastAsia="Times New Roman" w:hAnsi="TimesET" w:cs="TimesET"/>
                <w:sz w:val="24"/>
                <w:szCs w:val="20"/>
                <w:lang w:val="ru-RU" w:eastAsia="zh-CN"/>
              </w:rPr>
              <w:t xml:space="preserve"> </w:t>
            </w:r>
            <w:proofErr w:type="spellStart"/>
            <w:r w:rsidRPr="006D21FD">
              <w:rPr>
                <w:rFonts w:ascii="TimesET" w:eastAsia="Times New Roman" w:hAnsi="TimesET" w:cs="TimesET"/>
                <w:sz w:val="24"/>
                <w:szCs w:val="20"/>
                <w:lang w:val="ru-RU" w:eastAsia="zh-CN"/>
              </w:rPr>
              <w:t>типів</w:t>
            </w:r>
            <w:proofErr w:type="spellEnd"/>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173A6FE" w14:textId="6A9A15BE" w:rsidR="00FB7DA5" w:rsidRPr="004D6D3C" w:rsidRDefault="00FB7DA5" w:rsidP="00FB7DA5">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r w:rsidRPr="00FB7DA5">
              <w:rPr>
                <w:rFonts w:eastAsia="Times New Roman" w:cs="Times New Roman"/>
                <w:sz w:val="24"/>
                <w:szCs w:val="24"/>
                <w:highlight w:val="yellow"/>
                <w:lang w:val="uk-UA" w:eastAsia="zh-CN"/>
              </w:rPr>
              <w:t>1</w:t>
            </w: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CDA339D" w14:textId="31B509CA"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9FB09F8"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7EBA335A"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4850EFBE"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640A232A"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FB7DA5" w:rsidRPr="00E24EC2" w14:paraId="6E201332" w14:textId="77777777" w:rsidTr="00FB7DA5">
        <w:trPr>
          <w:trHeight w:val="262"/>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EBC8C54"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26059B1" w14:textId="77777777" w:rsidR="00FB7DA5" w:rsidRPr="004D6D3C"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55DB9C9" w14:textId="77777777" w:rsidR="00FB7DA5" w:rsidRPr="004D6D3C"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7AD2FBC" w14:textId="218B7A59" w:rsidR="00FB7DA5" w:rsidRPr="004D6D3C" w:rsidRDefault="00FB7DA5" w:rsidP="00FB7DA5">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roofErr w:type="spellStart"/>
            <w:r w:rsidRPr="006D21FD">
              <w:rPr>
                <w:rFonts w:ascii="TimesET" w:eastAsia="Times New Roman" w:hAnsi="TimesET" w:cs="TimesET"/>
                <w:sz w:val="24"/>
                <w:szCs w:val="20"/>
                <w:lang w:val="ru-RU" w:eastAsia="zh-CN"/>
              </w:rPr>
              <w:t>земної</w:t>
            </w:r>
            <w:proofErr w:type="spellEnd"/>
            <w:r w:rsidRPr="006D21FD">
              <w:rPr>
                <w:rFonts w:ascii="TimesET" w:eastAsia="Times New Roman" w:hAnsi="TimesET" w:cs="TimesET"/>
                <w:sz w:val="24"/>
                <w:szCs w:val="20"/>
                <w:lang w:val="ru-RU" w:eastAsia="zh-CN"/>
              </w:rPr>
              <w:t xml:space="preserve"> </w:t>
            </w:r>
            <w:proofErr w:type="spellStart"/>
            <w:r w:rsidRPr="006D21FD">
              <w:rPr>
                <w:rFonts w:ascii="TimesET" w:eastAsia="Times New Roman" w:hAnsi="TimesET" w:cs="TimesET"/>
                <w:sz w:val="24"/>
                <w:szCs w:val="20"/>
                <w:lang w:val="ru-RU" w:eastAsia="zh-CN"/>
              </w:rPr>
              <w:t>поверхні</w:t>
            </w:r>
            <w:proofErr w:type="spellEnd"/>
            <w:r w:rsidRPr="006D21FD">
              <w:rPr>
                <w:rFonts w:ascii="TimesET" w:eastAsia="Times New Roman" w:hAnsi="TimesET" w:cs="TimesET"/>
                <w:sz w:val="24"/>
                <w:szCs w:val="20"/>
                <w:lang w:val="ru-RU" w:eastAsia="zh-CN"/>
              </w:rPr>
              <w:t xml:space="preserve"> на </w:t>
            </w:r>
            <w:proofErr w:type="spellStart"/>
            <w:r w:rsidRPr="006D21FD">
              <w:rPr>
                <w:rFonts w:ascii="TimesET" w:eastAsia="Times New Roman" w:hAnsi="TimesET" w:cs="TimesET"/>
                <w:sz w:val="24"/>
                <w:szCs w:val="20"/>
                <w:lang w:val="ru-RU" w:eastAsia="zh-CN"/>
              </w:rPr>
              <w:t>основі</w:t>
            </w:r>
            <w:proofErr w:type="spellEnd"/>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A0CFF5D" w14:textId="77777777" w:rsidR="00FB7DA5" w:rsidRPr="004D6D3C" w:rsidRDefault="00FB7DA5" w:rsidP="00FB7DA5">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FAD51DF"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72AD5F8"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015F4B9C"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3FE46235"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3798707C"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FB7DA5" w:rsidRPr="00E24EC2" w14:paraId="1A5D3C50"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F8D504F"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B4EDD4F" w14:textId="3A3BAB7F" w:rsidR="00FB7DA5" w:rsidRPr="004D6D3C"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B8D0E25" w14:textId="746DFACE" w:rsidR="00FB7DA5" w:rsidRPr="004D6D3C"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D64713D" w14:textId="7EE17A4D" w:rsidR="00FB7DA5" w:rsidRPr="004D6D3C" w:rsidRDefault="00FB7DA5" w:rsidP="00FB7DA5">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roofErr w:type="spellStart"/>
            <w:r w:rsidRPr="006D21FD">
              <w:rPr>
                <w:rFonts w:ascii="TimesET" w:eastAsia="Times New Roman" w:hAnsi="TimesET" w:cs="TimesET"/>
                <w:sz w:val="24"/>
                <w:szCs w:val="20"/>
                <w:lang w:val="ru-RU" w:eastAsia="zh-CN"/>
              </w:rPr>
              <w:t>аналізу</w:t>
            </w:r>
            <w:proofErr w:type="spellEnd"/>
            <w:r w:rsidRPr="006D21FD">
              <w:rPr>
                <w:rFonts w:ascii="TimesET" w:eastAsia="Times New Roman" w:hAnsi="TimesET" w:cs="TimesET"/>
                <w:sz w:val="24"/>
                <w:szCs w:val="20"/>
                <w:lang w:val="ru-RU" w:eastAsia="zh-CN"/>
              </w:rPr>
              <w:t xml:space="preserve"> </w:t>
            </w:r>
            <w:proofErr w:type="spellStart"/>
            <w:r w:rsidRPr="006D21FD">
              <w:rPr>
                <w:rFonts w:ascii="TimesET" w:eastAsia="Times New Roman" w:hAnsi="TimesET" w:cs="TimesET"/>
                <w:sz w:val="24"/>
                <w:szCs w:val="20"/>
                <w:lang w:val="ru-RU" w:eastAsia="zh-CN"/>
              </w:rPr>
              <w:t>аеро-космічних</w:t>
            </w:r>
            <w:proofErr w:type="spellEnd"/>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1591C28" w14:textId="12A30C61" w:rsidR="00FB7DA5" w:rsidRPr="004D6D3C" w:rsidRDefault="00FB7DA5" w:rsidP="00FB7DA5">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29A130F"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BD9E8E9"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21C910E9"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399A722B"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751AA5F2"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FB7DA5" w:rsidRPr="00E24EC2" w14:paraId="0EC85F14"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5DF853C"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B06FCCD" w14:textId="7680AEE0" w:rsidR="00FB7DA5" w:rsidRPr="004D6D3C"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61D328C" w14:textId="56578470" w:rsidR="00FB7DA5" w:rsidRPr="004D6D3C"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928D1E5" w14:textId="2B1DD13D" w:rsidR="00FB7DA5" w:rsidRPr="004D6D3C"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roofErr w:type="spellStart"/>
            <w:r>
              <w:rPr>
                <w:rFonts w:ascii="TimesET" w:eastAsia="Times New Roman" w:hAnsi="TimesET" w:cs="TimesET"/>
                <w:sz w:val="24"/>
                <w:szCs w:val="20"/>
                <w:lang w:val="ru-RU" w:eastAsia="zh-CN"/>
              </w:rPr>
              <w:t>з</w:t>
            </w:r>
            <w:r w:rsidRPr="006D21FD">
              <w:rPr>
                <w:rFonts w:ascii="TimesET" w:eastAsia="Times New Roman" w:hAnsi="TimesET" w:cs="TimesET"/>
                <w:sz w:val="24"/>
                <w:szCs w:val="20"/>
                <w:lang w:val="ru-RU" w:eastAsia="zh-CN"/>
              </w:rPr>
              <w:t>німків</w:t>
            </w:r>
            <w:proofErr w:type="spellEnd"/>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E08F80A" w14:textId="1E1D122B" w:rsidR="00FB7DA5" w:rsidRPr="004D6D3C" w:rsidRDefault="00FB7DA5" w:rsidP="00FB7DA5">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92053CD"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83BB3D7"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356F2D2D"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0524EAAC"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744B7B5C"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FB7DA5" w:rsidRPr="00E24EC2" w14:paraId="05695D94"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7F4300C"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DE41587" w14:textId="606CFC96" w:rsidR="00FB7DA5" w:rsidRPr="004D6D3C" w:rsidRDefault="00FB7DA5" w:rsidP="00FB7DA5">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21A955E" w14:textId="7E355E3B" w:rsidR="00FB7DA5" w:rsidRPr="004D6D3C" w:rsidRDefault="00FB7DA5" w:rsidP="00FB7DA5">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0E0E8E6" w14:textId="2A86DA9B" w:rsidR="00FB7DA5" w:rsidRPr="004D6D3C" w:rsidRDefault="00FB7DA5" w:rsidP="00FB7DA5">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r>
              <w:rPr>
                <w:rFonts w:cs="Times New Roman"/>
                <w:bCs/>
                <w:iCs/>
                <w:sz w:val="24"/>
                <w:szCs w:val="24"/>
                <w:lang w:val="uk-UA"/>
              </w:rPr>
              <w:t>Функціональна схема</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F53B0C5" w14:textId="0CF0AE9C" w:rsidR="00FB7DA5" w:rsidRPr="004D6D3C" w:rsidRDefault="00FB7DA5" w:rsidP="00FB7DA5">
            <w:pPr>
              <w:widowControl w:val="0"/>
              <w:overflowPunct w:val="0"/>
              <w:autoSpaceDE w:val="0"/>
              <w:spacing w:line="240" w:lineRule="auto"/>
              <w:ind w:firstLine="0"/>
              <w:jc w:val="center"/>
              <w:textAlignment w:val="baseline"/>
              <w:rPr>
                <w:rFonts w:ascii="TimesET" w:eastAsia="Times New Roman" w:hAnsi="TimesET" w:cs="TimesET"/>
                <w:sz w:val="24"/>
                <w:szCs w:val="24"/>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8B16117"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7E67C02"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40302B99"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13056261"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509BD5E4"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FB7DA5" w:rsidRPr="00E24EC2" w14:paraId="295437E1"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637B0C3"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184F2F2" w14:textId="7782281D" w:rsidR="00FB7DA5" w:rsidRPr="004D6D3C"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468FA0B" w14:textId="181EFAA4" w:rsidR="00FB7DA5" w:rsidRPr="004D6D3C"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A4D4074" w14:textId="127D43AE" w:rsidR="00FB7DA5" w:rsidRPr="004D6D3C" w:rsidRDefault="00FB7DA5" w:rsidP="00FB7DA5">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r>
              <w:rPr>
                <w:rFonts w:ascii="TimesET" w:eastAsia="Times New Roman" w:hAnsi="TimesET" w:cs="TimesET"/>
                <w:sz w:val="24"/>
                <w:szCs w:val="24"/>
                <w:lang w:val="ru-RU" w:eastAsia="zh-CN"/>
              </w:rPr>
              <w:t>(</w:t>
            </w:r>
            <w:proofErr w:type="spellStart"/>
            <w:r>
              <w:rPr>
                <w:rFonts w:ascii="TimesET" w:eastAsia="Times New Roman" w:hAnsi="TimesET" w:cs="TimesET"/>
                <w:sz w:val="24"/>
                <w:szCs w:val="24"/>
                <w:lang w:val="ru-RU" w:eastAsia="zh-CN"/>
              </w:rPr>
              <w:t>діаграма</w:t>
            </w:r>
            <w:proofErr w:type="spellEnd"/>
            <w:r>
              <w:rPr>
                <w:rFonts w:ascii="TimesET" w:eastAsia="Times New Roman" w:hAnsi="TimesET" w:cs="TimesET"/>
                <w:sz w:val="24"/>
                <w:szCs w:val="24"/>
                <w:lang w:val="ru-RU" w:eastAsia="zh-CN"/>
              </w:rPr>
              <w:t xml:space="preserve"> </w:t>
            </w:r>
            <w:proofErr w:type="spellStart"/>
            <w:r>
              <w:rPr>
                <w:rFonts w:ascii="TimesET" w:eastAsia="Times New Roman" w:hAnsi="TimesET" w:cs="TimesET"/>
                <w:sz w:val="24"/>
                <w:szCs w:val="24"/>
                <w:lang w:val="ru-RU" w:eastAsia="zh-CN"/>
              </w:rPr>
              <w:t>класів</w:t>
            </w:r>
            <w:proofErr w:type="spellEnd"/>
            <w:r>
              <w:rPr>
                <w:rFonts w:ascii="TimesET" w:eastAsia="Times New Roman" w:hAnsi="TimesET" w:cs="TimesET"/>
                <w:sz w:val="24"/>
                <w:szCs w:val="24"/>
                <w:lang w:val="ru-RU" w:eastAsia="zh-CN"/>
              </w:rPr>
              <w:t>)</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0AE6E6B" w14:textId="74726CA7" w:rsidR="00FB7DA5" w:rsidRPr="004D6D3C" w:rsidRDefault="00FB7DA5" w:rsidP="00FB7DA5">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ECED543" w14:textId="649648C4"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FD855BD"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095E0ACE"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77D13DD3"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313DC250"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644980" w:rsidRPr="00E24EC2" w14:paraId="1727A1C6" w14:textId="77777777" w:rsidTr="00FB7DA5">
        <w:trPr>
          <w:trHeight w:val="262"/>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EF06AC9"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83D75C4" w14:textId="482E2659" w:rsidR="00644980" w:rsidRPr="004D6D3C"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8DBA463" w14:textId="418C8DF1" w:rsidR="00644980" w:rsidRPr="004D6D3C"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D3E4F0B" w14:textId="666F1E41" w:rsidR="00644980" w:rsidRPr="004D6D3C" w:rsidRDefault="00644980" w:rsidP="00644980">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A6B341C" w14:textId="5DD8C7BB" w:rsidR="00644980" w:rsidRPr="004D6D3C" w:rsidRDefault="00644980" w:rsidP="00644980">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DBAEB37"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6DE7D0A"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606FBD3A"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39BB36AF"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5E2D9E88"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FB7DA5" w:rsidRPr="00E24EC2" w14:paraId="144227E2"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675DEA7"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2EB8F93" w14:textId="5EE58636"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r>
              <w:rPr>
                <w:rFonts w:cs="Times New Roman"/>
                <w:b/>
                <w:i/>
                <w:sz w:val="24"/>
                <w:szCs w:val="24"/>
                <w:lang w:val="uk-UA"/>
              </w:rPr>
              <w:t>А4</w:t>
            </w: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1EFCB40" w14:textId="265A9C3C"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r>
              <w:rPr>
                <w:rFonts w:cs="Times New Roman"/>
                <w:b/>
                <w:i/>
                <w:sz w:val="24"/>
                <w:szCs w:val="24"/>
                <w:lang w:val="uk-UA"/>
              </w:rPr>
              <w:t>ІАЛЦ.</w:t>
            </w:r>
            <w:r>
              <w:rPr>
                <w:rFonts w:eastAsia="Times New Roman" w:cs="Times New Roman"/>
                <w:b/>
                <w:i/>
                <w:sz w:val="24"/>
                <w:szCs w:val="24"/>
                <w:lang w:val="uk-UA" w:eastAsia="zh-CN"/>
              </w:rPr>
              <w:t>467200</w:t>
            </w:r>
            <w:r>
              <w:rPr>
                <w:rFonts w:cs="Times New Roman"/>
                <w:b/>
                <w:i/>
                <w:sz w:val="24"/>
                <w:szCs w:val="24"/>
                <w:lang w:val="uk-UA"/>
              </w:rPr>
              <w:t>.006 Д3</w:t>
            </w: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7552FB7" w14:textId="2A52CC53" w:rsidR="00FB7DA5" w:rsidRPr="00E24EC2" w:rsidRDefault="00FB7DA5" w:rsidP="00FB7DA5">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6D21FD">
              <w:rPr>
                <w:rFonts w:ascii="TimesET" w:eastAsia="Times New Roman" w:hAnsi="TimesET" w:cs="TimesET"/>
                <w:sz w:val="24"/>
                <w:szCs w:val="20"/>
                <w:lang w:val="ru-RU" w:eastAsia="zh-CN"/>
              </w:rPr>
              <w:t xml:space="preserve">Модуль </w:t>
            </w:r>
            <w:proofErr w:type="spellStart"/>
            <w:r w:rsidRPr="006D21FD">
              <w:rPr>
                <w:rFonts w:ascii="TimesET" w:eastAsia="Times New Roman" w:hAnsi="TimesET" w:cs="TimesET"/>
                <w:sz w:val="24"/>
                <w:szCs w:val="20"/>
                <w:lang w:val="ru-RU" w:eastAsia="zh-CN"/>
              </w:rPr>
              <w:t>класифікації</w:t>
            </w:r>
            <w:proofErr w:type="spellEnd"/>
            <w:r w:rsidRPr="006D21FD">
              <w:rPr>
                <w:rFonts w:ascii="TimesET" w:eastAsia="Times New Roman" w:hAnsi="TimesET" w:cs="TimesET"/>
                <w:sz w:val="24"/>
                <w:szCs w:val="20"/>
                <w:lang w:val="ru-RU" w:eastAsia="zh-CN"/>
              </w:rPr>
              <w:t xml:space="preserve"> </w:t>
            </w:r>
            <w:proofErr w:type="spellStart"/>
            <w:r w:rsidRPr="006D21FD">
              <w:rPr>
                <w:rFonts w:ascii="TimesET" w:eastAsia="Times New Roman" w:hAnsi="TimesET" w:cs="TimesET"/>
                <w:sz w:val="24"/>
                <w:szCs w:val="20"/>
                <w:lang w:val="ru-RU" w:eastAsia="zh-CN"/>
              </w:rPr>
              <w:t>типів</w:t>
            </w:r>
            <w:proofErr w:type="spellEnd"/>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A1454AC" w14:textId="3AFB8275" w:rsidR="00FB7DA5" w:rsidRPr="00E24EC2" w:rsidRDefault="00FB7DA5" w:rsidP="00FB7DA5">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r w:rsidRPr="00FB7DA5">
              <w:rPr>
                <w:rFonts w:eastAsia="Times New Roman" w:cs="Times New Roman"/>
                <w:sz w:val="24"/>
                <w:szCs w:val="24"/>
                <w:highlight w:val="yellow"/>
                <w:lang w:val="uk-UA" w:eastAsia="zh-CN"/>
              </w:rPr>
              <w:t>1</w:t>
            </w: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901387A"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EE09309"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48759DB4"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632FEFA2"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4109139C"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FB7DA5" w:rsidRPr="00E24EC2" w14:paraId="08157468"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900C545"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D9CBC70"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0F5DC65"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314E203" w14:textId="4575464C"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roofErr w:type="spellStart"/>
            <w:r w:rsidRPr="006D21FD">
              <w:rPr>
                <w:rFonts w:ascii="TimesET" w:eastAsia="Times New Roman" w:hAnsi="TimesET" w:cs="TimesET"/>
                <w:sz w:val="24"/>
                <w:szCs w:val="20"/>
                <w:lang w:val="ru-RU" w:eastAsia="zh-CN"/>
              </w:rPr>
              <w:t>земної</w:t>
            </w:r>
            <w:proofErr w:type="spellEnd"/>
            <w:r w:rsidRPr="006D21FD">
              <w:rPr>
                <w:rFonts w:ascii="TimesET" w:eastAsia="Times New Roman" w:hAnsi="TimesET" w:cs="TimesET"/>
                <w:sz w:val="24"/>
                <w:szCs w:val="20"/>
                <w:lang w:val="ru-RU" w:eastAsia="zh-CN"/>
              </w:rPr>
              <w:t xml:space="preserve"> </w:t>
            </w:r>
            <w:proofErr w:type="spellStart"/>
            <w:r w:rsidRPr="006D21FD">
              <w:rPr>
                <w:rFonts w:ascii="TimesET" w:eastAsia="Times New Roman" w:hAnsi="TimesET" w:cs="TimesET"/>
                <w:sz w:val="24"/>
                <w:szCs w:val="20"/>
                <w:lang w:val="ru-RU" w:eastAsia="zh-CN"/>
              </w:rPr>
              <w:t>поверхні</w:t>
            </w:r>
            <w:proofErr w:type="spellEnd"/>
            <w:r w:rsidRPr="006D21FD">
              <w:rPr>
                <w:rFonts w:ascii="TimesET" w:eastAsia="Times New Roman" w:hAnsi="TimesET" w:cs="TimesET"/>
                <w:sz w:val="24"/>
                <w:szCs w:val="20"/>
                <w:lang w:val="ru-RU" w:eastAsia="zh-CN"/>
              </w:rPr>
              <w:t xml:space="preserve"> на </w:t>
            </w:r>
            <w:proofErr w:type="spellStart"/>
            <w:r w:rsidRPr="006D21FD">
              <w:rPr>
                <w:rFonts w:ascii="TimesET" w:eastAsia="Times New Roman" w:hAnsi="TimesET" w:cs="TimesET"/>
                <w:sz w:val="24"/>
                <w:szCs w:val="20"/>
                <w:lang w:val="ru-RU" w:eastAsia="zh-CN"/>
              </w:rPr>
              <w:t>основі</w:t>
            </w:r>
            <w:proofErr w:type="spellEnd"/>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32F6654" w14:textId="77777777" w:rsidR="00FB7DA5" w:rsidRPr="00E24EC2" w:rsidRDefault="00FB7DA5" w:rsidP="00FB7DA5">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C758B2C"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468C49E"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124BACA1"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7C2A5E0C"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0066F018"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FB7DA5" w:rsidRPr="00E24EC2" w14:paraId="7F0C1EDD"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A1F694A"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21703E1" w14:textId="0ADED3C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7FCAEA6" w14:textId="36BCFA65"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3C4DCF7" w14:textId="3F16A9A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roofErr w:type="spellStart"/>
            <w:r w:rsidRPr="006D21FD">
              <w:rPr>
                <w:rFonts w:ascii="TimesET" w:eastAsia="Times New Roman" w:hAnsi="TimesET" w:cs="TimesET"/>
                <w:sz w:val="24"/>
                <w:szCs w:val="20"/>
                <w:lang w:val="ru-RU" w:eastAsia="zh-CN"/>
              </w:rPr>
              <w:t>аналізу</w:t>
            </w:r>
            <w:proofErr w:type="spellEnd"/>
            <w:r w:rsidRPr="006D21FD">
              <w:rPr>
                <w:rFonts w:ascii="TimesET" w:eastAsia="Times New Roman" w:hAnsi="TimesET" w:cs="TimesET"/>
                <w:sz w:val="24"/>
                <w:szCs w:val="20"/>
                <w:lang w:val="ru-RU" w:eastAsia="zh-CN"/>
              </w:rPr>
              <w:t xml:space="preserve"> </w:t>
            </w:r>
            <w:proofErr w:type="spellStart"/>
            <w:r w:rsidRPr="006D21FD">
              <w:rPr>
                <w:rFonts w:ascii="TimesET" w:eastAsia="Times New Roman" w:hAnsi="TimesET" w:cs="TimesET"/>
                <w:sz w:val="24"/>
                <w:szCs w:val="20"/>
                <w:lang w:val="ru-RU" w:eastAsia="zh-CN"/>
              </w:rPr>
              <w:t>аеро-космічних</w:t>
            </w:r>
            <w:proofErr w:type="spellEnd"/>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25DAE38" w14:textId="04D3B4C9" w:rsidR="00FB7DA5" w:rsidRPr="00E24EC2" w:rsidRDefault="00FB7DA5" w:rsidP="00FB7DA5">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EF186EA"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2D1A06A"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7F03E170"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52EC8B35"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57A56477"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FB7DA5" w:rsidRPr="00E24EC2" w14:paraId="3482DFEB"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82189D6"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9B1CFFA" w14:textId="033F1162"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5847FC3" w14:textId="245C47E6"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72642CA" w14:textId="63772F8D"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roofErr w:type="spellStart"/>
            <w:r>
              <w:rPr>
                <w:rFonts w:ascii="TimesET" w:eastAsia="Times New Roman" w:hAnsi="TimesET" w:cs="TimesET"/>
                <w:sz w:val="24"/>
                <w:szCs w:val="20"/>
                <w:lang w:val="ru-RU" w:eastAsia="zh-CN"/>
              </w:rPr>
              <w:t>з</w:t>
            </w:r>
            <w:r w:rsidRPr="006D21FD">
              <w:rPr>
                <w:rFonts w:ascii="TimesET" w:eastAsia="Times New Roman" w:hAnsi="TimesET" w:cs="TimesET"/>
                <w:sz w:val="24"/>
                <w:szCs w:val="20"/>
                <w:lang w:val="ru-RU" w:eastAsia="zh-CN"/>
              </w:rPr>
              <w:t>німків</w:t>
            </w:r>
            <w:proofErr w:type="spellEnd"/>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1DD2F67" w14:textId="2A495988" w:rsidR="00FB7DA5" w:rsidRPr="00E24EC2" w:rsidRDefault="00FB7DA5" w:rsidP="00FB7DA5">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D704B2C"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800BF23"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1FB167C6"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73E6EA66"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7CBB323A"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FB7DA5" w:rsidRPr="00E24EC2" w14:paraId="784739D7"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E7EE126"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490237C"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8ADF3C3"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46D3DA8" w14:textId="292A1DC2"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r>
              <w:rPr>
                <w:rFonts w:cs="Times New Roman"/>
                <w:bCs/>
                <w:iCs/>
                <w:sz w:val="24"/>
                <w:szCs w:val="24"/>
                <w:lang w:val="uk-UA"/>
              </w:rPr>
              <w:t>Алгоритм дій програмного</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DE32A40" w14:textId="77777777" w:rsidR="00FB7DA5" w:rsidRPr="00E24EC2" w:rsidRDefault="00FB7DA5" w:rsidP="00FB7DA5">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ED8B961"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B4CC02B"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1A74E3E7"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1157C3D4"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6F004440"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FB7DA5" w:rsidRPr="00E24EC2" w14:paraId="23015261"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5DF3E30"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0619746"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AF5181E"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7AB1FE0" w14:textId="4FC45B9D"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roofErr w:type="spellStart"/>
            <w:r>
              <w:rPr>
                <w:rFonts w:ascii="TimesET" w:eastAsia="Times New Roman" w:hAnsi="TimesET" w:cs="TimesET"/>
                <w:sz w:val="24"/>
                <w:szCs w:val="20"/>
                <w:lang w:val="ru-RU" w:eastAsia="zh-CN"/>
              </w:rPr>
              <w:t>забезпечення</w:t>
            </w:r>
            <w:proofErr w:type="spellEnd"/>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AF29A35" w14:textId="77777777" w:rsidR="00FB7DA5" w:rsidRPr="00E24EC2" w:rsidRDefault="00FB7DA5" w:rsidP="00FB7DA5">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812C82E"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3968040"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1FC2F48A"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152C0B15"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55B1D9E7"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644980" w:rsidRPr="00E24EC2" w14:paraId="28549DED"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25EC42F"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899256D"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63DA53B"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5F8B215" w14:textId="7304BAC4"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0D4ADD1" w14:textId="77777777" w:rsidR="00644980" w:rsidRPr="00E24EC2" w:rsidRDefault="00644980" w:rsidP="00644980">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A1CEAC4"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26731C0"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5BEC76B4"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1992BD12"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2D6C21AC"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5C1A20" w:rsidRPr="00E24EC2" w14:paraId="622CEB92"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E3013F6" w14:textId="77777777" w:rsidR="005C1A20" w:rsidRPr="00E24EC2" w:rsidRDefault="005C1A20"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57A937F" w14:textId="77777777" w:rsidR="005C1A20" w:rsidRPr="00E24EC2" w:rsidRDefault="005C1A20"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A791B6B" w14:textId="77777777" w:rsidR="005C1A20" w:rsidRPr="00E24EC2" w:rsidRDefault="005C1A20" w:rsidP="004D6D3C">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31DBF20" w14:textId="77777777" w:rsidR="005C1A20" w:rsidRPr="00E24EC2" w:rsidRDefault="005C1A20" w:rsidP="004D6D3C">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739EDA4" w14:textId="77777777" w:rsidR="005C1A20" w:rsidRPr="00E24EC2" w:rsidRDefault="005C1A20" w:rsidP="004D6D3C">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45E7D34" w14:textId="77777777" w:rsidR="005C1A20" w:rsidRPr="00E24EC2" w:rsidRDefault="005C1A20"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7F5F874" w14:textId="77777777" w:rsidR="005C1A20" w:rsidRPr="00E24EC2" w:rsidRDefault="005C1A20"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02493557" w14:textId="77777777" w:rsidR="005C1A20" w:rsidRPr="00E24EC2" w:rsidRDefault="005C1A20" w:rsidP="004D6D3C">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4D8FEAC0" w14:textId="77777777" w:rsidR="005C1A20" w:rsidRPr="00E24EC2" w:rsidRDefault="005C1A20" w:rsidP="004D6D3C">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252D9EAC" w14:textId="77777777" w:rsidR="005C1A20" w:rsidRPr="00E24EC2" w:rsidRDefault="005C1A20" w:rsidP="004D6D3C">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5C1A20" w:rsidRPr="00E24EC2" w14:paraId="45C16CAD"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3F67043" w14:textId="77777777" w:rsidR="005C1A20" w:rsidRPr="00E24EC2" w:rsidRDefault="005C1A20"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03D9288" w14:textId="77777777" w:rsidR="005C1A20" w:rsidRPr="00E24EC2" w:rsidRDefault="005C1A20"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52B3D3B" w14:textId="77777777" w:rsidR="005C1A20" w:rsidRPr="00E24EC2" w:rsidRDefault="005C1A20" w:rsidP="004D6D3C">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6D8C166" w14:textId="77777777" w:rsidR="005C1A20" w:rsidRPr="00E24EC2" w:rsidRDefault="005C1A20" w:rsidP="004D6D3C">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4802C0A" w14:textId="77777777" w:rsidR="005C1A20" w:rsidRPr="00E24EC2" w:rsidRDefault="005C1A20" w:rsidP="004D6D3C">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4264823" w14:textId="77777777" w:rsidR="005C1A20" w:rsidRPr="00E24EC2" w:rsidRDefault="005C1A20"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BAA2BA6" w14:textId="77777777" w:rsidR="005C1A20" w:rsidRPr="00E24EC2" w:rsidRDefault="005C1A20"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0A595D58" w14:textId="77777777" w:rsidR="005C1A20" w:rsidRPr="00E24EC2" w:rsidRDefault="005C1A20" w:rsidP="004D6D3C">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215EAAE0" w14:textId="77777777" w:rsidR="005C1A20" w:rsidRPr="00E24EC2" w:rsidRDefault="005C1A20" w:rsidP="004D6D3C">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47CE05CD" w14:textId="77777777" w:rsidR="005C1A20" w:rsidRPr="00E24EC2" w:rsidRDefault="005C1A20" w:rsidP="004D6D3C">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246432" w:rsidRPr="00E24EC2" w14:paraId="0027A9E6" w14:textId="77777777" w:rsidTr="00FB7DA5">
        <w:tblPrEx>
          <w:tblCellMar>
            <w:left w:w="108" w:type="dxa"/>
            <w:right w:w="108" w:type="dxa"/>
          </w:tblCellMar>
        </w:tblPrEx>
        <w:trPr>
          <w:gridAfter w:val="3"/>
          <w:wAfter w:w="165" w:type="dxa"/>
          <w:trHeight w:val="241"/>
        </w:trPr>
        <w:tc>
          <w:tcPr>
            <w:tcW w:w="659" w:type="dxa"/>
            <w:tcBorders>
              <w:top w:val="single" w:sz="12" w:space="0" w:color="000000"/>
              <w:left w:val="single" w:sz="12" w:space="0" w:color="000000"/>
              <w:bottom w:val="single" w:sz="12" w:space="0" w:color="000000"/>
              <w:right w:val="single" w:sz="4" w:space="0" w:color="000000"/>
            </w:tcBorders>
            <w:shd w:val="clear" w:color="auto" w:fill="auto"/>
          </w:tcPr>
          <w:p w14:paraId="0F090B3C"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12" w:space="0" w:color="000000"/>
              <w:left w:val="single" w:sz="12" w:space="0" w:color="000000"/>
              <w:bottom w:val="single" w:sz="12" w:space="0" w:color="000000"/>
              <w:right w:val="single" w:sz="12" w:space="0" w:color="000000"/>
            </w:tcBorders>
            <w:shd w:val="clear" w:color="auto" w:fill="auto"/>
          </w:tcPr>
          <w:p w14:paraId="6900B584"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078" w:type="dxa"/>
            <w:tcBorders>
              <w:top w:val="single" w:sz="12" w:space="0" w:color="000000"/>
              <w:left w:val="single" w:sz="12" w:space="0" w:color="000000"/>
              <w:bottom w:val="single" w:sz="12" w:space="0" w:color="000000"/>
              <w:right w:val="single" w:sz="12" w:space="0" w:color="000000"/>
            </w:tcBorders>
            <w:shd w:val="clear" w:color="auto" w:fill="auto"/>
          </w:tcPr>
          <w:p w14:paraId="5B40760C"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31" w:type="dxa"/>
            <w:tcBorders>
              <w:top w:val="single" w:sz="12" w:space="0" w:color="000000"/>
              <w:left w:val="single" w:sz="4" w:space="0" w:color="000000"/>
              <w:bottom w:val="single" w:sz="12" w:space="0" w:color="000000"/>
              <w:right w:val="single" w:sz="12" w:space="0" w:color="000000"/>
            </w:tcBorders>
            <w:shd w:val="clear" w:color="auto" w:fill="auto"/>
          </w:tcPr>
          <w:p w14:paraId="52FD962E"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03" w:type="dxa"/>
            <w:tcBorders>
              <w:top w:val="single" w:sz="12" w:space="0" w:color="000000"/>
              <w:left w:val="single" w:sz="4" w:space="0" w:color="000000"/>
              <w:bottom w:val="single" w:sz="12" w:space="0" w:color="000000"/>
              <w:right w:val="single" w:sz="12" w:space="0" w:color="000000"/>
            </w:tcBorders>
            <w:shd w:val="clear" w:color="auto" w:fill="auto"/>
          </w:tcPr>
          <w:p w14:paraId="65774B29" w14:textId="77777777" w:rsidR="00E24EC2" w:rsidRPr="00E24EC2" w:rsidRDefault="00E24EC2" w:rsidP="00E24EC2">
            <w:pPr>
              <w:widowControl w:val="0"/>
              <w:overflowPunct w:val="0"/>
              <w:autoSpaceDE w:val="0"/>
              <w:snapToGrid w:val="0"/>
              <w:spacing w:line="240" w:lineRule="auto"/>
              <w:ind w:left="-108" w:firstLine="108"/>
              <w:jc w:val="left"/>
              <w:textAlignment w:val="baseline"/>
              <w:rPr>
                <w:rFonts w:eastAsia="Times New Roman" w:cs="Times New Roman"/>
                <w:sz w:val="24"/>
                <w:szCs w:val="24"/>
                <w:lang w:val="uk-UA" w:eastAsia="zh-CN"/>
              </w:rPr>
            </w:pPr>
          </w:p>
        </w:tc>
        <w:tc>
          <w:tcPr>
            <w:tcW w:w="6096" w:type="dxa"/>
            <w:gridSpan w:val="9"/>
            <w:vMerge w:val="restart"/>
            <w:tcBorders>
              <w:top w:val="single" w:sz="12" w:space="0" w:color="000000"/>
              <w:left w:val="single" w:sz="12" w:space="0" w:color="000000"/>
              <w:bottom w:val="single" w:sz="12" w:space="0" w:color="000000"/>
              <w:right w:val="single" w:sz="12" w:space="0" w:color="000000"/>
            </w:tcBorders>
            <w:shd w:val="clear" w:color="auto" w:fill="auto"/>
          </w:tcPr>
          <w:p w14:paraId="2C8B45AD" w14:textId="04D3E4D4" w:rsidR="00E24EC2" w:rsidRPr="00E24EC2" w:rsidRDefault="00E24EC2" w:rsidP="00E24EC2">
            <w:pPr>
              <w:widowControl w:val="0"/>
              <w:overflowPunct w:val="0"/>
              <w:autoSpaceDE w:val="0"/>
              <w:spacing w:before="120" w:line="240" w:lineRule="auto"/>
              <w:ind w:firstLine="0"/>
              <w:jc w:val="center"/>
              <w:textAlignment w:val="baseline"/>
              <w:rPr>
                <w:rFonts w:ascii="TimesET" w:eastAsia="Times New Roman" w:hAnsi="TimesET" w:cs="TimesET"/>
                <w:sz w:val="24"/>
                <w:szCs w:val="20"/>
                <w:lang w:val="ru-RU" w:eastAsia="zh-CN"/>
              </w:rPr>
            </w:pPr>
            <w:r w:rsidRPr="00E24EC2">
              <w:rPr>
                <w:rFonts w:eastAsia="Times New Roman" w:cs="Times New Roman"/>
                <w:b/>
                <w:i/>
                <w:sz w:val="48"/>
                <w:szCs w:val="20"/>
                <w:lang w:val="uk-UA" w:eastAsia="zh-CN"/>
              </w:rPr>
              <w:t>ІАЛЦ.46</w:t>
            </w:r>
            <w:r w:rsidR="00177B00">
              <w:rPr>
                <w:rFonts w:eastAsia="Times New Roman" w:cs="Times New Roman"/>
                <w:b/>
                <w:i/>
                <w:sz w:val="48"/>
                <w:szCs w:val="20"/>
                <w:lang w:val="uk-UA" w:eastAsia="zh-CN"/>
              </w:rPr>
              <w:t>7200</w:t>
            </w:r>
            <w:r w:rsidRPr="00E24EC2">
              <w:rPr>
                <w:rFonts w:eastAsia="Times New Roman" w:cs="Times New Roman"/>
                <w:b/>
                <w:i/>
                <w:sz w:val="48"/>
                <w:szCs w:val="20"/>
                <w:lang w:val="uk-UA" w:eastAsia="zh-CN"/>
              </w:rPr>
              <w:t>.001 ОА</w:t>
            </w:r>
          </w:p>
          <w:p w14:paraId="75FCD942" w14:textId="77777777" w:rsidR="00E24EC2" w:rsidRPr="00E24EC2" w:rsidRDefault="00E24EC2" w:rsidP="00E24EC2">
            <w:pPr>
              <w:widowControl w:val="0"/>
              <w:overflowPunct w:val="0"/>
              <w:autoSpaceDE w:val="0"/>
              <w:spacing w:line="240" w:lineRule="auto"/>
              <w:ind w:firstLine="0"/>
              <w:jc w:val="center"/>
              <w:textAlignment w:val="baseline"/>
              <w:rPr>
                <w:rFonts w:eastAsia="Times New Roman" w:cs="Times New Roman"/>
                <w:sz w:val="24"/>
                <w:szCs w:val="20"/>
                <w:lang w:val="uk-UA" w:eastAsia="zh-CN"/>
              </w:rPr>
            </w:pPr>
          </w:p>
        </w:tc>
      </w:tr>
      <w:tr w:rsidR="00246432" w:rsidRPr="00E24EC2" w14:paraId="57120BF7" w14:textId="77777777" w:rsidTr="00FB7DA5">
        <w:tblPrEx>
          <w:tblCellMar>
            <w:left w:w="108" w:type="dxa"/>
            <w:right w:w="108" w:type="dxa"/>
          </w:tblCellMar>
        </w:tblPrEx>
        <w:trPr>
          <w:gridAfter w:val="3"/>
          <w:wAfter w:w="165" w:type="dxa"/>
          <w:trHeight w:val="241"/>
        </w:trPr>
        <w:tc>
          <w:tcPr>
            <w:tcW w:w="659" w:type="dxa"/>
            <w:tcBorders>
              <w:top w:val="single" w:sz="12" w:space="0" w:color="000000"/>
              <w:left w:val="single" w:sz="12" w:space="0" w:color="000000"/>
              <w:bottom w:val="single" w:sz="12" w:space="0" w:color="000000"/>
              <w:right w:val="single" w:sz="4" w:space="0" w:color="000000"/>
            </w:tcBorders>
            <w:shd w:val="clear" w:color="auto" w:fill="auto"/>
          </w:tcPr>
          <w:p w14:paraId="0CAD85D8"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0"/>
                <w:lang w:val="uk-UA" w:eastAsia="zh-CN"/>
              </w:rPr>
            </w:pPr>
          </w:p>
        </w:tc>
        <w:tc>
          <w:tcPr>
            <w:tcW w:w="501" w:type="dxa"/>
            <w:tcBorders>
              <w:top w:val="single" w:sz="12" w:space="0" w:color="000000"/>
              <w:left w:val="single" w:sz="12" w:space="0" w:color="000000"/>
              <w:bottom w:val="single" w:sz="12" w:space="0" w:color="000000"/>
              <w:right w:val="single" w:sz="12" w:space="0" w:color="000000"/>
            </w:tcBorders>
            <w:shd w:val="clear" w:color="auto" w:fill="auto"/>
          </w:tcPr>
          <w:p w14:paraId="77F4662A"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0"/>
                <w:lang w:val="uk-UA" w:eastAsia="zh-CN"/>
              </w:rPr>
            </w:pPr>
          </w:p>
        </w:tc>
        <w:tc>
          <w:tcPr>
            <w:tcW w:w="1078" w:type="dxa"/>
            <w:tcBorders>
              <w:top w:val="single" w:sz="12" w:space="0" w:color="000000"/>
              <w:left w:val="single" w:sz="12" w:space="0" w:color="000000"/>
              <w:bottom w:val="single" w:sz="12" w:space="0" w:color="000000"/>
              <w:right w:val="single" w:sz="12" w:space="0" w:color="000000"/>
            </w:tcBorders>
            <w:shd w:val="clear" w:color="auto" w:fill="auto"/>
          </w:tcPr>
          <w:p w14:paraId="76005866"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0"/>
                <w:lang w:val="uk-UA" w:eastAsia="zh-CN"/>
              </w:rPr>
            </w:pPr>
          </w:p>
        </w:tc>
        <w:tc>
          <w:tcPr>
            <w:tcW w:w="631" w:type="dxa"/>
            <w:tcBorders>
              <w:top w:val="single" w:sz="12" w:space="0" w:color="000000"/>
              <w:left w:val="single" w:sz="4" w:space="0" w:color="000000"/>
              <w:bottom w:val="single" w:sz="12" w:space="0" w:color="000000"/>
              <w:right w:val="single" w:sz="12" w:space="0" w:color="000000"/>
            </w:tcBorders>
            <w:shd w:val="clear" w:color="auto" w:fill="auto"/>
          </w:tcPr>
          <w:p w14:paraId="064C3B6B"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0"/>
                <w:lang w:val="uk-UA" w:eastAsia="zh-CN"/>
              </w:rPr>
            </w:pPr>
          </w:p>
        </w:tc>
        <w:tc>
          <w:tcPr>
            <w:tcW w:w="803" w:type="dxa"/>
            <w:tcBorders>
              <w:top w:val="single" w:sz="12" w:space="0" w:color="000000"/>
              <w:left w:val="single" w:sz="4" w:space="0" w:color="000000"/>
              <w:bottom w:val="single" w:sz="12" w:space="0" w:color="000000"/>
              <w:right w:val="single" w:sz="12" w:space="0" w:color="000000"/>
            </w:tcBorders>
            <w:shd w:val="clear" w:color="auto" w:fill="auto"/>
          </w:tcPr>
          <w:p w14:paraId="35901CD0" w14:textId="77777777" w:rsidR="00E24EC2" w:rsidRPr="00E24EC2" w:rsidRDefault="00E24EC2" w:rsidP="00E24EC2">
            <w:pPr>
              <w:widowControl w:val="0"/>
              <w:overflowPunct w:val="0"/>
              <w:autoSpaceDE w:val="0"/>
              <w:snapToGrid w:val="0"/>
              <w:spacing w:line="240" w:lineRule="auto"/>
              <w:ind w:left="-108" w:firstLine="108"/>
              <w:jc w:val="left"/>
              <w:textAlignment w:val="baseline"/>
              <w:rPr>
                <w:rFonts w:eastAsia="Times New Roman" w:cs="Times New Roman"/>
                <w:sz w:val="24"/>
                <w:szCs w:val="20"/>
                <w:lang w:val="uk-UA" w:eastAsia="zh-CN"/>
              </w:rPr>
            </w:pPr>
          </w:p>
        </w:tc>
        <w:tc>
          <w:tcPr>
            <w:tcW w:w="6096" w:type="dxa"/>
            <w:gridSpan w:val="9"/>
            <w:vMerge/>
            <w:tcBorders>
              <w:top w:val="single" w:sz="12" w:space="0" w:color="000000"/>
              <w:left w:val="single" w:sz="12" w:space="0" w:color="000000"/>
              <w:bottom w:val="single" w:sz="12" w:space="0" w:color="000000"/>
              <w:right w:val="single" w:sz="12" w:space="0" w:color="000000"/>
            </w:tcBorders>
            <w:shd w:val="clear" w:color="auto" w:fill="auto"/>
          </w:tcPr>
          <w:p w14:paraId="74AE2017"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0"/>
                <w:lang w:val="uk-UA" w:eastAsia="zh-CN"/>
              </w:rPr>
            </w:pPr>
          </w:p>
        </w:tc>
      </w:tr>
      <w:tr w:rsidR="00246432" w:rsidRPr="00E24EC2" w14:paraId="6E57230E" w14:textId="77777777" w:rsidTr="00FB7DA5">
        <w:tblPrEx>
          <w:tblCellMar>
            <w:left w:w="108" w:type="dxa"/>
            <w:right w:w="108" w:type="dxa"/>
          </w:tblCellMar>
        </w:tblPrEx>
        <w:trPr>
          <w:gridAfter w:val="3"/>
          <w:wAfter w:w="165" w:type="dxa"/>
          <w:trHeight w:val="302"/>
        </w:trPr>
        <w:tc>
          <w:tcPr>
            <w:tcW w:w="659" w:type="dxa"/>
            <w:tcBorders>
              <w:top w:val="single" w:sz="12" w:space="0" w:color="000000"/>
              <w:left w:val="single" w:sz="12" w:space="0" w:color="000000"/>
              <w:bottom w:val="single" w:sz="12" w:space="0" w:color="000000"/>
              <w:right w:val="single" w:sz="4" w:space="0" w:color="000000"/>
            </w:tcBorders>
            <w:shd w:val="clear" w:color="auto" w:fill="auto"/>
          </w:tcPr>
          <w:p w14:paraId="6A61D513" w14:textId="77777777" w:rsidR="00E24EC2" w:rsidRPr="00E24EC2" w:rsidRDefault="00E24EC2" w:rsidP="00E24EC2">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roofErr w:type="spellStart"/>
            <w:r w:rsidRPr="00E24EC2">
              <w:rPr>
                <w:rFonts w:eastAsia="Times New Roman" w:cs="Times New Roman"/>
                <w:i/>
                <w:sz w:val="18"/>
                <w:szCs w:val="18"/>
                <w:lang w:val="uk-UA" w:eastAsia="zh-CN"/>
              </w:rPr>
              <w:t>Зм</w:t>
            </w:r>
            <w:proofErr w:type="spellEnd"/>
          </w:p>
        </w:tc>
        <w:tc>
          <w:tcPr>
            <w:tcW w:w="501" w:type="dxa"/>
            <w:tcBorders>
              <w:top w:val="single" w:sz="12" w:space="0" w:color="000000"/>
              <w:left w:val="single" w:sz="12" w:space="0" w:color="000000"/>
              <w:bottom w:val="single" w:sz="12" w:space="0" w:color="000000"/>
              <w:right w:val="single" w:sz="12" w:space="0" w:color="000000"/>
            </w:tcBorders>
            <w:shd w:val="clear" w:color="auto" w:fill="auto"/>
          </w:tcPr>
          <w:p w14:paraId="46382BA5" w14:textId="77777777" w:rsidR="00E24EC2" w:rsidRPr="00E24EC2" w:rsidRDefault="00E24EC2" w:rsidP="00E24EC2">
            <w:pPr>
              <w:widowControl w:val="0"/>
              <w:overflowPunct w:val="0"/>
              <w:autoSpaceDE w:val="0"/>
              <w:spacing w:line="240" w:lineRule="auto"/>
              <w:ind w:left="-89" w:right="-180" w:firstLine="0"/>
              <w:jc w:val="left"/>
              <w:textAlignment w:val="baseline"/>
              <w:rPr>
                <w:rFonts w:ascii="TimesET" w:eastAsia="Times New Roman" w:hAnsi="TimesET" w:cs="TimesET"/>
                <w:sz w:val="24"/>
                <w:szCs w:val="20"/>
                <w:lang w:val="ru-RU" w:eastAsia="zh-CN"/>
              </w:rPr>
            </w:pPr>
            <w:r w:rsidRPr="00E24EC2">
              <w:rPr>
                <w:rFonts w:eastAsia="Times New Roman" w:cs="Times New Roman"/>
                <w:b/>
                <w:i/>
                <w:sz w:val="18"/>
                <w:szCs w:val="18"/>
                <w:lang w:val="uk-UA" w:eastAsia="zh-CN"/>
              </w:rPr>
              <w:t>Лист</w:t>
            </w:r>
          </w:p>
        </w:tc>
        <w:tc>
          <w:tcPr>
            <w:tcW w:w="1078" w:type="dxa"/>
            <w:tcBorders>
              <w:top w:val="single" w:sz="12" w:space="0" w:color="000000"/>
              <w:left w:val="single" w:sz="12" w:space="0" w:color="000000"/>
              <w:bottom w:val="single" w:sz="12" w:space="0" w:color="000000"/>
              <w:right w:val="single" w:sz="12" w:space="0" w:color="000000"/>
            </w:tcBorders>
            <w:shd w:val="clear" w:color="auto" w:fill="auto"/>
          </w:tcPr>
          <w:p w14:paraId="73EF2870" w14:textId="77777777" w:rsidR="00E24EC2" w:rsidRPr="00E24EC2" w:rsidRDefault="00E24EC2" w:rsidP="00E24EC2">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E24EC2">
              <w:rPr>
                <w:rFonts w:eastAsia="Times New Roman" w:cs="Times New Roman"/>
                <w:b/>
                <w:i/>
                <w:sz w:val="18"/>
                <w:szCs w:val="18"/>
                <w:lang w:val="uk-UA" w:eastAsia="zh-CN"/>
              </w:rPr>
              <w:t xml:space="preserve">№ </w:t>
            </w:r>
            <w:proofErr w:type="spellStart"/>
            <w:r w:rsidRPr="00E24EC2">
              <w:rPr>
                <w:rFonts w:eastAsia="Times New Roman" w:cs="Times New Roman"/>
                <w:b/>
                <w:i/>
                <w:sz w:val="18"/>
                <w:szCs w:val="18"/>
                <w:lang w:val="uk-UA" w:eastAsia="zh-CN"/>
              </w:rPr>
              <w:t>докум</w:t>
            </w:r>
            <w:proofErr w:type="spellEnd"/>
            <w:r w:rsidRPr="00E24EC2">
              <w:rPr>
                <w:rFonts w:eastAsia="Times New Roman" w:cs="Times New Roman"/>
                <w:b/>
                <w:sz w:val="18"/>
                <w:szCs w:val="18"/>
                <w:lang w:val="uk-UA" w:eastAsia="zh-CN"/>
              </w:rPr>
              <w:t>.</w:t>
            </w:r>
          </w:p>
        </w:tc>
        <w:tc>
          <w:tcPr>
            <w:tcW w:w="631" w:type="dxa"/>
            <w:tcBorders>
              <w:top w:val="single" w:sz="12" w:space="0" w:color="000000"/>
              <w:left w:val="single" w:sz="4" w:space="0" w:color="000000"/>
              <w:bottom w:val="single" w:sz="12" w:space="0" w:color="000000"/>
              <w:right w:val="single" w:sz="12" w:space="0" w:color="000000"/>
            </w:tcBorders>
            <w:shd w:val="clear" w:color="auto" w:fill="auto"/>
          </w:tcPr>
          <w:p w14:paraId="38EF462D" w14:textId="0B14B1A5" w:rsidR="00E24EC2" w:rsidRPr="00E24EC2" w:rsidRDefault="00163E48" w:rsidP="00163E48">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proofErr w:type="spellStart"/>
            <w:r>
              <w:rPr>
                <w:rFonts w:eastAsia="Times New Roman" w:cs="Times New Roman"/>
                <w:b/>
                <w:i/>
                <w:sz w:val="18"/>
                <w:szCs w:val="18"/>
                <w:lang w:val="uk-UA" w:eastAsia="zh-CN"/>
              </w:rPr>
              <w:t>Підп</w:t>
            </w:r>
            <w:proofErr w:type="spellEnd"/>
          </w:p>
        </w:tc>
        <w:tc>
          <w:tcPr>
            <w:tcW w:w="803" w:type="dxa"/>
            <w:tcBorders>
              <w:top w:val="single" w:sz="12" w:space="0" w:color="000000"/>
              <w:left w:val="single" w:sz="4" w:space="0" w:color="000000"/>
              <w:bottom w:val="single" w:sz="12" w:space="0" w:color="000000"/>
              <w:right w:val="single" w:sz="12" w:space="0" w:color="000000"/>
            </w:tcBorders>
            <w:shd w:val="clear" w:color="auto" w:fill="auto"/>
          </w:tcPr>
          <w:p w14:paraId="4E63FEFE" w14:textId="77777777" w:rsidR="00E24EC2" w:rsidRPr="00E24EC2" w:rsidRDefault="00E24EC2" w:rsidP="00163E48">
            <w:pPr>
              <w:widowControl w:val="0"/>
              <w:overflowPunct w:val="0"/>
              <w:autoSpaceDE w:val="0"/>
              <w:spacing w:line="240" w:lineRule="auto"/>
              <w:ind w:left="-108" w:firstLine="0"/>
              <w:jc w:val="center"/>
              <w:textAlignment w:val="baseline"/>
              <w:rPr>
                <w:rFonts w:ascii="TimesET" w:eastAsia="Times New Roman" w:hAnsi="TimesET" w:cs="TimesET"/>
                <w:sz w:val="24"/>
                <w:szCs w:val="20"/>
                <w:lang w:val="ru-RU" w:eastAsia="zh-CN"/>
              </w:rPr>
            </w:pPr>
            <w:r w:rsidRPr="00E24EC2">
              <w:rPr>
                <w:rFonts w:eastAsia="Times New Roman" w:cs="Times New Roman"/>
                <w:b/>
                <w:i/>
                <w:sz w:val="18"/>
                <w:szCs w:val="18"/>
                <w:lang w:val="uk-UA" w:eastAsia="zh-CN"/>
              </w:rPr>
              <w:t>Дата</w:t>
            </w:r>
          </w:p>
        </w:tc>
        <w:tc>
          <w:tcPr>
            <w:tcW w:w="6096" w:type="dxa"/>
            <w:gridSpan w:val="9"/>
            <w:vMerge/>
            <w:tcBorders>
              <w:top w:val="single" w:sz="12" w:space="0" w:color="000000"/>
              <w:left w:val="single" w:sz="12" w:space="0" w:color="000000"/>
              <w:bottom w:val="single" w:sz="12" w:space="0" w:color="000000"/>
              <w:right w:val="single" w:sz="12" w:space="0" w:color="000000"/>
            </w:tcBorders>
            <w:shd w:val="clear" w:color="auto" w:fill="auto"/>
          </w:tcPr>
          <w:p w14:paraId="6D3A3D86"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0"/>
                <w:lang w:val="uk-UA" w:eastAsia="zh-CN"/>
              </w:rPr>
            </w:pPr>
          </w:p>
        </w:tc>
      </w:tr>
      <w:tr w:rsidR="00E24EC2" w:rsidRPr="00163E48" w14:paraId="782A58FC" w14:textId="77777777" w:rsidTr="00FB7DA5">
        <w:tblPrEx>
          <w:tblCellMar>
            <w:left w:w="108" w:type="dxa"/>
            <w:right w:w="108" w:type="dxa"/>
          </w:tblCellMar>
        </w:tblPrEx>
        <w:trPr>
          <w:gridAfter w:val="3"/>
          <w:wAfter w:w="165" w:type="dxa"/>
          <w:trHeight w:val="241"/>
        </w:trPr>
        <w:tc>
          <w:tcPr>
            <w:tcW w:w="1160" w:type="dxa"/>
            <w:gridSpan w:val="2"/>
            <w:tcBorders>
              <w:top w:val="single" w:sz="12" w:space="0" w:color="000000"/>
              <w:left w:val="single" w:sz="12" w:space="0" w:color="000000"/>
              <w:bottom w:val="single" w:sz="12" w:space="0" w:color="000000"/>
              <w:right w:val="single" w:sz="12" w:space="0" w:color="000000"/>
            </w:tcBorders>
            <w:shd w:val="clear" w:color="auto" w:fill="auto"/>
          </w:tcPr>
          <w:p w14:paraId="1FE8C726" w14:textId="77777777" w:rsidR="00E24EC2" w:rsidRPr="00163E48" w:rsidRDefault="00E24EC2" w:rsidP="00E24EC2">
            <w:pPr>
              <w:widowControl w:val="0"/>
              <w:overflowPunct w:val="0"/>
              <w:autoSpaceDE w:val="0"/>
              <w:spacing w:line="240" w:lineRule="auto"/>
              <w:ind w:firstLine="0"/>
              <w:jc w:val="left"/>
              <w:textAlignment w:val="baseline"/>
              <w:rPr>
                <w:rFonts w:ascii="TimesET" w:eastAsia="Times New Roman" w:hAnsi="TimesET" w:cs="TimesET"/>
                <w:sz w:val="20"/>
                <w:szCs w:val="20"/>
                <w:lang w:val="ru-RU" w:eastAsia="zh-CN"/>
              </w:rPr>
            </w:pPr>
            <w:proofErr w:type="spellStart"/>
            <w:r w:rsidRPr="00163E48">
              <w:rPr>
                <w:rFonts w:eastAsia="Times New Roman" w:cs="Times New Roman"/>
                <w:b/>
                <w:i/>
                <w:sz w:val="20"/>
                <w:szCs w:val="20"/>
                <w:lang w:val="uk-UA" w:eastAsia="zh-CN"/>
              </w:rPr>
              <w:t>Розроб</w:t>
            </w:r>
            <w:proofErr w:type="spellEnd"/>
          </w:p>
        </w:tc>
        <w:tc>
          <w:tcPr>
            <w:tcW w:w="1078" w:type="dxa"/>
            <w:tcBorders>
              <w:top w:val="single" w:sz="12" w:space="0" w:color="000000"/>
              <w:left w:val="single" w:sz="12" w:space="0" w:color="000000"/>
              <w:bottom w:val="single" w:sz="12" w:space="0" w:color="000000"/>
              <w:right w:val="single" w:sz="12" w:space="0" w:color="000000"/>
            </w:tcBorders>
            <w:shd w:val="clear" w:color="auto" w:fill="auto"/>
          </w:tcPr>
          <w:p w14:paraId="402CC868" w14:textId="17562F3E" w:rsidR="00E24EC2" w:rsidRPr="00E24EC2" w:rsidRDefault="00C04207" w:rsidP="00E24EC2">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r>
              <w:rPr>
                <w:rFonts w:eastAsia="Times New Roman" w:cs="Times New Roman"/>
                <w:bCs/>
                <w:iCs/>
                <w:sz w:val="16"/>
                <w:szCs w:val="16"/>
                <w:lang w:val="uk-UA" w:eastAsia="zh-CN"/>
              </w:rPr>
              <w:t>Залога А.С.</w:t>
            </w:r>
          </w:p>
        </w:tc>
        <w:tc>
          <w:tcPr>
            <w:tcW w:w="631" w:type="dxa"/>
            <w:tcBorders>
              <w:top w:val="single" w:sz="12" w:space="0" w:color="000000"/>
              <w:left w:val="single" w:sz="4" w:space="0" w:color="000000"/>
              <w:bottom w:val="single" w:sz="12" w:space="0" w:color="000000"/>
              <w:right w:val="single" w:sz="12" w:space="0" w:color="000000"/>
            </w:tcBorders>
            <w:shd w:val="clear" w:color="auto" w:fill="auto"/>
          </w:tcPr>
          <w:p w14:paraId="11112230"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0"/>
                <w:lang w:val="uk-UA" w:eastAsia="zh-CN"/>
              </w:rPr>
            </w:pPr>
          </w:p>
        </w:tc>
        <w:tc>
          <w:tcPr>
            <w:tcW w:w="803" w:type="dxa"/>
            <w:tcBorders>
              <w:top w:val="single" w:sz="12" w:space="0" w:color="000000"/>
              <w:left w:val="single" w:sz="4" w:space="0" w:color="000000"/>
              <w:bottom w:val="single" w:sz="12" w:space="0" w:color="000000"/>
              <w:right w:val="single" w:sz="12" w:space="0" w:color="000000"/>
            </w:tcBorders>
            <w:shd w:val="clear" w:color="auto" w:fill="auto"/>
          </w:tcPr>
          <w:p w14:paraId="59594E33" w14:textId="77777777" w:rsidR="00E24EC2" w:rsidRPr="00E24EC2" w:rsidRDefault="00E24EC2" w:rsidP="00E24EC2">
            <w:pPr>
              <w:widowControl w:val="0"/>
              <w:overflowPunct w:val="0"/>
              <w:autoSpaceDE w:val="0"/>
              <w:snapToGrid w:val="0"/>
              <w:spacing w:line="240" w:lineRule="auto"/>
              <w:ind w:left="-108" w:firstLine="108"/>
              <w:jc w:val="left"/>
              <w:textAlignment w:val="baseline"/>
              <w:rPr>
                <w:rFonts w:eastAsia="Times New Roman" w:cs="Times New Roman"/>
                <w:sz w:val="24"/>
                <w:szCs w:val="20"/>
                <w:lang w:val="uk-UA" w:eastAsia="zh-CN"/>
              </w:rPr>
            </w:pPr>
          </w:p>
        </w:tc>
        <w:tc>
          <w:tcPr>
            <w:tcW w:w="2821" w:type="dxa"/>
            <w:vMerge w:val="restart"/>
            <w:tcBorders>
              <w:top w:val="single" w:sz="12" w:space="0" w:color="000000"/>
              <w:left w:val="single" w:sz="12" w:space="0" w:color="000000"/>
              <w:bottom w:val="single" w:sz="12" w:space="0" w:color="000000"/>
              <w:right w:val="single" w:sz="12" w:space="0" w:color="000000"/>
            </w:tcBorders>
            <w:shd w:val="clear" w:color="auto" w:fill="auto"/>
          </w:tcPr>
          <w:p w14:paraId="5219CE4C" w14:textId="77777777" w:rsidR="00E24EC2" w:rsidRPr="00E24EC2" w:rsidRDefault="00E24EC2" w:rsidP="00E24EC2">
            <w:pPr>
              <w:widowControl w:val="0"/>
              <w:overflowPunct w:val="0"/>
              <w:autoSpaceDE w:val="0"/>
              <w:snapToGrid w:val="0"/>
              <w:spacing w:line="156" w:lineRule="auto"/>
              <w:ind w:firstLine="0"/>
              <w:jc w:val="center"/>
              <w:textAlignment w:val="baseline"/>
              <w:rPr>
                <w:rFonts w:eastAsia="Times New Roman" w:cs="Times New Roman"/>
                <w:i/>
                <w:sz w:val="26"/>
                <w:szCs w:val="26"/>
                <w:lang w:val="uk-UA" w:eastAsia="zh-CN"/>
              </w:rPr>
            </w:pPr>
          </w:p>
          <w:p w14:paraId="430C164C" w14:textId="7C6415F3" w:rsidR="00E24EC2" w:rsidRPr="00C04207" w:rsidRDefault="00C04207" w:rsidP="00E24EC2">
            <w:pPr>
              <w:widowControl w:val="0"/>
              <w:overflowPunct w:val="0"/>
              <w:autoSpaceDE w:val="0"/>
              <w:spacing w:line="156" w:lineRule="auto"/>
              <w:ind w:firstLine="0"/>
              <w:jc w:val="center"/>
              <w:textAlignment w:val="baseline"/>
              <w:rPr>
                <w:rFonts w:eastAsia="Times New Roman" w:cs="Times New Roman"/>
                <w:i/>
                <w:sz w:val="24"/>
                <w:szCs w:val="24"/>
                <w:lang w:val="uk-UA" w:eastAsia="zh-CN"/>
              </w:rPr>
            </w:pPr>
            <w:r w:rsidRPr="00C04207">
              <w:rPr>
                <w:rFonts w:eastAsia="Times New Roman" w:cs="Times New Roman"/>
                <w:i/>
                <w:sz w:val="24"/>
                <w:szCs w:val="24"/>
                <w:lang w:val="uk-UA" w:eastAsia="zh-CN"/>
              </w:rPr>
              <w:t>Модуль класифікації типів</w:t>
            </w:r>
          </w:p>
          <w:p w14:paraId="27F8AE3E" w14:textId="77777777" w:rsidR="00C04207" w:rsidRPr="00C04207" w:rsidRDefault="00C04207" w:rsidP="00E24EC2">
            <w:pPr>
              <w:widowControl w:val="0"/>
              <w:overflowPunct w:val="0"/>
              <w:autoSpaceDE w:val="0"/>
              <w:spacing w:line="156" w:lineRule="auto"/>
              <w:ind w:firstLine="0"/>
              <w:jc w:val="center"/>
              <w:textAlignment w:val="baseline"/>
              <w:rPr>
                <w:rFonts w:eastAsia="Times New Roman" w:cs="Times New Roman"/>
                <w:i/>
                <w:sz w:val="24"/>
                <w:szCs w:val="24"/>
                <w:lang w:val="uk-UA" w:eastAsia="zh-CN"/>
              </w:rPr>
            </w:pPr>
            <w:r w:rsidRPr="00C04207">
              <w:rPr>
                <w:rFonts w:eastAsia="Times New Roman" w:cs="Times New Roman"/>
                <w:i/>
                <w:sz w:val="24"/>
                <w:szCs w:val="24"/>
                <w:lang w:val="uk-UA" w:eastAsia="zh-CN"/>
              </w:rPr>
              <w:t xml:space="preserve">Земної поверхні на основі </w:t>
            </w:r>
          </w:p>
          <w:p w14:paraId="0C6B2DD8" w14:textId="78211392" w:rsidR="00C04207" w:rsidRPr="00C04207" w:rsidRDefault="00C04207" w:rsidP="00E24EC2">
            <w:pPr>
              <w:widowControl w:val="0"/>
              <w:overflowPunct w:val="0"/>
              <w:autoSpaceDE w:val="0"/>
              <w:spacing w:line="156" w:lineRule="auto"/>
              <w:ind w:firstLine="0"/>
              <w:jc w:val="center"/>
              <w:textAlignment w:val="baseline"/>
              <w:rPr>
                <w:rFonts w:ascii="TimesET" w:eastAsia="Times New Roman" w:hAnsi="TimesET" w:cs="TimesET"/>
                <w:sz w:val="20"/>
                <w:szCs w:val="20"/>
                <w:lang w:val="uk-UA" w:eastAsia="zh-CN"/>
              </w:rPr>
            </w:pPr>
            <w:r w:rsidRPr="00C04207">
              <w:rPr>
                <w:rFonts w:eastAsia="Times New Roman" w:cs="Times New Roman"/>
                <w:i/>
                <w:sz w:val="24"/>
                <w:szCs w:val="24"/>
                <w:lang w:val="uk-UA" w:eastAsia="zh-CN"/>
              </w:rPr>
              <w:t xml:space="preserve">аналізу </w:t>
            </w:r>
            <w:proofErr w:type="spellStart"/>
            <w:r w:rsidRPr="00C04207">
              <w:rPr>
                <w:rFonts w:eastAsia="Times New Roman" w:cs="Times New Roman"/>
                <w:i/>
                <w:sz w:val="24"/>
                <w:szCs w:val="24"/>
                <w:lang w:val="uk-UA" w:eastAsia="zh-CN"/>
              </w:rPr>
              <w:t>аеро</w:t>
            </w:r>
            <w:proofErr w:type="spellEnd"/>
            <w:r w:rsidRPr="00C04207">
              <w:rPr>
                <w:rFonts w:eastAsia="Times New Roman" w:cs="Times New Roman"/>
                <w:i/>
                <w:sz w:val="24"/>
                <w:szCs w:val="24"/>
                <w:lang w:val="uk-UA" w:eastAsia="zh-CN"/>
              </w:rPr>
              <w:t>-космічних знімків</w:t>
            </w:r>
          </w:p>
          <w:p w14:paraId="41C02F89" w14:textId="77777777" w:rsidR="00E24EC2" w:rsidRPr="00A84D01" w:rsidRDefault="00E24EC2" w:rsidP="00E24EC2">
            <w:pPr>
              <w:widowControl w:val="0"/>
              <w:overflowPunct w:val="0"/>
              <w:autoSpaceDE w:val="0"/>
              <w:spacing w:line="240" w:lineRule="auto"/>
              <w:ind w:firstLine="0"/>
              <w:jc w:val="center"/>
              <w:textAlignment w:val="baseline"/>
              <w:rPr>
                <w:rFonts w:ascii="TimesET" w:eastAsia="Times New Roman" w:hAnsi="TimesET" w:cs="TimesET"/>
                <w:sz w:val="24"/>
                <w:szCs w:val="20"/>
                <w:lang w:val="uk-UA" w:eastAsia="zh-CN"/>
              </w:rPr>
            </w:pPr>
            <w:r w:rsidRPr="00E24EC2">
              <w:rPr>
                <w:rFonts w:eastAsia="Times New Roman" w:cs="Times New Roman"/>
                <w:szCs w:val="28"/>
                <w:lang w:val="uk-UA" w:eastAsia="zh-CN"/>
              </w:rPr>
              <w:t>Опис альбому</w:t>
            </w:r>
          </w:p>
        </w:tc>
        <w:tc>
          <w:tcPr>
            <w:tcW w:w="1001" w:type="dxa"/>
            <w:gridSpan w:val="4"/>
            <w:tcBorders>
              <w:top w:val="single" w:sz="12" w:space="0" w:color="000000"/>
              <w:left w:val="single" w:sz="12" w:space="0" w:color="000000"/>
              <w:bottom w:val="single" w:sz="12" w:space="0" w:color="000000"/>
              <w:right w:val="single" w:sz="12" w:space="0" w:color="000000"/>
            </w:tcBorders>
            <w:shd w:val="clear" w:color="auto" w:fill="auto"/>
          </w:tcPr>
          <w:p w14:paraId="04EC7104" w14:textId="1415F26C" w:rsidR="00E24EC2" w:rsidRPr="00163E48" w:rsidRDefault="00163E48" w:rsidP="00163E48">
            <w:pPr>
              <w:widowControl w:val="0"/>
              <w:overflowPunct w:val="0"/>
              <w:autoSpaceDE w:val="0"/>
              <w:snapToGrid w:val="0"/>
              <w:spacing w:line="240" w:lineRule="auto"/>
              <w:ind w:firstLine="0"/>
              <w:jc w:val="center"/>
              <w:textAlignment w:val="baseline"/>
              <w:rPr>
                <w:rFonts w:eastAsia="Times New Roman" w:cs="Times New Roman"/>
                <w:sz w:val="18"/>
                <w:szCs w:val="18"/>
                <w:lang w:val="uk-UA" w:eastAsia="zh-CN"/>
              </w:rPr>
            </w:pPr>
            <w:r w:rsidRPr="00163E48">
              <w:rPr>
                <w:rFonts w:eastAsia="Times New Roman" w:cs="Times New Roman"/>
                <w:sz w:val="18"/>
                <w:szCs w:val="18"/>
                <w:lang w:val="uk-UA" w:eastAsia="zh-CN"/>
              </w:rPr>
              <w:t>Літ.</w:t>
            </w:r>
          </w:p>
        </w:tc>
        <w:tc>
          <w:tcPr>
            <w:tcW w:w="799" w:type="dxa"/>
            <w:gridSpan w:val="3"/>
            <w:tcBorders>
              <w:top w:val="single" w:sz="12" w:space="0" w:color="000000"/>
              <w:left w:val="single" w:sz="12" w:space="0" w:color="000000"/>
              <w:bottom w:val="single" w:sz="12" w:space="0" w:color="000000"/>
              <w:right w:val="single" w:sz="12" w:space="0" w:color="000000"/>
            </w:tcBorders>
            <w:shd w:val="clear" w:color="auto" w:fill="auto"/>
          </w:tcPr>
          <w:p w14:paraId="7DB85C8C" w14:textId="6ECDCE2B" w:rsidR="00E24EC2" w:rsidRPr="00163E48" w:rsidRDefault="00163E48" w:rsidP="00163E48">
            <w:pPr>
              <w:widowControl w:val="0"/>
              <w:overflowPunct w:val="0"/>
              <w:autoSpaceDE w:val="0"/>
              <w:snapToGrid w:val="0"/>
              <w:spacing w:line="240" w:lineRule="auto"/>
              <w:ind w:firstLine="0"/>
              <w:jc w:val="center"/>
              <w:textAlignment w:val="baseline"/>
              <w:rPr>
                <w:rFonts w:eastAsia="Times New Roman" w:cs="Times New Roman"/>
                <w:sz w:val="18"/>
                <w:szCs w:val="18"/>
                <w:lang w:val="uk-UA" w:eastAsia="zh-CN"/>
              </w:rPr>
            </w:pPr>
            <w:r w:rsidRPr="00163E48">
              <w:rPr>
                <w:rFonts w:eastAsia="Times New Roman" w:cs="Times New Roman"/>
                <w:sz w:val="18"/>
                <w:szCs w:val="18"/>
                <w:lang w:val="uk-UA" w:eastAsia="zh-CN"/>
              </w:rPr>
              <w:t>Аркуш</w:t>
            </w:r>
          </w:p>
        </w:tc>
        <w:tc>
          <w:tcPr>
            <w:tcW w:w="1475" w:type="dxa"/>
            <w:tcBorders>
              <w:top w:val="single" w:sz="12" w:space="0" w:color="000000"/>
              <w:left w:val="single" w:sz="12" w:space="0" w:color="000000"/>
              <w:bottom w:val="single" w:sz="12" w:space="0" w:color="000000"/>
              <w:right w:val="single" w:sz="12" w:space="0" w:color="000000"/>
            </w:tcBorders>
            <w:shd w:val="clear" w:color="auto" w:fill="auto"/>
          </w:tcPr>
          <w:p w14:paraId="24C36C9C" w14:textId="7772B29A" w:rsidR="00E24EC2" w:rsidRPr="00163E48" w:rsidRDefault="00163E48" w:rsidP="00163E48">
            <w:pPr>
              <w:widowControl w:val="0"/>
              <w:tabs>
                <w:tab w:val="left" w:pos="512"/>
              </w:tabs>
              <w:overflowPunct w:val="0"/>
              <w:autoSpaceDE w:val="0"/>
              <w:snapToGrid w:val="0"/>
              <w:spacing w:line="240" w:lineRule="auto"/>
              <w:ind w:firstLine="0"/>
              <w:jc w:val="center"/>
              <w:textAlignment w:val="baseline"/>
              <w:rPr>
                <w:rFonts w:eastAsia="Times New Roman" w:cs="Times New Roman"/>
                <w:sz w:val="18"/>
                <w:szCs w:val="18"/>
                <w:lang w:val="uk-UA" w:eastAsia="zh-CN"/>
              </w:rPr>
            </w:pPr>
            <w:r w:rsidRPr="00163E48">
              <w:rPr>
                <w:rFonts w:eastAsia="Times New Roman" w:cs="Times New Roman"/>
                <w:sz w:val="18"/>
                <w:szCs w:val="18"/>
                <w:lang w:val="uk-UA" w:eastAsia="zh-CN"/>
              </w:rPr>
              <w:t>Аркушів</w:t>
            </w:r>
          </w:p>
        </w:tc>
      </w:tr>
      <w:tr w:rsidR="00E24EC2" w:rsidRPr="00E24EC2" w14:paraId="0FAE76B0" w14:textId="77777777" w:rsidTr="00FB7DA5">
        <w:tblPrEx>
          <w:tblCellMar>
            <w:left w:w="108" w:type="dxa"/>
            <w:right w:w="108" w:type="dxa"/>
          </w:tblCellMar>
        </w:tblPrEx>
        <w:trPr>
          <w:gridAfter w:val="3"/>
          <w:wAfter w:w="165" w:type="dxa"/>
          <w:trHeight w:val="241"/>
        </w:trPr>
        <w:tc>
          <w:tcPr>
            <w:tcW w:w="1160" w:type="dxa"/>
            <w:gridSpan w:val="2"/>
            <w:tcBorders>
              <w:top w:val="single" w:sz="12" w:space="0" w:color="000000"/>
              <w:left w:val="single" w:sz="12" w:space="0" w:color="000000"/>
              <w:bottom w:val="single" w:sz="12" w:space="0" w:color="000000"/>
              <w:right w:val="single" w:sz="12" w:space="0" w:color="000000"/>
            </w:tcBorders>
            <w:shd w:val="clear" w:color="auto" w:fill="auto"/>
          </w:tcPr>
          <w:p w14:paraId="0BA4C438" w14:textId="77777777" w:rsidR="00E24EC2" w:rsidRPr="00163E48" w:rsidRDefault="00E24EC2" w:rsidP="00E24EC2">
            <w:pPr>
              <w:widowControl w:val="0"/>
              <w:overflowPunct w:val="0"/>
              <w:autoSpaceDE w:val="0"/>
              <w:spacing w:line="240" w:lineRule="auto"/>
              <w:ind w:firstLine="0"/>
              <w:jc w:val="left"/>
              <w:textAlignment w:val="baseline"/>
              <w:rPr>
                <w:rFonts w:ascii="TimesET" w:eastAsia="Times New Roman" w:hAnsi="TimesET" w:cs="TimesET"/>
                <w:sz w:val="20"/>
                <w:szCs w:val="20"/>
                <w:lang w:val="ru-RU" w:eastAsia="zh-CN"/>
              </w:rPr>
            </w:pPr>
            <w:proofErr w:type="spellStart"/>
            <w:r w:rsidRPr="00163E48">
              <w:rPr>
                <w:rFonts w:eastAsia="Times New Roman" w:cs="Times New Roman"/>
                <w:b/>
                <w:i/>
                <w:sz w:val="20"/>
                <w:szCs w:val="20"/>
                <w:lang w:val="uk-UA" w:eastAsia="zh-CN"/>
              </w:rPr>
              <w:t>Перев</w:t>
            </w:r>
            <w:proofErr w:type="spellEnd"/>
          </w:p>
        </w:tc>
        <w:tc>
          <w:tcPr>
            <w:tcW w:w="1078" w:type="dxa"/>
            <w:tcBorders>
              <w:top w:val="single" w:sz="12" w:space="0" w:color="000000"/>
              <w:left w:val="single" w:sz="12" w:space="0" w:color="000000"/>
              <w:bottom w:val="single" w:sz="12" w:space="0" w:color="000000"/>
              <w:right w:val="single" w:sz="12" w:space="0" w:color="000000"/>
            </w:tcBorders>
            <w:shd w:val="clear" w:color="auto" w:fill="auto"/>
          </w:tcPr>
          <w:p w14:paraId="4B0857CF" w14:textId="41517065" w:rsidR="00E24EC2" w:rsidRPr="00E24EC2" w:rsidRDefault="00C04207" w:rsidP="00E24EC2">
            <w:pPr>
              <w:widowControl w:val="0"/>
              <w:overflowPunct w:val="0"/>
              <w:autoSpaceDE w:val="0"/>
              <w:spacing w:line="240" w:lineRule="auto"/>
              <w:ind w:left="-89" w:right="-89" w:firstLine="0"/>
              <w:jc w:val="left"/>
              <w:textAlignment w:val="baseline"/>
              <w:rPr>
                <w:rFonts w:ascii="TimesET" w:eastAsia="Times New Roman" w:hAnsi="TimesET" w:cs="TimesET"/>
                <w:sz w:val="24"/>
                <w:szCs w:val="20"/>
                <w:lang w:val="ru-RU" w:eastAsia="zh-CN"/>
              </w:rPr>
            </w:pPr>
            <w:proofErr w:type="spellStart"/>
            <w:r>
              <w:rPr>
                <w:rFonts w:eastAsia="Times New Roman" w:cs="Times New Roman"/>
                <w:bCs/>
                <w:iCs/>
                <w:sz w:val="16"/>
                <w:szCs w:val="16"/>
                <w:lang w:val="uk-UA" w:eastAsia="zh-CN"/>
              </w:rPr>
              <w:t>Болдак</w:t>
            </w:r>
            <w:proofErr w:type="spellEnd"/>
            <w:r>
              <w:rPr>
                <w:rFonts w:eastAsia="Times New Roman" w:cs="Times New Roman"/>
                <w:bCs/>
                <w:iCs/>
                <w:sz w:val="16"/>
                <w:szCs w:val="16"/>
                <w:lang w:val="uk-UA" w:eastAsia="zh-CN"/>
              </w:rPr>
              <w:t>. А. О.</w:t>
            </w:r>
          </w:p>
        </w:tc>
        <w:tc>
          <w:tcPr>
            <w:tcW w:w="631" w:type="dxa"/>
            <w:tcBorders>
              <w:top w:val="single" w:sz="12" w:space="0" w:color="000000"/>
              <w:left w:val="single" w:sz="4" w:space="0" w:color="000000"/>
              <w:bottom w:val="single" w:sz="12" w:space="0" w:color="000000"/>
              <w:right w:val="single" w:sz="12" w:space="0" w:color="000000"/>
            </w:tcBorders>
            <w:shd w:val="clear" w:color="auto" w:fill="auto"/>
          </w:tcPr>
          <w:p w14:paraId="1A1D7445"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0"/>
                <w:lang w:val="uk-UA" w:eastAsia="zh-CN"/>
              </w:rPr>
            </w:pPr>
          </w:p>
        </w:tc>
        <w:tc>
          <w:tcPr>
            <w:tcW w:w="803" w:type="dxa"/>
            <w:tcBorders>
              <w:top w:val="single" w:sz="12" w:space="0" w:color="000000"/>
              <w:left w:val="single" w:sz="4" w:space="0" w:color="000000"/>
              <w:bottom w:val="single" w:sz="12" w:space="0" w:color="000000"/>
              <w:right w:val="single" w:sz="12" w:space="0" w:color="000000"/>
            </w:tcBorders>
            <w:shd w:val="clear" w:color="auto" w:fill="auto"/>
          </w:tcPr>
          <w:p w14:paraId="77024D42" w14:textId="77777777" w:rsidR="00E24EC2" w:rsidRPr="00E24EC2" w:rsidRDefault="00E24EC2" w:rsidP="00E24EC2">
            <w:pPr>
              <w:widowControl w:val="0"/>
              <w:overflowPunct w:val="0"/>
              <w:autoSpaceDE w:val="0"/>
              <w:snapToGrid w:val="0"/>
              <w:spacing w:line="240" w:lineRule="auto"/>
              <w:ind w:left="-108" w:firstLine="108"/>
              <w:jc w:val="left"/>
              <w:textAlignment w:val="baseline"/>
              <w:rPr>
                <w:rFonts w:eastAsia="Times New Roman" w:cs="Times New Roman"/>
                <w:sz w:val="24"/>
                <w:szCs w:val="20"/>
                <w:lang w:val="uk-UA" w:eastAsia="zh-CN"/>
              </w:rPr>
            </w:pPr>
          </w:p>
        </w:tc>
        <w:tc>
          <w:tcPr>
            <w:tcW w:w="2821" w:type="dxa"/>
            <w:vMerge/>
            <w:tcBorders>
              <w:top w:val="single" w:sz="12" w:space="0" w:color="000000"/>
              <w:left w:val="single" w:sz="12" w:space="0" w:color="000000"/>
              <w:bottom w:val="single" w:sz="12" w:space="0" w:color="000000"/>
              <w:right w:val="single" w:sz="12" w:space="0" w:color="000000"/>
            </w:tcBorders>
            <w:shd w:val="clear" w:color="auto" w:fill="auto"/>
          </w:tcPr>
          <w:p w14:paraId="2E5AE725"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0"/>
                <w:lang w:val="uk-UA" w:eastAsia="zh-CN"/>
              </w:rPr>
            </w:pPr>
          </w:p>
        </w:tc>
        <w:tc>
          <w:tcPr>
            <w:tcW w:w="294" w:type="dxa"/>
            <w:tcBorders>
              <w:top w:val="single" w:sz="12" w:space="0" w:color="000000"/>
              <w:left w:val="single" w:sz="12" w:space="0" w:color="000000"/>
              <w:bottom w:val="single" w:sz="12" w:space="0" w:color="000000"/>
              <w:right w:val="single" w:sz="12" w:space="0" w:color="000000"/>
            </w:tcBorders>
            <w:shd w:val="clear" w:color="auto" w:fill="auto"/>
          </w:tcPr>
          <w:p w14:paraId="70624E2E" w14:textId="77777777" w:rsidR="00E24EC2" w:rsidRPr="00163E48" w:rsidRDefault="00E24EC2" w:rsidP="00163E48">
            <w:pPr>
              <w:widowControl w:val="0"/>
              <w:overflowPunct w:val="0"/>
              <w:autoSpaceDE w:val="0"/>
              <w:snapToGrid w:val="0"/>
              <w:spacing w:line="240" w:lineRule="auto"/>
              <w:ind w:firstLine="0"/>
              <w:jc w:val="center"/>
              <w:textAlignment w:val="baseline"/>
              <w:rPr>
                <w:rFonts w:eastAsia="Times New Roman" w:cs="Times New Roman"/>
                <w:sz w:val="20"/>
                <w:szCs w:val="20"/>
                <w:lang w:val="uk-UA" w:eastAsia="zh-CN"/>
              </w:rPr>
            </w:pPr>
          </w:p>
        </w:tc>
        <w:tc>
          <w:tcPr>
            <w:tcW w:w="297" w:type="dxa"/>
            <w:gridSpan w:val="2"/>
            <w:tcBorders>
              <w:top w:val="single" w:sz="12" w:space="0" w:color="000000"/>
              <w:left w:val="single" w:sz="12" w:space="0" w:color="000000"/>
              <w:bottom w:val="single" w:sz="12" w:space="0" w:color="000000"/>
              <w:right w:val="single" w:sz="12" w:space="0" w:color="000000"/>
            </w:tcBorders>
            <w:shd w:val="clear" w:color="auto" w:fill="auto"/>
          </w:tcPr>
          <w:p w14:paraId="065E2F74" w14:textId="77777777" w:rsidR="00E24EC2" w:rsidRPr="00163E48" w:rsidRDefault="00E24EC2" w:rsidP="00163E48">
            <w:pPr>
              <w:widowControl w:val="0"/>
              <w:overflowPunct w:val="0"/>
              <w:autoSpaceDE w:val="0"/>
              <w:snapToGrid w:val="0"/>
              <w:spacing w:line="240" w:lineRule="auto"/>
              <w:ind w:firstLine="0"/>
              <w:jc w:val="center"/>
              <w:textAlignment w:val="baseline"/>
              <w:rPr>
                <w:rFonts w:eastAsia="Times New Roman" w:cs="Times New Roman"/>
                <w:sz w:val="20"/>
                <w:szCs w:val="20"/>
                <w:lang w:val="uk-UA" w:eastAsia="zh-CN"/>
              </w:rPr>
            </w:pPr>
          </w:p>
        </w:tc>
        <w:tc>
          <w:tcPr>
            <w:tcW w:w="410" w:type="dxa"/>
            <w:tcBorders>
              <w:top w:val="single" w:sz="12" w:space="0" w:color="000000"/>
              <w:left w:val="single" w:sz="12" w:space="0" w:color="000000"/>
              <w:bottom w:val="single" w:sz="12" w:space="0" w:color="000000"/>
              <w:right w:val="single" w:sz="12" w:space="0" w:color="000000"/>
            </w:tcBorders>
            <w:shd w:val="clear" w:color="auto" w:fill="auto"/>
          </w:tcPr>
          <w:p w14:paraId="664F289D" w14:textId="77777777" w:rsidR="00E24EC2" w:rsidRPr="00163E48" w:rsidRDefault="00E24EC2" w:rsidP="00163E48">
            <w:pPr>
              <w:widowControl w:val="0"/>
              <w:overflowPunct w:val="0"/>
              <w:autoSpaceDE w:val="0"/>
              <w:snapToGrid w:val="0"/>
              <w:spacing w:line="240" w:lineRule="auto"/>
              <w:ind w:firstLine="0"/>
              <w:jc w:val="center"/>
              <w:textAlignment w:val="baseline"/>
              <w:rPr>
                <w:rFonts w:eastAsia="Times New Roman" w:cs="Times New Roman"/>
                <w:sz w:val="20"/>
                <w:szCs w:val="20"/>
                <w:lang w:val="uk-UA" w:eastAsia="zh-CN"/>
              </w:rPr>
            </w:pPr>
          </w:p>
        </w:tc>
        <w:tc>
          <w:tcPr>
            <w:tcW w:w="799" w:type="dxa"/>
            <w:gridSpan w:val="3"/>
            <w:tcBorders>
              <w:top w:val="single" w:sz="12" w:space="0" w:color="000000"/>
              <w:left w:val="single" w:sz="12" w:space="0" w:color="000000"/>
              <w:bottom w:val="single" w:sz="12" w:space="0" w:color="000000"/>
              <w:right w:val="single" w:sz="12" w:space="0" w:color="000000"/>
            </w:tcBorders>
            <w:shd w:val="clear" w:color="auto" w:fill="auto"/>
          </w:tcPr>
          <w:p w14:paraId="05D60713" w14:textId="6FBEB61A" w:rsidR="00E24EC2" w:rsidRPr="00163E48" w:rsidRDefault="00163E48" w:rsidP="00163E48">
            <w:pPr>
              <w:widowControl w:val="0"/>
              <w:overflowPunct w:val="0"/>
              <w:autoSpaceDE w:val="0"/>
              <w:snapToGrid w:val="0"/>
              <w:spacing w:line="240" w:lineRule="auto"/>
              <w:ind w:firstLine="0"/>
              <w:jc w:val="center"/>
              <w:textAlignment w:val="baseline"/>
              <w:rPr>
                <w:rFonts w:eastAsia="Times New Roman" w:cs="Times New Roman"/>
                <w:sz w:val="20"/>
                <w:szCs w:val="20"/>
                <w:lang w:val="uk-UA" w:eastAsia="zh-CN"/>
              </w:rPr>
            </w:pPr>
            <w:r w:rsidRPr="00163E48">
              <w:rPr>
                <w:rFonts w:eastAsia="Times New Roman" w:cs="Times New Roman"/>
                <w:sz w:val="20"/>
                <w:szCs w:val="20"/>
                <w:lang w:val="uk-UA" w:eastAsia="zh-CN"/>
              </w:rPr>
              <w:t>1</w:t>
            </w:r>
          </w:p>
        </w:tc>
        <w:tc>
          <w:tcPr>
            <w:tcW w:w="1475" w:type="dxa"/>
            <w:tcBorders>
              <w:top w:val="single" w:sz="12" w:space="0" w:color="000000"/>
              <w:left w:val="single" w:sz="12" w:space="0" w:color="000000"/>
              <w:bottom w:val="single" w:sz="12" w:space="0" w:color="000000"/>
              <w:right w:val="single" w:sz="12" w:space="0" w:color="000000"/>
            </w:tcBorders>
            <w:shd w:val="clear" w:color="auto" w:fill="auto"/>
          </w:tcPr>
          <w:p w14:paraId="7EDA16ED" w14:textId="27148D97" w:rsidR="00E24EC2" w:rsidRPr="00163E48" w:rsidRDefault="000058F0" w:rsidP="00163E48">
            <w:pPr>
              <w:widowControl w:val="0"/>
              <w:overflowPunct w:val="0"/>
              <w:autoSpaceDE w:val="0"/>
              <w:snapToGrid w:val="0"/>
              <w:spacing w:line="240" w:lineRule="auto"/>
              <w:ind w:firstLine="0"/>
              <w:jc w:val="center"/>
              <w:textAlignment w:val="baseline"/>
              <w:rPr>
                <w:rFonts w:eastAsia="Times New Roman" w:cs="Times New Roman"/>
                <w:sz w:val="20"/>
                <w:szCs w:val="20"/>
                <w:lang w:val="uk-UA" w:eastAsia="zh-CN"/>
              </w:rPr>
            </w:pPr>
            <w:r>
              <w:rPr>
                <w:rFonts w:eastAsia="Times New Roman" w:cs="Times New Roman"/>
                <w:sz w:val="20"/>
                <w:szCs w:val="20"/>
                <w:lang w:val="uk-UA" w:eastAsia="zh-CN"/>
              </w:rPr>
              <w:t>2</w:t>
            </w:r>
          </w:p>
        </w:tc>
      </w:tr>
      <w:tr w:rsidR="00246432" w:rsidRPr="00E24EC2" w14:paraId="04B5D8CF" w14:textId="77777777" w:rsidTr="00FB7DA5">
        <w:tblPrEx>
          <w:tblCellMar>
            <w:left w:w="108" w:type="dxa"/>
            <w:right w:w="108" w:type="dxa"/>
          </w:tblCellMar>
        </w:tblPrEx>
        <w:trPr>
          <w:gridAfter w:val="3"/>
          <w:wAfter w:w="165" w:type="dxa"/>
          <w:trHeight w:val="332"/>
        </w:trPr>
        <w:tc>
          <w:tcPr>
            <w:tcW w:w="1160" w:type="dxa"/>
            <w:gridSpan w:val="2"/>
            <w:tcBorders>
              <w:top w:val="single" w:sz="12" w:space="0" w:color="000000"/>
              <w:left w:val="single" w:sz="12" w:space="0" w:color="000000"/>
              <w:bottom w:val="single" w:sz="12" w:space="0" w:color="000000"/>
              <w:right w:val="single" w:sz="12" w:space="0" w:color="000000"/>
            </w:tcBorders>
            <w:shd w:val="clear" w:color="auto" w:fill="auto"/>
          </w:tcPr>
          <w:p w14:paraId="330C09B1"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0"/>
                <w:lang w:val="uk-UA" w:eastAsia="zh-CN"/>
              </w:rPr>
            </w:pPr>
          </w:p>
        </w:tc>
        <w:tc>
          <w:tcPr>
            <w:tcW w:w="1078" w:type="dxa"/>
            <w:tcBorders>
              <w:top w:val="single" w:sz="12" w:space="0" w:color="000000"/>
              <w:left w:val="single" w:sz="12" w:space="0" w:color="000000"/>
              <w:bottom w:val="single" w:sz="12" w:space="0" w:color="000000"/>
              <w:right w:val="single" w:sz="12" w:space="0" w:color="000000"/>
            </w:tcBorders>
            <w:shd w:val="clear" w:color="auto" w:fill="auto"/>
          </w:tcPr>
          <w:p w14:paraId="6FDC9747"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16"/>
                <w:szCs w:val="16"/>
                <w:lang w:val="uk-UA" w:eastAsia="zh-CN"/>
              </w:rPr>
            </w:pPr>
          </w:p>
        </w:tc>
        <w:tc>
          <w:tcPr>
            <w:tcW w:w="631" w:type="dxa"/>
            <w:tcBorders>
              <w:top w:val="single" w:sz="12" w:space="0" w:color="000000"/>
              <w:left w:val="single" w:sz="4" w:space="0" w:color="000000"/>
              <w:bottom w:val="single" w:sz="12" w:space="0" w:color="000000"/>
              <w:right w:val="single" w:sz="12" w:space="0" w:color="000000"/>
            </w:tcBorders>
            <w:shd w:val="clear" w:color="auto" w:fill="auto"/>
          </w:tcPr>
          <w:p w14:paraId="7CA45FAC"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16"/>
                <w:szCs w:val="16"/>
                <w:lang w:val="uk-UA" w:eastAsia="zh-CN"/>
              </w:rPr>
            </w:pPr>
          </w:p>
        </w:tc>
        <w:tc>
          <w:tcPr>
            <w:tcW w:w="803" w:type="dxa"/>
            <w:tcBorders>
              <w:top w:val="single" w:sz="12" w:space="0" w:color="000000"/>
              <w:left w:val="single" w:sz="4" w:space="0" w:color="000000"/>
              <w:bottom w:val="single" w:sz="12" w:space="0" w:color="000000"/>
              <w:right w:val="single" w:sz="12" w:space="0" w:color="000000"/>
            </w:tcBorders>
            <w:shd w:val="clear" w:color="auto" w:fill="auto"/>
          </w:tcPr>
          <w:p w14:paraId="48F74471" w14:textId="77777777" w:rsidR="00E24EC2" w:rsidRPr="00E24EC2" w:rsidRDefault="00E24EC2" w:rsidP="00E24EC2">
            <w:pPr>
              <w:widowControl w:val="0"/>
              <w:overflowPunct w:val="0"/>
              <w:autoSpaceDE w:val="0"/>
              <w:snapToGrid w:val="0"/>
              <w:spacing w:line="240" w:lineRule="auto"/>
              <w:ind w:left="-108" w:firstLine="108"/>
              <w:jc w:val="left"/>
              <w:textAlignment w:val="baseline"/>
              <w:rPr>
                <w:rFonts w:eastAsia="Times New Roman" w:cs="Times New Roman"/>
                <w:sz w:val="16"/>
                <w:szCs w:val="16"/>
                <w:lang w:val="uk-UA" w:eastAsia="zh-CN"/>
              </w:rPr>
            </w:pPr>
          </w:p>
        </w:tc>
        <w:tc>
          <w:tcPr>
            <w:tcW w:w="2821" w:type="dxa"/>
            <w:vMerge/>
            <w:tcBorders>
              <w:top w:val="single" w:sz="12" w:space="0" w:color="000000"/>
              <w:left w:val="single" w:sz="12" w:space="0" w:color="000000"/>
              <w:bottom w:val="single" w:sz="12" w:space="0" w:color="000000"/>
              <w:right w:val="single" w:sz="12" w:space="0" w:color="000000"/>
            </w:tcBorders>
            <w:shd w:val="clear" w:color="auto" w:fill="auto"/>
          </w:tcPr>
          <w:p w14:paraId="51097FBD"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16"/>
                <w:szCs w:val="16"/>
                <w:lang w:val="uk-UA" w:eastAsia="zh-CN"/>
              </w:rPr>
            </w:pPr>
          </w:p>
        </w:tc>
        <w:tc>
          <w:tcPr>
            <w:tcW w:w="3275" w:type="dxa"/>
            <w:gridSpan w:val="8"/>
            <w:tcBorders>
              <w:top w:val="single" w:sz="12" w:space="0" w:color="000000"/>
              <w:left w:val="single" w:sz="12" w:space="0" w:color="000000"/>
              <w:bottom w:val="single" w:sz="4" w:space="0" w:color="000000"/>
              <w:right w:val="single" w:sz="12" w:space="0" w:color="000000"/>
            </w:tcBorders>
            <w:shd w:val="clear" w:color="auto" w:fill="auto"/>
          </w:tcPr>
          <w:p w14:paraId="74764395" w14:textId="77777777" w:rsidR="00E24EC2" w:rsidRPr="00E24EC2" w:rsidRDefault="00E24EC2" w:rsidP="00E24EC2">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E24EC2">
              <w:rPr>
                <w:rFonts w:eastAsia="Times New Roman" w:cs="Times New Roman"/>
                <w:b/>
                <w:i/>
                <w:szCs w:val="20"/>
                <w:lang w:val="uk-UA" w:eastAsia="zh-CN"/>
              </w:rPr>
              <w:t>НТУУ “КПІ” ФІОТ</w:t>
            </w:r>
          </w:p>
          <w:p w14:paraId="780BA7BB" w14:textId="4204DF36" w:rsidR="00E24EC2" w:rsidRPr="00E24EC2" w:rsidRDefault="00082882" w:rsidP="00E24EC2">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r>
              <w:rPr>
                <w:rFonts w:eastAsia="Times New Roman" w:cs="Times New Roman"/>
                <w:b/>
                <w:i/>
                <w:szCs w:val="20"/>
                <w:lang w:val="uk-UA" w:eastAsia="zh-CN"/>
              </w:rPr>
              <w:t>І</w:t>
            </w:r>
            <w:r w:rsidR="00C04207">
              <w:rPr>
                <w:rFonts w:eastAsia="Times New Roman" w:cs="Times New Roman"/>
                <w:b/>
                <w:i/>
                <w:szCs w:val="20"/>
                <w:lang w:val="uk-UA" w:eastAsia="zh-CN"/>
              </w:rPr>
              <w:t>В</w:t>
            </w:r>
            <w:r>
              <w:rPr>
                <w:rFonts w:eastAsia="Times New Roman" w:cs="Times New Roman"/>
                <w:b/>
                <w:i/>
                <w:szCs w:val="20"/>
                <w:lang w:val="uk-UA" w:eastAsia="zh-CN"/>
              </w:rPr>
              <w:t>-</w:t>
            </w:r>
            <w:r w:rsidR="00C04207">
              <w:rPr>
                <w:rFonts w:eastAsia="Times New Roman" w:cs="Times New Roman"/>
                <w:b/>
                <w:i/>
                <w:szCs w:val="20"/>
                <w:lang w:val="uk-UA" w:eastAsia="zh-CN"/>
              </w:rPr>
              <w:t>92</w:t>
            </w:r>
          </w:p>
          <w:p w14:paraId="722EB3D5" w14:textId="77777777" w:rsidR="00E24EC2" w:rsidRPr="00E24EC2" w:rsidRDefault="00E24EC2" w:rsidP="00E24EC2">
            <w:pPr>
              <w:widowControl w:val="0"/>
              <w:overflowPunct w:val="0"/>
              <w:autoSpaceDE w:val="0"/>
              <w:spacing w:line="240" w:lineRule="auto"/>
              <w:ind w:firstLine="0"/>
              <w:jc w:val="left"/>
              <w:textAlignment w:val="baseline"/>
              <w:rPr>
                <w:rFonts w:eastAsia="Times New Roman" w:cs="Times New Roman"/>
                <w:sz w:val="24"/>
                <w:szCs w:val="20"/>
                <w:lang w:val="uk-UA" w:eastAsia="zh-CN"/>
              </w:rPr>
            </w:pPr>
          </w:p>
        </w:tc>
      </w:tr>
      <w:tr w:rsidR="006D21FD" w:rsidRPr="00E24EC2" w14:paraId="652445DE" w14:textId="77777777" w:rsidTr="00FB7DA5">
        <w:trPr>
          <w:cantSplit/>
          <w:trHeight w:val="1054"/>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tcPr>
          <w:p w14:paraId="6E5BB697" w14:textId="77777777" w:rsidR="006D21FD" w:rsidRPr="00E24EC2" w:rsidRDefault="006D21FD" w:rsidP="004E0C71">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proofErr w:type="spellStart"/>
            <w:r w:rsidRPr="00E24EC2">
              <w:rPr>
                <w:rFonts w:eastAsia="Times New Roman" w:cs="Times New Roman"/>
                <w:color w:val="000000"/>
                <w:spacing w:val="-4"/>
                <w:sz w:val="24"/>
                <w:szCs w:val="24"/>
                <w:lang w:val="uk-UA" w:eastAsia="zh-CN"/>
              </w:rPr>
              <w:lastRenderedPageBreak/>
              <w:t>Справки</w:t>
            </w:r>
            <w:proofErr w:type="spellEnd"/>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tcPr>
          <w:p w14:paraId="4F78A176" w14:textId="77777777" w:rsidR="006D21FD" w:rsidRPr="00E24EC2" w:rsidRDefault="006D21FD" w:rsidP="004E0C71">
            <w:pPr>
              <w:widowControl w:val="0"/>
              <w:overflowPunct w:val="0"/>
              <w:autoSpaceDE w:val="0"/>
              <w:spacing w:line="240" w:lineRule="auto"/>
              <w:ind w:left="113" w:right="113" w:firstLine="0"/>
              <w:jc w:val="center"/>
              <w:textAlignment w:val="baseline"/>
              <w:rPr>
                <w:rFonts w:ascii="TimesET" w:eastAsia="Times New Roman" w:hAnsi="TimesET" w:cs="TimesET"/>
                <w:sz w:val="24"/>
                <w:szCs w:val="20"/>
                <w:lang w:val="ru-RU" w:eastAsia="zh-CN"/>
              </w:rPr>
            </w:pPr>
            <w:r w:rsidRPr="00E24EC2">
              <w:rPr>
                <w:rFonts w:eastAsia="Times New Roman" w:cs="Times New Roman"/>
                <w:sz w:val="24"/>
                <w:szCs w:val="20"/>
                <w:lang w:val="uk-UA" w:eastAsia="zh-CN"/>
              </w:rPr>
              <w:t>Формат</w:t>
            </w: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1D70734" w14:textId="77777777" w:rsidR="006D21FD" w:rsidRPr="00E24EC2" w:rsidRDefault="006D21FD" w:rsidP="004E0C71">
            <w:pPr>
              <w:widowControl w:val="0"/>
              <w:overflowPunct w:val="0"/>
              <w:autoSpaceDE w:val="0"/>
              <w:snapToGrid w:val="0"/>
              <w:spacing w:line="240" w:lineRule="auto"/>
              <w:ind w:firstLine="0"/>
              <w:jc w:val="center"/>
              <w:textAlignment w:val="baseline"/>
              <w:rPr>
                <w:rFonts w:eastAsia="Times New Roman" w:cs="Times New Roman"/>
                <w:b/>
                <w:i/>
                <w:sz w:val="24"/>
                <w:szCs w:val="20"/>
                <w:lang w:val="uk-UA" w:eastAsia="zh-CN"/>
              </w:rPr>
            </w:pPr>
          </w:p>
          <w:p w14:paraId="113C3FD8" w14:textId="77777777" w:rsidR="006D21FD" w:rsidRPr="00E24EC2" w:rsidRDefault="006D21FD" w:rsidP="004E0C71">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E24EC2">
              <w:rPr>
                <w:rFonts w:eastAsia="Times New Roman" w:cs="Times New Roman"/>
                <w:b/>
                <w:i/>
                <w:sz w:val="24"/>
                <w:szCs w:val="20"/>
                <w:lang w:val="uk-UA" w:eastAsia="zh-CN"/>
              </w:rPr>
              <w:t>Значення</w:t>
            </w: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F69EECD" w14:textId="77777777" w:rsidR="006D21FD" w:rsidRPr="00E24EC2" w:rsidRDefault="006D21FD" w:rsidP="004E0C71">
            <w:pPr>
              <w:widowControl w:val="0"/>
              <w:overflowPunct w:val="0"/>
              <w:autoSpaceDE w:val="0"/>
              <w:snapToGrid w:val="0"/>
              <w:spacing w:line="240" w:lineRule="auto"/>
              <w:ind w:firstLine="0"/>
              <w:jc w:val="center"/>
              <w:textAlignment w:val="baseline"/>
              <w:rPr>
                <w:rFonts w:eastAsia="Times New Roman" w:cs="Times New Roman"/>
                <w:b/>
                <w:i/>
                <w:sz w:val="24"/>
                <w:szCs w:val="20"/>
                <w:lang w:val="uk-UA" w:eastAsia="zh-CN"/>
              </w:rPr>
            </w:pPr>
          </w:p>
          <w:p w14:paraId="2DFB0431" w14:textId="77777777" w:rsidR="006D21FD" w:rsidRPr="00E24EC2" w:rsidRDefault="006D21FD" w:rsidP="004E0C71">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E24EC2">
              <w:rPr>
                <w:rFonts w:eastAsia="Times New Roman" w:cs="Times New Roman"/>
                <w:b/>
                <w:i/>
                <w:sz w:val="24"/>
                <w:szCs w:val="20"/>
                <w:lang w:val="uk-UA" w:eastAsia="zh-CN"/>
              </w:rPr>
              <w:t>Найменування</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tcPr>
          <w:p w14:paraId="11DC9DDA" w14:textId="77777777" w:rsidR="006D21FD" w:rsidRPr="00E24EC2" w:rsidRDefault="006D21FD" w:rsidP="004E0C71">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E24EC2">
              <w:rPr>
                <w:rFonts w:eastAsia="Times New Roman" w:cs="Times New Roman"/>
                <w:sz w:val="24"/>
                <w:szCs w:val="20"/>
                <w:lang w:val="uk-UA" w:eastAsia="zh-CN"/>
              </w:rPr>
              <w:t>Кіл. листів</w:t>
            </w: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tcPr>
          <w:p w14:paraId="57A063B3" w14:textId="77777777" w:rsidR="006D21FD" w:rsidRPr="00E24EC2" w:rsidRDefault="006D21FD" w:rsidP="004E0C71">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E24EC2">
              <w:rPr>
                <w:rFonts w:eastAsia="Times New Roman" w:cs="Times New Roman"/>
                <w:sz w:val="24"/>
                <w:szCs w:val="20"/>
                <w:lang w:val="uk-UA" w:eastAsia="zh-CN"/>
              </w:rPr>
              <w:t>№ екземпляра</w:t>
            </w: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F1DAA03" w14:textId="77777777" w:rsidR="006D21FD" w:rsidRPr="00E24EC2" w:rsidRDefault="006D21FD" w:rsidP="004E0C71">
            <w:pPr>
              <w:widowControl w:val="0"/>
              <w:overflowPunct w:val="0"/>
              <w:autoSpaceDE w:val="0"/>
              <w:snapToGrid w:val="0"/>
              <w:spacing w:line="240" w:lineRule="auto"/>
              <w:ind w:firstLine="0"/>
              <w:jc w:val="center"/>
              <w:textAlignment w:val="baseline"/>
              <w:rPr>
                <w:rFonts w:eastAsia="Times New Roman" w:cs="Times New Roman"/>
                <w:b/>
                <w:i/>
                <w:sz w:val="24"/>
                <w:szCs w:val="20"/>
                <w:lang w:val="uk-UA" w:eastAsia="zh-CN"/>
              </w:rPr>
            </w:pPr>
          </w:p>
          <w:p w14:paraId="701002B7" w14:textId="77777777" w:rsidR="006D21FD" w:rsidRPr="00E24EC2" w:rsidRDefault="006D21FD" w:rsidP="004E0C71">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E24EC2">
              <w:rPr>
                <w:rFonts w:eastAsia="Times New Roman" w:cs="Times New Roman"/>
                <w:b/>
                <w:i/>
                <w:sz w:val="24"/>
                <w:szCs w:val="20"/>
                <w:lang w:val="uk-UA" w:eastAsia="zh-CN"/>
              </w:rPr>
              <w:t>Додаток</w:t>
            </w:r>
          </w:p>
          <w:p w14:paraId="31450737" w14:textId="77777777" w:rsidR="006D21FD" w:rsidRPr="00E24EC2" w:rsidRDefault="006D21FD" w:rsidP="004E0C71">
            <w:pPr>
              <w:widowControl w:val="0"/>
              <w:overflowPunct w:val="0"/>
              <w:autoSpaceDE w:val="0"/>
              <w:spacing w:line="240" w:lineRule="auto"/>
              <w:ind w:firstLine="0"/>
              <w:jc w:val="center"/>
              <w:textAlignment w:val="baseline"/>
              <w:rPr>
                <w:rFonts w:eastAsia="Times New Roman" w:cs="Times New Roman"/>
                <w:sz w:val="24"/>
                <w:szCs w:val="20"/>
                <w:lang w:val="uk-UA" w:eastAsia="zh-CN"/>
              </w:rPr>
            </w:pPr>
          </w:p>
        </w:tc>
        <w:tc>
          <w:tcPr>
            <w:tcW w:w="61" w:type="dxa"/>
            <w:shd w:val="clear" w:color="auto" w:fill="auto"/>
          </w:tcPr>
          <w:p w14:paraId="40328FA3" w14:textId="77777777" w:rsidR="006D21FD" w:rsidRPr="00E24EC2" w:rsidRDefault="006D21FD" w:rsidP="004E0C71">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6EBD4511" w14:textId="77777777" w:rsidR="006D21FD" w:rsidRPr="00E24EC2" w:rsidRDefault="006D21FD" w:rsidP="004E0C71">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6E0F89BF" w14:textId="77777777" w:rsidR="006D21FD" w:rsidRPr="00E24EC2" w:rsidRDefault="006D21FD" w:rsidP="004E0C71">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FB7DA5" w:rsidRPr="00E24EC2" w14:paraId="162CC4FC"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B993BA0"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0914B23" w14:textId="2EC9ED01"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0FC214E" w14:textId="491B138D"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39691E4" w14:textId="7A02664A" w:rsidR="00FB7DA5" w:rsidRPr="00E24EC2" w:rsidRDefault="00FB7DA5" w:rsidP="00FB7DA5">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267B3FE" w14:textId="3DB8EA54" w:rsidR="00FB7DA5" w:rsidRPr="00E24EC2" w:rsidRDefault="00FB7DA5" w:rsidP="00FB7DA5">
            <w:pPr>
              <w:widowControl w:val="0"/>
              <w:overflowPunct w:val="0"/>
              <w:autoSpaceDE w:val="0"/>
              <w:snapToGrid w:val="0"/>
              <w:spacing w:line="240" w:lineRule="auto"/>
              <w:ind w:right="559"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F70DAC8"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7861DC1"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3F30193B"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3344B50A"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6DE21AD8"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FB7DA5" w:rsidRPr="00E24EC2" w14:paraId="096660F2"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E8DBC68"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E81B8D9"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19D3938"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7A8F1C2" w14:textId="1395FE9B" w:rsidR="00FB7DA5" w:rsidRPr="00E24EC2" w:rsidRDefault="00FB7DA5" w:rsidP="00FB7DA5">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74F8634" w14:textId="77777777" w:rsidR="00FB7DA5" w:rsidRPr="00E24EC2" w:rsidRDefault="00FB7DA5" w:rsidP="00FB7DA5">
            <w:pPr>
              <w:widowControl w:val="0"/>
              <w:overflowPunct w:val="0"/>
              <w:autoSpaceDE w:val="0"/>
              <w:snapToGrid w:val="0"/>
              <w:spacing w:line="240" w:lineRule="auto"/>
              <w:ind w:right="559" w:firstLine="0"/>
              <w:jc w:val="left"/>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0DC53DC"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F89BFAB"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028AC510"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20B6AFCC"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1B82F10E"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FB7DA5" w:rsidRPr="00E24EC2" w14:paraId="1666B24D" w14:textId="77777777" w:rsidTr="00FB7DA5">
        <w:trPr>
          <w:trHeight w:val="262"/>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7A1DE3F"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7D7ED2A" w14:textId="620FB301"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r>
              <w:rPr>
                <w:rFonts w:cs="Times New Roman"/>
                <w:b/>
                <w:i/>
                <w:sz w:val="24"/>
                <w:szCs w:val="24"/>
                <w:lang w:val="uk-UA"/>
              </w:rPr>
              <w:t>А4</w:t>
            </w: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1B2575A" w14:textId="0F532421"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r>
              <w:rPr>
                <w:rFonts w:cs="Times New Roman"/>
                <w:b/>
                <w:i/>
                <w:sz w:val="24"/>
                <w:szCs w:val="24"/>
                <w:lang w:val="uk-UA"/>
              </w:rPr>
              <w:t>ІАЛЦ.</w:t>
            </w:r>
            <w:r>
              <w:rPr>
                <w:rFonts w:eastAsia="Times New Roman" w:cs="Times New Roman"/>
                <w:b/>
                <w:i/>
                <w:sz w:val="24"/>
                <w:szCs w:val="24"/>
                <w:lang w:val="uk-UA" w:eastAsia="zh-CN"/>
              </w:rPr>
              <w:t>467200</w:t>
            </w:r>
            <w:r>
              <w:rPr>
                <w:rFonts w:cs="Times New Roman"/>
                <w:b/>
                <w:i/>
                <w:sz w:val="24"/>
                <w:szCs w:val="24"/>
                <w:lang w:val="uk-UA"/>
              </w:rPr>
              <w:t>.004</w:t>
            </w:r>
            <w:r w:rsidRPr="004D6D3C">
              <w:rPr>
                <w:rFonts w:cs="Times New Roman"/>
                <w:b/>
                <w:i/>
                <w:sz w:val="24"/>
                <w:szCs w:val="24"/>
                <w:lang w:val="uk-UA"/>
              </w:rPr>
              <w:t xml:space="preserve"> Д1</w:t>
            </w: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1CDCB2D" w14:textId="4B03901A"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r w:rsidRPr="006D21FD">
              <w:rPr>
                <w:rFonts w:ascii="TimesET" w:eastAsia="Times New Roman" w:hAnsi="TimesET" w:cs="TimesET"/>
                <w:sz w:val="24"/>
                <w:szCs w:val="20"/>
                <w:lang w:val="ru-RU" w:eastAsia="zh-CN"/>
              </w:rPr>
              <w:t xml:space="preserve">Модуль </w:t>
            </w:r>
            <w:proofErr w:type="spellStart"/>
            <w:r w:rsidRPr="006D21FD">
              <w:rPr>
                <w:rFonts w:ascii="TimesET" w:eastAsia="Times New Roman" w:hAnsi="TimesET" w:cs="TimesET"/>
                <w:sz w:val="24"/>
                <w:szCs w:val="20"/>
                <w:lang w:val="ru-RU" w:eastAsia="zh-CN"/>
              </w:rPr>
              <w:t>класифікації</w:t>
            </w:r>
            <w:proofErr w:type="spellEnd"/>
            <w:r w:rsidRPr="006D21FD">
              <w:rPr>
                <w:rFonts w:ascii="TimesET" w:eastAsia="Times New Roman" w:hAnsi="TimesET" w:cs="TimesET"/>
                <w:sz w:val="24"/>
                <w:szCs w:val="20"/>
                <w:lang w:val="ru-RU" w:eastAsia="zh-CN"/>
              </w:rPr>
              <w:t xml:space="preserve"> </w:t>
            </w:r>
            <w:proofErr w:type="spellStart"/>
            <w:r w:rsidRPr="006D21FD">
              <w:rPr>
                <w:rFonts w:ascii="TimesET" w:eastAsia="Times New Roman" w:hAnsi="TimesET" w:cs="TimesET"/>
                <w:sz w:val="24"/>
                <w:szCs w:val="20"/>
                <w:lang w:val="ru-RU" w:eastAsia="zh-CN"/>
              </w:rPr>
              <w:t>типів</w:t>
            </w:r>
            <w:proofErr w:type="spellEnd"/>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EF828A8" w14:textId="569B8CFD" w:rsidR="00FB7DA5" w:rsidRPr="00E24EC2" w:rsidRDefault="00FB7DA5" w:rsidP="00FB7DA5">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r w:rsidRPr="00FB7DA5">
              <w:rPr>
                <w:rFonts w:cs="Times New Roman"/>
                <w:sz w:val="24"/>
                <w:szCs w:val="24"/>
                <w:highlight w:val="yellow"/>
                <w:lang w:val="uk-UA"/>
              </w:rPr>
              <w:t>1</w:t>
            </w: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13C8E6D"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B30AA77"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050859EC"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2C6E592D"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205FCDCB"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FB7DA5" w:rsidRPr="00E24EC2" w14:paraId="5347EECC" w14:textId="77777777" w:rsidTr="00FB7DA5">
        <w:trPr>
          <w:trHeight w:val="29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CD2E75F"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2031894" w14:textId="1F3D4A73" w:rsidR="00FB7DA5" w:rsidRPr="00E24EC2" w:rsidRDefault="00FB7DA5" w:rsidP="00FB7DA5">
            <w:pPr>
              <w:widowControl w:val="0"/>
              <w:overflowPunct w:val="0"/>
              <w:autoSpaceDE w:val="0"/>
              <w:spacing w:line="276" w:lineRule="auto"/>
              <w:ind w:firstLine="0"/>
              <w:jc w:val="left"/>
              <w:textAlignment w:val="baseline"/>
              <w:rPr>
                <w:rFonts w:ascii="TimesET" w:eastAsia="Times New Roman" w:hAnsi="TimesET" w:cs="TimesET"/>
                <w:sz w:val="24"/>
                <w:szCs w:val="20"/>
                <w:lang w:val="ru-RU"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BD2C35B" w14:textId="0D5DD06F" w:rsidR="00FB7DA5" w:rsidRPr="00E24EC2" w:rsidRDefault="00FB7DA5" w:rsidP="00FB7DA5">
            <w:pPr>
              <w:widowControl w:val="0"/>
              <w:overflowPunct w:val="0"/>
              <w:autoSpaceDE w:val="0"/>
              <w:spacing w:line="276" w:lineRule="auto"/>
              <w:ind w:firstLine="0"/>
              <w:jc w:val="left"/>
              <w:textAlignment w:val="baseline"/>
              <w:rPr>
                <w:rFonts w:ascii="TimesET" w:eastAsia="Times New Roman" w:hAnsi="TimesET" w:cs="TimesET"/>
                <w:sz w:val="24"/>
                <w:szCs w:val="20"/>
                <w:lang w:val="ru-RU"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F9D2884" w14:textId="66B11203" w:rsidR="00FB7DA5" w:rsidRPr="00E24EC2" w:rsidRDefault="00FB7DA5" w:rsidP="00FB7DA5">
            <w:pPr>
              <w:widowControl w:val="0"/>
              <w:overflowPunct w:val="0"/>
              <w:autoSpaceDE w:val="0"/>
              <w:spacing w:line="276" w:lineRule="auto"/>
              <w:ind w:firstLine="0"/>
              <w:jc w:val="left"/>
              <w:textAlignment w:val="baseline"/>
              <w:rPr>
                <w:rFonts w:ascii="TimesET" w:eastAsia="Times New Roman" w:hAnsi="TimesET" w:cs="TimesET"/>
                <w:sz w:val="24"/>
                <w:szCs w:val="20"/>
                <w:lang w:val="ru-RU" w:eastAsia="zh-CN"/>
              </w:rPr>
            </w:pPr>
            <w:proofErr w:type="spellStart"/>
            <w:r w:rsidRPr="006D21FD">
              <w:rPr>
                <w:rFonts w:ascii="TimesET" w:eastAsia="Times New Roman" w:hAnsi="TimesET" w:cs="TimesET"/>
                <w:sz w:val="24"/>
                <w:szCs w:val="20"/>
                <w:lang w:val="ru-RU" w:eastAsia="zh-CN"/>
              </w:rPr>
              <w:t>земної</w:t>
            </w:r>
            <w:proofErr w:type="spellEnd"/>
            <w:r w:rsidRPr="006D21FD">
              <w:rPr>
                <w:rFonts w:ascii="TimesET" w:eastAsia="Times New Roman" w:hAnsi="TimesET" w:cs="TimesET"/>
                <w:sz w:val="24"/>
                <w:szCs w:val="20"/>
                <w:lang w:val="ru-RU" w:eastAsia="zh-CN"/>
              </w:rPr>
              <w:t xml:space="preserve"> </w:t>
            </w:r>
            <w:proofErr w:type="spellStart"/>
            <w:r w:rsidRPr="006D21FD">
              <w:rPr>
                <w:rFonts w:ascii="TimesET" w:eastAsia="Times New Roman" w:hAnsi="TimesET" w:cs="TimesET"/>
                <w:sz w:val="24"/>
                <w:szCs w:val="20"/>
                <w:lang w:val="ru-RU" w:eastAsia="zh-CN"/>
              </w:rPr>
              <w:t>поверхні</w:t>
            </w:r>
            <w:proofErr w:type="spellEnd"/>
            <w:r w:rsidRPr="006D21FD">
              <w:rPr>
                <w:rFonts w:ascii="TimesET" w:eastAsia="Times New Roman" w:hAnsi="TimesET" w:cs="TimesET"/>
                <w:sz w:val="24"/>
                <w:szCs w:val="20"/>
                <w:lang w:val="ru-RU" w:eastAsia="zh-CN"/>
              </w:rPr>
              <w:t xml:space="preserve"> на </w:t>
            </w:r>
            <w:proofErr w:type="spellStart"/>
            <w:r w:rsidRPr="006D21FD">
              <w:rPr>
                <w:rFonts w:ascii="TimesET" w:eastAsia="Times New Roman" w:hAnsi="TimesET" w:cs="TimesET"/>
                <w:sz w:val="24"/>
                <w:szCs w:val="20"/>
                <w:lang w:val="ru-RU" w:eastAsia="zh-CN"/>
              </w:rPr>
              <w:t>основі</w:t>
            </w:r>
            <w:proofErr w:type="spellEnd"/>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B281B1B" w14:textId="0339A414" w:rsidR="00FB7DA5" w:rsidRPr="00E24EC2" w:rsidRDefault="00FB7DA5" w:rsidP="00FB7DA5">
            <w:pPr>
              <w:widowControl w:val="0"/>
              <w:overflowPunct w:val="0"/>
              <w:autoSpaceDE w:val="0"/>
              <w:spacing w:line="276" w:lineRule="auto"/>
              <w:ind w:firstLine="0"/>
              <w:jc w:val="center"/>
              <w:textAlignment w:val="baseline"/>
              <w:rPr>
                <w:rFonts w:ascii="TimesET" w:eastAsia="Times New Roman" w:hAnsi="TimesET" w:cs="TimesET"/>
                <w:sz w:val="24"/>
                <w:szCs w:val="20"/>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CA4BBC5" w14:textId="77777777" w:rsidR="00FB7DA5" w:rsidRPr="00E24EC2" w:rsidRDefault="00FB7DA5" w:rsidP="00FB7DA5">
            <w:pPr>
              <w:widowControl w:val="0"/>
              <w:overflowPunct w:val="0"/>
              <w:autoSpaceDE w:val="0"/>
              <w:snapToGrid w:val="0"/>
              <w:spacing w:line="276" w:lineRule="auto"/>
              <w:ind w:firstLine="0"/>
              <w:jc w:val="left"/>
              <w:textAlignment w:val="baseline"/>
              <w:rPr>
                <w:rFonts w:eastAsia="Times New Roman" w:cs="Times New Roman"/>
                <w:b/>
                <w:i/>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6C429B1"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b/>
                <w:i/>
                <w:sz w:val="24"/>
                <w:szCs w:val="24"/>
                <w:lang w:val="uk-UA" w:eastAsia="zh-CN"/>
              </w:rPr>
            </w:pPr>
          </w:p>
        </w:tc>
        <w:tc>
          <w:tcPr>
            <w:tcW w:w="61" w:type="dxa"/>
            <w:shd w:val="clear" w:color="auto" w:fill="auto"/>
          </w:tcPr>
          <w:p w14:paraId="4E803CD2"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b/>
                <w:i/>
                <w:sz w:val="24"/>
                <w:szCs w:val="24"/>
                <w:lang w:val="uk-UA" w:eastAsia="zh-CN"/>
              </w:rPr>
            </w:pPr>
          </w:p>
        </w:tc>
        <w:tc>
          <w:tcPr>
            <w:tcW w:w="84" w:type="dxa"/>
            <w:shd w:val="clear" w:color="auto" w:fill="auto"/>
          </w:tcPr>
          <w:p w14:paraId="28AA361B"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b/>
                <w:i/>
                <w:sz w:val="24"/>
                <w:szCs w:val="24"/>
                <w:lang w:val="uk-UA" w:eastAsia="zh-CN"/>
              </w:rPr>
            </w:pPr>
          </w:p>
        </w:tc>
        <w:tc>
          <w:tcPr>
            <w:tcW w:w="20" w:type="dxa"/>
            <w:shd w:val="clear" w:color="auto" w:fill="auto"/>
          </w:tcPr>
          <w:p w14:paraId="24EA8047"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b/>
                <w:i/>
                <w:sz w:val="24"/>
                <w:szCs w:val="24"/>
                <w:lang w:val="uk-UA" w:eastAsia="zh-CN"/>
              </w:rPr>
            </w:pPr>
          </w:p>
        </w:tc>
      </w:tr>
      <w:tr w:rsidR="00FB7DA5" w:rsidRPr="00E24EC2" w14:paraId="0A4056CC"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9A0DB22"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b/>
                <w:i/>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B0364B7" w14:textId="5598B17D"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b/>
                <w:i/>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C3BB79E" w14:textId="598B71C6"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b/>
                <w:i/>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9FFFB0C" w14:textId="360AC72E" w:rsidR="00FB7DA5" w:rsidRPr="00E24EC2" w:rsidRDefault="00FB7DA5" w:rsidP="00FB7DA5">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roofErr w:type="spellStart"/>
            <w:r w:rsidRPr="006D21FD">
              <w:rPr>
                <w:rFonts w:ascii="TimesET" w:eastAsia="Times New Roman" w:hAnsi="TimesET" w:cs="TimesET"/>
                <w:sz w:val="24"/>
                <w:szCs w:val="20"/>
                <w:lang w:val="ru-RU" w:eastAsia="zh-CN"/>
              </w:rPr>
              <w:t>аналізу</w:t>
            </w:r>
            <w:proofErr w:type="spellEnd"/>
            <w:r w:rsidRPr="006D21FD">
              <w:rPr>
                <w:rFonts w:ascii="TimesET" w:eastAsia="Times New Roman" w:hAnsi="TimesET" w:cs="TimesET"/>
                <w:sz w:val="24"/>
                <w:szCs w:val="20"/>
                <w:lang w:val="ru-RU" w:eastAsia="zh-CN"/>
              </w:rPr>
              <w:t xml:space="preserve"> </w:t>
            </w:r>
            <w:proofErr w:type="spellStart"/>
            <w:r w:rsidRPr="006D21FD">
              <w:rPr>
                <w:rFonts w:ascii="TimesET" w:eastAsia="Times New Roman" w:hAnsi="TimesET" w:cs="TimesET"/>
                <w:sz w:val="24"/>
                <w:szCs w:val="20"/>
                <w:lang w:val="ru-RU" w:eastAsia="zh-CN"/>
              </w:rPr>
              <w:t>аеро-космічних</w:t>
            </w:r>
            <w:proofErr w:type="spellEnd"/>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C4EBC3F" w14:textId="39896EA9" w:rsidR="00FB7DA5" w:rsidRPr="00E24EC2" w:rsidRDefault="00FB7DA5" w:rsidP="00FB7DA5">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398A244"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195DB54"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0D0BEA14"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1D1FBC76"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658DC15F"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FB7DA5" w:rsidRPr="00E24EC2" w14:paraId="6151CC6D"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14E7832"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A65F6D3"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4BABC44"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AD55EB6" w14:textId="5687FCA9" w:rsidR="00FB7DA5" w:rsidRPr="006D21FD" w:rsidRDefault="00FB7DA5" w:rsidP="00FB7DA5">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roofErr w:type="spellStart"/>
            <w:r>
              <w:rPr>
                <w:rFonts w:ascii="TimesET" w:eastAsia="Times New Roman" w:hAnsi="TimesET" w:cs="TimesET"/>
                <w:sz w:val="24"/>
                <w:szCs w:val="20"/>
                <w:lang w:val="ru-RU" w:eastAsia="zh-CN"/>
              </w:rPr>
              <w:t>з</w:t>
            </w:r>
            <w:r w:rsidRPr="006D21FD">
              <w:rPr>
                <w:rFonts w:ascii="TimesET" w:eastAsia="Times New Roman" w:hAnsi="TimesET" w:cs="TimesET"/>
                <w:sz w:val="24"/>
                <w:szCs w:val="20"/>
                <w:lang w:val="ru-RU" w:eastAsia="zh-CN"/>
              </w:rPr>
              <w:t>німків</w:t>
            </w:r>
            <w:proofErr w:type="spellEnd"/>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69F3613" w14:textId="77777777" w:rsidR="00FB7DA5" w:rsidRPr="00E24EC2" w:rsidRDefault="00FB7DA5" w:rsidP="00FB7DA5">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4EA3518"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803AA6B"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4FAD9666"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516FA47D"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43063CA8"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FB7DA5" w:rsidRPr="00E24EC2" w14:paraId="4C66194C"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A1C51CF"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B7B2E5E" w14:textId="55DA111C"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FAEA084" w14:textId="76B9ED85"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950D605" w14:textId="6F67C3E2" w:rsidR="00FB7DA5" w:rsidRPr="006D21FD" w:rsidRDefault="00FB7DA5" w:rsidP="00FB7DA5">
            <w:pPr>
              <w:widowControl w:val="0"/>
              <w:overflowPunct w:val="0"/>
              <w:autoSpaceDE w:val="0"/>
              <w:spacing w:line="240" w:lineRule="auto"/>
              <w:ind w:firstLine="0"/>
              <w:jc w:val="left"/>
              <w:textAlignment w:val="baseline"/>
              <w:rPr>
                <w:rFonts w:asciiTheme="minorHAnsi" w:eastAsia="Times New Roman" w:hAnsiTheme="minorHAnsi" w:cs="TimesET"/>
                <w:sz w:val="24"/>
                <w:szCs w:val="20"/>
                <w:lang w:val="ru-RU" w:eastAsia="zh-CN"/>
              </w:rPr>
            </w:pPr>
            <w:r>
              <w:rPr>
                <w:rFonts w:cs="Times New Roman"/>
                <w:bCs/>
                <w:iCs/>
                <w:sz w:val="24"/>
                <w:szCs w:val="24"/>
                <w:lang w:val="uk-UA"/>
              </w:rPr>
              <w:t>Структурна схема</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D2F7780" w14:textId="526D182A" w:rsidR="00FB7DA5" w:rsidRPr="00E24EC2" w:rsidRDefault="00FB7DA5" w:rsidP="00FB7DA5">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10842BE"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4F53351"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4DBE580E"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1A4502AE"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64848EC5"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FB7DA5" w:rsidRPr="00E24EC2" w14:paraId="10FA78BE"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3E54A83"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E682529"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C6657C2"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D417A5B" w14:textId="29CF3A83"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3FFB679" w14:textId="77777777" w:rsidR="00FB7DA5" w:rsidRPr="00E24EC2" w:rsidRDefault="00FB7DA5" w:rsidP="00FB7DA5">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4080964"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35CF51A"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0033D3FF"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5F58802D"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613A346F"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FB7DA5" w:rsidRPr="00E24EC2" w14:paraId="103E4D49"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3F6D282"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EF6BBFD" w14:textId="0287B429" w:rsidR="00FB7DA5" w:rsidRPr="00E24EC2" w:rsidRDefault="00FB7DA5" w:rsidP="00FB7DA5">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r>
              <w:rPr>
                <w:rFonts w:cs="Times New Roman"/>
                <w:b/>
                <w:i/>
                <w:sz w:val="24"/>
                <w:szCs w:val="24"/>
                <w:lang w:val="uk-UA"/>
              </w:rPr>
              <w:t>А4</w:t>
            </w: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A96AF01" w14:textId="2B172B37" w:rsidR="00FB7DA5" w:rsidRPr="00E24EC2" w:rsidRDefault="00FB7DA5" w:rsidP="00FB7DA5">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r>
              <w:rPr>
                <w:rFonts w:cs="Times New Roman"/>
                <w:b/>
                <w:i/>
                <w:sz w:val="24"/>
                <w:szCs w:val="24"/>
                <w:lang w:val="uk-UA"/>
              </w:rPr>
              <w:t>ІАЛЦ.</w:t>
            </w:r>
            <w:r>
              <w:rPr>
                <w:rFonts w:eastAsia="Times New Roman" w:cs="Times New Roman"/>
                <w:b/>
                <w:i/>
                <w:sz w:val="24"/>
                <w:szCs w:val="24"/>
                <w:lang w:val="uk-UA" w:eastAsia="zh-CN"/>
              </w:rPr>
              <w:t>467200</w:t>
            </w:r>
            <w:r>
              <w:rPr>
                <w:rFonts w:cs="Times New Roman"/>
                <w:b/>
                <w:i/>
                <w:sz w:val="24"/>
                <w:szCs w:val="24"/>
                <w:lang w:val="uk-UA"/>
              </w:rPr>
              <w:t>.007 Д4</w:t>
            </w: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1C487E3" w14:textId="69BE5737" w:rsidR="00FB7DA5" w:rsidRPr="00E24EC2" w:rsidRDefault="00FB7DA5" w:rsidP="00FB7DA5">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6D21FD">
              <w:rPr>
                <w:rFonts w:ascii="TimesET" w:eastAsia="Times New Roman" w:hAnsi="TimesET" w:cs="TimesET"/>
                <w:sz w:val="24"/>
                <w:szCs w:val="20"/>
                <w:lang w:val="ru-RU" w:eastAsia="zh-CN"/>
              </w:rPr>
              <w:t xml:space="preserve">Модуль </w:t>
            </w:r>
            <w:proofErr w:type="spellStart"/>
            <w:r w:rsidRPr="006D21FD">
              <w:rPr>
                <w:rFonts w:ascii="TimesET" w:eastAsia="Times New Roman" w:hAnsi="TimesET" w:cs="TimesET"/>
                <w:sz w:val="24"/>
                <w:szCs w:val="20"/>
                <w:lang w:val="ru-RU" w:eastAsia="zh-CN"/>
              </w:rPr>
              <w:t>класифікації</w:t>
            </w:r>
            <w:proofErr w:type="spellEnd"/>
            <w:r w:rsidRPr="006D21FD">
              <w:rPr>
                <w:rFonts w:ascii="TimesET" w:eastAsia="Times New Roman" w:hAnsi="TimesET" w:cs="TimesET"/>
                <w:sz w:val="24"/>
                <w:szCs w:val="20"/>
                <w:lang w:val="ru-RU" w:eastAsia="zh-CN"/>
              </w:rPr>
              <w:t xml:space="preserve"> </w:t>
            </w:r>
            <w:proofErr w:type="spellStart"/>
            <w:r w:rsidRPr="006D21FD">
              <w:rPr>
                <w:rFonts w:ascii="TimesET" w:eastAsia="Times New Roman" w:hAnsi="TimesET" w:cs="TimesET"/>
                <w:sz w:val="24"/>
                <w:szCs w:val="20"/>
                <w:lang w:val="ru-RU" w:eastAsia="zh-CN"/>
              </w:rPr>
              <w:t>типів</w:t>
            </w:r>
            <w:proofErr w:type="spellEnd"/>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B9DF718" w14:textId="13897482" w:rsidR="00FB7DA5" w:rsidRPr="00E24EC2" w:rsidRDefault="00FB7DA5" w:rsidP="00FB7DA5">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FB7DA5">
              <w:rPr>
                <w:rFonts w:cs="Times New Roman"/>
                <w:sz w:val="24"/>
                <w:szCs w:val="24"/>
                <w:highlight w:val="yellow"/>
                <w:lang w:val="uk-UA"/>
              </w:rPr>
              <w:t>4</w:t>
            </w: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61D0F36"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3DD6D01"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60AB5F6E"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2978F546"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20665101"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FB7DA5" w:rsidRPr="00E24EC2" w14:paraId="1F82D09A" w14:textId="77777777" w:rsidTr="00FB7DA5">
        <w:trPr>
          <w:trHeight w:val="262"/>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127ACA8"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A177948" w14:textId="68534D7D"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194873C" w14:textId="5ED09BA9"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A14FEF6" w14:textId="096E6526" w:rsidR="00FB7DA5" w:rsidRPr="00E24EC2" w:rsidRDefault="00FB7DA5" w:rsidP="00FB7DA5">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roofErr w:type="spellStart"/>
            <w:r w:rsidRPr="006D21FD">
              <w:rPr>
                <w:rFonts w:ascii="TimesET" w:eastAsia="Times New Roman" w:hAnsi="TimesET" w:cs="TimesET"/>
                <w:sz w:val="24"/>
                <w:szCs w:val="20"/>
                <w:lang w:val="ru-RU" w:eastAsia="zh-CN"/>
              </w:rPr>
              <w:t>земної</w:t>
            </w:r>
            <w:proofErr w:type="spellEnd"/>
            <w:r w:rsidRPr="006D21FD">
              <w:rPr>
                <w:rFonts w:ascii="TimesET" w:eastAsia="Times New Roman" w:hAnsi="TimesET" w:cs="TimesET"/>
                <w:sz w:val="24"/>
                <w:szCs w:val="20"/>
                <w:lang w:val="ru-RU" w:eastAsia="zh-CN"/>
              </w:rPr>
              <w:t xml:space="preserve"> </w:t>
            </w:r>
            <w:proofErr w:type="spellStart"/>
            <w:r w:rsidRPr="006D21FD">
              <w:rPr>
                <w:rFonts w:ascii="TimesET" w:eastAsia="Times New Roman" w:hAnsi="TimesET" w:cs="TimesET"/>
                <w:sz w:val="24"/>
                <w:szCs w:val="20"/>
                <w:lang w:val="ru-RU" w:eastAsia="zh-CN"/>
              </w:rPr>
              <w:t>поверхні</w:t>
            </w:r>
            <w:proofErr w:type="spellEnd"/>
            <w:r w:rsidRPr="006D21FD">
              <w:rPr>
                <w:rFonts w:ascii="TimesET" w:eastAsia="Times New Roman" w:hAnsi="TimesET" w:cs="TimesET"/>
                <w:sz w:val="24"/>
                <w:szCs w:val="20"/>
                <w:lang w:val="ru-RU" w:eastAsia="zh-CN"/>
              </w:rPr>
              <w:t xml:space="preserve"> на </w:t>
            </w:r>
            <w:proofErr w:type="spellStart"/>
            <w:r w:rsidRPr="006D21FD">
              <w:rPr>
                <w:rFonts w:ascii="TimesET" w:eastAsia="Times New Roman" w:hAnsi="TimesET" w:cs="TimesET"/>
                <w:sz w:val="24"/>
                <w:szCs w:val="20"/>
                <w:lang w:val="ru-RU" w:eastAsia="zh-CN"/>
              </w:rPr>
              <w:t>основі</w:t>
            </w:r>
            <w:proofErr w:type="spellEnd"/>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285E801" w14:textId="2C7E1726" w:rsidR="00FB7DA5" w:rsidRPr="00E24EC2" w:rsidRDefault="00FB7DA5" w:rsidP="00FB7DA5">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6223086"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8AC6D6D"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09EEEC42"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2DEA449E"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0F57346C"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FB7DA5" w:rsidRPr="00E24EC2" w14:paraId="3EDD8155"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88974B7"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C4F8957"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254A7FF"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4BDAFDD" w14:textId="6E89DF42" w:rsidR="00FB7DA5" w:rsidRPr="00E24EC2" w:rsidRDefault="00FB7DA5" w:rsidP="00FB7DA5">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roofErr w:type="spellStart"/>
            <w:r w:rsidRPr="006D21FD">
              <w:rPr>
                <w:rFonts w:ascii="TimesET" w:eastAsia="Times New Roman" w:hAnsi="TimesET" w:cs="TimesET"/>
                <w:sz w:val="24"/>
                <w:szCs w:val="20"/>
                <w:lang w:val="ru-RU" w:eastAsia="zh-CN"/>
              </w:rPr>
              <w:t>аналізу</w:t>
            </w:r>
            <w:proofErr w:type="spellEnd"/>
            <w:r w:rsidRPr="006D21FD">
              <w:rPr>
                <w:rFonts w:ascii="TimesET" w:eastAsia="Times New Roman" w:hAnsi="TimesET" w:cs="TimesET"/>
                <w:sz w:val="24"/>
                <w:szCs w:val="20"/>
                <w:lang w:val="ru-RU" w:eastAsia="zh-CN"/>
              </w:rPr>
              <w:t xml:space="preserve"> </w:t>
            </w:r>
            <w:proofErr w:type="spellStart"/>
            <w:r w:rsidRPr="006D21FD">
              <w:rPr>
                <w:rFonts w:ascii="TimesET" w:eastAsia="Times New Roman" w:hAnsi="TimesET" w:cs="TimesET"/>
                <w:sz w:val="24"/>
                <w:szCs w:val="20"/>
                <w:lang w:val="ru-RU" w:eastAsia="zh-CN"/>
              </w:rPr>
              <w:t>аеро-космічних</w:t>
            </w:r>
            <w:proofErr w:type="spellEnd"/>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C107D0A" w14:textId="77777777" w:rsidR="00FB7DA5" w:rsidRPr="00E24EC2" w:rsidRDefault="00FB7DA5" w:rsidP="00FB7DA5">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F99B49C"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6B2A58F"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0E860D1C"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47B19A74"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037F1F39"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FB7DA5" w:rsidRPr="00E24EC2" w14:paraId="746B2EC6"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2B7797D"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3BC818E"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1C319EC"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4C65DCF" w14:textId="3A46D3FF"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roofErr w:type="spellStart"/>
            <w:r>
              <w:rPr>
                <w:rFonts w:ascii="TimesET" w:eastAsia="Times New Roman" w:hAnsi="TimesET" w:cs="TimesET"/>
                <w:sz w:val="24"/>
                <w:szCs w:val="20"/>
                <w:lang w:val="ru-RU" w:eastAsia="zh-CN"/>
              </w:rPr>
              <w:t>з</w:t>
            </w:r>
            <w:r w:rsidRPr="006D21FD">
              <w:rPr>
                <w:rFonts w:ascii="TimesET" w:eastAsia="Times New Roman" w:hAnsi="TimesET" w:cs="TimesET"/>
                <w:sz w:val="24"/>
                <w:szCs w:val="20"/>
                <w:lang w:val="ru-RU" w:eastAsia="zh-CN"/>
              </w:rPr>
              <w:t>німків</w:t>
            </w:r>
            <w:proofErr w:type="spellEnd"/>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9099755" w14:textId="77777777" w:rsidR="00FB7DA5" w:rsidRPr="00E24EC2" w:rsidRDefault="00FB7DA5" w:rsidP="00FB7DA5">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FFF5625"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198A11C" w14:textId="77777777" w:rsidR="00FB7DA5" w:rsidRPr="00E24EC2" w:rsidRDefault="00FB7DA5" w:rsidP="00FB7DA5">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27697695"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13F6E994"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026B9621" w14:textId="77777777" w:rsidR="00FB7DA5" w:rsidRPr="00E24EC2" w:rsidRDefault="00FB7DA5" w:rsidP="00FB7DA5">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A83A6E" w:rsidRPr="00E24EC2" w14:paraId="6E66457B"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EEE6A60"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B73CCCD" w14:textId="37CC6124" w:rsidR="00A83A6E" w:rsidRPr="00E24EC2" w:rsidRDefault="00A83A6E" w:rsidP="00A83A6E">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484ABD8" w14:textId="3E50AB67" w:rsidR="00A83A6E" w:rsidRPr="00E24EC2" w:rsidRDefault="00A83A6E" w:rsidP="00A83A6E">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0C12901" w14:textId="123CB07B" w:rsidR="00A83A6E" w:rsidRPr="004D6D3C" w:rsidRDefault="00FB7DA5" w:rsidP="00A83A6E">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r>
              <w:rPr>
                <w:rFonts w:cs="Times New Roman"/>
                <w:bCs/>
                <w:iCs/>
                <w:sz w:val="24"/>
                <w:szCs w:val="24"/>
                <w:lang w:val="uk-UA"/>
              </w:rPr>
              <w:t>Текст програмного коду</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D4ED34B" w14:textId="34410852" w:rsidR="00A83A6E" w:rsidRPr="00E24EC2" w:rsidRDefault="00A83A6E" w:rsidP="00A83A6E">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40CCC78"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A0D0AD5"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41657528"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6C4C48F5"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4597DF82"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A83A6E" w:rsidRPr="00E24EC2" w14:paraId="6D14D95B"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48475EB"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8ACAA7D"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3154964"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2AD3BDA" w14:textId="2CD81A8C" w:rsidR="00A83A6E" w:rsidRPr="00E24EC2" w:rsidRDefault="00A83A6E" w:rsidP="00A83A6E">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ADDC85A" w14:textId="77777777" w:rsidR="00A83A6E" w:rsidRPr="00E24EC2" w:rsidRDefault="00A83A6E" w:rsidP="00A83A6E">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95BFA57"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89FBDB0"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433CD9DC"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107EAD5C"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66CD4D21"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A83A6E" w:rsidRPr="00E24EC2" w14:paraId="3A574B00" w14:textId="77777777" w:rsidTr="00FB7DA5">
        <w:trPr>
          <w:trHeight w:val="262"/>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3E36740"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5FCF15E" w14:textId="4FE28600" w:rsidR="00A83A6E" w:rsidRPr="004D6D3C"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3C48B4C" w14:textId="403B9148" w:rsidR="00A83A6E" w:rsidRPr="004D6D3C"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620CEE2" w14:textId="797F2E45" w:rsidR="00A83A6E" w:rsidRPr="004D6D3C" w:rsidRDefault="00A83A6E" w:rsidP="00A83A6E">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3AD79A3" w14:textId="433B5459" w:rsidR="00A83A6E" w:rsidRPr="004D6D3C" w:rsidRDefault="00A83A6E" w:rsidP="00A83A6E">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1202B46"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A28D3B9"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3B4F625C"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6F7D2A74"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2FD28579"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A83A6E" w:rsidRPr="00E24EC2" w14:paraId="6D11B14B"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1E502E3"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9AC87AC" w14:textId="77777777" w:rsidR="00A83A6E" w:rsidRPr="004D6D3C"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ADD96B8" w14:textId="77777777" w:rsidR="00A83A6E" w:rsidRPr="004D6D3C"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1EBE463" w14:textId="154591AF" w:rsidR="00A83A6E" w:rsidRPr="004D6D3C"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1A5981C" w14:textId="77777777" w:rsidR="00A83A6E" w:rsidRPr="004D6D3C" w:rsidRDefault="00A83A6E" w:rsidP="00A83A6E">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8C94476"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C5437FD"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65F4A592"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7580C8DF"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68A7165C"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A83A6E" w:rsidRPr="00E24EC2" w14:paraId="725C1C2B"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ACB7D56"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B942615" w14:textId="3594702F" w:rsidR="00A83A6E" w:rsidRPr="004D6D3C" w:rsidRDefault="00A83A6E" w:rsidP="00A83A6E">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D85C54E" w14:textId="4E83E928" w:rsidR="00A83A6E" w:rsidRPr="004D6D3C" w:rsidRDefault="00A83A6E" w:rsidP="00A83A6E">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FEEF45C" w14:textId="28F2AA89" w:rsidR="00A83A6E" w:rsidRPr="004D6D3C" w:rsidRDefault="00A83A6E" w:rsidP="00A83A6E">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D216202" w14:textId="72B6D5DE" w:rsidR="00A83A6E" w:rsidRPr="004D6D3C" w:rsidRDefault="00A83A6E" w:rsidP="00A83A6E">
            <w:pPr>
              <w:widowControl w:val="0"/>
              <w:overflowPunct w:val="0"/>
              <w:autoSpaceDE w:val="0"/>
              <w:spacing w:line="240" w:lineRule="auto"/>
              <w:ind w:firstLine="0"/>
              <w:jc w:val="center"/>
              <w:textAlignment w:val="baseline"/>
              <w:rPr>
                <w:rFonts w:ascii="TimesET" w:eastAsia="Times New Roman" w:hAnsi="TimesET" w:cs="TimesET"/>
                <w:sz w:val="24"/>
                <w:szCs w:val="24"/>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4B9D8D8"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8C0A285"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7127B02A"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1A9E3206"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41F1BFE9"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A83A6E" w:rsidRPr="00E24EC2" w14:paraId="65DA2BD7"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2B1853F"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F51A3D1"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A067246"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45AD041" w14:textId="1AA08DF3" w:rsidR="00A83A6E" w:rsidRPr="00E24EC2" w:rsidRDefault="00A83A6E" w:rsidP="00A83A6E">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AF42BF4" w14:textId="77777777" w:rsidR="00A83A6E" w:rsidRPr="00E24EC2" w:rsidRDefault="00A83A6E" w:rsidP="00A83A6E">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446D70D"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CB4FC64"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06436D09"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63BAAA8A"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0B2D59C9"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A83A6E" w:rsidRPr="00E24EC2" w14:paraId="5291B496" w14:textId="77777777" w:rsidTr="00FB7DA5">
        <w:trPr>
          <w:trHeight w:val="262"/>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DD0BD4E"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BFB503F" w14:textId="18B725AC"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34264EC" w14:textId="1E8CC03A"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52651A8" w14:textId="14C11B6E" w:rsidR="00A83A6E" w:rsidRPr="00E24EC2" w:rsidRDefault="00A83A6E" w:rsidP="00A83A6E">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A175C0C" w14:textId="2B9BD82E" w:rsidR="00A83A6E" w:rsidRPr="00E24EC2" w:rsidRDefault="00A83A6E" w:rsidP="00A83A6E">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D3303CF"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9261908"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359B130F"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19370769"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6F23FC44"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A83A6E" w:rsidRPr="00E24EC2" w14:paraId="6F2443BD"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AC9D04F"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B493D2A" w14:textId="77777777" w:rsidR="00A83A6E" w:rsidRPr="004D6D3C"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3BC659F" w14:textId="77777777" w:rsidR="00A83A6E" w:rsidRPr="004D6D3C"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D937E39" w14:textId="4F45FFB6" w:rsidR="00A83A6E" w:rsidRPr="004D6D3C" w:rsidRDefault="00A83A6E" w:rsidP="00A83A6E">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E5E151E" w14:textId="77777777" w:rsidR="00A83A6E" w:rsidRPr="004D6D3C" w:rsidRDefault="00A83A6E" w:rsidP="00A83A6E">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A5CF385"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AF70412"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1163D659"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3E22C376"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56B1695F"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A83A6E" w:rsidRPr="00E24EC2" w14:paraId="05A4A1D9"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D47AEE2"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20CEC72" w14:textId="5D87E4BB" w:rsidR="00A83A6E" w:rsidRPr="004D6D3C"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4D78ACF" w14:textId="45475B57" w:rsidR="00A83A6E" w:rsidRPr="004D6D3C"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BF50649" w14:textId="4B6FBE29" w:rsidR="00A83A6E" w:rsidRPr="004D6D3C"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1FEE541" w14:textId="51CBD150" w:rsidR="00A83A6E" w:rsidRPr="004D6D3C" w:rsidRDefault="00A83A6E" w:rsidP="00A83A6E">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AADB412"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4E1FEFE"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0D0011B2"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56B38EB6"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4176CD09"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A83A6E" w:rsidRPr="00E24EC2" w14:paraId="5B571E36"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7E1B190"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865AFD6" w14:textId="77777777" w:rsidR="00A83A6E" w:rsidRPr="004D6D3C" w:rsidRDefault="00A83A6E" w:rsidP="00A83A6E">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0178C5F" w14:textId="77777777" w:rsidR="00A83A6E" w:rsidRPr="004D6D3C" w:rsidRDefault="00A83A6E" w:rsidP="00A83A6E">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270D402" w14:textId="2834AB85" w:rsidR="00A83A6E" w:rsidRPr="004D6D3C" w:rsidRDefault="00A83A6E" w:rsidP="00A83A6E">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D820CBE" w14:textId="77777777" w:rsidR="00A83A6E" w:rsidRPr="004D6D3C" w:rsidRDefault="00A83A6E" w:rsidP="00A83A6E">
            <w:pPr>
              <w:widowControl w:val="0"/>
              <w:overflowPunct w:val="0"/>
              <w:autoSpaceDE w:val="0"/>
              <w:spacing w:line="240" w:lineRule="auto"/>
              <w:ind w:firstLine="0"/>
              <w:jc w:val="center"/>
              <w:textAlignment w:val="baseline"/>
              <w:rPr>
                <w:rFonts w:ascii="TimesET" w:eastAsia="Times New Roman" w:hAnsi="TimesET" w:cs="TimesET"/>
                <w:sz w:val="24"/>
                <w:szCs w:val="24"/>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12FCF74"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2368DB4"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01E6EFD6"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138B9620"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6D0B08A2"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A83A6E" w:rsidRPr="00E24EC2" w14:paraId="4BEF7D5D"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82EF2E1"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C2885D7" w14:textId="77777777" w:rsidR="00A83A6E" w:rsidRPr="004D6D3C"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9A37CB8" w14:textId="77777777" w:rsidR="00A83A6E" w:rsidRPr="004D6D3C"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FF4832C" w14:textId="07A4E762" w:rsidR="00A83A6E" w:rsidRPr="004D6D3C" w:rsidRDefault="00A83A6E" w:rsidP="00A83A6E">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2591123" w14:textId="77777777" w:rsidR="00A83A6E" w:rsidRPr="004D6D3C" w:rsidRDefault="00A83A6E" w:rsidP="00A83A6E">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DF369F8"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E352B7B"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38D1E61A"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677533CE"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1651672A"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A83A6E" w:rsidRPr="00E24EC2" w14:paraId="3ECD08A6" w14:textId="77777777" w:rsidTr="00FB7DA5">
        <w:trPr>
          <w:trHeight w:val="262"/>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DA94116"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132BCD7" w14:textId="567CCFED" w:rsidR="00A83A6E" w:rsidRPr="004D6D3C"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2834166" w14:textId="16305014" w:rsidR="00A83A6E" w:rsidRPr="004D6D3C"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070AFDB" w14:textId="7A6F2D78" w:rsidR="00A83A6E" w:rsidRPr="004D6D3C" w:rsidRDefault="00A83A6E" w:rsidP="00A83A6E">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E17618A" w14:textId="04382EFC" w:rsidR="00A83A6E" w:rsidRPr="004D6D3C" w:rsidRDefault="00A83A6E" w:rsidP="00A83A6E">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205C412"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23FD7AE"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264212B1"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4FD3DA08"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0D60348F"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A83A6E" w:rsidRPr="00E24EC2" w14:paraId="472E4BBF"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AD192B5"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4F611C1" w14:textId="4FFFF208" w:rsidR="00A83A6E" w:rsidRPr="004D6D3C"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F13F772" w14:textId="02C16302" w:rsidR="00A83A6E" w:rsidRPr="004D6D3C"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C08C48E" w14:textId="0D41ADF0" w:rsidR="00A83A6E" w:rsidRPr="004D6D3C" w:rsidRDefault="00A83A6E" w:rsidP="00A83A6E">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76943E5" w14:textId="29232752" w:rsidR="00A83A6E" w:rsidRPr="004D6D3C" w:rsidRDefault="00A83A6E" w:rsidP="00A83A6E">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C5E6688"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C904E0B"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170EBF49"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2BCD0B58"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7438EECE"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A83A6E" w:rsidRPr="00E24EC2" w14:paraId="1D013177"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61CC26A"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85B4928" w14:textId="77777777" w:rsidR="00A83A6E" w:rsidRPr="004D6D3C"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112458B" w14:textId="77777777" w:rsidR="00A83A6E" w:rsidRPr="004D6D3C"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502C04F" w14:textId="2BBA86D0" w:rsidR="00A83A6E" w:rsidRPr="004D6D3C"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598763C" w14:textId="77777777" w:rsidR="00A83A6E" w:rsidRPr="004D6D3C" w:rsidRDefault="00A83A6E" w:rsidP="00A83A6E">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4FCA5FB"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B783AEB"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0E790DB6"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550FA568"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544959A7"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A83A6E" w:rsidRPr="00E24EC2" w14:paraId="1DEF6E02"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1D354E2"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36C33D9" w14:textId="61A3CC91" w:rsidR="00A83A6E" w:rsidRPr="004D6D3C" w:rsidRDefault="00A83A6E" w:rsidP="00A83A6E">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90DEC30" w14:textId="63EBBDED" w:rsidR="00A83A6E" w:rsidRPr="004D6D3C" w:rsidRDefault="00A83A6E" w:rsidP="00A83A6E">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62ADDE9" w14:textId="2DD29D00" w:rsidR="00A83A6E" w:rsidRPr="004D6D3C" w:rsidRDefault="00A83A6E" w:rsidP="00A83A6E">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58FD969" w14:textId="66D6E279" w:rsidR="00A83A6E" w:rsidRPr="004D6D3C" w:rsidRDefault="00A83A6E" w:rsidP="00A83A6E">
            <w:pPr>
              <w:widowControl w:val="0"/>
              <w:overflowPunct w:val="0"/>
              <w:autoSpaceDE w:val="0"/>
              <w:spacing w:line="240" w:lineRule="auto"/>
              <w:ind w:firstLine="0"/>
              <w:jc w:val="center"/>
              <w:textAlignment w:val="baseline"/>
              <w:rPr>
                <w:rFonts w:ascii="TimesET" w:eastAsia="Times New Roman" w:hAnsi="TimesET" w:cs="TimesET"/>
                <w:sz w:val="24"/>
                <w:szCs w:val="24"/>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A945999"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83E3539" w14:textId="77777777" w:rsidR="00A83A6E" w:rsidRPr="00E24EC2" w:rsidRDefault="00A83A6E" w:rsidP="00A83A6E">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658CA219"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5F33837B"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5647DCD3" w14:textId="77777777" w:rsidR="00A83A6E" w:rsidRPr="00E24EC2" w:rsidRDefault="00A83A6E" w:rsidP="00A83A6E">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6D21FD" w:rsidRPr="00E24EC2" w14:paraId="46C8EADB"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55C1706"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8EC01EB" w14:textId="77777777" w:rsidR="006D21FD" w:rsidRPr="004D6D3C"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1126BD0" w14:textId="77777777" w:rsidR="006D21FD" w:rsidRPr="004D6D3C"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ABEE36D" w14:textId="2F0A89EC" w:rsidR="006D21FD" w:rsidRPr="004D6D3C" w:rsidRDefault="006D21FD" w:rsidP="006D21FD">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827B6C6" w14:textId="77777777" w:rsidR="006D21FD" w:rsidRPr="004D6D3C" w:rsidRDefault="006D21FD" w:rsidP="006D21FD">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69B8C2B"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85D16FA"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064747FF" w14:textId="77777777" w:rsidR="006D21FD" w:rsidRPr="00E24EC2" w:rsidRDefault="006D21FD" w:rsidP="006D21FD">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77A1A693" w14:textId="77777777" w:rsidR="006D21FD" w:rsidRPr="00E24EC2" w:rsidRDefault="006D21FD" w:rsidP="006D21FD">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0F80444D" w14:textId="77777777" w:rsidR="006D21FD" w:rsidRPr="00E24EC2" w:rsidRDefault="006D21FD" w:rsidP="006D21FD">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6D21FD" w:rsidRPr="00E24EC2" w14:paraId="583DBE13" w14:textId="77777777" w:rsidTr="00FB7DA5">
        <w:trPr>
          <w:trHeight w:val="262"/>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4E6A5D5"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F74A0CA" w14:textId="6CA12141" w:rsidR="006D21FD" w:rsidRPr="004D6D3C"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8493900" w14:textId="18FAE7F3" w:rsidR="006D21FD" w:rsidRPr="004D6D3C"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C1CAA1D" w14:textId="112A25DA" w:rsidR="006D21FD" w:rsidRPr="004D6D3C" w:rsidRDefault="006D21FD" w:rsidP="006D21FD">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2B6F0C7" w14:textId="4259FC20" w:rsidR="006D21FD" w:rsidRPr="004D6D3C" w:rsidRDefault="006D21FD" w:rsidP="006D21FD">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F3FDEC2"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051717F"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7F7BF7BD" w14:textId="77777777" w:rsidR="006D21FD" w:rsidRPr="00E24EC2" w:rsidRDefault="006D21FD" w:rsidP="006D21FD">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51DC0F5C" w14:textId="77777777" w:rsidR="006D21FD" w:rsidRPr="00E24EC2" w:rsidRDefault="006D21FD" w:rsidP="006D21FD">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02462673" w14:textId="77777777" w:rsidR="006D21FD" w:rsidRPr="00E24EC2" w:rsidRDefault="006D21FD" w:rsidP="006D21FD">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6D21FD" w:rsidRPr="00E24EC2" w14:paraId="70012557"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3B1D6DD"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88CC5B5"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B89A065"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9DB3541" w14:textId="7C859B7E" w:rsidR="006D21FD" w:rsidRPr="00E24EC2" w:rsidRDefault="006D21FD" w:rsidP="006D21FD">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996F47A" w14:textId="77777777" w:rsidR="006D21FD" w:rsidRPr="00E24EC2" w:rsidRDefault="006D21FD" w:rsidP="006D21FD">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F2DBB72"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87CD710"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585341B3" w14:textId="77777777" w:rsidR="006D21FD" w:rsidRPr="00E24EC2" w:rsidRDefault="006D21FD" w:rsidP="006D21FD">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0D0C5569" w14:textId="77777777" w:rsidR="006D21FD" w:rsidRPr="00E24EC2" w:rsidRDefault="006D21FD" w:rsidP="006D21FD">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2D354768" w14:textId="77777777" w:rsidR="006D21FD" w:rsidRPr="00E24EC2" w:rsidRDefault="006D21FD" w:rsidP="006D21FD">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6D21FD" w:rsidRPr="00E24EC2" w14:paraId="2A2D71FA"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7025C29"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0967DEB"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8695EF0"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D6BEA5E" w14:textId="2CAB2BBB"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00ACF12" w14:textId="77777777" w:rsidR="006D21FD" w:rsidRPr="00E24EC2" w:rsidRDefault="006D21FD" w:rsidP="006D21FD">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9B6C4D9"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3AA9479"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420E9F0D" w14:textId="77777777" w:rsidR="006D21FD" w:rsidRPr="00E24EC2" w:rsidRDefault="006D21FD" w:rsidP="006D21FD">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45F89F4C" w14:textId="77777777" w:rsidR="006D21FD" w:rsidRPr="00E24EC2" w:rsidRDefault="006D21FD" w:rsidP="006D21FD">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6E03FDD3" w14:textId="77777777" w:rsidR="006D21FD" w:rsidRPr="00E24EC2" w:rsidRDefault="006D21FD" w:rsidP="006D21FD">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6D21FD" w:rsidRPr="00E24EC2" w14:paraId="5E764C4A"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C7A5412"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BF7FE9E"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3EFE990"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5DFFE06" w14:textId="3DB9819F"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D20F54F" w14:textId="77777777" w:rsidR="006D21FD" w:rsidRPr="00E24EC2" w:rsidRDefault="006D21FD" w:rsidP="006D21FD">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46FBC54"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D98BA2F"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272B647C" w14:textId="77777777" w:rsidR="006D21FD" w:rsidRPr="00E24EC2" w:rsidRDefault="006D21FD" w:rsidP="006D21FD">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46BAA07E" w14:textId="77777777" w:rsidR="006D21FD" w:rsidRPr="00E24EC2" w:rsidRDefault="006D21FD" w:rsidP="006D21FD">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00ABEB80" w14:textId="77777777" w:rsidR="006D21FD" w:rsidRPr="00E24EC2" w:rsidRDefault="006D21FD" w:rsidP="006D21FD">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6D21FD" w:rsidRPr="00E24EC2" w14:paraId="2093F6EE"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B5994F6"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6B4A41E" w14:textId="6E66705E"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B08EB63" w14:textId="385D4D2C"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03B22A9" w14:textId="113EFC2F"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7AD843C" w14:textId="10AE7EB1" w:rsidR="006D21FD" w:rsidRPr="00E24EC2" w:rsidRDefault="006D21FD" w:rsidP="006D21FD">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6B6DFA5"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0AE7B5C"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30BF37AA" w14:textId="77777777" w:rsidR="006D21FD" w:rsidRPr="00E24EC2" w:rsidRDefault="006D21FD" w:rsidP="006D21FD">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32C733EC" w14:textId="77777777" w:rsidR="006D21FD" w:rsidRPr="00E24EC2" w:rsidRDefault="006D21FD" w:rsidP="006D21FD">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1F1FC34C" w14:textId="77777777" w:rsidR="006D21FD" w:rsidRPr="00E24EC2" w:rsidRDefault="006D21FD" w:rsidP="006D21FD">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6D21FD" w:rsidRPr="00E24EC2" w14:paraId="7CC99A9B"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774C467"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59F8940"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46109F5"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9C7CE34" w14:textId="6AF1A8C0"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13E5E54" w14:textId="77777777" w:rsidR="006D21FD" w:rsidRPr="00E24EC2" w:rsidRDefault="006D21FD" w:rsidP="006D21FD">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0B5BAA0"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6C53436"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6670DC46" w14:textId="77777777" w:rsidR="006D21FD" w:rsidRPr="00E24EC2" w:rsidRDefault="006D21FD" w:rsidP="006D21FD">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12BF5AE0" w14:textId="77777777" w:rsidR="006D21FD" w:rsidRPr="00E24EC2" w:rsidRDefault="006D21FD" w:rsidP="006D21FD">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520DF700" w14:textId="77777777" w:rsidR="006D21FD" w:rsidRPr="00E24EC2" w:rsidRDefault="006D21FD" w:rsidP="006D21FD">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6D21FD" w:rsidRPr="00E24EC2" w14:paraId="647B39E2"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D3D23D1"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D93FE58"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1911B4A"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6D08488" w14:textId="53E3CF73"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879140B" w14:textId="77777777" w:rsidR="006D21FD" w:rsidRPr="00E24EC2" w:rsidRDefault="006D21FD" w:rsidP="006D21FD">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802EFF7"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3BCCE3F"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7D40EF7F" w14:textId="77777777" w:rsidR="006D21FD" w:rsidRPr="00E24EC2" w:rsidRDefault="006D21FD" w:rsidP="006D21FD">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3F30C636" w14:textId="77777777" w:rsidR="006D21FD" w:rsidRPr="00E24EC2" w:rsidRDefault="006D21FD" w:rsidP="006D21FD">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4D30CED2" w14:textId="77777777" w:rsidR="006D21FD" w:rsidRPr="00E24EC2" w:rsidRDefault="006D21FD" w:rsidP="006D21FD">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6D21FD" w:rsidRPr="00E24EC2" w14:paraId="5F9C2374"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6688D02"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3F673DF"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0C80C4D"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58CBB18" w14:textId="659A58CD"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2F24863" w14:textId="77777777" w:rsidR="006D21FD" w:rsidRPr="00E24EC2" w:rsidRDefault="006D21FD" w:rsidP="006D21FD">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3CFA814"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06FBDE3" w14:textId="77777777" w:rsidR="006D21FD" w:rsidRPr="00E24EC2" w:rsidRDefault="006D21FD" w:rsidP="006D21FD">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09D4AE45" w14:textId="77777777" w:rsidR="006D21FD" w:rsidRPr="00E24EC2" w:rsidRDefault="006D21FD" w:rsidP="006D21FD">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3F2E49D5" w14:textId="77777777" w:rsidR="006D21FD" w:rsidRPr="00E24EC2" w:rsidRDefault="006D21FD" w:rsidP="006D21FD">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6DD35621" w14:textId="77777777" w:rsidR="006D21FD" w:rsidRPr="00E24EC2" w:rsidRDefault="006D21FD" w:rsidP="006D21FD">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6D21FD" w:rsidRPr="00E24EC2" w14:paraId="1FEAB6D0"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408EF89" w14:textId="77777777" w:rsidR="006D21FD" w:rsidRPr="00E24EC2" w:rsidRDefault="006D21FD" w:rsidP="004E0C71">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5DA1ECD" w14:textId="77777777" w:rsidR="006D21FD" w:rsidRPr="00E24EC2" w:rsidRDefault="006D21FD" w:rsidP="004E0C71">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BDC9BF9" w14:textId="77777777" w:rsidR="006D21FD" w:rsidRPr="00E24EC2" w:rsidRDefault="006D21FD" w:rsidP="004E0C71">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958A92D" w14:textId="77777777" w:rsidR="006D21FD" w:rsidRPr="00E24EC2" w:rsidRDefault="006D21FD" w:rsidP="004E0C71">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95EF7CB" w14:textId="77777777" w:rsidR="006D21FD" w:rsidRPr="00E24EC2" w:rsidRDefault="006D21FD" w:rsidP="004E0C71">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B54F56D" w14:textId="77777777" w:rsidR="006D21FD" w:rsidRPr="00E24EC2" w:rsidRDefault="006D21FD" w:rsidP="004E0C71">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557FF6F" w14:textId="77777777" w:rsidR="006D21FD" w:rsidRPr="00E24EC2" w:rsidRDefault="006D21FD" w:rsidP="004E0C71">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2BEF1EF1" w14:textId="77777777" w:rsidR="006D21FD" w:rsidRPr="00E24EC2" w:rsidRDefault="006D21FD" w:rsidP="004E0C71">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0F82C052" w14:textId="77777777" w:rsidR="006D21FD" w:rsidRPr="00E24EC2" w:rsidRDefault="006D21FD" w:rsidP="004E0C71">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2618C92E" w14:textId="77777777" w:rsidR="006D21FD" w:rsidRPr="00E24EC2" w:rsidRDefault="006D21FD" w:rsidP="004E0C71">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6D21FD" w:rsidRPr="00E24EC2" w14:paraId="52B2DDD1" w14:textId="77777777" w:rsidTr="00FB7DA5">
        <w:trPr>
          <w:trHeight w:val="251"/>
        </w:trPr>
        <w:tc>
          <w:tcPr>
            <w:tcW w:w="6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A741FE2" w14:textId="77777777" w:rsidR="006D21FD" w:rsidRPr="00E24EC2" w:rsidRDefault="006D21FD" w:rsidP="004E0C71">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3F7DE2C" w14:textId="77777777" w:rsidR="006D21FD" w:rsidRPr="00E24EC2" w:rsidRDefault="006D21FD" w:rsidP="004E0C71">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2"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712F2E1" w14:textId="77777777" w:rsidR="006D21FD" w:rsidRPr="00E24EC2" w:rsidRDefault="006D21FD" w:rsidP="004E0C71">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319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CFCAB15" w14:textId="77777777" w:rsidR="006D21FD" w:rsidRPr="00E24EC2" w:rsidRDefault="006D21FD" w:rsidP="004E0C71">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43C1C84" w14:textId="77777777" w:rsidR="006D21FD" w:rsidRPr="00E24EC2" w:rsidRDefault="006D21FD" w:rsidP="004E0C71">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11EF6A1" w14:textId="77777777" w:rsidR="006D21FD" w:rsidRPr="00E24EC2" w:rsidRDefault="006D21FD" w:rsidP="004E0C71">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BE84FEF" w14:textId="77777777" w:rsidR="006D21FD" w:rsidRPr="00E24EC2" w:rsidRDefault="006D21FD" w:rsidP="004E0C71">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1" w:type="dxa"/>
            <w:shd w:val="clear" w:color="auto" w:fill="auto"/>
          </w:tcPr>
          <w:p w14:paraId="7A4F6EAB" w14:textId="77777777" w:rsidR="006D21FD" w:rsidRPr="00E24EC2" w:rsidRDefault="006D21FD" w:rsidP="004E0C71">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4" w:type="dxa"/>
            <w:shd w:val="clear" w:color="auto" w:fill="auto"/>
          </w:tcPr>
          <w:p w14:paraId="54559712" w14:textId="77777777" w:rsidR="006D21FD" w:rsidRPr="00E24EC2" w:rsidRDefault="006D21FD" w:rsidP="004E0C71">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0" w:type="dxa"/>
            <w:shd w:val="clear" w:color="auto" w:fill="auto"/>
          </w:tcPr>
          <w:p w14:paraId="72917E9A" w14:textId="77777777" w:rsidR="006D21FD" w:rsidRPr="00E24EC2" w:rsidRDefault="006D21FD" w:rsidP="004E0C71">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6D21FD" w:rsidRPr="00E24EC2" w14:paraId="7A34D9C8" w14:textId="77777777" w:rsidTr="00FB7DA5">
        <w:tblPrEx>
          <w:tblCellMar>
            <w:left w:w="108" w:type="dxa"/>
            <w:right w:w="108" w:type="dxa"/>
          </w:tblCellMar>
        </w:tblPrEx>
        <w:trPr>
          <w:gridAfter w:val="3"/>
          <w:wAfter w:w="165" w:type="dxa"/>
          <w:trHeight w:val="241"/>
        </w:trPr>
        <w:tc>
          <w:tcPr>
            <w:tcW w:w="659" w:type="dxa"/>
            <w:tcBorders>
              <w:top w:val="single" w:sz="12" w:space="0" w:color="000000"/>
              <w:left w:val="single" w:sz="12" w:space="0" w:color="000000"/>
              <w:bottom w:val="single" w:sz="12" w:space="0" w:color="000000"/>
              <w:right w:val="single" w:sz="4" w:space="0" w:color="000000"/>
            </w:tcBorders>
            <w:shd w:val="clear" w:color="auto" w:fill="auto"/>
          </w:tcPr>
          <w:p w14:paraId="32F48F24" w14:textId="77777777" w:rsidR="006D21FD" w:rsidRPr="00E24EC2" w:rsidRDefault="006D21FD" w:rsidP="004E0C71">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12" w:space="0" w:color="000000"/>
              <w:left w:val="single" w:sz="12" w:space="0" w:color="000000"/>
              <w:bottom w:val="single" w:sz="12" w:space="0" w:color="000000"/>
              <w:right w:val="single" w:sz="12" w:space="0" w:color="000000"/>
            </w:tcBorders>
            <w:shd w:val="clear" w:color="auto" w:fill="auto"/>
          </w:tcPr>
          <w:p w14:paraId="6B24275A" w14:textId="77777777" w:rsidR="006D21FD" w:rsidRPr="00E24EC2" w:rsidRDefault="006D21FD" w:rsidP="004E0C71">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078" w:type="dxa"/>
            <w:tcBorders>
              <w:top w:val="single" w:sz="12" w:space="0" w:color="000000"/>
              <w:left w:val="single" w:sz="12" w:space="0" w:color="000000"/>
              <w:bottom w:val="single" w:sz="12" w:space="0" w:color="000000"/>
              <w:right w:val="single" w:sz="12" w:space="0" w:color="000000"/>
            </w:tcBorders>
            <w:shd w:val="clear" w:color="auto" w:fill="auto"/>
          </w:tcPr>
          <w:p w14:paraId="65068847" w14:textId="77777777" w:rsidR="006D21FD" w:rsidRPr="00E24EC2" w:rsidRDefault="006D21FD" w:rsidP="004E0C71">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31" w:type="dxa"/>
            <w:tcBorders>
              <w:top w:val="single" w:sz="12" w:space="0" w:color="000000"/>
              <w:left w:val="single" w:sz="4" w:space="0" w:color="000000"/>
              <w:bottom w:val="single" w:sz="12" w:space="0" w:color="000000"/>
              <w:right w:val="single" w:sz="12" w:space="0" w:color="000000"/>
            </w:tcBorders>
            <w:shd w:val="clear" w:color="auto" w:fill="auto"/>
          </w:tcPr>
          <w:p w14:paraId="46A6EAE0" w14:textId="77777777" w:rsidR="006D21FD" w:rsidRPr="00E24EC2" w:rsidRDefault="006D21FD" w:rsidP="004E0C71">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803" w:type="dxa"/>
            <w:tcBorders>
              <w:top w:val="single" w:sz="12" w:space="0" w:color="000000"/>
              <w:left w:val="single" w:sz="4" w:space="0" w:color="000000"/>
              <w:bottom w:val="single" w:sz="12" w:space="0" w:color="000000"/>
              <w:right w:val="single" w:sz="12" w:space="0" w:color="000000"/>
            </w:tcBorders>
            <w:shd w:val="clear" w:color="auto" w:fill="auto"/>
          </w:tcPr>
          <w:p w14:paraId="0C8D8079" w14:textId="77777777" w:rsidR="006D21FD" w:rsidRPr="00E24EC2" w:rsidRDefault="006D21FD" w:rsidP="004E0C71">
            <w:pPr>
              <w:widowControl w:val="0"/>
              <w:overflowPunct w:val="0"/>
              <w:autoSpaceDE w:val="0"/>
              <w:snapToGrid w:val="0"/>
              <w:spacing w:line="240" w:lineRule="auto"/>
              <w:ind w:left="-108" w:firstLine="108"/>
              <w:jc w:val="left"/>
              <w:textAlignment w:val="baseline"/>
              <w:rPr>
                <w:rFonts w:eastAsia="Times New Roman" w:cs="Times New Roman"/>
                <w:sz w:val="24"/>
                <w:szCs w:val="24"/>
                <w:lang w:val="uk-UA" w:eastAsia="zh-CN"/>
              </w:rPr>
            </w:pPr>
          </w:p>
        </w:tc>
        <w:tc>
          <w:tcPr>
            <w:tcW w:w="6096" w:type="dxa"/>
            <w:gridSpan w:val="9"/>
            <w:vMerge w:val="restart"/>
            <w:tcBorders>
              <w:top w:val="single" w:sz="12" w:space="0" w:color="000000"/>
              <w:left w:val="single" w:sz="12" w:space="0" w:color="000000"/>
              <w:bottom w:val="single" w:sz="12" w:space="0" w:color="000000"/>
              <w:right w:val="single" w:sz="12" w:space="0" w:color="000000"/>
            </w:tcBorders>
            <w:shd w:val="clear" w:color="auto" w:fill="auto"/>
          </w:tcPr>
          <w:p w14:paraId="2B86676B" w14:textId="77777777" w:rsidR="006D21FD" w:rsidRPr="00E24EC2" w:rsidRDefault="006D21FD" w:rsidP="004E0C71">
            <w:pPr>
              <w:widowControl w:val="0"/>
              <w:overflowPunct w:val="0"/>
              <w:autoSpaceDE w:val="0"/>
              <w:spacing w:before="120" w:line="240" w:lineRule="auto"/>
              <w:ind w:firstLine="0"/>
              <w:jc w:val="center"/>
              <w:textAlignment w:val="baseline"/>
              <w:rPr>
                <w:rFonts w:ascii="TimesET" w:eastAsia="Times New Roman" w:hAnsi="TimesET" w:cs="TimesET"/>
                <w:sz w:val="24"/>
                <w:szCs w:val="20"/>
                <w:lang w:val="ru-RU" w:eastAsia="zh-CN"/>
              </w:rPr>
            </w:pPr>
            <w:r w:rsidRPr="00E24EC2">
              <w:rPr>
                <w:rFonts w:eastAsia="Times New Roman" w:cs="Times New Roman"/>
                <w:b/>
                <w:i/>
                <w:sz w:val="48"/>
                <w:szCs w:val="20"/>
                <w:lang w:val="uk-UA" w:eastAsia="zh-CN"/>
              </w:rPr>
              <w:t>ІАЛЦ.46</w:t>
            </w:r>
            <w:r>
              <w:rPr>
                <w:rFonts w:eastAsia="Times New Roman" w:cs="Times New Roman"/>
                <w:b/>
                <w:i/>
                <w:sz w:val="48"/>
                <w:szCs w:val="20"/>
                <w:lang w:val="uk-UA" w:eastAsia="zh-CN"/>
              </w:rPr>
              <w:t>7200</w:t>
            </w:r>
            <w:r w:rsidRPr="00E24EC2">
              <w:rPr>
                <w:rFonts w:eastAsia="Times New Roman" w:cs="Times New Roman"/>
                <w:b/>
                <w:i/>
                <w:sz w:val="48"/>
                <w:szCs w:val="20"/>
                <w:lang w:val="uk-UA" w:eastAsia="zh-CN"/>
              </w:rPr>
              <w:t>.001 ОА</w:t>
            </w:r>
          </w:p>
          <w:p w14:paraId="5E3A35F5" w14:textId="77777777" w:rsidR="006D21FD" w:rsidRPr="00E24EC2" w:rsidRDefault="006D21FD" w:rsidP="004E0C71">
            <w:pPr>
              <w:widowControl w:val="0"/>
              <w:overflowPunct w:val="0"/>
              <w:autoSpaceDE w:val="0"/>
              <w:spacing w:line="240" w:lineRule="auto"/>
              <w:ind w:firstLine="0"/>
              <w:jc w:val="center"/>
              <w:textAlignment w:val="baseline"/>
              <w:rPr>
                <w:rFonts w:eastAsia="Times New Roman" w:cs="Times New Roman"/>
                <w:sz w:val="24"/>
                <w:szCs w:val="20"/>
                <w:lang w:val="uk-UA" w:eastAsia="zh-CN"/>
              </w:rPr>
            </w:pPr>
          </w:p>
        </w:tc>
      </w:tr>
      <w:tr w:rsidR="006D21FD" w:rsidRPr="00E24EC2" w14:paraId="33CB0FDE" w14:textId="77777777" w:rsidTr="00FB7DA5">
        <w:tblPrEx>
          <w:tblCellMar>
            <w:left w:w="108" w:type="dxa"/>
            <w:right w:w="108" w:type="dxa"/>
          </w:tblCellMar>
        </w:tblPrEx>
        <w:trPr>
          <w:gridAfter w:val="3"/>
          <w:wAfter w:w="165" w:type="dxa"/>
          <w:trHeight w:val="241"/>
        </w:trPr>
        <w:tc>
          <w:tcPr>
            <w:tcW w:w="659" w:type="dxa"/>
            <w:tcBorders>
              <w:top w:val="single" w:sz="12" w:space="0" w:color="000000"/>
              <w:left w:val="single" w:sz="12" w:space="0" w:color="000000"/>
              <w:bottom w:val="single" w:sz="12" w:space="0" w:color="000000"/>
              <w:right w:val="single" w:sz="4" w:space="0" w:color="000000"/>
            </w:tcBorders>
            <w:shd w:val="clear" w:color="auto" w:fill="auto"/>
          </w:tcPr>
          <w:p w14:paraId="5893CF6E" w14:textId="77777777" w:rsidR="006D21FD" w:rsidRPr="00E24EC2" w:rsidRDefault="006D21FD" w:rsidP="004E0C71">
            <w:pPr>
              <w:widowControl w:val="0"/>
              <w:overflowPunct w:val="0"/>
              <w:autoSpaceDE w:val="0"/>
              <w:snapToGrid w:val="0"/>
              <w:spacing w:line="240" w:lineRule="auto"/>
              <w:ind w:firstLine="0"/>
              <w:jc w:val="left"/>
              <w:textAlignment w:val="baseline"/>
              <w:rPr>
                <w:rFonts w:eastAsia="Times New Roman" w:cs="Times New Roman"/>
                <w:sz w:val="24"/>
                <w:szCs w:val="20"/>
                <w:lang w:val="uk-UA" w:eastAsia="zh-CN"/>
              </w:rPr>
            </w:pPr>
          </w:p>
        </w:tc>
        <w:tc>
          <w:tcPr>
            <w:tcW w:w="501" w:type="dxa"/>
            <w:tcBorders>
              <w:top w:val="single" w:sz="12" w:space="0" w:color="000000"/>
              <w:left w:val="single" w:sz="12" w:space="0" w:color="000000"/>
              <w:bottom w:val="single" w:sz="12" w:space="0" w:color="000000"/>
              <w:right w:val="single" w:sz="12" w:space="0" w:color="000000"/>
            </w:tcBorders>
            <w:shd w:val="clear" w:color="auto" w:fill="auto"/>
          </w:tcPr>
          <w:p w14:paraId="39899FE1" w14:textId="77777777" w:rsidR="006D21FD" w:rsidRPr="00E24EC2" w:rsidRDefault="006D21FD" w:rsidP="004E0C71">
            <w:pPr>
              <w:widowControl w:val="0"/>
              <w:overflowPunct w:val="0"/>
              <w:autoSpaceDE w:val="0"/>
              <w:snapToGrid w:val="0"/>
              <w:spacing w:line="240" w:lineRule="auto"/>
              <w:ind w:firstLine="0"/>
              <w:jc w:val="left"/>
              <w:textAlignment w:val="baseline"/>
              <w:rPr>
                <w:rFonts w:eastAsia="Times New Roman" w:cs="Times New Roman"/>
                <w:sz w:val="24"/>
                <w:szCs w:val="20"/>
                <w:lang w:val="uk-UA" w:eastAsia="zh-CN"/>
              </w:rPr>
            </w:pPr>
          </w:p>
        </w:tc>
        <w:tc>
          <w:tcPr>
            <w:tcW w:w="1078" w:type="dxa"/>
            <w:tcBorders>
              <w:top w:val="single" w:sz="12" w:space="0" w:color="000000"/>
              <w:left w:val="single" w:sz="12" w:space="0" w:color="000000"/>
              <w:bottom w:val="single" w:sz="12" w:space="0" w:color="000000"/>
              <w:right w:val="single" w:sz="12" w:space="0" w:color="000000"/>
            </w:tcBorders>
            <w:shd w:val="clear" w:color="auto" w:fill="auto"/>
          </w:tcPr>
          <w:p w14:paraId="6FC74A4F" w14:textId="77777777" w:rsidR="006D21FD" w:rsidRPr="00E24EC2" w:rsidRDefault="006D21FD" w:rsidP="004E0C71">
            <w:pPr>
              <w:widowControl w:val="0"/>
              <w:overflowPunct w:val="0"/>
              <w:autoSpaceDE w:val="0"/>
              <w:snapToGrid w:val="0"/>
              <w:spacing w:line="240" w:lineRule="auto"/>
              <w:ind w:firstLine="0"/>
              <w:jc w:val="left"/>
              <w:textAlignment w:val="baseline"/>
              <w:rPr>
                <w:rFonts w:eastAsia="Times New Roman" w:cs="Times New Roman"/>
                <w:sz w:val="24"/>
                <w:szCs w:val="20"/>
                <w:lang w:val="uk-UA" w:eastAsia="zh-CN"/>
              </w:rPr>
            </w:pPr>
          </w:p>
        </w:tc>
        <w:tc>
          <w:tcPr>
            <w:tcW w:w="631" w:type="dxa"/>
            <w:tcBorders>
              <w:top w:val="single" w:sz="12" w:space="0" w:color="000000"/>
              <w:left w:val="single" w:sz="4" w:space="0" w:color="000000"/>
              <w:bottom w:val="single" w:sz="12" w:space="0" w:color="000000"/>
              <w:right w:val="single" w:sz="12" w:space="0" w:color="000000"/>
            </w:tcBorders>
            <w:shd w:val="clear" w:color="auto" w:fill="auto"/>
          </w:tcPr>
          <w:p w14:paraId="4B7AB528" w14:textId="77777777" w:rsidR="006D21FD" w:rsidRPr="00E24EC2" w:rsidRDefault="006D21FD" w:rsidP="004E0C71">
            <w:pPr>
              <w:widowControl w:val="0"/>
              <w:overflowPunct w:val="0"/>
              <w:autoSpaceDE w:val="0"/>
              <w:snapToGrid w:val="0"/>
              <w:spacing w:line="240" w:lineRule="auto"/>
              <w:ind w:firstLine="0"/>
              <w:jc w:val="left"/>
              <w:textAlignment w:val="baseline"/>
              <w:rPr>
                <w:rFonts w:eastAsia="Times New Roman" w:cs="Times New Roman"/>
                <w:sz w:val="24"/>
                <w:szCs w:val="20"/>
                <w:lang w:val="uk-UA" w:eastAsia="zh-CN"/>
              </w:rPr>
            </w:pPr>
          </w:p>
        </w:tc>
        <w:tc>
          <w:tcPr>
            <w:tcW w:w="803" w:type="dxa"/>
            <w:tcBorders>
              <w:top w:val="single" w:sz="12" w:space="0" w:color="000000"/>
              <w:left w:val="single" w:sz="4" w:space="0" w:color="000000"/>
              <w:bottom w:val="single" w:sz="12" w:space="0" w:color="000000"/>
              <w:right w:val="single" w:sz="12" w:space="0" w:color="000000"/>
            </w:tcBorders>
            <w:shd w:val="clear" w:color="auto" w:fill="auto"/>
          </w:tcPr>
          <w:p w14:paraId="3D848E22" w14:textId="77777777" w:rsidR="006D21FD" w:rsidRPr="00E24EC2" w:rsidRDefault="006D21FD" w:rsidP="004E0C71">
            <w:pPr>
              <w:widowControl w:val="0"/>
              <w:overflowPunct w:val="0"/>
              <w:autoSpaceDE w:val="0"/>
              <w:snapToGrid w:val="0"/>
              <w:spacing w:line="240" w:lineRule="auto"/>
              <w:ind w:left="-108" w:firstLine="108"/>
              <w:jc w:val="left"/>
              <w:textAlignment w:val="baseline"/>
              <w:rPr>
                <w:rFonts w:eastAsia="Times New Roman" w:cs="Times New Roman"/>
                <w:sz w:val="24"/>
                <w:szCs w:val="20"/>
                <w:lang w:val="uk-UA" w:eastAsia="zh-CN"/>
              </w:rPr>
            </w:pPr>
          </w:p>
        </w:tc>
        <w:tc>
          <w:tcPr>
            <w:tcW w:w="6096" w:type="dxa"/>
            <w:gridSpan w:val="9"/>
            <w:vMerge/>
            <w:tcBorders>
              <w:top w:val="single" w:sz="12" w:space="0" w:color="000000"/>
              <w:left w:val="single" w:sz="12" w:space="0" w:color="000000"/>
              <w:bottom w:val="single" w:sz="12" w:space="0" w:color="000000"/>
              <w:right w:val="single" w:sz="12" w:space="0" w:color="000000"/>
            </w:tcBorders>
            <w:shd w:val="clear" w:color="auto" w:fill="auto"/>
          </w:tcPr>
          <w:p w14:paraId="214D7696" w14:textId="77777777" w:rsidR="006D21FD" w:rsidRPr="00E24EC2" w:rsidRDefault="006D21FD" w:rsidP="004E0C71">
            <w:pPr>
              <w:widowControl w:val="0"/>
              <w:overflowPunct w:val="0"/>
              <w:autoSpaceDE w:val="0"/>
              <w:snapToGrid w:val="0"/>
              <w:spacing w:line="240" w:lineRule="auto"/>
              <w:ind w:firstLine="0"/>
              <w:jc w:val="left"/>
              <w:textAlignment w:val="baseline"/>
              <w:rPr>
                <w:rFonts w:eastAsia="Times New Roman" w:cs="Times New Roman"/>
                <w:sz w:val="24"/>
                <w:szCs w:val="20"/>
                <w:lang w:val="uk-UA" w:eastAsia="zh-CN"/>
              </w:rPr>
            </w:pPr>
          </w:p>
        </w:tc>
      </w:tr>
      <w:tr w:rsidR="006D21FD" w:rsidRPr="00E24EC2" w14:paraId="3578D0C0" w14:textId="77777777" w:rsidTr="00FB7DA5">
        <w:tblPrEx>
          <w:tblCellMar>
            <w:left w:w="108" w:type="dxa"/>
            <w:right w:w="108" w:type="dxa"/>
          </w:tblCellMar>
        </w:tblPrEx>
        <w:trPr>
          <w:gridAfter w:val="3"/>
          <w:wAfter w:w="165" w:type="dxa"/>
          <w:trHeight w:val="302"/>
        </w:trPr>
        <w:tc>
          <w:tcPr>
            <w:tcW w:w="659" w:type="dxa"/>
            <w:tcBorders>
              <w:top w:val="single" w:sz="12" w:space="0" w:color="000000"/>
              <w:left w:val="single" w:sz="12" w:space="0" w:color="000000"/>
              <w:bottom w:val="single" w:sz="12" w:space="0" w:color="000000"/>
              <w:right w:val="single" w:sz="4" w:space="0" w:color="000000"/>
            </w:tcBorders>
            <w:shd w:val="clear" w:color="auto" w:fill="auto"/>
          </w:tcPr>
          <w:p w14:paraId="102C740B" w14:textId="77777777" w:rsidR="006D21FD" w:rsidRPr="00E24EC2" w:rsidRDefault="006D21FD" w:rsidP="004E0C71">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roofErr w:type="spellStart"/>
            <w:r w:rsidRPr="00E24EC2">
              <w:rPr>
                <w:rFonts w:eastAsia="Times New Roman" w:cs="Times New Roman"/>
                <w:i/>
                <w:sz w:val="18"/>
                <w:szCs w:val="18"/>
                <w:lang w:val="uk-UA" w:eastAsia="zh-CN"/>
              </w:rPr>
              <w:t>Зм</w:t>
            </w:r>
            <w:proofErr w:type="spellEnd"/>
          </w:p>
        </w:tc>
        <w:tc>
          <w:tcPr>
            <w:tcW w:w="501" w:type="dxa"/>
            <w:tcBorders>
              <w:top w:val="single" w:sz="12" w:space="0" w:color="000000"/>
              <w:left w:val="single" w:sz="12" w:space="0" w:color="000000"/>
              <w:bottom w:val="single" w:sz="12" w:space="0" w:color="000000"/>
              <w:right w:val="single" w:sz="12" w:space="0" w:color="000000"/>
            </w:tcBorders>
            <w:shd w:val="clear" w:color="auto" w:fill="auto"/>
          </w:tcPr>
          <w:p w14:paraId="146C8CE9" w14:textId="77777777" w:rsidR="006D21FD" w:rsidRPr="00E24EC2" w:rsidRDefault="006D21FD" w:rsidP="004E0C71">
            <w:pPr>
              <w:widowControl w:val="0"/>
              <w:overflowPunct w:val="0"/>
              <w:autoSpaceDE w:val="0"/>
              <w:spacing w:line="240" w:lineRule="auto"/>
              <w:ind w:left="-89" w:right="-180" w:firstLine="0"/>
              <w:jc w:val="left"/>
              <w:textAlignment w:val="baseline"/>
              <w:rPr>
                <w:rFonts w:ascii="TimesET" w:eastAsia="Times New Roman" w:hAnsi="TimesET" w:cs="TimesET"/>
                <w:sz w:val="24"/>
                <w:szCs w:val="20"/>
                <w:lang w:val="ru-RU" w:eastAsia="zh-CN"/>
              </w:rPr>
            </w:pPr>
            <w:r w:rsidRPr="00E24EC2">
              <w:rPr>
                <w:rFonts w:eastAsia="Times New Roman" w:cs="Times New Roman"/>
                <w:b/>
                <w:i/>
                <w:sz w:val="18"/>
                <w:szCs w:val="18"/>
                <w:lang w:val="uk-UA" w:eastAsia="zh-CN"/>
              </w:rPr>
              <w:t>Лист</w:t>
            </w:r>
          </w:p>
        </w:tc>
        <w:tc>
          <w:tcPr>
            <w:tcW w:w="1078" w:type="dxa"/>
            <w:tcBorders>
              <w:top w:val="single" w:sz="12" w:space="0" w:color="000000"/>
              <w:left w:val="single" w:sz="12" w:space="0" w:color="000000"/>
              <w:bottom w:val="single" w:sz="12" w:space="0" w:color="000000"/>
              <w:right w:val="single" w:sz="12" w:space="0" w:color="000000"/>
            </w:tcBorders>
            <w:shd w:val="clear" w:color="auto" w:fill="auto"/>
          </w:tcPr>
          <w:p w14:paraId="236681FD" w14:textId="77777777" w:rsidR="006D21FD" w:rsidRPr="00E24EC2" w:rsidRDefault="006D21FD" w:rsidP="004E0C71">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E24EC2">
              <w:rPr>
                <w:rFonts w:eastAsia="Times New Roman" w:cs="Times New Roman"/>
                <w:b/>
                <w:i/>
                <w:sz w:val="18"/>
                <w:szCs w:val="18"/>
                <w:lang w:val="uk-UA" w:eastAsia="zh-CN"/>
              </w:rPr>
              <w:t xml:space="preserve">№ </w:t>
            </w:r>
            <w:proofErr w:type="spellStart"/>
            <w:r w:rsidRPr="00E24EC2">
              <w:rPr>
                <w:rFonts w:eastAsia="Times New Roman" w:cs="Times New Roman"/>
                <w:b/>
                <w:i/>
                <w:sz w:val="18"/>
                <w:szCs w:val="18"/>
                <w:lang w:val="uk-UA" w:eastAsia="zh-CN"/>
              </w:rPr>
              <w:t>докум</w:t>
            </w:r>
            <w:proofErr w:type="spellEnd"/>
            <w:r w:rsidRPr="00E24EC2">
              <w:rPr>
                <w:rFonts w:eastAsia="Times New Roman" w:cs="Times New Roman"/>
                <w:b/>
                <w:sz w:val="18"/>
                <w:szCs w:val="18"/>
                <w:lang w:val="uk-UA" w:eastAsia="zh-CN"/>
              </w:rPr>
              <w:t>.</w:t>
            </w:r>
          </w:p>
        </w:tc>
        <w:tc>
          <w:tcPr>
            <w:tcW w:w="631" w:type="dxa"/>
            <w:tcBorders>
              <w:top w:val="single" w:sz="12" w:space="0" w:color="000000"/>
              <w:left w:val="single" w:sz="4" w:space="0" w:color="000000"/>
              <w:bottom w:val="single" w:sz="12" w:space="0" w:color="000000"/>
              <w:right w:val="single" w:sz="12" w:space="0" w:color="000000"/>
            </w:tcBorders>
            <w:shd w:val="clear" w:color="auto" w:fill="auto"/>
          </w:tcPr>
          <w:p w14:paraId="2E959B5B" w14:textId="77777777" w:rsidR="006D21FD" w:rsidRPr="00E24EC2" w:rsidRDefault="006D21FD" w:rsidP="004E0C71">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proofErr w:type="spellStart"/>
            <w:r>
              <w:rPr>
                <w:rFonts w:eastAsia="Times New Roman" w:cs="Times New Roman"/>
                <w:b/>
                <w:i/>
                <w:sz w:val="18"/>
                <w:szCs w:val="18"/>
                <w:lang w:val="uk-UA" w:eastAsia="zh-CN"/>
              </w:rPr>
              <w:t>Підп</w:t>
            </w:r>
            <w:proofErr w:type="spellEnd"/>
          </w:p>
        </w:tc>
        <w:tc>
          <w:tcPr>
            <w:tcW w:w="803" w:type="dxa"/>
            <w:tcBorders>
              <w:top w:val="single" w:sz="12" w:space="0" w:color="000000"/>
              <w:left w:val="single" w:sz="4" w:space="0" w:color="000000"/>
              <w:bottom w:val="single" w:sz="12" w:space="0" w:color="000000"/>
              <w:right w:val="single" w:sz="12" w:space="0" w:color="000000"/>
            </w:tcBorders>
            <w:shd w:val="clear" w:color="auto" w:fill="auto"/>
          </w:tcPr>
          <w:p w14:paraId="3C75C0BC" w14:textId="77777777" w:rsidR="006D21FD" w:rsidRPr="00E24EC2" w:rsidRDefault="006D21FD" w:rsidP="004E0C71">
            <w:pPr>
              <w:widowControl w:val="0"/>
              <w:overflowPunct w:val="0"/>
              <w:autoSpaceDE w:val="0"/>
              <w:spacing w:line="240" w:lineRule="auto"/>
              <w:ind w:left="-108" w:firstLine="0"/>
              <w:jc w:val="center"/>
              <w:textAlignment w:val="baseline"/>
              <w:rPr>
                <w:rFonts w:ascii="TimesET" w:eastAsia="Times New Roman" w:hAnsi="TimesET" w:cs="TimesET"/>
                <w:sz w:val="24"/>
                <w:szCs w:val="20"/>
                <w:lang w:val="ru-RU" w:eastAsia="zh-CN"/>
              </w:rPr>
            </w:pPr>
            <w:r w:rsidRPr="00E24EC2">
              <w:rPr>
                <w:rFonts w:eastAsia="Times New Roman" w:cs="Times New Roman"/>
                <w:b/>
                <w:i/>
                <w:sz w:val="18"/>
                <w:szCs w:val="18"/>
                <w:lang w:val="uk-UA" w:eastAsia="zh-CN"/>
              </w:rPr>
              <w:t>Дата</w:t>
            </w:r>
          </w:p>
        </w:tc>
        <w:tc>
          <w:tcPr>
            <w:tcW w:w="6096" w:type="dxa"/>
            <w:gridSpan w:val="9"/>
            <w:vMerge/>
            <w:tcBorders>
              <w:top w:val="single" w:sz="12" w:space="0" w:color="000000"/>
              <w:left w:val="single" w:sz="12" w:space="0" w:color="000000"/>
              <w:bottom w:val="single" w:sz="12" w:space="0" w:color="000000"/>
              <w:right w:val="single" w:sz="12" w:space="0" w:color="000000"/>
            </w:tcBorders>
            <w:shd w:val="clear" w:color="auto" w:fill="auto"/>
          </w:tcPr>
          <w:p w14:paraId="0C6FBB80" w14:textId="77777777" w:rsidR="006D21FD" w:rsidRPr="00E24EC2" w:rsidRDefault="006D21FD" w:rsidP="004E0C71">
            <w:pPr>
              <w:widowControl w:val="0"/>
              <w:overflowPunct w:val="0"/>
              <w:autoSpaceDE w:val="0"/>
              <w:snapToGrid w:val="0"/>
              <w:spacing w:line="240" w:lineRule="auto"/>
              <w:ind w:firstLine="0"/>
              <w:jc w:val="left"/>
              <w:textAlignment w:val="baseline"/>
              <w:rPr>
                <w:rFonts w:eastAsia="Times New Roman" w:cs="Times New Roman"/>
                <w:sz w:val="24"/>
                <w:szCs w:val="20"/>
                <w:lang w:val="uk-UA" w:eastAsia="zh-CN"/>
              </w:rPr>
            </w:pPr>
          </w:p>
        </w:tc>
      </w:tr>
      <w:tr w:rsidR="006D21FD" w:rsidRPr="00163E48" w14:paraId="2BA55D68" w14:textId="77777777" w:rsidTr="00FB7DA5">
        <w:tblPrEx>
          <w:tblCellMar>
            <w:left w:w="108" w:type="dxa"/>
            <w:right w:w="108" w:type="dxa"/>
          </w:tblCellMar>
        </w:tblPrEx>
        <w:trPr>
          <w:gridAfter w:val="3"/>
          <w:wAfter w:w="165" w:type="dxa"/>
          <w:trHeight w:val="241"/>
        </w:trPr>
        <w:tc>
          <w:tcPr>
            <w:tcW w:w="1160" w:type="dxa"/>
            <w:gridSpan w:val="2"/>
            <w:tcBorders>
              <w:top w:val="single" w:sz="12" w:space="0" w:color="000000"/>
              <w:left w:val="single" w:sz="12" w:space="0" w:color="000000"/>
              <w:bottom w:val="single" w:sz="12" w:space="0" w:color="000000"/>
              <w:right w:val="single" w:sz="12" w:space="0" w:color="000000"/>
            </w:tcBorders>
            <w:shd w:val="clear" w:color="auto" w:fill="auto"/>
          </w:tcPr>
          <w:p w14:paraId="76ED38E1" w14:textId="77777777" w:rsidR="006D21FD" w:rsidRPr="00163E48" w:rsidRDefault="006D21FD" w:rsidP="004E0C71">
            <w:pPr>
              <w:widowControl w:val="0"/>
              <w:overflowPunct w:val="0"/>
              <w:autoSpaceDE w:val="0"/>
              <w:spacing w:line="240" w:lineRule="auto"/>
              <w:ind w:firstLine="0"/>
              <w:jc w:val="left"/>
              <w:textAlignment w:val="baseline"/>
              <w:rPr>
                <w:rFonts w:ascii="TimesET" w:eastAsia="Times New Roman" w:hAnsi="TimesET" w:cs="TimesET"/>
                <w:sz w:val="20"/>
                <w:szCs w:val="20"/>
                <w:lang w:val="ru-RU" w:eastAsia="zh-CN"/>
              </w:rPr>
            </w:pPr>
            <w:proofErr w:type="spellStart"/>
            <w:r w:rsidRPr="00163E48">
              <w:rPr>
                <w:rFonts w:eastAsia="Times New Roman" w:cs="Times New Roman"/>
                <w:b/>
                <w:i/>
                <w:sz w:val="20"/>
                <w:szCs w:val="20"/>
                <w:lang w:val="uk-UA" w:eastAsia="zh-CN"/>
              </w:rPr>
              <w:t>Розроб</w:t>
            </w:r>
            <w:proofErr w:type="spellEnd"/>
          </w:p>
        </w:tc>
        <w:tc>
          <w:tcPr>
            <w:tcW w:w="1078" w:type="dxa"/>
            <w:tcBorders>
              <w:top w:val="single" w:sz="12" w:space="0" w:color="000000"/>
              <w:left w:val="single" w:sz="12" w:space="0" w:color="000000"/>
              <w:bottom w:val="single" w:sz="12" w:space="0" w:color="000000"/>
              <w:right w:val="single" w:sz="12" w:space="0" w:color="000000"/>
            </w:tcBorders>
            <w:shd w:val="clear" w:color="auto" w:fill="auto"/>
          </w:tcPr>
          <w:p w14:paraId="05ABF57F" w14:textId="4C4D559A" w:rsidR="006D21FD" w:rsidRPr="00E24EC2" w:rsidRDefault="000058F0" w:rsidP="004E0C71">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r>
              <w:rPr>
                <w:rFonts w:eastAsia="Times New Roman" w:cs="Times New Roman"/>
                <w:bCs/>
                <w:iCs/>
                <w:sz w:val="16"/>
                <w:szCs w:val="16"/>
                <w:lang w:val="uk-UA" w:eastAsia="zh-CN"/>
              </w:rPr>
              <w:t>Залога А.С.</w:t>
            </w:r>
          </w:p>
        </w:tc>
        <w:tc>
          <w:tcPr>
            <w:tcW w:w="631" w:type="dxa"/>
            <w:tcBorders>
              <w:top w:val="single" w:sz="12" w:space="0" w:color="000000"/>
              <w:left w:val="single" w:sz="4" w:space="0" w:color="000000"/>
              <w:bottom w:val="single" w:sz="12" w:space="0" w:color="000000"/>
              <w:right w:val="single" w:sz="12" w:space="0" w:color="000000"/>
            </w:tcBorders>
            <w:shd w:val="clear" w:color="auto" w:fill="auto"/>
          </w:tcPr>
          <w:p w14:paraId="30F5B007" w14:textId="77777777" w:rsidR="006D21FD" w:rsidRPr="00E24EC2" w:rsidRDefault="006D21FD" w:rsidP="004E0C71">
            <w:pPr>
              <w:widowControl w:val="0"/>
              <w:overflowPunct w:val="0"/>
              <w:autoSpaceDE w:val="0"/>
              <w:snapToGrid w:val="0"/>
              <w:spacing w:line="240" w:lineRule="auto"/>
              <w:ind w:firstLine="0"/>
              <w:jc w:val="left"/>
              <w:textAlignment w:val="baseline"/>
              <w:rPr>
                <w:rFonts w:eastAsia="Times New Roman" w:cs="Times New Roman"/>
                <w:sz w:val="24"/>
                <w:szCs w:val="20"/>
                <w:lang w:val="uk-UA" w:eastAsia="zh-CN"/>
              </w:rPr>
            </w:pPr>
          </w:p>
        </w:tc>
        <w:tc>
          <w:tcPr>
            <w:tcW w:w="803" w:type="dxa"/>
            <w:tcBorders>
              <w:top w:val="single" w:sz="12" w:space="0" w:color="000000"/>
              <w:left w:val="single" w:sz="4" w:space="0" w:color="000000"/>
              <w:bottom w:val="single" w:sz="12" w:space="0" w:color="000000"/>
              <w:right w:val="single" w:sz="12" w:space="0" w:color="000000"/>
            </w:tcBorders>
            <w:shd w:val="clear" w:color="auto" w:fill="auto"/>
          </w:tcPr>
          <w:p w14:paraId="5C6EBA6F" w14:textId="77777777" w:rsidR="006D21FD" w:rsidRPr="00E24EC2" w:rsidRDefault="006D21FD" w:rsidP="004E0C71">
            <w:pPr>
              <w:widowControl w:val="0"/>
              <w:overflowPunct w:val="0"/>
              <w:autoSpaceDE w:val="0"/>
              <w:snapToGrid w:val="0"/>
              <w:spacing w:line="240" w:lineRule="auto"/>
              <w:ind w:left="-108" w:firstLine="108"/>
              <w:jc w:val="left"/>
              <w:textAlignment w:val="baseline"/>
              <w:rPr>
                <w:rFonts w:eastAsia="Times New Roman" w:cs="Times New Roman"/>
                <w:sz w:val="24"/>
                <w:szCs w:val="20"/>
                <w:lang w:val="uk-UA" w:eastAsia="zh-CN"/>
              </w:rPr>
            </w:pPr>
          </w:p>
        </w:tc>
        <w:tc>
          <w:tcPr>
            <w:tcW w:w="2821" w:type="dxa"/>
            <w:vMerge w:val="restart"/>
            <w:tcBorders>
              <w:top w:val="single" w:sz="12" w:space="0" w:color="000000"/>
              <w:left w:val="single" w:sz="12" w:space="0" w:color="000000"/>
              <w:bottom w:val="single" w:sz="12" w:space="0" w:color="000000"/>
              <w:right w:val="single" w:sz="12" w:space="0" w:color="000000"/>
            </w:tcBorders>
            <w:shd w:val="clear" w:color="auto" w:fill="auto"/>
          </w:tcPr>
          <w:p w14:paraId="1EF30F84" w14:textId="77777777" w:rsidR="006D21FD" w:rsidRPr="00E24EC2" w:rsidRDefault="006D21FD" w:rsidP="004E0C71">
            <w:pPr>
              <w:widowControl w:val="0"/>
              <w:overflowPunct w:val="0"/>
              <w:autoSpaceDE w:val="0"/>
              <w:snapToGrid w:val="0"/>
              <w:spacing w:line="156" w:lineRule="auto"/>
              <w:ind w:firstLine="0"/>
              <w:jc w:val="center"/>
              <w:textAlignment w:val="baseline"/>
              <w:rPr>
                <w:rFonts w:eastAsia="Times New Roman" w:cs="Times New Roman"/>
                <w:i/>
                <w:sz w:val="26"/>
                <w:szCs w:val="26"/>
                <w:lang w:val="uk-UA" w:eastAsia="zh-CN"/>
              </w:rPr>
            </w:pPr>
          </w:p>
          <w:p w14:paraId="71F4937E" w14:textId="77777777" w:rsidR="00C04207" w:rsidRPr="00C04207" w:rsidRDefault="00C04207" w:rsidP="00C04207">
            <w:pPr>
              <w:widowControl w:val="0"/>
              <w:overflowPunct w:val="0"/>
              <w:autoSpaceDE w:val="0"/>
              <w:spacing w:line="156" w:lineRule="auto"/>
              <w:ind w:firstLine="0"/>
              <w:jc w:val="center"/>
              <w:textAlignment w:val="baseline"/>
              <w:rPr>
                <w:rFonts w:eastAsia="Times New Roman" w:cs="Times New Roman"/>
                <w:i/>
                <w:sz w:val="24"/>
                <w:szCs w:val="24"/>
                <w:lang w:val="uk-UA" w:eastAsia="zh-CN"/>
              </w:rPr>
            </w:pPr>
            <w:r w:rsidRPr="00C04207">
              <w:rPr>
                <w:rFonts w:eastAsia="Times New Roman" w:cs="Times New Roman"/>
                <w:i/>
                <w:sz w:val="24"/>
                <w:szCs w:val="24"/>
                <w:lang w:val="uk-UA" w:eastAsia="zh-CN"/>
              </w:rPr>
              <w:t>Модуль класифікації типів</w:t>
            </w:r>
          </w:p>
          <w:p w14:paraId="4ECB2C34" w14:textId="77777777" w:rsidR="00C04207" w:rsidRPr="00C04207" w:rsidRDefault="00C04207" w:rsidP="00C04207">
            <w:pPr>
              <w:widowControl w:val="0"/>
              <w:overflowPunct w:val="0"/>
              <w:autoSpaceDE w:val="0"/>
              <w:spacing w:line="156" w:lineRule="auto"/>
              <w:ind w:firstLine="0"/>
              <w:jc w:val="center"/>
              <w:textAlignment w:val="baseline"/>
              <w:rPr>
                <w:rFonts w:eastAsia="Times New Roman" w:cs="Times New Roman"/>
                <w:i/>
                <w:sz w:val="24"/>
                <w:szCs w:val="24"/>
                <w:lang w:val="uk-UA" w:eastAsia="zh-CN"/>
              </w:rPr>
            </w:pPr>
            <w:r w:rsidRPr="00C04207">
              <w:rPr>
                <w:rFonts w:eastAsia="Times New Roman" w:cs="Times New Roman"/>
                <w:i/>
                <w:sz w:val="24"/>
                <w:szCs w:val="24"/>
                <w:lang w:val="uk-UA" w:eastAsia="zh-CN"/>
              </w:rPr>
              <w:t xml:space="preserve">Земної поверхні на основі </w:t>
            </w:r>
          </w:p>
          <w:p w14:paraId="636BA23A" w14:textId="77777777" w:rsidR="00C04207" w:rsidRPr="00C04207" w:rsidRDefault="00C04207" w:rsidP="00C04207">
            <w:pPr>
              <w:widowControl w:val="0"/>
              <w:overflowPunct w:val="0"/>
              <w:autoSpaceDE w:val="0"/>
              <w:spacing w:line="156" w:lineRule="auto"/>
              <w:ind w:firstLine="0"/>
              <w:jc w:val="center"/>
              <w:textAlignment w:val="baseline"/>
              <w:rPr>
                <w:rFonts w:ascii="TimesET" w:eastAsia="Times New Roman" w:hAnsi="TimesET" w:cs="TimesET"/>
                <w:sz w:val="20"/>
                <w:szCs w:val="20"/>
                <w:lang w:val="uk-UA" w:eastAsia="zh-CN"/>
              </w:rPr>
            </w:pPr>
            <w:r w:rsidRPr="00C04207">
              <w:rPr>
                <w:rFonts w:eastAsia="Times New Roman" w:cs="Times New Roman"/>
                <w:i/>
                <w:sz w:val="24"/>
                <w:szCs w:val="24"/>
                <w:lang w:val="uk-UA" w:eastAsia="zh-CN"/>
              </w:rPr>
              <w:t xml:space="preserve">аналізу </w:t>
            </w:r>
            <w:proofErr w:type="spellStart"/>
            <w:r w:rsidRPr="00C04207">
              <w:rPr>
                <w:rFonts w:eastAsia="Times New Roman" w:cs="Times New Roman"/>
                <w:i/>
                <w:sz w:val="24"/>
                <w:szCs w:val="24"/>
                <w:lang w:val="uk-UA" w:eastAsia="zh-CN"/>
              </w:rPr>
              <w:t>аеро</w:t>
            </w:r>
            <w:proofErr w:type="spellEnd"/>
            <w:r w:rsidRPr="00C04207">
              <w:rPr>
                <w:rFonts w:eastAsia="Times New Roman" w:cs="Times New Roman"/>
                <w:i/>
                <w:sz w:val="24"/>
                <w:szCs w:val="24"/>
                <w:lang w:val="uk-UA" w:eastAsia="zh-CN"/>
              </w:rPr>
              <w:t>-космічних знімків</w:t>
            </w:r>
          </w:p>
          <w:p w14:paraId="38691FE2" w14:textId="77777777" w:rsidR="006D21FD" w:rsidRPr="00A84D01" w:rsidRDefault="006D21FD" w:rsidP="004E0C71">
            <w:pPr>
              <w:widowControl w:val="0"/>
              <w:overflowPunct w:val="0"/>
              <w:autoSpaceDE w:val="0"/>
              <w:spacing w:line="240" w:lineRule="auto"/>
              <w:ind w:firstLine="0"/>
              <w:jc w:val="center"/>
              <w:textAlignment w:val="baseline"/>
              <w:rPr>
                <w:rFonts w:ascii="TimesET" w:eastAsia="Times New Roman" w:hAnsi="TimesET" w:cs="TimesET"/>
                <w:sz w:val="24"/>
                <w:szCs w:val="20"/>
                <w:lang w:val="uk-UA" w:eastAsia="zh-CN"/>
              </w:rPr>
            </w:pPr>
            <w:r w:rsidRPr="00E24EC2">
              <w:rPr>
                <w:rFonts w:eastAsia="Times New Roman" w:cs="Times New Roman"/>
                <w:szCs w:val="28"/>
                <w:lang w:val="uk-UA" w:eastAsia="zh-CN"/>
              </w:rPr>
              <w:t>Опис альбому</w:t>
            </w:r>
          </w:p>
        </w:tc>
        <w:tc>
          <w:tcPr>
            <w:tcW w:w="1001" w:type="dxa"/>
            <w:gridSpan w:val="4"/>
            <w:tcBorders>
              <w:top w:val="single" w:sz="12" w:space="0" w:color="000000"/>
              <w:left w:val="single" w:sz="12" w:space="0" w:color="000000"/>
              <w:bottom w:val="single" w:sz="12" w:space="0" w:color="000000"/>
              <w:right w:val="single" w:sz="12" w:space="0" w:color="000000"/>
            </w:tcBorders>
            <w:shd w:val="clear" w:color="auto" w:fill="auto"/>
          </w:tcPr>
          <w:p w14:paraId="33F8F625" w14:textId="77777777" w:rsidR="006D21FD" w:rsidRPr="00163E48" w:rsidRDefault="006D21FD" w:rsidP="004E0C71">
            <w:pPr>
              <w:widowControl w:val="0"/>
              <w:overflowPunct w:val="0"/>
              <w:autoSpaceDE w:val="0"/>
              <w:snapToGrid w:val="0"/>
              <w:spacing w:line="240" w:lineRule="auto"/>
              <w:ind w:firstLine="0"/>
              <w:jc w:val="center"/>
              <w:textAlignment w:val="baseline"/>
              <w:rPr>
                <w:rFonts w:eastAsia="Times New Roman" w:cs="Times New Roman"/>
                <w:sz w:val="18"/>
                <w:szCs w:val="18"/>
                <w:lang w:val="uk-UA" w:eastAsia="zh-CN"/>
              </w:rPr>
            </w:pPr>
            <w:r w:rsidRPr="00163E48">
              <w:rPr>
                <w:rFonts w:eastAsia="Times New Roman" w:cs="Times New Roman"/>
                <w:sz w:val="18"/>
                <w:szCs w:val="18"/>
                <w:lang w:val="uk-UA" w:eastAsia="zh-CN"/>
              </w:rPr>
              <w:t>Літ.</w:t>
            </w:r>
          </w:p>
        </w:tc>
        <w:tc>
          <w:tcPr>
            <w:tcW w:w="799" w:type="dxa"/>
            <w:gridSpan w:val="3"/>
            <w:tcBorders>
              <w:top w:val="single" w:sz="12" w:space="0" w:color="000000"/>
              <w:left w:val="single" w:sz="12" w:space="0" w:color="000000"/>
              <w:bottom w:val="single" w:sz="12" w:space="0" w:color="000000"/>
              <w:right w:val="single" w:sz="12" w:space="0" w:color="000000"/>
            </w:tcBorders>
            <w:shd w:val="clear" w:color="auto" w:fill="auto"/>
          </w:tcPr>
          <w:p w14:paraId="7107C97F" w14:textId="77777777" w:rsidR="006D21FD" w:rsidRPr="00163E48" w:rsidRDefault="006D21FD" w:rsidP="004E0C71">
            <w:pPr>
              <w:widowControl w:val="0"/>
              <w:overflowPunct w:val="0"/>
              <w:autoSpaceDE w:val="0"/>
              <w:snapToGrid w:val="0"/>
              <w:spacing w:line="240" w:lineRule="auto"/>
              <w:ind w:firstLine="0"/>
              <w:jc w:val="center"/>
              <w:textAlignment w:val="baseline"/>
              <w:rPr>
                <w:rFonts w:eastAsia="Times New Roman" w:cs="Times New Roman"/>
                <w:sz w:val="18"/>
                <w:szCs w:val="18"/>
                <w:lang w:val="uk-UA" w:eastAsia="zh-CN"/>
              </w:rPr>
            </w:pPr>
            <w:r w:rsidRPr="00163E48">
              <w:rPr>
                <w:rFonts w:eastAsia="Times New Roman" w:cs="Times New Roman"/>
                <w:sz w:val="18"/>
                <w:szCs w:val="18"/>
                <w:lang w:val="uk-UA" w:eastAsia="zh-CN"/>
              </w:rPr>
              <w:t>Аркуш</w:t>
            </w:r>
          </w:p>
        </w:tc>
        <w:tc>
          <w:tcPr>
            <w:tcW w:w="1475" w:type="dxa"/>
            <w:tcBorders>
              <w:top w:val="single" w:sz="12" w:space="0" w:color="000000"/>
              <w:left w:val="single" w:sz="12" w:space="0" w:color="000000"/>
              <w:bottom w:val="single" w:sz="12" w:space="0" w:color="000000"/>
              <w:right w:val="single" w:sz="12" w:space="0" w:color="000000"/>
            </w:tcBorders>
            <w:shd w:val="clear" w:color="auto" w:fill="auto"/>
          </w:tcPr>
          <w:p w14:paraId="52CA0818" w14:textId="77777777" w:rsidR="006D21FD" w:rsidRPr="00163E48" w:rsidRDefault="006D21FD" w:rsidP="004E0C71">
            <w:pPr>
              <w:widowControl w:val="0"/>
              <w:tabs>
                <w:tab w:val="left" w:pos="512"/>
              </w:tabs>
              <w:overflowPunct w:val="0"/>
              <w:autoSpaceDE w:val="0"/>
              <w:snapToGrid w:val="0"/>
              <w:spacing w:line="240" w:lineRule="auto"/>
              <w:ind w:firstLine="0"/>
              <w:jc w:val="center"/>
              <w:textAlignment w:val="baseline"/>
              <w:rPr>
                <w:rFonts w:eastAsia="Times New Roman" w:cs="Times New Roman"/>
                <w:sz w:val="18"/>
                <w:szCs w:val="18"/>
                <w:lang w:val="uk-UA" w:eastAsia="zh-CN"/>
              </w:rPr>
            </w:pPr>
            <w:r w:rsidRPr="00163E48">
              <w:rPr>
                <w:rFonts w:eastAsia="Times New Roman" w:cs="Times New Roman"/>
                <w:sz w:val="18"/>
                <w:szCs w:val="18"/>
                <w:lang w:val="uk-UA" w:eastAsia="zh-CN"/>
              </w:rPr>
              <w:t>Аркушів</w:t>
            </w:r>
          </w:p>
        </w:tc>
      </w:tr>
      <w:tr w:rsidR="000058F0" w:rsidRPr="00E24EC2" w14:paraId="7C8E889D" w14:textId="77777777" w:rsidTr="00FB7DA5">
        <w:tblPrEx>
          <w:tblCellMar>
            <w:left w:w="108" w:type="dxa"/>
            <w:right w:w="108" w:type="dxa"/>
          </w:tblCellMar>
        </w:tblPrEx>
        <w:trPr>
          <w:gridAfter w:val="3"/>
          <w:wAfter w:w="165" w:type="dxa"/>
          <w:trHeight w:val="241"/>
        </w:trPr>
        <w:tc>
          <w:tcPr>
            <w:tcW w:w="1160" w:type="dxa"/>
            <w:gridSpan w:val="2"/>
            <w:tcBorders>
              <w:top w:val="single" w:sz="12" w:space="0" w:color="000000"/>
              <w:left w:val="single" w:sz="12" w:space="0" w:color="000000"/>
              <w:bottom w:val="single" w:sz="12" w:space="0" w:color="000000"/>
              <w:right w:val="single" w:sz="12" w:space="0" w:color="000000"/>
            </w:tcBorders>
            <w:shd w:val="clear" w:color="auto" w:fill="auto"/>
          </w:tcPr>
          <w:p w14:paraId="01FD2CB6" w14:textId="77777777" w:rsidR="000058F0" w:rsidRPr="00163E48" w:rsidRDefault="000058F0" w:rsidP="000058F0">
            <w:pPr>
              <w:widowControl w:val="0"/>
              <w:overflowPunct w:val="0"/>
              <w:autoSpaceDE w:val="0"/>
              <w:spacing w:line="240" w:lineRule="auto"/>
              <w:ind w:firstLine="0"/>
              <w:jc w:val="left"/>
              <w:textAlignment w:val="baseline"/>
              <w:rPr>
                <w:rFonts w:ascii="TimesET" w:eastAsia="Times New Roman" w:hAnsi="TimesET" w:cs="TimesET"/>
                <w:sz w:val="20"/>
                <w:szCs w:val="20"/>
                <w:lang w:val="ru-RU" w:eastAsia="zh-CN"/>
              </w:rPr>
            </w:pPr>
            <w:proofErr w:type="spellStart"/>
            <w:r w:rsidRPr="00163E48">
              <w:rPr>
                <w:rFonts w:eastAsia="Times New Roman" w:cs="Times New Roman"/>
                <w:b/>
                <w:i/>
                <w:sz w:val="20"/>
                <w:szCs w:val="20"/>
                <w:lang w:val="uk-UA" w:eastAsia="zh-CN"/>
              </w:rPr>
              <w:t>Перев</w:t>
            </w:r>
            <w:proofErr w:type="spellEnd"/>
          </w:p>
        </w:tc>
        <w:tc>
          <w:tcPr>
            <w:tcW w:w="1078" w:type="dxa"/>
            <w:tcBorders>
              <w:top w:val="single" w:sz="12" w:space="0" w:color="000000"/>
              <w:left w:val="single" w:sz="12" w:space="0" w:color="000000"/>
              <w:bottom w:val="single" w:sz="12" w:space="0" w:color="000000"/>
              <w:right w:val="single" w:sz="12" w:space="0" w:color="000000"/>
            </w:tcBorders>
            <w:shd w:val="clear" w:color="auto" w:fill="auto"/>
          </w:tcPr>
          <w:p w14:paraId="68A8F1FF" w14:textId="771BC6A7" w:rsidR="000058F0" w:rsidRPr="00E24EC2" w:rsidRDefault="000058F0" w:rsidP="000058F0">
            <w:pPr>
              <w:widowControl w:val="0"/>
              <w:overflowPunct w:val="0"/>
              <w:autoSpaceDE w:val="0"/>
              <w:spacing w:line="240" w:lineRule="auto"/>
              <w:ind w:left="-89" w:right="-89" w:firstLine="0"/>
              <w:jc w:val="left"/>
              <w:textAlignment w:val="baseline"/>
              <w:rPr>
                <w:rFonts w:ascii="TimesET" w:eastAsia="Times New Roman" w:hAnsi="TimesET" w:cs="TimesET"/>
                <w:sz w:val="24"/>
                <w:szCs w:val="20"/>
                <w:lang w:val="ru-RU" w:eastAsia="zh-CN"/>
              </w:rPr>
            </w:pPr>
            <w:proofErr w:type="spellStart"/>
            <w:r>
              <w:rPr>
                <w:rFonts w:eastAsia="Times New Roman" w:cs="Times New Roman"/>
                <w:bCs/>
                <w:iCs/>
                <w:sz w:val="16"/>
                <w:szCs w:val="16"/>
                <w:lang w:val="uk-UA" w:eastAsia="zh-CN"/>
              </w:rPr>
              <w:t>Болдак</w:t>
            </w:r>
            <w:proofErr w:type="spellEnd"/>
            <w:r>
              <w:rPr>
                <w:rFonts w:eastAsia="Times New Roman" w:cs="Times New Roman"/>
                <w:bCs/>
                <w:iCs/>
                <w:sz w:val="16"/>
                <w:szCs w:val="16"/>
                <w:lang w:val="uk-UA" w:eastAsia="zh-CN"/>
              </w:rPr>
              <w:t>. А. О.</w:t>
            </w:r>
          </w:p>
        </w:tc>
        <w:tc>
          <w:tcPr>
            <w:tcW w:w="631" w:type="dxa"/>
            <w:tcBorders>
              <w:top w:val="single" w:sz="12" w:space="0" w:color="000000"/>
              <w:left w:val="single" w:sz="4" w:space="0" w:color="000000"/>
              <w:bottom w:val="single" w:sz="12" w:space="0" w:color="000000"/>
              <w:right w:val="single" w:sz="12" w:space="0" w:color="000000"/>
            </w:tcBorders>
            <w:shd w:val="clear" w:color="auto" w:fill="auto"/>
          </w:tcPr>
          <w:p w14:paraId="3458A01A" w14:textId="77777777" w:rsidR="000058F0" w:rsidRPr="00E24EC2" w:rsidRDefault="000058F0" w:rsidP="000058F0">
            <w:pPr>
              <w:widowControl w:val="0"/>
              <w:overflowPunct w:val="0"/>
              <w:autoSpaceDE w:val="0"/>
              <w:snapToGrid w:val="0"/>
              <w:spacing w:line="240" w:lineRule="auto"/>
              <w:ind w:firstLine="0"/>
              <w:jc w:val="left"/>
              <w:textAlignment w:val="baseline"/>
              <w:rPr>
                <w:rFonts w:eastAsia="Times New Roman" w:cs="Times New Roman"/>
                <w:sz w:val="24"/>
                <w:szCs w:val="20"/>
                <w:lang w:val="uk-UA" w:eastAsia="zh-CN"/>
              </w:rPr>
            </w:pPr>
          </w:p>
        </w:tc>
        <w:tc>
          <w:tcPr>
            <w:tcW w:w="803" w:type="dxa"/>
            <w:tcBorders>
              <w:top w:val="single" w:sz="12" w:space="0" w:color="000000"/>
              <w:left w:val="single" w:sz="4" w:space="0" w:color="000000"/>
              <w:bottom w:val="single" w:sz="12" w:space="0" w:color="000000"/>
              <w:right w:val="single" w:sz="12" w:space="0" w:color="000000"/>
            </w:tcBorders>
            <w:shd w:val="clear" w:color="auto" w:fill="auto"/>
          </w:tcPr>
          <w:p w14:paraId="4702D578" w14:textId="77777777" w:rsidR="000058F0" w:rsidRPr="00E24EC2" w:rsidRDefault="000058F0" w:rsidP="000058F0">
            <w:pPr>
              <w:widowControl w:val="0"/>
              <w:overflowPunct w:val="0"/>
              <w:autoSpaceDE w:val="0"/>
              <w:snapToGrid w:val="0"/>
              <w:spacing w:line="240" w:lineRule="auto"/>
              <w:ind w:left="-108" w:firstLine="108"/>
              <w:jc w:val="left"/>
              <w:textAlignment w:val="baseline"/>
              <w:rPr>
                <w:rFonts w:eastAsia="Times New Roman" w:cs="Times New Roman"/>
                <w:sz w:val="24"/>
                <w:szCs w:val="20"/>
                <w:lang w:val="uk-UA" w:eastAsia="zh-CN"/>
              </w:rPr>
            </w:pPr>
          </w:p>
        </w:tc>
        <w:tc>
          <w:tcPr>
            <w:tcW w:w="2821" w:type="dxa"/>
            <w:vMerge/>
            <w:tcBorders>
              <w:top w:val="single" w:sz="12" w:space="0" w:color="000000"/>
              <w:left w:val="single" w:sz="12" w:space="0" w:color="000000"/>
              <w:bottom w:val="single" w:sz="12" w:space="0" w:color="000000"/>
              <w:right w:val="single" w:sz="12" w:space="0" w:color="000000"/>
            </w:tcBorders>
            <w:shd w:val="clear" w:color="auto" w:fill="auto"/>
          </w:tcPr>
          <w:p w14:paraId="52C43622" w14:textId="77777777" w:rsidR="000058F0" w:rsidRPr="00E24EC2" w:rsidRDefault="000058F0" w:rsidP="000058F0">
            <w:pPr>
              <w:widowControl w:val="0"/>
              <w:overflowPunct w:val="0"/>
              <w:autoSpaceDE w:val="0"/>
              <w:snapToGrid w:val="0"/>
              <w:spacing w:line="240" w:lineRule="auto"/>
              <w:ind w:firstLine="0"/>
              <w:jc w:val="left"/>
              <w:textAlignment w:val="baseline"/>
              <w:rPr>
                <w:rFonts w:eastAsia="Times New Roman" w:cs="Times New Roman"/>
                <w:sz w:val="24"/>
                <w:szCs w:val="20"/>
                <w:lang w:val="uk-UA" w:eastAsia="zh-CN"/>
              </w:rPr>
            </w:pPr>
          </w:p>
        </w:tc>
        <w:tc>
          <w:tcPr>
            <w:tcW w:w="294" w:type="dxa"/>
            <w:tcBorders>
              <w:top w:val="single" w:sz="12" w:space="0" w:color="000000"/>
              <w:left w:val="single" w:sz="12" w:space="0" w:color="000000"/>
              <w:bottom w:val="single" w:sz="12" w:space="0" w:color="000000"/>
              <w:right w:val="single" w:sz="12" w:space="0" w:color="000000"/>
            </w:tcBorders>
            <w:shd w:val="clear" w:color="auto" w:fill="auto"/>
          </w:tcPr>
          <w:p w14:paraId="4C5D9283" w14:textId="77777777" w:rsidR="000058F0" w:rsidRPr="00163E48" w:rsidRDefault="000058F0" w:rsidP="000058F0">
            <w:pPr>
              <w:widowControl w:val="0"/>
              <w:overflowPunct w:val="0"/>
              <w:autoSpaceDE w:val="0"/>
              <w:snapToGrid w:val="0"/>
              <w:spacing w:line="240" w:lineRule="auto"/>
              <w:ind w:firstLine="0"/>
              <w:jc w:val="center"/>
              <w:textAlignment w:val="baseline"/>
              <w:rPr>
                <w:rFonts w:eastAsia="Times New Roman" w:cs="Times New Roman"/>
                <w:sz w:val="20"/>
                <w:szCs w:val="20"/>
                <w:lang w:val="uk-UA" w:eastAsia="zh-CN"/>
              </w:rPr>
            </w:pPr>
          </w:p>
        </w:tc>
        <w:tc>
          <w:tcPr>
            <w:tcW w:w="297" w:type="dxa"/>
            <w:gridSpan w:val="2"/>
            <w:tcBorders>
              <w:top w:val="single" w:sz="12" w:space="0" w:color="000000"/>
              <w:left w:val="single" w:sz="12" w:space="0" w:color="000000"/>
              <w:bottom w:val="single" w:sz="12" w:space="0" w:color="000000"/>
              <w:right w:val="single" w:sz="12" w:space="0" w:color="000000"/>
            </w:tcBorders>
            <w:shd w:val="clear" w:color="auto" w:fill="auto"/>
          </w:tcPr>
          <w:p w14:paraId="3CCA9577" w14:textId="77777777" w:rsidR="000058F0" w:rsidRPr="00163E48" w:rsidRDefault="000058F0" w:rsidP="000058F0">
            <w:pPr>
              <w:widowControl w:val="0"/>
              <w:overflowPunct w:val="0"/>
              <w:autoSpaceDE w:val="0"/>
              <w:snapToGrid w:val="0"/>
              <w:spacing w:line="240" w:lineRule="auto"/>
              <w:ind w:firstLine="0"/>
              <w:jc w:val="center"/>
              <w:textAlignment w:val="baseline"/>
              <w:rPr>
                <w:rFonts w:eastAsia="Times New Roman" w:cs="Times New Roman"/>
                <w:sz w:val="20"/>
                <w:szCs w:val="20"/>
                <w:lang w:val="uk-UA" w:eastAsia="zh-CN"/>
              </w:rPr>
            </w:pPr>
          </w:p>
        </w:tc>
        <w:tc>
          <w:tcPr>
            <w:tcW w:w="410" w:type="dxa"/>
            <w:tcBorders>
              <w:top w:val="single" w:sz="12" w:space="0" w:color="000000"/>
              <w:left w:val="single" w:sz="12" w:space="0" w:color="000000"/>
              <w:bottom w:val="single" w:sz="12" w:space="0" w:color="000000"/>
              <w:right w:val="single" w:sz="12" w:space="0" w:color="000000"/>
            </w:tcBorders>
            <w:shd w:val="clear" w:color="auto" w:fill="auto"/>
          </w:tcPr>
          <w:p w14:paraId="42D4C2F5" w14:textId="77777777" w:rsidR="000058F0" w:rsidRPr="00163E48" w:rsidRDefault="000058F0" w:rsidP="000058F0">
            <w:pPr>
              <w:widowControl w:val="0"/>
              <w:overflowPunct w:val="0"/>
              <w:autoSpaceDE w:val="0"/>
              <w:snapToGrid w:val="0"/>
              <w:spacing w:line="240" w:lineRule="auto"/>
              <w:ind w:firstLine="0"/>
              <w:jc w:val="center"/>
              <w:textAlignment w:val="baseline"/>
              <w:rPr>
                <w:rFonts w:eastAsia="Times New Roman" w:cs="Times New Roman"/>
                <w:sz w:val="20"/>
                <w:szCs w:val="20"/>
                <w:lang w:val="uk-UA" w:eastAsia="zh-CN"/>
              </w:rPr>
            </w:pPr>
          </w:p>
        </w:tc>
        <w:tc>
          <w:tcPr>
            <w:tcW w:w="799" w:type="dxa"/>
            <w:gridSpan w:val="3"/>
            <w:tcBorders>
              <w:top w:val="single" w:sz="12" w:space="0" w:color="000000"/>
              <w:left w:val="single" w:sz="12" w:space="0" w:color="000000"/>
              <w:bottom w:val="single" w:sz="12" w:space="0" w:color="000000"/>
              <w:right w:val="single" w:sz="12" w:space="0" w:color="000000"/>
            </w:tcBorders>
            <w:shd w:val="clear" w:color="auto" w:fill="auto"/>
          </w:tcPr>
          <w:p w14:paraId="77480AD7" w14:textId="5057166B" w:rsidR="000058F0" w:rsidRPr="00163E48" w:rsidRDefault="000058F0" w:rsidP="000058F0">
            <w:pPr>
              <w:widowControl w:val="0"/>
              <w:overflowPunct w:val="0"/>
              <w:autoSpaceDE w:val="0"/>
              <w:snapToGrid w:val="0"/>
              <w:spacing w:line="240" w:lineRule="auto"/>
              <w:ind w:firstLine="0"/>
              <w:jc w:val="center"/>
              <w:textAlignment w:val="baseline"/>
              <w:rPr>
                <w:rFonts w:eastAsia="Times New Roman" w:cs="Times New Roman"/>
                <w:sz w:val="20"/>
                <w:szCs w:val="20"/>
                <w:lang w:val="uk-UA" w:eastAsia="zh-CN"/>
              </w:rPr>
            </w:pPr>
            <w:r>
              <w:rPr>
                <w:rFonts w:eastAsia="Times New Roman" w:cs="Times New Roman"/>
                <w:sz w:val="20"/>
                <w:szCs w:val="20"/>
                <w:lang w:val="uk-UA" w:eastAsia="zh-CN"/>
              </w:rPr>
              <w:t>2</w:t>
            </w:r>
          </w:p>
        </w:tc>
        <w:tc>
          <w:tcPr>
            <w:tcW w:w="1475" w:type="dxa"/>
            <w:tcBorders>
              <w:top w:val="single" w:sz="12" w:space="0" w:color="000000"/>
              <w:left w:val="single" w:sz="12" w:space="0" w:color="000000"/>
              <w:bottom w:val="single" w:sz="12" w:space="0" w:color="000000"/>
              <w:right w:val="single" w:sz="12" w:space="0" w:color="000000"/>
            </w:tcBorders>
            <w:shd w:val="clear" w:color="auto" w:fill="auto"/>
          </w:tcPr>
          <w:p w14:paraId="21D4D225" w14:textId="0A62BA2D" w:rsidR="000058F0" w:rsidRPr="00163E48" w:rsidRDefault="000058F0" w:rsidP="000058F0">
            <w:pPr>
              <w:widowControl w:val="0"/>
              <w:overflowPunct w:val="0"/>
              <w:autoSpaceDE w:val="0"/>
              <w:snapToGrid w:val="0"/>
              <w:spacing w:line="240" w:lineRule="auto"/>
              <w:ind w:firstLine="0"/>
              <w:jc w:val="center"/>
              <w:textAlignment w:val="baseline"/>
              <w:rPr>
                <w:rFonts w:eastAsia="Times New Roman" w:cs="Times New Roman"/>
                <w:sz w:val="20"/>
                <w:szCs w:val="20"/>
                <w:lang w:val="uk-UA" w:eastAsia="zh-CN"/>
              </w:rPr>
            </w:pPr>
            <w:r>
              <w:rPr>
                <w:rFonts w:eastAsia="Times New Roman" w:cs="Times New Roman"/>
                <w:sz w:val="20"/>
                <w:szCs w:val="20"/>
                <w:lang w:val="uk-UA" w:eastAsia="zh-CN"/>
              </w:rPr>
              <w:t>2</w:t>
            </w:r>
          </w:p>
        </w:tc>
      </w:tr>
      <w:tr w:rsidR="000058F0" w:rsidRPr="00E24EC2" w14:paraId="3C3AEF93" w14:textId="77777777" w:rsidTr="00FB7DA5">
        <w:tblPrEx>
          <w:tblCellMar>
            <w:left w:w="108" w:type="dxa"/>
            <w:right w:w="108" w:type="dxa"/>
          </w:tblCellMar>
        </w:tblPrEx>
        <w:trPr>
          <w:gridAfter w:val="3"/>
          <w:wAfter w:w="165" w:type="dxa"/>
          <w:trHeight w:val="332"/>
        </w:trPr>
        <w:tc>
          <w:tcPr>
            <w:tcW w:w="1160" w:type="dxa"/>
            <w:gridSpan w:val="2"/>
            <w:tcBorders>
              <w:top w:val="single" w:sz="12" w:space="0" w:color="000000"/>
              <w:left w:val="single" w:sz="12" w:space="0" w:color="000000"/>
              <w:bottom w:val="single" w:sz="12" w:space="0" w:color="000000"/>
              <w:right w:val="single" w:sz="12" w:space="0" w:color="000000"/>
            </w:tcBorders>
            <w:shd w:val="clear" w:color="auto" w:fill="auto"/>
          </w:tcPr>
          <w:p w14:paraId="031BF190" w14:textId="77777777" w:rsidR="000058F0" w:rsidRPr="00E24EC2" w:rsidRDefault="000058F0" w:rsidP="000058F0">
            <w:pPr>
              <w:widowControl w:val="0"/>
              <w:overflowPunct w:val="0"/>
              <w:autoSpaceDE w:val="0"/>
              <w:snapToGrid w:val="0"/>
              <w:spacing w:line="240" w:lineRule="auto"/>
              <w:ind w:firstLine="0"/>
              <w:jc w:val="left"/>
              <w:textAlignment w:val="baseline"/>
              <w:rPr>
                <w:rFonts w:eastAsia="Times New Roman" w:cs="Times New Roman"/>
                <w:sz w:val="24"/>
                <w:szCs w:val="20"/>
                <w:lang w:val="uk-UA" w:eastAsia="zh-CN"/>
              </w:rPr>
            </w:pPr>
          </w:p>
        </w:tc>
        <w:tc>
          <w:tcPr>
            <w:tcW w:w="1078" w:type="dxa"/>
            <w:tcBorders>
              <w:top w:val="single" w:sz="12" w:space="0" w:color="000000"/>
              <w:left w:val="single" w:sz="12" w:space="0" w:color="000000"/>
              <w:bottom w:val="single" w:sz="12" w:space="0" w:color="000000"/>
              <w:right w:val="single" w:sz="12" w:space="0" w:color="000000"/>
            </w:tcBorders>
            <w:shd w:val="clear" w:color="auto" w:fill="auto"/>
          </w:tcPr>
          <w:p w14:paraId="620EE4F9" w14:textId="77777777" w:rsidR="000058F0" w:rsidRPr="00E24EC2" w:rsidRDefault="000058F0" w:rsidP="000058F0">
            <w:pPr>
              <w:widowControl w:val="0"/>
              <w:overflowPunct w:val="0"/>
              <w:autoSpaceDE w:val="0"/>
              <w:snapToGrid w:val="0"/>
              <w:spacing w:line="240" w:lineRule="auto"/>
              <w:ind w:firstLine="0"/>
              <w:jc w:val="left"/>
              <w:textAlignment w:val="baseline"/>
              <w:rPr>
                <w:rFonts w:eastAsia="Times New Roman" w:cs="Times New Roman"/>
                <w:sz w:val="16"/>
                <w:szCs w:val="16"/>
                <w:lang w:val="uk-UA" w:eastAsia="zh-CN"/>
              </w:rPr>
            </w:pPr>
          </w:p>
        </w:tc>
        <w:tc>
          <w:tcPr>
            <w:tcW w:w="631" w:type="dxa"/>
            <w:tcBorders>
              <w:top w:val="single" w:sz="12" w:space="0" w:color="000000"/>
              <w:left w:val="single" w:sz="4" w:space="0" w:color="000000"/>
              <w:bottom w:val="single" w:sz="12" w:space="0" w:color="000000"/>
              <w:right w:val="single" w:sz="12" w:space="0" w:color="000000"/>
            </w:tcBorders>
            <w:shd w:val="clear" w:color="auto" w:fill="auto"/>
          </w:tcPr>
          <w:p w14:paraId="7072FF1F" w14:textId="77777777" w:rsidR="000058F0" w:rsidRPr="00E24EC2" w:rsidRDefault="000058F0" w:rsidP="000058F0">
            <w:pPr>
              <w:widowControl w:val="0"/>
              <w:overflowPunct w:val="0"/>
              <w:autoSpaceDE w:val="0"/>
              <w:snapToGrid w:val="0"/>
              <w:spacing w:line="240" w:lineRule="auto"/>
              <w:ind w:firstLine="0"/>
              <w:jc w:val="left"/>
              <w:textAlignment w:val="baseline"/>
              <w:rPr>
                <w:rFonts w:eastAsia="Times New Roman" w:cs="Times New Roman"/>
                <w:sz w:val="16"/>
                <w:szCs w:val="16"/>
                <w:lang w:val="uk-UA" w:eastAsia="zh-CN"/>
              </w:rPr>
            </w:pPr>
          </w:p>
        </w:tc>
        <w:tc>
          <w:tcPr>
            <w:tcW w:w="803" w:type="dxa"/>
            <w:tcBorders>
              <w:top w:val="single" w:sz="12" w:space="0" w:color="000000"/>
              <w:left w:val="single" w:sz="4" w:space="0" w:color="000000"/>
              <w:bottom w:val="single" w:sz="12" w:space="0" w:color="000000"/>
              <w:right w:val="single" w:sz="12" w:space="0" w:color="000000"/>
            </w:tcBorders>
            <w:shd w:val="clear" w:color="auto" w:fill="auto"/>
          </w:tcPr>
          <w:p w14:paraId="06B230DE" w14:textId="77777777" w:rsidR="000058F0" w:rsidRPr="00E24EC2" w:rsidRDefault="000058F0" w:rsidP="000058F0">
            <w:pPr>
              <w:widowControl w:val="0"/>
              <w:overflowPunct w:val="0"/>
              <w:autoSpaceDE w:val="0"/>
              <w:snapToGrid w:val="0"/>
              <w:spacing w:line="240" w:lineRule="auto"/>
              <w:ind w:left="-108" w:firstLine="108"/>
              <w:jc w:val="left"/>
              <w:textAlignment w:val="baseline"/>
              <w:rPr>
                <w:rFonts w:eastAsia="Times New Roman" w:cs="Times New Roman"/>
                <w:sz w:val="16"/>
                <w:szCs w:val="16"/>
                <w:lang w:val="uk-UA" w:eastAsia="zh-CN"/>
              </w:rPr>
            </w:pPr>
          </w:p>
        </w:tc>
        <w:tc>
          <w:tcPr>
            <w:tcW w:w="2821" w:type="dxa"/>
            <w:vMerge/>
            <w:tcBorders>
              <w:top w:val="single" w:sz="12" w:space="0" w:color="000000"/>
              <w:left w:val="single" w:sz="12" w:space="0" w:color="000000"/>
              <w:bottom w:val="single" w:sz="12" w:space="0" w:color="000000"/>
              <w:right w:val="single" w:sz="12" w:space="0" w:color="000000"/>
            </w:tcBorders>
            <w:shd w:val="clear" w:color="auto" w:fill="auto"/>
          </w:tcPr>
          <w:p w14:paraId="7D0957A3" w14:textId="77777777" w:rsidR="000058F0" w:rsidRPr="00E24EC2" w:rsidRDefault="000058F0" w:rsidP="000058F0">
            <w:pPr>
              <w:widowControl w:val="0"/>
              <w:overflowPunct w:val="0"/>
              <w:autoSpaceDE w:val="0"/>
              <w:snapToGrid w:val="0"/>
              <w:spacing w:line="240" w:lineRule="auto"/>
              <w:ind w:firstLine="0"/>
              <w:jc w:val="left"/>
              <w:textAlignment w:val="baseline"/>
              <w:rPr>
                <w:rFonts w:eastAsia="Times New Roman" w:cs="Times New Roman"/>
                <w:sz w:val="16"/>
                <w:szCs w:val="16"/>
                <w:lang w:val="uk-UA" w:eastAsia="zh-CN"/>
              </w:rPr>
            </w:pPr>
          </w:p>
        </w:tc>
        <w:tc>
          <w:tcPr>
            <w:tcW w:w="3275" w:type="dxa"/>
            <w:gridSpan w:val="8"/>
            <w:tcBorders>
              <w:top w:val="single" w:sz="12" w:space="0" w:color="000000"/>
              <w:left w:val="single" w:sz="12" w:space="0" w:color="000000"/>
              <w:bottom w:val="single" w:sz="4" w:space="0" w:color="000000"/>
              <w:right w:val="single" w:sz="12" w:space="0" w:color="000000"/>
            </w:tcBorders>
            <w:shd w:val="clear" w:color="auto" w:fill="auto"/>
          </w:tcPr>
          <w:p w14:paraId="6A7401BF" w14:textId="77777777" w:rsidR="000058F0" w:rsidRPr="00E24EC2" w:rsidRDefault="000058F0" w:rsidP="000058F0">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E24EC2">
              <w:rPr>
                <w:rFonts w:eastAsia="Times New Roman" w:cs="Times New Roman"/>
                <w:b/>
                <w:i/>
                <w:szCs w:val="20"/>
                <w:lang w:val="uk-UA" w:eastAsia="zh-CN"/>
              </w:rPr>
              <w:t>НТУУ “КПІ” ФІОТ</w:t>
            </w:r>
          </w:p>
          <w:p w14:paraId="7F73EE33" w14:textId="1F5F066A" w:rsidR="000058F0" w:rsidRPr="00E24EC2" w:rsidRDefault="000058F0" w:rsidP="000058F0">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r>
              <w:rPr>
                <w:rFonts w:eastAsia="Times New Roman" w:cs="Times New Roman"/>
                <w:b/>
                <w:i/>
                <w:szCs w:val="20"/>
                <w:lang w:val="uk-UA" w:eastAsia="zh-CN"/>
              </w:rPr>
              <w:t>І</w:t>
            </w:r>
            <w:r>
              <w:rPr>
                <w:rFonts w:eastAsia="Times New Roman" w:cs="Times New Roman"/>
                <w:b/>
                <w:i/>
                <w:szCs w:val="20"/>
                <w:lang w:val="uk-UA" w:eastAsia="zh-CN"/>
              </w:rPr>
              <w:t>В</w:t>
            </w:r>
            <w:r>
              <w:rPr>
                <w:rFonts w:eastAsia="Times New Roman" w:cs="Times New Roman"/>
                <w:b/>
                <w:i/>
                <w:szCs w:val="20"/>
                <w:lang w:val="uk-UA" w:eastAsia="zh-CN"/>
              </w:rPr>
              <w:t>-</w:t>
            </w:r>
            <w:r>
              <w:rPr>
                <w:rFonts w:eastAsia="Times New Roman" w:cs="Times New Roman"/>
                <w:b/>
                <w:i/>
                <w:szCs w:val="20"/>
                <w:lang w:val="uk-UA" w:eastAsia="zh-CN"/>
              </w:rPr>
              <w:t>92</w:t>
            </w:r>
          </w:p>
          <w:p w14:paraId="1D86175C" w14:textId="77777777" w:rsidR="000058F0" w:rsidRPr="00E24EC2" w:rsidRDefault="000058F0" w:rsidP="000058F0">
            <w:pPr>
              <w:widowControl w:val="0"/>
              <w:overflowPunct w:val="0"/>
              <w:autoSpaceDE w:val="0"/>
              <w:spacing w:line="240" w:lineRule="auto"/>
              <w:ind w:firstLine="0"/>
              <w:jc w:val="left"/>
              <w:textAlignment w:val="baseline"/>
              <w:rPr>
                <w:rFonts w:eastAsia="Times New Roman" w:cs="Times New Roman"/>
                <w:sz w:val="24"/>
                <w:szCs w:val="20"/>
                <w:lang w:val="uk-UA" w:eastAsia="zh-CN"/>
              </w:rPr>
            </w:pPr>
          </w:p>
        </w:tc>
      </w:tr>
    </w:tbl>
    <w:p w14:paraId="1ED1B6BA" w14:textId="2785F413" w:rsidR="006D21FD" w:rsidRDefault="006D21FD">
      <w:pPr>
        <w:spacing w:after="160" w:line="259" w:lineRule="auto"/>
        <w:ind w:firstLine="0"/>
        <w:jc w:val="left"/>
        <w:rPr>
          <w:lang w:val="uk-UA"/>
        </w:rPr>
      </w:pPr>
    </w:p>
    <w:p w14:paraId="22545E55" w14:textId="77777777" w:rsidR="004D6D3C" w:rsidRDefault="004D6D3C" w:rsidP="00246432">
      <w:pPr>
        <w:tabs>
          <w:tab w:val="left" w:pos="1440"/>
        </w:tabs>
        <w:ind w:firstLine="0"/>
        <w:rPr>
          <w:lang w:val="uk-UA"/>
        </w:rPr>
      </w:pPr>
    </w:p>
    <w:p w14:paraId="7E085E24" w14:textId="77777777" w:rsidR="00246432" w:rsidRDefault="00246432" w:rsidP="00246432">
      <w:pPr>
        <w:tabs>
          <w:tab w:val="left" w:pos="720"/>
          <w:tab w:val="left" w:pos="1440"/>
          <w:tab w:val="left" w:pos="1620"/>
        </w:tabs>
        <w:ind w:left="5670"/>
        <w:rPr>
          <w:lang w:val="uk-UA"/>
        </w:rPr>
      </w:pPr>
    </w:p>
    <w:p w14:paraId="2210977F" w14:textId="77777777" w:rsidR="00246432" w:rsidRDefault="00246432" w:rsidP="00246432">
      <w:pPr>
        <w:tabs>
          <w:tab w:val="left" w:pos="720"/>
          <w:tab w:val="left" w:pos="1440"/>
          <w:tab w:val="left" w:pos="1620"/>
        </w:tabs>
        <w:ind w:left="5670"/>
        <w:rPr>
          <w:lang w:val="uk-UA"/>
        </w:rPr>
      </w:pPr>
    </w:p>
    <w:p w14:paraId="7190A5E5" w14:textId="77777777" w:rsidR="00246432" w:rsidRDefault="00246432" w:rsidP="00246432">
      <w:pPr>
        <w:tabs>
          <w:tab w:val="left" w:pos="720"/>
          <w:tab w:val="left" w:pos="1440"/>
          <w:tab w:val="left" w:pos="1620"/>
        </w:tabs>
        <w:ind w:left="5670"/>
        <w:rPr>
          <w:lang w:val="uk-UA"/>
        </w:rPr>
      </w:pPr>
    </w:p>
    <w:p w14:paraId="55393C53" w14:textId="77777777" w:rsidR="00246432" w:rsidRDefault="00246432" w:rsidP="00246432">
      <w:pPr>
        <w:tabs>
          <w:tab w:val="left" w:pos="720"/>
          <w:tab w:val="left" w:pos="1440"/>
          <w:tab w:val="left" w:pos="1620"/>
        </w:tabs>
        <w:ind w:left="5670"/>
        <w:rPr>
          <w:lang w:val="uk-UA"/>
        </w:rPr>
      </w:pPr>
    </w:p>
    <w:p w14:paraId="0FCC18FE" w14:textId="77777777" w:rsidR="00246432" w:rsidRDefault="00246432" w:rsidP="00246432">
      <w:pPr>
        <w:tabs>
          <w:tab w:val="left" w:pos="720"/>
          <w:tab w:val="left" w:pos="1440"/>
          <w:tab w:val="left" w:pos="1620"/>
        </w:tabs>
        <w:ind w:left="5670"/>
        <w:rPr>
          <w:lang w:val="uk-UA"/>
        </w:rPr>
      </w:pPr>
    </w:p>
    <w:p w14:paraId="23E77DC6" w14:textId="77777777" w:rsidR="00246432" w:rsidRDefault="00246432" w:rsidP="00246432">
      <w:pPr>
        <w:tabs>
          <w:tab w:val="left" w:pos="720"/>
          <w:tab w:val="left" w:pos="1440"/>
          <w:tab w:val="left" w:pos="1620"/>
        </w:tabs>
        <w:ind w:left="5670"/>
        <w:rPr>
          <w:lang w:val="uk-UA"/>
        </w:rPr>
      </w:pPr>
    </w:p>
    <w:p w14:paraId="02D0E2EF" w14:textId="77777777" w:rsidR="00246432" w:rsidRDefault="00246432" w:rsidP="00246432">
      <w:pPr>
        <w:tabs>
          <w:tab w:val="left" w:pos="720"/>
          <w:tab w:val="left" w:pos="1440"/>
          <w:tab w:val="left" w:pos="1620"/>
        </w:tabs>
        <w:ind w:left="5670"/>
        <w:rPr>
          <w:lang w:val="uk-UA"/>
        </w:rPr>
      </w:pPr>
    </w:p>
    <w:p w14:paraId="229EA1AD" w14:textId="77777777" w:rsidR="00246432" w:rsidRDefault="00246432" w:rsidP="00246432">
      <w:pPr>
        <w:tabs>
          <w:tab w:val="left" w:pos="720"/>
          <w:tab w:val="left" w:pos="1440"/>
          <w:tab w:val="left" w:pos="1620"/>
        </w:tabs>
        <w:ind w:left="5670"/>
        <w:rPr>
          <w:lang w:val="uk-UA"/>
        </w:rPr>
      </w:pPr>
    </w:p>
    <w:p w14:paraId="058C3406" w14:textId="77777777" w:rsidR="00F47216" w:rsidRDefault="00F47216" w:rsidP="00246432">
      <w:pPr>
        <w:tabs>
          <w:tab w:val="right" w:leader="underscore" w:pos="8903"/>
        </w:tabs>
        <w:ind w:firstLine="0"/>
        <w:rPr>
          <w:b/>
          <w:caps/>
          <w:sz w:val="36"/>
          <w:szCs w:val="36"/>
          <w:lang w:val="uk-UA"/>
        </w:rPr>
      </w:pPr>
    </w:p>
    <w:p w14:paraId="6EB479E8" w14:textId="065D962F" w:rsidR="00F47216" w:rsidRPr="00960C72" w:rsidRDefault="00F47216" w:rsidP="00F47216">
      <w:pPr>
        <w:tabs>
          <w:tab w:val="right" w:leader="underscore" w:pos="8903"/>
        </w:tabs>
        <w:ind w:firstLine="0"/>
        <w:jc w:val="center"/>
        <w:rPr>
          <w:b/>
          <w:caps/>
          <w:sz w:val="36"/>
          <w:szCs w:val="36"/>
          <w:lang w:val="ru-RU"/>
        </w:rPr>
      </w:pPr>
      <w:r w:rsidRPr="00AC5BFC">
        <w:rPr>
          <w:b/>
          <w:caps/>
          <w:sz w:val="36"/>
          <w:szCs w:val="36"/>
          <w:lang w:val="uk-UA"/>
        </w:rPr>
        <w:t>Технічне завдання</w:t>
      </w:r>
      <w:r w:rsidRPr="00960C72">
        <w:rPr>
          <w:b/>
          <w:caps/>
          <w:sz w:val="36"/>
          <w:szCs w:val="36"/>
          <w:lang w:val="ru-RU"/>
        </w:rPr>
        <w:br/>
        <w:t>до дипломного про</w:t>
      </w:r>
      <w:r w:rsidR="00F10331">
        <w:rPr>
          <w:b/>
          <w:caps/>
          <w:sz w:val="36"/>
          <w:szCs w:val="36"/>
          <w:lang w:val="ru-RU"/>
        </w:rPr>
        <w:t>Є</w:t>
      </w:r>
      <w:r w:rsidRPr="00960C72">
        <w:rPr>
          <w:b/>
          <w:caps/>
          <w:sz w:val="36"/>
          <w:szCs w:val="36"/>
          <w:lang w:val="ru-RU"/>
        </w:rPr>
        <w:t>кту</w:t>
      </w:r>
    </w:p>
    <w:p w14:paraId="1CB5AE2C" w14:textId="52666290" w:rsidR="00F47216" w:rsidRPr="005452AE" w:rsidRDefault="00F47216" w:rsidP="00F47216">
      <w:pPr>
        <w:ind w:firstLine="0"/>
        <w:jc w:val="center"/>
        <w:rPr>
          <w:rFonts w:cs="Times New Roman"/>
          <w:lang w:val="uk-UA"/>
        </w:rPr>
      </w:pPr>
      <w:r w:rsidRPr="005452AE">
        <w:rPr>
          <w:rFonts w:cs="Times New Roman"/>
          <w:lang w:val="uk-UA"/>
        </w:rPr>
        <w:t>на тему: «</w:t>
      </w:r>
      <w:r w:rsidR="000058F0" w:rsidRPr="000058F0">
        <w:rPr>
          <w:rFonts w:eastAsia="Calibri"/>
          <w:bCs/>
          <w:i/>
          <w:color w:val="000000"/>
          <w:spacing w:val="1"/>
          <w:u w:val="single"/>
          <w:lang w:val="uk-UA"/>
        </w:rPr>
        <w:t xml:space="preserve">Модуль класифікації типів земної поверхні на основі аналізу </w:t>
      </w:r>
      <w:proofErr w:type="spellStart"/>
      <w:r w:rsidR="000058F0" w:rsidRPr="000058F0">
        <w:rPr>
          <w:rFonts w:eastAsia="Calibri"/>
          <w:bCs/>
          <w:i/>
          <w:color w:val="000000"/>
          <w:spacing w:val="1"/>
          <w:u w:val="single"/>
          <w:lang w:val="uk-UA"/>
        </w:rPr>
        <w:t>аеро</w:t>
      </w:r>
      <w:proofErr w:type="spellEnd"/>
      <w:r w:rsidR="000058F0" w:rsidRPr="000058F0">
        <w:rPr>
          <w:rFonts w:eastAsia="Calibri"/>
          <w:bCs/>
          <w:i/>
          <w:color w:val="000000"/>
          <w:spacing w:val="1"/>
          <w:u w:val="single"/>
          <w:lang w:val="uk-UA"/>
        </w:rPr>
        <w:t>-космічних знімків</w:t>
      </w:r>
      <w:r w:rsidRPr="005452AE">
        <w:rPr>
          <w:rFonts w:cs="Times New Roman"/>
          <w:lang w:val="uk-UA"/>
        </w:rPr>
        <w:t>»</w:t>
      </w:r>
    </w:p>
    <w:p w14:paraId="00E78F40" w14:textId="77777777" w:rsidR="00F47216" w:rsidRPr="00462140" w:rsidRDefault="00F47216" w:rsidP="00F47216">
      <w:pPr>
        <w:spacing w:before="480"/>
        <w:jc w:val="center"/>
        <w:rPr>
          <w:lang w:val="ru-RU"/>
        </w:rPr>
      </w:pPr>
    </w:p>
    <w:p w14:paraId="4E6F45BE" w14:textId="77777777" w:rsidR="00F47216" w:rsidRPr="00462140" w:rsidRDefault="00F47216" w:rsidP="00F47216">
      <w:pPr>
        <w:spacing w:before="480"/>
        <w:jc w:val="center"/>
        <w:rPr>
          <w:lang w:val="ru-RU"/>
        </w:rPr>
      </w:pPr>
    </w:p>
    <w:p w14:paraId="1DD36C68" w14:textId="77777777" w:rsidR="00F47216" w:rsidRPr="00462140" w:rsidRDefault="00F47216" w:rsidP="00F47216">
      <w:pPr>
        <w:spacing w:before="480"/>
        <w:jc w:val="center"/>
        <w:rPr>
          <w:lang w:val="ru-RU"/>
        </w:rPr>
      </w:pPr>
    </w:p>
    <w:p w14:paraId="52F2A3AD" w14:textId="77777777" w:rsidR="00F47216" w:rsidRPr="00462140" w:rsidRDefault="00F47216" w:rsidP="00F47216">
      <w:pPr>
        <w:spacing w:before="480"/>
        <w:jc w:val="center"/>
        <w:rPr>
          <w:lang w:val="ru-RU"/>
        </w:rPr>
      </w:pPr>
    </w:p>
    <w:p w14:paraId="417E1224" w14:textId="77777777" w:rsidR="00F47216" w:rsidRPr="00462140" w:rsidRDefault="00F47216" w:rsidP="00F47216">
      <w:pPr>
        <w:spacing w:before="480"/>
        <w:jc w:val="center"/>
        <w:rPr>
          <w:lang w:val="ru-RU"/>
        </w:rPr>
      </w:pPr>
    </w:p>
    <w:p w14:paraId="1C8AD74E" w14:textId="77777777" w:rsidR="00F47216" w:rsidRPr="00462140" w:rsidRDefault="00F47216" w:rsidP="00F47216">
      <w:pPr>
        <w:spacing w:before="480"/>
        <w:ind w:firstLine="0"/>
        <w:rPr>
          <w:lang w:val="ru-RU"/>
        </w:rPr>
      </w:pPr>
    </w:p>
    <w:p w14:paraId="15729837" w14:textId="7D5D0708" w:rsidR="00F47216" w:rsidRPr="0063419D" w:rsidRDefault="00F47216" w:rsidP="00F47216">
      <w:pPr>
        <w:spacing w:before="480"/>
        <w:ind w:firstLine="0"/>
        <w:jc w:val="center"/>
        <w:rPr>
          <w:lang w:val="uk-UA"/>
        </w:rPr>
        <w:sectPr w:rsidR="00F47216" w:rsidRPr="0063419D" w:rsidSect="00BB0C99">
          <w:headerReference w:type="default" r:id="rId8"/>
          <w:headerReference w:type="first" r:id="rId9"/>
          <w:pgSz w:w="11906" w:h="16838"/>
          <w:pgMar w:top="1134" w:right="851" w:bottom="1134" w:left="1701" w:header="709" w:footer="709" w:gutter="0"/>
          <w:cols w:space="708"/>
          <w:docGrid w:linePitch="360"/>
        </w:sectPr>
      </w:pPr>
      <w:proofErr w:type="spellStart"/>
      <w:r w:rsidRPr="00462140">
        <w:rPr>
          <w:lang w:val="ru-RU"/>
        </w:rPr>
        <w:t>Київ</w:t>
      </w:r>
      <w:proofErr w:type="spellEnd"/>
      <w:r w:rsidRPr="00462140">
        <w:rPr>
          <w:lang w:val="ru-RU"/>
        </w:rPr>
        <w:t xml:space="preserve"> – 20</w:t>
      </w:r>
      <w:r>
        <w:rPr>
          <w:lang w:val="uk-UA"/>
        </w:rPr>
        <w:t>2</w:t>
      </w:r>
      <w:r w:rsidR="000058F0">
        <w:rPr>
          <w:lang w:val="uk-UA"/>
        </w:rPr>
        <w:t>3</w:t>
      </w:r>
    </w:p>
    <w:p w14:paraId="79338F5F" w14:textId="73BDAA69" w:rsidR="00AD5BB7" w:rsidRPr="00AD5BB7" w:rsidRDefault="00AD5BB7" w:rsidP="00AD5BB7">
      <w:pPr>
        <w:pStyle w:val="CText"/>
        <w:jc w:val="center"/>
        <w:rPr>
          <w:b/>
          <w:sz w:val="36"/>
          <w:szCs w:val="36"/>
          <w:lang w:eastAsia="uk-UA"/>
        </w:rPr>
      </w:pPr>
      <w:r w:rsidRPr="00AD5BB7">
        <w:rPr>
          <w:b/>
          <w:sz w:val="36"/>
          <w:szCs w:val="36"/>
          <w:lang w:eastAsia="uk-UA"/>
        </w:rPr>
        <w:lastRenderedPageBreak/>
        <w:t>ЗМІСТ</w:t>
      </w:r>
    </w:p>
    <w:p w14:paraId="061CA1E4" w14:textId="77777777" w:rsidR="00E34F2C" w:rsidRPr="00E34F2C" w:rsidRDefault="00AD5BB7">
      <w:pPr>
        <w:pStyle w:val="12"/>
        <w:rPr>
          <w:rFonts w:asciiTheme="minorHAnsi" w:eastAsiaTheme="minorEastAsia" w:hAnsiTheme="minorHAnsi" w:cstheme="minorBidi"/>
          <w:caps w:val="0"/>
          <w:noProof/>
          <w:sz w:val="22"/>
          <w:szCs w:val="22"/>
          <w:lang w:val="ru-RU" w:eastAsia="ru-RU"/>
        </w:rPr>
      </w:pPr>
      <w:r w:rsidRPr="00E34F2C">
        <w:rPr>
          <w:lang w:val="ru-RU" w:eastAsia="uk-UA"/>
        </w:rPr>
        <w:fldChar w:fldCharType="begin"/>
      </w:r>
      <w:r w:rsidRPr="00E34F2C">
        <w:rPr>
          <w:lang w:val="ru-RU" w:eastAsia="uk-UA"/>
        </w:rPr>
        <w:instrText xml:space="preserve"> TOC \f </w:instrText>
      </w:r>
      <w:r w:rsidRPr="00E34F2C">
        <w:rPr>
          <w:lang w:val="en-US" w:eastAsia="uk-UA"/>
        </w:rPr>
        <w:instrText>x</w:instrText>
      </w:r>
      <w:r w:rsidRPr="00E34F2C">
        <w:rPr>
          <w:lang w:val="ru-RU" w:eastAsia="uk-UA"/>
        </w:rPr>
        <w:instrText xml:space="preserve">\h \z </w:instrText>
      </w:r>
      <w:r w:rsidRPr="00E34F2C">
        <w:rPr>
          <w:lang w:val="ru-RU" w:eastAsia="uk-UA"/>
        </w:rPr>
        <w:fldChar w:fldCharType="separate"/>
      </w:r>
      <w:hyperlink w:anchor="_Toc72949958" w:history="1">
        <w:r w:rsidR="00E34F2C" w:rsidRPr="00E34F2C">
          <w:rPr>
            <w:rStyle w:val="a8"/>
            <w:bCs/>
            <w:noProof/>
            <w:lang w:val="uk-UA"/>
          </w:rPr>
          <w:t>НАЙМЕНУВАННЯ ТА ОБЛАСТЬ ЗАСТОСУВАННЯ</w:t>
        </w:r>
        <w:r w:rsidR="00E34F2C" w:rsidRPr="00E34F2C">
          <w:rPr>
            <w:noProof/>
            <w:webHidden/>
          </w:rPr>
          <w:tab/>
        </w:r>
        <w:r w:rsidR="00E34F2C" w:rsidRPr="00E34F2C">
          <w:rPr>
            <w:noProof/>
            <w:webHidden/>
          </w:rPr>
          <w:fldChar w:fldCharType="begin"/>
        </w:r>
        <w:r w:rsidR="00E34F2C" w:rsidRPr="00E34F2C">
          <w:rPr>
            <w:noProof/>
            <w:webHidden/>
          </w:rPr>
          <w:instrText xml:space="preserve"> PAGEREF _Toc72949958 \h </w:instrText>
        </w:r>
        <w:r w:rsidR="00E34F2C" w:rsidRPr="00E34F2C">
          <w:rPr>
            <w:noProof/>
            <w:webHidden/>
          </w:rPr>
        </w:r>
        <w:r w:rsidR="00E34F2C" w:rsidRPr="00E34F2C">
          <w:rPr>
            <w:noProof/>
            <w:webHidden/>
          </w:rPr>
          <w:fldChar w:fldCharType="separate"/>
        </w:r>
        <w:r w:rsidR="00F10331">
          <w:rPr>
            <w:noProof/>
            <w:webHidden/>
          </w:rPr>
          <w:t>2</w:t>
        </w:r>
        <w:r w:rsidR="00E34F2C" w:rsidRPr="00E34F2C">
          <w:rPr>
            <w:noProof/>
            <w:webHidden/>
          </w:rPr>
          <w:fldChar w:fldCharType="end"/>
        </w:r>
      </w:hyperlink>
    </w:p>
    <w:p w14:paraId="137B589C" w14:textId="77777777" w:rsidR="00E34F2C" w:rsidRPr="00E34F2C" w:rsidRDefault="00000000">
      <w:pPr>
        <w:pStyle w:val="12"/>
        <w:rPr>
          <w:rFonts w:asciiTheme="minorHAnsi" w:eastAsiaTheme="minorEastAsia" w:hAnsiTheme="minorHAnsi" w:cstheme="minorBidi"/>
          <w:caps w:val="0"/>
          <w:noProof/>
          <w:sz w:val="22"/>
          <w:szCs w:val="22"/>
          <w:lang w:val="ru-RU" w:eastAsia="ru-RU"/>
        </w:rPr>
      </w:pPr>
      <w:hyperlink w:anchor="_Toc72949959" w:history="1">
        <w:r w:rsidR="00E34F2C" w:rsidRPr="00E34F2C">
          <w:rPr>
            <w:rStyle w:val="a8"/>
            <w:bCs/>
            <w:noProof/>
            <w:lang w:val="uk-UA"/>
          </w:rPr>
          <w:t>ПІДСТАВИ ДЛЯ РОЗРОБКИ</w:t>
        </w:r>
        <w:r w:rsidR="00E34F2C" w:rsidRPr="00E34F2C">
          <w:rPr>
            <w:noProof/>
            <w:webHidden/>
          </w:rPr>
          <w:tab/>
        </w:r>
        <w:r w:rsidR="00E34F2C" w:rsidRPr="00E34F2C">
          <w:rPr>
            <w:noProof/>
            <w:webHidden/>
          </w:rPr>
          <w:fldChar w:fldCharType="begin"/>
        </w:r>
        <w:r w:rsidR="00E34F2C" w:rsidRPr="00E34F2C">
          <w:rPr>
            <w:noProof/>
            <w:webHidden/>
          </w:rPr>
          <w:instrText xml:space="preserve"> PAGEREF _Toc72949959 \h </w:instrText>
        </w:r>
        <w:r w:rsidR="00E34F2C" w:rsidRPr="00E34F2C">
          <w:rPr>
            <w:noProof/>
            <w:webHidden/>
          </w:rPr>
        </w:r>
        <w:r w:rsidR="00E34F2C" w:rsidRPr="00E34F2C">
          <w:rPr>
            <w:noProof/>
            <w:webHidden/>
          </w:rPr>
          <w:fldChar w:fldCharType="separate"/>
        </w:r>
        <w:r w:rsidR="00F10331">
          <w:rPr>
            <w:noProof/>
            <w:webHidden/>
          </w:rPr>
          <w:t>2</w:t>
        </w:r>
        <w:r w:rsidR="00E34F2C" w:rsidRPr="00E34F2C">
          <w:rPr>
            <w:noProof/>
            <w:webHidden/>
          </w:rPr>
          <w:fldChar w:fldCharType="end"/>
        </w:r>
      </w:hyperlink>
    </w:p>
    <w:p w14:paraId="7E0315A9" w14:textId="77777777" w:rsidR="00E34F2C" w:rsidRPr="00E34F2C" w:rsidRDefault="00000000">
      <w:pPr>
        <w:pStyle w:val="12"/>
        <w:rPr>
          <w:rFonts w:asciiTheme="minorHAnsi" w:eastAsiaTheme="minorEastAsia" w:hAnsiTheme="minorHAnsi" w:cstheme="minorBidi"/>
          <w:caps w:val="0"/>
          <w:noProof/>
          <w:sz w:val="22"/>
          <w:szCs w:val="22"/>
          <w:lang w:val="ru-RU" w:eastAsia="ru-RU"/>
        </w:rPr>
      </w:pPr>
      <w:hyperlink w:anchor="_Toc72949960" w:history="1">
        <w:r w:rsidR="00E34F2C" w:rsidRPr="00E34F2C">
          <w:rPr>
            <w:rStyle w:val="a8"/>
            <w:bCs/>
            <w:noProof/>
            <w:lang w:val="uk-UA"/>
          </w:rPr>
          <w:t>МЕТА ТА ПРИЗНАЧЕННЯ РОЗРОБКИ</w:t>
        </w:r>
        <w:r w:rsidR="00E34F2C" w:rsidRPr="00E34F2C">
          <w:rPr>
            <w:noProof/>
            <w:webHidden/>
          </w:rPr>
          <w:tab/>
        </w:r>
        <w:r w:rsidR="00E34F2C" w:rsidRPr="00E34F2C">
          <w:rPr>
            <w:noProof/>
            <w:webHidden/>
          </w:rPr>
          <w:fldChar w:fldCharType="begin"/>
        </w:r>
        <w:r w:rsidR="00E34F2C" w:rsidRPr="00E34F2C">
          <w:rPr>
            <w:noProof/>
            <w:webHidden/>
          </w:rPr>
          <w:instrText xml:space="preserve"> PAGEREF _Toc72949960 \h </w:instrText>
        </w:r>
        <w:r w:rsidR="00E34F2C" w:rsidRPr="00E34F2C">
          <w:rPr>
            <w:noProof/>
            <w:webHidden/>
          </w:rPr>
        </w:r>
        <w:r w:rsidR="00E34F2C" w:rsidRPr="00E34F2C">
          <w:rPr>
            <w:noProof/>
            <w:webHidden/>
          </w:rPr>
          <w:fldChar w:fldCharType="separate"/>
        </w:r>
        <w:r w:rsidR="00F10331">
          <w:rPr>
            <w:noProof/>
            <w:webHidden/>
          </w:rPr>
          <w:t>2</w:t>
        </w:r>
        <w:r w:rsidR="00E34F2C" w:rsidRPr="00E34F2C">
          <w:rPr>
            <w:noProof/>
            <w:webHidden/>
          </w:rPr>
          <w:fldChar w:fldCharType="end"/>
        </w:r>
      </w:hyperlink>
    </w:p>
    <w:p w14:paraId="5762EF0D" w14:textId="77777777" w:rsidR="00E34F2C" w:rsidRPr="00E34F2C" w:rsidRDefault="00000000">
      <w:pPr>
        <w:pStyle w:val="12"/>
        <w:rPr>
          <w:rFonts w:asciiTheme="minorHAnsi" w:eastAsiaTheme="minorEastAsia" w:hAnsiTheme="minorHAnsi" w:cstheme="minorBidi"/>
          <w:caps w:val="0"/>
          <w:noProof/>
          <w:sz w:val="22"/>
          <w:szCs w:val="22"/>
          <w:lang w:val="ru-RU" w:eastAsia="ru-RU"/>
        </w:rPr>
      </w:pPr>
      <w:hyperlink w:anchor="_Toc72949961" w:history="1">
        <w:r w:rsidR="00E34F2C" w:rsidRPr="00E34F2C">
          <w:rPr>
            <w:rStyle w:val="a8"/>
            <w:bCs/>
            <w:noProof/>
            <w:lang w:val="uk-UA"/>
          </w:rPr>
          <w:t>ДЖЕРЕЛА РОЗРОБКИ</w:t>
        </w:r>
        <w:r w:rsidR="00E34F2C" w:rsidRPr="00E34F2C">
          <w:rPr>
            <w:noProof/>
            <w:webHidden/>
          </w:rPr>
          <w:tab/>
        </w:r>
        <w:r w:rsidR="00E34F2C" w:rsidRPr="00E34F2C">
          <w:rPr>
            <w:noProof/>
            <w:webHidden/>
          </w:rPr>
          <w:fldChar w:fldCharType="begin"/>
        </w:r>
        <w:r w:rsidR="00E34F2C" w:rsidRPr="00E34F2C">
          <w:rPr>
            <w:noProof/>
            <w:webHidden/>
          </w:rPr>
          <w:instrText xml:space="preserve"> PAGEREF _Toc72949961 \h </w:instrText>
        </w:r>
        <w:r w:rsidR="00E34F2C" w:rsidRPr="00E34F2C">
          <w:rPr>
            <w:noProof/>
            <w:webHidden/>
          </w:rPr>
        </w:r>
        <w:r w:rsidR="00E34F2C" w:rsidRPr="00E34F2C">
          <w:rPr>
            <w:noProof/>
            <w:webHidden/>
          </w:rPr>
          <w:fldChar w:fldCharType="separate"/>
        </w:r>
        <w:r w:rsidR="00F10331">
          <w:rPr>
            <w:noProof/>
            <w:webHidden/>
          </w:rPr>
          <w:t>2</w:t>
        </w:r>
        <w:r w:rsidR="00E34F2C" w:rsidRPr="00E34F2C">
          <w:rPr>
            <w:noProof/>
            <w:webHidden/>
          </w:rPr>
          <w:fldChar w:fldCharType="end"/>
        </w:r>
      </w:hyperlink>
    </w:p>
    <w:p w14:paraId="0979ACE7" w14:textId="77777777" w:rsidR="00E34F2C" w:rsidRPr="00E34F2C" w:rsidRDefault="00000000">
      <w:pPr>
        <w:pStyle w:val="12"/>
        <w:rPr>
          <w:rFonts w:asciiTheme="minorHAnsi" w:eastAsiaTheme="minorEastAsia" w:hAnsiTheme="minorHAnsi" w:cstheme="minorBidi"/>
          <w:caps w:val="0"/>
          <w:noProof/>
          <w:sz w:val="22"/>
          <w:szCs w:val="22"/>
          <w:lang w:val="ru-RU" w:eastAsia="ru-RU"/>
        </w:rPr>
      </w:pPr>
      <w:hyperlink w:anchor="_Toc72949962" w:history="1">
        <w:r w:rsidR="00E34F2C" w:rsidRPr="00E34F2C">
          <w:rPr>
            <w:rStyle w:val="a8"/>
            <w:bCs/>
            <w:noProof/>
            <w:lang w:val="uk-UA"/>
          </w:rPr>
          <w:t>ТЕХНІЧНІ ВИМОГИ</w:t>
        </w:r>
        <w:r w:rsidR="00E34F2C" w:rsidRPr="00E34F2C">
          <w:rPr>
            <w:noProof/>
            <w:webHidden/>
          </w:rPr>
          <w:tab/>
        </w:r>
        <w:r w:rsidR="00E34F2C" w:rsidRPr="00E34F2C">
          <w:rPr>
            <w:noProof/>
            <w:webHidden/>
          </w:rPr>
          <w:fldChar w:fldCharType="begin"/>
        </w:r>
        <w:r w:rsidR="00E34F2C" w:rsidRPr="00E34F2C">
          <w:rPr>
            <w:noProof/>
            <w:webHidden/>
          </w:rPr>
          <w:instrText xml:space="preserve"> PAGEREF _Toc72949962 \h </w:instrText>
        </w:r>
        <w:r w:rsidR="00E34F2C" w:rsidRPr="00E34F2C">
          <w:rPr>
            <w:noProof/>
            <w:webHidden/>
          </w:rPr>
        </w:r>
        <w:r w:rsidR="00E34F2C" w:rsidRPr="00E34F2C">
          <w:rPr>
            <w:noProof/>
            <w:webHidden/>
          </w:rPr>
          <w:fldChar w:fldCharType="separate"/>
        </w:r>
        <w:r w:rsidR="00F10331">
          <w:rPr>
            <w:noProof/>
            <w:webHidden/>
          </w:rPr>
          <w:t>3</w:t>
        </w:r>
        <w:r w:rsidR="00E34F2C" w:rsidRPr="00E34F2C">
          <w:rPr>
            <w:noProof/>
            <w:webHidden/>
          </w:rPr>
          <w:fldChar w:fldCharType="end"/>
        </w:r>
      </w:hyperlink>
    </w:p>
    <w:p w14:paraId="1BEAD1F8" w14:textId="77777777" w:rsidR="00E34F2C" w:rsidRPr="00E34F2C" w:rsidRDefault="00000000">
      <w:pPr>
        <w:pStyle w:val="22"/>
        <w:tabs>
          <w:tab w:val="right" w:leader="dot" w:pos="9344"/>
        </w:tabs>
        <w:rPr>
          <w:rFonts w:asciiTheme="minorHAnsi" w:eastAsiaTheme="minorEastAsia" w:hAnsiTheme="minorHAnsi" w:cstheme="minorBidi"/>
          <w:noProof/>
          <w:sz w:val="22"/>
          <w:szCs w:val="22"/>
          <w:lang w:val="ru-RU" w:eastAsia="ru-RU"/>
        </w:rPr>
      </w:pPr>
      <w:hyperlink w:anchor="_Toc72949963" w:history="1">
        <w:r w:rsidR="00E34F2C" w:rsidRPr="00E34F2C">
          <w:rPr>
            <w:rStyle w:val="a8"/>
            <w:bCs/>
            <w:noProof/>
          </w:rPr>
          <w:t>Вимоги до розробленого продукту</w:t>
        </w:r>
        <w:r w:rsidR="00E34F2C" w:rsidRPr="00E34F2C">
          <w:rPr>
            <w:noProof/>
            <w:webHidden/>
          </w:rPr>
          <w:tab/>
        </w:r>
        <w:r w:rsidR="00E34F2C" w:rsidRPr="00E34F2C">
          <w:rPr>
            <w:noProof/>
            <w:webHidden/>
          </w:rPr>
          <w:fldChar w:fldCharType="begin"/>
        </w:r>
        <w:r w:rsidR="00E34F2C" w:rsidRPr="00E34F2C">
          <w:rPr>
            <w:noProof/>
            <w:webHidden/>
          </w:rPr>
          <w:instrText xml:space="preserve"> PAGEREF _Toc72949963 \h </w:instrText>
        </w:r>
        <w:r w:rsidR="00E34F2C" w:rsidRPr="00E34F2C">
          <w:rPr>
            <w:noProof/>
            <w:webHidden/>
          </w:rPr>
        </w:r>
        <w:r w:rsidR="00E34F2C" w:rsidRPr="00E34F2C">
          <w:rPr>
            <w:noProof/>
            <w:webHidden/>
          </w:rPr>
          <w:fldChar w:fldCharType="separate"/>
        </w:r>
        <w:r w:rsidR="00F10331">
          <w:rPr>
            <w:noProof/>
            <w:webHidden/>
          </w:rPr>
          <w:t>3</w:t>
        </w:r>
        <w:r w:rsidR="00E34F2C" w:rsidRPr="00E34F2C">
          <w:rPr>
            <w:noProof/>
            <w:webHidden/>
          </w:rPr>
          <w:fldChar w:fldCharType="end"/>
        </w:r>
      </w:hyperlink>
    </w:p>
    <w:p w14:paraId="1A85C57A" w14:textId="77777777" w:rsidR="00E34F2C" w:rsidRPr="00E34F2C" w:rsidRDefault="00000000">
      <w:pPr>
        <w:pStyle w:val="22"/>
        <w:tabs>
          <w:tab w:val="right" w:leader="dot" w:pos="9344"/>
        </w:tabs>
        <w:rPr>
          <w:rFonts w:asciiTheme="minorHAnsi" w:eastAsiaTheme="minorEastAsia" w:hAnsiTheme="minorHAnsi" w:cstheme="minorBidi"/>
          <w:noProof/>
          <w:sz w:val="22"/>
          <w:szCs w:val="22"/>
          <w:lang w:val="ru-RU" w:eastAsia="ru-RU"/>
        </w:rPr>
      </w:pPr>
      <w:hyperlink w:anchor="_Toc72949964" w:history="1">
        <w:r w:rsidR="00E34F2C" w:rsidRPr="00E34F2C">
          <w:rPr>
            <w:rStyle w:val="a8"/>
            <w:bCs/>
            <w:noProof/>
          </w:rPr>
          <w:t>Вимоги до програмного забезпечення</w:t>
        </w:r>
        <w:r w:rsidR="00E34F2C" w:rsidRPr="00E34F2C">
          <w:rPr>
            <w:noProof/>
            <w:webHidden/>
          </w:rPr>
          <w:tab/>
        </w:r>
        <w:r w:rsidR="00E34F2C" w:rsidRPr="00E34F2C">
          <w:rPr>
            <w:noProof/>
            <w:webHidden/>
          </w:rPr>
          <w:fldChar w:fldCharType="begin"/>
        </w:r>
        <w:r w:rsidR="00E34F2C" w:rsidRPr="00E34F2C">
          <w:rPr>
            <w:noProof/>
            <w:webHidden/>
          </w:rPr>
          <w:instrText xml:space="preserve"> PAGEREF _Toc72949964 \h </w:instrText>
        </w:r>
        <w:r w:rsidR="00E34F2C" w:rsidRPr="00E34F2C">
          <w:rPr>
            <w:noProof/>
            <w:webHidden/>
          </w:rPr>
        </w:r>
        <w:r w:rsidR="00E34F2C" w:rsidRPr="00E34F2C">
          <w:rPr>
            <w:noProof/>
            <w:webHidden/>
          </w:rPr>
          <w:fldChar w:fldCharType="separate"/>
        </w:r>
        <w:r w:rsidR="00F10331">
          <w:rPr>
            <w:noProof/>
            <w:webHidden/>
          </w:rPr>
          <w:t>3</w:t>
        </w:r>
        <w:r w:rsidR="00E34F2C" w:rsidRPr="00E34F2C">
          <w:rPr>
            <w:noProof/>
            <w:webHidden/>
          </w:rPr>
          <w:fldChar w:fldCharType="end"/>
        </w:r>
      </w:hyperlink>
    </w:p>
    <w:p w14:paraId="18F59D82" w14:textId="77777777" w:rsidR="00E34F2C" w:rsidRPr="00E34F2C" w:rsidRDefault="00000000">
      <w:pPr>
        <w:pStyle w:val="22"/>
        <w:tabs>
          <w:tab w:val="right" w:leader="dot" w:pos="9344"/>
        </w:tabs>
        <w:rPr>
          <w:rFonts w:asciiTheme="minorHAnsi" w:eastAsiaTheme="minorEastAsia" w:hAnsiTheme="minorHAnsi" w:cstheme="minorBidi"/>
          <w:noProof/>
          <w:sz w:val="22"/>
          <w:szCs w:val="22"/>
          <w:lang w:val="ru-RU" w:eastAsia="ru-RU"/>
        </w:rPr>
      </w:pPr>
      <w:hyperlink w:anchor="_Toc72949965" w:history="1">
        <w:r w:rsidR="00E34F2C" w:rsidRPr="00E34F2C">
          <w:rPr>
            <w:rStyle w:val="a8"/>
            <w:bCs/>
            <w:noProof/>
          </w:rPr>
          <w:t>Вимоги до апаратної частини</w:t>
        </w:r>
        <w:r w:rsidR="00E34F2C" w:rsidRPr="00E34F2C">
          <w:rPr>
            <w:noProof/>
            <w:webHidden/>
          </w:rPr>
          <w:tab/>
        </w:r>
        <w:r w:rsidR="00E34F2C" w:rsidRPr="00E34F2C">
          <w:rPr>
            <w:noProof/>
            <w:webHidden/>
          </w:rPr>
          <w:fldChar w:fldCharType="begin"/>
        </w:r>
        <w:r w:rsidR="00E34F2C" w:rsidRPr="00E34F2C">
          <w:rPr>
            <w:noProof/>
            <w:webHidden/>
          </w:rPr>
          <w:instrText xml:space="preserve"> PAGEREF _Toc72949965 \h </w:instrText>
        </w:r>
        <w:r w:rsidR="00E34F2C" w:rsidRPr="00E34F2C">
          <w:rPr>
            <w:noProof/>
            <w:webHidden/>
          </w:rPr>
        </w:r>
        <w:r w:rsidR="00E34F2C" w:rsidRPr="00E34F2C">
          <w:rPr>
            <w:noProof/>
            <w:webHidden/>
          </w:rPr>
          <w:fldChar w:fldCharType="separate"/>
        </w:r>
        <w:r w:rsidR="00F10331">
          <w:rPr>
            <w:noProof/>
            <w:webHidden/>
          </w:rPr>
          <w:t>3</w:t>
        </w:r>
        <w:r w:rsidR="00E34F2C" w:rsidRPr="00E34F2C">
          <w:rPr>
            <w:noProof/>
            <w:webHidden/>
          </w:rPr>
          <w:fldChar w:fldCharType="end"/>
        </w:r>
      </w:hyperlink>
    </w:p>
    <w:p w14:paraId="21A842F2" w14:textId="0C65418E" w:rsidR="00E34F2C" w:rsidRPr="00E34F2C" w:rsidRDefault="00000000">
      <w:pPr>
        <w:pStyle w:val="12"/>
        <w:rPr>
          <w:rFonts w:asciiTheme="minorHAnsi" w:eastAsiaTheme="minorEastAsia" w:hAnsiTheme="minorHAnsi" w:cstheme="minorBidi"/>
          <w:caps w:val="0"/>
          <w:noProof/>
          <w:sz w:val="22"/>
          <w:szCs w:val="22"/>
          <w:lang w:val="ru-RU" w:eastAsia="ru-RU"/>
        </w:rPr>
      </w:pPr>
      <w:hyperlink w:anchor="_Toc72949966" w:history="1">
        <w:r w:rsidR="00E34F2C" w:rsidRPr="00E34F2C">
          <w:rPr>
            <w:rStyle w:val="a8"/>
            <w:bCs/>
            <w:noProof/>
            <w:lang w:val="uk-UA"/>
          </w:rPr>
          <w:t>ЕТАПИ РОЗРОБКИ</w:t>
        </w:r>
        <w:r w:rsidR="00E34F2C" w:rsidRPr="00E34F2C">
          <w:rPr>
            <w:noProof/>
            <w:webHidden/>
          </w:rPr>
          <w:tab/>
        </w:r>
        <w:r w:rsidR="00E34F2C" w:rsidRPr="00E34F2C">
          <w:rPr>
            <w:noProof/>
            <w:webHidden/>
          </w:rPr>
          <w:fldChar w:fldCharType="begin"/>
        </w:r>
        <w:r w:rsidR="00E34F2C" w:rsidRPr="00E34F2C">
          <w:rPr>
            <w:noProof/>
            <w:webHidden/>
          </w:rPr>
          <w:instrText xml:space="preserve"> PAGEREF _Toc72949966 \h </w:instrText>
        </w:r>
        <w:r w:rsidR="00E34F2C" w:rsidRPr="00E34F2C">
          <w:rPr>
            <w:noProof/>
            <w:webHidden/>
          </w:rPr>
        </w:r>
        <w:r w:rsidR="00E34F2C" w:rsidRPr="00E34F2C">
          <w:rPr>
            <w:noProof/>
            <w:webHidden/>
          </w:rPr>
          <w:fldChar w:fldCharType="separate"/>
        </w:r>
        <w:r w:rsidR="00F10331">
          <w:rPr>
            <w:noProof/>
            <w:webHidden/>
          </w:rPr>
          <w:t>3</w:t>
        </w:r>
        <w:r w:rsidR="00E34F2C" w:rsidRPr="00E34F2C">
          <w:rPr>
            <w:noProof/>
            <w:webHidden/>
          </w:rPr>
          <w:fldChar w:fldCharType="end"/>
        </w:r>
      </w:hyperlink>
    </w:p>
    <w:p w14:paraId="4E70C546" w14:textId="5B4873F7" w:rsidR="00F47216" w:rsidRPr="00CD265E" w:rsidRDefault="00AD5BB7" w:rsidP="00F47216">
      <w:pPr>
        <w:pStyle w:val="CText"/>
        <w:rPr>
          <w:lang w:val="ru-RU" w:eastAsia="uk-UA"/>
        </w:rPr>
      </w:pPr>
      <w:r w:rsidRPr="00E34F2C">
        <w:rPr>
          <w:lang w:val="ru-RU" w:eastAsia="uk-UA"/>
        </w:rPr>
        <w:fldChar w:fldCharType="end"/>
      </w:r>
    </w:p>
    <w:p w14:paraId="574CE1AD" w14:textId="77777777" w:rsidR="00F47216" w:rsidRPr="00CD265E" w:rsidRDefault="00F47216" w:rsidP="00F47216">
      <w:pPr>
        <w:pStyle w:val="CText"/>
        <w:rPr>
          <w:lang w:val="ru-RU" w:eastAsia="uk-UA"/>
        </w:rPr>
      </w:pPr>
    </w:p>
    <w:p w14:paraId="3B7A7C1F" w14:textId="77777777" w:rsidR="00F47216" w:rsidRDefault="00F47216" w:rsidP="00F47216">
      <w:pPr>
        <w:spacing w:after="160" w:line="259" w:lineRule="auto"/>
        <w:ind w:firstLine="0"/>
        <w:jc w:val="left"/>
        <w:rPr>
          <w:rFonts w:eastAsia="Calibri" w:cs="Times New Roman"/>
          <w:szCs w:val="28"/>
          <w:lang w:val="ru-RU" w:eastAsia="uk-UA"/>
        </w:rPr>
      </w:pPr>
      <w:r>
        <w:rPr>
          <w:lang w:val="ru-RU" w:eastAsia="uk-UA"/>
        </w:rPr>
        <w:br w:type="page"/>
      </w:r>
    </w:p>
    <w:p w14:paraId="64F875AB" w14:textId="77777777" w:rsidR="00F47216" w:rsidRPr="00CD265E" w:rsidRDefault="00F47216" w:rsidP="00F47216">
      <w:pPr>
        <w:pStyle w:val="CText"/>
        <w:rPr>
          <w:lang w:val="ru-RU" w:eastAsia="uk-UA"/>
        </w:rPr>
        <w:sectPr w:rsidR="00F47216" w:rsidRPr="00CD265E" w:rsidSect="00A84D01">
          <w:headerReference w:type="first" r:id="rId10"/>
          <w:pgSz w:w="11906" w:h="16838"/>
          <w:pgMar w:top="851" w:right="851" w:bottom="3260" w:left="1701" w:header="709" w:footer="709" w:gutter="0"/>
          <w:pgNumType w:start="66"/>
          <w:cols w:space="708"/>
          <w:titlePg/>
          <w:docGrid w:linePitch="360"/>
        </w:sectPr>
      </w:pPr>
    </w:p>
    <w:p w14:paraId="2AC71B1B" w14:textId="1D9EAF2F" w:rsidR="00F47216" w:rsidRPr="00246432" w:rsidRDefault="000303A1" w:rsidP="00246432">
      <w:pPr>
        <w:spacing w:after="120"/>
        <w:ind w:firstLine="0"/>
        <w:jc w:val="center"/>
        <w:rPr>
          <w:b/>
          <w:bCs/>
          <w:sz w:val="36"/>
          <w:szCs w:val="36"/>
          <w:lang w:val="uk-UA"/>
        </w:rPr>
      </w:pPr>
      <w:r>
        <w:rPr>
          <w:b/>
          <w:bCs/>
          <w:sz w:val="36"/>
          <w:szCs w:val="36"/>
          <w:lang w:val="uk-UA"/>
        </w:rPr>
        <w:lastRenderedPageBreak/>
        <w:fldChar w:fldCharType="begin"/>
      </w:r>
      <w:r>
        <w:rPr>
          <w:b/>
          <w:bCs/>
          <w:sz w:val="36"/>
          <w:szCs w:val="36"/>
          <w:lang w:val="uk-UA"/>
        </w:rPr>
        <w:instrText xml:space="preserve"> TC  "</w:instrText>
      </w:r>
      <w:bookmarkStart w:id="1" w:name="_Toc72755174"/>
      <w:bookmarkStart w:id="2" w:name="_Toc72949958"/>
      <w:r>
        <w:rPr>
          <w:b/>
          <w:bCs/>
          <w:sz w:val="36"/>
          <w:szCs w:val="36"/>
          <w:lang w:val="uk-UA"/>
        </w:rPr>
        <w:instrText>НАЙМЕНУВАННЯ ТА ОБЛАСТЬ ЗАСТОСУВАННЯ</w:instrText>
      </w:r>
      <w:bookmarkEnd w:id="1"/>
      <w:bookmarkEnd w:id="2"/>
      <w:r>
        <w:rPr>
          <w:b/>
          <w:bCs/>
          <w:sz w:val="36"/>
          <w:szCs w:val="36"/>
          <w:lang w:val="uk-UA"/>
        </w:rPr>
        <w:instrText xml:space="preserve">" \f </w:instrText>
      </w:r>
      <w:r>
        <w:rPr>
          <w:b/>
          <w:bCs/>
          <w:sz w:val="36"/>
          <w:szCs w:val="36"/>
          <w:lang w:val="en-US"/>
        </w:rPr>
        <w:instrText>x</w:instrText>
      </w:r>
      <w:r>
        <w:rPr>
          <w:b/>
          <w:bCs/>
          <w:sz w:val="36"/>
          <w:szCs w:val="36"/>
          <w:lang w:val="uk-UA"/>
        </w:rPr>
        <w:instrText xml:space="preserve">\l 1 </w:instrText>
      </w:r>
      <w:r>
        <w:rPr>
          <w:b/>
          <w:bCs/>
          <w:sz w:val="36"/>
          <w:szCs w:val="36"/>
          <w:lang w:val="uk-UA"/>
        </w:rPr>
        <w:fldChar w:fldCharType="end"/>
      </w:r>
      <w:r w:rsidR="00F47216" w:rsidRPr="00246432">
        <w:rPr>
          <w:b/>
          <w:bCs/>
          <w:sz w:val="36"/>
          <w:szCs w:val="36"/>
          <w:lang w:val="uk-UA"/>
        </w:rPr>
        <w:t>1 НАЙМЕНУВАННЯ ТА ОБЛАСТЬ ЗАСТОСУВАННЯ</w:t>
      </w:r>
    </w:p>
    <w:p w14:paraId="7991DECF" w14:textId="6C0B292B" w:rsidR="00E320F8" w:rsidRPr="00E320F8" w:rsidRDefault="00143699" w:rsidP="00246432">
      <w:pPr>
        <w:pStyle w:val="29"/>
        <w:ind w:right="-1" w:firstLine="709"/>
        <w:jc w:val="both"/>
        <w:rPr>
          <w:color w:val="000000" w:themeColor="text1"/>
          <w:szCs w:val="28"/>
        </w:rPr>
      </w:pPr>
      <w:r>
        <w:rPr>
          <w:color w:val="000000" w:themeColor="text1"/>
          <w:szCs w:val="28"/>
        </w:rPr>
        <w:t>Т</w:t>
      </w:r>
      <w:r w:rsidR="00E320F8">
        <w:rPr>
          <w:color w:val="000000" w:themeColor="text1"/>
          <w:szCs w:val="28"/>
        </w:rPr>
        <w:t xml:space="preserve">ехнічне завдання поширюється на розробку </w:t>
      </w:r>
      <w:r>
        <w:rPr>
          <w:color w:val="000000" w:themeColor="text1"/>
          <w:szCs w:val="28"/>
        </w:rPr>
        <w:t>м</w:t>
      </w:r>
      <w:r w:rsidRPr="00143699">
        <w:rPr>
          <w:color w:val="000000" w:themeColor="text1"/>
          <w:szCs w:val="28"/>
        </w:rPr>
        <w:t>одул</w:t>
      </w:r>
      <w:r>
        <w:rPr>
          <w:color w:val="000000" w:themeColor="text1"/>
          <w:szCs w:val="28"/>
        </w:rPr>
        <w:t>ю</w:t>
      </w:r>
      <w:r w:rsidRPr="00143699">
        <w:rPr>
          <w:color w:val="000000" w:themeColor="text1"/>
          <w:szCs w:val="28"/>
        </w:rPr>
        <w:t xml:space="preserve"> класифікації типів земної поверхні на основі аналізу </w:t>
      </w:r>
      <w:proofErr w:type="spellStart"/>
      <w:r w:rsidRPr="00143699">
        <w:rPr>
          <w:color w:val="000000" w:themeColor="text1"/>
          <w:szCs w:val="28"/>
        </w:rPr>
        <w:t>аеро</w:t>
      </w:r>
      <w:proofErr w:type="spellEnd"/>
      <w:r w:rsidRPr="00143699">
        <w:rPr>
          <w:color w:val="000000" w:themeColor="text1"/>
          <w:szCs w:val="28"/>
        </w:rPr>
        <w:t>-космічних знімків</w:t>
      </w:r>
      <w:r>
        <w:rPr>
          <w:color w:val="000000" w:themeColor="text1"/>
          <w:szCs w:val="28"/>
        </w:rPr>
        <w:t>.</w:t>
      </w:r>
    </w:p>
    <w:p w14:paraId="7B908C8B" w14:textId="3D51936E" w:rsidR="00143699" w:rsidRPr="00707CE1" w:rsidRDefault="005B6E3A" w:rsidP="00143699">
      <w:pPr>
        <w:ind w:firstLine="708"/>
        <w:rPr>
          <w:noProof/>
          <w:szCs w:val="28"/>
          <w:lang w:val="ru-RU"/>
        </w:rPr>
      </w:pPr>
      <w:proofErr w:type="spellStart"/>
      <w:r w:rsidRPr="00143699">
        <w:rPr>
          <w:color w:val="000000" w:themeColor="text1"/>
          <w:szCs w:val="28"/>
          <w:lang w:val="ru-RU"/>
        </w:rPr>
        <w:t>Областю</w:t>
      </w:r>
      <w:proofErr w:type="spellEnd"/>
      <w:r w:rsidRPr="00143699">
        <w:rPr>
          <w:color w:val="000000" w:themeColor="text1"/>
          <w:szCs w:val="28"/>
          <w:lang w:val="ru-RU"/>
        </w:rPr>
        <w:t xml:space="preserve"> </w:t>
      </w:r>
      <w:proofErr w:type="spellStart"/>
      <w:r w:rsidRPr="00143699">
        <w:rPr>
          <w:color w:val="000000" w:themeColor="text1"/>
          <w:szCs w:val="28"/>
          <w:lang w:val="ru-RU"/>
        </w:rPr>
        <w:t>застосування</w:t>
      </w:r>
      <w:proofErr w:type="spellEnd"/>
      <w:r w:rsidRPr="00143699">
        <w:rPr>
          <w:color w:val="000000" w:themeColor="text1"/>
          <w:szCs w:val="28"/>
          <w:lang w:val="ru-RU"/>
        </w:rPr>
        <w:t xml:space="preserve"> </w:t>
      </w:r>
      <w:r w:rsidR="00707CE1">
        <w:rPr>
          <w:color w:val="000000" w:themeColor="text1"/>
          <w:szCs w:val="28"/>
          <w:lang w:val="ru-RU"/>
        </w:rPr>
        <w:t>-</w:t>
      </w:r>
      <w:r w:rsidR="00143699" w:rsidRPr="00143699">
        <w:rPr>
          <w:color w:val="000000" w:themeColor="text1"/>
          <w:szCs w:val="28"/>
          <w:lang w:val="ru-RU"/>
        </w:rPr>
        <w:t xml:space="preserve"> </w:t>
      </w:r>
      <w:r w:rsidR="00143699">
        <w:rPr>
          <w:noProof/>
          <w:szCs w:val="28"/>
          <w:lang w:val="ru-RU"/>
        </w:rPr>
        <w:t>геоінформатик</w:t>
      </w:r>
      <w:r w:rsidR="00707CE1">
        <w:rPr>
          <w:noProof/>
          <w:szCs w:val="28"/>
          <w:lang w:val="uk-UA"/>
        </w:rPr>
        <w:t>а</w:t>
      </w:r>
      <w:r w:rsidR="00143699">
        <w:rPr>
          <w:noProof/>
          <w:szCs w:val="28"/>
          <w:lang w:val="ru-RU"/>
        </w:rPr>
        <w:t xml:space="preserve">, </w:t>
      </w:r>
      <w:r w:rsidR="00143699" w:rsidRPr="00FE2E53">
        <w:rPr>
          <w:noProof/>
          <w:szCs w:val="28"/>
          <w:lang w:val="ru-RU"/>
        </w:rPr>
        <w:t>землевпорядкування, екологі</w:t>
      </w:r>
      <w:r w:rsidR="00707CE1">
        <w:rPr>
          <w:noProof/>
          <w:szCs w:val="28"/>
          <w:lang w:val="ru-RU"/>
        </w:rPr>
        <w:t>я</w:t>
      </w:r>
      <w:r w:rsidR="00143699" w:rsidRPr="00FE2E53">
        <w:rPr>
          <w:noProof/>
          <w:szCs w:val="28"/>
          <w:lang w:val="ru-RU"/>
        </w:rPr>
        <w:t xml:space="preserve"> та моніторинг природних ресурсів.</w:t>
      </w:r>
      <w:r w:rsidR="00707CE1">
        <w:rPr>
          <w:noProof/>
          <w:szCs w:val="28"/>
          <w:lang w:val="ru-RU"/>
        </w:rPr>
        <w:t xml:space="preserve"> </w:t>
      </w:r>
      <w:r w:rsidR="00707CE1" w:rsidRPr="00707CE1">
        <w:rPr>
          <w:noProof/>
          <w:szCs w:val="28"/>
          <w:lang w:val="ru-RU"/>
        </w:rPr>
        <w:t>Розроблений модуль може бути використаний для автоматичної класифікації земної поверхні за типами, відслідковування змін використання земель, оцінка рівня забруднення поверхневих вод та інші.</w:t>
      </w:r>
    </w:p>
    <w:p w14:paraId="57052F6E" w14:textId="736C9F63" w:rsidR="00AD36A2" w:rsidRPr="00143699" w:rsidRDefault="00AD36A2" w:rsidP="00246432">
      <w:pPr>
        <w:pStyle w:val="29"/>
        <w:ind w:right="-1" w:firstLine="709"/>
        <w:jc w:val="both"/>
        <w:rPr>
          <w:color w:val="000000" w:themeColor="text1"/>
          <w:szCs w:val="28"/>
          <w:lang w:val="ru-RU"/>
        </w:rPr>
      </w:pPr>
    </w:p>
    <w:p w14:paraId="07C4B965" w14:textId="2A148146" w:rsidR="00F47216" w:rsidRPr="000303A1" w:rsidRDefault="008435EF" w:rsidP="00246432">
      <w:pPr>
        <w:tabs>
          <w:tab w:val="center" w:pos="5102"/>
          <w:tab w:val="left" w:pos="8205"/>
        </w:tabs>
        <w:spacing w:after="120"/>
        <w:ind w:firstLine="0"/>
        <w:jc w:val="left"/>
        <w:rPr>
          <w:b/>
          <w:bCs/>
          <w:sz w:val="36"/>
          <w:szCs w:val="36"/>
          <w:lang w:val="uk-UA"/>
        </w:rPr>
      </w:pPr>
      <w:r>
        <w:rPr>
          <w:b/>
          <w:bCs/>
          <w:sz w:val="32"/>
          <w:szCs w:val="32"/>
          <w:lang w:val="uk-UA"/>
        </w:rPr>
        <w:tab/>
      </w:r>
      <w:r w:rsidR="000303A1">
        <w:rPr>
          <w:b/>
          <w:bCs/>
          <w:sz w:val="36"/>
          <w:szCs w:val="36"/>
          <w:lang w:val="uk-UA"/>
        </w:rPr>
        <w:fldChar w:fldCharType="begin"/>
      </w:r>
      <w:r w:rsidR="000303A1">
        <w:rPr>
          <w:b/>
          <w:bCs/>
          <w:sz w:val="36"/>
          <w:szCs w:val="36"/>
          <w:lang w:val="uk-UA"/>
        </w:rPr>
        <w:instrText xml:space="preserve"> TC  "</w:instrText>
      </w:r>
      <w:r w:rsidR="000303A1" w:rsidRPr="000303A1">
        <w:rPr>
          <w:b/>
          <w:bCs/>
          <w:sz w:val="36"/>
          <w:szCs w:val="36"/>
          <w:lang w:val="uk-UA"/>
        </w:rPr>
        <w:instrText xml:space="preserve"> </w:instrText>
      </w:r>
      <w:bookmarkStart w:id="3" w:name="_Toc72755175"/>
      <w:bookmarkStart w:id="4" w:name="_Toc72949959"/>
      <w:r w:rsidR="000303A1" w:rsidRPr="000303A1">
        <w:rPr>
          <w:b/>
          <w:bCs/>
          <w:sz w:val="36"/>
          <w:szCs w:val="36"/>
          <w:lang w:val="uk-UA"/>
        </w:rPr>
        <w:instrText>ПІДСТАВИ ДЛЯ РОЗРОБКИ</w:instrText>
      </w:r>
      <w:bookmarkEnd w:id="3"/>
      <w:bookmarkEnd w:id="4"/>
      <w:r w:rsidR="000303A1">
        <w:rPr>
          <w:b/>
          <w:bCs/>
          <w:sz w:val="36"/>
          <w:szCs w:val="36"/>
          <w:lang w:val="uk-UA"/>
        </w:rPr>
        <w:instrText xml:space="preserve"> " \f </w:instrText>
      </w:r>
      <w:r w:rsidR="000303A1">
        <w:rPr>
          <w:b/>
          <w:bCs/>
          <w:sz w:val="36"/>
          <w:szCs w:val="36"/>
          <w:lang w:val="en-US"/>
        </w:rPr>
        <w:instrText>x</w:instrText>
      </w:r>
      <w:r w:rsidR="000303A1">
        <w:rPr>
          <w:b/>
          <w:bCs/>
          <w:sz w:val="36"/>
          <w:szCs w:val="36"/>
          <w:lang w:val="uk-UA"/>
        </w:rPr>
        <w:instrText xml:space="preserve">\l 1 </w:instrText>
      </w:r>
      <w:r w:rsidR="000303A1">
        <w:rPr>
          <w:b/>
          <w:bCs/>
          <w:sz w:val="36"/>
          <w:szCs w:val="36"/>
          <w:lang w:val="uk-UA"/>
        </w:rPr>
        <w:fldChar w:fldCharType="end"/>
      </w:r>
      <w:r w:rsidR="00F47216" w:rsidRPr="000303A1">
        <w:rPr>
          <w:b/>
          <w:bCs/>
          <w:sz w:val="36"/>
          <w:szCs w:val="36"/>
          <w:lang w:val="uk-UA"/>
        </w:rPr>
        <w:t>2 ПІДСТАВИ ДЛЯ РОЗРОБКИ</w:t>
      </w:r>
      <w:r w:rsidRPr="000303A1">
        <w:rPr>
          <w:b/>
          <w:bCs/>
          <w:sz w:val="36"/>
          <w:szCs w:val="36"/>
          <w:lang w:val="uk-UA"/>
        </w:rPr>
        <w:tab/>
      </w:r>
    </w:p>
    <w:p w14:paraId="7471119B" w14:textId="2110CF1D" w:rsidR="00F47216" w:rsidRDefault="00F807DF" w:rsidP="00246432">
      <w:pPr>
        <w:ind w:right="-1"/>
        <w:rPr>
          <w:color w:val="000000" w:themeColor="text1"/>
          <w:szCs w:val="28"/>
          <w:lang w:val="uk-UA"/>
        </w:rPr>
      </w:pPr>
      <w:r w:rsidRPr="007043BD">
        <w:rPr>
          <w:color w:val="000000" w:themeColor="text1"/>
          <w:szCs w:val="28"/>
          <w:lang w:val="uk-UA"/>
        </w:rPr>
        <w:t>Підставою для розробки д</w:t>
      </w:r>
      <w:r>
        <w:rPr>
          <w:color w:val="000000" w:themeColor="text1"/>
          <w:szCs w:val="28"/>
          <w:lang w:val="uk-UA"/>
        </w:rPr>
        <w:t>аної</w:t>
      </w:r>
      <w:r w:rsidRPr="007043BD">
        <w:rPr>
          <w:color w:val="000000" w:themeColor="text1"/>
          <w:szCs w:val="28"/>
          <w:lang w:val="uk-UA"/>
        </w:rPr>
        <w:t xml:space="preserve"> </w:t>
      </w:r>
      <w:r>
        <w:rPr>
          <w:color w:val="000000" w:themeColor="text1"/>
          <w:szCs w:val="28"/>
          <w:lang w:val="uk-UA"/>
        </w:rPr>
        <w:t>системи</w:t>
      </w:r>
      <w:r w:rsidRPr="007043BD">
        <w:rPr>
          <w:color w:val="000000" w:themeColor="text1"/>
          <w:szCs w:val="28"/>
          <w:lang w:val="uk-UA"/>
        </w:rPr>
        <w:t xml:space="preserve"> є завдання для виконання роботи кваліфікаційно-освітнього рівня «бакалавр </w:t>
      </w:r>
      <w:r w:rsidR="00707CE1" w:rsidRPr="00707CE1">
        <w:rPr>
          <w:color w:val="000000" w:themeColor="text1"/>
          <w:szCs w:val="28"/>
          <w:lang w:val="uk-UA"/>
        </w:rPr>
        <w:t>комп’ютерної інженерії</w:t>
      </w:r>
      <w:r w:rsidRPr="007043BD">
        <w:rPr>
          <w:color w:val="000000" w:themeColor="text1"/>
          <w:szCs w:val="28"/>
          <w:lang w:val="uk-UA"/>
        </w:rPr>
        <w:t>», який був затверджений факультетом “Інформатики та обчислювальної техніки” кафедрою обчислювальної   техніки   Національного   технічного   Університету   України «Київський Політехнічний інститут ім. Ігоря Сікорського».</w:t>
      </w:r>
    </w:p>
    <w:p w14:paraId="487675AF" w14:textId="77777777" w:rsidR="00710627" w:rsidRPr="00F807DF" w:rsidRDefault="00710627" w:rsidP="00246432">
      <w:pPr>
        <w:ind w:right="-1"/>
        <w:rPr>
          <w:color w:val="000000" w:themeColor="text1"/>
          <w:szCs w:val="28"/>
          <w:lang w:val="uk-UA"/>
        </w:rPr>
      </w:pPr>
    </w:p>
    <w:p w14:paraId="30BD6C88" w14:textId="17839CD5" w:rsidR="00F47216" w:rsidRPr="000303A1" w:rsidRDefault="000303A1" w:rsidP="00246432">
      <w:pPr>
        <w:spacing w:after="120"/>
        <w:ind w:firstLine="0"/>
        <w:jc w:val="center"/>
        <w:rPr>
          <w:b/>
          <w:bCs/>
          <w:sz w:val="36"/>
          <w:szCs w:val="36"/>
          <w:lang w:val="uk-UA"/>
        </w:rPr>
      </w:pPr>
      <w:r>
        <w:rPr>
          <w:b/>
          <w:bCs/>
          <w:sz w:val="36"/>
          <w:szCs w:val="36"/>
          <w:lang w:val="uk-UA"/>
        </w:rPr>
        <w:fldChar w:fldCharType="begin"/>
      </w:r>
      <w:r>
        <w:rPr>
          <w:b/>
          <w:bCs/>
          <w:sz w:val="36"/>
          <w:szCs w:val="36"/>
          <w:lang w:val="uk-UA"/>
        </w:rPr>
        <w:instrText xml:space="preserve"> TC  "</w:instrText>
      </w:r>
      <w:r w:rsidRPr="000303A1">
        <w:rPr>
          <w:b/>
          <w:bCs/>
          <w:sz w:val="36"/>
          <w:szCs w:val="36"/>
          <w:lang w:val="uk-UA"/>
        </w:rPr>
        <w:instrText xml:space="preserve"> </w:instrText>
      </w:r>
      <w:bookmarkStart w:id="5" w:name="_Toc72755176"/>
      <w:bookmarkStart w:id="6" w:name="_Toc72949960"/>
      <w:r w:rsidRPr="000303A1">
        <w:rPr>
          <w:b/>
          <w:bCs/>
          <w:sz w:val="36"/>
          <w:szCs w:val="36"/>
          <w:lang w:val="uk-UA"/>
        </w:rPr>
        <w:instrText>МЕТА ТА ПРИЗНАЧЕННЯ РОЗРОБКИ</w:instrText>
      </w:r>
      <w:bookmarkEnd w:id="5"/>
      <w:bookmarkEnd w:id="6"/>
      <w:r>
        <w:rPr>
          <w:b/>
          <w:bCs/>
          <w:sz w:val="36"/>
          <w:szCs w:val="36"/>
          <w:lang w:val="uk-UA"/>
        </w:rPr>
        <w:instrText xml:space="preserve"> " \f </w:instrText>
      </w:r>
      <w:r>
        <w:rPr>
          <w:b/>
          <w:bCs/>
          <w:sz w:val="36"/>
          <w:szCs w:val="36"/>
          <w:lang w:val="en-US"/>
        </w:rPr>
        <w:instrText>x</w:instrText>
      </w:r>
      <w:r>
        <w:rPr>
          <w:b/>
          <w:bCs/>
          <w:sz w:val="36"/>
          <w:szCs w:val="36"/>
          <w:lang w:val="uk-UA"/>
        </w:rPr>
        <w:instrText xml:space="preserve">\l 1 </w:instrText>
      </w:r>
      <w:r>
        <w:rPr>
          <w:b/>
          <w:bCs/>
          <w:sz w:val="36"/>
          <w:szCs w:val="36"/>
          <w:lang w:val="uk-UA"/>
        </w:rPr>
        <w:fldChar w:fldCharType="end"/>
      </w:r>
      <w:r w:rsidR="00F47216" w:rsidRPr="000303A1">
        <w:rPr>
          <w:b/>
          <w:bCs/>
          <w:sz w:val="36"/>
          <w:szCs w:val="36"/>
          <w:lang w:val="uk-UA"/>
        </w:rPr>
        <w:t>3 МЕТА ТА ПРИЗНАЧЕННЯ РОЗРОБКИ</w:t>
      </w:r>
    </w:p>
    <w:p w14:paraId="038D9877" w14:textId="13D904C7" w:rsidR="00710627" w:rsidRDefault="00550ABA" w:rsidP="00246432">
      <w:pPr>
        <w:ind w:right="-1"/>
        <w:rPr>
          <w:color w:val="000000" w:themeColor="text1"/>
          <w:szCs w:val="28"/>
          <w:lang w:val="uk-UA"/>
        </w:rPr>
      </w:pPr>
      <w:r w:rsidRPr="00550ABA">
        <w:rPr>
          <w:color w:val="000000" w:themeColor="text1"/>
          <w:szCs w:val="28"/>
          <w:lang w:val="uk-UA"/>
        </w:rPr>
        <w:t xml:space="preserve">Метою розробки модуля класифікації типів земної поверхні на основі аналізу </w:t>
      </w:r>
      <w:proofErr w:type="spellStart"/>
      <w:r w:rsidRPr="00550ABA">
        <w:rPr>
          <w:color w:val="000000" w:themeColor="text1"/>
          <w:szCs w:val="28"/>
          <w:lang w:val="uk-UA"/>
        </w:rPr>
        <w:t>аеро</w:t>
      </w:r>
      <w:proofErr w:type="spellEnd"/>
      <w:r w:rsidRPr="00550ABA">
        <w:rPr>
          <w:color w:val="000000" w:themeColor="text1"/>
          <w:szCs w:val="28"/>
          <w:lang w:val="uk-UA"/>
        </w:rPr>
        <w:t>-космічних знімків є автоматизація процесу класифікації земної поверхні на різні типи за допомогою алгоритмів машинного навчання.</w:t>
      </w:r>
    </w:p>
    <w:p w14:paraId="342A0AC6" w14:textId="08CC2D1C" w:rsidR="00550ABA" w:rsidRPr="00550ABA" w:rsidRDefault="00550ABA" w:rsidP="00246432">
      <w:pPr>
        <w:ind w:right="-1"/>
        <w:rPr>
          <w:color w:val="000000" w:themeColor="text1"/>
          <w:szCs w:val="28"/>
          <w:lang w:val="ru-RU"/>
        </w:rPr>
      </w:pPr>
      <w:proofErr w:type="spellStart"/>
      <w:r w:rsidRPr="00550ABA">
        <w:rPr>
          <w:color w:val="000000" w:themeColor="text1"/>
          <w:szCs w:val="28"/>
          <w:lang w:val="ru-RU"/>
        </w:rPr>
        <w:t>Призначення</w:t>
      </w:r>
      <w:proofErr w:type="spellEnd"/>
      <w:r w:rsidRPr="00550ABA">
        <w:rPr>
          <w:color w:val="000000" w:themeColor="text1"/>
          <w:szCs w:val="28"/>
          <w:lang w:val="ru-RU"/>
        </w:rPr>
        <w:t xml:space="preserve"> </w:t>
      </w:r>
      <w:proofErr w:type="spellStart"/>
      <w:r w:rsidRPr="00550ABA">
        <w:rPr>
          <w:color w:val="000000" w:themeColor="text1"/>
          <w:szCs w:val="28"/>
          <w:lang w:val="ru-RU"/>
        </w:rPr>
        <w:t>розробки</w:t>
      </w:r>
      <w:proofErr w:type="spellEnd"/>
      <w:r w:rsidRPr="00550ABA">
        <w:rPr>
          <w:color w:val="000000" w:themeColor="text1"/>
          <w:szCs w:val="28"/>
          <w:lang w:val="ru-RU"/>
        </w:rPr>
        <w:t xml:space="preserve"> </w:t>
      </w:r>
      <w:proofErr w:type="spellStart"/>
      <w:r w:rsidRPr="00550ABA">
        <w:rPr>
          <w:color w:val="000000" w:themeColor="text1"/>
          <w:szCs w:val="28"/>
          <w:lang w:val="ru-RU"/>
        </w:rPr>
        <w:t>полягає</w:t>
      </w:r>
      <w:proofErr w:type="spellEnd"/>
      <w:r w:rsidRPr="00550ABA">
        <w:rPr>
          <w:color w:val="000000" w:themeColor="text1"/>
          <w:szCs w:val="28"/>
          <w:lang w:val="ru-RU"/>
        </w:rPr>
        <w:t xml:space="preserve"> в тому, </w:t>
      </w:r>
      <w:proofErr w:type="spellStart"/>
      <w:r w:rsidRPr="00550ABA">
        <w:rPr>
          <w:color w:val="000000" w:themeColor="text1"/>
          <w:szCs w:val="28"/>
          <w:lang w:val="ru-RU"/>
        </w:rPr>
        <w:t>щоб</w:t>
      </w:r>
      <w:proofErr w:type="spellEnd"/>
      <w:r w:rsidRPr="00550ABA">
        <w:rPr>
          <w:color w:val="000000" w:themeColor="text1"/>
          <w:szCs w:val="28"/>
          <w:lang w:val="ru-RU"/>
        </w:rPr>
        <w:t xml:space="preserve"> </w:t>
      </w:r>
      <w:proofErr w:type="spellStart"/>
      <w:r w:rsidRPr="00550ABA">
        <w:rPr>
          <w:color w:val="000000" w:themeColor="text1"/>
          <w:szCs w:val="28"/>
          <w:lang w:val="ru-RU"/>
        </w:rPr>
        <w:t>забезпечити</w:t>
      </w:r>
      <w:proofErr w:type="spellEnd"/>
      <w:r w:rsidRPr="00550ABA">
        <w:rPr>
          <w:color w:val="000000" w:themeColor="text1"/>
          <w:szCs w:val="28"/>
          <w:lang w:val="ru-RU"/>
        </w:rPr>
        <w:t xml:space="preserve"> </w:t>
      </w:r>
      <w:proofErr w:type="spellStart"/>
      <w:r w:rsidRPr="00550ABA">
        <w:rPr>
          <w:color w:val="000000" w:themeColor="text1"/>
          <w:szCs w:val="28"/>
          <w:lang w:val="ru-RU"/>
        </w:rPr>
        <w:t>точну</w:t>
      </w:r>
      <w:proofErr w:type="spellEnd"/>
      <w:r w:rsidRPr="00550ABA">
        <w:rPr>
          <w:color w:val="000000" w:themeColor="text1"/>
          <w:szCs w:val="28"/>
          <w:lang w:val="ru-RU"/>
        </w:rPr>
        <w:t xml:space="preserve"> та </w:t>
      </w:r>
      <w:proofErr w:type="spellStart"/>
      <w:r w:rsidRPr="00550ABA">
        <w:rPr>
          <w:color w:val="000000" w:themeColor="text1"/>
          <w:szCs w:val="28"/>
          <w:lang w:val="ru-RU"/>
        </w:rPr>
        <w:t>швидку</w:t>
      </w:r>
      <w:proofErr w:type="spellEnd"/>
      <w:r w:rsidRPr="00550ABA">
        <w:rPr>
          <w:color w:val="000000" w:themeColor="text1"/>
          <w:szCs w:val="28"/>
          <w:lang w:val="ru-RU"/>
        </w:rPr>
        <w:t xml:space="preserve"> </w:t>
      </w:r>
      <w:proofErr w:type="spellStart"/>
      <w:r w:rsidRPr="00550ABA">
        <w:rPr>
          <w:color w:val="000000" w:themeColor="text1"/>
          <w:szCs w:val="28"/>
          <w:lang w:val="ru-RU"/>
        </w:rPr>
        <w:t>класифікацію</w:t>
      </w:r>
      <w:proofErr w:type="spellEnd"/>
      <w:r w:rsidRPr="00550ABA">
        <w:rPr>
          <w:color w:val="000000" w:themeColor="text1"/>
          <w:szCs w:val="28"/>
          <w:lang w:val="ru-RU"/>
        </w:rPr>
        <w:t xml:space="preserve"> </w:t>
      </w:r>
      <w:proofErr w:type="spellStart"/>
      <w:r w:rsidRPr="00550ABA">
        <w:rPr>
          <w:color w:val="000000" w:themeColor="text1"/>
          <w:szCs w:val="28"/>
          <w:lang w:val="ru-RU"/>
        </w:rPr>
        <w:t>земної</w:t>
      </w:r>
      <w:proofErr w:type="spellEnd"/>
      <w:r w:rsidRPr="00550ABA">
        <w:rPr>
          <w:color w:val="000000" w:themeColor="text1"/>
          <w:szCs w:val="28"/>
          <w:lang w:val="ru-RU"/>
        </w:rPr>
        <w:t xml:space="preserve"> </w:t>
      </w:r>
      <w:proofErr w:type="spellStart"/>
      <w:r w:rsidRPr="00550ABA">
        <w:rPr>
          <w:color w:val="000000" w:themeColor="text1"/>
          <w:szCs w:val="28"/>
          <w:lang w:val="ru-RU"/>
        </w:rPr>
        <w:t>поверхні</w:t>
      </w:r>
      <w:proofErr w:type="spellEnd"/>
      <w:r w:rsidRPr="00550ABA">
        <w:rPr>
          <w:color w:val="000000" w:themeColor="text1"/>
          <w:szCs w:val="28"/>
          <w:lang w:val="ru-RU"/>
        </w:rPr>
        <w:t xml:space="preserve"> без </w:t>
      </w:r>
      <w:proofErr w:type="spellStart"/>
      <w:r w:rsidRPr="00550ABA">
        <w:rPr>
          <w:color w:val="000000" w:themeColor="text1"/>
          <w:szCs w:val="28"/>
          <w:lang w:val="ru-RU"/>
        </w:rPr>
        <w:t>необхідності</w:t>
      </w:r>
      <w:proofErr w:type="spellEnd"/>
      <w:r w:rsidRPr="00550ABA">
        <w:rPr>
          <w:color w:val="000000" w:themeColor="text1"/>
          <w:szCs w:val="28"/>
          <w:lang w:val="ru-RU"/>
        </w:rPr>
        <w:t xml:space="preserve"> </w:t>
      </w:r>
      <w:proofErr w:type="spellStart"/>
      <w:r w:rsidRPr="00550ABA">
        <w:rPr>
          <w:color w:val="000000" w:themeColor="text1"/>
          <w:szCs w:val="28"/>
          <w:lang w:val="ru-RU"/>
        </w:rPr>
        <w:t>вручну</w:t>
      </w:r>
      <w:proofErr w:type="spellEnd"/>
      <w:r w:rsidRPr="00550ABA">
        <w:rPr>
          <w:color w:val="000000" w:themeColor="text1"/>
          <w:szCs w:val="28"/>
          <w:lang w:val="ru-RU"/>
        </w:rPr>
        <w:t xml:space="preserve"> </w:t>
      </w:r>
      <w:proofErr w:type="spellStart"/>
      <w:r w:rsidRPr="00550ABA">
        <w:rPr>
          <w:color w:val="000000" w:themeColor="text1"/>
          <w:szCs w:val="28"/>
          <w:lang w:val="ru-RU"/>
        </w:rPr>
        <w:t>позначати</w:t>
      </w:r>
      <w:proofErr w:type="spellEnd"/>
      <w:r w:rsidRPr="00550ABA">
        <w:rPr>
          <w:color w:val="000000" w:themeColor="text1"/>
          <w:szCs w:val="28"/>
          <w:lang w:val="ru-RU"/>
        </w:rPr>
        <w:t xml:space="preserve"> та </w:t>
      </w:r>
      <w:proofErr w:type="spellStart"/>
      <w:r w:rsidRPr="00550ABA">
        <w:rPr>
          <w:color w:val="000000" w:themeColor="text1"/>
          <w:szCs w:val="28"/>
          <w:lang w:val="ru-RU"/>
        </w:rPr>
        <w:t>аналізувати</w:t>
      </w:r>
      <w:proofErr w:type="spellEnd"/>
      <w:r w:rsidRPr="00550ABA">
        <w:rPr>
          <w:color w:val="000000" w:themeColor="text1"/>
          <w:szCs w:val="28"/>
          <w:lang w:val="ru-RU"/>
        </w:rPr>
        <w:t xml:space="preserve"> </w:t>
      </w:r>
      <w:proofErr w:type="spellStart"/>
      <w:r w:rsidRPr="00550ABA">
        <w:rPr>
          <w:color w:val="000000" w:themeColor="text1"/>
          <w:szCs w:val="28"/>
          <w:lang w:val="ru-RU"/>
        </w:rPr>
        <w:t>кожен</w:t>
      </w:r>
      <w:proofErr w:type="spellEnd"/>
      <w:r w:rsidRPr="00550ABA">
        <w:rPr>
          <w:color w:val="000000" w:themeColor="text1"/>
          <w:szCs w:val="28"/>
          <w:lang w:val="ru-RU"/>
        </w:rPr>
        <w:t xml:space="preserve"> </w:t>
      </w:r>
      <w:proofErr w:type="spellStart"/>
      <w:r w:rsidRPr="00550ABA">
        <w:rPr>
          <w:color w:val="000000" w:themeColor="text1"/>
          <w:szCs w:val="28"/>
          <w:lang w:val="ru-RU"/>
        </w:rPr>
        <w:t>елемент</w:t>
      </w:r>
      <w:proofErr w:type="spellEnd"/>
      <w:r w:rsidRPr="00550ABA">
        <w:rPr>
          <w:color w:val="000000" w:themeColor="text1"/>
          <w:szCs w:val="28"/>
          <w:lang w:val="ru-RU"/>
        </w:rPr>
        <w:t xml:space="preserve"> </w:t>
      </w:r>
      <w:proofErr w:type="spellStart"/>
      <w:r w:rsidRPr="00550ABA">
        <w:rPr>
          <w:color w:val="000000" w:themeColor="text1"/>
          <w:szCs w:val="28"/>
          <w:lang w:val="ru-RU"/>
        </w:rPr>
        <w:t>знімку</w:t>
      </w:r>
      <w:proofErr w:type="spellEnd"/>
      <w:r w:rsidRPr="00550ABA">
        <w:rPr>
          <w:color w:val="000000" w:themeColor="text1"/>
          <w:szCs w:val="28"/>
          <w:lang w:val="ru-RU"/>
        </w:rPr>
        <w:t>.</w:t>
      </w:r>
    </w:p>
    <w:p w14:paraId="640375C7" w14:textId="77777777" w:rsidR="000303A1" w:rsidRPr="000303A1" w:rsidRDefault="000303A1" w:rsidP="000303A1">
      <w:pPr>
        <w:spacing w:after="120"/>
        <w:ind w:firstLine="0"/>
        <w:jc w:val="center"/>
        <w:rPr>
          <w:b/>
          <w:bCs/>
          <w:sz w:val="36"/>
          <w:szCs w:val="36"/>
          <w:lang w:val="uk-UA"/>
        </w:rPr>
      </w:pPr>
      <w:r>
        <w:rPr>
          <w:b/>
          <w:bCs/>
          <w:sz w:val="36"/>
          <w:szCs w:val="36"/>
          <w:lang w:val="uk-UA"/>
        </w:rPr>
        <w:fldChar w:fldCharType="begin"/>
      </w:r>
      <w:r>
        <w:rPr>
          <w:b/>
          <w:bCs/>
          <w:sz w:val="36"/>
          <w:szCs w:val="36"/>
          <w:lang w:val="uk-UA"/>
        </w:rPr>
        <w:instrText xml:space="preserve"> TC  "</w:instrText>
      </w:r>
      <w:r w:rsidRPr="000303A1">
        <w:rPr>
          <w:b/>
          <w:bCs/>
          <w:sz w:val="36"/>
          <w:szCs w:val="36"/>
          <w:lang w:val="uk-UA"/>
        </w:rPr>
        <w:instrText xml:space="preserve"> </w:instrText>
      </w:r>
      <w:bookmarkStart w:id="7" w:name="_Toc72755177"/>
      <w:bookmarkStart w:id="8" w:name="_Toc72949961"/>
      <w:r w:rsidRPr="000303A1">
        <w:rPr>
          <w:b/>
          <w:bCs/>
          <w:sz w:val="36"/>
          <w:szCs w:val="36"/>
          <w:lang w:val="uk-UA"/>
        </w:rPr>
        <w:instrText>ДЖЕРЕЛА РОЗРОБКИ</w:instrText>
      </w:r>
      <w:bookmarkEnd w:id="7"/>
      <w:bookmarkEnd w:id="8"/>
    </w:p>
    <w:p w14:paraId="713D6AAC" w14:textId="230A7A53" w:rsidR="00F47216" w:rsidRPr="000303A1" w:rsidRDefault="000303A1" w:rsidP="00246432">
      <w:pPr>
        <w:spacing w:after="120"/>
        <w:ind w:firstLine="0"/>
        <w:jc w:val="center"/>
        <w:rPr>
          <w:b/>
          <w:bCs/>
          <w:sz w:val="36"/>
          <w:szCs w:val="36"/>
          <w:lang w:val="uk-UA"/>
        </w:rPr>
      </w:pPr>
      <w:r>
        <w:rPr>
          <w:b/>
          <w:bCs/>
          <w:sz w:val="36"/>
          <w:szCs w:val="36"/>
          <w:lang w:val="uk-UA"/>
        </w:rPr>
        <w:instrText xml:space="preserve">" \f </w:instrText>
      </w:r>
      <w:r>
        <w:rPr>
          <w:b/>
          <w:bCs/>
          <w:sz w:val="36"/>
          <w:szCs w:val="36"/>
          <w:lang w:val="en-US"/>
        </w:rPr>
        <w:instrText>x</w:instrText>
      </w:r>
      <w:r>
        <w:rPr>
          <w:b/>
          <w:bCs/>
          <w:sz w:val="36"/>
          <w:szCs w:val="36"/>
          <w:lang w:val="uk-UA"/>
        </w:rPr>
        <w:instrText xml:space="preserve">\l 1 </w:instrText>
      </w:r>
      <w:r>
        <w:rPr>
          <w:b/>
          <w:bCs/>
          <w:sz w:val="36"/>
          <w:szCs w:val="36"/>
          <w:lang w:val="uk-UA"/>
        </w:rPr>
        <w:fldChar w:fldCharType="end"/>
      </w:r>
      <w:r w:rsidR="00F47216" w:rsidRPr="000303A1">
        <w:rPr>
          <w:b/>
          <w:bCs/>
          <w:sz w:val="36"/>
          <w:szCs w:val="36"/>
          <w:lang w:val="uk-UA"/>
        </w:rPr>
        <w:t>4 ДЖЕРЕЛА РОЗРОБКИ</w:t>
      </w:r>
    </w:p>
    <w:p w14:paraId="712D0DCE" w14:textId="1BFAFB36" w:rsidR="005B6E3A" w:rsidRPr="00FB6FC4" w:rsidRDefault="005B6E3A" w:rsidP="00246432">
      <w:pPr>
        <w:ind w:left="284" w:right="-1" w:firstLine="567"/>
        <w:rPr>
          <w:color w:val="000000" w:themeColor="text1"/>
          <w:szCs w:val="28"/>
          <w:lang w:val="ru-RU"/>
        </w:rPr>
      </w:pPr>
      <w:r>
        <w:rPr>
          <w:color w:val="000000" w:themeColor="text1"/>
          <w:szCs w:val="28"/>
          <w:lang w:val="uk-UA"/>
        </w:rPr>
        <w:t>Джерелом розробки даного дипломного проекту є офіційні документації, публікації та статті в мережі Інтернет на дану тему, науково-технічна література</w:t>
      </w:r>
      <w:r w:rsidR="00FB6FC4" w:rsidRPr="00FB6FC4">
        <w:rPr>
          <w:lang w:val="ru-RU"/>
        </w:rPr>
        <w:t xml:space="preserve">, а </w:t>
      </w:r>
      <w:proofErr w:type="spellStart"/>
      <w:r w:rsidR="00FB6FC4" w:rsidRPr="00FB6FC4">
        <w:rPr>
          <w:lang w:val="ru-RU"/>
        </w:rPr>
        <w:t>також</w:t>
      </w:r>
      <w:proofErr w:type="spellEnd"/>
      <w:r w:rsidR="00FB6FC4" w:rsidRPr="00FB6FC4">
        <w:rPr>
          <w:lang w:val="ru-RU"/>
        </w:rPr>
        <w:t xml:space="preserve"> </w:t>
      </w:r>
      <w:proofErr w:type="spellStart"/>
      <w:r w:rsidR="00FB6FC4" w:rsidRPr="00FB6FC4">
        <w:rPr>
          <w:lang w:val="ru-RU"/>
        </w:rPr>
        <w:t>вже</w:t>
      </w:r>
      <w:proofErr w:type="spellEnd"/>
      <w:r w:rsidR="00FB6FC4" w:rsidRPr="00FB6FC4">
        <w:rPr>
          <w:lang w:val="ru-RU"/>
        </w:rPr>
        <w:t xml:space="preserve"> </w:t>
      </w:r>
      <w:proofErr w:type="spellStart"/>
      <w:r w:rsidR="00FB6FC4" w:rsidRPr="00FB6FC4">
        <w:rPr>
          <w:lang w:val="ru-RU"/>
        </w:rPr>
        <w:t>створені</w:t>
      </w:r>
      <w:proofErr w:type="spellEnd"/>
      <w:r w:rsidR="00FB6FC4" w:rsidRPr="00FB6FC4">
        <w:rPr>
          <w:lang w:val="ru-RU"/>
        </w:rPr>
        <w:t xml:space="preserve"> </w:t>
      </w:r>
      <w:proofErr w:type="spellStart"/>
      <w:r w:rsidR="00FB6FC4" w:rsidRPr="00FB6FC4">
        <w:rPr>
          <w:lang w:val="ru-RU"/>
        </w:rPr>
        <w:t>аналогічні</w:t>
      </w:r>
      <w:proofErr w:type="spellEnd"/>
      <w:r w:rsidR="00FB6FC4" w:rsidRPr="00FB6FC4">
        <w:rPr>
          <w:lang w:val="ru-RU"/>
        </w:rPr>
        <w:t xml:space="preserve"> </w:t>
      </w:r>
      <w:proofErr w:type="spellStart"/>
      <w:r w:rsidR="00FB6FC4" w:rsidRPr="00FB6FC4">
        <w:rPr>
          <w:lang w:val="ru-RU"/>
        </w:rPr>
        <w:t>додатки</w:t>
      </w:r>
      <w:proofErr w:type="spellEnd"/>
      <w:r w:rsidR="00FB6FC4" w:rsidRPr="00FB6FC4">
        <w:rPr>
          <w:lang w:val="ru-RU"/>
        </w:rPr>
        <w:t>.</w:t>
      </w:r>
    </w:p>
    <w:p w14:paraId="4E9D9E2A" w14:textId="77777777" w:rsidR="00177B00" w:rsidRDefault="00177B00" w:rsidP="00246432">
      <w:pPr>
        <w:ind w:left="284" w:right="-1" w:firstLine="567"/>
        <w:rPr>
          <w:color w:val="000000" w:themeColor="text1"/>
          <w:szCs w:val="28"/>
          <w:lang w:val="uk-UA"/>
        </w:rPr>
      </w:pPr>
    </w:p>
    <w:p w14:paraId="0F69248B" w14:textId="77777777" w:rsidR="00FB6FC4" w:rsidRDefault="00FB6FC4">
      <w:pPr>
        <w:spacing w:after="160" w:line="259" w:lineRule="auto"/>
        <w:ind w:firstLine="0"/>
        <w:jc w:val="left"/>
        <w:rPr>
          <w:b/>
          <w:bCs/>
          <w:sz w:val="36"/>
          <w:szCs w:val="36"/>
          <w:lang w:val="uk-UA"/>
        </w:rPr>
      </w:pPr>
      <w:r>
        <w:rPr>
          <w:b/>
          <w:bCs/>
          <w:sz w:val="36"/>
          <w:szCs w:val="36"/>
          <w:lang w:val="uk-UA"/>
        </w:rPr>
        <w:br w:type="page"/>
      </w:r>
    </w:p>
    <w:p w14:paraId="4B54C459" w14:textId="0683F560" w:rsidR="00F47216" w:rsidRPr="000303A1" w:rsidRDefault="000303A1" w:rsidP="00246432">
      <w:pPr>
        <w:spacing w:after="120"/>
        <w:ind w:firstLine="0"/>
        <w:jc w:val="center"/>
        <w:rPr>
          <w:b/>
          <w:bCs/>
          <w:sz w:val="36"/>
          <w:szCs w:val="36"/>
          <w:lang w:val="uk-UA"/>
        </w:rPr>
      </w:pPr>
      <w:r>
        <w:rPr>
          <w:b/>
          <w:bCs/>
          <w:sz w:val="36"/>
          <w:szCs w:val="36"/>
          <w:lang w:val="uk-UA"/>
        </w:rPr>
        <w:lastRenderedPageBreak/>
        <w:fldChar w:fldCharType="begin"/>
      </w:r>
      <w:r>
        <w:rPr>
          <w:b/>
          <w:bCs/>
          <w:sz w:val="36"/>
          <w:szCs w:val="36"/>
          <w:lang w:val="uk-UA"/>
        </w:rPr>
        <w:instrText xml:space="preserve"> TC  "</w:instrText>
      </w:r>
      <w:r w:rsidRPr="000303A1">
        <w:rPr>
          <w:b/>
          <w:bCs/>
          <w:sz w:val="36"/>
          <w:szCs w:val="36"/>
          <w:lang w:val="uk-UA"/>
        </w:rPr>
        <w:instrText xml:space="preserve"> </w:instrText>
      </w:r>
      <w:bookmarkStart w:id="9" w:name="_Toc72755178"/>
      <w:bookmarkStart w:id="10" w:name="_Toc72949962"/>
      <w:r w:rsidRPr="000303A1">
        <w:rPr>
          <w:b/>
          <w:bCs/>
          <w:sz w:val="36"/>
          <w:szCs w:val="36"/>
          <w:lang w:val="uk-UA"/>
        </w:rPr>
        <w:instrText>ТЕХНІЧНІ ВИМОГИ</w:instrText>
      </w:r>
      <w:bookmarkEnd w:id="9"/>
      <w:bookmarkEnd w:id="10"/>
      <w:r>
        <w:rPr>
          <w:b/>
          <w:bCs/>
          <w:sz w:val="36"/>
          <w:szCs w:val="36"/>
          <w:lang w:val="uk-UA"/>
        </w:rPr>
        <w:instrText xml:space="preserve"> " \f </w:instrText>
      </w:r>
      <w:r>
        <w:rPr>
          <w:b/>
          <w:bCs/>
          <w:sz w:val="36"/>
          <w:szCs w:val="36"/>
          <w:lang w:val="en-US"/>
        </w:rPr>
        <w:instrText>x</w:instrText>
      </w:r>
      <w:r>
        <w:rPr>
          <w:b/>
          <w:bCs/>
          <w:sz w:val="36"/>
          <w:szCs w:val="36"/>
          <w:lang w:val="uk-UA"/>
        </w:rPr>
        <w:instrText xml:space="preserve">\l 1 </w:instrText>
      </w:r>
      <w:r>
        <w:rPr>
          <w:b/>
          <w:bCs/>
          <w:sz w:val="36"/>
          <w:szCs w:val="36"/>
          <w:lang w:val="uk-UA"/>
        </w:rPr>
        <w:fldChar w:fldCharType="end"/>
      </w:r>
      <w:r w:rsidR="00F47216" w:rsidRPr="000303A1">
        <w:rPr>
          <w:b/>
          <w:bCs/>
          <w:sz w:val="36"/>
          <w:szCs w:val="36"/>
          <w:lang w:val="uk-UA"/>
        </w:rPr>
        <w:t>5 ТЕХНІЧНІ ВИМОГИ</w:t>
      </w:r>
    </w:p>
    <w:bookmarkStart w:id="11" w:name="_Toc42028940"/>
    <w:bookmarkStart w:id="12" w:name="_Toc42078939"/>
    <w:bookmarkStart w:id="13" w:name="_Toc42079118"/>
    <w:bookmarkStart w:id="14" w:name="_Toc42169327"/>
    <w:bookmarkStart w:id="15" w:name="_Toc42194979"/>
    <w:bookmarkStart w:id="16" w:name="_Toc42198982"/>
    <w:p w14:paraId="0DFD5CD5" w14:textId="48C3E510" w:rsidR="00F47216" w:rsidRPr="000303A1" w:rsidRDefault="000303A1" w:rsidP="00F10331">
      <w:pPr>
        <w:pStyle w:val="CHeader2"/>
        <w:outlineLvl w:val="9"/>
        <w:rPr>
          <w:bCs/>
          <w:sz w:val="32"/>
          <w:szCs w:val="32"/>
        </w:rPr>
      </w:pPr>
      <w:r>
        <w:rPr>
          <w:bCs/>
          <w:sz w:val="32"/>
          <w:szCs w:val="32"/>
        </w:rPr>
        <w:fldChar w:fldCharType="begin"/>
      </w:r>
      <w:r>
        <w:rPr>
          <w:bCs/>
          <w:sz w:val="32"/>
          <w:szCs w:val="32"/>
        </w:rPr>
        <w:instrText xml:space="preserve"> TC  "</w:instrText>
      </w:r>
      <w:r w:rsidR="00AC00E1" w:rsidRPr="00AC00E1">
        <w:rPr>
          <w:bCs/>
          <w:sz w:val="32"/>
          <w:szCs w:val="32"/>
        </w:rPr>
        <w:instrText xml:space="preserve"> </w:instrText>
      </w:r>
      <w:bookmarkStart w:id="17" w:name="_Toc72755179"/>
      <w:bookmarkStart w:id="18" w:name="_Toc72949963"/>
      <w:r w:rsidR="00AC00E1" w:rsidRPr="000303A1">
        <w:rPr>
          <w:bCs/>
          <w:sz w:val="32"/>
          <w:szCs w:val="32"/>
        </w:rPr>
        <w:instrText xml:space="preserve">Вимоги до </w:instrText>
      </w:r>
      <w:r w:rsidR="00AC00E1">
        <w:rPr>
          <w:bCs/>
          <w:sz w:val="32"/>
          <w:szCs w:val="32"/>
        </w:rPr>
        <w:instrText>розробленого продукту</w:instrText>
      </w:r>
      <w:bookmarkEnd w:id="17"/>
      <w:bookmarkEnd w:id="18"/>
      <w:r w:rsidR="00AC00E1">
        <w:rPr>
          <w:bCs/>
          <w:sz w:val="32"/>
          <w:szCs w:val="32"/>
        </w:rPr>
        <w:instrText xml:space="preserve"> </w:instrText>
      </w:r>
      <w:r>
        <w:rPr>
          <w:bCs/>
          <w:sz w:val="32"/>
          <w:szCs w:val="32"/>
        </w:rPr>
        <w:instrText xml:space="preserve">" \f </w:instrText>
      </w:r>
      <w:r>
        <w:rPr>
          <w:bCs/>
          <w:sz w:val="32"/>
          <w:szCs w:val="32"/>
          <w:lang w:val="en-US"/>
        </w:rPr>
        <w:instrText>x</w:instrText>
      </w:r>
      <w:r>
        <w:rPr>
          <w:bCs/>
          <w:sz w:val="32"/>
          <w:szCs w:val="32"/>
        </w:rPr>
        <w:instrText xml:space="preserve">\l 2 </w:instrText>
      </w:r>
      <w:r>
        <w:rPr>
          <w:bCs/>
          <w:sz w:val="32"/>
          <w:szCs w:val="32"/>
        </w:rPr>
        <w:fldChar w:fldCharType="end"/>
      </w:r>
      <w:r w:rsidR="00F47216" w:rsidRPr="000303A1">
        <w:rPr>
          <w:bCs/>
          <w:sz w:val="32"/>
          <w:szCs w:val="32"/>
        </w:rPr>
        <w:t xml:space="preserve">5.1. Вимоги до </w:t>
      </w:r>
      <w:bookmarkEnd w:id="11"/>
      <w:bookmarkEnd w:id="12"/>
      <w:bookmarkEnd w:id="13"/>
      <w:bookmarkEnd w:id="14"/>
      <w:bookmarkEnd w:id="15"/>
      <w:bookmarkEnd w:id="16"/>
      <w:r w:rsidR="00AC00E1">
        <w:rPr>
          <w:bCs/>
          <w:sz w:val="32"/>
          <w:szCs w:val="32"/>
        </w:rPr>
        <w:t>розробленого продукту</w:t>
      </w:r>
    </w:p>
    <w:p w14:paraId="33CA39DB" w14:textId="7F18C56C" w:rsidR="00F807DF" w:rsidRPr="007043BD" w:rsidRDefault="00F807DF" w:rsidP="00F10331">
      <w:pPr>
        <w:ind w:right="-1"/>
        <w:rPr>
          <w:bCs/>
          <w:lang w:val="uk-UA"/>
        </w:rPr>
      </w:pPr>
      <w:bookmarkStart w:id="19" w:name="_Toc42028941"/>
      <w:r>
        <w:rPr>
          <w:lang w:val="uk-UA"/>
        </w:rPr>
        <w:t xml:space="preserve">Розроблена система </w:t>
      </w:r>
      <w:r w:rsidRPr="007043BD">
        <w:rPr>
          <w:lang w:val="uk-UA"/>
        </w:rPr>
        <w:t xml:space="preserve">має виконувати </w:t>
      </w:r>
      <w:r w:rsidR="00960C72">
        <w:rPr>
          <w:lang w:val="uk-UA"/>
        </w:rPr>
        <w:t>такі</w:t>
      </w:r>
      <w:r w:rsidRPr="007043BD">
        <w:rPr>
          <w:lang w:val="uk-UA"/>
        </w:rPr>
        <w:t xml:space="preserve"> вимоги:</w:t>
      </w:r>
    </w:p>
    <w:p w14:paraId="5E2A3177" w14:textId="77777777" w:rsidR="008C6A67" w:rsidRDefault="008C6A67" w:rsidP="008C6A67">
      <w:pPr>
        <w:pStyle w:val="CHeader2"/>
        <w:numPr>
          <w:ilvl w:val="0"/>
          <w:numId w:val="67"/>
        </w:numPr>
        <w:ind w:left="1077"/>
        <w:outlineLvl w:val="9"/>
        <w:rPr>
          <w:b w:val="0"/>
        </w:rPr>
      </w:pPr>
      <w:bookmarkStart w:id="20" w:name="_Toc42078940"/>
      <w:bookmarkStart w:id="21" w:name="_Toc42079119"/>
      <w:bookmarkStart w:id="22" w:name="_Toc42169328"/>
      <w:bookmarkStart w:id="23" w:name="_Toc42194980"/>
      <w:bookmarkStart w:id="24" w:name="_Toc42198983"/>
      <w:r w:rsidRPr="007B3D78">
        <w:rPr>
          <w:b w:val="0"/>
        </w:rPr>
        <w:t xml:space="preserve">Модуль повинен забезпечувати </w:t>
      </w:r>
      <w:r>
        <w:rPr>
          <w:b w:val="0"/>
        </w:rPr>
        <w:t>достатню</w:t>
      </w:r>
      <w:r w:rsidRPr="007B3D78">
        <w:rPr>
          <w:b w:val="0"/>
        </w:rPr>
        <w:t xml:space="preserve"> точність класифікації земної поверхні на основі аналізу </w:t>
      </w:r>
      <w:proofErr w:type="spellStart"/>
      <w:r w:rsidRPr="007B3D78">
        <w:rPr>
          <w:b w:val="0"/>
        </w:rPr>
        <w:t>аеро</w:t>
      </w:r>
      <w:proofErr w:type="spellEnd"/>
      <w:r w:rsidRPr="007B3D78">
        <w:rPr>
          <w:b w:val="0"/>
        </w:rPr>
        <w:t>-космічних знімків.</w:t>
      </w:r>
    </w:p>
    <w:p w14:paraId="13B89D57" w14:textId="77777777" w:rsidR="008C6A67" w:rsidRDefault="008C6A67" w:rsidP="008C6A67">
      <w:pPr>
        <w:pStyle w:val="CHeader2"/>
        <w:numPr>
          <w:ilvl w:val="0"/>
          <w:numId w:val="67"/>
        </w:numPr>
        <w:ind w:left="1077"/>
        <w:outlineLvl w:val="9"/>
        <w:rPr>
          <w:b w:val="0"/>
        </w:rPr>
      </w:pPr>
      <w:r>
        <w:rPr>
          <w:b w:val="0"/>
        </w:rPr>
        <w:t xml:space="preserve">Модуль повинен мати високу швидкість обробки </w:t>
      </w:r>
      <w:proofErr w:type="spellStart"/>
      <w:r>
        <w:rPr>
          <w:b w:val="0"/>
        </w:rPr>
        <w:t>данних</w:t>
      </w:r>
      <w:proofErr w:type="spellEnd"/>
      <w:r>
        <w:rPr>
          <w:b w:val="0"/>
        </w:rPr>
        <w:t>.</w:t>
      </w:r>
    </w:p>
    <w:p w14:paraId="7844F524" w14:textId="3F8481A0" w:rsidR="008C6A67" w:rsidRPr="008C6A67" w:rsidRDefault="008C6A67" w:rsidP="008C6A67">
      <w:pPr>
        <w:pStyle w:val="CHeader2"/>
        <w:numPr>
          <w:ilvl w:val="0"/>
          <w:numId w:val="67"/>
        </w:numPr>
        <w:ind w:left="1077"/>
        <w:outlineLvl w:val="9"/>
        <w:rPr>
          <w:b w:val="0"/>
        </w:rPr>
      </w:pPr>
      <w:r w:rsidRPr="008C6A67">
        <w:rPr>
          <w:b w:val="0"/>
          <w:lang w:val="ru-RU"/>
        </w:rPr>
        <w:t xml:space="preserve">Модуль повинен бути </w:t>
      </w:r>
      <w:proofErr w:type="spellStart"/>
      <w:r w:rsidRPr="008C6A67">
        <w:rPr>
          <w:b w:val="0"/>
          <w:lang w:val="ru-RU"/>
        </w:rPr>
        <w:t>надійним</w:t>
      </w:r>
      <w:proofErr w:type="spellEnd"/>
      <w:r w:rsidRPr="008C6A67">
        <w:rPr>
          <w:b w:val="0"/>
          <w:lang w:val="ru-RU"/>
        </w:rPr>
        <w:t xml:space="preserve"> і </w:t>
      </w:r>
      <w:proofErr w:type="spellStart"/>
      <w:r w:rsidRPr="008C6A67">
        <w:rPr>
          <w:b w:val="0"/>
          <w:lang w:val="ru-RU"/>
        </w:rPr>
        <w:t>забезпечувати</w:t>
      </w:r>
      <w:proofErr w:type="spellEnd"/>
      <w:r w:rsidRPr="008C6A67">
        <w:rPr>
          <w:b w:val="0"/>
          <w:lang w:val="ru-RU"/>
        </w:rPr>
        <w:t xml:space="preserve"> </w:t>
      </w:r>
      <w:proofErr w:type="spellStart"/>
      <w:r w:rsidRPr="008C6A67">
        <w:rPr>
          <w:b w:val="0"/>
          <w:lang w:val="ru-RU"/>
        </w:rPr>
        <w:t>стабільну</w:t>
      </w:r>
      <w:proofErr w:type="spellEnd"/>
      <w:r w:rsidRPr="008C6A67">
        <w:rPr>
          <w:b w:val="0"/>
          <w:lang w:val="ru-RU"/>
        </w:rPr>
        <w:t xml:space="preserve"> роботу</w:t>
      </w:r>
      <w:r>
        <w:rPr>
          <w:b w:val="0"/>
          <w:lang w:val="ru-RU"/>
        </w:rPr>
        <w:t>.</w:t>
      </w:r>
    </w:p>
    <w:p w14:paraId="5DBDE156" w14:textId="4C07A9C1" w:rsidR="008C6A67" w:rsidRDefault="008C6A67" w:rsidP="008C6A67">
      <w:pPr>
        <w:pStyle w:val="CHeader2"/>
        <w:numPr>
          <w:ilvl w:val="0"/>
          <w:numId w:val="67"/>
        </w:numPr>
        <w:ind w:left="1077"/>
        <w:outlineLvl w:val="9"/>
        <w:rPr>
          <w:b w:val="0"/>
        </w:rPr>
      </w:pPr>
      <w:r w:rsidRPr="008C6A67">
        <w:rPr>
          <w:b w:val="0"/>
          <w:lang w:val="ru-RU"/>
        </w:rPr>
        <w:t xml:space="preserve">Модуль повинен бути легко </w:t>
      </w:r>
      <w:proofErr w:type="spellStart"/>
      <w:r w:rsidRPr="008C6A67">
        <w:rPr>
          <w:b w:val="0"/>
          <w:lang w:val="ru-RU"/>
        </w:rPr>
        <w:t>зрозумілим</w:t>
      </w:r>
      <w:proofErr w:type="spellEnd"/>
      <w:r w:rsidRPr="008C6A67">
        <w:rPr>
          <w:b w:val="0"/>
          <w:lang w:val="ru-RU"/>
        </w:rPr>
        <w:t xml:space="preserve"> та </w:t>
      </w:r>
      <w:proofErr w:type="spellStart"/>
      <w:r w:rsidRPr="008C6A67">
        <w:rPr>
          <w:b w:val="0"/>
          <w:lang w:val="ru-RU"/>
        </w:rPr>
        <w:t>доступним</w:t>
      </w:r>
      <w:proofErr w:type="spellEnd"/>
      <w:r w:rsidRPr="008C6A67">
        <w:rPr>
          <w:b w:val="0"/>
          <w:lang w:val="ru-RU"/>
        </w:rPr>
        <w:t xml:space="preserve"> </w:t>
      </w:r>
      <w:proofErr w:type="spellStart"/>
      <w:r w:rsidRPr="008C6A67">
        <w:rPr>
          <w:b w:val="0"/>
          <w:lang w:val="ru-RU"/>
        </w:rPr>
        <w:t>користувачам</w:t>
      </w:r>
      <w:proofErr w:type="spellEnd"/>
      <w:r>
        <w:rPr>
          <w:b w:val="0"/>
          <w:lang w:val="ru-RU"/>
        </w:rPr>
        <w:t>.</w:t>
      </w:r>
    </w:p>
    <w:p w14:paraId="7D26DB03" w14:textId="77777777" w:rsidR="00F10331" w:rsidRPr="00F10331" w:rsidRDefault="00F10331" w:rsidP="00F10331">
      <w:pPr>
        <w:pStyle w:val="CHeader2"/>
        <w:outlineLvl w:val="9"/>
        <w:rPr>
          <w:bCs/>
        </w:rPr>
      </w:pPr>
    </w:p>
    <w:p w14:paraId="67E2E146" w14:textId="7F00F317" w:rsidR="00F47216" w:rsidRPr="000303A1" w:rsidRDefault="000303A1" w:rsidP="00F10331">
      <w:pPr>
        <w:pStyle w:val="CHeader2"/>
        <w:outlineLvl w:val="9"/>
        <w:rPr>
          <w:bCs/>
          <w:sz w:val="32"/>
          <w:szCs w:val="32"/>
        </w:rPr>
      </w:pPr>
      <w:r>
        <w:rPr>
          <w:bCs/>
          <w:sz w:val="32"/>
          <w:szCs w:val="32"/>
        </w:rPr>
        <w:fldChar w:fldCharType="begin"/>
      </w:r>
      <w:r>
        <w:rPr>
          <w:bCs/>
          <w:sz w:val="32"/>
          <w:szCs w:val="32"/>
        </w:rPr>
        <w:instrText xml:space="preserve"> TC  "</w:instrText>
      </w:r>
      <w:r w:rsidRPr="000303A1">
        <w:rPr>
          <w:bCs/>
          <w:sz w:val="32"/>
          <w:szCs w:val="32"/>
        </w:rPr>
        <w:instrText xml:space="preserve"> </w:instrText>
      </w:r>
      <w:bookmarkStart w:id="25" w:name="_Toc72755180"/>
      <w:bookmarkStart w:id="26" w:name="_Toc72949964"/>
      <w:r w:rsidRPr="000303A1">
        <w:rPr>
          <w:bCs/>
          <w:sz w:val="32"/>
          <w:szCs w:val="32"/>
        </w:rPr>
        <w:instrText>Вимоги до програмного забезпечення</w:instrText>
      </w:r>
      <w:bookmarkEnd w:id="25"/>
      <w:bookmarkEnd w:id="26"/>
      <w:r>
        <w:rPr>
          <w:bCs/>
          <w:sz w:val="32"/>
          <w:szCs w:val="32"/>
        </w:rPr>
        <w:instrText xml:space="preserve"> " \f </w:instrText>
      </w:r>
      <w:r>
        <w:rPr>
          <w:bCs/>
          <w:sz w:val="32"/>
          <w:szCs w:val="32"/>
          <w:lang w:val="en-US"/>
        </w:rPr>
        <w:instrText>x</w:instrText>
      </w:r>
      <w:r>
        <w:rPr>
          <w:bCs/>
          <w:sz w:val="32"/>
          <w:szCs w:val="32"/>
        </w:rPr>
        <w:instrText xml:space="preserve">\l 2 </w:instrText>
      </w:r>
      <w:r>
        <w:rPr>
          <w:bCs/>
          <w:sz w:val="32"/>
          <w:szCs w:val="32"/>
        </w:rPr>
        <w:fldChar w:fldCharType="end"/>
      </w:r>
      <w:r w:rsidR="00F47216" w:rsidRPr="000303A1">
        <w:rPr>
          <w:bCs/>
          <w:sz w:val="32"/>
          <w:szCs w:val="32"/>
        </w:rPr>
        <w:t>5.2. Вимоги до програмного забезпечення</w:t>
      </w:r>
      <w:bookmarkEnd w:id="19"/>
      <w:bookmarkEnd w:id="20"/>
      <w:bookmarkEnd w:id="21"/>
      <w:bookmarkEnd w:id="22"/>
      <w:bookmarkEnd w:id="23"/>
      <w:bookmarkEnd w:id="24"/>
    </w:p>
    <w:p w14:paraId="1F3645AF" w14:textId="5DAE2AE6" w:rsidR="00F807DF" w:rsidRDefault="00F807DF" w:rsidP="00F10331">
      <w:pPr>
        <w:pStyle w:val="CHeader2"/>
        <w:numPr>
          <w:ilvl w:val="0"/>
          <w:numId w:val="6"/>
        </w:numPr>
        <w:spacing w:line="276" w:lineRule="auto"/>
        <w:outlineLvl w:val="9"/>
        <w:rPr>
          <w:b w:val="0"/>
          <w:lang w:val="en-US"/>
        </w:rPr>
      </w:pPr>
      <w:bookmarkStart w:id="27" w:name="_Toc42078941"/>
      <w:bookmarkStart w:id="28" w:name="_Toc42079120"/>
      <w:bookmarkStart w:id="29" w:name="_Toc42169329"/>
      <w:bookmarkStart w:id="30" w:name="_Toc42194981"/>
      <w:bookmarkStart w:id="31" w:name="_Toc42198984"/>
      <w:r w:rsidRPr="00F807DF">
        <w:rPr>
          <w:b w:val="0"/>
          <w:bCs/>
        </w:rPr>
        <w:t>О</w:t>
      </w:r>
      <w:r w:rsidRPr="00F807DF">
        <w:rPr>
          <w:b w:val="0"/>
        </w:rPr>
        <w:t xml:space="preserve">С Windows, </w:t>
      </w:r>
      <w:r w:rsidRPr="00F807DF">
        <w:rPr>
          <w:b w:val="0"/>
          <w:lang w:val="en-US"/>
        </w:rPr>
        <w:t>Mac</w:t>
      </w:r>
      <w:r w:rsidRPr="00952B3B">
        <w:rPr>
          <w:b w:val="0"/>
          <w:lang w:val="en-US"/>
        </w:rPr>
        <w:t xml:space="preserve"> </w:t>
      </w:r>
      <w:r w:rsidRPr="00F807DF">
        <w:rPr>
          <w:b w:val="0"/>
        </w:rPr>
        <w:t xml:space="preserve">чи </w:t>
      </w:r>
      <w:r w:rsidRPr="00F807DF">
        <w:rPr>
          <w:b w:val="0"/>
          <w:lang w:val="en-US"/>
        </w:rPr>
        <w:t>Linux</w:t>
      </w:r>
      <w:bookmarkEnd w:id="27"/>
      <w:bookmarkEnd w:id="28"/>
      <w:bookmarkEnd w:id="29"/>
      <w:bookmarkEnd w:id="30"/>
      <w:bookmarkEnd w:id="31"/>
      <w:r w:rsidR="00952B3B">
        <w:rPr>
          <w:b w:val="0"/>
          <w:lang w:val="en-US"/>
        </w:rPr>
        <w:t>.</w:t>
      </w:r>
    </w:p>
    <w:p w14:paraId="052CAD40" w14:textId="1DE70306" w:rsidR="00D81ABC" w:rsidRPr="00D81ABC" w:rsidRDefault="00D81ABC" w:rsidP="00F10331">
      <w:pPr>
        <w:pStyle w:val="CHeader2"/>
        <w:numPr>
          <w:ilvl w:val="0"/>
          <w:numId w:val="6"/>
        </w:numPr>
        <w:spacing w:line="276" w:lineRule="auto"/>
        <w:outlineLvl w:val="9"/>
        <w:rPr>
          <w:b w:val="0"/>
          <w:lang w:val="ru-RU"/>
        </w:rPr>
      </w:pPr>
      <w:r w:rsidRPr="00D81ABC">
        <w:rPr>
          <w:b w:val="0"/>
          <w:lang w:val="en-GB"/>
        </w:rPr>
        <w:t xml:space="preserve">Python 3.7 і </w:t>
      </w:r>
      <w:proofErr w:type="spellStart"/>
      <w:r w:rsidRPr="00D81ABC">
        <w:rPr>
          <w:b w:val="0"/>
          <w:lang w:val="en-GB"/>
        </w:rPr>
        <w:t>вище</w:t>
      </w:r>
      <w:proofErr w:type="spellEnd"/>
      <w:r>
        <w:rPr>
          <w:b w:val="0"/>
        </w:rPr>
        <w:t>.</w:t>
      </w:r>
    </w:p>
    <w:p w14:paraId="6EC0581B" w14:textId="4CB264CF" w:rsidR="00D81ABC" w:rsidRPr="00D81ABC" w:rsidRDefault="00D81ABC" w:rsidP="00D81ABC">
      <w:pPr>
        <w:pStyle w:val="CHeader2"/>
        <w:numPr>
          <w:ilvl w:val="0"/>
          <w:numId w:val="6"/>
        </w:numPr>
        <w:spacing w:line="276" w:lineRule="auto"/>
        <w:outlineLvl w:val="9"/>
        <w:rPr>
          <w:b w:val="0"/>
          <w:lang w:val="ru-RU"/>
        </w:rPr>
      </w:pPr>
      <w:proofErr w:type="spellStart"/>
      <w:r>
        <w:rPr>
          <w:b w:val="0"/>
          <w:lang w:val="en-US"/>
        </w:rPr>
        <w:t>Pycharm</w:t>
      </w:r>
      <w:proofErr w:type="spellEnd"/>
      <w:r>
        <w:rPr>
          <w:b w:val="0"/>
          <w:lang w:val="en-US"/>
        </w:rPr>
        <w:t xml:space="preserve"> IDE.</w:t>
      </w:r>
    </w:p>
    <w:p w14:paraId="621F1CA9" w14:textId="77777777" w:rsidR="00F10331" w:rsidRPr="00F10331" w:rsidRDefault="00F10331" w:rsidP="00F10331">
      <w:pPr>
        <w:pStyle w:val="CHeader2"/>
        <w:outlineLvl w:val="9"/>
        <w:rPr>
          <w:bCs/>
        </w:rPr>
      </w:pPr>
      <w:bookmarkStart w:id="32" w:name="_Toc42028942"/>
      <w:bookmarkStart w:id="33" w:name="_Toc42078945"/>
      <w:bookmarkStart w:id="34" w:name="_Toc42079124"/>
      <w:bookmarkStart w:id="35" w:name="_Toc42169332"/>
      <w:bookmarkStart w:id="36" w:name="_Toc42194984"/>
      <w:bookmarkStart w:id="37" w:name="_Toc42198987"/>
    </w:p>
    <w:p w14:paraId="6C576157" w14:textId="7207E418" w:rsidR="00F807DF" w:rsidRPr="000303A1" w:rsidRDefault="000303A1" w:rsidP="00F10331">
      <w:pPr>
        <w:pStyle w:val="CHeader2"/>
        <w:outlineLvl w:val="9"/>
        <w:rPr>
          <w:bCs/>
          <w:sz w:val="32"/>
          <w:szCs w:val="32"/>
        </w:rPr>
      </w:pPr>
      <w:r>
        <w:rPr>
          <w:bCs/>
          <w:sz w:val="32"/>
          <w:szCs w:val="32"/>
        </w:rPr>
        <w:fldChar w:fldCharType="begin"/>
      </w:r>
      <w:r>
        <w:rPr>
          <w:bCs/>
          <w:sz w:val="32"/>
          <w:szCs w:val="32"/>
        </w:rPr>
        <w:instrText xml:space="preserve"> TC  "</w:instrText>
      </w:r>
      <w:r w:rsidR="00AC00E1" w:rsidRPr="00AC00E1">
        <w:rPr>
          <w:bCs/>
          <w:sz w:val="32"/>
          <w:szCs w:val="32"/>
        </w:rPr>
        <w:instrText xml:space="preserve"> </w:instrText>
      </w:r>
      <w:bookmarkStart w:id="38" w:name="_Toc72755181"/>
      <w:bookmarkStart w:id="39" w:name="_Toc72949965"/>
      <w:r w:rsidR="00AC00E1" w:rsidRPr="000303A1">
        <w:rPr>
          <w:bCs/>
          <w:sz w:val="32"/>
          <w:szCs w:val="32"/>
        </w:rPr>
        <w:instrText>Вимоги до апаратної частини</w:instrText>
      </w:r>
      <w:bookmarkEnd w:id="38"/>
      <w:bookmarkEnd w:id="39"/>
      <w:r w:rsidR="00AC00E1">
        <w:rPr>
          <w:bCs/>
          <w:sz w:val="32"/>
          <w:szCs w:val="32"/>
        </w:rPr>
        <w:instrText xml:space="preserve"> </w:instrText>
      </w:r>
      <w:r>
        <w:rPr>
          <w:bCs/>
          <w:sz w:val="32"/>
          <w:szCs w:val="32"/>
        </w:rPr>
        <w:instrText xml:space="preserve">" \f </w:instrText>
      </w:r>
      <w:r>
        <w:rPr>
          <w:bCs/>
          <w:sz w:val="32"/>
          <w:szCs w:val="32"/>
          <w:lang w:val="en-US"/>
        </w:rPr>
        <w:instrText>x</w:instrText>
      </w:r>
      <w:r>
        <w:rPr>
          <w:bCs/>
          <w:sz w:val="32"/>
          <w:szCs w:val="32"/>
        </w:rPr>
        <w:instrText xml:space="preserve">\l 2 </w:instrText>
      </w:r>
      <w:r>
        <w:rPr>
          <w:bCs/>
          <w:sz w:val="32"/>
          <w:szCs w:val="32"/>
        </w:rPr>
        <w:fldChar w:fldCharType="end"/>
      </w:r>
      <w:r w:rsidR="00F47216" w:rsidRPr="000303A1">
        <w:rPr>
          <w:bCs/>
          <w:sz w:val="32"/>
          <w:szCs w:val="32"/>
        </w:rPr>
        <w:t>5.3. Вимоги до апаратної частини</w:t>
      </w:r>
      <w:bookmarkEnd w:id="32"/>
      <w:bookmarkEnd w:id="33"/>
      <w:bookmarkEnd w:id="34"/>
      <w:bookmarkEnd w:id="35"/>
      <w:bookmarkEnd w:id="36"/>
      <w:bookmarkEnd w:id="37"/>
    </w:p>
    <w:p w14:paraId="291408BF" w14:textId="1A001254" w:rsidR="00F807DF" w:rsidRPr="00960C72" w:rsidRDefault="00DB0AAE" w:rsidP="00F10331">
      <w:pPr>
        <w:pStyle w:val="CHeader2"/>
        <w:numPr>
          <w:ilvl w:val="0"/>
          <w:numId w:val="8"/>
        </w:numPr>
        <w:spacing w:line="276" w:lineRule="auto"/>
        <w:outlineLvl w:val="9"/>
        <w:rPr>
          <w:b w:val="0"/>
          <w:szCs w:val="36"/>
        </w:rPr>
      </w:pPr>
      <w:bookmarkStart w:id="40" w:name="_Toc42169333"/>
      <w:bookmarkStart w:id="41" w:name="_Toc42194985"/>
      <w:bookmarkStart w:id="42" w:name="_Toc42198988"/>
      <w:r>
        <w:rPr>
          <w:b w:val="0"/>
          <w:szCs w:val="36"/>
        </w:rPr>
        <w:t xml:space="preserve">ЦП не менше ніж </w:t>
      </w:r>
      <w:r>
        <w:rPr>
          <w:b w:val="0"/>
          <w:szCs w:val="36"/>
          <w:lang w:val="en-US"/>
        </w:rPr>
        <w:t>Intel</w:t>
      </w:r>
      <w:r w:rsidRPr="00960C72">
        <w:rPr>
          <w:b w:val="0"/>
          <w:szCs w:val="36"/>
        </w:rPr>
        <w:t xml:space="preserve"> </w:t>
      </w:r>
      <w:r>
        <w:rPr>
          <w:b w:val="0"/>
          <w:szCs w:val="36"/>
          <w:lang w:val="en-US"/>
        </w:rPr>
        <w:t>Core</w:t>
      </w:r>
      <w:r w:rsidRPr="00960C72">
        <w:rPr>
          <w:b w:val="0"/>
          <w:szCs w:val="36"/>
        </w:rPr>
        <w:t xml:space="preserve"> </w:t>
      </w:r>
      <w:proofErr w:type="spellStart"/>
      <w:r>
        <w:rPr>
          <w:b w:val="0"/>
          <w:szCs w:val="36"/>
          <w:lang w:val="en-US"/>
        </w:rPr>
        <w:t>i</w:t>
      </w:r>
      <w:proofErr w:type="spellEnd"/>
      <w:r w:rsidRPr="00960C72">
        <w:rPr>
          <w:b w:val="0"/>
          <w:szCs w:val="36"/>
        </w:rPr>
        <w:t>3</w:t>
      </w:r>
      <w:bookmarkEnd w:id="40"/>
      <w:bookmarkEnd w:id="41"/>
      <w:bookmarkEnd w:id="42"/>
      <w:r w:rsidR="00952B3B">
        <w:rPr>
          <w:b w:val="0"/>
          <w:szCs w:val="36"/>
        </w:rPr>
        <w:t>.</w:t>
      </w:r>
    </w:p>
    <w:p w14:paraId="1A21F0C6" w14:textId="2EDB5826" w:rsidR="00F47216" w:rsidRPr="00DB0AAE" w:rsidRDefault="00DB0AAE" w:rsidP="00F10331">
      <w:pPr>
        <w:pStyle w:val="CHeader2"/>
        <w:numPr>
          <w:ilvl w:val="0"/>
          <w:numId w:val="8"/>
        </w:numPr>
        <w:spacing w:line="276" w:lineRule="auto"/>
        <w:outlineLvl w:val="9"/>
        <w:rPr>
          <w:b w:val="0"/>
          <w:szCs w:val="36"/>
          <w:lang w:val="ru-RU"/>
        </w:rPr>
      </w:pPr>
      <w:bookmarkStart w:id="43" w:name="_Toc42169334"/>
      <w:bookmarkStart w:id="44" w:name="_Toc42194986"/>
      <w:bookmarkStart w:id="45" w:name="_Toc42198989"/>
      <w:r>
        <w:rPr>
          <w:b w:val="0"/>
          <w:szCs w:val="36"/>
          <w:lang w:val="en-US"/>
        </w:rPr>
        <w:t>ROM</w:t>
      </w:r>
      <w:r w:rsidRPr="00DB0AAE">
        <w:rPr>
          <w:b w:val="0"/>
          <w:szCs w:val="36"/>
          <w:lang w:val="ru-RU"/>
        </w:rPr>
        <w:t xml:space="preserve"> </w:t>
      </w:r>
      <w:r>
        <w:rPr>
          <w:b w:val="0"/>
          <w:szCs w:val="36"/>
          <w:lang w:val="ru-RU"/>
        </w:rPr>
        <w:t xml:space="preserve">не </w:t>
      </w:r>
      <w:r>
        <w:rPr>
          <w:b w:val="0"/>
          <w:szCs w:val="36"/>
        </w:rPr>
        <w:t>менше ніж 64 ГБ</w:t>
      </w:r>
      <w:bookmarkEnd w:id="43"/>
      <w:bookmarkEnd w:id="44"/>
      <w:bookmarkEnd w:id="45"/>
      <w:r w:rsidR="00952B3B">
        <w:rPr>
          <w:b w:val="0"/>
          <w:szCs w:val="36"/>
          <w:lang w:val="ru-RU"/>
        </w:rPr>
        <w:t>.</w:t>
      </w:r>
    </w:p>
    <w:p w14:paraId="30EFD1C1" w14:textId="10A925AA" w:rsidR="00F807DF" w:rsidRDefault="00DB0AAE" w:rsidP="00F10331">
      <w:pPr>
        <w:pStyle w:val="af6"/>
        <w:numPr>
          <w:ilvl w:val="0"/>
          <w:numId w:val="8"/>
        </w:numPr>
        <w:spacing w:line="276" w:lineRule="auto"/>
        <w:ind w:right="-1"/>
        <w:rPr>
          <w:color w:val="000000" w:themeColor="text1"/>
          <w:szCs w:val="36"/>
        </w:rPr>
      </w:pPr>
      <w:r w:rsidRPr="00952B3B">
        <w:rPr>
          <w:szCs w:val="36"/>
          <w:lang w:val="en-US"/>
        </w:rPr>
        <w:t>RAM</w:t>
      </w:r>
      <w:r w:rsidR="00F807DF" w:rsidRPr="00952B3B">
        <w:rPr>
          <w:color w:val="000000" w:themeColor="text1"/>
          <w:szCs w:val="36"/>
          <w:lang w:val="uk-UA"/>
        </w:rPr>
        <w:t xml:space="preserve"> </w:t>
      </w:r>
      <w:r w:rsidRPr="00952B3B">
        <w:rPr>
          <w:color w:val="000000" w:themeColor="text1"/>
          <w:szCs w:val="36"/>
          <w:lang w:val="uk-UA"/>
        </w:rPr>
        <w:t>не менше ніж 4 ГБ</w:t>
      </w:r>
      <w:r w:rsidR="00952B3B">
        <w:rPr>
          <w:color w:val="000000" w:themeColor="text1"/>
          <w:szCs w:val="36"/>
        </w:rPr>
        <w:t>.</w:t>
      </w:r>
    </w:p>
    <w:p w14:paraId="4CBF0376" w14:textId="77777777" w:rsidR="00F10331" w:rsidRPr="00D81ABC" w:rsidRDefault="00F10331" w:rsidP="00F10331">
      <w:pPr>
        <w:spacing w:line="276" w:lineRule="auto"/>
        <w:ind w:left="927" w:right="-1" w:firstLine="0"/>
        <w:rPr>
          <w:color w:val="000000" w:themeColor="text1"/>
          <w:szCs w:val="36"/>
          <w:lang w:val="ru-RU"/>
        </w:rPr>
      </w:pPr>
    </w:p>
    <w:tbl>
      <w:tblPr>
        <w:tblStyle w:val="aa"/>
        <w:tblpPr w:leftFromText="180" w:rightFromText="180" w:vertAnchor="text" w:horzAnchor="margin" w:tblpXSpec="center" w:tblpY="948"/>
        <w:tblW w:w="9106" w:type="dxa"/>
        <w:tblLook w:val="0000" w:firstRow="0" w:lastRow="0" w:firstColumn="0" w:lastColumn="0" w:noHBand="0" w:noVBand="0"/>
      </w:tblPr>
      <w:tblGrid>
        <w:gridCol w:w="5949"/>
        <w:gridCol w:w="3157"/>
      </w:tblGrid>
      <w:tr w:rsidR="00F47216" w:rsidRPr="001A3171" w14:paraId="31D61D27" w14:textId="77777777" w:rsidTr="00D067D3">
        <w:tc>
          <w:tcPr>
            <w:tcW w:w="5949" w:type="dxa"/>
          </w:tcPr>
          <w:p w14:paraId="231EA9B5" w14:textId="77777777" w:rsidR="00F47216" w:rsidRPr="001A3171" w:rsidRDefault="00F47216" w:rsidP="00246432">
            <w:pPr>
              <w:ind w:firstLine="0"/>
              <w:jc w:val="center"/>
              <w:rPr>
                <w:szCs w:val="28"/>
                <w:lang w:val="uk-UA"/>
              </w:rPr>
            </w:pPr>
            <w:r w:rsidRPr="001A3171">
              <w:rPr>
                <w:szCs w:val="28"/>
                <w:lang w:val="uk-UA"/>
              </w:rPr>
              <w:t xml:space="preserve">Назва етапів виконання </w:t>
            </w:r>
          </w:p>
        </w:tc>
        <w:tc>
          <w:tcPr>
            <w:tcW w:w="3157" w:type="dxa"/>
          </w:tcPr>
          <w:p w14:paraId="6A614D0F" w14:textId="77777777" w:rsidR="00F47216" w:rsidRPr="001A3171" w:rsidRDefault="00F47216" w:rsidP="00246432">
            <w:pPr>
              <w:ind w:firstLine="0"/>
              <w:jc w:val="center"/>
              <w:rPr>
                <w:szCs w:val="28"/>
                <w:lang w:val="uk-UA"/>
              </w:rPr>
            </w:pPr>
            <w:r w:rsidRPr="001A3171">
              <w:rPr>
                <w:szCs w:val="28"/>
                <w:lang w:val="uk-UA"/>
              </w:rPr>
              <w:t xml:space="preserve">Термін виконання </w:t>
            </w:r>
          </w:p>
        </w:tc>
      </w:tr>
      <w:tr w:rsidR="00D067D3" w:rsidRPr="001A3171" w14:paraId="76DCD498" w14:textId="77777777" w:rsidTr="00D067D3">
        <w:trPr>
          <w:trHeight w:val="20"/>
        </w:trPr>
        <w:tc>
          <w:tcPr>
            <w:tcW w:w="5949" w:type="dxa"/>
          </w:tcPr>
          <w:p w14:paraId="7E293FCD" w14:textId="77777777" w:rsidR="00D067D3" w:rsidRPr="001A3171" w:rsidRDefault="00D067D3" w:rsidP="00D067D3">
            <w:pPr>
              <w:shd w:val="clear" w:color="auto" w:fill="FFFFFF"/>
              <w:spacing w:line="276" w:lineRule="auto"/>
              <w:ind w:firstLine="0"/>
              <w:rPr>
                <w:szCs w:val="28"/>
                <w:lang w:val="uk-UA"/>
              </w:rPr>
            </w:pPr>
            <w:r w:rsidRPr="001A3171">
              <w:rPr>
                <w:iCs/>
                <w:color w:val="000000"/>
                <w:spacing w:val="-4"/>
                <w:szCs w:val="28"/>
                <w:lang w:val="uk-UA"/>
              </w:rPr>
              <w:t>Затвердження теми роботи</w:t>
            </w:r>
          </w:p>
        </w:tc>
        <w:tc>
          <w:tcPr>
            <w:tcW w:w="3157" w:type="dxa"/>
          </w:tcPr>
          <w:p w14:paraId="0F818520" w14:textId="0DB0B6D8" w:rsidR="00D067D3" w:rsidRPr="001D3FB8" w:rsidRDefault="00D067D3" w:rsidP="002B4081">
            <w:pPr>
              <w:shd w:val="clear" w:color="auto" w:fill="FFFFFF"/>
              <w:spacing w:line="276" w:lineRule="auto"/>
              <w:ind w:firstLine="0"/>
              <w:rPr>
                <w:szCs w:val="28"/>
                <w:highlight w:val="yellow"/>
                <w:lang w:val="uk-UA"/>
              </w:rPr>
            </w:pPr>
            <w:r w:rsidRPr="001D3FB8">
              <w:rPr>
                <w:rFonts w:eastAsia="Times New Roman" w:cs="Times New Roman"/>
                <w:iCs/>
                <w:color w:val="000000"/>
                <w:spacing w:val="5"/>
                <w:szCs w:val="20"/>
                <w:highlight w:val="yellow"/>
                <w:lang w:val="uk-UA" w:eastAsia="zh-CN"/>
              </w:rPr>
              <w:t>10.12.202</w:t>
            </w:r>
            <w:r w:rsidR="002B4081" w:rsidRPr="001D3FB8">
              <w:rPr>
                <w:rFonts w:eastAsia="Times New Roman" w:cs="Times New Roman"/>
                <w:iCs/>
                <w:color w:val="000000"/>
                <w:spacing w:val="5"/>
                <w:szCs w:val="20"/>
                <w:highlight w:val="yellow"/>
                <w:lang w:val="uk-UA" w:eastAsia="zh-CN"/>
              </w:rPr>
              <w:t>0</w:t>
            </w:r>
            <w:r w:rsidRPr="001D3FB8">
              <w:rPr>
                <w:rFonts w:eastAsia="Times New Roman" w:cs="Times New Roman"/>
                <w:iCs/>
                <w:color w:val="000000"/>
                <w:spacing w:val="5"/>
                <w:szCs w:val="20"/>
                <w:highlight w:val="yellow"/>
                <w:lang w:val="uk-UA" w:eastAsia="zh-CN"/>
              </w:rPr>
              <w:t>-15.12.202</w:t>
            </w:r>
            <w:r w:rsidR="002B4081" w:rsidRPr="001D3FB8">
              <w:rPr>
                <w:rFonts w:eastAsia="Times New Roman" w:cs="Times New Roman"/>
                <w:iCs/>
                <w:color w:val="000000"/>
                <w:spacing w:val="5"/>
                <w:szCs w:val="20"/>
                <w:highlight w:val="yellow"/>
                <w:lang w:val="uk-UA" w:eastAsia="zh-CN"/>
              </w:rPr>
              <w:t>0</w:t>
            </w:r>
          </w:p>
        </w:tc>
      </w:tr>
      <w:tr w:rsidR="00D067D3" w:rsidRPr="001A3171" w14:paraId="2E682804" w14:textId="77777777" w:rsidTr="00D067D3">
        <w:trPr>
          <w:trHeight w:val="20"/>
        </w:trPr>
        <w:tc>
          <w:tcPr>
            <w:tcW w:w="5949" w:type="dxa"/>
          </w:tcPr>
          <w:p w14:paraId="10D4BF5C" w14:textId="77777777" w:rsidR="00D067D3" w:rsidRPr="001A3171" w:rsidRDefault="00D067D3" w:rsidP="00D067D3">
            <w:pPr>
              <w:shd w:val="clear" w:color="auto" w:fill="FFFFFF"/>
              <w:spacing w:line="276" w:lineRule="auto"/>
              <w:ind w:firstLine="0"/>
              <w:rPr>
                <w:szCs w:val="28"/>
                <w:lang w:val="uk-UA"/>
              </w:rPr>
            </w:pPr>
            <w:r w:rsidRPr="001A3171">
              <w:rPr>
                <w:iCs/>
                <w:color w:val="000000"/>
                <w:spacing w:val="-1"/>
                <w:szCs w:val="28"/>
                <w:lang w:val="uk-UA"/>
              </w:rPr>
              <w:t>Вивчення та аналіз завдання</w:t>
            </w:r>
          </w:p>
        </w:tc>
        <w:tc>
          <w:tcPr>
            <w:tcW w:w="3157" w:type="dxa"/>
          </w:tcPr>
          <w:p w14:paraId="4CBDF4E1" w14:textId="2BF69FCB" w:rsidR="00D067D3" w:rsidRPr="001D3FB8" w:rsidRDefault="00D067D3" w:rsidP="002B4081">
            <w:pPr>
              <w:shd w:val="clear" w:color="auto" w:fill="FFFFFF"/>
              <w:spacing w:line="276" w:lineRule="auto"/>
              <w:ind w:firstLine="0"/>
              <w:rPr>
                <w:szCs w:val="28"/>
                <w:highlight w:val="yellow"/>
                <w:lang w:val="uk-UA"/>
              </w:rPr>
            </w:pPr>
            <w:r w:rsidRPr="001D3FB8">
              <w:rPr>
                <w:rFonts w:eastAsia="Times New Roman" w:cs="Times New Roman"/>
                <w:iCs/>
                <w:color w:val="000000"/>
                <w:spacing w:val="5"/>
                <w:szCs w:val="20"/>
                <w:highlight w:val="yellow"/>
                <w:lang w:val="uk-UA" w:eastAsia="zh-CN"/>
              </w:rPr>
              <w:t>15.12.202</w:t>
            </w:r>
            <w:r w:rsidR="002B4081" w:rsidRPr="001D3FB8">
              <w:rPr>
                <w:rFonts w:eastAsia="Times New Roman" w:cs="Times New Roman"/>
                <w:iCs/>
                <w:color w:val="000000"/>
                <w:spacing w:val="5"/>
                <w:szCs w:val="20"/>
                <w:highlight w:val="yellow"/>
                <w:lang w:val="uk-UA" w:eastAsia="zh-CN"/>
              </w:rPr>
              <w:t>0</w:t>
            </w:r>
            <w:r w:rsidRPr="001D3FB8">
              <w:rPr>
                <w:rFonts w:eastAsia="Times New Roman" w:cs="Times New Roman"/>
                <w:iCs/>
                <w:color w:val="000000"/>
                <w:spacing w:val="6"/>
                <w:szCs w:val="20"/>
                <w:highlight w:val="yellow"/>
                <w:lang w:val="uk-UA" w:eastAsia="zh-CN"/>
              </w:rPr>
              <w:t>-15.03.2021</w:t>
            </w:r>
          </w:p>
        </w:tc>
      </w:tr>
      <w:tr w:rsidR="00D067D3" w:rsidRPr="00A84D01" w14:paraId="1DBE52BD" w14:textId="77777777" w:rsidTr="00D067D3">
        <w:trPr>
          <w:trHeight w:val="20"/>
        </w:trPr>
        <w:tc>
          <w:tcPr>
            <w:tcW w:w="5949" w:type="dxa"/>
          </w:tcPr>
          <w:p w14:paraId="6CD3F7D8" w14:textId="77777777" w:rsidR="00D067D3" w:rsidRPr="001A3171" w:rsidRDefault="00D067D3" w:rsidP="00D067D3">
            <w:pPr>
              <w:shd w:val="clear" w:color="auto" w:fill="FFFFFF"/>
              <w:spacing w:line="276" w:lineRule="auto"/>
              <w:ind w:firstLine="0"/>
              <w:rPr>
                <w:iCs/>
                <w:color w:val="000000"/>
                <w:spacing w:val="-3"/>
                <w:szCs w:val="28"/>
                <w:lang w:val="uk-UA"/>
              </w:rPr>
            </w:pPr>
            <w:r w:rsidRPr="001A3171">
              <w:rPr>
                <w:iCs/>
                <w:color w:val="000000"/>
                <w:spacing w:val="-3"/>
                <w:szCs w:val="28"/>
                <w:lang w:val="uk-UA"/>
              </w:rPr>
              <w:t>Розробка архітектури та загальної</w:t>
            </w:r>
          </w:p>
          <w:p w14:paraId="1AD803DF" w14:textId="77777777" w:rsidR="00D067D3" w:rsidRPr="001A3171" w:rsidRDefault="00D067D3" w:rsidP="00D067D3">
            <w:pPr>
              <w:shd w:val="clear" w:color="auto" w:fill="FFFFFF"/>
              <w:spacing w:line="276" w:lineRule="auto"/>
              <w:ind w:firstLine="0"/>
              <w:rPr>
                <w:szCs w:val="28"/>
                <w:lang w:val="uk-UA"/>
              </w:rPr>
            </w:pPr>
            <w:r w:rsidRPr="001A3171">
              <w:rPr>
                <w:iCs/>
                <w:color w:val="000000"/>
                <w:spacing w:val="-3"/>
                <w:szCs w:val="28"/>
                <w:lang w:val="uk-UA"/>
              </w:rPr>
              <w:t xml:space="preserve">структури </w:t>
            </w:r>
            <w:proofErr w:type="spellStart"/>
            <w:r w:rsidRPr="001A3171">
              <w:rPr>
                <w:iCs/>
                <w:color w:val="000000"/>
                <w:spacing w:val="-3"/>
                <w:szCs w:val="28"/>
                <w:lang w:val="uk-UA"/>
              </w:rPr>
              <w:t>c</w:t>
            </w:r>
            <w:r>
              <w:rPr>
                <w:iCs/>
                <w:color w:val="000000"/>
                <w:spacing w:val="-3"/>
                <w:szCs w:val="28"/>
                <w:lang w:val="uk-UA"/>
              </w:rPr>
              <w:t>и</w:t>
            </w:r>
            <w:r w:rsidRPr="001A3171">
              <w:rPr>
                <w:iCs/>
                <w:color w:val="000000"/>
                <w:spacing w:val="-3"/>
                <w:szCs w:val="28"/>
                <w:lang w:val="uk-UA"/>
              </w:rPr>
              <w:t>c</w:t>
            </w:r>
            <w:r>
              <w:rPr>
                <w:iCs/>
                <w:color w:val="000000"/>
                <w:spacing w:val="-3"/>
                <w:szCs w:val="28"/>
                <w:lang w:val="uk-UA"/>
              </w:rPr>
              <w:t>т</w:t>
            </w:r>
            <w:r w:rsidRPr="001A3171">
              <w:rPr>
                <w:iCs/>
                <w:color w:val="000000"/>
                <w:spacing w:val="-3"/>
                <w:szCs w:val="28"/>
                <w:lang w:val="uk-UA"/>
              </w:rPr>
              <w:t>eми</w:t>
            </w:r>
            <w:proofErr w:type="spellEnd"/>
          </w:p>
        </w:tc>
        <w:tc>
          <w:tcPr>
            <w:tcW w:w="3157" w:type="dxa"/>
          </w:tcPr>
          <w:p w14:paraId="6C1932CA" w14:textId="3D47BFBC" w:rsidR="00D067D3" w:rsidRPr="001D3FB8" w:rsidRDefault="00D067D3" w:rsidP="00D067D3">
            <w:pPr>
              <w:shd w:val="clear" w:color="auto" w:fill="FFFFFF"/>
              <w:spacing w:line="276" w:lineRule="auto"/>
              <w:ind w:firstLine="0"/>
              <w:rPr>
                <w:szCs w:val="28"/>
                <w:highlight w:val="yellow"/>
                <w:lang w:val="uk-UA"/>
              </w:rPr>
            </w:pPr>
            <w:r w:rsidRPr="001D3FB8">
              <w:rPr>
                <w:rFonts w:eastAsia="Times New Roman" w:cs="Times New Roman"/>
                <w:iCs/>
                <w:color w:val="000000"/>
                <w:spacing w:val="5"/>
                <w:szCs w:val="20"/>
                <w:highlight w:val="yellow"/>
                <w:lang w:val="uk-UA" w:eastAsia="zh-CN"/>
              </w:rPr>
              <w:t>15.03.</w:t>
            </w:r>
            <w:r w:rsidRPr="001D3FB8">
              <w:rPr>
                <w:rFonts w:eastAsia="Times New Roman" w:cs="Times New Roman"/>
                <w:iCs/>
                <w:color w:val="000000"/>
                <w:spacing w:val="6"/>
                <w:szCs w:val="20"/>
                <w:highlight w:val="yellow"/>
                <w:lang w:val="uk-UA" w:eastAsia="zh-CN"/>
              </w:rPr>
              <w:t>2021</w:t>
            </w:r>
            <w:r w:rsidRPr="001D3FB8">
              <w:rPr>
                <w:rFonts w:eastAsia="Times New Roman" w:cs="Times New Roman"/>
                <w:iCs/>
                <w:color w:val="000000"/>
                <w:spacing w:val="5"/>
                <w:szCs w:val="20"/>
                <w:highlight w:val="yellow"/>
                <w:lang w:val="uk-UA" w:eastAsia="zh-CN"/>
              </w:rPr>
              <w:t>-25.03.</w:t>
            </w:r>
            <w:r w:rsidRPr="001D3FB8">
              <w:rPr>
                <w:rFonts w:eastAsia="Times New Roman" w:cs="Times New Roman"/>
                <w:iCs/>
                <w:color w:val="000000"/>
                <w:spacing w:val="6"/>
                <w:szCs w:val="20"/>
                <w:highlight w:val="yellow"/>
                <w:lang w:val="uk-UA" w:eastAsia="zh-CN"/>
              </w:rPr>
              <w:t>2021</w:t>
            </w:r>
          </w:p>
        </w:tc>
      </w:tr>
      <w:tr w:rsidR="00D067D3" w:rsidRPr="00A84D01" w14:paraId="197CCF40" w14:textId="77777777" w:rsidTr="00D067D3">
        <w:trPr>
          <w:trHeight w:val="20"/>
        </w:trPr>
        <w:tc>
          <w:tcPr>
            <w:tcW w:w="5949" w:type="dxa"/>
          </w:tcPr>
          <w:p w14:paraId="2978F11B" w14:textId="77777777" w:rsidR="00D067D3" w:rsidRPr="001A3171" w:rsidRDefault="00D067D3" w:rsidP="00D067D3">
            <w:pPr>
              <w:shd w:val="clear" w:color="auto" w:fill="FFFFFF"/>
              <w:spacing w:line="276" w:lineRule="auto"/>
              <w:ind w:firstLine="0"/>
              <w:rPr>
                <w:iCs/>
                <w:color w:val="000000"/>
                <w:spacing w:val="-3"/>
                <w:szCs w:val="28"/>
                <w:lang w:val="uk-UA"/>
              </w:rPr>
            </w:pPr>
            <w:r w:rsidRPr="001A3171">
              <w:rPr>
                <w:iCs/>
                <w:color w:val="000000"/>
                <w:spacing w:val="-3"/>
                <w:szCs w:val="28"/>
                <w:lang w:val="uk-UA"/>
              </w:rPr>
              <w:t>Розробка структур окремих</w:t>
            </w:r>
            <w:r>
              <w:rPr>
                <w:iCs/>
                <w:color w:val="000000"/>
                <w:spacing w:val="-3"/>
                <w:szCs w:val="28"/>
                <w:lang w:val="uk-UA"/>
              </w:rPr>
              <w:t xml:space="preserve"> ч</w:t>
            </w:r>
            <w:r w:rsidRPr="001A3171">
              <w:rPr>
                <w:iCs/>
                <w:color w:val="000000"/>
                <w:spacing w:val="-3"/>
                <w:szCs w:val="28"/>
                <w:lang w:val="uk-UA"/>
              </w:rPr>
              <w:t>астин</w:t>
            </w:r>
            <w:r>
              <w:rPr>
                <w:iCs/>
                <w:color w:val="000000"/>
                <w:spacing w:val="-3"/>
                <w:szCs w:val="28"/>
                <w:lang w:val="uk-UA"/>
              </w:rPr>
              <w:t xml:space="preserve"> системи</w:t>
            </w:r>
          </w:p>
        </w:tc>
        <w:tc>
          <w:tcPr>
            <w:tcW w:w="3157" w:type="dxa"/>
          </w:tcPr>
          <w:p w14:paraId="1FC6677C" w14:textId="04935B0E" w:rsidR="00D067D3" w:rsidRPr="001D3FB8" w:rsidRDefault="00D067D3" w:rsidP="00D067D3">
            <w:pPr>
              <w:shd w:val="clear" w:color="auto" w:fill="FFFFFF"/>
              <w:spacing w:line="276" w:lineRule="auto"/>
              <w:ind w:firstLine="0"/>
              <w:rPr>
                <w:szCs w:val="28"/>
                <w:highlight w:val="yellow"/>
                <w:lang w:val="uk-UA"/>
              </w:rPr>
            </w:pPr>
            <w:r w:rsidRPr="001D3FB8">
              <w:rPr>
                <w:rFonts w:eastAsia="Times New Roman" w:cs="Times New Roman"/>
                <w:iCs/>
                <w:color w:val="000000"/>
                <w:spacing w:val="6"/>
                <w:szCs w:val="20"/>
                <w:highlight w:val="yellow"/>
                <w:lang w:val="uk-UA" w:eastAsia="zh-CN"/>
              </w:rPr>
              <w:t>25.03.2021-5.04.2021</w:t>
            </w:r>
          </w:p>
        </w:tc>
      </w:tr>
      <w:tr w:rsidR="00D067D3" w:rsidRPr="001A3171" w14:paraId="459B583E" w14:textId="77777777" w:rsidTr="00D067D3">
        <w:trPr>
          <w:trHeight w:val="20"/>
        </w:trPr>
        <w:tc>
          <w:tcPr>
            <w:tcW w:w="5949" w:type="dxa"/>
          </w:tcPr>
          <w:p w14:paraId="64277D80" w14:textId="77777777" w:rsidR="00D067D3" w:rsidRPr="001A3171" w:rsidRDefault="00D067D3" w:rsidP="00D067D3">
            <w:pPr>
              <w:shd w:val="clear" w:color="auto" w:fill="FFFFFF"/>
              <w:spacing w:line="276" w:lineRule="auto"/>
              <w:ind w:firstLine="0"/>
              <w:rPr>
                <w:szCs w:val="28"/>
                <w:lang w:val="uk-UA"/>
              </w:rPr>
            </w:pPr>
            <w:r w:rsidRPr="001A3171">
              <w:rPr>
                <w:iCs/>
                <w:color w:val="000000"/>
                <w:spacing w:val="1"/>
                <w:szCs w:val="28"/>
                <w:lang w:val="uk-UA"/>
              </w:rPr>
              <w:t>Програмна реалізація системи</w:t>
            </w:r>
          </w:p>
        </w:tc>
        <w:tc>
          <w:tcPr>
            <w:tcW w:w="3157" w:type="dxa"/>
          </w:tcPr>
          <w:p w14:paraId="5A067AA1" w14:textId="2418CDB4" w:rsidR="00D067D3" w:rsidRPr="001D3FB8" w:rsidRDefault="00D067D3" w:rsidP="00D067D3">
            <w:pPr>
              <w:shd w:val="clear" w:color="auto" w:fill="FFFFFF"/>
              <w:spacing w:line="276" w:lineRule="auto"/>
              <w:ind w:firstLine="0"/>
              <w:rPr>
                <w:szCs w:val="28"/>
                <w:highlight w:val="yellow"/>
                <w:lang w:val="uk-UA"/>
              </w:rPr>
            </w:pPr>
            <w:r w:rsidRPr="001D3FB8">
              <w:rPr>
                <w:rFonts w:eastAsia="Times New Roman" w:cs="Times New Roman"/>
                <w:iCs/>
                <w:color w:val="000000"/>
                <w:spacing w:val="6"/>
                <w:szCs w:val="20"/>
                <w:highlight w:val="yellow"/>
                <w:lang w:val="uk-UA" w:eastAsia="zh-CN"/>
              </w:rPr>
              <w:t>5.04.2021-15.04.2021</w:t>
            </w:r>
          </w:p>
        </w:tc>
      </w:tr>
      <w:tr w:rsidR="00D067D3" w:rsidRPr="001A3171" w14:paraId="6B79297A" w14:textId="77777777" w:rsidTr="00D067D3">
        <w:trPr>
          <w:trHeight w:val="20"/>
        </w:trPr>
        <w:tc>
          <w:tcPr>
            <w:tcW w:w="5949" w:type="dxa"/>
          </w:tcPr>
          <w:p w14:paraId="73950F9F" w14:textId="77777777" w:rsidR="00D067D3" w:rsidRPr="001A3171" w:rsidRDefault="00D067D3" w:rsidP="00D067D3">
            <w:pPr>
              <w:shd w:val="clear" w:color="auto" w:fill="FFFFFF"/>
              <w:spacing w:line="276" w:lineRule="auto"/>
              <w:ind w:firstLine="0"/>
              <w:rPr>
                <w:szCs w:val="28"/>
                <w:lang w:val="uk-UA"/>
              </w:rPr>
            </w:pPr>
            <w:r w:rsidRPr="001A3171">
              <w:rPr>
                <w:szCs w:val="28"/>
                <w:lang w:val="uk-UA"/>
              </w:rPr>
              <w:t>Виправлення помилок</w:t>
            </w:r>
          </w:p>
        </w:tc>
        <w:tc>
          <w:tcPr>
            <w:tcW w:w="3157" w:type="dxa"/>
          </w:tcPr>
          <w:p w14:paraId="38854371" w14:textId="66982CE8" w:rsidR="00D067D3" w:rsidRPr="001D3FB8" w:rsidRDefault="00D067D3" w:rsidP="00D067D3">
            <w:pPr>
              <w:shd w:val="clear" w:color="auto" w:fill="FFFFFF"/>
              <w:spacing w:line="276" w:lineRule="auto"/>
              <w:ind w:firstLine="0"/>
              <w:rPr>
                <w:szCs w:val="28"/>
                <w:highlight w:val="yellow"/>
                <w:lang w:val="uk-UA"/>
              </w:rPr>
            </w:pPr>
            <w:r w:rsidRPr="001D3FB8">
              <w:rPr>
                <w:rFonts w:eastAsia="Times New Roman" w:cs="Times New Roman"/>
                <w:iCs/>
                <w:color w:val="000000"/>
                <w:spacing w:val="5"/>
                <w:szCs w:val="20"/>
                <w:highlight w:val="yellow"/>
                <w:lang w:val="uk-UA" w:eastAsia="zh-CN"/>
              </w:rPr>
              <w:t>15.04.</w:t>
            </w:r>
            <w:r w:rsidRPr="001D3FB8">
              <w:rPr>
                <w:rFonts w:eastAsia="Times New Roman" w:cs="Times New Roman"/>
                <w:iCs/>
                <w:color w:val="000000"/>
                <w:spacing w:val="6"/>
                <w:szCs w:val="20"/>
                <w:highlight w:val="yellow"/>
                <w:lang w:val="uk-UA" w:eastAsia="zh-CN"/>
              </w:rPr>
              <w:t>2021</w:t>
            </w:r>
            <w:r w:rsidRPr="001D3FB8">
              <w:rPr>
                <w:rFonts w:eastAsia="Times New Roman" w:cs="Times New Roman"/>
                <w:iCs/>
                <w:color w:val="000000"/>
                <w:spacing w:val="5"/>
                <w:szCs w:val="20"/>
                <w:highlight w:val="yellow"/>
                <w:lang w:val="uk-UA" w:eastAsia="zh-CN"/>
              </w:rPr>
              <w:t>-20.05.</w:t>
            </w:r>
            <w:r w:rsidRPr="001D3FB8">
              <w:rPr>
                <w:rFonts w:eastAsia="Times New Roman" w:cs="Times New Roman"/>
                <w:iCs/>
                <w:color w:val="000000"/>
                <w:spacing w:val="6"/>
                <w:szCs w:val="20"/>
                <w:highlight w:val="yellow"/>
                <w:lang w:val="uk-UA" w:eastAsia="zh-CN"/>
              </w:rPr>
              <w:t>2021</w:t>
            </w:r>
          </w:p>
        </w:tc>
      </w:tr>
      <w:tr w:rsidR="00D067D3" w:rsidRPr="001A3171" w14:paraId="2F8ED4C0" w14:textId="77777777" w:rsidTr="00D067D3">
        <w:trPr>
          <w:trHeight w:val="529"/>
        </w:trPr>
        <w:tc>
          <w:tcPr>
            <w:tcW w:w="5949" w:type="dxa"/>
          </w:tcPr>
          <w:p w14:paraId="22392EF3" w14:textId="77777777" w:rsidR="00D067D3" w:rsidRPr="001A3171" w:rsidRDefault="00D067D3" w:rsidP="00D067D3">
            <w:pPr>
              <w:shd w:val="clear" w:color="auto" w:fill="FFFFFF"/>
              <w:spacing w:line="276" w:lineRule="auto"/>
              <w:ind w:firstLine="0"/>
              <w:rPr>
                <w:szCs w:val="28"/>
                <w:lang w:val="uk-UA"/>
              </w:rPr>
            </w:pPr>
            <w:r w:rsidRPr="001A3171">
              <w:rPr>
                <w:iCs/>
                <w:color w:val="000000"/>
                <w:spacing w:val="-1"/>
                <w:szCs w:val="28"/>
                <w:lang w:val="uk-UA"/>
              </w:rPr>
              <w:t>Оформлення пояснювальної записки</w:t>
            </w:r>
          </w:p>
        </w:tc>
        <w:tc>
          <w:tcPr>
            <w:tcW w:w="3157" w:type="dxa"/>
          </w:tcPr>
          <w:p w14:paraId="06CADD0C" w14:textId="76FFBB29" w:rsidR="00D067D3" w:rsidRPr="001D3FB8" w:rsidRDefault="00D067D3" w:rsidP="00D067D3">
            <w:pPr>
              <w:shd w:val="clear" w:color="auto" w:fill="FFFFFF"/>
              <w:spacing w:line="276" w:lineRule="auto"/>
              <w:ind w:firstLine="0"/>
              <w:rPr>
                <w:szCs w:val="28"/>
                <w:highlight w:val="yellow"/>
                <w:lang w:val="uk-UA"/>
              </w:rPr>
            </w:pPr>
            <w:r w:rsidRPr="001D3FB8">
              <w:rPr>
                <w:rFonts w:eastAsia="Times New Roman" w:cs="Times New Roman"/>
                <w:iCs/>
                <w:color w:val="000000"/>
                <w:spacing w:val="1"/>
                <w:szCs w:val="20"/>
                <w:highlight w:val="yellow"/>
                <w:lang w:val="uk-UA" w:eastAsia="zh-CN"/>
              </w:rPr>
              <w:t>25.04.</w:t>
            </w:r>
            <w:r w:rsidRPr="001D3FB8">
              <w:rPr>
                <w:rFonts w:eastAsia="Times New Roman" w:cs="Times New Roman"/>
                <w:iCs/>
                <w:color w:val="000000"/>
                <w:spacing w:val="6"/>
                <w:szCs w:val="20"/>
                <w:highlight w:val="yellow"/>
                <w:lang w:val="uk-UA" w:eastAsia="zh-CN"/>
              </w:rPr>
              <w:t>2021</w:t>
            </w:r>
          </w:p>
        </w:tc>
      </w:tr>
    </w:tbl>
    <w:p w14:paraId="7CE9EB83" w14:textId="22D04126" w:rsidR="00F47216" w:rsidRPr="000303A1" w:rsidRDefault="000303A1" w:rsidP="00F10331">
      <w:pPr>
        <w:spacing w:after="120" w:line="240" w:lineRule="auto"/>
        <w:ind w:firstLine="0"/>
        <w:jc w:val="center"/>
        <w:rPr>
          <w:b/>
          <w:bCs/>
          <w:sz w:val="36"/>
          <w:szCs w:val="36"/>
          <w:lang w:val="uk-UA"/>
        </w:rPr>
      </w:pPr>
      <w:r>
        <w:rPr>
          <w:b/>
          <w:bCs/>
          <w:sz w:val="36"/>
          <w:szCs w:val="36"/>
          <w:lang w:val="uk-UA"/>
        </w:rPr>
        <w:fldChar w:fldCharType="begin"/>
      </w:r>
      <w:r>
        <w:rPr>
          <w:b/>
          <w:bCs/>
          <w:sz w:val="36"/>
          <w:szCs w:val="36"/>
          <w:lang w:val="uk-UA"/>
        </w:rPr>
        <w:instrText xml:space="preserve"> TC  "</w:instrText>
      </w:r>
      <w:r w:rsidRPr="000303A1">
        <w:rPr>
          <w:b/>
          <w:bCs/>
          <w:sz w:val="36"/>
          <w:szCs w:val="36"/>
          <w:lang w:val="uk-UA"/>
        </w:rPr>
        <w:instrText xml:space="preserve"> </w:instrText>
      </w:r>
      <w:bookmarkStart w:id="46" w:name="_Toc72755182"/>
      <w:bookmarkStart w:id="47" w:name="_Toc72949966"/>
      <w:r w:rsidRPr="000303A1">
        <w:rPr>
          <w:b/>
          <w:bCs/>
          <w:sz w:val="36"/>
          <w:szCs w:val="36"/>
          <w:lang w:val="uk-UA"/>
        </w:rPr>
        <w:instrText>ЕТАПИ РОЗРОБКИ</w:instrText>
      </w:r>
      <w:bookmarkEnd w:id="46"/>
      <w:bookmarkEnd w:id="47"/>
      <w:r>
        <w:rPr>
          <w:b/>
          <w:bCs/>
          <w:sz w:val="36"/>
          <w:szCs w:val="36"/>
          <w:lang w:val="uk-UA"/>
        </w:rPr>
        <w:instrText xml:space="preserve"> " \f </w:instrText>
      </w:r>
      <w:r>
        <w:rPr>
          <w:b/>
          <w:bCs/>
          <w:sz w:val="36"/>
          <w:szCs w:val="36"/>
          <w:lang w:val="en-US"/>
        </w:rPr>
        <w:instrText>x</w:instrText>
      </w:r>
      <w:r>
        <w:rPr>
          <w:b/>
          <w:bCs/>
          <w:sz w:val="36"/>
          <w:szCs w:val="36"/>
          <w:lang w:val="uk-UA"/>
        </w:rPr>
        <w:instrText xml:space="preserve">\l 1 </w:instrText>
      </w:r>
      <w:r>
        <w:rPr>
          <w:b/>
          <w:bCs/>
          <w:sz w:val="36"/>
          <w:szCs w:val="36"/>
          <w:lang w:val="uk-UA"/>
        </w:rPr>
        <w:fldChar w:fldCharType="end"/>
      </w:r>
      <w:r w:rsidR="00F47216" w:rsidRPr="000303A1">
        <w:rPr>
          <w:b/>
          <w:bCs/>
          <w:sz w:val="36"/>
          <w:szCs w:val="36"/>
          <w:lang w:val="uk-UA"/>
        </w:rPr>
        <w:t>6 ЕТАПИ РОЗРОБКИ</w:t>
      </w:r>
    </w:p>
    <w:p w14:paraId="09979A67" w14:textId="77777777" w:rsidR="00F47216" w:rsidRDefault="00F47216" w:rsidP="00F10331">
      <w:pPr>
        <w:tabs>
          <w:tab w:val="left" w:pos="720"/>
          <w:tab w:val="left" w:pos="1440"/>
          <w:tab w:val="left" w:pos="1620"/>
          <w:tab w:val="left" w:pos="5670"/>
        </w:tabs>
        <w:spacing w:line="276" w:lineRule="auto"/>
        <w:ind w:firstLine="0"/>
        <w:jc w:val="center"/>
        <w:rPr>
          <w:b/>
          <w:caps/>
          <w:sz w:val="36"/>
          <w:szCs w:val="36"/>
          <w:lang w:val="uk-UA"/>
        </w:rPr>
        <w:sectPr w:rsidR="00F47216" w:rsidSect="00177B00">
          <w:headerReference w:type="default" r:id="rId11"/>
          <w:footerReference w:type="default" r:id="rId12"/>
          <w:headerReference w:type="first" r:id="rId13"/>
          <w:type w:val="continuous"/>
          <w:pgSz w:w="11906" w:h="16838"/>
          <w:pgMar w:top="567" w:right="567" w:bottom="709" w:left="1701" w:header="709" w:footer="709" w:gutter="0"/>
          <w:pgNumType w:start="2"/>
          <w:cols w:space="708"/>
          <w:docGrid w:linePitch="381"/>
        </w:sectPr>
      </w:pPr>
    </w:p>
    <w:p w14:paraId="180B1E0A" w14:textId="77777777" w:rsidR="00F47216" w:rsidRDefault="00F47216" w:rsidP="00F47216">
      <w:pPr>
        <w:tabs>
          <w:tab w:val="left" w:pos="720"/>
          <w:tab w:val="left" w:pos="1440"/>
          <w:tab w:val="left" w:pos="1620"/>
          <w:tab w:val="left" w:pos="5670"/>
        </w:tabs>
        <w:ind w:firstLine="0"/>
        <w:jc w:val="center"/>
        <w:rPr>
          <w:b/>
          <w:caps/>
          <w:sz w:val="36"/>
          <w:szCs w:val="36"/>
          <w:lang w:val="uk-UA"/>
        </w:rPr>
      </w:pPr>
    </w:p>
    <w:p w14:paraId="7D8C1715" w14:textId="77777777" w:rsidR="00F47216" w:rsidRDefault="00F47216" w:rsidP="00F47216">
      <w:pPr>
        <w:tabs>
          <w:tab w:val="left" w:pos="720"/>
          <w:tab w:val="left" w:pos="1440"/>
          <w:tab w:val="left" w:pos="1620"/>
          <w:tab w:val="left" w:pos="5670"/>
        </w:tabs>
        <w:ind w:firstLine="0"/>
        <w:jc w:val="center"/>
        <w:rPr>
          <w:b/>
          <w:caps/>
          <w:sz w:val="36"/>
          <w:szCs w:val="36"/>
          <w:lang w:val="uk-UA"/>
        </w:rPr>
      </w:pPr>
    </w:p>
    <w:p w14:paraId="025E7C57" w14:textId="77777777" w:rsidR="00F47216" w:rsidRDefault="00F47216" w:rsidP="00F47216">
      <w:pPr>
        <w:tabs>
          <w:tab w:val="left" w:pos="720"/>
          <w:tab w:val="left" w:pos="1440"/>
          <w:tab w:val="left" w:pos="1620"/>
          <w:tab w:val="left" w:pos="5670"/>
        </w:tabs>
        <w:ind w:firstLine="0"/>
        <w:jc w:val="center"/>
        <w:rPr>
          <w:b/>
          <w:caps/>
          <w:sz w:val="36"/>
          <w:szCs w:val="36"/>
          <w:lang w:val="uk-UA"/>
        </w:rPr>
      </w:pPr>
    </w:p>
    <w:p w14:paraId="7DD4C4E2" w14:textId="77777777" w:rsidR="00F47216" w:rsidRDefault="00F47216" w:rsidP="00F47216">
      <w:pPr>
        <w:tabs>
          <w:tab w:val="left" w:pos="720"/>
          <w:tab w:val="left" w:pos="1440"/>
          <w:tab w:val="left" w:pos="1620"/>
          <w:tab w:val="left" w:pos="5670"/>
        </w:tabs>
        <w:ind w:firstLine="0"/>
        <w:jc w:val="center"/>
        <w:rPr>
          <w:b/>
          <w:caps/>
          <w:sz w:val="36"/>
          <w:szCs w:val="36"/>
          <w:lang w:val="uk-UA"/>
        </w:rPr>
      </w:pPr>
    </w:p>
    <w:p w14:paraId="6692038B" w14:textId="77777777" w:rsidR="00F47216" w:rsidRDefault="00F47216" w:rsidP="00F47216">
      <w:pPr>
        <w:tabs>
          <w:tab w:val="left" w:pos="720"/>
          <w:tab w:val="left" w:pos="1440"/>
          <w:tab w:val="left" w:pos="1620"/>
          <w:tab w:val="left" w:pos="5670"/>
        </w:tabs>
        <w:ind w:firstLine="0"/>
        <w:jc w:val="center"/>
        <w:rPr>
          <w:b/>
          <w:caps/>
          <w:sz w:val="36"/>
          <w:szCs w:val="36"/>
          <w:lang w:val="uk-UA"/>
        </w:rPr>
      </w:pPr>
    </w:p>
    <w:p w14:paraId="0A9EDC91" w14:textId="77777777" w:rsidR="00F47216" w:rsidRDefault="00F47216" w:rsidP="00F47216">
      <w:pPr>
        <w:tabs>
          <w:tab w:val="left" w:pos="720"/>
          <w:tab w:val="left" w:pos="1440"/>
          <w:tab w:val="left" w:pos="1620"/>
          <w:tab w:val="left" w:pos="5670"/>
        </w:tabs>
        <w:ind w:firstLine="0"/>
        <w:jc w:val="center"/>
        <w:rPr>
          <w:b/>
          <w:caps/>
          <w:sz w:val="36"/>
          <w:szCs w:val="36"/>
          <w:lang w:val="uk-UA"/>
        </w:rPr>
      </w:pPr>
    </w:p>
    <w:p w14:paraId="0B805DD4" w14:textId="77777777" w:rsidR="00F47216" w:rsidRDefault="00F47216" w:rsidP="00F47216">
      <w:pPr>
        <w:tabs>
          <w:tab w:val="left" w:pos="720"/>
          <w:tab w:val="left" w:pos="1440"/>
          <w:tab w:val="left" w:pos="1620"/>
          <w:tab w:val="left" w:pos="5670"/>
        </w:tabs>
        <w:ind w:firstLine="0"/>
        <w:jc w:val="center"/>
        <w:rPr>
          <w:b/>
          <w:caps/>
          <w:sz w:val="36"/>
          <w:szCs w:val="36"/>
          <w:lang w:val="uk-UA"/>
        </w:rPr>
      </w:pPr>
    </w:p>
    <w:p w14:paraId="569C3580" w14:textId="77777777" w:rsidR="00F47216" w:rsidRDefault="00F47216" w:rsidP="00F47216">
      <w:pPr>
        <w:tabs>
          <w:tab w:val="left" w:pos="720"/>
          <w:tab w:val="left" w:pos="1440"/>
          <w:tab w:val="left" w:pos="1620"/>
          <w:tab w:val="left" w:pos="5670"/>
        </w:tabs>
        <w:ind w:firstLine="0"/>
        <w:jc w:val="center"/>
        <w:rPr>
          <w:b/>
          <w:caps/>
          <w:sz w:val="36"/>
          <w:szCs w:val="36"/>
          <w:lang w:val="uk-UA"/>
        </w:rPr>
      </w:pPr>
    </w:p>
    <w:p w14:paraId="41BD6523" w14:textId="77777777" w:rsidR="00F47216" w:rsidRPr="00640CB6" w:rsidRDefault="00F47216" w:rsidP="00F47216">
      <w:pPr>
        <w:tabs>
          <w:tab w:val="left" w:pos="720"/>
          <w:tab w:val="left" w:pos="1440"/>
          <w:tab w:val="left" w:pos="1620"/>
          <w:tab w:val="left" w:pos="5670"/>
        </w:tabs>
        <w:ind w:firstLine="0"/>
        <w:jc w:val="center"/>
        <w:rPr>
          <w:lang w:val="ru-RU"/>
        </w:rPr>
      </w:pPr>
      <w:r w:rsidRPr="00850A51">
        <w:rPr>
          <w:b/>
          <w:caps/>
          <w:sz w:val="36"/>
          <w:szCs w:val="36"/>
          <w:lang w:val="uk-UA"/>
        </w:rPr>
        <w:t>Пояснювальна записка</w:t>
      </w:r>
    </w:p>
    <w:p w14:paraId="19DDD04D" w14:textId="77777777" w:rsidR="00F47216" w:rsidRPr="00850A51" w:rsidRDefault="00F47216" w:rsidP="00F47216">
      <w:pPr>
        <w:tabs>
          <w:tab w:val="left" w:pos="5670"/>
          <w:tab w:val="right" w:leader="underscore" w:pos="8903"/>
        </w:tabs>
        <w:ind w:firstLine="0"/>
        <w:jc w:val="center"/>
        <w:rPr>
          <w:b/>
          <w:caps/>
          <w:sz w:val="36"/>
          <w:szCs w:val="36"/>
          <w:lang w:val="uk-UA"/>
        </w:rPr>
      </w:pPr>
      <w:r>
        <w:rPr>
          <w:b/>
          <w:caps/>
          <w:sz w:val="36"/>
          <w:szCs w:val="36"/>
          <w:lang w:val="uk-UA"/>
        </w:rPr>
        <w:t>до дипломного проє</w:t>
      </w:r>
      <w:r w:rsidRPr="00850A51">
        <w:rPr>
          <w:b/>
          <w:caps/>
          <w:sz w:val="36"/>
          <w:szCs w:val="36"/>
          <w:lang w:val="uk-UA"/>
        </w:rPr>
        <w:t>кту</w:t>
      </w:r>
    </w:p>
    <w:p w14:paraId="6D8CD29E" w14:textId="0ECCB097" w:rsidR="00F47216" w:rsidRPr="00C147F2" w:rsidRDefault="00F47216" w:rsidP="00F47216">
      <w:pPr>
        <w:tabs>
          <w:tab w:val="left" w:pos="5670"/>
        </w:tabs>
        <w:ind w:firstLine="0"/>
        <w:jc w:val="center"/>
        <w:rPr>
          <w:rFonts w:cs="Times New Roman"/>
          <w:lang w:val="ru-RU"/>
        </w:rPr>
      </w:pPr>
      <w:r w:rsidRPr="00850A51">
        <w:rPr>
          <w:rFonts w:cs="Times New Roman"/>
          <w:lang w:val="uk-UA"/>
        </w:rPr>
        <w:t>на тему: «</w:t>
      </w:r>
      <w:r w:rsidR="005F59FA" w:rsidRPr="005F59FA">
        <w:rPr>
          <w:rFonts w:eastAsia="Calibri"/>
          <w:bCs/>
          <w:i/>
          <w:color w:val="000000"/>
          <w:spacing w:val="1"/>
          <w:u w:val="single"/>
          <w:lang w:val="uk-UA"/>
        </w:rPr>
        <w:t xml:space="preserve">Модуль класифікації типів земної поверхні на основі аналізу </w:t>
      </w:r>
      <w:proofErr w:type="spellStart"/>
      <w:r w:rsidR="005F59FA" w:rsidRPr="005F59FA">
        <w:rPr>
          <w:rFonts w:eastAsia="Calibri"/>
          <w:bCs/>
          <w:i/>
          <w:color w:val="000000"/>
          <w:spacing w:val="1"/>
          <w:u w:val="single"/>
          <w:lang w:val="uk-UA"/>
        </w:rPr>
        <w:t>аеро</w:t>
      </w:r>
      <w:proofErr w:type="spellEnd"/>
      <w:r w:rsidR="005F59FA" w:rsidRPr="005F59FA">
        <w:rPr>
          <w:rFonts w:eastAsia="Calibri"/>
          <w:bCs/>
          <w:i/>
          <w:color w:val="000000"/>
          <w:spacing w:val="1"/>
          <w:u w:val="single"/>
          <w:lang w:val="uk-UA"/>
        </w:rPr>
        <w:t>-космічних знімків</w:t>
      </w:r>
      <w:r>
        <w:rPr>
          <w:rFonts w:cs="Times New Roman"/>
          <w:lang w:val="ru-RU"/>
        </w:rPr>
        <w:t>»</w:t>
      </w:r>
    </w:p>
    <w:p w14:paraId="4E78DD86" w14:textId="77777777" w:rsidR="00F47216" w:rsidRDefault="00F47216" w:rsidP="00F47216">
      <w:pPr>
        <w:tabs>
          <w:tab w:val="left" w:pos="4455"/>
        </w:tabs>
        <w:ind w:firstLine="0"/>
        <w:rPr>
          <w:lang w:val="uk-UA"/>
        </w:rPr>
      </w:pPr>
    </w:p>
    <w:p w14:paraId="0DD74DB3" w14:textId="77777777" w:rsidR="00F47216" w:rsidRDefault="00F47216" w:rsidP="00F47216">
      <w:pPr>
        <w:tabs>
          <w:tab w:val="left" w:pos="4455"/>
        </w:tabs>
        <w:rPr>
          <w:lang w:val="uk-UA"/>
        </w:rPr>
      </w:pPr>
    </w:p>
    <w:p w14:paraId="17CC94B6" w14:textId="77777777" w:rsidR="00F47216" w:rsidRDefault="00F47216" w:rsidP="00F47216">
      <w:pPr>
        <w:tabs>
          <w:tab w:val="left" w:pos="4455"/>
        </w:tabs>
        <w:rPr>
          <w:lang w:val="uk-UA"/>
        </w:rPr>
      </w:pPr>
    </w:p>
    <w:p w14:paraId="1E71C4F0" w14:textId="77777777" w:rsidR="00F47216" w:rsidRDefault="00F47216" w:rsidP="00F47216">
      <w:pPr>
        <w:tabs>
          <w:tab w:val="left" w:pos="4455"/>
        </w:tabs>
        <w:rPr>
          <w:lang w:val="uk-UA"/>
        </w:rPr>
      </w:pPr>
    </w:p>
    <w:p w14:paraId="0D9CF538" w14:textId="77777777" w:rsidR="00F47216" w:rsidRDefault="00F47216" w:rsidP="00F47216">
      <w:pPr>
        <w:tabs>
          <w:tab w:val="left" w:pos="4455"/>
        </w:tabs>
        <w:rPr>
          <w:lang w:val="uk-UA"/>
        </w:rPr>
      </w:pPr>
    </w:p>
    <w:p w14:paraId="59782A80" w14:textId="77777777" w:rsidR="00F47216" w:rsidRDefault="00F47216" w:rsidP="00F47216">
      <w:pPr>
        <w:tabs>
          <w:tab w:val="left" w:pos="4455"/>
        </w:tabs>
        <w:rPr>
          <w:lang w:val="uk-UA"/>
        </w:rPr>
      </w:pPr>
    </w:p>
    <w:p w14:paraId="72036370" w14:textId="77777777" w:rsidR="00F47216" w:rsidRDefault="00F47216" w:rsidP="00F47216">
      <w:pPr>
        <w:tabs>
          <w:tab w:val="left" w:pos="4455"/>
        </w:tabs>
        <w:rPr>
          <w:lang w:val="uk-UA"/>
        </w:rPr>
      </w:pPr>
    </w:p>
    <w:p w14:paraId="070AB1F5" w14:textId="77777777" w:rsidR="00F47216" w:rsidRPr="00640CB6" w:rsidRDefault="00F47216" w:rsidP="00F47216">
      <w:pPr>
        <w:tabs>
          <w:tab w:val="left" w:pos="4455"/>
        </w:tabs>
        <w:rPr>
          <w:lang w:val="ru-RU"/>
        </w:rPr>
      </w:pPr>
    </w:p>
    <w:p w14:paraId="4059B7A1" w14:textId="77777777" w:rsidR="00F47216" w:rsidRDefault="00F47216" w:rsidP="00F47216">
      <w:pPr>
        <w:tabs>
          <w:tab w:val="left" w:pos="4455"/>
        </w:tabs>
        <w:rPr>
          <w:lang w:val="uk-UA"/>
        </w:rPr>
      </w:pPr>
    </w:p>
    <w:p w14:paraId="4CE67B19" w14:textId="77777777" w:rsidR="00F47216" w:rsidRDefault="00F47216" w:rsidP="00F47216">
      <w:pPr>
        <w:tabs>
          <w:tab w:val="left" w:pos="4455"/>
        </w:tabs>
        <w:ind w:firstLine="0"/>
        <w:rPr>
          <w:lang w:val="uk-UA"/>
        </w:rPr>
      </w:pPr>
    </w:p>
    <w:p w14:paraId="410D3F3B" w14:textId="77777777" w:rsidR="00F47216" w:rsidRDefault="00F47216" w:rsidP="00F47216">
      <w:pPr>
        <w:tabs>
          <w:tab w:val="left" w:pos="4455"/>
        </w:tabs>
        <w:ind w:firstLine="0"/>
        <w:rPr>
          <w:lang w:val="uk-UA"/>
        </w:rPr>
      </w:pPr>
    </w:p>
    <w:p w14:paraId="343F8969" w14:textId="77777777" w:rsidR="00F47216" w:rsidRPr="007D53EE" w:rsidRDefault="00F47216" w:rsidP="00F47216">
      <w:pPr>
        <w:tabs>
          <w:tab w:val="left" w:pos="4455"/>
        </w:tabs>
        <w:ind w:firstLine="0"/>
        <w:rPr>
          <w:lang w:val="ru-RU"/>
        </w:rPr>
      </w:pPr>
    </w:p>
    <w:p w14:paraId="048745DC" w14:textId="77777777" w:rsidR="00F47216" w:rsidRDefault="00F47216" w:rsidP="00F47216">
      <w:pPr>
        <w:tabs>
          <w:tab w:val="left" w:pos="4455"/>
        </w:tabs>
        <w:ind w:firstLine="0"/>
        <w:rPr>
          <w:lang w:val="uk-UA"/>
        </w:rPr>
      </w:pPr>
    </w:p>
    <w:p w14:paraId="548FABB0" w14:textId="411BCD6A" w:rsidR="00F47216" w:rsidRDefault="00F47216" w:rsidP="00F47216">
      <w:pPr>
        <w:tabs>
          <w:tab w:val="left" w:pos="4455"/>
        </w:tabs>
        <w:ind w:firstLine="0"/>
        <w:jc w:val="center"/>
        <w:rPr>
          <w:lang w:val="uk-UA"/>
        </w:rPr>
      </w:pPr>
      <w:r>
        <w:rPr>
          <w:lang w:val="uk-UA"/>
        </w:rPr>
        <w:t>Київ – 202</w:t>
      </w:r>
      <w:r w:rsidR="005F59FA">
        <w:rPr>
          <w:lang w:val="uk-UA"/>
        </w:rPr>
        <w:t>3</w:t>
      </w:r>
    </w:p>
    <w:p w14:paraId="16EDFA34" w14:textId="77777777" w:rsidR="00952B3B" w:rsidRDefault="00952B3B" w:rsidP="00F47216">
      <w:pPr>
        <w:tabs>
          <w:tab w:val="left" w:pos="4455"/>
        </w:tabs>
        <w:ind w:firstLine="0"/>
        <w:jc w:val="center"/>
        <w:rPr>
          <w:lang w:val="uk-UA"/>
        </w:rPr>
      </w:pPr>
    </w:p>
    <w:p w14:paraId="42A46725" w14:textId="77777777" w:rsidR="00952B3B" w:rsidRDefault="00952B3B" w:rsidP="00F47216">
      <w:pPr>
        <w:tabs>
          <w:tab w:val="left" w:pos="4455"/>
        </w:tabs>
        <w:ind w:firstLine="0"/>
        <w:jc w:val="center"/>
        <w:rPr>
          <w:lang w:val="uk-UA"/>
        </w:rPr>
      </w:pPr>
    </w:p>
    <w:p w14:paraId="37ECCB71" w14:textId="77777777" w:rsidR="00952B3B" w:rsidRDefault="00952B3B" w:rsidP="00316E6D">
      <w:pPr>
        <w:tabs>
          <w:tab w:val="left" w:pos="4455"/>
        </w:tabs>
        <w:ind w:firstLine="0"/>
        <w:rPr>
          <w:lang w:val="uk-UA"/>
        </w:rPr>
      </w:pPr>
    </w:p>
    <w:p w14:paraId="12457B15" w14:textId="77777777" w:rsidR="00952B3B" w:rsidRPr="009B7724" w:rsidRDefault="00952B3B" w:rsidP="00F47216">
      <w:pPr>
        <w:tabs>
          <w:tab w:val="left" w:pos="4455"/>
        </w:tabs>
        <w:ind w:firstLine="0"/>
        <w:jc w:val="center"/>
        <w:rPr>
          <w:lang w:val="uk-UA"/>
        </w:rPr>
        <w:sectPr w:rsidR="00952B3B" w:rsidRPr="009B7724" w:rsidSect="003E4FDA">
          <w:headerReference w:type="first" r:id="rId14"/>
          <w:pgSz w:w="11906" w:h="16838"/>
          <w:pgMar w:top="567" w:right="567" w:bottom="567" w:left="1134" w:header="709" w:footer="709" w:gutter="0"/>
          <w:pgNumType w:start="3"/>
          <w:cols w:space="708"/>
          <w:titlePg/>
          <w:docGrid w:linePitch="381"/>
        </w:sectPr>
      </w:pPr>
    </w:p>
    <w:sdt>
      <w:sdtPr>
        <w:rPr>
          <w:rFonts w:eastAsiaTheme="minorHAnsi" w:cs="Times New Roman"/>
          <w:i/>
          <w:caps w:val="0"/>
          <w:szCs w:val="28"/>
          <w:lang w:val="uk-UA"/>
        </w:rPr>
        <w:id w:val="-1445925266"/>
        <w:docPartObj>
          <w:docPartGallery w:val="Table of Contents"/>
          <w:docPartUnique/>
        </w:docPartObj>
      </w:sdtPr>
      <w:sdtEndPr>
        <w:rPr>
          <w:rFonts w:eastAsia="Calibri"/>
          <w:bCs/>
          <w:i w:val="0"/>
        </w:rPr>
      </w:sdtEndPr>
      <w:sdtContent>
        <w:p w14:paraId="753CFDE1" w14:textId="3EF9A694" w:rsidR="00402279" w:rsidRPr="00B10E1A" w:rsidRDefault="00402279" w:rsidP="00B10E1A">
          <w:pPr>
            <w:pStyle w:val="12"/>
            <w:jc w:val="center"/>
            <w:rPr>
              <w:rFonts w:eastAsiaTheme="minorHAnsi"/>
              <w:szCs w:val="28"/>
              <w:lang w:val="uk-UA"/>
            </w:rPr>
          </w:pPr>
          <w:r w:rsidRPr="00442A29">
            <w:rPr>
              <w:rFonts w:eastAsiaTheme="minorHAnsi"/>
              <w:szCs w:val="28"/>
              <w:highlight w:val="yellow"/>
              <w:lang w:val="uk-UA"/>
            </w:rPr>
            <w:t>ЗМІСТ</w:t>
          </w:r>
        </w:p>
        <w:p w14:paraId="341E9F29" w14:textId="77777777" w:rsidR="00FD76FA" w:rsidRPr="00FD76FA" w:rsidRDefault="00402279">
          <w:pPr>
            <w:pStyle w:val="12"/>
            <w:rPr>
              <w:rFonts w:eastAsiaTheme="minorEastAsia" w:cs="Times New Roman"/>
              <w:caps w:val="0"/>
              <w:noProof/>
              <w:szCs w:val="28"/>
              <w:lang w:val="ru-RU" w:eastAsia="ru-RU"/>
            </w:rPr>
          </w:pPr>
          <w:r w:rsidRPr="00711327">
            <w:rPr>
              <w:rFonts w:cs="Times New Roman"/>
              <w:szCs w:val="28"/>
              <w:lang w:val="ru-RU" w:eastAsia="uk-UA"/>
            </w:rPr>
            <w:fldChar w:fldCharType="begin"/>
          </w:r>
          <w:r w:rsidRPr="00711327">
            <w:rPr>
              <w:rFonts w:cs="Times New Roman"/>
              <w:szCs w:val="28"/>
              <w:lang w:val="ru-RU" w:eastAsia="uk-UA"/>
            </w:rPr>
            <w:instrText xml:space="preserve"> TOC \f </w:instrText>
          </w:r>
          <w:r w:rsidR="00A2117D" w:rsidRPr="00711327">
            <w:rPr>
              <w:rFonts w:cs="Times New Roman"/>
              <w:szCs w:val="28"/>
              <w:lang w:val="en-US" w:eastAsia="uk-UA"/>
            </w:rPr>
            <w:instrText>y</w:instrText>
          </w:r>
          <w:r w:rsidRPr="00711327">
            <w:rPr>
              <w:rFonts w:cs="Times New Roman"/>
              <w:szCs w:val="28"/>
              <w:lang w:val="ru-RU" w:eastAsia="uk-UA"/>
            </w:rPr>
            <w:instrText xml:space="preserve">\h \z </w:instrText>
          </w:r>
          <w:r w:rsidRPr="00711327">
            <w:rPr>
              <w:rFonts w:cs="Times New Roman"/>
              <w:szCs w:val="28"/>
              <w:lang w:val="ru-RU" w:eastAsia="uk-UA"/>
            </w:rPr>
            <w:fldChar w:fldCharType="separate"/>
          </w:r>
          <w:hyperlink w:anchor="_Toc73265230" w:history="1">
            <w:r w:rsidR="00FD76FA" w:rsidRPr="00FD76FA">
              <w:rPr>
                <w:rStyle w:val="a8"/>
                <w:rFonts w:cs="Times New Roman"/>
                <w:noProof/>
                <w:szCs w:val="28"/>
                <w:lang w:val="uk-UA"/>
              </w:rPr>
              <w:t>ПЕРЕЛІК СКОРОЧЕНЬ</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_Toc73265230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4</w:t>
            </w:r>
            <w:r w:rsidR="00FD76FA" w:rsidRPr="00FD76FA">
              <w:rPr>
                <w:rFonts w:cs="Times New Roman"/>
                <w:noProof/>
                <w:webHidden/>
                <w:szCs w:val="28"/>
              </w:rPr>
              <w:fldChar w:fldCharType="end"/>
            </w:r>
          </w:hyperlink>
        </w:p>
        <w:p w14:paraId="15CCC542" w14:textId="77777777" w:rsidR="00FD76FA" w:rsidRPr="00FD76FA" w:rsidRDefault="00000000">
          <w:pPr>
            <w:pStyle w:val="12"/>
            <w:rPr>
              <w:rFonts w:eastAsiaTheme="minorEastAsia" w:cs="Times New Roman"/>
              <w:caps w:val="0"/>
              <w:noProof/>
              <w:szCs w:val="28"/>
              <w:lang w:val="ru-RU" w:eastAsia="ru-RU"/>
            </w:rPr>
          </w:pPr>
          <w:hyperlink w:anchor="_Toc73265231" w:history="1">
            <w:r w:rsidR="00FD76FA" w:rsidRPr="00FD76FA">
              <w:rPr>
                <w:rStyle w:val="a8"/>
                <w:rFonts w:eastAsia="Times New Roman" w:cs="Times New Roman"/>
                <w:noProof/>
                <w:szCs w:val="28"/>
                <w:lang w:val="uk-UA"/>
              </w:rPr>
              <w:t>ВСТУП</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_Toc73265231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5</w:t>
            </w:r>
            <w:r w:rsidR="00FD76FA" w:rsidRPr="00FD76FA">
              <w:rPr>
                <w:rFonts w:cs="Times New Roman"/>
                <w:noProof/>
                <w:webHidden/>
                <w:szCs w:val="28"/>
              </w:rPr>
              <w:fldChar w:fldCharType="end"/>
            </w:r>
          </w:hyperlink>
        </w:p>
        <w:p w14:paraId="6BB834E3" w14:textId="77777777" w:rsidR="00FD76FA" w:rsidRPr="00FD76FA" w:rsidRDefault="00000000">
          <w:pPr>
            <w:pStyle w:val="12"/>
            <w:rPr>
              <w:rFonts w:eastAsiaTheme="minorEastAsia" w:cs="Times New Roman"/>
              <w:caps w:val="0"/>
              <w:noProof/>
              <w:szCs w:val="28"/>
              <w:lang w:val="ru-RU" w:eastAsia="ru-RU"/>
            </w:rPr>
          </w:pPr>
          <w:hyperlink w:anchor="_Toc73265232" w:history="1">
            <w:r w:rsidR="00FD76FA" w:rsidRPr="00FD76FA">
              <w:rPr>
                <w:rStyle w:val="a8"/>
                <w:rFonts w:eastAsia="Times New Roman" w:cs="Times New Roman"/>
                <w:noProof/>
                <w:szCs w:val="28"/>
                <w:lang w:val="uk-UA"/>
              </w:rPr>
              <w:t>РОЗДІЛ 1. ОГЛЯД ЕВОЛЮЦІЙНИХ АЛГОРИТМІВ ДЛЯ ВИРІШЕННЯ ЗАДАЧІ ОПТИМІЗАЦІЇ</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_Toc73265232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7</w:t>
            </w:r>
            <w:r w:rsidR="00FD76FA" w:rsidRPr="00FD76FA">
              <w:rPr>
                <w:rFonts w:cs="Times New Roman"/>
                <w:noProof/>
                <w:webHidden/>
                <w:szCs w:val="28"/>
              </w:rPr>
              <w:fldChar w:fldCharType="end"/>
            </w:r>
          </w:hyperlink>
        </w:p>
        <w:p w14:paraId="14D1E659" w14:textId="77777777" w:rsidR="00FD76FA" w:rsidRPr="00FD76FA" w:rsidRDefault="00000000">
          <w:pPr>
            <w:pStyle w:val="22"/>
            <w:tabs>
              <w:tab w:val="right" w:leader="dot" w:pos="9486"/>
            </w:tabs>
            <w:rPr>
              <w:rFonts w:eastAsiaTheme="minorEastAsia" w:cs="Times New Roman"/>
              <w:noProof/>
              <w:szCs w:val="28"/>
              <w:lang w:val="ru-RU" w:eastAsia="ru-RU"/>
            </w:rPr>
          </w:pPr>
          <w:hyperlink w:anchor="_Toc73265233" w:history="1">
            <w:r w:rsidR="00FD76FA" w:rsidRPr="00FD76FA">
              <w:rPr>
                <w:rStyle w:val="a8"/>
                <w:rFonts w:eastAsia="Times New Roman" w:cs="Times New Roman"/>
                <w:noProof/>
                <w:szCs w:val="28"/>
                <w:lang w:val="uk-UA"/>
              </w:rPr>
              <w:t>1.1 Глобальна оптимізація</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_Toc73265233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7</w:t>
            </w:r>
            <w:r w:rsidR="00FD76FA" w:rsidRPr="00FD76FA">
              <w:rPr>
                <w:rFonts w:cs="Times New Roman"/>
                <w:noProof/>
                <w:webHidden/>
                <w:szCs w:val="28"/>
              </w:rPr>
              <w:fldChar w:fldCharType="end"/>
            </w:r>
          </w:hyperlink>
        </w:p>
        <w:p w14:paraId="537E9DCD" w14:textId="77777777" w:rsidR="00FD76FA" w:rsidRPr="00FD76FA" w:rsidRDefault="00000000">
          <w:pPr>
            <w:pStyle w:val="31"/>
            <w:rPr>
              <w:rFonts w:eastAsiaTheme="minorEastAsia" w:cs="Times New Roman"/>
              <w:noProof/>
              <w:szCs w:val="28"/>
              <w:lang w:val="ru-RU" w:eastAsia="ru-RU"/>
            </w:rPr>
          </w:pPr>
          <w:hyperlink w:anchor="_Toc73265234" w:history="1">
            <w:r w:rsidR="00FD76FA" w:rsidRPr="00FD76FA">
              <w:rPr>
                <w:rStyle w:val="a8"/>
                <w:rFonts w:eastAsia="Times New Roman" w:cs="Times New Roman"/>
                <w:noProof/>
                <w:szCs w:val="28"/>
                <w:lang w:val="uk-UA"/>
              </w:rPr>
              <w:t>1.1.1 Основні поняття</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_Toc73265234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7</w:t>
            </w:r>
            <w:r w:rsidR="00FD76FA" w:rsidRPr="00FD76FA">
              <w:rPr>
                <w:rFonts w:cs="Times New Roman"/>
                <w:noProof/>
                <w:webHidden/>
                <w:szCs w:val="28"/>
              </w:rPr>
              <w:fldChar w:fldCharType="end"/>
            </w:r>
          </w:hyperlink>
        </w:p>
        <w:p w14:paraId="3B78A787" w14:textId="77777777" w:rsidR="00FD76FA" w:rsidRPr="00FD76FA" w:rsidRDefault="00000000">
          <w:pPr>
            <w:pStyle w:val="31"/>
            <w:rPr>
              <w:rFonts w:eastAsiaTheme="minorEastAsia" w:cs="Times New Roman"/>
              <w:noProof/>
              <w:szCs w:val="28"/>
              <w:lang w:val="ru-RU" w:eastAsia="ru-RU"/>
            </w:rPr>
          </w:pPr>
          <w:hyperlink w:anchor="_Toc73265235" w:history="1">
            <w:r w:rsidR="00FD76FA" w:rsidRPr="00FD76FA">
              <w:rPr>
                <w:rStyle w:val="a8"/>
                <w:rFonts w:eastAsia="Times New Roman" w:cs="Times New Roman"/>
                <w:noProof/>
                <w:szCs w:val="28"/>
                <w:lang w:val="uk-UA"/>
              </w:rPr>
              <w:t>1.1.2 Задачі оптимізації та методи їх вирішення</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_Toc73265235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9</w:t>
            </w:r>
            <w:r w:rsidR="00FD76FA" w:rsidRPr="00FD76FA">
              <w:rPr>
                <w:rFonts w:cs="Times New Roman"/>
                <w:noProof/>
                <w:webHidden/>
                <w:szCs w:val="28"/>
              </w:rPr>
              <w:fldChar w:fldCharType="end"/>
            </w:r>
          </w:hyperlink>
        </w:p>
        <w:p w14:paraId="1EBFA8A8" w14:textId="77777777" w:rsidR="00FD76FA" w:rsidRPr="00FD76FA" w:rsidRDefault="00000000">
          <w:pPr>
            <w:pStyle w:val="22"/>
            <w:tabs>
              <w:tab w:val="right" w:leader="dot" w:pos="9486"/>
            </w:tabs>
            <w:rPr>
              <w:rFonts w:eastAsiaTheme="minorEastAsia" w:cs="Times New Roman"/>
              <w:noProof/>
              <w:szCs w:val="28"/>
              <w:lang w:val="ru-RU" w:eastAsia="ru-RU"/>
            </w:rPr>
          </w:pPr>
          <w:hyperlink w:anchor="_Toc73265236" w:history="1">
            <w:r w:rsidR="00FD76FA" w:rsidRPr="00FD76FA">
              <w:rPr>
                <w:rStyle w:val="a8"/>
                <w:rFonts w:eastAsia="Times New Roman" w:cs="Times New Roman"/>
                <w:noProof/>
                <w:szCs w:val="28"/>
                <w:lang w:val="uk-UA"/>
              </w:rPr>
              <w:t>1.2 Огляд еволюційних алгоритмів</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_Toc73265236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12</w:t>
            </w:r>
            <w:r w:rsidR="00FD76FA" w:rsidRPr="00FD76FA">
              <w:rPr>
                <w:rFonts w:cs="Times New Roman"/>
                <w:noProof/>
                <w:webHidden/>
                <w:szCs w:val="28"/>
              </w:rPr>
              <w:fldChar w:fldCharType="end"/>
            </w:r>
          </w:hyperlink>
        </w:p>
        <w:p w14:paraId="39B5FADD" w14:textId="77777777" w:rsidR="00FD76FA" w:rsidRPr="00FD76FA" w:rsidRDefault="00000000">
          <w:pPr>
            <w:pStyle w:val="31"/>
            <w:rPr>
              <w:rFonts w:eastAsiaTheme="minorEastAsia" w:cs="Times New Roman"/>
              <w:noProof/>
              <w:szCs w:val="28"/>
              <w:lang w:val="ru-RU" w:eastAsia="ru-RU"/>
            </w:rPr>
          </w:pPr>
          <w:hyperlink w:anchor="_Toc73265237" w:history="1">
            <w:r w:rsidR="00FD76FA" w:rsidRPr="00FD76FA">
              <w:rPr>
                <w:rStyle w:val="a8"/>
                <w:rFonts w:eastAsia="Times New Roman" w:cs="Times New Roman"/>
                <w:noProof/>
                <w:szCs w:val="28"/>
                <w:lang w:val="uk-UA"/>
              </w:rPr>
              <w:t>1.2.1 Генетичний алгоритм</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_Toc73265237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12</w:t>
            </w:r>
            <w:r w:rsidR="00FD76FA" w:rsidRPr="00FD76FA">
              <w:rPr>
                <w:rFonts w:cs="Times New Roman"/>
                <w:noProof/>
                <w:webHidden/>
                <w:szCs w:val="28"/>
              </w:rPr>
              <w:fldChar w:fldCharType="end"/>
            </w:r>
          </w:hyperlink>
        </w:p>
        <w:p w14:paraId="1565D537" w14:textId="77777777" w:rsidR="00FD76FA" w:rsidRPr="00FD76FA" w:rsidRDefault="00000000">
          <w:pPr>
            <w:pStyle w:val="31"/>
            <w:rPr>
              <w:rFonts w:eastAsiaTheme="minorEastAsia" w:cs="Times New Roman"/>
              <w:noProof/>
              <w:szCs w:val="28"/>
              <w:lang w:val="ru-RU" w:eastAsia="ru-RU"/>
            </w:rPr>
          </w:pPr>
          <w:hyperlink w:anchor="_Toc73265238" w:history="1">
            <w:r w:rsidR="00FD76FA" w:rsidRPr="00FD76FA">
              <w:rPr>
                <w:rStyle w:val="a8"/>
                <w:rFonts w:eastAsia="Times New Roman" w:cs="Times New Roman"/>
                <w:noProof/>
                <w:szCs w:val="28"/>
                <w:lang w:val="uk-UA"/>
              </w:rPr>
              <w:t>1.2.2 Алгоритм світлячків</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_Toc73265238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14</w:t>
            </w:r>
            <w:r w:rsidR="00FD76FA" w:rsidRPr="00FD76FA">
              <w:rPr>
                <w:rFonts w:cs="Times New Roman"/>
                <w:noProof/>
                <w:webHidden/>
                <w:szCs w:val="28"/>
              </w:rPr>
              <w:fldChar w:fldCharType="end"/>
            </w:r>
          </w:hyperlink>
        </w:p>
        <w:p w14:paraId="7EB16C27" w14:textId="77777777" w:rsidR="00FD76FA" w:rsidRPr="00FD76FA" w:rsidRDefault="00000000">
          <w:pPr>
            <w:pStyle w:val="31"/>
            <w:rPr>
              <w:rFonts w:eastAsiaTheme="minorEastAsia" w:cs="Times New Roman"/>
              <w:noProof/>
              <w:szCs w:val="28"/>
              <w:lang w:val="ru-RU" w:eastAsia="ru-RU"/>
            </w:rPr>
          </w:pPr>
          <w:hyperlink w:anchor="_Toc73265239" w:history="1">
            <w:r w:rsidR="00FD76FA" w:rsidRPr="00FD76FA">
              <w:rPr>
                <w:rStyle w:val="a8"/>
                <w:rFonts w:eastAsia="Times New Roman" w:cs="Times New Roman"/>
                <w:noProof/>
                <w:szCs w:val="28"/>
                <w:lang w:val="uk-UA"/>
              </w:rPr>
              <w:t>1.2.3 Алгоритм бур’янистої оптимізації</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_Toc73265239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16</w:t>
            </w:r>
            <w:r w:rsidR="00FD76FA" w:rsidRPr="00FD76FA">
              <w:rPr>
                <w:rFonts w:cs="Times New Roman"/>
                <w:noProof/>
                <w:webHidden/>
                <w:szCs w:val="28"/>
              </w:rPr>
              <w:fldChar w:fldCharType="end"/>
            </w:r>
          </w:hyperlink>
        </w:p>
        <w:p w14:paraId="778F17D0" w14:textId="77777777" w:rsidR="00FD76FA" w:rsidRPr="00FD76FA" w:rsidRDefault="00000000">
          <w:pPr>
            <w:pStyle w:val="31"/>
            <w:rPr>
              <w:rFonts w:eastAsiaTheme="minorEastAsia" w:cs="Times New Roman"/>
              <w:noProof/>
              <w:szCs w:val="28"/>
              <w:lang w:val="ru-RU" w:eastAsia="ru-RU"/>
            </w:rPr>
          </w:pPr>
          <w:hyperlink w:anchor="_Toc73265240" w:history="1">
            <w:r w:rsidR="00FD76FA" w:rsidRPr="00FD76FA">
              <w:rPr>
                <w:rStyle w:val="a8"/>
                <w:rFonts w:eastAsia="Times New Roman" w:cs="Times New Roman"/>
                <w:noProof/>
                <w:szCs w:val="28"/>
                <w:lang w:val="uk-UA"/>
              </w:rPr>
              <w:t>1.2.4 Зозулин пошук</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_Toc73265240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18</w:t>
            </w:r>
            <w:r w:rsidR="00FD76FA" w:rsidRPr="00FD76FA">
              <w:rPr>
                <w:rFonts w:cs="Times New Roman"/>
                <w:noProof/>
                <w:webHidden/>
                <w:szCs w:val="28"/>
              </w:rPr>
              <w:fldChar w:fldCharType="end"/>
            </w:r>
          </w:hyperlink>
        </w:p>
        <w:p w14:paraId="47918C4F" w14:textId="77777777" w:rsidR="00FD76FA" w:rsidRPr="00FD76FA" w:rsidRDefault="00000000">
          <w:pPr>
            <w:pStyle w:val="31"/>
            <w:rPr>
              <w:rFonts w:eastAsiaTheme="minorEastAsia" w:cs="Times New Roman"/>
              <w:noProof/>
              <w:szCs w:val="28"/>
              <w:lang w:val="ru-RU" w:eastAsia="ru-RU"/>
            </w:rPr>
          </w:pPr>
          <w:hyperlink w:anchor="_Toc73265241" w:history="1">
            <w:r w:rsidR="00FD76FA" w:rsidRPr="00FD76FA">
              <w:rPr>
                <w:rStyle w:val="a8"/>
                <w:rFonts w:eastAsia="Cambria Math" w:cs="Times New Roman"/>
                <w:noProof/>
                <w:szCs w:val="28"/>
                <w:lang w:val="uk-UA"/>
              </w:rPr>
              <w:t>1.2.5 Алгоритм, інспірований кажанами</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_Toc73265241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19</w:t>
            </w:r>
            <w:r w:rsidR="00FD76FA" w:rsidRPr="00FD76FA">
              <w:rPr>
                <w:rFonts w:cs="Times New Roman"/>
                <w:noProof/>
                <w:webHidden/>
                <w:szCs w:val="28"/>
              </w:rPr>
              <w:fldChar w:fldCharType="end"/>
            </w:r>
          </w:hyperlink>
        </w:p>
        <w:p w14:paraId="35C09561" w14:textId="77777777" w:rsidR="00FD76FA" w:rsidRPr="00FD76FA" w:rsidRDefault="00000000">
          <w:pPr>
            <w:pStyle w:val="31"/>
            <w:rPr>
              <w:rFonts w:eastAsiaTheme="minorEastAsia" w:cs="Times New Roman"/>
              <w:noProof/>
              <w:szCs w:val="28"/>
              <w:lang w:val="ru-RU" w:eastAsia="ru-RU"/>
            </w:rPr>
          </w:pPr>
          <w:hyperlink w:anchor="_Toc73265242" w:history="1">
            <w:r w:rsidR="00FD76FA" w:rsidRPr="00FD76FA">
              <w:rPr>
                <w:rStyle w:val="a8"/>
                <w:rFonts w:eastAsia="Cambria Math" w:cs="Times New Roman"/>
                <w:noProof/>
                <w:szCs w:val="28"/>
                <w:lang w:val="uk-UA"/>
              </w:rPr>
              <w:t>1.2.</w:t>
            </w:r>
            <w:r w:rsidR="00FD76FA" w:rsidRPr="00FD76FA">
              <w:rPr>
                <w:rStyle w:val="a8"/>
                <w:rFonts w:eastAsia="Cambria Math" w:cs="Times New Roman"/>
                <w:noProof/>
                <w:szCs w:val="28"/>
                <w:lang w:val="ru-RU"/>
              </w:rPr>
              <w:t>6</w:t>
            </w:r>
            <w:r w:rsidR="00FD76FA" w:rsidRPr="00FD76FA">
              <w:rPr>
                <w:rStyle w:val="a8"/>
                <w:rFonts w:eastAsia="Cambria Math" w:cs="Times New Roman"/>
                <w:noProof/>
                <w:szCs w:val="28"/>
                <w:lang w:val="uk-UA"/>
              </w:rPr>
              <w:t xml:space="preserve"> Алгоритм мавпячого пошуку</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_Toc73265242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22</w:t>
            </w:r>
            <w:r w:rsidR="00FD76FA" w:rsidRPr="00FD76FA">
              <w:rPr>
                <w:rFonts w:cs="Times New Roman"/>
                <w:noProof/>
                <w:webHidden/>
                <w:szCs w:val="28"/>
              </w:rPr>
              <w:fldChar w:fldCharType="end"/>
            </w:r>
          </w:hyperlink>
        </w:p>
        <w:p w14:paraId="382F8C8C" w14:textId="77777777" w:rsidR="00FD76FA" w:rsidRPr="00FD76FA" w:rsidRDefault="00000000">
          <w:pPr>
            <w:pStyle w:val="31"/>
            <w:rPr>
              <w:rFonts w:eastAsiaTheme="minorEastAsia" w:cs="Times New Roman"/>
              <w:noProof/>
              <w:szCs w:val="28"/>
              <w:lang w:val="ru-RU" w:eastAsia="ru-RU"/>
            </w:rPr>
          </w:pPr>
          <w:hyperlink w:anchor="_Toc73265243" w:history="1">
            <w:r w:rsidR="00FD76FA" w:rsidRPr="00FD76FA">
              <w:rPr>
                <w:rStyle w:val="a8"/>
                <w:rFonts w:eastAsia="Cambria Math" w:cs="Times New Roman"/>
                <w:noProof/>
                <w:szCs w:val="28"/>
                <w:lang w:val="uk-UA"/>
              </w:rPr>
              <w:t>1.2.7 Алгоритм косяка риб</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_Toc73265243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24</w:t>
            </w:r>
            <w:r w:rsidR="00FD76FA" w:rsidRPr="00FD76FA">
              <w:rPr>
                <w:rFonts w:cs="Times New Roman"/>
                <w:noProof/>
                <w:webHidden/>
                <w:szCs w:val="28"/>
              </w:rPr>
              <w:fldChar w:fldCharType="end"/>
            </w:r>
          </w:hyperlink>
        </w:p>
        <w:p w14:paraId="132F9654" w14:textId="77777777" w:rsidR="00FD76FA" w:rsidRPr="00FD76FA" w:rsidRDefault="00000000">
          <w:pPr>
            <w:pStyle w:val="22"/>
            <w:tabs>
              <w:tab w:val="right" w:leader="dot" w:pos="9486"/>
            </w:tabs>
            <w:rPr>
              <w:rFonts w:eastAsiaTheme="minorEastAsia" w:cs="Times New Roman"/>
              <w:noProof/>
              <w:szCs w:val="28"/>
              <w:lang w:val="ru-RU" w:eastAsia="ru-RU"/>
            </w:rPr>
          </w:pPr>
          <w:hyperlink w:anchor="_Toc73265244" w:history="1">
            <w:r w:rsidR="00FD76FA" w:rsidRPr="00FD76FA">
              <w:rPr>
                <w:rStyle w:val="a8"/>
                <w:rFonts w:eastAsia="Cambria Math" w:cs="Times New Roman"/>
                <w:noProof/>
                <w:szCs w:val="28"/>
                <w:lang w:val="uk-UA"/>
              </w:rPr>
              <w:t>1.3 Порівняльний аналіз еволюційних алгоритмів</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_Toc73265244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26</w:t>
            </w:r>
            <w:r w:rsidR="00FD76FA" w:rsidRPr="00FD76FA">
              <w:rPr>
                <w:rFonts w:cs="Times New Roman"/>
                <w:noProof/>
                <w:webHidden/>
                <w:szCs w:val="28"/>
              </w:rPr>
              <w:fldChar w:fldCharType="end"/>
            </w:r>
          </w:hyperlink>
        </w:p>
        <w:p w14:paraId="23A6C239" w14:textId="77777777" w:rsidR="00FD76FA" w:rsidRPr="00FD76FA" w:rsidRDefault="00000000">
          <w:pPr>
            <w:pStyle w:val="12"/>
            <w:rPr>
              <w:rFonts w:eastAsiaTheme="minorEastAsia" w:cs="Times New Roman"/>
              <w:caps w:val="0"/>
              <w:noProof/>
              <w:szCs w:val="28"/>
              <w:lang w:val="ru-RU" w:eastAsia="ru-RU"/>
            </w:rPr>
          </w:pPr>
          <w:hyperlink w:anchor="_Toc73265245" w:history="1">
            <w:r w:rsidR="00FD76FA" w:rsidRPr="00FD76FA">
              <w:rPr>
                <w:rStyle w:val="a8"/>
                <w:rFonts w:eastAsia="Calibri" w:cs="Times New Roman"/>
                <w:noProof/>
                <w:szCs w:val="28"/>
                <w:lang w:val="uk-UA"/>
              </w:rPr>
              <w:t>ВИСНОВОК ДО РОЗДІЛУ 1</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_Toc73265245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30</w:t>
            </w:r>
            <w:r w:rsidR="00FD76FA" w:rsidRPr="00FD76FA">
              <w:rPr>
                <w:rFonts w:cs="Times New Roman"/>
                <w:noProof/>
                <w:webHidden/>
                <w:szCs w:val="28"/>
              </w:rPr>
              <w:fldChar w:fldCharType="end"/>
            </w:r>
          </w:hyperlink>
        </w:p>
        <w:p w14:paraId="4F75D6E7" w14:textId="77777777" w:rsidR="00FD76FA" w:rsidRPr="00FD76FA" w:rsidRDefault="00000000">
          <w:pPr>
            <w:pStyle w:val="12"/>
            <w:rPr>
              <w:rFonts w:eastAsiaTheme="minorEastAsia" w:cs="Times New Roman"/>
              <w:caps w:val="0"/>
              <w:noProof/>
              <w:szCs w:val="28"/>
              <w:lang w:val="ru-RU" w:eastAsia="ru-RU"/>
            </w:rPr>
          </w:pPr>
          <w:hyperlink w:anchor="_Toc73265246" w:history="1">
            <w:r w:rsidR="00FD76FA" w:rsidRPr="00FD76FA">
              <w:rPr>
                <w:rStyle w:val="a8"/>
                <w:rFonts w:eastAsia="Calibri" w:cs="Times New Roman"/>
                <w:noProof/>
                <w:szCs w:val="28"/>
                <w:lang w:val="uk-UA"/>
              </w:rPr>
              <w:t>РОЗДІЛ 2. ОГЛЯД АЛГОРИТМІВ ТА ТЕХНОЛОГІЙ ДЛЯ РОЗРОБКИ СИСТЕМИ</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_Toc73265246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32</w:t>
            </w:r>
            <w:r w:rsidR="00FD76FA" w:rsidRPr="00FD76FA">
              <w:rPr>
                <w:rFonts w:cs="Times New Roman"/>
                <w:noProof/>
                <w:webHidden/>
                <w:szCs w:val="28"/>
              </w:rPr>
              <w:fldChar w:fldCharType="end"/>
            </w:r>
          </w:hyperlink>
        </w:p>
        <w:p w14:paraId="76C23FB8" w14:textId="77777777" w:rsidR="00FD76FA" w:rsidRPr="00FD76FA" w:rsidRDefault="00000000">
          <w:pPr>
            <w:pStyle w:val="22"/>
            <w:tabs>
              <w:tab w:val="right" w:leader="dot" w:pos="9486"/>
            </w:tabs>
            <w:rPr>
              <w:rFonts w:eastAsiaTheme="minorEastAsia" w:cs="Times New Roman"/>
              <w:noProof/>
              <w:szCs w:val="28"/>
              <w:lang w:val="ru-RU" w:eastAsia="ru-RU"/>
            </w:rPr>
          </w:pPr>
          <w:hyperlink w:anchor="_Toc73265247" w:history="1">
            <w:r w:rsidR="00FD76FA" w:rsidRPr="00FD76FA">
              <w:rPr>
                <w:rStyle w:val="a8"/>
                <w:rFonts w:eastAsia="Calibri" w:cs="Times New Roman"/>
                <w:noProof/>
                <w:szCs w:val="28"/>
                <w:lang w:val="uk-UA"/>
              </w:rPr>
              <w:t>2.1 Детальний огляд еволюційних алгоритмів, які лягли в основу об’єкту розробки</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_Toc73265247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32</w:t>
            </w:r>
            <w:r w:rsidR="00FD76FA" w:rsidRPr="00FD76FA">
              <w:rPr>
                <w:rFonts w:cs="Times New Roman"/>
                <w:noProof/>
                <w:webHidden/>
                <w:szCs w:val="28"/>
              </w:rPr>
              <w:fldChar w:fldCharType="end"/>
            </w:r>
          </w:hyperlink>
        </w:p>
        <w:p w14:paraId="151373F3" w14:textId="77777777" w:rsidR="00FD76FA" w:rsidRPr="00FD76FA" w:rsidRDefault="00000000">
          <w:pPr>
            <w:pStyle w:val="31"/>
            <w:rPr>
              <w:rFonts w:eastAsiaTheme="minorEastAsia" w:cs="Times New Roman"/>
              <w:noProof/>
              <w:szCs w:val="28"/>
              <w:lang w:val="ru-RU" w:eastAsia="ru-RU"/>
            </w:rPr>
          </w:pPr>
          <w:hyperlink w:anchor="_Toc73265248" w:history="1">
            <w:r w:rsidR="00FD76FA" w:rsidRPr="00FD76FA">
              <w:rPr>
                <w:rStyle w:val="a8"/>
                <w:rFonts w:eastAsia="Calibri" w:cs="Times New Roman"/>
                <w:noProof/>
                <w:szCs w:val="28"/>
                <w:lang w:val="uk-UA"/>
              </w:rPr>
              <w:t>2.1.1 Огляд генетичного алгоритму</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_Toc73265248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32</w:t>
            </w:r>
            <w:r w:rsidR="00FD76FA" w:rsidRPr="00FD76FA">
              <w:rPr>
                <w:rFonts w:cs="Times New Roman"/>
                <w:noProof/>
                <w:webHidden/>
                <w:szCs w:val="28"/>
              </w:rPr>
              <w:fldChar w:fldCharType="end"/>
            </w:r>
          </w:hyperlink>
        </w:p>
        <w:p w14:paraId="2653FFBB" w14:textId="77777777" w:rsidR="00FD76FA" w:rsidRPr="00FD76FA" w:rsidRDefault="00000000">
          <w:pPr>
            <w:pStyle w:val="31"/>
            <w:rPr>
              <w:rFonts w:eastAsiaTheme="minorEastAsia" w:cs="Times New Roman"/>
              <w:noProof/>
              <w:szCs w:val="28"/>
              <w:lang w:val="ru-RU" w:eastAsia="ru-RU"/>
            </w:rPr>
          </w:pPr>
          <w:hyperlink w:anchor="_Toc73265249" w:history="1">
            <w:r w:rsidR="00FD76FA" w:rsidRPr="00FD76FA">
              <w:rPr>
                <w:rStyle w:val="a8"/>
                <w:rFonts w:eastAsia="Calibri" w:cs="Times New Roman"/>
                <w:noProof/>
                <w:szCs w:val="28"/>
                <w:lang w:val="uk-UA"/>
              </w:rPr>
              <w:t xml:space="preserve">2.1.2 Огляд </w:t>
            </w:r>
            <w:r w:rsidR="00FD76FA" w:rsidRPr="00FD76FA">
              <w:rPr>
                <w:rStyle w:val="a8"/>
                <w:rFonts w:eastAsia="Calibri" w:cs="Times New Roman"/>
                <w:noProof/>
                <w:szCs w:val="28"/>
                <w:lang w:val="ru-RU"/>
              </w:rPr>
              <w:t>модифікованого</w:t>
            </w:r>
            <w:r w:rsidR="00FD76FA" w:rsidRPr="00FD76FA">
              <w:rPr>
                <w:rStyle w:val="a8"/>
                <w:rFonts w:eastAsia="Calibri" w:cs="Times New Roman"/>
                <w:noProof/>
                <w:szCs w:val="28"/>
                <w:lang w:val="uk-UA"/>
              </w:rPr>
              <w:t xml:space="preserve"> алгоритму косяка риб</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_Toc73265249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37</w:t>
            </w:r>
            <w:r w:rsidR="00FD76FA" w:rsidRPr="00FD76FA">
              <w:rPr>
                <w:rFonts w:cs="Times New Roman"/>
                <w:noProof/>
                <w:webHidden/>
                <w:szCs w:val="28"/>
              </w:rPr>
              <w:fldChar w:fldCharType="end"/>
            </w:r>
          </w:hyperlink>
        </w:p>
        <w:p w14:paraId="7F866339" w14:textId="77777777" w:rsidR="00FD76FA" w:rsidRPr="00FD76FA" w:rsidRDefault="00000000">
          <w:pPr>
            <w:pStyle w:val="22"/>
            <w:tabs>
              <w:tab w:val="right" w:leader="dot" w:pos="9486"/>
            </w:tabs>
            <w:rPr>
              <w:rFonts w:eastAsiaTheme="minorEastAsia" w:cs="Times New Roman"/>
              <w:noProof/>
              <w:szCs w:val="28"/>
              <w:lang w:val="ru-RU" w:eastAsia="ru-RU"/>
            </w:rPr>
          </w:pPr>
          <w:hyperlink w:anchor="_Toc73265250" w:history="1">
            <w:r w:rsidR="00FD76FA" w:rsidRPr="00FD76FA">
              <w:rPr>
                <w:rStyle w:val="a8"/>
                <w:rFonts w:eastAsia="Calibri" w:cs="Times New Roman"/>
                <w:noProof/>
                <w:szCs w:val="28"/>
                <w:lang w:val="uk-UA"/>
              </w:rPr>
              <w:t>2.</w:t>
            </w:r>
            <w:r w:rsidR="00FD76FA" w:rsidRPr="00FD76FA">
              <w:rPr>
                <w:rStyle w:val="a8"/>
                <w:rFonts w:eastAsia="Calibri" w:cs="Times New Roman"/>
                <w:noProof/>
                <w:szCs w:val="28"/>
                <w:lang w:val="ru-RU"/>
              </w:rPr>
              <w:t>2</w:t>
            </w:r>
            <w:r w:rsidR="00FD76FA" w:rsidRPr="00FD76FA">
              <w:rPr>
                <w:rStyle w:val="a8"/>
                <w:rFonts w:eastAsia="Calibri" w:cs="Times New Roman"/>
                <w:noProof/>
                <w:szCs w:val="28"/>
                <w:lang w:val="uk-UA"/>
              </w:rPr>
              <w:t xml:space="preserve"> Мова програмування</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_Toc73265250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41</w:t>
            </w:r>
            <w:r w:rsidR="00FD76FA" w:rsidRPr="00FD76FA">
              <w:rPr>
                <w:rFonts w:cs="Times New Roman"/>
                <w:noProof/>
                <w:webHidden/>
                <w:szCs w:val="28"/>
              </w:rPr>
              <w:fldChar w:fldCharType="end"/>
            </w:r>
          </w:hyperlink>
        </w:p>
        <w:p w14:paraId="61998E0C" w14:textId="77777777" w:rsidR="00FD76FA" w:rsidRPr="00FD76FA" w:rsidRDefault="00000000">
          <w:pPr>
            <w:pStyle w:val="31"/>
            <w:rPr>
              <w:rFonts w:eastAsiaTheme="minorEastAsia" w:cs="Times New Roman"/>
              <w:noProof/>
              <w:szCs w:val="28"/>
              <w:lang w:val="ru-RU" w:eastAsia="ru-RU"/>
            </w:rPr>
          </w:pPr>
          <w:hyperlink w:anchor="_Toc73265251" w:history="1">
            <w:r w:rsidR="00FD76FA" w:rsidRPr="00FD76FA">
              <w:rPr>
                <w:rStyle w:val="a8"/>
                <w:rFonts w:eastAsia="Calibri" w:cs="Times New Roman"/>
                <w:noProof/>
                <w:szCs w:val="28"/>
                <w:lang w:val="uk-UA"/>
              </w:rPr>
              <w:t>2.</w:t>
            </w:r>
            <w:r w:rsidR="00FD76FA" w:rsidRPr="00FD76FA">
              <w:rPr>
                <w:rStyle w:val="a8"/>
                <w:rFonts w:eastAsia="Calibri" w:cs="Times New Roman"/>
                <w:noProof/>
                <w:szCs w:val="28"/>
                <w:lang w:val="ru-RU"/>
              </w:rPr>
              <w:t>2</w:t>
            </w:r>
            <w:r w:rsidR="00FD76FA" w:rsidRPr="00FD76FA">
              <w:rPr>
                <w:rStyle w:val="a8"/>
                <w:rFonts w:eastAsia="Calibri" w:cs="Times New Roman"/>
                <w:noProof/>
                <w:szCs w:val="28"/>
                <w:lang w:val="uk-UA"/>
              </w:rPr>
              <w:t>.1 Мова C#</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_Toc73265251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41</w:t>
            </w:r>
            <w:r w:rsidR="00FD76FA" w:rsidRPr="00FD76FA">
              <w:rPr>
                <w:rFonts w:cs="Times New Roman"/>
                <w:noProof/>
                <w:webHidden/>
                <w:szCs w:val="28"/>
              </w:rPr>
              <w:fldChar w:fldCharType="end"/>
            </w:r>
          </w:hyperlink>
        </w:p>
        <w:p w14:paraId="5AEB4470" w14:textId="77777777" w:rsidR="00FD76FA" w:rsidRPr="00FD76FA" w:rsidRDefault="00000000">
          <w:pPr>
            <w:pStyle w:val="31"/>
            <w:rPr>
              <w:rFonts w:eastAsiaTheme="minorEastAsia" w:cs="Times New Roman"/>
              <w:noProof/>
              <w:szCs w:val="28"/>
              <w:lang w:val="ru-RU" w:eastAsia="ru-RU"/>
            </w:rPr>
          </w:pPr>
          <w:hyperlink w:anchor="_Toc73265252" w:history="1">
            <w:r w:rsidR="00FD76FA" w:rsidRPr="00FD76FA">
              <w:rPr>
                <w:rStyle w:val="a8"/>
                <w:rFonts w:eastAsia="Calibri" w:cs="Times New Roman"/>
                <w:noProof/>
                <w:szCs w:val="28"/>
                <w:lang w:val="uk-UA"/>
              </w:rPr>
              <w:t>2.2.2 Переваги мови C#</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_Toc73265252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46</w:t>
            </w:r>
            <w:r w:rsidR="00FD76FA" w:rsidRPr="00FD76FA">
              <w:rPr>
                <w:rFonts w:cs="Times New Roman"/>
                <w:noProof/>
                <w:webHidden/>
                <w:szCs w:val="28"/>
              </w:rPr>
              <w:fldChar w:fldCharType="end"/>
            </w:r>
          </w:hyperlink>
        </w:p>
        <w:p w14:paraId="0EAD73FA" w14:textId="77777777" w:rsidR="00FD76FA" w:rsidRPr="00FD76FA" w:rsidRDefault="00000000">
          <w:pPr>
            <w:pStyle w:val="31"/>
            <w:rPr>
              <w:rFonts w:eastAsiaTheme="minorEastAsia" w:cs="Times New Roman"/>
              <w:noProof/>
              <w:szCs w:val="28"/>
              <w:lang w:val="ru-RU" w:eastAsia="ru-RU"/>
            </w:rPr>
          </w:pPr>
          <w:hyperlink w:anchor="_Toc73265253" w:history="1">
            <w:r w:rsidR="00FD76FA" w:rsidRPr="00FD76FA">
              <w:rPr>
                <w:rStyle w:val="a8"/>
                <w:rFonts w:eastAsia="Calibri" w:cs="Times New Roman"/>
                <w:noProof/>
                <w:szCs w:val="28"/>
                <w:lang w:val="uk-UA"/>
              </w:rPr>
              <w:t>2.</w:t>
            </w:r>
            <w:r w:rsidR="00FD76FA" w:rsidRPr="00FD76FA">
              <w:rPr>
                <w:rStyle w:val="a8"/>
                <w:rFonts w:eastAsia="Calibri" w:cs="Times New Roman"/>
                <w:noProof/>
                <w:szCs w:val="28"/>
                <w:lang w:val="ru-RU"/>
              </w:rPr>
              <w:t>2</w:t>
            </w:r>
            <w:r w:rsidR="00FD76FA" w:rsidRPr="00FD76FA">
              <w:rPr>
                <w:rStyle w:val="a8"/>
                <w:rFonts w:eastAsia="Calibri" w:cs="Times New Roman"/>
                <w:noProof/>
                <w:szCs w:val="28"/>
                <w:lang w:val="uk-UA"/>
              </w:rPr>
              <w:t>.3 Недоліки мови C#</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_Toc73265253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48</w:t>
            </w:r>
            <w:r w:rsidR="00FD76FA" w:rsidRPr="00FD76FA">
              <w:rPr>
                <w:rFonts w:cs="Times New Roman"/>
                <w:noProof/>
                <w:webHidden/>
                <w:szCs w:val="28"/>
              </w:rPr>
              <w:fldChar w:fldCharType="end"/>
            </w:r>
          </w:hyperlink>
        </w:p>
        <w:p w14:paraId="2F46F7E4" w14:textId="77777777" w:rsidR="00FD76FA" w:rsidRPr="00FD76FA" w:rsidRDefault="00000000">
          <w:pPr>
            <w:pStyle w:val="31"/>
            <w:rPr>
              <w:rFonts w:eastAsiaTheme="minorEastAsia" w:cs="Times New Roman"/>
              <w:noProof/>
              <w:szCs w:val="28"/>
              <w:lang w:val="ru-RU" w:eastAsia="ru-RU"/>
            </w:rPr>
          </w:pPr>
          <w:hyperlink w:anchor="_Toc73265254" w:history="1">
            <w:r w:rsidR="00FD76FA" w:rsidRPr="00FD76FA">
              <w:rPr>
                <w:rStyle w:val="a8"/>
                <w:rFonts w:eastAsia="Calibri" w:cs="Times New Roman"/>
                <w:noProof/>
                <w:szCs w:val="28"/>
                <w:lang w:val="uk-UA"/>
              </w:rPr>
              <w:t>2.2.4 Підсумок щодо вибору мови</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_Toc73265254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49</w:t>
            </w:r>
            <w:r w:rsidR="00FD76FA" w:rsidRPr="00FD76FA">
              <w:rPr>
                <w:rFonts w:cs="Times New Roman"/>
                <w:noProof/>
                <w:webHidden/>
                <w:szCs w:val="28"/>
              </w:rPr>
              <w:fldChar w:fldCharType="end"/>
            </w:r>
          </w:hyperlink>
        </w:p>
        <w:p w14:paraId="50A0B6E6" w14:textId="77777777" w:rsidR="00FD76FA" w:rsidRPr="00FD76FA" w:rsidRDefault="00000000">
          <w:pPr>
            <w:pStyle w:val="22"/>
            <w:tabs>
              <w:tab w:val="right" w:leader="dot" w:pos="9486"/>
            </w:tabs>
            <w:rPr>
              <w:rFonts w:eastAsiaTheme="minorEastAsia" w:cs="Times New Roman"/>
              <w:noProof/>
              <w:szCs w:val="28"/>
              <w:lang w:val="ru-RU" w:eastAsia="ru-RU"/>
            </w:rPr>
          </w:pPr>
          <w:hyperlink w:anchor="_Toc73265255" w:history="1">
            <w:r w:rsidR="00FD76FA" w:rsidRPr="00FD76FA">
              <w:rPr>
                <w:rStyle w:val="a8"/>
                <w:rFonts w:eastAsia="Calibri" w:cs="Times New Roman"/>
                <w:noProof/>
                <w:szCs w:val="28"/>
                <w:lang w:val="uk-UA"/>
              </w:rPr>
              <w:t>2.</w:t>
            </w:r>
            <w:r w:rsidR="00FD76FA" w:rsidRPr="00FD76FA">
              <w:rPr>
                <w:rStyle w:val="a8"/>
                <w:rFonts w:eastAsia="Calibri" w:cs="Times New Roman"/>
                <w:noProof/>
                <w:szCs w:val="28"/>
                <w:lang w:val="ru-RU"/>
              </w:rPr>
              <w:t>3</w:t>
            </w:r>
            <w:r w:rsidR="00FD76FA" w:rsidRPr="00FD76FA">
              <w:rPr>
                <w:rStyle w:val="a8"/>
                <w:rFonts w:eastAsia="Calibri" w:cs="Times New Roman"/>
                <w:noProof/>
                <w:szCs w:val="28"/>
                <w:lang w:val="uk-UA"/>
              </w:rPr>
              <w:t xml:space="preserve"> Технології та бібліотеки</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_Toc73265255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49</w:t>
            </w:r>
            <w:r w:rsidR="00FD76FA" w:rsidRPr="00FD76FA">
              <w:rPr>
                <w:rFonts w:cs="Times New Roman"/>
                <w:noProof/>
                <w:webHidden/>
                <w:szCs w:val="28"/>
              </w:rPr>
              <w:fldChar w:fldCharType="end"/>
            </w:r>
          </w:hyperlink>
        </w:p>
        <w:p w14:paraId="409583ED" w14:textId="77777777" w:rsidR="00FD76FA" w:rsidRPr="00FD76FA" w:rsidRDefault="00000000">
          <w:pPr>
            <w:pStyle w:val="31"/>
            <w:rPr>
              <w:rFonts w:eastAsiaTheme="minorEastAsia" w:cs="Times New Roman"/>
              <w:noProof/>
              <w:szCs w:val="28"/>
              <w:lang w:val="ru-RU" w:eastAsia="ru-RU"/>
            </w:rPr>
          </w:pPr>
          <w:hyperlink w:anchor="_Toc73265256" w:history="1">
            <w:r w:rsidR="00FD76FA" w:rsidRPr="00FD76FA">
              <w:rPr>
                <w:rStyle w:val="a8"/>
                <w:rFonts w:eastAsia="Calibri" w:cs="Times New Roman"/>
                <w:noProof/>
                <w:szCs w:val="28"/>
                <w:lang w:val="uk-UA"/>
              </w:rPr>
              <w:t>2.3.1 .</w:t>
            </w:r>
            <w:r w:rsidR="00FD76FA" w:rsidRPr="00FD76FA">
              <w:rPr>
                <w:rStyle w:val="a8"/>
                <w:rFonts w:eastAsia="Calibri" w:cs="Times New Roman"/>
                <w:noProof/>
                <w:szCs w:val="28"/>
                <w:lang w:val="en-US"/>
              </w:rPr>
              <w:t>NET</w:t>
            </w:r>
            <w:r w:rsidR="00FD76FA" w:rsidRPr="00FD76FA">
              <w:rPr>
                <w:rStyle w:val="a8"/>
                <w:rFonts w:eastAsia="Calibri" w:cs="Times New Roman"/>
                <w:noProof/>
                <w:szCs w:val="28"/>
                <w:lang w:val="uk-UA"/>
              </w:rPr>
              <w:t xml:space="preserve"> </w:t>
            </w:r>
            <w:r w:rsidR="00FD76FA" w:rsidRPr="00FD76FA">
              <w:rPr>
                <w:rStyle w:val="a8"/>
                <w:rFonts w:eastAsia="Calibri" w:cs="Times New Roman"/>
                <w:noProof/>
                <w:szCs w:val="28"/>
                <w:lang w:val="en-US"/>
              </w:rPr>
              <w:t>F</w:t>
            </w:r>
            <w:r w:rsidR="00FD76FA" w:rsidRPr="00FD76FA">
              <w:rPr>
                <w:rStyle w:val="a8"/>
                <w:rFonts w:eastAsia="Calibri" w:cs="Times New Roman"/>
                <w:noProof/>
                <w:szCs w:val="28"/>
                <w:lang w:val="uk-UA"/>
              </w:rPr>
              <w:t>ramework 4.7.2</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_Toc73265256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50</w:t>
            </w:r>
            <w:r w:rsidR="00FD76FA" w:rsidRPr="00FD76FA">
              <w:rPr>
                <w:rFonts w:cs="Times New Roman"/>
                <w:noProof/>
                <w:webHidden/>
                <w:szCs w:val="28"/>
              </w:rPr>
              <w:fldChar w:fldCharType="end"/>
            </w:r>
          </w:hyperlink>
        </w:p>
        <w:p w14:paraId="42F2E3EE" w14:textId="77777777" w:rsidR="00FD76FA" w:rsidRPr="00FD76FA" w:rsidRDefault="00000000">
          <w:pPr>
            <w:pStyle w:val="31"/>
            <w:rPr>
              <w:rFonts w:eastAsiaTheme="minorEastAsia" w:cs="Times New Roman"/>
              <w:noProof/>
              <w:szCs w:val="28"/>
              <w:lang w:val="ru-RU" w:eastAsia="ru-RU"/>
            </w:rPr>
          </w:pPr>
          <w:hyperlink w:anchor="_Toc73265257" w:history="1">
            <w:r w:rsidR="00FD76FA" w:rsidRPr="00FD76FA">
              <w:rPr>
                <w:rStyle w:val="a8"/>
                <w:rFonts w:eastAsia="Calibri" w:cs="Times New Roman"/>
                <w:noProof/>
                <w:szCs w:val="28"/>
                <w:lang w:val="uk-UA"/>
              </w:rPr>
              <w:t xml:space="preserve">2.3.2 </w:t>
            </w:r>
            <w:r w:rsidR="00FD76FA" w:rsidRPr="00FD76FA">
              <w:rPr>
                <w:rStyle w:val="a8"/>
                <w:rFonts w:eastAsia="Calibri" w:cs="Times New Roman"/>
                <w:noProof/>
                <w:szCs w:val="28"/>
                <w:lang w:val="en-US"/>
              </w:rPr>
              <w:t>Windows</w:t>
            </w:r>
            <w:r w:rsidR="00FD76FA" w:rsidRPr="00FD76FA">
              <w:rPr>
                <w:rStyle w:val="a8"/>
                <w:rFonts w:eastAsia="Calibri" w:cs="Times New Roman"/>
                <w:noProof/>
                <w:szCs w:val="28"/>
                <w:lang w:val="uk-UA"/>
              </w:rPr>
              <w:t xml:space="preserve"> </w:t>
            </w:r>
            <w:r w:rsidR="00FD76FA" w:rsidRPr="00FD76FA">
              <w:rPr>
                <w:rStyle w:val="a8"/>
                <w:rFonts w:eastAsia="Calibri" w:cs="Times New Roman"/>
                <w:noProof/>
                <w:szCs w:val="28"/>
                <w:lang w:val="en-US"/>
              </w:rPr>
              <w:t>Forms</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_Toc73265257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53</w:t>
            </w:r>
            <w:r w:rsidR="00FD76FA" w:rsidRPr="00FD76FA">
              <w:rPr>
                <w:rFonts w:cs="Times New Roman"/>
                <w:noProof/>
                <w:webHidden/>
                <w:szCs w:val="28"/>
              </w:rPr>
              <w:fldChar w:fldCharType="end"/>
            </w:r>
          </w:hyperlink>
        </w:p>
        <w:p w14:paraId="7B1EEA37" w14:textId="77777777" w:rsidR="00FD76FA" w:rsidRPr="00FD76FA" w:rsidRDefault="00000000">
          <w:pPr>
            <w:pStyle w:val="31"/>
            <w:rPr>
              <w:rFonts w:eastAsiaTheme="minorEastAsia" w:cs="Times New Roman"/>
              <w:noProof/>
              <w:szCs w:val="28"/>
              <w:lang w:val="ru-RU" w:eastAsia="ru-RU"/>
            </w:rPr>
          </w:pPr>
          <w:hyperlink w:anchor="_Toc73265258" w:history="1">
            <w:r w:rsidR="00FD76FA" w:rsidRPr="00FD76FA">
              <w:rPr>
                <w:rStyle w:val="a8"/>
                <w:rFonts w:eastAsia="Calibri" w:cs="Times New Roman"/>
                <w:noProof/>
                <w:szCs w:val="28"/>
                <w:lang w:val="uk-UA"/>
              </w:rPr>
              <w:t xml:space="preserve">2.3.3 </w:t>
            </w:r>
            <w:r w:rsidR="00FD76FA" w:rsidRPr="00FD76FA">
              <w:rPr>
                <w:rStyle w:val="a8"/>
                <w:rFonts w:eastAsia="Calibri" w:cs="Times New Roman"/>
                <w:noProof/>
                <w:szCs w:val="28"/>
                <w:lang w:val="en-US"/>
              </w:rPr>
              <w:t>N</w:t>
            </w:r>
            <w:r w:rsidR="00FD76FA" w:rsidRPr="00FD76FA">
              <w:rPr>
                <w:rStyle w:val="a8"/>
                <w:rFonts w:eastAsia="Calibri" w:cs="Times New Roman"/>
                <w:noProof/>
                <w:szCs w:val="28"/>
                <w:lang w:val="uk-UA"/>
              </w:rPr>
              <w:t>et C</w:t>
            </w:r>
            <w:r w:rsidR="00FD76FA" w:rsidRPr="00FD76FA">
              <w:rPr>
                <w:rStyle w:val="a8"/>
                <w:rFonts w:eastAsia="Calibri" w:cs="Times New Roman"/>
                <w:noProof/>
                <w:szCs w:val="28"/>
                <w:lang w:val="en-US"/>
              </w:rPr>
              <w:t>harting</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_Toc73265258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55</w:t>
            </w:r>
            <w:r w:rsidR="00FD76FA" w:rsidRPr="00FD76FA">
              <w:rPr>
                <w:rFonts w:cs="Times New Roman"/>
                <w:noProof/>
                <w:webHidden/>
                <w:szCs w:val="28"/>
              </w:rPr>
              <w:fldChar w:fldCharType="end"/>
            </w:r>
          </w:hyperlink>
        </w:p>
        <w:p w14:paraId="6C0C2821" w14:textId="77777777" w:rsidR="00FD76FA" w:rsidRPr="00FD76FA" w:rsidRDefault="00000000">
          <w:pPr>
            <w:pStyle w:val="31"/>
            <w:rPr>
              <w:rFonts w:eastAsiaTheme="minorEastAsia" w:cs="Times New Roman"/>
              <w:noProof/>
              <w:szCs w:val="28"/>
              <w:lang w:val="ru-RU" w:eastAsia="ru-RU"/>
            </w:rPr>
          </w:pPr>
          <w:hyperlink w:anchor="_Toc73265259" w:history="1">
            <w:r w:rsidR="00FD76FA" w:rsidRPr="00FD76FA">
              <w:rPr>
                <w:rStyle w:val="a8"/>
                <w:rFonts w:eastAsia="Calibri" w:cs="Times New Roman"/>
                <w:noProof/>
                <w:szCs w:val="28"/>
                <w:lang w:val="uk-UA"/>
              </w:rPr>
              <w:t>2.3.4 ZedGraph</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_Toc73265259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56</w:t>
            </w:r>
            <w:r w:rsidR="00FD76FA" w:rsidRPr="00FD76FA">
              <w:rPr>
                <w:rFonts w:cs="Times New Roman"/>
                <w:noProof/>
                <w:webHidden/>
                <w:szCs w:val="28"/>
              </w:rPr>
              <w:fldChar w:fldCharType="end"/>
            </w:r>
          </w:hyperlink>
        </w:p>
        <w:p w14:paraId="296C6669" w14:textId="77777777" w:rsidR="00FD76FA" w:rsidRPr="00FD76FA" w:rsidRDefault="00000000">
          <w:pPr>
            <w:pStyle w:val="31"/>
            <w:rPr>
              <w:rFonts w:eastAsiaTheme="minorEastAsia" w:cs="Times New Roman"/>
              <w:noProof/>
              <w:szCs w:val="28"/>
              <w:lang w:val="ru-RU" w:eastAsia="ru-RU"/>
            </w:rPr>
          </w:pPr>
          <w:hyperlink w:anchor="_Toc73265260" w:history="1">
            <w:r w:rsidR="00FD76FA" w:rsidRPr="00FD76FA">
              <w:rPr>
                <w:rStyle w:val="a8"/>
                <w:rFonts w:eastAsia="Calibri" w:cs="Times New Roman"/>
                <w:noProof/>
                <w:szCs w:val="28"/>
                <w:lang w:val="uk-UA"/>
              </w:rPr>
              <w:t>2.3.5 RegularExpressions</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_Toc73265260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56</w:t>
            </w:r>
            <w:r w:rsidR="00FD76FA" w:rsidRPr="00FD76FA">
              <w:rPr>
                <w:rFonts w:cs="Times New Roman"/>
                <w:noProof/>
                <w:webHidden/>
                <w:szCs w:val="28"/>
              </w:rPr>
              <w:fldChar w:fldCharType="end"/>
            </w:r>
          </w:hyperlink>
        </w:p>
        <w:p w14:paraId="3EA19DB1" w14:textId="77777777" w:rsidR="00FD76FA" w:rsidRPr="00FD76FA" w:rsidRDefault="00000000">
          <w:pPr>
            <w:pStyle w:val="31"/>
            <w:rPr>
              <w:rFonts w:eastAsiaTheme="minorEastAsia" w:cs="Times New Roman"/>
              <w:noProof/>
              <w:szCs w:val="28"/>
              <w:lang w:val="ru-RU" w:eastAsia="ru-RU"/>
            </w:rPr>
          </w:pPr>
          <w:hyperlink w:anchor="_Toc73265261" w:history="1">
            <w:r w:rsidR="00FD76FA" w:rsidRPr="00FD76FA">
              <w:rPr>
                <w:rStyle w:val="a8"/>
                <w:rFonts w:eastAsia="Calibri" w:cs="Times New Roman"/>
                <w:noProof/>
                <w:szCs w:val="28"/>
                <w:lang w:val="uk-UA"/>
              </w:rPr>
              <w:t>2.3.6 Microsoft SQL Server</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_Toc73265261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57</w:t>
            </w:r>
            <w:r w:rsidR="00FD76FA" w:rsidRPr="00FD76FA">
              <w:rPr>
                <w:rFonts w:cs="Times New Roman"/>
                <w:noProof/>
                <w:webHidden/>
                <w:szCs w:val="28"/>
              </w:rPr>
              <w:fldChar w:fldCharType="end"/>
            </w:r>
          </w:hyperlink>
        </w:p>
        <w:p w14:paraId="592B5715" w14:textId="77777777" w:rsidR="00FD76FA" w:rsidRPr="00FD76FA" w:rsidRDefault="00000000">
          <w:pPr>
            <w:pStyle w:val="31"/>
            <w:rPr>
              <w:rFonts w:eastAsiaTheme="minorEastAsia" w:cs="Times New Roman"/>
              <w:noProof/>
              <w:szCs w:val="28"/>
              <w:lang w:val="ru-RU" w:eastAsia="ru-RU"/>
            </w:rPr>
          </w:pPr>
          <w:hyperlink w:anchor="_Toc73265262" w:history="1">
            <w:r w:rsidR="00FD76FA" w:rsidRPr="00FD76FA">
              <w:rPr>
                <w:rStyle w:val="a8"/>
                <w:rFonts w:eastAsia="Calibri" w:cs="Times New Roman"/>
                <w:noProof/>
                <w:szCs w:val="28"/>
                <w:lang w:val="uk-UA"/>
              </w:rPr>
              <w:t xml:space="preserve">2.3.7 </w:t>
            </w:r>
            <w:r w:rsidR="00FD76FA" w:rsidRPr="00FD76FA">
              <w:rPr>
                <w:rStyle w:val="a8"/>
                <w:rFonts w:eastAsia="Calibri" w:cs="Times New Roman"/>
                <w:noProof/>
                <w:szCs w:val="28"/>
                <w:lang w:val="en-US"/>
              </w:rPr>
              <w:t>MSTest</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_Toc73265262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58</w:t>
            </w:r>
            <w:r w:rsidR="00FD76FA" w:rsidRPr="00FD76FA">
              <w:rPr>
                <w:rFonts w:cs="Times New Roman"/>
                <w:noProof/>
                <w:webHidden/>
                <w:szCs w:val="28"/>
              </w:rPr>
              <w:fldChar w:fldCharType="end"/>
            </w:r>
          </w:hyperlink>
        </w:p>
        <w:p w14:paraId="6EB89AEA" w14:textId="77777777" w:rsidR="00FD76FA" w:rsidRPr="00FD76FA" w:rsidRDefault="00000000">
          <w:pPr>
            <w:pStyle w:val="12"/>
            <w:rPr>
              <w:rFonts w:eastAsiaTheme="minorEastAsia" w:cs="Times New Roman"/>
              <w:caps w:val="0"/>
              <w:noProof/>
              <w:szCs w:val="28"/>
              <w:lang w:val="ru-RU" w:eastAsia="ru-RU"/>
            </w:rPr>
          </w:pPr>
          <w:hyperlink w:anchor="_Toc73265263" w:history="1">
            <w:r w:rsidR="00FD76FA" w:rsidRPr="00FD76FA">
              <w:rPr>
                <w:rStyle w:val="a8"/>
                <w:rFonts w:eastAsia="Calibri" w:cs="Times New Roman"/>
                <w:noProof/>
                <w:szCs w:val="28"/>
                <w:lang w:val="uk-UA"/>
              </w:rPr>
              <w:t>ВИСНОВОК ДО РОЗДІЛУ 2</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_Toc73265263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60</w:t>
            </w:r>
            <w:r w:rsidR="00FD76FA" w:rsidRPr="00FD76FA">
              <w:rPr>
                <w:rFonts w:cs="Times New Roman"/>
                <w:noProof/>
                <w:webHidden/>
                <w:szCs w:val="28"/>
              </w:rPr>
              <w:fldChar w:fldCharType="end"/>
            </w:r>
          </w:hyperlink>
        </w:p>
        <w:p w14:paraId="3B1BFE7E" w14:textId="77777777" w:rsidR="00FD76FA" w:rsidRPr="00FD76FA" w:rsidRDefault="00000000">
          <w:pPr>
            <w:pStyle w:val="12"/>
            <w:rPr>
              <w:rFonts w:eastAsiaTheme="minorEastAsia" w:cs="Times New Roman"/>
              <w:caps w:val="0"/>
              <w:noProof/>
              <w:szCs w:val="28"/>
              <w:lang w:val="ru-RU" w:eastAsia="ru-RU"/>
            </w:rPr>
          </w:pPr>
          <w:hyperlink w:anchor="_Toc73265264" w:history="1">
            <w:r w:rsidR="00FD76FA" w:rsidRPr="00FD76FA">
              <w:rPr>
                <w:rStyle w:val="a8"/>
                <w:rFonts w:eastAsia="Calibri" w:cs="Times New Roman"/>
                <w:noProof/>
                <w:szCs w:val="28"/>
                <w:lang w:val="uk-UA"/>
              </w:rPr>
              <w:t>РОЗДІЛ 3</w:t>
            </w:r>
            <w:r w:rsidR="00FD76FA" w:rsidRPr="00FD76FA">
              <w:rPr>
                <w:rStyle w:val="a8"/>
                <w:rFonts w:eastAsia="Calibri" w:cs="Times New Roman"/>
                <w:noProof/>
                <w:szCs w:val="28"/>
                <w:lang w:val="ru-RU"/>
              </w:rPr>
              <w:t xml:space="preserve"> </w:t>
            </w:r>
            <w:r w:rsidR="00FD76FA" w:rsidRPr="00FD76FA">
              <w:rPr>
                <w:rStyle w:val="a8"/>
                <w:rFonts w:eastAsia="Calibri" w:cs="Times New Roman"/>
                <w:noProof/>
                <w:szCs w:val="28"/>
                <w:lang w:val="uk-UA"/>
              </w:rPr>
              <w:t>ДЕТАЛІ РОЗРОБКИ СИСТЕМИ</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_Toc73265264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62</w:t>
            </w:r>
            <w:r w:rsidR="00FD76FA" w:rsidRPr="00FD76FA">
              <w:rPr>
                <w:rFonts w:cs="Times New Roman"/>
                <w:noProof/>
                <w:webHidden/>
                <w:szCs w:val="28"/>
              </w:rPr>
              <w:fldChar w:fldCharType="end"/>
            </w:r>
          </w:hyperlink>
        </w:p>
        <w:p w14:paraId="3BFEE870" w14:textId="77777777" w:rsidR="00FD76FA" w:rsidRPr="00FD76FA" w:rsidRDefault="00000000">
          <w:pPr>
            <w:pStyle w:val="22"/>
            <w:tabs>
              <w:tab w:val="right" w:leader="dot" w:pos="9486"/>
            </w:tabs>
            <w:rPr>
              <w:rFonts w:eastAsiaTheme="minorEastAsia" w:cs="Times New Roman"/>
              <w:noProof/>
              <w:szCs w:val="28"/>
              <w:lang w:val="ru-RU" w:eastAsia="ru-RU"/>
            </w:rPr>
          </w:pPr>
          <w:hyperlink w:anchor="_Toc73265265" w:history="1">
            <w:r w:rsidR="00FD76FA" w:rsidRPr="00FD76FA">
              <w:rPr>
                <w:rStyle w:val="a8"/>
                <w:rFonts w:eastAsia="Calibri" w:cs="Times New Roman"/>
                <w:noProof/>
                <w:szCs w:val="28"/>
                <w:lang w:val="uk-UA"/>
              </w:rPr>
              <w:t xml:space="preserve">3.1 Розробка програмних компонентів </w:t>
            </w:r>
            <w:r w:rsidR="00FD76FA" w:rsidRPr="00FD76FA">
              <w:rPr>
                <w:rStyle w:val="a8"/>
                <w:rFonts w:eastAsia="Calibri" w:cs="Times New Roman"/>
                <w:noProof/>
                <w:szCs w:val="28"/>
                <w:lang w:val="en-US"/>
              </w:rPr>
              <w:t>GA</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_Toc73265265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62</w:t>
            </w:r>
            <w:r w:rsidR="00FD76FA" w:rsidRPr="00FD76FA">
              <w:rPr>
                <w:rFonts w:cs="Times New Roman"/>
                <w:noProof/>
                <w:webHidden/>
                <w:szCs w:val="28"/>
              </w:rPr>
              <w:fldChar w:fldCharType="end"/>
            </w:r>
          </w:hyperlink>
        </w:p>
        <w:p w14:paraId="3D27E129" w14:textId="77777777" w:rsidR="00FD76FA" w:rsidRPr="00FD76FA" w:rsidRDefault="00000000">
          <w:pPr>
            <w:pStyle w:val="31"/>
            <w:rPr>
              <w:rFonts w:eastAsiaTheme="minorEastAsia" w:cs="Times New Roman"/>
              <w:noProof/>
              <w:szCs w:val="28"/>
              <w:lang w:val="ru-RU" w:eastAsia="ru-RU"/>
            </w:rPr>
          </w:pPr>
          <w:hyperlink w:anchor="_Toc73265266" w:history="1">
            <w:r w:rsidR="00FD76FA" w:rsidRPr="00FD76FA">
              <w:rPr>
                <w:rStyle w:val="a8"/>
                <w:rFonts w:eastAsia="Calibri" w:cs="Times New Roman"/>
                <w:noProof/>
                <w:szCs w:val="28"/>
                <w:lang w:val="uk-UA"/>
              </w:rPr>
              <w:t>3.1.1 Клас BaseSpecies</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_Toc73265266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62</w:t>
            </w:r>
            <w:r w:rsidR="00FD76FA" w:rsidRPr="00FD76FA">
              <w:rPr>
                <w:rFonts w:cs="Times New Roman"/>
                <w:noProof/>
                <w:webHidden/>
                <w:szCs w:val="28"/>
              </w:rPr>
              <w:fldChar w:fldCharType="end"/>
            </w:r>
          </w:hyperlink>
        </w:p>
        <w:p w14:paraId="3DF5BEE2" w14:textId="77777777" w:rsidR="00FD76FA" w:rsidRPr="00FD76FA" w:rsidRDefault="00000000">
          <w:pPr>
            <w:pStyle w:val="31"/>
            <w:rPr>
              <w:rFonts w:eastAsiaTheme="minorEastAsia" w:cs="Times New Roman"/>
              <w:noProof/>
              <w:szCs w:val="28"/>
              <w:lang w:val="ru-RU" w:eastAsia="ru-RU"/>
            </w:rPr>
          </w:pPr>
          <w:hyperlink w:anchor="_Toc73265267" w:history="1">
            <w:r w:rsidR="00FD76FA" w:rsidRPr="00FD76FA">
              <w:rPr>
                <w:rStyle w:val="a8"/>
                <w:rFonts w:eastAsia="Calibri" w:cs="Times New Roman"/>
                <w:noProof/>
                <w:szCs w:val="28"/>
                <w:lang w:val="uk-UA"/>
              </w:rPr>
              <w:t>3.1.2 Клас Population</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_Toc73265267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66</w:t>
            </w:r>
            <w:r w:rsidR="00FD76FA" w:rsidRPr="00FD76FA">
              <w:rPr>
                <w:rFonts w:cs="Times New Roman"/>
                <w:noProof/>
                <w:webHidden/>
                <w:szCs w:val="28"/>
              </w:rPr>
              <w:fldChar w:fldCharType="end"/>
            </w:r>
          </w:hyperlink>
        </w:p>
        <w:p w14:paraId="17A8A78A" w14:textId="77777777" w:rsidR="00FD76FA" w:rsidRPr="00FD76FA" w:rsidRDefault="00000000">
          <w:pPr>
            <w:pStyle w:val="31"/>
            <w:rPr>
              <w:rFonts w:eastAsiaTheme="minorEastAsia" w:cs="Times New Roman"/>
              <w:noProof/>
              <w:szCs w:val="28"/>
              <w:lang w:val="ru-RU" w:eastAsia="ru-RU"/>
            </w:rPr>
          </w:pPr>
          <w:hyperlink w:anchor="_Toc73265268" w:history="1">
            <w:r w:rsidR="00FD76FA" w:rsidRPr="00FD76FA">
              <w:rPr>
                <w:rStyle w:val="a8"/>
                <w:rFonts w:eastAsia="Calibri" w:cs="Times New Roman"/>
                <w:noProof/>
                <w:szCs w:val="28"/>
                <w:lang w:val="uk-UA"/>
              </w:rPr>
              <w:t>3.1.3 Клас BaseDoubleSpecies</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_Toc73265268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69</w:t>
            </w:r>
            <w:r w:rsidR="00FD76FA" w:rsidRPr="00FD76FA">
              <w:rPr>
                <w:rFonts w:cs="Times New Roman"/>
                <w:noProof/>
                <w:webHidden/>
                <w:szCs w:val="28"/>
              </w:rPr>
              <w:fldChar w:fldCharType="end"/>
            </w:r>
          </w:hyperlink>
        </w:p>
        <w:p w14:paraId="3C301EE4" w14:textId="77777777" w:rsidR="00FD76FA" w:rsidRPr="00FD76FA" w:rsidRDefault="00000000">
          <w:pPr>
            <w:pStyle w:val="31"/>
            <w:rPr>
              <w:rFonts w:eastAsiaTheme="minorEastAsia" w:cs="Times New Roman"/>
              <w:noProof/>
              <w:szCs w:val="28"/>
              <w:lang w:val="ru-RU" w:eastAsia="ru-RU"/>
            </w:rPr>
          </w:pPr>
          <w:hyperlink w:anchor="_Toc73265269" w:history="1">
            <w:r w:rsidR="00FD76FA" w:rsidRPr="00FD76FA">
              <w:rPr>
                <w:rStyle w:val="a8"/>
                <w:rFonts w:eastAsia="Calibri" w:cs="Times New Roman"/>
                <w:noProof/>
                <w:szCs w:val="28"/>
                <w:lang w:val="uk-UA"/>
              </w:rPr>
              <w:t>3.1.4 Клас Interval</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_Toc73265269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71</w:t>
            </w:r>
            <w:r w:rsidR="00FD76FA" w:rsidRPr="00FD76FA">
              <w:rPr>
                <w:rFonts w:cs="Times New Roman"/>
                <w:noProof/>
                <w:webHidden/>
                <w:szCs w:val="28"/>
              </w:rPr>
              <w:fldChar w:fldCharType="end"/>
            </w:r>
          </w:hyperlink>
        </w:p>
        <w:p w14:paraId="1D1DEECA" w14:textId="77777777" w:rsidR="00FD76FA" w:rsidRPr="00FD76FA" w:rsidRDefault="00000000">
          <w:pPr>
            <w:pStyle w:val="31"/>
            <w:rPr>
              <w:rFonts w:eastAsiaTheme="minorEastAsia" w:cs="Times New Roman"/>
              <w:noProof/>
              <w:szCs w:val="28"/>
              <w:lang w:val="ru-RU" w:eastAsia="ru-RU"/>
            </w:rPr>
          </w:pPr>
          <w:hyperlink w:anchor="_Toc73265270" w:history="1">
            <w:r w:rsidR="00FD76FA" w:rsidRPr="00FD76FA">
              <w:rPr>
                <w:rStyle w:val="a8"/>
                <w:rFonts w:eastAsia="Calibri" w:cs="Times New Roman"/>
                <w:noProof/>
                <w:szCs w:val="28"/>
                <w:lang w:val="uk-UA"/>
              </w:rPr>
              <w:t xml:space="preserve">3.1.5 Клас </w:t>
            </w:r>
            <w:r w:rsidR="00FD76FA" w:rsidRPr="00FD76FA">
              <w:rPr>
                <w:rStyle w:val="a8"/>
                <w:rFonts w:eastAsia="Calibri" w:cs="Times New Roman"/>
                <w:noProof/>
                <w:szCs w:val="28"/>
                <w:lang w:val="en-US"/>
              </w:rPr>
              <w:t>Analytics</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_Toc73265270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72</w:t>
            </w:r>
            <w:r w:rsidR="00FD76FA" w:rsidRPr="00FD76FA">
              <w:rPr>
                <w:rFonts w:cs="Times New Roman"/>
                <w:noProof/>
                <w:webHidden/>
                <w:szCs w:val="28"/>
              </w:rPr>
              <w:fldChar w:fldCharType="end"/>
            </w:r>
          </w:hyperlink>
        </w:p>
        <w:p w14:paraId="205E8CAF" w14:textId="77777777" w:rsidR="00FD76FA" w:rsidRPr="00FD76FA" w:rsidRDefault="00000000">
          <w:pPr>
            <w:pStyle w:val="22"/>
            <w:tabs>
              <w:tab w:val="right" w:leader="dot" w:pos="9486"/>
            </w:tabs>
            <w:rPr>
              <w:rFonts w:eastAsiaTheme="minorEastAsia" w:cs="Times New Roman"/>
              <w:noProof/>
              <w:szCs w:val="28"/>
              <w:lang w:val="ru-RU" w:eastAsia="ru-RU"/>
            </w:rPr>
          </w:pPr>
          <w:hyperlink w:anchor="_Toc73265271" w:history="1">
            <w:r w:rsidR="00FD76FA" w:rsidRPr="00FD76FA">
              <w:rPr>
                <w:rStyle w:val="a8"/>
                <w:rFonts w:eastAsia="Calibri" w:cs="Times New Roman"/>
                <w:noProof/>
                <w:szCs w:val="28"/>
                <w:lang w:val="uk-UA"/>
              </w:rPr>
              <w:t xml:space="preserve">3.1 Розробка програмних компонентів </w:t>
            </w:r>
            <w:r w:rsidR="00FD76FA" w:rsidRPr="00FD76FA">
              <w:rPr>
                <w:rStyle w:val="a8"/>
                <w:rFonts w:eastAsia="Calibri" w:cs="Times New Roman"/>
                <w:noProof/>
                <w:szCs w:val="28"/>
                <w:lang w:val="en-US"/>
              </w:rPr>
              <w:t>FSS</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_Toc73265271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73</w:t>
            </w:r>
            <w:r w:rsidR="00FD76FA" w:rsidRPr="00FD76FA">
              <w:rPr>
                <w:rFonts w:cs="Times New Roman"/>
                <w:noProof/>
                <w:webHidden/>
                <w:szCs w:val="28"/>
              </w:rPr>
              <w:fldChar w:fldCharType="end"/>
            </w:r>
          </w:hyperlink>
        </w:p>
        <w:p w14:paraId="6647CC1F" w14:textId="77777777" w:rsidR="00FD76FA" w:rsidRPr="00FD76FA" w:rsidRDefault="00000000">
          <w:pPr>
            <w:pStyle w:val="31"/>
            <w:rPr>
              <w:rFonts w:eastAsiaTheme="minorEastAsia" w:cs="Times New Roman"/>
              <w:noProof/>
              <w:szCs w:val="28"/>
              <w:lang w:val="ru-RU" w:eastAsia="ru-RU"/>
            </w:rPr>
          </w:pPr>
          <w:hyperlink w:anchor="_Toc73265272" w:history="1">
            <w:r w:rsidR="00FD76FA" w:rsidRPr="00FD76FA">
              <w:rPr>
                <w:rStyle w:val="a8"/>
                <w:rFonts w:eastAsia="Calibri" w:cs="Times New Roman"/>
                <w:noProof/>
                <w:szCs w:val="28"/>
                <w:lang w:val="uk-UA"/>
              </w:rPr>
              <w:t xml:space="preserve">3.2.1 Клас </w:t>
            </w:r>
            <w:r w:rsidR="00FD76FA" w:rsidRPr="00FD76FA">
              <w:rPr>
                <w:rStyle w:val="a8"/>
                <w:rFonts w:cs="Times New Roman"/>
                <w:noProof/>
                <w:szCs w:val="28"/>
                <w:lang w:val="uk-UA"/>
              </w:rPr>
              <w:t>FishPointUniversal</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_Toc73265272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73</w:t>
            </w:r>
            <w:r w:rsidR="00FD76FA" w:rsidRPr="00FD76FA">
              <w:rPr>
                <w:rFonts w:cs="Times New Roman"/>
                <w:noProof/>
                <w:webHidden/>
                <w:szCs w:val="28"/>
              </w:rPr>
              <w:fldChar w:fldCharType="end"/>
            </w:r>
          </w:hyperlink>
        </w:p>
        <w:p w14:paraId="6B6EA417" w14:textId="77777777" w:rsidR="00FD76FA" w:rsidRPr="00FD76FA" w:rsidRDefault="00000000">
          <w:pPr>
            <w:pStyle w:val="31"/>
            <w:rPr>
              <w:rFonts w:eastAsiaTheme="minorEastAsia" w:cs="Times New Roman"/>
              <w:noProof/>
              <w:szCs w:val="28"/>
              <w:lang w:val="ru-RU" w:eastAsia="ru-RU"/>
            </w:rPr>
          </w:pPr>
          <w:hyperlink w:anchor="_Toc73265273" w:history="1">
            <w:r w:rsidR="00FD76FA" w:rsidRPr="00FD76FA">
              <w:rPr>
                <w:rStyle w:val="a8"/>
                <w:rFonts w:eastAsia="Calibri" w:cs="Times New Roman"/>
                <w:noProof/>
                <w:szCs w:val="28"/>
                <w:lang w:val="uk-UA"/>
              </w:rPr>
              <w:t>3.2.2 Клас FishUniversal</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_Toc73265273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75</w:t>
            </w:r>
            <w:r w:rsidR="00FD76FA" w:rsidRPr="00FD76FA">
              <w:rPr>
                <w:rFonts w:cs="Times New Roman"/>
                <w:noProof/>
                <w:webHidden/>
                <w:szCs w:val="28"/>
              </w:rPr>
              <w:fldChar w:fldCharType="end"/>
            </w:r>
          </w:hyperlink>
        </w:p>
        <w:p w14:paraId="0E99F69A" w14:textId="77777777" w:rsidR="00FD76FA" w:rsidRPr="00FD76FA" w:rsidRDefault="00000000">
          <w:pPr>
            <w:pStyle w:val="31"/>
            <w:rPr>
              <w:rFonts w:eastAsiaTheme="minorEastAsia" w:cs="Times New Roman"/>
              <w:noProof/>
              <w:szCs w:val="28"/>
              <w:lang w:val="ru-RU" w:eastAsia="ru-RU"/>
            </w:rPr>
          </w:pPr>
          <w:hyperlink w:anchor="_Toc73265274" w:history="1">
            <w:r w:rsidR="00FD76FA" w:rsidRPr="00FD76FA">
              <w:rPr>
                <w:rStyle w:val="a8"/>
                <w:rFonts w:eastAsia="Calibri" w:cs="Times New Roman"/>
                <w:noProof/>
                <w:szCs w:val="28"/>
                <w:lang w:val="uk-UA"/>
              </w:rPr>
              <w:t>3.2.3 Клас UserFunctions</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_Toc73265274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81</w:t>
            </w:r>
            <w:r w:rsidR="00FD76FA" w:rsidRPr="00FD76FA">
              <w:rPr>
                <w:rFonts w:cs="Times New Roman"/>
                <w:noProof/>
                <w:webHidden/>
                <w:szCs w:val="28"/>
              </w:rPr>
              <w:fldChar w:fldCharType="end"/>
            </w:r>
          </w:hyperlink>
        </w:p>
        <w:p w14:paraId="43962951" w14:textId="77777777" w:rsidR="00FD76FA" w:rsidRPr="00FD76FA" w:rsidRDefault="00000000">
          <w:pPr>
            <w:pStyle w:val="22"/>
            <w:tabs>
              <w:tab w:val="right" w:leader="dot" w:pos="9486"/>
            </w:tabs>
            <w:rPr>
              <w:rFonts w:eastAsiaTheme="minorEastAsia" w:cs="Times New Roman"/>
              <w:noProof/>
              <w:szCs w:val="28"/>
              <w:lang w:val="ru-RU" w:eastAsia="ru-RU"/>
            </w:rPr>
          </w:pPr>
          <w:hyperlink w:anchor="_Toc73265275" w:history="1">
            <w:r w:rsidR="00FD76FA" w:rsidRPr="00FD76FA">
              <w:rPr>
                <w:rStyle w:val="a8"/>
                <w:rFonts w:eastAsia="Calibri" w:cs="Times New Roman"/>
                <w:noProof/>
                <w:szCs w:val="28"/>
                <w:lang w:val="uk-UA"/>
              </w:rPr>
              <w:t xml:space="preserve">3.1 Розробка програмних компонентів </w:t>
            </w:r>
            <w:r w:rsidR="00FD76FA" w:rsidRPr="00FD76FA">
              <w:rPr>
                <w:rStyle w:val="a8"/>
                <w:rFonts w:eastAsia="Calibri" w:cs="Times New Roman"/>
                <w:noProof/>
                <w:szCs w:val="28"/>
                <w:lang w:val="en-US"/>
              </w:rPr>
              <w:t>DatabaseConnection</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_Toc73265275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82</w:t>
            </w:r>
            <w:r w:rsidR="00FD76FA" w:rsidRPr="00FD76FA">
              <w:rPr>
                <w:rFonts w:cs="Times New Roman"/>
                <w:noProof/>
                <w:webHidden/>
                <w:szCs w:val="28"/>
              </w:rPr>
              <w:fldChar w:fldCharType="end"/>
            </w:r>
          </w:hyperlink>
        </w:p>
        <w:p w14:paraId="72BBEB2E" w14:textId="77777777" w:rsidR="00FD76FA" w:rsidRPr="00FD76FA" w:rsidRDefault="00000000">
          <w:pPr>
            <w:pStyle w:val="31"/>
            <w:rPr>
              <w:rFonts w:eastAsiaTheme="minorEastAsia" w:cs="Times New Roman"/>
              <w:noProof/>
              <w:szCs w:val="28"/>
              <w:lang w:val="ru-RU" w:eastAsia="ru-RU"/>
            </w:rPr>
          </w:pPr>
          <w:hyperlink w:anchor="_Toc73265276" w:history="1">
            <w:r w:rsidR="00FD76FA" w:rsidRPr="00FD76FA">
              <w:rPr>
                <w:rStyle w:val="a8"/>
                <w:rFonts w:eastAsia="Calibri" w:cs="Times New Roman"/>
                <w:noProof/>
                <w:szCs w:val="28"/>
                <w:lang w:val="uk-UA"/>
              </w:rPr>
              <w:t>3.3.1 Клас DBSQLServerUtils</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_Toc73265276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82</w:t>
            </w:r>
            <w:r w:rsidR="00FD76FA" w:rsidRPr="00FD76FA">
              <w:rPr>
                <w:rFonts w:cs="Times New Roman"/>
                <w:noProof/>
                <w:webHidden/>
                <w:szCs w:val="28"/>
              </w:rPr>
              <w:fldChar w:fldCharType="end"/>
            </w:r>
          </w:hyperlink>
        </w:p>
        <w:p w14:paraId="2E3A2CFD" w14:textId="77777777" w:rsidR="00FD76FA" w:rsidRPr="00FD76FA" w:rsidRDefault="00000000">
          <w:pPr>
            <w:pStyle w:val="31"/>
            <w:rPr>
              <w:rFonts w:eastAsiaTheme="minorEastAsia" w:cs="Times New Roman"/>
              <w:noProof/>
              <w:szCs w:val="28"/>
              <w:lang w:val="ru-RU" w:eastAsia="ru-RU"/>
            </w:rPr>
          </w:pPr>
          <w:hyperlink w:anchor="_Toc73265277" w:history="1">
            <w:r w:rsidR="00FD76FA" w:rsidRPr="00FD76FA">
              <w:rPr>
                <w:rStyle w:val="a8"/>
                <w:rFonts w:eastAsia="Calibri" w:cs="Times New Roman"/>
                <w:noProof/>
                <w:szCs w:val="28"/>
                <w:lang w:val="uk-UA"/>
              </w:rPr>
              <w:t>3.3.2 Клас DBUtils</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_Toc73265277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82</w:t>
            </w:r>
            <w:r w:rsidR="00FD76FA" w:rsidRPr="00FD76FA">
              <w:rPr>
                <w:rFonts w:cs="Times New Roman"/>
                <w:noProof/>
                <w:webHidden/>
                <w:szCs w:val="28"/>
              </w:rPr>
              <w:fldChar w:fldCharType="end"/>
            </w:r>
          </w:hyperlink>
        </w:p>
        <w:p w14:paraId="08DCA155" w14:textId="77777777" w:rsidR="00FD76FA" w:rsidRPr="00FD76FA" w:rsidRDefault="00000000">
          <w:pPr>
            <w:pStyle w:val="12"/>
            <w:rPr>
              <w:rFonts w:eastAsiaTheme="minorEastAsia" w:cs="Times New Roman"/>
              <w:caps w:val="0"/>
              <w:noProof/>
              <w:szCs w:val="28"/>
              <w:lang w:val="ru-RU" w:eastAsia="ru-RU"/>
            </w:rPr>
          </w:pPr>
          <w:hyperlink w:anchor="_Toc73265278" w:history="1">
            <w:r w:rsidR="00FD76FA" w:rsidRPr="00FD76FA">
              <w:rPr>
                <w:rStyle w:val="a8"/>
                <w:rFonts w:eastAsia="Calibri" w:cs="Times New Roman"/>
                <w:noProof/>
                <w:szCs w:val="28"/>
                <w:lang w:val="uk-UA"/>
              </w:rPr>
              <w:t>ВИСНОВОК ДО РОЗДІЛУ</w:t>
            </w:r>
            <w:r w:rsidR="00FD76FA" w:rsidRPr="00FD76FA">
              <w:rPr>
                <w:rStyle w:val="a8"/>
                <w:rFonts w:eastAsia="Calibri" w:cs="Times New Roman"/>
                <w:noProof/>
                <w:szCs w:val="28"/>
                <w:lang w:val="ru-RU"/>
              </w:rPr>
              <w:t xml:space="preserve"> 3</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_Toc73265278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84</w:t>
            </w:r>
            <w:r w:rsidR="00FD76FA" w:rsidRPr="00FD76FA">
              <w:rPr>
                <w:rFonts w:cs="Times New Roman"/>
                <w:noProof/>
                <w:webHidden/>
                <w:szCs w:val="28"/>
              </w:rPr>
              <w:fldChar w:fldCharType="end"/>
            </w:r>
          </w:hyperlink>
        </w:p>
        <w:p w14:paraId="1325EEEE" w14:textId="77777777" w:rsidR="00FD76FA" w:rsidRPr="00FD76FA" w:rsidRDefault="00000000">
          <w:pPr>
            <w:pStyle w:val="12"/>
            <w:rPr>
              <w:rFonts w:eastAsiaTheme="minorEastAsia" w:cs="Times New Roman"/>
              <w:caps w:val="0"/>
              <w:noProof/>
              <w:szCs w:val="28"/>
              <w:lang w:val="ru-RU" w:eastAsia="ru-RU"/>
            </w:rPr>
          </w:pPr>
          <w:hyperlink w:anchor="_Toc73265279" w:history="1">
            <w:r w:rsidR="00FD76FA" w:rsidRPr="00FD76FA">
              <w:rPr>
                <w:rStyle w:val="a8"/>
                <w:rFonts w:eastAsia="Calibri" w:cs="Times New Roman"/>
                <w:noProof/>
                <w:szCs w:val="28"/>
                <w:lang w:val="uk-UA"/>
              </w:rPr>
              <w:t>РОЗДІЛ 4</w:t>
            </w:r>
            <w:r w:rsidR="00FD76FA" w:rsidRPr="00FD76FA">
              <w:rPr>
                <w:rStyle w:val="a8"/>
                <w:rFonts w:eastAsia="Calibri" w:cs="Times New Roman"/>
                <w:noProof/>
                <w:szCs w:val="28"/>
                <w:lang w:val="ru-RU"/>
              </w:rPr>
              <w:t xml:space="preserve"> </w:t>
            </w:r>
            <w:r w:rsidR="00FD76FA" w:rsidRPr="00FD76FA">
              <w:rPr>
                <w:rStyle w:val="a8"/>
                <w:rFonts w:eastAsia="Calibri" w:cs="Times New Roman"/>
                <w:noProof/>
                <w:szCs w:val="28"/>
                <w:lang w:val="uk-UA"/>
              </w:rPr>
              <w:t>ДОСЛІДЖЕННЯ ТА АНАЛІЗ РОЗРОБЛЕНОЇ СИСТЕМИ</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_Toc73265279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85</w:t>
            </w:r>
            <w:r w:rsidR="00FD76FA" w:rsidRPr="00FD76FA">
              <w:rPr>
                <w:rFonts w:cs="Times New Roman"/>
                <w:noProof/>
                <w:webHidden/>
                <w:szCs w:val="28"/>
              </w:rPr>
              <w:fldChar w:fldCharType="end"/>
            </w:r>
          </w:hyperlink>
        </w:p>
        <w:p w14:paraId="314BEB04" w14:textId="77777777" w:rsidR="00FD76FA" w:rsidRPr="00FD76FA" w:rsidRDefault="00000000">
          <w:pPr>
            <w:pStyle w:val="22"/>
            <w:tabs>
              <w:tab w:val="right" w:leader="dot" w:pos="9486"/>
            </w:tabs>
            <w:rPr>
              <w:rFonts w:eastAsiaTheme="minorEastAsia" w:cs="Times New Roman"/>
              <w:noProof/>
              <w:szCs w:val="28"/>
              <w:lang w:val="ru-RU" w:eastAsia="ru-RU"/>
            </w:rPr>
          </w:pPr>
          <w:hyperlink w:anchor="_Toc73265280" w:history="1">
            <w:r w:rsidR="00FD76FA" w:rsidRPr="00FD76FA">
              <w:rPr>
                <w:rStyle w:val="a8"/>
                <w:rFonts w:eastAsia="Calibri" w:cs="Times New Roman"/>
                <w:noProof/>
                <w:szCs w:val="28"/>
                <w:lang w:val="uk-UA"/>
              </w:rPr>
              <w:t xml:space="preserve">4.1 Дослідження ефективності роботи модифікованого алгоритму </w:t>
            </w:r>
            <w:r w:rsidR="00FD76FA" w:rsidRPr="00FD76FA">
              <w:rPr>
                <w:rStyle w:val="a8"/>
                <w:rFonts w:eastAsia="Calibri" w:cs="Times New Roman"/>
                <w:noProof/>
                <w:szCs w:val="28"/>
                <w:lang w:val="en-US"/>
              </w:rPr>
              <w:t>FSS</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_Toc73265280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85</w:t>
            </w:r>
            <w:r w:rsidR="00FD76FA" w:rsidRPr="00FD76FA">
              <w:rPr>
                <w:rFonts w:cs="Times New Roman"/>
                <w:noProof/>
                <w:webHidden/>
                <w:szCs w:val="28"/>
              </w:rPr>
              <w:fldChar w:fldCharType="end"/>
            </w:r>
          </w:hyperlink>
        </w:p>
        <w:p w14:paraId="4883C807" w14:textId="77777777" w:rsidR="00FD76FA" w:rsidRPr="00FD76FA" w:rsidRDefault="00000000">
          <w:pPr>
            <w:pStyle w:val="22"/>
            <w:tabs>
              <w:tab w:val="right" w:leader="dot" w:pos="9486"/>
            </w:tabs>
            <w:rPr>
              <w:rFonts w:eastAsiaTheme="minorEastAsia" w:cs="Times New Roman"/>
              <w:noProof/>
              <w:szCs w:val="28"/>
              <w:lang w:val="ru-RU" w:eastAsia="ru-RU"/>
            </w:rPr>
          </w:pPr>
          <w:hyperlink w:anchor="_Toc73265281" w:history="1">
            <w:r w:rsidR="00FD76FA" w:rsidRPr="00FD76FA">
              <w:rPr>
                <w:rStyle w:val="a8"/>
                <w:rFonts w:eastAsia="Calibri" w:cs="Times New Roman"/>
                <w:noProof/>
                <w:szCs w:val="28"/>
                <w:lang w:val="uk-UA"/>
              </w:rPr>
              <w:t xml:space="preserve">4.2 Дослідження ефективності роботи алгоритму </w:t>
            </w:r>
            <w:r w:rsidR="00FD76FA" w:rsidRPr="00FD76FA">
              <w:rPr>
                <w:rStyle w:val="a8"/>
                <w:rFonts w:eastAsia="Calibri" w:cs="Times New Roman"/>
                <w:noProof/>
                <w:szCs w:val="28"/>
                <w:lang w:val="en-US"/>
              </w:rPr>
              <w:t>GA</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_Toc73265281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87</w:t>
            </w:r>
            <w:r w:rsidR="00FD76FA" w:rsidRPr="00FD76FA">
              <w:rPr>
                <w:rFonts w:cs="Times New Roman"/>
                <w:noProof/>
                <w:webHidden/>
                <w:szCs w:val="28"/>
              </w:rPr>
              <w:fldChar w:fldCharType="end"/>
            </w:r>
          </w:hyperlink>
        </w:p>
        <w:p w14:paraId="029D8AA4" w14:textId="77777777" w:rsidR="00FD76FA" w:rsidRPr="00FD76FA" w:rsidRDefault="00000000">
          <w:pPr>
            <w:pStyle w:val="22"/>
            <w:tabs>
              <w:tab w:val="right" w:leader="dot" w:pos="9486"/>
            </w:tabs>
            <w:rPr>
              <w:rFonts w:eastAsiaTheme="minorEastAsia" w:cs="Times New Roman"/>
              <w:noProof/>
              <w:szCs w:val="28"/>
              <w:lang w:val="ru-RU" w:eastAsia="ru-RU"/>
            </w:rPr>
          </w:pPr>
          <w:hyperlink w:anchor="_Toc73265282" w:history="1">
            <w:r w:rsidR="00FD76FA" w:rsidRPr="00FD76FA">
              <w:rPr>
                <w:rStyle w:val="a8"/>
                <w:rFonts w:eastAsia="Calibri" w:cs="Times New Roman"/>
                <w:noProof/>
                <w:szCs w:val="28"/>
                <w:lang w:val="uk-UA"/>
              </w:rPr>
              <w:t>4.3 Порівняльний аналіз ефективності роботи алгоритмів</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_Toc73265282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89</w:t>
            </w:r>
            <w:r w:rsidR="00FD76FA" w:rsidRPr="00FD76FA">
              <w:rPr>
                <w:rFonts w:cs="Times New Roman"/>
                <w:noProof/>
                <w:webHidden/>
                <w:szCs w:val="28"/>
              </w:rPr>
              <w:fldChar w:fldCharType="end"/>
            </w:r>
          </w:hyperlink>
        </w:p>
        <w:p w14:paraId="70DC5DBD" w14:textId="77777777" w:rsidR="00FD76FA" w:rsidRPr="00FD76FA" w:rsidRDefault="00000000">
          <w:pPr>
            <w:pStyle w:val="22"/>
            <w:tabs>
              <w:tab w:val="right" w:leader="dot" w:pos="9486"/>
            </w:tabs>
            <w:rPr>
              <w:rFonts w:eastAsiaTheme="minorEastAsia" w:cs="Times New Roman"/>
              <w:noProof/>
              <w:szCs w:val="28"/>
              <w:lang w:val="ru-RU" w:eastAsia="ru-RU"/>
            </w:rPr>
          </w:pPr>
          <w:hyperlink w:anchor="_Toc73265283" w:history="1">
            <w:r w:rsidR="00FD76FA" w:rsidRPr="00FD76FA">
              <w:rPr>
                <w:rStyle w:val="a8"/>
                <w:rFonts w:eastAsia="Calibri" w:cs="Times New Roman"/>
                <w:noProof/>
                <w:szCs w:val="28"/>
                <w:lang w:val="uk-UA"/>
              </w:rPr>
              <w:t>4.4 Огляд інтерфейсу програми</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_Toc73265283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92</w:t>
            </w:r>
            <w:r w:rsidR="00FD76FA" w:rsidRPr="00FD76FA">
              <w:rPr>
                <w:rFonts w:cs="Times New Roman"/>
                <w:noProof/>
                <w:webHidden/>
                <w:szCs w:val="28"/>
              </w:rPr>
              <w:fldChar w:fldCharType="end"/>
            </w:r>
          </w:hyperlink>
        </w:p>
        <w:p w14:paraId="5105034A" w14:textId="77777777" w:rsidR="00FD76FA" w:rsidRPr="00FD76FA" w:rsidRDefault="00000000">
          <w:pPr>
            <w:pStyle w:val="22"/>
            <w:tabs>
              <w:tab w:val="right" w:leader="dot" w:pos="9486"/>
            </w:tabs>
            <w:rPr>
              <w:rFonts w:eastAsiaTheme="minorEastAsia" w:cs="Times New Roman"/>
              <w:noProof/>
              <w:szCs w:val="28"/>
              <w:lang w:val="ru-RU" w:eastAsia="ru-RU"/>
            </w:rPr>
          </w:pPr>
          <w:hyperlink w:anchor="_Toc73265284" w:history="1">
            <w:r w:rsidR="00FD76FA" w:rsidRPr="00FD76FA">
              <w:rPr>
                <w:rStyle w:val="a8"/>
                <w:rFonts w:eastAsia="Calibri" w:cs="Times New Roman"/>
                <w:noProof/>
                <w:szCs w:val="28"/>
                <w:lang w:val="ru-RU"/>
              </w:rPr>
              <w:t xml:space="preserve">4.5 </w:t>
            </w:r>
            <w:r w:rsidR="00FD76FA" w:rsidRPr="00FD76FA">
              <w:rPr>
                <w:rStyle w:val="a8"/>
                <w:rFonts w:eastAsia="Calibri" w:cs="Times New Roman"/>
                <w:noProof/>
                <w:szCs w:val="28"/>
                <w:lang w:val="uk-UA"/>
              </w:rPr>
              <w:t>Огляд бази даних</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_Toc73265284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95</w:t>
            </w:r>
            <w:r w:rsidR="00FD76FA" w:rsidRPr="00FD76FA">
              <w:rPr>
                <w:rFonts w:cs="Times New Roman"/>
                <w:noProof/>
                <w:webHidden/>
                <w:szCs w:val="28"/>
              </w:rPr>
              <w:fldChar w:fldCharType="end"/>
            </w:r>
          </w:hyperlink>
        </w:p>
        <w:p w14:paraId="485C0061" w14:textId="77777777" w:rsidR="00FD76FA" w:rsidRPr="00FD76FA" w:rsidRDefault="00000000">
          <w:pPr>
            <w:pStyle w:val="22"/>
            <w:tabs>
              <w:tab w:val="right" w:leader="dot" w:pos="9486"/>
            </w:tabs>
            <w:rPr>
              <w:rFonts w:eastAsiaTheme="minorEastAsia" w:cs="Times New Roman"/>
              <w:noProof/>
              <w:szCs w:val="28"/>
              <w:lang w:val="ru-RU" w:eastAsia="ru-RU"/>
            </w:rPr>
          </w:pPr>
          <w:hyperlink w:anchor="_Toc73265285" w:history="1">
            <w:r w:rsidR="00FD76FA" w:rsidRPr="00FD76FA">
              <w:rPr>
                <w:rStyle w:val="a8"/>
                <w:rFonts w:eastAsia="Calibri" w:cs="Times New Roman"/>
                <w:noProof/>
                <w:szCs w:val="28"/>
                <w:lang w:val="uk-UA"/>
              </w:rPr>
              <w:t>4.6 Тестування програми</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_Toc73265285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97</w:t>
            </w:r>
            <w:r w:rsidR="00FD76FA" w:rsidRPr="00FD76FA">
              <w:rPr>
                <w:rFonts w:cs="Times New Roman"/>
                <w:noProof/>
                <w:webHidden/>
                <w:szCs w:val="28"/>
              </w:rPr>
              <w:fldChar w:fldCharType="end"/>
            </w:r>
          </w:hyperlink>
        </w:p>
        <w:p w14:paraId="0C87628E" w14:textId="77777777" w:rsidR="00FD76FA" w:rsidRPr="00FD76FA" w:rsidRDefault="00000000">
          <w:pPr>
            <w:pStyle w:val="22"/>
            <w:tabs>
              <w:tab w:val="right" w:leader="dot" w:pos="9486"/>
            </w:tabs>
            <w:rPr>
              <w:rFonts w:eastAsiaTheme="minorEastAsia" w:cs="Times New Roman"/>
              <w:noProof/>
              <w:szCs w:val="28"/>
              <w:lang w:val="ru-RU" w:eastAsia="ru-RU"/>
            </w:rPr>
          </w:pPr>
          <w:hyperlink w:anchor="_Toc73265286" w:history="1">
            <w:r w:rsidR="00FD76FA" w:rsidRPr="00FD76FA">
              <w:rPr>
                <w:rStyle w:val="a8"/>
                <w:rFonts w:cs="Times New Roman"/>
                <w:noProof/>
                <w:szCs w:val="28"/>
                <w:lang w:val="uk-UA"/>
              </w:rPr>
              <w:t>4.7 Рекомендації щодо розвитку та вдосконалення додатка</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_Toc73265286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98</w:t>
            </w:r>
            <w:r w:rsidR="00FD76FA" w:rsidRPr="00FD76FA">
              <w:rPr>
                <w:rFonts w:cs="Times New Roman"/>
                <w:noProof/>
                <w:webHidden/>
                <w:szCs w:val="28"/>
              </w:rPr>
              <w:fldChar w:fldCharType="end"/>
            </w:r>
          </w:hyperlink>
        </w:p>
        <w:p w14:paraId="40DCA8D8" w14:textId="77777777" w:rsidR="00FD76FA" w:rsidRPr="00FD76FA" w:rsidRDefault="00000000">
          <w:pPr>
            <w:pStyle w:val="12"/>
            <w:rPr>
              <w:rFonts w:eastAsiaTheme="minorEastAsia" w:cs="Times New Roman"/>
              <w:caps w:val="0"/>
              <w:noProof/>
              <w:szCs w:val="28"/>
              <w:lang w:val="ru-RU" w:eastAsia="ru-RU"/>
            </w:rPr>
          </w:pPr>
          <w:hyperlink w:anchor="_Toc73265287" w:history="1">
            <w:r w:rsidR="00FD76FA" w:rsidRPr="00FD76FA">
              <w:rPr>
                <w:rStyle w:val="a8"/>
                <w:rFonts w:cs="Times New Roman"/>
                <w:noProof/>
                <w:szCs w:val="28"/>
                <w:lang w:val="uk-UA"/>
              </w:rPr>
              <w:t>ВИСНОВОК ДО РОЗДІЛУ 4</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_Toc73265287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99</w:t>
            </w:r>
            <w:r w:rsidR="00FD76FA" w:rsidRPr="00FD76FA">
              <w:rPr>
                <w:rFonts w:cs="Times New Roman"/>
                <w:noProof/>
                <w:webHidden/>
                <w:szCs w:val="28"/>
              </w:rPr>
              <w:fldChar w:fldCharType="end"/>
            </w:r>
          </w:hyperlink>
        </w:p>
        <w:p w14:paraId="6C463657" w14:textId="77777777" w:rsidR="00FD76FA" w:rsidRPr="00FD76FA" w:rsidRDefault="00000000">
          <w:pPr>
            <w:pStyle w:val="12"/>
            <w:rPr>
              <w:rFonts w:eastAsiaTheme="minorEastAsia" w:cs="Times New Roman"/>
              <w:caps w:val="0"/>
              <w:noProof/>
              <w:szCs w:val="28"/>
              <w:lang w:val="ru-RU" w:eastAsia="ru-RU"/>
            </w:rPr>
          </w:pPr>
          <w:hyperlink w:anchor="_Toc73265288" w:history="1">
            <w:r w:rsidR="00FD76FA" w:rsidRPr="00FD76FA">
              <w:rPr>
                <w:rStyle w:val="a8"/>
                <w:rFonts w:cs="Times New Roman"/>
                <w:noProof/>
                <w:szCs w:val="28"/>
                <w:lang w:val="uk-UA"/>
              </w:rPr>
              <w:t>ВИСНОВКИ</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_Toc73265288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100</w:t>
            </w:r>
            <w:r w:rsidR="00FD76FA" w:rsidRPr="00FD76FA">
              <w:rPr>
                <w:rFonts w:cs="Times New Roman"/>
                <w:noProof/>
                <w:webHidden/>
                <w:szCs w:val="28"/>
              </w:rPr>
              <w:fldChar w:fldCharType="end"/>
            </w:r>
          </w:hyperlink>
        </w:p>
        <w:p w14:paraId="5C9F9992" w14:textId="77777777" w:rsidR="00FD76FA" w:rsidRPr="00FD76FA" w:rsidRDefault="00000000">
          <w:pPr>
            <w:pStyle w:val="12"/>
            <w:rPr>
              <w:rFonts w:eastAsiaTheme="minorEastAsia" w:cs="Times New Roman"/>
              <w:caps w:val="0"/>
              <w:noProof/>
              <w:szCs w:val="28"/>
              <w:lang w:val="ru-RU" w:eastAsia="ru-RU"/>
            </w:rPr>
          </w:pPr>
          <w:hyperlink w:anchor="_Toc73265289" w:history="1">
            <w:r w:rsidR="00FD76FA" w:rsidRPr="00FD76FA">
              <w:rPr>
                <w:rStyle w:val="a8"/>
                <w:rFonts w:cs="Times New Roman"/>
                <w:noProof/>
                <w:szCs w:val="28"/>
                <w:lang w:val="uk-UA"/>
              </w:rPr>
              <w:t>СПИСОК ВИКОРИСТАНИХ ДЖЕРЕЛ</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_Toc73265289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102</w:t>
            </w:r>
            <w:r w:rsidR="00FD76FA" w:rsidRPr="00FD76FA">
              <w:rPr>
                <w:rFonts w:cs="Times New Roman"/>
                <w:noProof/>
                <w:webHidden/>
                <w:szCs w:val="28"/>
              </w:rPr>
              <w:fldChar w:fldCharType="end"/>
            </w:r>
          </w:hyperlink>
        </w:p>
        <w:p w14:paraId="71D35A84" w14:textId="77777777" w:rsidR="00FD76FA" w:rsidRPr="00FD76FA" w:rsidRDefault="00000000">
          <w:pPr>
            <w:pStyle w:val="12"/>
            <w:rPr>
              <w:rFonts w:eastAsiaTheme="minorEastAsia" w:cs="Times New Roman"/>
              <w:caps w:val="0"/>
              <w:noProof/>
              <w:szCs w:val="28"/>
              <w:lang w:val="ru-RU" w:eastAsia="ru-RU"/>
            </w:rPr>
          </w:pPr>
          <w:hyperlink w:anchor="_Toc73265290" w:history="1">
            <w:r w:rsidR="00FD76FA" w:rsidRPr="00FD76FA">
              <w:rPr>
                <w:rStyle w:val="a8"/>
                <w:rFonts w:cs="Times New Roman"/>
                <w:noProof/>
                <w:szCs w:val="28"/>
                <w:lang w:val="uk-UA"/>
              </w:rPr>
              <w:t>Додаток 1</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_Toc73265290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3</w:t>
            </w:r>
            <w:r w:rsidR="00FD76FA" w:rsidRPr="00FD76FA">
              <w:rPr>
                <w:rFonts w:cs="Times New Roman"/>
                <w:noProof/>
                <w:webHidden/>
                <w:szCs w:val="28"/>
              </w:rPr>
              <w:fldChar w:fldCharType="end"/>
            </w:r>
          </w:hyperlink>
        </w:p>
        <w:p w14:paraId="54446A0C" w14:textId="77777777" w:rsidR="00FD76FA" w:rsidRPr="00FD76FA" w:rsidRDefault="00000000">
          <w:pPr>
            <w:pStyle w:val="12"/>
            <w:rPr>
              <w:rFonts w:eastAsiaTheme="minorEastAsia" w:cs="Times New Roman"/>
              <w:caps w:val="0"/>
              <w:noProof/>
              <w:szCs w:val="28"/>
              <w:lang w:val="ru-RU" w:eastAsia="ru-RU"/>
            </w:rPr>
          </w:pPr>
          <w:hyperlink w:anchor="_Toc73265291" w:history="1">
            <w:r w:rsidR="00FD76FA" w:rsidRPr="00FD76FA">
              <w:rPr>
                <w:rStyle w:val="a8"/>
                <w:rFonts w:cs="Times New Roman"/>
                <w:noProof/>
                <w:szCs w:val="28"/>
                <w:lang w:val="uk-UA"/>
              </w:rPr>
              <w:t>Додаток 2</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_Toc73265291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5</w:t>
            </w:r>
            <w:r w:rsidR="00FD76FA" w:rsidRPr="00FD76FA">
              <w:rPr>
                <w:rFonts w:cs="Times New Roman"/>
                <w:noProof/>
                <w:webHidden/>
                <w:szCs w:val="28"/>
              </w:rPr>
              <w:fldChar w:fldCharType="end"/>
            </w:r>
          </w:hyperlink>
        </w:p>
        <w:p w14:paraId="5FA51E02" w14:textId="77777777" w:rsidR="00FD76FA" w:rsidRPr="00FD76FA" w:rsidRDefault="00000000">
          <w:pPr>
            <w:pStyle w:val="12"/>
            <w:rPr>
              <w:rFonts w:eastAsiaTheme="minorEastAsia" w:cs="Times New Roman"/>
              <w:caps w:val="0"/>
              <w:noProof/>
              <w:szCs w:val="28"/>
              <w:lang w:val="ru-RU" w:eastAsia="ru-RU"/>
            </w:rPr>
          </w:pPr>
          <w:hyperlink w:anchor="_Toc73265292" w:history="1">
            <w:r w:rsidR="00FD76FA" w:rsidRPr="00FD76FA">
              <w:rPr>
                <w:rStyle w:val="a8"/>
                <w:rFonts w:cs="Times New Roman"/>
                <w:noProof/>
                <w:szCs w:val="28"/>
                <w:lang w:val="uk-UA"/>
              </w:rPr>
              <w:t>Додаток 3</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_Toc73265292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7</w:t>
            </w:r>
            <w:r w:rsidR="00FD76FA" w:rsidRPr="00FD76FA">
              <w:rPr>
                <w:rFonts w:cs="Times New Roman"/>
                <w:noProof/>
                <w:webHidden/>
                <w:szCs w:val="28"/>
              </w:rPr>
              <w:fldChar w:fldCharType="end"/>
            </w:r>
          </w:hyperlink>
        </w:p>
        <w:p w14:paraId="5C7D0FC9" w14:textId="11F98750" w:rsidR="00FD76FA" w:rsidRPr="00FD76FA" w:rsidRDefault="00000000">
          <w:pPr>
            <w:pStyle w:val="12"/>
            <w:rPr>
              <w:rFonts w:eastAsiaTheme="minorEastAsia" w:cs="Times New Roman"/>
              <w:caps w:val="0"/>
              <w:noProof/>
              <w:szCs w:val="28"/>
              <w:lang w:val="ru-RU" w:eastAsia="ru-RU"/>
            </w:rPr>
          </w:pPr>
          <w:hyperlink w:anchor="_Toc73265293" w:history="1">
            <w:r w:rsidR="00FD76FA" w:rsidRPr="00FD76FA">
              <w:rPr>
                <w:rStyle w:val="a8"/>
                <w:rFonts w:cs="Times New Roman"/>
                <w:noProof/>
                <w:szCs w:val="28"/>
                <w:lang w:val="uk-UA"/>
              </w:rPr>
              <w:t>Додаток 4</w:t>
            </w:r>
            <w:r w:rsidR="00FD76FA" w:rsidRPr="00FD76FA">
              <w:rPr>
                <w:rFonts w:cs="Times New Roman"/>
                <w:noProof/>
                <w:webHidden/>
                <w:szCs w:val="28"/>
              </w:rPr>
              <w:tab/>
            </w:r>
            <w:r w:rsidR="00BA1FC9">
              <w:rPr>
                <w:rFonts w:cs="Times New Roman"/>
                <w:noProof/>
                <w:webHidden/>
                <w:szCs w:val="28"/>
                <w:lang w:val="uk-UA"/>
              </w:rPr>
              <w:t>9</w:t>
            </w:r>
          </w:hyperlink>
        </w:p>
        <w:p w14:paraId="5B11182A" w14:textId="77777777" w:rsidR="00D1586F" w:rsidRDefault="00402279" w:rsidP="00B10E1A">
          <w:pPr>
            <w:pStyle w:val="CText"/>
            <w:widowControl w:val="0"/>
            <w:ind w:firstLine="0"/>
            <w:rPr>
              <w:rFonts w:eastAsiaTheme="majorEastAsia" w:cstheme="majorBidi"/>
              <w:i/>
              <w:szCs w:val="32"/>
            </w:rPr>
          </w:pPr>
          <w:r w:rsidRPr="00711327">
            <w:rPr>
              <w:lang w:val="ru-RU" w:eastAsia="uk-UA"/>
            </w:rPr>
            <w:fldChar w:fldCharType="end"/>
          </w:r>
          <w:r w:rsidR="00EB4BB9">
            <w:rPr>
              <w:rFonts w:eastAsiaTheme="majorEastAsia" w:cstheme="majorBidi"/>
              <w:i/>
              <w:szCs w:val="32"/>
            </w:rPr>
            <w:tab/>
          </w:r>
        </w:p>
        <w:p w14:paraId="51CBE10D" w14:textId="77777777" w:rsidR="00D1586F" w:rsidRDefault="00D1586F" w:rsidP="00D1586F">
          <w:pPr>
            <w:pStyle w:val="CText"/>
            <w:ind w:firstLine="0"/>
            <w:rPr>
              <w:rFonts w:eastAsiaTheme="majorEastAsia" w:cstheme="majorBidi"/>
              <w:i/>
              <w:szCs w:val="32"/>
            </w:rPr>
          </w:pPr>
        </w:p>
        <w:p w14:paraId="15859B9F" w14:textId="77777777" w:rsidR="00D1586F" w:rsidRDefault="00D1586F" w:rsidP="00D1586F">
          <w:pPr>
            <w:pStyle w:val="CText"/>
            <w:ind w:firstLine="0"/>
            <w:rPr>
              <w:rFonts w:eastAsiaTheme="majorEastAsia" w:cstheme="majorBidi"/>
              <w:i/>
              <w:szCs w:val="32"/>
            </w:rPr>
          </w:pPr>
        </w:p>
        <w:p w14:paraId="41AFEBD1" w14:textId="77777777" w:rsidR="00D1586F" w:rsidRDefault="00D1586F" w:rsidP="00D1586F">
          <w:pPr>
            <w:pStyle w:val="CText"/>
            <w:ind w:firstLine="0"/>
            <w:rPr>
              <w:rFonts w:eastAsiaTheme="majorEastAsia" w:cstheme="majorBidi"/>
              <w:i/>
              <w:szCs w:val="32"/>
            </w:rPr>
          </w:pPr>
        </w:p>
        <w:p w14:paraId="14F68E97" w14:textId="77777777" w:rsidR="00D1586F" w:rsidRDefault="00D1586F" w:rsidP="00D1586F">
          <w:pPr>
            <w:pStyle w:val="CText"/>
            <w:ind w:firstLine="0"/>
            <w:rPr>
              <w:rFonts w:eastAsiaTheme="majorEastAsia" w:cstheme="majorBidi"/>
              <w:i/>
              <w:szCs w:val="32"/>
            </w:rPr>
          </w:pPr>
        </w:p>
        <w:p w14:paraId="51C8EC47" w14:textId="77777777" w:rsidR="00D1586F" w:rsidRDefault="00D1586F" w:rsidP="00D1586F">
          <w:pPr>
            <w:pStyle w:val="CText"/>
            <w:ind w:firstLine="0"/>
            <w:rPr>
              <w:rFonts w:eastAsiaTheme="majorEastAsia" w:cstheme="majorBidi"/>
              <w:i/>
              <w:szCs w:val="32"/>
            </w:rPr>
          </w:pPr>
        </w:p>
        <w:p w14:paraId="241D4D31" w14:textId="77777777" w:rsidR="00D1586F" w:rsidRDefault="00D1586F" w:rsidP="00D1586F">
          <w:pPr>
            <w:pStyle w:val="CText"/>
            <w:ind w:firstLine="0"/>
            <w:rPr>
              <w:rFonts w:eastAsiaTheme="majorEastAsia" w:cstheme="majorBidi"/>
              <w:i/>
              <w:szCs w:val="32"/>
            </w:rPr>
          </w:pPr>
        </w:p>
        <w:p w14:paraId="13270BC6" w14:textId="77777777" w:rsidR="00D1586F" w:rsidRDefault="00D1586F" w:rsidP="00D1586F">
          <w:pPr>
            <w:pStyle w:val="CText"/>
            <w:ind w:firstLine="0"/>
            <w:rPr>
              <w:rFonts w:eastAsiaTheme="majorEastAsia" w:cstheme="majorBidi"/>
              <w:i/>
              <w:szCs w:val="32"/>
            </w:rPr>
          </w:pPr>
        </w:p>
        <w:p w14:paraId="1667C79F" w14:textId="39D8EB69" w:rsidR="00FA12F7" w:rsidRPr="00D1586F" w:rsidRDefault="00000000" w:rsidP="00D1586F">
          <w:pPr>
            <w:pStyle w:val="CText"/>
            <w:ind w:firstLine="0"/>
            <w:rPr>
              <w:lang w:val="ru-RU" w:eastAsia="uk-UA"/>
            </w:rPr>
            <w:sectPr w:rsidR="00FA12F7" w:rsidRPr="00D1586F" w:rsidSect="00710627">
              <w:headerReference w:type="default" r:id="rId15"/>
              <w:footerReference w:type="default" r:id="rId16"/>
              <w:headerReference w:type="first" r:id="rId17"/>
              <w:footerReference w:type="first" r:id="rId18"/>
              <w:pgSz w:w="11906" w:h="16838"/>
              <w:pgMar w:top="1134" w:right="709" w:bottom="2552" w:left="1701" w:header="709" w:footer="709" w:gutter="0"/>
              <w:pgNumType w:start="1"/>
              <w:cols w:space="708"/>
              <w:titlePg/>
              <w:docGrid w:linePitch="381"/>
            </w:sectPr>
          </w:pPr>
        </w:p>
      </w:sdtContent>
    </w:sdt>
    <w:p w14:paraId="700AA4F4" w14:textId="6493A431" w:rsidR="00402279" w:rsidRPr="00AB587D" w:rsidRDefault="00A2117D" w:rsidP="00AB587D">
      <w:pPr>
        <w:pStyle w:val="13"/>
        <w:tabs>
          <w:tab w:val="left" w:pos="5670"/>
        </w:tabs>
        <w:spacing w:before="0" w:after="120"/>
        <w:ind w:left="709"/>
        <w:outlineLvl w:val="9"/>
        <w:rPr>
          <w:szCs w:val="28"/>
          <w:lang w:val="uk-UA"/>
        </w:rPr>
      </w:pPr>
      <w:bookmarkStart w:id="48" w:name="_Toc42198990"/>
      <w:r>
        <w:rPr>
          <w:szCs w:val="36"/>
          <w:lang w:val="uk-UA"/>
        </w:rPr>
        <w:lastRenderedPageBreak/>
        <w:br/>
      </w:r>
      <w:bookmarkEnd w:id="48"/>
      <w:r w:rsidR="00607BE3" w:rsidRPr="00442A29">
        <w:rPr>
          <w:sz w:val="36"/>
          <w:szCs w:val="36"/>
          <w:highlight w:val="yellow"/>
          <w:lang w:val="uk-UA"/>
        </w:rPr>
        <w:t>Перелік Скорочень</w:t>
      </w:r>
      <w:r w:rsidR="00607BE3">
        <w:rPr>
          <w:sz w:val="36"/>
          <w:szCs w:val="36"/>
          <w:lang w:val="uk-UA"/>
        </w:rPr>
        <w:fldChar w:fldCharType="begin"/>
      </w:r>
      <w:r w:rsidR="00607BE3">
        <w:rPr>
          <w:sz w:val="36"/>
          <w:szCs w:val="36"/>
          <w:lang w:val="uk-UA"/>
        </w:rPr>
        <w:instrText xml:space="preserve"> TC  "</w:instrText>
      </w:r>
      <w:bookmarkStart w:id="49" w:name="_Toc73265230"/>
      <w:r w:rsidR="00607BE3">
        <w:rPr>
          <w:sz w:val="36"/>
          <w:szCs w:val="36"/>
          <w:lang w:val="uk-UA"/>
        </w:rPr>
        <w:instrText>ПЕРЕЛІК СКОРОЧЕНЬ</w:instrText>
      </w:r>
      <w:bookmarkEnd w:id="49"/>
      <w:r w:rsidR="00607BE3">
        <w:rPr>
          <w:sz w:val="36"/>
          <w:szCs w:val="36"/>
          <w:lang w:val="uk-UA"/>
        </w:rPr>
        <w:instrText xml:space="preserve">" \f </w:instrText>
      </w:r>
      <w:r w:rsidR="00607BE3">
        <w:rPr>
          <w:sz w:val="36"/>
          <w:szCs w:val="36"/>
          <w:lang w:val="en-US"/>
        </w:rPr>
        <w:instrText>y</w:instrText>
      </w:r>
      <w:r w:rsidR="00607BE3">
        <w:rPr>
          <w:sz w:val="36"/>
          <w:szCs w:val="36"/>
          <w:lang w:val="uk-UA"/>
        </w:rPr>
        <w:instrText xml:space="preserve">\l 1 </w:instrText>
      </w:r>
      <w:r w:rsidR="00607BE3">
        <w:rPr>
          <w:sz w:val="36"/>
          <w:szCs w:val="36"/>
          <w:lang w:val="uk-UA"/>
        </w:rPr>
        <w:fldChar w:fldCharType="end"/>
      </w:r>
      <w:r w:rsidRPr="00A2117D">
        <w:rPr>
          <w:sz w:val="36"/>
          <w:szCs w:val="36"/>
          <w:lang w:val="uk-UA"/>
        </w:rPr>
        <w:br/>
      </w:r>
    </w:p>
    <w:tbl>
      <w:tblPr>
        <w:tblStyle w:val="a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352"/>
        <w:gridCol w:w="8134"/>
      </w:tblGrid>
      <w:tr w:rsidR="00BC47AE" w:rsidRPr="00A562CA" w14:paraId="1405B9BE" w14:textId="77777777" w:rsidTr="00BC47AE">
        <w:tc>
          <w:tcPr>
            <w:tcW w:w="1352" w:type="dxa"/>
          </w:tcPr>
          <w:p w14:paraId="23FC4FEB" w14:textId="013B98C7" w:rsidR="00BC47AE" w:rsidRPr="00AB587D" w:rsidRDefault="00BC47AE" w:rsidP="00BC47AE">
            <w:pPr>
              <w:ind w:firstLine="0"/>
              <w:jc w:val="left"/>
              <w:rPr>
                <w:rFonts w:eastAsia="Times New Roman" w:cs="Times New Roman"/>
                <w:szCs w:val="28"/>
                <w:lang w:val="uk-UA"/>
              </w:rPr>
            </w:pPr>
            <w:r w:rsidRPr="00AB587D">
              <w:rPr>
                <w:rFonts w:eastAsia="Times New Roman" w:cs="Times New Roman"/>
                <w:szCs w:val="28"/>
                <w:lang w:val="en-US"/>
              </w:rPr>
              <w:t>BI</w:t>
            </w:r>
          </w:p>
        </w:tc>
        <w:tc>
          <w:tcPr>
            <w:tcW w:w="8134" w:type="dxa"/>
          </w:tcPr>
          <w:p w14:paraId="2192B3BA" w14:textId="6660C39C" w:rsidR="00BC47AE" w:rsidRDefault="00BC47AE" w:rsidP="00BC47AE">
            <w:pPr>
              <w:ind w:firstLine="0"/>
              <w:rPr>
                <w:rFonts w:eastAsia="Times New Roman" w:cs="Times New Roman"/>
                <w:szCs w:val="28"/>
                <w:lang w:val="uk-UA"/>
              </w:rPr>
            </w:pPr>
            <w:r>
              <w:rPr>
                <w:rFonts w:eastAsia="Times New Roman" w:cs="Times New Roman"/>
                <w:szCs w:val="28"/>
                <w:lang w:val="uk-UA"/>
              </w:rPr>
              <w:t>(</w:t>
            </w:r>
            <w:r w:rsidRPr="00393E31">
              <w:rPr>
                <w:rFonts w:eastAsia="Times New Roman" w:cs="Times New Roman"/>
                <w:szCs w:val="28"/>
                <w:lang w:val="en-US"/>
              </w:rPr>
              <w:t>Bat</w:t>
            </w:r>
            <w:r w:rsidRPr="008F587B">
              <w:rPr>
                <w:rFonts w:eastAsia="Times New Roman" w:cs="Times New Roman"/>
                <w:szCs w:val="28"/>
                <w:lang w:val="ru-RU"/>
              </w:rPr>
              <w:t>-</w:t>
            </w:r>
            <w:r w:rsidRPr="00393E31">
              <w:rPr>
                <w:rFonts w:eastAsia="Times New Roman" w:cs="Times New Roman"/>
                <w:szCs w:val="28"/>
                <w:lang w:val="en-US"/>
              </w:rPr>
              <w:t>Inspired</w:t>
            </w:r>
            <w:r>
              <w:rPr>
                <w:rFonts w:eastAsia="Times New Roman" w:cs="Times New Roman"/>
                <w:szCs w:val="28"/>
                <w:lang w:val="uk-UA"/>
              </w:rPr>
              <w:t xml:space="preserve">) </w:t>
            </w:r>
            <w:r>
              <w:rPr>
                <w:rFonts w:eastAsia="Cambria Math" w:cs="Times New Roman"/>
                <w:szCs w:val="28"/>
                <w:lang w:val="uk-UA"/>
              </w:rPr>
              <w:t>Алгоритм, інспірований кажанами</w:t>
            </w:r>
          </w:p>
        </w:tc>
      </w:tr>
      <w:tr w:rsidR="00BC47AE" w:rsidRPr="00BC47AE" w14:paraId="159F239C" w14:textId="77777777" w:rsidTr="00BC47AE">
        <w:tc>
          <w:tcPr>
            <w:tcW w:w="1352" w:type="dxa"/>
          </w:tcPr>
          <w:p w14:paraId="3AB37954" w14:textId="18890B50" w:rsidR="00BC47AE" w:rsidRPr="00AB587D" w:rsidRDefault="00BC47AE" w:rsidP="00BC47AE">
            <w:pPr>
              <w:ind w:firstLine="0"/>
              <w:jc w:val="left"/>
              <w:rPr>
                <w:rFonts w:eastAsia="Times New Roman" w:cs="Times New Roman"/>
                <w:szCs w:val="28"/>
                <w:lang w:val="uk-UA"/>
              </w:rPr>
            </w:pPr>
            <w:r w:rsidRPr="00AB587D">
              <w:rPr>
                <w:rFonts w:eastAsia="Times New Roman" w:cs="Times New Roman"/>
                <w:szCs w:val="28"/>
                <w:lang w:val="en-US"/>
              </w:rPr>
              <w:t>CS</w:t>
            </w:r>
          </w:p>
        </w:tc>
        <w:tc>
          <w:tcPr>
            <w:tcW w:w="8134" w:type="dxa"/>
          </w:tcPr>
          <w:p w14:paraId="1242540D" w14:textId="5C83AA5E" w:rsidR="00BC47AE" w:rsidRDefault="00BC47AE" w:rsidP="00BC47AE">
            <w:pPr>
              <w:ind w:firstLine="0"/>
              <w:rPr>
                <w:rFonts w:eastAsia="Times New Roman" w:cs="Times New Roman"/>
                <w:szCs w:val="28"/>
                <w:lang w:val="uk-UA"/>
              </w:rPr>
            </w:pPr>
            <w:r>
              <w:rPr>
                <w:rFonts w:eastAsia="Times New Roman" w:cs="Times New Roman"/>
                <w:szCs w:val="28"/>
                <w:lang w:val="uk-UA"/>
              </w:rPr>
              <w:t>(</w:t>
            </w:r>
            <w:r w:rsidRPr="00393E31">
              <w:rPr>
                <w:rFonts w:eastAsia="Times New Roman" w:cs="Times New Roman"/>
                <w:szCs w:val="28"/>
                <w:lang w:val="en-US"/>
              </w:rPr>
              <w:t>Cuckoo Search</w:t>
            </w:r>
            <w:r>
              <w:rPr>
                <w:rFonts w:eastAsia="Times New Roman" w:cs="Times New Roman"/>
                <w:szCs w:val="28"/>
                <w:lang w:val="uk-UA"/>
              </w:rPr>
              <w:t xml:space="preserve">) </w:t>
            </w:r>
            <w:r w:rsidRPr="00AB587D">
              <w:rPr>
                <w:rFonts w:eastAsia="Times New Roman" w:cs="Times New Roman"/>
                <w:szCs w:val="28"/>
                <w:lang w:val="uk-UA"/>
              </w:rPr>
              <w:t>Алгоритм зозулі</w:t>
            </w:r>
          </w:p>
        </w:tc>
      </w:tr>
      <w:tr w:rsidR="00BC47AE" w:rsidRPr="00A562CA" w14:paraId="250E54C1" w14:textId="77777777" w:rsidTr="00BC47AE">
        <w:tc>
          <w:tcPr>
            <w:tcW w:w="1352" w:type="dxa"/>
          </w:tcPr>
          <w:p w14:paraId="1525C395" w14:textId="661366C1" w:rsidR="00BC47AE" w:rsidRPr="00AB587D" w:rsidRDefault="00BC47AE" w:rsidP="00BC47AE">
            <w:pPr>
              <w:ind w:firstLine="0"/>
              <w:jc w:val="left"/>
              <w:rPr>
                <w:rFonts w:eastAsia="Times New Roman" w:cs="Times New Roman"/>
                <w:szCs w:val="28"/>
                <w:lang w:val="uk-UA"/>
              </w:rPr>
            </w:pPr>
            <w:r w:rsidRPr="00AB587D">
              <w:rPr>
                <w:rFonts w:eastAsia="Times New Roman" w:cs="Times New Roman"/>
                <w:szCs w:val="28"/>
                <w:lang w:val="en-US"/>
              </w:rPr>
              <w:t>FSS</w:t>
            </w:r>
          </w:p>
        </w:tc>
        <w:tc>
          <w:tcPr>
            <w:tcW w:w="8134" w:type="dxa"/>
          </w:tcPr>
          <w:p w14:paraId="64CCEF89" w14:textId="1159F85F" w:rsidR="00BC47AE" w:rsidRPr="00AB587D" w:rsidRDefault="00BC47AE" w:rsidP="00BC47AE">
            <w:pPr>
              <w:ind w:firstLine="0"/>
              <w:rPr>
                <w:rFonts w:eastAsia="Times New Roman" w:cs="Times New Roman"/>
                <w:szCs w:val="28"/>
                <w:lang w:val="uk-UA"/>
              </w:rPr>
            </w:pPr>
            <w:r>
              <w:rPr>
                <w:rFonts w:eastAsia="Times New Roman" w:cs="Times New Roman"/>
                <w:szCs w:val="28"/>
                <w:lang w:val="uk-UA"/>
              </w:rPr>
              <w:t>(</w:t>
            </w:r>
            <w:r w:rsidRPr="00393E31">
              <w:rPr>
                <w:rFonts w:eastAsia="Times New Roman" w:cs="Times New Roman"/>
                <w:szCs w:val="28"/>
                <w:lang w:val="en-US"/>
              </w:rPr>
              <w:t>Fish</w:t>
            </w:r>
            <w:r w:rsidRPr="00AB587D">
              <w:rPr>
                <w:rFonts w:eastAsia="Times New Roman" w:cs="Times New Roman"/>
                <w:szCs w:val="28"/>
                <w:lang w:val="uk-UA"/>
              </w:rPr>
              <w:t xml:space="preserve"> </w:t>
            </w:r>
            <w:r w:rsidRPr="00393E31">
              <w:rPr>
                <w:rFonts w:eastAsia="Times New Roman" w:cs="Times New Roman"/>
                <w:szCs w:val="28"/>
                <w:lang w:val="en-US"/>
              </w:rPr>
              <w:t>School</w:t>
            </w:r>
            <w:r w:rsidRPr="00AB587D">
              <w:rPr>
                <w:rFonts w:eastAsia="Times New Roman" w:cs="Times New Roman"/>
                <w:szCs w:val="28"/>
                <w:lang w:val="uk-UA"/>
              </w:rPr>
              <w:t xml:space="preserve"> </w:t>
            </w:r>
            <w:r w:rsidRPr="00393E31">
              <w:rPr>
                <w:rFonts w:eastAsia="Times New Roman" w:cs="Times New Roman"/>
                <w:szCs w:val="28"/>
                <w:lang w:val="en-US"/>
              </w:rPr>
              <w:t>Search</w:t>
            </w:r>
            <w:r>
              <w:rPr>
                <w:rFonts w:eastAsia="Times New Roman" w:cs="Times New Roman"/>
                <w:szCs w:val="28"/>
                <w:lang w:val="uk-UA"/>
              </w:rPr>
              <w:t xml:space="preserve">) </w:t>
            </w:r>
            <w:r w:rsidRPr="00AB587D">
              <w:rPr>
                <w:rFonts w:eastAsia="Times New Roman" w:cs="Times New Roman"/>
                <w:szCs w:val="28"/>
                <w:lang w:val="uk-UA"/>
              </w:rPr>
              <w:t>Алгоритм пошуку косяком риб</w:t>
            </w:r>
          </w:p>
        </w:tc>
      </w:tr>
      <w:tr w:rsidR="00BC47AE" w:rsidRPr="00BC47AE" w14:paraId="5C0489A2" w14:textId="77777777" w:rsidTr="00BC47AE">
        <w:tc>
          <w:tcPr>
            <w:tcW w:w="1352" w:type="dxa"/>
          </w:tcPr>
          <w:p w14:paraId="31D63EDD" w14:textId="733C31E2" w:rsidR="00BC47AE" w:rsidRPr="00AB587D" w:rsidRDefault="00BC47AE" w:rsidP="00BC47AE">
            <w:pPr>
              <w:ind w:firstLine="0"/>
              <w:jc w:val="left"/>
              <w:rPr>
                <w:rFonts w:eastAsia="Times New Roman" w:cs="Times New Roman"/>
                <w:szCs w:val="28"/>
                <w:lang w:val="uk-UA"/>
              </w:rPr>
            </w:pPr>
            <w:r w:rsidRPr="00AB587D">
              <w:rPr>
                <w:rFonts w:eastAsia="Times New Roman" w:cs="Times New Roman"/>
                <w:szCs w:val="28"/>
                <w:lang w:val="en-US"/>
              </w:rPr>
              <w:t>GA</w:t>
            </w:r>
          </w:p>
        </w:tc>
        <w:tc>
          <w:tcPr>
            <w:tcW w:w="8134" w:type="dxa"/>
          </w:tcPr>
          <w:p w14:paraId="03367A75" w14:textId="67528D55" w:rsidR="00BC47AE" w:rsidRPr="008F587B" w:rsidRDefault="00BC47AE" w:rsidP="00BC47AE">
            <w:pPr>
              <w:ind w:firstLine="0"/>
              <w:rPr>
                <w:rFonts w:eastAsia="Times New Roman" w:cs="Times New Roman"/>
                <w:szCs w:val="28"/>
                <w:lang w:val="uk-UA"/>
              </w:rPr>
            </w:pPr>
            <w:r>
              <w:rPr>
                <w:rFonts w:eastAsia="Times New Roman" w:cs="Times New Roman"/>
                <w:szCs w:val="28"/>
                <w:lang w:val="uk-UA"/>
              </w:rPr>
              <w:t>(</w:t>
            </w:r>
            <w:r w:rsidRPr="00393E31">
              <w:rPr>
                <w:rFonts w:eastAsia="Times New Roman" w:cs="Times New Roman"/>
                <w:szCs w:val="28"/>
                <w:lang w:val="en-US"/>
              </w:rPr>
              <w:t>Genetic Algorithm</w:t>
            </w:r>
            <w:r>
              <w:rPr>
                <w:rFonts w:eastAsia="Times New Roman" w:cs="Times New Roman"/>
                <w:szCs w:val="28"/>
                <w:lang w:val="uk-UA"/>
              </w:rPr>
              <w:t>) Генетичний алгоритм</w:t>
            </w:r>
          </w:p>
        </w:tc>
      </w:tr>
      <w:tr w:rsidR="00BC47AE" w:rsidRPr="00A562CA" w14:paraId="3F39660A" w14:textId="77777777" w:rsidTr="00BC47AE">
        <w:tc>
          <w:tcPr>
            <w:tcW w:w="1352" w:type="dxa"/>
          </w:tcPr>
          <w:p w14:paraId="3520EF5C" w14:textId="137FA857" w:rsidR="00BC47AE" w:rsidRPr="00AB587D" w:rsidRDefault="00BC47AE" w:rsidP="00BC47AE">
            <w:pPr>
              <w:ind w:firstLine="0"/>
              <w:jc w:val="left"/>
              <w:rPr>
                <w:rFonts w:eastAsia="Times New Roman" w:cs="Times New Roman"/>
                <w:szCs w:val="28"/>
                <w:lang w:val="uk-UA"/>
              </w:rPr>
            </w:pPr>
            <w:r w:rsidRPr="008F587B">
              <w:rPr>
                <w:rFonts w:eastAsia="Times New Roman" w:cs="Times New Roman"/>
                <w:szCs w:val="28"/>
                <w:lang w:val="en-US"/>
              </w:rPr>
              <w:t>GSO</w:t>
            </w:r>
          </w:p>
        </w:tc>
        <w:tc>
          <w:tcPr>
            <w:tcW w:w="8134" w:type="dxa"/>
          </w:tcPr>
          <w:p w14:paraId="4B8B6F4B" w14:textId="2369C05D" w:rsidR="00BC47AE" w:rsidRPr="00AB587D" w:rsidRDefault="00BC47AE" w:rsidP="00BC47AE">
            <w:pPr>
              <w:ind w:firstLine="0"/>
              <w:rPr>
                <w:rFonts w:eastAsia="Times New Roman" w:cs="Times New Roman"/>
                <w:szCs w:val="28"/>
                <w:lang w:val="uk-UA"/>
              </w:rPr>
            </w:pPr>
            <w:r>
              <w:rPr>
                <w:rFonts w:eastAsia="Times New Roman" w:cs="Times New Roman"/>
                <w:szCs w:val="28"/>
                <w:lang w:val="uk-UA"/>
              </w:rPr>
              <w:t>(</w:t>
            </w:r>
            <w:r>
              <w:rPr>
                <w:rFonts w:eastAsia="Times New Roman" w:cs="Times New Roman"/>
                <w:szCs w:val="28"/>
                <w:lang w:val="en-US"/>
              </w:rPr>
              <w:t>Glowworm</w:t>
            </w:r>
            <w:r w:rsidRPr="008F587B">
              <w:rPr>
                <w:rFonts w:eastAsia="Times New Roman" w:cs="Times New Roman"/>
                <w:szCs w:val="28"/>
                <w:lang w:val="uk-UA"/>
              </w:rPr>
              <w:t xml:space="preserve"> </w:t>
            </w:r>
            <w:r>
              <w:rPr>
                <w:rFonts w:eastAsia="Times New Roman" w:cs="Times New Roman"/>
                <w:szCs w:val="28"/>
                <w:lang w:val="en-US"/>
              </w:rPr>
              <w:t>Swarm</w:t>
            </w:r>
            <w:r w:rsidRPr="008F587B">
              <w:rPr>
                <w:rFonts w:eastAsia="Times New Roman" w:cs="Times New Roman"/>
                <w:szCs w:val="28"/>
                <w:lang w:val="uk-UA"/>
              </w:rPr>
              <w:t xml:space="preserve"> </w:t>
            </w:r>
            <w:r>
              <w:rPr>
                <w:rFonts w:eastAsia="Times New Roman" w:cs="Times New Roman"/>
                <w:szCs w:val="28"/>
                <w:lang w:val="en-US"/>
              </w:rPr>
              <w:t>Optimization</w:t>
            </w:r>
            <w:r>
              <w:rPr>
                <w:rFonts w:eastAsia="Times New Roman" w:cs="Times New Roman"/>
                <w:szCs w:val="28"/>
                <w:lang w:val="uk-UA"/>
              </w:rPr>
              <w:t>) Алгоритм оптимізації роєм світлячків</w:t>
            </w:r>
          </w:p>
        </w:tc>
      </w:tr>
      <w:tr w:rsidR="00BC47AE" w:rsidRPr="00A562CA" w14:paraId="33369315" w14:textId="77777777" w:rsidTr="00BC47AE">
        <w:tc>
          <w:tcPr>
            <w:tcW w:w="1352" w:type="dxa"/>
          </w:tcPr>
          <w:p w14:paraId="180C66A6" w14:textId="6757B5FA" w:rsidR="00BC47AE" w:rsidRPr="00AB587D" w:rsidRDefault="00BC47AE" w:rsidP="00BC47AE">
            <w:pPr>
              <w:ind w:firstLine="0"/>
              <w:jc w:val="left"/>
              <w:rPr>
                <w:rFonts w:eastAsia="Times New Roman" w:cs="Times New Roman"/>
                <w:szCs w:val="28"/>
                <w:lang w:val="uk-UA"/>
              </w:rPr>
            </w:pPr>
            <w:r w:rsidRPr="008F587B">
              <w:rPr>
                <w:rFonts w:eastAsia="Times New Roman" w:cs="Times New Roman"/>
                <w:szCs w:val="28"/>
                <w:lang w:val="en-US"/>
              </w:rPr>
              <w:t>IWO</w:t>
            </w:r>
          </w:p>
        </w:tc>
        <w:tc>
          <w:tcPr>
            <w:tcW w:w="8134" w:type="dxa"/>
          </w:tcPr>
          <w:p w14:paraId="2ECAC00E" w14:textId="2AED2811" w:rsidR="00BC47AE" w:rsidRPr="00AB587D" w:rsidRDefault="00BC47AE" w:rsidP="00BC47AE">
            <w:pPr>
              <w:ind w:firstLine="0"/>
              <w:rPr>
                <w:rFonts w:eastAsia="Times New Roman" w:cs="Times New Roman"/>
                <w:szCs w:val="28"/>
                <w:lang w:val="uk-UA"/>
              </w:rPr>
            </w:pPr>
            <w:r>
              <w:rPr>
                <w:rFonts w:eastAsia="Times New Roman" w:cs="Times New Roman"/>
                <w:szCs w:val="28"/>
                <w:lang w:val="uk-UA"/>
              </w:rPr>
              <w:t>(</w:t>
            </w:r>
            <w:r>
              <w:rPr>
                <w:rFonts w:eastAsia="Times New Roman" w:cs="Times New Roman"/>
                <w:szCs w:val="28"/>
                <w:lang w:val="en-US"/>
              </w:rPr>
              <w:t>Invasive</w:t>
            </w:r>
            <w:r w:rsidRPr="00BC47AE">
              <w:rPr>
                <w:rFonts w:eastAsia="Times New Roman" w:cs="Times New Roman"/>
                <w:szCs w:val="28"/>
                <w:lang w:val="uk-UA"/>
              </w:rPr>
              <w:t xml:space="preserve"> </w:t>
            </w:r>
            <w:r>
              <w:rPr>
                <w:rFonts w:eastAsia="Times New Roman" w:cs="Times New Roman"/>
                <w:szCs w:val="28"/>
                <w:lang w:val="en-US"/>
              </w:rPr>
              <w:t>Weed</w:t>
            </w:r>
            <w:r w:rsidRPr="00BC47AE">
              <w:rPr>
                <w:rFonts w:eastAsia="Times New Roman" w:cs="Times New Roman"/>
                <w:szCs w:val="28"/>
                <w:lang w:val="uk-UA"/>
              </w:rPr>
              <w:t xml:space="preserve"> </w:t>
            </w:r>
            <w:r>
              <w:rPr>
                <w:rFonts w:eastAsia="Times New Roman" w:cs="Times New Roman"/>
                <w:szCs w:val="28"/>
                <w:lang w:val="en-US"/>
              </w:rPr>
              <w:t>Optimization</w:t>
            </w:r>
            <w:r>
              <w:rPr>
                <w:rFonts w:eastAsia="Times New Roman" w:cs="Times New Roman"/>
                <w:szCs w:val="28"/>
                <w:lang w:val="uk-UA"/>
              </w:rPr>
              <w:t>) Алгоритм бур’янистої оптимізації</w:t>
            </w:r>
          </w:p>
        </w:tc>
      </w:tr>
      <w:tr w:rsidR="00BC47AE" w:rsidRPr="00BC47AE" w14:paraId="2DADBC0E" w14:textId="77777777" w:rsidTr="00BC47AE">
        <w:tc>
          <w:tcPr>
            <w:tcW w:w="1352" w:type="dxa"/>
          </w:tcPr>
          <w:p w14:paraId="4FB556BB" w14:textId="281F89A6" w:rsidR="00BC47AE" w:rsidRPr="00AB587D" w:rsidRDefault="00BC47AE" w:rsidP="00BC47AE">
            <w:pPr>
              <w:ind w:firstLine="0"/>
              <w:jc w:val="left"/>
              <w:rPr>
                <w:rFonts w:eastAsia="Times New Roman" w:cs="Times New Roman"/>
                <w:szCs w:val="28"/>
                <w:lang w:val="uk-UA"/>
              </w:rPr>
            </w:pPr>
            <w:r w:rsidRPr="008F587B">
              <w:rPr>
                <w:rFonts w:eastAsia="Times New Roman" w:cs="Times New Roman"/>
                <w:szCs w:val="28"/>
                <w:lang w:val="en-US"/>
              </w:rPr>
              <w:t>PYPL</w:t>
            </w:r>
          </w:p>
        </w:tc>
        <w:tc>
          <w:tcPr>
            <w:tcW w:w="8134" w:type="dxa"/>
          </w:tcPr>
          <w:p w14:paraId="7ACD366C" w14:textId="5CF061D8" w:rsidR="00BC47AE" w:rsidRDefault="00BC47AE" w:rsidP="00BC47AE">
            <w:pPr>
              <w:ind w:firstLine="0"/>
              <w:rPr>
                <w:rFonts w:eastAsia="Times New Roman" w:cs="Times New Roman"/>
                <w:szCs w:val="28"/>
                <w:lang w:val="uk-UA"/>
              </w:rPr>
            </w:pPr>
            <w:r>
              <w:rPr>
                <w:rFonts w:eastAsia="Times New Roman" w:cs="Times New Roman"/>
                <w:szCs w:val="28"/>
                <w:lang w:val="uk-UA"/>
              </w:rPr>
              <w:t>(</w:t>
            </w:r>
            <w:proofErr w:type="spellStart"/>
            <w:r w:rsidRPr="00393E31">
              <w:rPr>
                <w:rFonts w:eastAsia="Times New Roman" w:cs="Times New Roman"/>
                <w:szCs w:val="28"/>
                <w:lang w:val="en-US"/>
              </w:rPr>
              <w:t>PopularitY</w:t>
            </w:r>
            <w:proofErr w:type="spellEnd"/>
            <w:r w:rsidRPr="00393E31">
              <w:rPr>
                <w:rFonts w:eastAsia="Times New Roman" w:cs="Times New Roman"/>
                <w:szCs w:val="28"/>
                <w:lang w:val="en-US"/>
              </w:rPr>
              <w:t xml:space="preserve"> of Programming Language</w:t>
            </w:r>
            <w:r>
              <w:rPr>
                <w:rFonts w:eastAsia="Times New Roman" w:cs="Times New Roman"/>
                <w:szCs w:val="28"/>
                <w:lang w:val="uk-UA"/>
              </w:rPr>
              <w:t xml:space="preserve">) </w:t>
            </w:r>
            <w:r w:rsidRPr="008F587B">
              <w:rPr>
                <w:rFonts w:eastAsia="Times New Roman" w:cs="Times New Roman"/>
                <w:szCs w:val="28"/>
                <w:lang w:val="uk-UA"/>
              </w:rPr>
              <w:t>Популярність мови програмування</w:t>
            </w:r>
          </w:p>
        </w:tc>
      </w:tr>
      <w:tr w:rsidR="00BC47AE" w:rsidRPr="00BC47AE" w14:paraId="6F051DD5" w14:textId="77777777" w:rsidTr="00BC47AE">
        <w:tc>
          <w:tcPr>
            <w:tcW w:w="1352" w:type="dxa"/>
          </w:tcPr>
          <w:p w14:paraId="7D92B5B8" w14:textId="25AC13DC" w:rsidR="00BC47AE" w:rsidRPr="00AB587D" w:rsidRDefault="00BC47AE" w:rsidP="00BC47AE">
            <w:pPr>
              <w:ind w:firstLine="0"/>
              <w:jc w:val="left"/>
              <w:rPr>
                <w:rFonts w:eastAsia="Times New Roman" w:cs="Times New Roman"/>
                <w:szCs w:val="28"/>
                <w:lang w:val="uk-UA"/>
              </w:rPr>
            </w:pPr>
            <w:r w:rsidRPr="008F587B">
              <w:rPr>
                <w:rFonts w:eastAsia="Times New Roman" w:cs="Times New Roman"/>
                <w:szCs w:val="28"/>
                <w:lang w:val="en-US"/>
              </w:rPr>
              <w:t>TIOBE</w:t>
            </w:r>
          </w:p>
        </w:tc>
        <w:tc>
          <w:tcPr>
            <w:tcW w:w="8134" w:type="dxa"/>
          </w:tcPr>
          <w:p w14:paraId="005243F1" w14:textId="55829E9C" w:rsidR="00BC47AE" w:rsidRPr="00AB587D" w:rsidRDefault="00BC47AE" w:rsidP="00BC47AE">
            <w:pPr>
              <w:ind w:firstLine="0"/>
              <w:rPr>
                <w:rFonts w:eastAsia="Times New Roman" w:cs="Times New Roman"/>
                <w:szCs w:val="28"/>
                <w:lang w:val="uk-UA"/>
              </w:rPr>
            </w:pPr>
            <w:r>
              <w:rPr>
                <w:rFonts w:eastAsia="Times New Roman" w:cs="Times New Roman"/>
                <w:szCs w:val="28"/>
                <w:lang w:val="uk-UA"/>
              </w:rPr>
              <w:t>(</w:t>
            </w:r>
            <w:r w:rsidRPr="00393E31">
              <w:rPr>
                <w:rFonts w:eastAsia="Times New Roman" w:cs="Times New Roman"/>
                <w:szCs w:val="28"/>
                <w:lang w:val="en-US"/>
              </w:rPr>
              <w:t>The Importance of Being Earnest</w:t>
            </w:r>
            <w:r>
              <w:rPr>
                <w:rFonts w:eastAsia="Times New Roman" w:cs="Times New Roman"/>
                <w:szCs w:val="28"/>
                <w:lang w:val="uk-UA"/>
              </w:rPr>
              <w:t xml:space="preserve">) </w:t>
            </w:r>
            <w:r w:rsidRPr="008F587B">
              <w:rPr>
                <w:rFonts w:eastAsia="Times New Roman" w:cs="Times New Roman"/>
                <w:szCs w:val="28"/>
                <w:lang w:val="uk-UA"/>
              </w:rPr>
              <w:t>Як важливо бути поважним</w:t>
            </w:r>
          </w:p>
        </w:tc>
      </w:tr>
    </w:tbl>
    <w:p w14:paraId="340B353B" w14:textId="77777777" w:rsidR="00393E31" w:rsidRDefault="00393E31" w:rsidP="00177B00">
      <w:pPr>
        <w:ind w:firstLine="0"/>
        <w:jc w:val="left"/>
        <w:rPr>
          <w:rFonts w:eastAsia="Times New Roman" w:cs="Times New Roman"/>
          <w:szCs w:val="28"/>
          <w:lang w:val="en-US"/>
        </w:rPr>
      </w:pPr>
    </w:p>
    <w:p w14:paraId="2EF773AC" w14:textId="77777777" w:rsidR="009A509B" w:rsidRDefault="009A509B" w:rsidP="00402279">
      <w:pPr>
        <w:ind w:firstLine="567"/>
        <w:jc w:val="center"/>
        <w:rPr>
          <w:rFonts w:eastAsia="Times New Roman" w:cs="Times New Roman"/>
          <w:b/>
          <w:szCs w:val="28"/>
          <w:lang w:val="en-US"/>
        </w:rPr>
      </w:pPr>
    </w:p>
    <w:p w14:paraId="71E24F2E" w14:textId="77777777" w:rsidR="00BC47AE" w:rsidRDefault="00BC47AE" w:rsidP="00402279">
      <w:pPr>
        <w:ind w:firstLine="567"/>
        <w:jc w:val="center"/>
        <w:rPr>
          <w:rFonts w:eastAsia="Times New Roman" w:cs="Times New Roman"/>
          <w:b/>
          <w:szCs w:val="28"/>
          <w:lang w:val="en-US"/>
        </w:rPr>
      </w:pPr>
    </w:p>
    <w:p w14:paraId="12049BBD" w14:textId="77777777" w:rsidR="00BC47AE" w:rsidRDefault="00BC47AE" w:rsidP="00402279">
      <w:pPr>
        <w:ind w:firstLine="567"/>
        <w:jc w:val="center"/>
        <w:rPr>
          <w:rFonts w:eastAsia="Times New Roman" w:cs="Times New Roman"/>
          <w:b/>
          <w:szCs w:val="28"/>
          <w:lang w:val="en-US"/>
        </w:rPr>
      </w:pPr>
    </w:p>
    <w:p w14:paraId="55D7573C" w14:textId="77777777" w:rsidR="00BC47AE" w:rsidRDefault="00BC47AE" w:rsidP="00402279">
      <w:pPr>
        <w:ind w:firstLine="567"/>
        <w:jc w:val="center"/>
        <w:rPr>
          <w:rFonts w:eastAsia="Times New Roman" w:cs="Times New Roman"/>
          <w:b/>
          <w:szCs w:val="28"/>
          <w:lang w:val="en-US"/>
        </w:rPr>
      </w:pPr>
    </w:p>
    <w:p w14:paraId="413A6DC4" w14:textId="77777777" w:rsidR="00BC47AE" w:rsidRDefault="00BC47AE" w:rsidP="00402279">
      <w:pPr>
        <w:ind w:firstLine="567"/>
        <w:jc w:val="center"/>
        <w:rPr>
          <w:rFonts w:eastAsia="Times New Roman" w:cs="Times New Roman"/>
          <w:b/>
          <w:szCs w:val="28"/>
          <w:lang w:val="en-US"/>
        </w:rPr>
      </w:pPr>
    </w:p>
    <w:p w14:paraId="7991D14A" w14:textId="77777777" w:rsidR="00BC47AE" w:rsidRDefault="00BC47AE" w:rsidP="00402279">
      <w:pPr>
        <w:ind w:firstLine="567"/>
        <w:jc w:val="center"/>
        <w:rPr>
          <w:rFonts w:eastAsia="Times New Roman" w:cs="Times New Roman"/>
          <w:b/>
          <w:szCs w:val="28"/>
          <w:lang w:val="en-US"/>
        </w:rPr>
      </w:pPr>
    </w:p>
    <w:p w14:paraId="6A1702F5" w14:textId="77777777" w:rsidR="00BC47AE" w:rsidRDefault="00BC47AE" w:rsidP="00402279">
      <w:pPr>
        <w:ind w:firstLine="567"/>
        <w:jc w:val="center"/>
        <w:rPr>
          <w:rFonts w:eastAsia="Times New Roman" w:cs="Times New Roman"/>
          <w:b/>
          <w:szCs w:val="28"/>
          <w:lang w:val="en-US"/>
        </w:rPr>
      </w:pPr>
    </w:p>
    <w:p w14:paraId="0FD9739B" w14:textId="77777777" w:rsidR="00BC47AE" w:rsidRDefault="00BC47AE" w:rsidP="00402279">
      <w:pPr>
        <w:ind w:firstLine="567"/>
        <w:jc w:val="center"/>
        <w:rPr>
          <w:rFonts w:eastAsia="Times New Roman" w:cs="Times New Roman"/>
          <w:b/>
          <w:szCs w:val="28"/>
          <w:lang w:val="en-US"/>
        </w:rPr>
      </w:pPr>
    </w:p>
    <w:p w14:paraId="2434CBCA" w14:textId="77777777" w:rsidR="00BC47AE" w:rsidRDefault="00BC47AE" w:rsidP="00402279">
      <w:pPr>
        <w:ind w:firstLine="567"/>
        <w:jc w:val="center"/>
        <w:rPr>
          <w:rFonts w:eastAsia="Times New Roman" w:cs="Times New Roman"/>
          <w:b/>
          <w:szCs w:val="28"/>
          <w:lang w:val="en-US"/>
        </w:rPr>
      </w:pPr>
    </w:p>
    <w:p w14:paraId="187ACCFE" w14:textId="77777777" w:rsidR="00BC47AE" w:rsidRDefault="00BC47AE" w:rsidP="00402279">
      <w:pPr>
        <w:ind w:firstLine="567"/>
        <w:jc w:val="center"/>
        <w:rPr>
          <w:rFonts w:eastAsia="Times New Roman" w:cs="Times New Roman"/>
          <w:b/>
          <w:szCs w:val="28"/>
          <w:lang w:val="en-US"/>
        </w:rPr>
      </w:pPr>
    </w:p>
    <w:p w14:paraId="3A16E020" w14:textId="77777777" w:rsidR="00BC47AE" w:rsidRDefault="00BC47AE" w:rsidP="00402279">
      <w:pPr>
        <w:ind w:firstLine="567"/>
        <w:jc w:val="center"/>
        <w:rPr>
          <w:rFonts w:eastAsia="Times New Roman" w:cs="Times New Roman"/>
          <w:b/>
          <w:szCs w:val="28"/>
          <w:lang w:val="en-US"/>
        </w:rPr>
      </w:pPr>
    </w:p>
    <w:p w14:paraId="1AA0F9C7" w14:textId="77777777" w:rsidR="00BC47AE" w:rsidRDefault="00BC47AE" w:rsidP="00402279">
      <w:pPr>
        <w:ind w:firstLine="567"/>
        <w:jc w:val="center"/>
        <w:rPr>
          <w:rFonts w:eastAsia="Times New Roman" w:cs="Times New Roman"/>
          <w:b/>
          <w:szCs w:val="28"/>
          <w:lang w:val="en-US"/>
        </w:rPr>
      </w:pPr>
    </w:p>
    <w:p w14:paraId="2C9B0C14" w14:textId="77777777" w:rsidR="00BC47AE" w:rsidRDefault="00BC47AE" w:rsidP="00402279">
      <w:pPr>
        <w:ind w:firstLine="567"/>
        <w:jc w:val="center"/>
        <w:rPr>
          <w:rFonts w:eastAsia="Times New Roman" w:cs="Times New Roman"/>
          <w:b/>
          <w:szCs w:val="28"/>
          <w:lang w:val="en-US"/>
        </w:rPr>
      </w:pPr>
    </w:p>
    <w:p w14:paraId="532B2B5D" w14:textId="77777777" w:rsidR="00BC47AE" w:rsidRDefault="00BC47AE" w:rsidP="00402279">
      <w:pPr>
        <w:ind w:firstLine="567"/>
        <w:jc w:val="center"/>
        <w:rPr>
          <w:rFonts w:eastAsia="Times New Roman" w:cs="Times New Roman"/>
          <w:b/>
          <w:szCs w:val="28"/>
          <w:lang w:val="en-US"/>
        </w:rPr>
      </w:pPr>
    </w:p>
    <w:p w14:paraId="3A2B6F4B" w14:textId="77777777" w:rsidR="00BC47AE" w:rsidRPr="009A509B" w:rsidRDefault="00BC47AE" w:rsidP="00402279">
      <w:pPr>
        <w:ind w:firstLine="567"/>
        <w:jc w:val="center"/>
        <w:rPr>
          <w:rFonts w:eastAsia="Times New Roman" w:cs="Times New Roman"/>
          <w:b/>
          <w:szCs w:val="28"/>
          <w:lang w:val="en-US"/>
        </w:rPr>
      </w:pPr>
    </w:p>
    <w:p w14:paraId="6D87A5E6" w14:textId="60A84D13" w:rsidR="00402279" w:rsidRDefault="00A2117D" w:rsidP="00402279">
      <w:pPr>
        <w:ind w:firstLine="567"/>
        <w:jc w:val="center"/>
        <w:rPr>
          <w:rFonts w:eastAsia="Times New Roman" w:cs="Times New Roman"/>
          <w:b/>
          <w:sz w:val="36"/>
          <w:szCs w:val="36"/>
          <w:lang w:val="uk-UA"/>
        </w:rPr>
      </w:pPr>
      <w:r>
        <w:rPr>
          <w:rFonts w:eastAsia="Times New Roman" w:cs="Times New Roman"/>
          <w:b/>
          <w:sz w:val="36"/>
          <w:szCs w:val="36"/>
          <w:lang w:val="uk-UA"/>
        </w:rPr>
        <w:fldChar w:fldCharType="begin"/>
      </w:r>
      <w:r>
        <w:rPr>
          <w:rFonts w:eastAsia="Times New Roman" w:cs="Times New Roman"/>
          <w:b/>
          <w:sz w:val="36"/>
          <w:szCs w:val="36"/>
          <w:lang w:val="uk-UA"/>
        </w:rPr>
        <w:instrText xml:space="preserve"> TC  </w:instrText>
      </w:r>
      <w:bookmarkStart w:id="50" w:name="_Toc73265231"/>
      <w:r>
        <w:rPr>
          <w:rFonts w:eastAsia="Times New Roman" w:cs="Times New Roman"/>
          <w:b/>
          <w:sz w:val="36"/>
          <w:szCs w:val="36"/>
          <w:lang w:val="uk-UA"/>
        </w:rPr>
        <w:instrText>ВСТУП</w:instrText>
      </w:r>
      <w:bookmarkEnd w:id="50"/>
      <w:r>
        <w:rPr>
          <w:rFonts w:eastAsia="Times New Roman" w:cs="Times New Roman"/>
          <w:b/>
          <w:sz w:val="36"/>
          <w:szCs w:val="36"/>
          <w:lang w:val="uk-UA"/>
        </w:rPr>
        <w:instrText xml:space="preserve"> \f </w:instrText>
      </w:r>
      <w:r>
        <w:rPr>
          <w:rFonts w:eastAsia="Times New Roman" w:cs="Times New Roman"/>
          <w:b/>
          <w:sz w:val="36"/>
          <w:szCs w:val="36"/>
          <w:lang w:val="en-US"/>
        </w:rPr>
        <w:instrText>y</w:instrText>
      </w:r>
      <w:r>
        <w:rPr>
          <w:rFonts w:eastAsia="Times New Roman" w:cs="Times New Roman"/>
          <w:b/>
          <w:sz w:val="36"/>
          <w:szCs w:val="36"/>
          <w:lang w:val="uk-UA"/>
        </w:rPr>
        <w:instrText xml:space="preserve">\l 1 </w:instrText>
      </w:r>
      <w:r>
        <w:rPr>
          <w:rFonts w:eastAsia="Times New Roman" w:cs="Times New Roman"/>
          <w:b/>
          <w:sz w:val="36"/>
          <w:szCs w:val="36"/>
          <w:lang w:val="uk-UA"/>
        </w:rPr>
        <w:fldChar w:fldCharType="end"/>
      </w:r>
      <w:r w:rsidR="00402279" w:rsidRPr="00402279">
        <w:rPr>
          <w:rFonts w:eastAsia="Times New Roman" w:cs="Times New Roman"/>
          <w:b/>
          <w:sz w:val="36"/>
          <w:szCs w:val="36"/>
          <w:lang w:val="uk-UA"/>
        </w:rPr>
        <w:t>ВСТУП</w:t>
      </w:r>
    </w:p>
    <w:p w14:paraId="12BE2C05" w14:textId="77777777" w:rsidR="00402279" w:rsidRPr="00402279" w:rsidRDefault="00402279" w:rsidP="00402279">
      <w:pPr>
        <w:ind w:firstLine="567"/>
        <w:jc w:val="center"/>
        <w:rPr>
          <w:rFonts w:eastAsia="Times New Roman" w:cs="Times New Roman"/>
          <w:b/>
          <w:szCs w:val="28"/>
          <w:lang w:val="uk-UA"/>
        </w:rPr>
      </w:pPr>
    </w:p>
    <w:p w14:paraId="7910F0C0" w14:textId="0E229B59" w:rsidR="003D1CBD" w:rsidRDefault="00402279" w:rsidP="00402279">
      <w:pPr>
        <w:ind w:firstLine="568"/>
        <w:rPr>
          <w:rFonts w:eastAsia="Times New Roman" w:cs="Times New Roman"/>
          <w:szCs w:val="28"/>
          <w:lang w:val="uk-UA"/>
        </w:rPr>
      </w:pPr>
      <w:r>
        <w:rPr>
          <w:rFonts w:eastAsia="Times New Roman" w:cs="Times New Roman"/>
          <w:szCs w:val="28"/>
          <w:lang w:val="uk-UA"/>
        </w:rPr>
        <w:t>Багато завдань, які з’являються в таких фундаментальних науках, як фізика, хімія та молекулярна біологія, а також у багатьох прикладних науках, зводяться до завдання глобальної оптимізації. Влас</w:t>
      </w:r>
      <w:r w:rsidR="003D1CBD">
        <w:rPr>
          <w:rFonts w:eastAsia="Times New Roman" w:cs="Times New Roman"/>
          <w:szCs w:val="28"/>
          <w:lang w:val="uk-UA"/>
        </w:rPr>
        <w:t>тивостями таких завдань часто є:</w:t>
      </w:r>
    </w:p>
    <w:p w14:paraId="6B0BEE8F" w14:textId="2C264AF6" w:rsidR="003D1CBD" w:rsidRPr="003D1CBD" w:rsidRDefault="003D1CBD" w:rsidP="0018539E">
      <w:pPr>
        <w:pStyle w:val="af6"/>
        <w:numPr>
          <w:ilvl w:val="0"/>
          <w:numId w:val="36"/>
        </w:numPr>
        <w:rPr>
          <w:rFonts w:eastAsia="Times New Roman" w:cs="Times New Roman"/>
          <w:szCs w:val="28"/>
          <w:lang w:val="uk-UA"/>
        </w:rPr>
      </w:pPr>
      <w:r>
        <w:rPr>
          <w:rFonts w:eastAsia="Times New Roman" w:cs="Times New Roman"/>
          <w:szCs w:val="28"/>
          <w:lang w:val="uk-UA"/>
        </w:rPr>
        <w:t>нелінійність;</w:t>
      </w:r>
    </w:p>
    <w:p w14:paraId="031B1B95" w14:textId="3D251807" w:rsidR="003D1CBD" w:rsidRPr="003D1CBD" w:rsidRDefault="003D1CBD" w:rsidP="0018539E">
      <w:pPr>
        <w:pStyle w:val="af6"/>
        <w:numPr>
          <w:ilvl w:val="0"/>
          <w:numId w:val="36"/>
        </w:numPr>
        <w:rPr>
          <w:rFonts w:eastAsia="Times New Roman" w:cs="Times New Roman"/>
          <w:szCs w:val="28"/>
          <w:lang w:val="uk-UA"/>
        </w:rPr>
      </w:pPr>
      <w:proofErr w:type="spellStart"/>
      <w:r>
        <w:rPr>
          <w:rFonts w:eastAsia="Times New Roman" w:cs="Times New Roman"/>
          <w:szCs w:val="28"/>
          <w:lang w:val="uk-UA"/>
        </w:rPr>
        <w:t>недиференційованість</w:t>
      </w:r>
      <w:proofErr w:type="spellEnd"/>
      <w:r>
        <w:rPr>
          <w:rFonts w:eastAsia="Times New Roman" w:cs="Times New Roman"/>
          <w:szCs w:val="28"/>
          <w:lang w:val="uk-UA"/>
        </w:rPr>
        <w:t>;</w:t>
      </w:r>
    </w:p>
    <w:p w14:paraId="7F4F0BA1" w14:textId="2B43BFCF" w:rsidR="003D1CBD" w:rsidRPr="003D1CBD" w:rsidRDefault="00402279" w:rsidP="0018539E">
      <w:pPr>
        <w:pStyle w:val="af6"/>
        <w:numPr>
          <w:ilvl w:val="0"/>
          <w:numId w:val="36"/>
        </w:numPr>
        <w:rPr>
          <w:rFonts w:eastAsia="Times New Roman" w:cs="Times New Roman"/>
          <w:szCs w:val="28"/>
          <w:lang w:val="uk-UA"/>
        </w:rPr>
      </w:pPr>
      <w:proofErr w:type="spellStart"/>
      <w:r w:rsidRPr="003D1CBD">
        <w:rPr>
          <w:rFonts w:eastAsia="Times New Roman" w:cs="Times New Roman"/>
          <w:szCs w:val="28"/>
          <w:lang w:val="uk-UA"/>
        </w:rPr>
        <w:t>багатоекстремальність</w:t>
      </w:r>
      <w:proofErr w:type="spellEnd"/>
      <w:r w:rsidRPr="003D1CBD">
        <w:rPr>
          <w:rFonts w:eastAsia="Times New Roman" w:cs="Times New Roman"/>
          <w:szCs w:val="28"/>
          <w:lang w:val="uk-UA"/>
        </w:rPr>
        <w:t xml:space="preserve"> (</w:t>
      </w:r>
      <w:proofErr w:type="spellStart"/>
      <w:r w:rsidRPr="003D1CBD">
        <w:rPr>
          <w:rFonts w:eastAsia="Times New Roman" w:cs="Times New Roman"/>
          <w:szCs w:val="28"/>
          <w:lang w:val="uk-UA"/>
        </w:rPr>
        <w:t>мультимодальність</w:t>
      </w:r>
      <w:proofErr w:type="spellEnd"/>
      <w:r w:rsidRPr="003D1CBD">
        <w:rPr>
          <w:rFonts w:eastAsia="Times New Roman" w:cs="Times New Roman"/>
          <w:szCs w:val="28"/>
          <w:lang w:val="uk-UA"/>
        </w:rPr>
        <w:t>)</w:t>
      </w:r>
      <w:r w:rsidR="003D1CBD">
        <w:rPr>
          <w:rFonts w:eastAsia="Times New Roman" w:cs="Times New Roman"/>
          <w:szCs w:val="28"/>
          <w:lang w:val="uk-UA"/>
        </w:rPr>
        <w:t>;</w:t>
      </w:r>
    </w:p>
    <w:p w14:paraId="6D85BF37" w14:textId="2E0487D9" w:rsidR="003D1CBD" w:rsidRPr="003D1CBD" w:rsidRDefault="003D1CBD" w:rsidP="0018539E">
      <w:pPr>
        <w:pStyle w:val="af6"/>
        <w:numPr>
          <w:ilvl w:val="0"/>
          <w:numId w:val="36"/>
        </w:numPr>
        <w:rPr>
          <w:rFonts w:eastAsia="Times New Roman" w:cs="Times New Roman"/>
          <w:szCs w:val="28"/>
          <w:lang w:val="uk-UA"/>
        </w:rPr>
      </w:pPr>
      <w:proofErr w:type="spellStart"/>
      <w:r w:rsidRPr="003D1CBD">
        <w:rPr>
          <w:rFonts w:eastAsia="Times New Roman" w:cs="Times New Roman"/>
          <w:szCs w:val="28"/>
          <w:lang w:val="uk-UA"/>
        </w:rPr>
        <w:t>овражність</w:t>
      </w:r>
      <w:proofErr w:type="spellEnd"/>
      <w:r>
        <w:rPr>
          <w:rFonts w:eastAsia="Times New Roman" w:cs="Times New Roman"/>
          <w:szCs w:val="28"/>
          <w:lang w:val="uk-UA"/>
        </w:rPr>
        <w:t>;</w:t>
      </w:r>
    </w:p>
    <w:p w14:paraId="7D548DB9" w14:textId="08FC4D5D" w:rsidR="003D1CBD" w:rsidRDefault="00402279" w:rsidP="0018539E">
      <w:pPr>
        <w:pStyle w:val="af6"/>
        <w:numPr>
          <w:ilvl w:val="0"/>
          <w:numId w:val="36"/>
        </w:numPr>
        <w:rPr>
          <w:rFonts w:eastAsia="Times New Roman" w:cs="Times New Roman"/>
          <w:szCs w:val="28"/>
          <w:lang w:val="uk-UA"/>
        </w:rPr>
      </w:pPr>
      <w:r w:rsidRPr="003D1CBD">
        <w:rPr>
          <w:rFonts w:eastAsia="Times New Roman" w:cs="Times New Roman"/>
          <w:szCs w:val="28"/>
          <w:lang w:val="uk-UA"/>
        </w:rPr>
        <w:t>від</w:t>
      </w:r>
      <w:r w:rsidR="003D1CBD">
        <w:rPr>
          <w:rFonts w:eastAsia="Times New Roman" w:cs="Times New Roman"/>
          <w:szCs w:val="28"/>
          <w:lang w:val="uk-UA"/>
        </w:rPr>
        <w:t>сутність аналітичного виразу;</w:t>
      </w:r>
    </w:p>
    <w:p w14:paraId="211B75E3" w14:textId="2FCDE5F9" w:rsidR="003D1CBD" w:rsidRPr="003D1CBD" w:rsidRDefault="00402279" w:rsidP="0018539E">
      <w:pPr>
        <w:pStyle w:val="af6"/>
        <w:numPr>
          <w:ilvl w:val="0"/>
          <w:numId w:val="36"/>
        </w:numPr>
        <w:rPr>
          <w:rFonts w:eastAsia="Times New Roman" w:cs="Times New Roman"/>
          <w:szCs w:val="28"/>
          <w:lang w:val="uk-UA"/>
        </w:rPr>
      </w:pPr>
      <w:r w:rsidRPr="003D1CBD">
        <w:rPr>
          <w:rFonts w:eastAsia="Times New Roman" w:cs="Times New Roman"/>
          <w:szCs w:val="28"/>
          <w:lang w:val="uk-UA"/>
        </w:rPr>
        <w:t>висока обчислювальна скл</w:t>
      </w:r>
      <w:r w:rsidR="003D1CBD" w:rsidRPr="003D1CBD">
        <w:rPr>
          <w:rFonts w:eastAsia="Times New Roman" w:cs="Times New Roman"/>
          <w:szCs w:val="28"/>
          <w:lang w:val="uk-UA"/>
        </w:rPr>
        <w:t>адність оптимізаційних функцій</w:t>
      </w:r>
      <w:r w:rsidR="003D1CBD">
        <w:rPr>
          <w:rFonts w:eastAsia="Times New Roman" w:cs="Times New Roman"/>
          <w:szCs w:val="28"/>
          <w:lang w:val="uk-UA"/>
        </w:rPr>
        <w:t>;</w:t>
      </w:r>
    </w:p>
    <w:p w14:paraId="48835B51" w14:textId="770E6874" w:rsidR="003D1CBD" w:rsidRPr="003D1CBD" w:rsidRDefault="00402279" w:rsidP="0018539E">
      <w:pPr>
        <w:pStyle w:val="af6"/>
        <w:numPr>
          <w:ilvl w:val="0"/>
          <w:numId w:val="36"/>
        </w:numPr>
        <w:rPr>
          <w:rFonts w:eastAsia="Times New Roman" w:cs="Times New Roman"/>
          <w:szCs w:val="28"/>
          <w:lang w:val="uk-UA"/>
        </w:rPr>
      </w:pPr>
      <w:r w:rsidRPr="003D1CBD">
        <w:rPr>
          <w:rFonts w:eastAsia="Times New Roman" w:cs="Times New Roman"/>
          <w:szCs w:val="28"/>
          <w:lang w:val="uk-UA"/>
        </w:rPr>
        <w:t>висо</w:t>
      </w:r>
      <w:r w:rsidR="003D1CBD" w:rsidRPr="003D1CBD">
        <w:rPr>
          <w:rFonts w:eastAsia="Times New Roman" w:cs="Times New Roman"/>
          <w:szCs w:val="28"/>
          <w:lang w:val="uk-UA"/>
        </w:rPr>
        <w:t>ка розмірність простору пошуку</w:t>
      </w:r>
      <w:r w:rsidR="003D1CBD">
        <w:rPr>
          <w:rFonts w:eastAsia="Times New Roman" w:cs="Times New Roman"/>
          <w:szCs w:val="28"/>
          <w:lang w:val="uk-UA"/>
        </w:rPr>
        <w:t>;</w:t>
      </w:r>
    </w:p>
    <w:p w14:paraId="07F46AC9" w14:textId="7252FFF9" w:rsidR="00402279" w:rsidRPr="003D1CBD" w:rsidRDefault="00402279" w:rsidP="0018539E">
      <w:pPr>
        <w:pStyle w:val="af6"/>
        <w:numPr>
          <w:ilvl w:val="0"/>
          <w:numId w:val="36"/>
        </w:numPr>
        <w:rPr>
          <w:rFonts w:eastAsia="Times New Roman" w:cs="Times New Roman"/>
          <w:szCs w:val="28"/>
          <w:lang w:val="uk-UA"/>
        </w:rPr>
      </w:pPr>
      <w:r w:rsidRPr="003D1CBD">
        <w:rPr>
          <w:rFonts w:eastAsia="Times New Roman" w:cs="Times New Roman"/>
          <w:szCs w:val="28"/>
          <w:lang w:val="uk-UA"/>
        </w:rPr>
        <w:t>складна топологія областей допустимих значень і т. д.</w:t>
      </w:r>
    </w:p>
    <w:p w14:paraId="46B148CE"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Для ефективного вирішення заданих завдань у 80-х роках минулого століття почали </w:t>
      </w:r>
      <w:proofErr w:type="spellStart"/>
      <w:r>
        <w:rPr>
          <w:rFonts w:eastAsia="Times New Roman" w:cs="Times New Roman"/>
          <w:szCs w:val="28"/>
          <w:lang w:val="uk-UA"/>
        </w:rPr>
        <w:t>інтенсивно</w:t>
      </w:r>
      <w:proofErr w:type="spellEnd"/>
      <w:r>
        <w:rPr>
          <w:rFonts w:eastAsia="Times New Roman" w:cs="Times New Roman"/>
          <w:szCs w:val="28"/>
          <w:lang w:val="uk-UA"/>
        </w:rPr>
        <w:t xml:space="preserve"> розширювати еволюційні пошукові алгоритми оптимізації. У цій роботі я розгляну класи таких алгоритмів, які в різних джерелах називають по-різному: поведінковими, інтелектуальними, </w:t>
      </w:r>
      <w:proofErr w:type="spellStart"/>
      <w:r>
        <w:rPr>
          <w:rFonts w:eastAsia="Times New Roman" w:cs="Times New Roman"/>
          <w:szCs w:val="28"/>
          <w:lang w:val="uk-UA"/>
        </w:rPr>
        <w:t>метаевристичними</w:t>
      </w:r>
      <w:proofErr w:type="spellEnd"/>
      <w:r>
        <w:rPr>
          <w:rFonts w:eastAsia="Times New Roman" w:cs="Times New Roman"/>
          <w:szCs w:val="28"/>
          <w:lang w:val="uk-UA"/>
        </w:rPr>
        <w:t xml:space="preserve">, інспірованими природою, </w:t>
      </w:r>
      <w:proofErr w:type="spellStart"/>
      <w:r>
        <w:rPr>
          <w:rFonts w:eastAsia="Times New Roman" w:cs="Times New Roman"/>
          <w:szCs w:val="28"/>
          <w:lang w:val="uk-UA"/>
        </w:rPr>
        <w:t>роєвими</w:t>
      </w:r>
      <w:proofErr w:type="spellEnd"/>
      <w:r>
        <w:rPr>
          <w:rFonts w:eastAsia="Times New Roman" w:cs="Times New Roman"/>
          <w:szCs w:val="28"/>
          <w:lang w:val="uk-UA"/>
        </w:rPr>
        <w:t xml:space="preserve">, </w:t>
      </w:r>
      <w:proofErr w:type="spellStart"/>
      <w:r>
        <w:rPr>
          <w:rFonts w:eastAsia="Times New Roman" w:cs="Times New Roman"/>
          <w:szCs w:val="28"/>
          <w:lang w:val="uk-UA"/>
        </w:rPr>
        <w:t>багатоагентними</w:t>
      </w:r>
      <w:proofErr w:type="spellEnd"/>
      <w:r>
        <w:rPr>
          <w:rFonts w:eastAsia="Times New Roman" w:cs="Times New Roman"/>
          <w:szCs w:val="28"/>
          <w:lang w:val="uk-UA"/>
        </w:rPr>
        <w:t>, популяційними та іншими.</w:t>
      </w:r>
    </w:p>
    <w:p w14:paraId="456B3F25" w14:textId="21975043" w:rsidR="003D1CBD" w:rsidRDefault="00402279" w:rsidP="00402279">
      <w:pPr>
        <w:ind w:firstLine="568"/>
        <w:rPr>
          <w:rFonts w:eastAsia="Times New Roman" w:cs="Times New Roman"/>
          <w:szCs w:val="28"/>
          <w:lang w:val="uk-UA"/>
        </w:rPr>
      </w:pPr>
      <w:r>
        <w:rPr>
          <w:rFonts w:eastAsia="Times New Roman" w:cs="Times New Roman"/>
          <w:szCs w:val="28"/>
          <w:lang w:val="uk-UA"/>
        </w:rPr>
        <w:t>Переважна більшість розглянутих алгоритмів представлен</w:t>
      </w:r>
      <w:r w:rsidR="00091212">
        <w:rPr>
          <w:rFonts w:eastAsia="Times New Roman" w:cs="Times New Roman"/>
          <w:szCs w:val="28"/>
          <w:lang w:val="uk-UA"/>
        </w:rPr>
        <w:t>а</w:t>
      </w:r>
      <w:r>
        <w:rPr>
          <w:rFonts w:eastAsia="Times New Roman" w:cs="Times New Roman"/>
          <w:szCs w:val="28"/>
          <w:lang w:val="uk-UA"/>
        </w:rPr>
        <w:t xml:space="preserve"> в англомовній літературі, </w:t>
      </w:r>
      <w:r w:rsidR="00737149">
        <w:rPr>
          <w:rFonts w:eastAsia="Times New Roman" w:cs="Times New Roman"/>
          <w:szCs w:val="28"/>
          <w:lang w:val="uk-UA"/>
        </w:rPr>
        <w:t>у</w:t>
      </w:r>
      <w:r w:rsidR="00737149" w:rsidRPr="00737149">
        <w:rPr>
          <w:rFonts w:eastAsia="Times New Roman" w:cs="Times New Roman"/>
          <w:szCs w:val="28"/>
          <w:lang w:val="uk-UA"/>
        </w:rPr>
        <w:t xml:space="preserve"> якій </w:t>
      </w:r>
      <w:proofErr w:type="spellStart"/>
      <w:r w:rsidR="00737149" w:rsidRPr="00737149">
        <w:rPr>
          <w:rFonts w:eastAsia="Times New Roman" w:cs="Times New Roman"/>
          <w:szCs w:val="28"/>
          <w:lang w:val="uk-UA"/>
        </w:rPr>
        <w:t>пр</w:t>
      </w:r>
      <w:r w:rsidR="00737149">
        <w:rPr>
          <w:rFonts w:eastAsia="Times New Roman" w:cs="Times New Roman"/>
          <w:szCs w:val="28"/>
          <w:lang w:val="uk-UA"/>
        </w:rPr>
        <w:t>ийнятно</w:t>
      </w:r>
      <w:proofErr w:type="spellEnd"/>
      <w:r w:rsidR="00737149">
        <w:rPr>
          <w:rFonts w:eastAsia="Times New Roman" w:cs="Times New Roman"/>
          <w:szCs w:val="28"/>
          <w:lang w:val="uk-UA"/>
        </w:rPr>
        <w:t xml:space="preserve"> використовувати термін </w:t>
      </w:r>
      <w:r w:rsidR="00737149" w:rsidRPr="00737149">
        <w:rPr>
          <w:rFonts w:eastAsia="Times New Roman" w:cs="Times New Roman"/>
          <w:szCs w:val="28"/>
          <w:lang w:val="uk-UA"/>
        </w:rPr>
        <w:t>“</w:t>
      </w:r>
      <w:r w:rsidR="00737149">
        <w:rPr>
          <w:rFonts w:eastAsia="Times New Roman" w:cs="Times New Roman"/>
          <w:szCs w:val="28"/>
          <w:lang w:val="uk-UA"/>
        </w:rPr>
        <w:t>алгоритм</w:t>
      </w:r>
      <w:r w:rsidR="00737149" w:rsidRPr="00737149">
        <w:rPr>
          <w:rFonts w:eastAsia="Times New Roman" w:cs="Times New Roman"/>
          <w:szCs w:val="28"/>
          <w:lang w:val="uk-UA"/>
        </w:rPr>
        <w:t xml:space="preserve">” замість загальновживаного в </w:t>
      </w:r>
      <w:r w:rsidR="00737149">
        <w:rPr>
          <w:rFonts w:eastAsia="Times New Roman" w:cs="Times New Roman"/>
          <w:szCs w:val="28"/>
          <w:lang w:val="uk-UA"/>
        </w:rPr>
        <w:t xml:space="preserve">українській літературі </w:t>
      </w:r>
      <w:proofErr w:type="spellStart"/>
      <w:r w:rsidR="00737149">
        <w:rPr>
          <w:rFonts w:eastAsia="Times New Roman" w:cs="Times New Roman"/>
          <w:szCs w:val="28"/>
          <w:lang w:val="uk-UA"/>
        </w:rPr>
        <w:t>терміна</w:t>
      </w:r>
      <w:proofErr w:type="spellEnd"/>
      <w:r w:rsidR="00737149">
        <w:rPr>
          <w:rFonts w:eastAsia="Times New Roman" w:cs="Times New Roman"/>
          <w:szCs w:val="28"/>
          <w:lang w:val="uk-UA"/>
        </w:rPr>
        <w:t xml:space="preserve"> </w:t>
      </w:r>
      <w:r w:rsidR="00737149" w:rsidRPr="00737149">
        <w:rPr>
          <w:rFonts w:eastAsia="Times New Roman" w:cs="Times New Roman"/>
          <w:szCs w:val="28"/>
          <w:lang w:val="uk-UA"/>
        </w:rPr>
        <w:t>“</w:t>
      </w:r>
      <w:proofErr w:type="spellStart"/>
      <w:r w:rsidR="00737149">
        <w:rPr>
          <w:rFonts w:eastAsia="Times New Roman" w:cs="Times New Roman"/>
          <w:szCs w:val="28"/>
          <w:lang w:val="uk-UA"/>
        </w:rPr>
        <w:t>метод</w:t>
      </w:r>
      <w:r w:rsidR="00737149" w:rsidRPr="00737149">
        <w:rPr>
          <w:rFonts w:eastAsia="Times New Roman" w:cs="Times New Roman"/>
          <w:szCs w:val="28"/>
          <w:lang w:val="uk-UA"/>
        </w:rPr>
        <w:t>”.</w:t>
      </w:r>
      <w:r w:rsidR="001020B5">
        <w:rPr>
          <w:rFonts w:eastAsia="Times New Roman" w:cs="Times New Roman"/>
          <w:szCs w:val="28"/>
          <w:lang w:val="uk-UA"/>
        </w:rPr>
        <w:t>Щоб</w:t>
      </w:r>
      <w:proofErr w:type="spellEnd"/>
      <w:r>
        <w:rPr>
          <w:rFonts w:eastAsia="Times New Roman" w:cs="Times New Roman"/>
          <w:szCs w:val="28"/>
          <w:lang w:val="uk-UA"/>
        </w:rPr>
        <w:t xml:space="preserve"> уникнути можливої ​​неоднозначності</w:t>
      </w:r>
      <w:r w:rsidR="00737149" w:rsidRPr="00737149">
        <w:rPr>
          <w:rFonts w:eastAsia="Times New Roman" w:cs="Times New Roman"/>
          <w:szCs w:val="28"/>
          <w:lang w:val="uk-UA"/>
        </w:rPr>
        <w:t xml:space="preserve"> </w:t>
      </w:r>
      <w:r w:rsidR="00737149">
        <w:rPr>
          <w:rFonts w:eastAsia="Times New Roman" w:cs="Times New Roman"/>
          <w:szCs w:val="28"/>
          <w:lang w:val="uk-UA"/>
        </w:rPr>
        <w:t>при</w:t>
      </w:r>
      <w:r>
        <w:rPr>
          <w:rFonts w:eastAsia="Times New Roman" w:cs="Times New Roman"/>
          <w:szCs w:val="28"/>
          <w:lang w:val="uk-UA"/>
        </w:rPr>
        <w:t xml:space="preserve"> ідентифікації розглянутих в роботі об'єктів, я тако</w:t>
      </w:r>
      <w:r w:rsidR="003D1CBD">
        <w:rPr>
          <w:rFonts w:eastAsia="Times New Roman" w:cs="Times New Roman"/>
          <w:szCs w:val="28"/>
          <w:lang w:val="uk-UA"/>
        </w:rPr>
        <w:t>ж використовую останній термін.</w:t>
      </w:r>
    </w:p>
    <w:p w14:paraId="1A42F1FC" w14:textId="3E6246A2" w:rsidR="00402279" w:rsidRDefault="00402279" w:rsidP="00402279">
      <w:pPr>
        <w:ind w:firstLine="568"/>
        <w:rPr>
          <w:rFonts w:eastAsia="Times New Roman" w:cs="Times New Roman"/>
          <w:szCs w:val="28"/>
          <w:lang w:val="uk-UA"/>
        </w:rPr>
      </w:pPr>
      <w:r>
        <w:rPr>
          <w:rFonts w:eastAsia="Times New Roman" w:cs="Times New Roman"/>
          <w:szCs w:val="28"/>
          <w:lang w:val="uk-UA"/>
        </w:rPr>
        <w:t>Можна запропонувати кілька класифікацій еволюційних алгоритмів. Виділю наступні класи таких алгоритмів:</w:t>
      </w:r>
    </w:p>
    <w:p w14:paraId="154A20A6" w14:textId="77777777" w:rsidR="00402279" w:rsidRDefault="00402279" w:rsidP="0018539E">
      <w:pPr>
        <w:pStyle w:val="af6"/>
        <w:numPr>
          <w:ilvl w:val="0"/>
          <w:numId w:val="9"/>
        </w:numPr>
        <w:rPr>
          <w:rFonts w:eastAsia="Times New Roman" w:cs="Times New Roman"/>
          <w:szCs w:val="28"/>
          <w:lang w:val="uk-UA"/>
        </w:rPr>
      </w:pPr>
      <w:r>
        <w:rPr>
          <w:rFonts w:eastAsia="Times New Roman" w:cs="Times New Roman"/>
          <w:szCs w:val="28"/>
          <w:lang w:val="uk-UA"/>
        </w:rPr>
        <w:lastRenderedPageBreak/>
        <w:t>еволюційні алгоритми, включаючи генетичні алгоритми;</w:t>
      </w:r>
    </w:p>
    <w:p w14:paraId="57D33A73" w14:textId="77777777" w:rsidR="00402279" w:rsidRDefault="00402279" w:rsidP="0018539E">
      <w:pPr>
        <w:pStyle w:val="af6"/>
        <w:numPr>
          <w:ilvl w:val="0"/>
          <w:numId w:val="9"/>
        </w:numPr>
        <w:rPr>
          <w:rFonts w:eastAsia="Times New Roman" w:cs="Times New Roman"/>
          <w:szCs w:val="28"/>
          <w:lang w:val="uk-UA"/>
        </w:rPr>
      </w:pPr>
      <w:r>
        <w:rPr>
          <w:rFonts w:eastAsia="Times New Roman" w:cs="Times New Roman"/>
          <w:szCs w:val="28"/>
          <w:lang w:val="uk-UA"/>
        </w:rPr>
        <w:t>популяційні алгоритми, натхненні живою природою;</w:t>
      </w:r>
    </w:p>
    <w:p w14:paraId="5D7625D1" w14:textId="77777777" w:rsidR="00402279" w:rsidRDefault="00402279" w:rsidP="0018539E">
      <w:pPr>
        <w:pStyle w:val="af6"/>
        <w:numPr>
          <w:ilvl w:val="0"/>
          <w:numId w:val="9"/>
        </w:numPr>
        <w:rPr>
          <w:rFonts w:eastAsia="Times New Roman" w:cs="Times New Roman"/>
          <w:szCs w:val="28"/>
          <w:lang w:val="uk-UA"/>
        </w:rPr>
      </w:pPr>
      <w:r>
        <w:rPr>
          <w:rFonts w:eastAsia="Times New Roman" w:cs="Times New Roman"/>
          <w:szCs w:val="28"/>
          <w:lang w:val="uk-UA"/>
        </w:rPr>
        <w:t>алгоритми, натхненні неживою природою;</w:t>
      </w:r>
    </w:p>
    <w:p w14:paraId="1895AD2D" w14:textId="77777777" w:rsidR="00402279" w:rsidRDefault="00402279" w:rsidP="0018539E">
      <w:pPr>
        <w:pStyle w:val="af6"/>
        <w:numPr>
          <w:ilvl w:val="0"/>
          <w:numId w:val="9"/>
        </w:numPr>
        <w:rPr>
          <w:rFonts w:eastAsia="Times New Roman" w:cs="Times New Roman"/>
          <w:szCs w:val="28"/>
          <w:lang w:val="uk-UA"/>
        </w:rPr>
      </w:pPr>
      <w:r>
        <w:rPr>
          <w:rFonts w:eastAsia="Times New Roman" w:cs="Times New Roman"/>
          <w:szCs w:val="28"/>
          <w:lang w:val="uk-UA"/>
        </w:rPr>
        <w:t>алгоритми, інспіровані людським суспільством та інші.</w:t>
      </w:r>
    </w:p>
    <w:p w14:paraId="5B3C86AC" w14:textId="77777777" w:rsidR="003D1CBD" w:rsidRDefault="00402279" w:rsidP="00402279">
      <w:pPr>
        <w:rPr>
          <w:rFonts w:eastAsia="Times New Roman" w:cs="Times New Roman"/>
          <w:szCs w:val="28"/>
          <w:lang w:val="uk-UA"/>
        </w:rPr>
      </w:pPr>
      <w:r>
        <w:rPr>
          <w:rFonts w:eastAsia="Times New Roman" w:cs="Times New Roman"/>
          <w:szCs w:val="28"/>
          <w:lang w:val="uk-UA"/>
        </w:rPr>
        <w:t xml:space="preserve">Еволюційні алгоритми, а також такі популяційні алгоритми, натхненні живою природою, як алгоритми рою частинок, колонії мурах, рої медоносних бджіл і алгоритми на основі штучної імунної системи досить добре освітлені в українській літературі. </w:t>
      </w:r>
    </w:p>
    <w:p w14:paraId="4121608E" w14:textId="3C075BD0" w:rsidR="00402279" w:rsidRDefault="00402279" w:rsidP="00402279">
      <w:pPr>
        <w:rPr>
          <w:rFonts w:eastAsia="Times New Roman" w:cs="Times New Roman"/>
          <w:szCs w:val="28"/>
          <w:lang w:val="uk-UA"/>
        </w:rPr>
      </w:pPr>
      <w:r>
        <w:rPr>
          <w:rFonts w:eastAsia="Times New Roman" w:cs="Times New Roman"/>
          <w:szCs w:val="28"/>
          <w:lang w:val="uk-UA"/>
        </w:rPr>
        <w:t xml:space="preserve">Дана робота являє собою огляд великої кількості інших еволюційних алгоритмів, які </w:t>
      </w:r>
      <w:proofErr w:type="spellStart"/>
      <w:r>
        <w:rPr>
          <w:rFonts w:eastAsia="Times New Roman" w:cs="Times New Roman"/>
          <w:szCs w:val="28"/>
          <w:lang w:val="uk-UA"/>
        </w:rPr>
        <w:t>рідко</w:t>
      </w:r>
      <w:proofErr w:type="spellEnd"/>
      <w:r>
        <w:rPr>
          <w:rFonts w:eastAsia="Times New Roman" w:cs="Times New Roman"/>
          <w:szCs w:val="28"/>
          <w:lang w:val="uk-UA"/>
        </w:rPr>
        <w:t xml:space="preserve"> зустрічаються в нашій літературі.</w:t>
      </w:r>
    </w:p>
    <w:p w14:paraId="015A008D" w14:textId="77777777" w:rsidR="003D1CBD" w:rsidRDefault="003D1CBD" w:rsidP="00402279">
      <w:pPr>
        <w:rPr>
          <w:rFonts w:eastAsia="Times New Roman" w:cs="Times New Roman"/>
          <w:szCs w:val="28"/>
          <w:lang w:val="uk-UA"/>
        </w:rPr>
      </w:pPr>
    </w:p>
    <w:p w14:paraId="74D3C75C" w14:textId="77777777" w:rsidR="003D1CBD" w:rsidRDefault="003D1CBD" w:rsidP="00402279">
      <w:pPr>
        <w:rPr>
          <w:rFonts w:eastAsia="Times New Roman" w:cs="Times New Roman"/>
          <w:szCs w:val="28"/>
          <w:lang w:val="uk-UA"/>
        </w:rPr>
      </w:pPr>
    </w:p>
    <w:p w14:paraId="7B93FFB8" w14:textId="77777777" w:rsidR="003D1CBD" w:rsidRDefault="003D1CBD" w:rsidP="00402279">
      <w:pPr>
        <w:rPr>
          <w:rFonts w:eastAsia="Times New Roman" w:cs="Times New Roman"/>
          <w:szCs w:val="28"/>
          <w:lang w:val="uk-UA"/>
        </w:rPr>
      </w:pPr>
    </w:p>
    <w:p w14:paraId="77C61F6A" w14:textId="77777777" w:rsidR="003D1CBD" w:rsidRDefault="003D1CBD" w:rsidP="00402279">
      <w:pPr>
        <w:rPr>
          <w:rFonts w:eastAsia="Times New Roman" w:cs="Times New Roman"/>
          <w:szCs w:val="28"/>
          <w:lang w:val="uk-UA"/>
        </w:rPr>
      </w:pPr>
    </w:p>
    <w:p w14:paraId="06B0232B" w14:textId="77777777" w:rsidR="003D1CBD" w:rsidRDefault="003D1CBD" w:rsidP="00402279">
      <w:pPr>
        <w:rPr>
          <w:rFonts w:eastAsia="Times New Roman" w:cs="Times New Roman"/>
          <w:szCs w:val="28"/>
          <w:lang w:val="uk-UA"/>
        </w:rPr>
      </w:pPr>
    </w:p>
    <w:p w14:paraId="2E41CD43" w14:textId="77777777" w:rsidR="003D1CBD" w:rsidRDefault="003D1CBD" w:rsidP="00402279">
      <w:pPr>
        <w:rPr>
          <w:rFonts w:eastAsia="Times New Roman" w:cs="Times New Roman"/>
          <w:szCs w:val="28"/>
          <w:lang w:val="uk-UA"/>
        </w:rPr>
      </w:pPr>
    </w:p>
    <w:p w14:paraId="2D6C565D" w14:textId="77777777" w:rsidR="003D1CBD" w:rsidRDefault="003D1CBD" w:rsidP="00402279">
      <w:pPr>
        <w:rPr>
          <w:rFonts w:eastAsia="Times New Roman" w:cs="Times New Roman"/>
          <w:szCs w:val="28"/>
          <w:lang w:val="uk-UA"/>
        </w:rPr>
      </w:pPr>
    </w:p>
    <w:p w14:paraId="3039EB27" w14:textId="77777777" w:rsidR="003D1CBD" w:rsidRDefault="003D1CBD" w:rsidP="00402279">
      <w:pPr>
        <w:rPr>
          <w:rFonts w:eastAsia="Times New Roman" w:cs="Times New Roman"/>
          <w:szCs w:val="28"/>
          <w:lang w:val="uk-UA"/>
        </w:rPr>
      </w:pPr>
    </w:p>
    <w:p w14:paraId="38FF07F1" w14:textId="77777777" w:rsidR="003D1CBD" w:rsidRDefault="003D1CBD" w:rsidP="00402279">
      <w:pPr>
        <w:rPr>
          <w:rFonts w:eastAsia="Times New Roman" w:cs="Times New Roman"/>
          <w:szCs w:val="28"/>
          <w:lang w:val="uk-UA"/>
        </w:rPr>
      </w:pPr>
    </w:p>
    <w:p w14:paraId="2AE07B0C" w14:textId="77777777" w:rsidR="003D1CBD" w:rsidRDefault="003D1CBD" w:rsidP="00402279">
      <w:pPr>
        <w:rPr>
          <w:rFonts w:eastAsia="Times New Roman" w:cs="Times New Roman"/>
          <w:szCs w:val="28"/>
          <w:lang w:val="uk-UA"/>
        </w:rPr>
      </w:pPr>
    </w:p>
    <w:p w14:paraId="00DD54AE" w14:textId="77777777" w:rsidR="003D1CBD" w:rsidRDefault="003D1CBD" w:rsidP="00402279">
      <w:pPr>
        <w:rPr>
          <w:rFonts w:eastAsia="Times New Roman" w:cs="Times New Roman"/>
          <w:szCs w:val="28"/>
          <w:lang w:val="uk-UA"/>
        </w:rPr>
      </w:pPr>
    </w:p>
    <w:p w14:paraId="4606381B" w14:textId="77777777" w:rsidR="003D1CBD" w:rsidRDefault="003D1CBD" w:rsidP="00402279">
      <w:pPr>
        <w:rPr>
          <w:rFonts w:eastAsia="Times New Roman" w:cs="Times New Roman"/>
          <w:szCs w:val="28"/>
          <w:lang w:val="uk-UA"/>
        </w:rPr>
      </w:pPr>
    </w:p>
    <w:p w14:paraId="77A333AE" w14:textId="77777777" w:rsidR="003D1CBD" w:rsidRDefault="003D1CBD" w:rsidP="00402279">
      <w:pPr>
        <w:rPr>
          <w:rFonts w:eastAsia="Times New Roman" w:cs="Times New Roman"/>
          <w:szCs w:val="28"/>
          <w:lang w:val="uk-UA"/>
        </w:rPr>
      </w:pPr>
    </w:p>
    <w:p w14:paraId="4B0297A4" w14:textId="77777777" w:rsidR="003D1CBD" w:rsidRDefault="003D1CBD" w:rsidP="00402279">
      <w:pPr>
        <w:rPr>
          <w:rFonts w:eastAsia="Times New Roman" w:cs="Times New Roman"/>
          <w:szCs w:val="28"/>
          <w:lang w:val="uk-UA"/>
        </w:rPr>
      </w:pPr>
    </w:p>
    <w:p w14:paraId="3D804B1D" w14:textId="77777777" w:rsidR="003D1CBD" w:rsidRDefault="003D1CBD" w:rsidP="00402279">
      <w:pPr>
        <w:rPr>
          <w:rFonts w:eastAsia="Times New Roman" w:cs="Times New Roman"/>
          <w:szCs w:val="28"/>
          <w:lang w:val="uk-UA"/>
        </w:rPr>
      </w:pPr>
    </w:p>
    <w:p w14:paraId="7DCE7DE2" w14:textId="77777777" w:rsidR="003D1CBD" w:rsidRDefault="003D1CBD" w:rsidP="00402279">
      <w:pPr>
        <w:rPr>
          <w:rFonts w:eastAsia="Times New Roman" w:cs="Times New Roman"/>
          <w:szCs w:val="28"/>
          <w:lang w:val="uk-UA"/>
        </w:rPr>
      </w:pPr>
    </w:p>
    <w:p w14:paraId="75C04BF2" w14:textId="77777777" w:rsidR="003D1CBD" w:rsidRDefault="003D1CBD" w:rsidP="00402279">
      <w:pPr>
        <w:rPr>
          <w:rFonts w:eastAsia="Times New Roman" w:cs="Times New Roman"/>
          <w:szCs w:val="28"/>
          <w:lang w:val="uk-UA"/>
        </w:rPr>
      </w:pPr>
    </w:p>
    <w:p w14:paraId="5AB705E1" w14:textId="77777777" w:rsidR="003D1CBD" w:rsidRDefault="003D1CBD" w:rsidP="003D1CBD">
      <w:pPr>
        <w:ind w:firstLine="0"/>
        <w:rPr>
          <w:rFonts w:eastAsia="Times New Roman" w:cs="Times New Roman"/>
          <w:szCs w:val="28"/>
          <w:lang w:val="uk-UA"/>
        </w:rPr>
      </w:pPr>
    </w:p>
    <w:p w14:paraId="52309C56" w14:textId="77777777" w:rsidR="003D1CBD" w:rsidRDefault="003D1CBD" w:rsidP="00402279">
      <w:pPr>
        <w:ind w:firstLine="567"/>
        <w:jc w:val="center"/>
        <w:rPr>
          <w:rFonts w:eastAsia="Times New Roman" w:cs="Times New Roman"/>
          <w:b/>
          <w:szCs w:val="28"/>
          <w:lang w:val="uk-UA"/>
        </w:rPr>
      </w:pPr>
    </w:p>
    <w:p w14:paraId="3881ECD2" w14:textId="425DAC46" w:rsidR="00402279" w:rsidRPr="003D1CBD" w:rsidRDefault="00A2117D" w:rsidP="00402279">
      <w:pPr>
        <w:ind w:firstLine="567"/>
        <w:jc w:val="center"/>
        <w:rPr>
          <w:rFonts w:eastAsia="Times New Roman" w:cs="Times New Roman"/>
          <w:b/>
          <w:sz w:val="36"/>
          <w:szCs w:val="36"/>
          <w:lang w:val="uk-UA"/>
        </w:rPr>
      </w:pPr>
      <w:r>
        <w:rPr>
          <w:rFonts w:eastAsia="Times New Roman" w:cs="Times New Roman"/>
          <w:b/>
          <w:sz w:val="36"/>
          <w:szCs w:val="36"/>
          <w:lang w:val="uk-UA"/>
        </w:rPr>
        <w:fldChar w:fldCharType="begin"/>
      </w:r>
      <w:r>
        <w:rPr>
          <w:rFonts w:eastAsia="Times New Roman" w:cs="Times New Roman"/>
          <w:b/>
          <w:sz w:val="36"/>
          <w:szCs w:val="36"/>
          <w:lang w:val="uk-UA"/>
        </w:rPr>
        <w:instrText xml:space="preserve"> TC  "</w:instrText>
      </w:r>
      <w:bookmarkStart w:id="51" w:name="_Toc73265232"/>
      <w:r>
        <w:rPr>
          <w:rFonts w:eastAsia="Times New Roman" w:cs="Times New Roman"/>
          <w:b/>
          <w:sz w:val="36"/>
          <w:szCs w:val="36"/>
          <w:lang w:val="uk-UA"/>
        </w:rPr>
        <w:instrText>РОЗДІЛ 1. ОГЛЯД ЕВОЛЮЦІЙНИХ АЛГОРИТМІВ ДЛЯ ВИРІШЕННЯ ЗАДАЧІ ОПТИМІЗАЦІЇ</w:instrText>
      </w:r>
      <w:bookmarkEnd w:id="51"/>
      <w:r>
        <w:rPr>
          <w:rFonts w:eastAsia="Times New Roman" w:cs="Times New Roman"/>
          <w:b/>
          <w:sz w:val="36"/>
          <w:szCs w:val="36"/>
          <w:lang w:val="uk-UA"/>
        </w:rPr>
        <w:instrText xml:space="preserve">" \f </w:instrText>
      </w:r>
      <w:r>
        <w:rPr>
          <w:rFonts w:eastAsia="Times New Roman" w:cs="Times New Roman"/>
          <w:b/>
          <w:sz w:val="36"/>
          <w:szCs w:val="36"/>
          <w:lang w:val="en-US"/>
        </w:rPr>
        <w:instrText>y</w:instrText>
      </w:r>
      <w:r>
        <w:rPr>
          <w:rFonts w:eastAsia="Times New Roman" w:cs="Times New Roman"/>
          <w:b/>
          <w:sz w:val="36"/>
          <w:szCs w:val="36"/>
          <w:lang w:val="uk-UA"/>
        </w:rPr>
        <w:instrText xml:space="preserve">\l 1 </w:instrText>
      </w:r>
      <w:r>
        <w:rPr>
          <w:rFonts w:eastAsia="Times New Roman" w:cs="Times New Roman"/>
          <w:b/>
          <w:sz w:val="36"/>
          <w:szCs w:val="36"/>
          <w:lang w:val="uk-UA"/>
        </w:rPr>
        <w:fldChar w:fldCharType="end"/>
      </w:r>
      <w:r w:rsidR="00402279" w:rsidRPr="003D1CBD">
        <w:rPr>
          <w:rFonts w:eastAsia="Times New Roman" w:cs="Times New Roman"/>
          <w:b/>
          <w:sz w:val="36"/>
          <w:szCs w:val="36"/>
          <w:lang w:val="uk-UA"/>
        </w:rPr>
        <w:t>РОЗДІЛ 1. ОГЛЯД ЕВОЛЮЦІЙНИХ АЛГОРИТМІВ ДЛЯ ВИРІШЕННЯ ЗАДАЧІ ОПТИМІЗАЦІЇ</w:t>
      </w:r>
    </w:p>
    <w:p w14:paraId="2DEA67E2" w14:textId="77777777" w:rsidR="003D1CBD" w:rsidRDefault="003D1CBD" w:rsidP="00402279">
      <w:pPr>
        <w:ind w:firstLine="567"/>
        <w:jc w:val="center"/>
        <w:rPr>
          <w:rFonts w:eastAsia="Times New Roman" w:cs="Times New Roman"/>
          <w:b/>
          <w:szCs w:val="28"/>
          <w:lang w:val="uk-UA"/>
        </w:rPr>
      </w:pPr>
    </w:p>
    <w:p w14:paraId="6B6707D5" w14:textId="0B170CD1" w:rsidR="00402279" w:rsidRPr="003D1CBD" w:rsidRDefault="00A2117D" w:rsidP="00402279">
      <w:pPr>
        <w:ind w:firstLine="567"/>
        <w:rPr>
          <w:rFonts w:eastAsia="Times New Roman" w:cs="Times New Roman"/>
          <w:b/>
          <w:sz w:val="32"/>
          <w:szCs w:val="32"/>
          <w:lang w:val="uk-UA"/>
        </w:rPr>
      </w:pPr>
      <w:r>
        <w:rPr>
          <w:rFonts w:eastAsia="Times New Roman" w:cs="Times New Roman"/>
          <w:b/>
          <w:sz w:val="32"/>
          <w:szCs w:val="32"/>
          <w:lang w:val="uk-UA"/>
        </w:rPr>
        <w:fldChar w:fldCharType="begin"/>
      </w:r>
      <w:r>
        <w:rPr>
          <w:rFonts w:eastAsia="Times New Roman" w:cs="Times New Roman"/>
          <w:b/>
          <w:sz w:val="32"/>
          <w:szCs w:val="32"/>
          <w:lang w:val="uk-UA"/>
        </w:rPr>
        <w:instrText xml:space="preserve"> TC  "</w:instrText>
      </w:r>
      <w:bookmarkStart w:id="52" w:name="_Toc73265233"/>
      <w:r w:rsidR="00607BE3">
        <w:rPr>
          <w:rFonts w:eastAsia="Times New Roman" w:cs="Times New Roman"/>
          <w:b/>
          <w:sz w:val="32"/>
          <w:szCs w:val="32"/>
          <w:lang w:val="uk-UA"/>
        </w:rPr>
        <w:instrText xml:space="preserve">1.1 </w:instrText>
      </w:r>
      <w:r>
        <w:rPr>
          <w:rFonts w:eastAsia="Times New Roman" w:cs="Times New Roman"/>
          <w:b/>
          <w:sz w:val="32"/>
          <w:szCs w:val="32"/>
          <w:lang w:val="uk-UA"/>
        </w:rPr>
        <w:instrText>Глобальна оптимізація</w:instrText>
      </w:r>
      <w:bookmarkEnd w:id="52"/>
      <w:r>
        <w:rPr>
          <w:rFonts w:eastAsia="Times New Roman" w:cs="Times New Roman"/>
          <w:b/>
          <w:sz w:val="32"/>
          <w:szCs w:val="32"/>
          <w:lang w:val="uk-UA"/>
        </w:rPr>
        <w:instrText xml:space="preserve">" \f </w:instrText>
      </w:r>
      <w:r>
        <w:rPr>
          <w:rFonts w:eastAsia="Times New Roman" w:cs="Times New Roman"/>
          <w:b/>
          <w:sz w:val="32"/>
          <w:szCs w:val="32"/>
          <w:lang w:val="en-US"/>
        </w:rPr>
        <w:instrText>y</w:instrText>
      </w:r>
      <w:r>
        <w:rPr>
          <w:rFonts w:eastAsia="Times New Roman" w:cs="Times New Roman"/>
          <w:b/>
          <w:sz w:val="32"/>
          <w:szCs w:val="32"/>
          <w:lang w:val="uk-UA"/>
        </w:rPr>
        <w:instrText xml:space="preserve">\l 2 </w:instrText>
      </w:r>
      <w:r>
        <w:rPr>
          <w:rFonts w:eastAsia="Times New Roman" w:cs="Times New Roman"/>
          <w:b/>
          <w:sz w:val="32"/>
          <w:szCs w:val="32"/>
          <w:lang w:val="uk-UA"/>
        </w:rPr>
        <w:fldChar w:fldCharType="end"/>
      </w:r>
      <w:r w:rsidR="00402279" w:rsidRPr="003D1CBD">
        <w:rPr>
          <w:rFonts w:eastAsia="Times New Roman" w:cs="Times New Roman"/>
          <w:b/>
          <w:sz w:val="32"/>
          <w:szCs w:val="32"/>
          <w:lang w:val="uk-UA"/>
        </w:rPr>
        <w:t>1.1 Глобальна оптимізація</w:t>
      </w:r>
    </w:p>
    <w:p w14:paraId="2B1D785C" w14:textId="77777777" w:rsidR="003D1CBD" w:rsidRDefault="003D1CBD" w:rsidP="00402279">
      <w:pPr>
        <w:ind w:firstLine="567"/>
        <w:rPr>
          <w:rFonts w:eastAsia="Times New Roman" w:cs="Times New Roman"/>
          <w:b/>
          <w:szCs w:val="28"/>
          <w:lang w:val="uk-UA"/>
        </w:rPr>
      </w:pPr>
    </w:p>
    <w:p w14:paraId="6AA46485" w14:textId="04D2C679" w:rsidR="00402279" w:rsidRDefault="00A2117D" w:rsidP="00402279">
      <w:pPr>
        <w:ind w:firstLine="567"/>
        <w:rPr>
          <w:rFonts w:eastAsia="Times New Roman"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53" w:name="_Toc73265234"/>
      <w:r w:rsidR="00607BE3">
        <w:rPr>
          <w:rFonts w:eastAsia="Times New Roman" w:cs="Times New Roman"/>
          <w:b/>
          <w:szCs w:val="28"/>
          <w:lang w:val="uk-UA"/>
        </w:rPr>
        <w:instrText xml:space="preserve">1.1.1 </w:instrText>
      </w:r>
      <w:r>
        <w:rPr>
          <w:rFonts w:eastAsia="Times New Roman" w:cs="Times New Roman"/>
          <w:b/>
          <w:szCs w:val="28"/>
          <w:lang w:val="uk-UA"/>
        </w:rPr>
        <w:instrText>Основні поняття</w:instrText>
      </w:r>
      <w:bookmarkEnd w:id="53"/>
      <w:r>
        <w:rPr>
          <w:rFonts w:eastAsia="Times New Roman" w:cs="Times New Roman"/>
          <w:b/>
          <w:szCs w:val="28"/>
          <w:lang w:val="uk-UA"/>
        </w:rPr>
        <w:instrText xml:space="preserve">"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402279">
        <w:rPr>
          <w:rFonts w:eastAsia="Times New Roman" w:cs="Times New Roman"/>
          <w:b/>
          <w:szCs w:val="28"/>
          <w:lang w:val="uk-UA"/>
        </w:rPr>
        <w:t>1.1.1 Основні поняття</w:t>
      </w:r>
    </w:p>
    <w:p w14:paraId="616D14AC" w14:textId="77777777" w:rsidR="003D1CBD" w:rsidRDefault="003D1CBD" w:rsidP="00402279">
      <w:pPr>
        <w:ind w:firstLine="567"/>
        <w:rPr>
          <w:rFonts w:eastAsia="Times New Roman" w:cs="Times New Roman"/>
          <w:b/>
          <w:szCs w:val="28"/>
          <w:lang w:val="uk-UA"/>
        </w:rPr>
      </w:pPr>
    </w:p>
    <w:p w14:paraId="3FB1431E"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У широкому сенсі, глобальна оптимізація - це пошук стану деякої системи (технічної, виробничої, бізнес-системи), який забезпечить її оптимальне функціонування (максимізує прибуток, мінімізує витрати), а також комплекс заходів, спрямованих на досягнення цього стану.</w:t>
      </w:r>
    </w:p>
    <w:p w14:paraId="0E68B8F5"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В аналізі даних глобальна оптимізація - це розділ прикладної математики і чисельного аналізу, який займається проблемами пошуку глобальних екстремумів функцій. У більшості випадків вирішується завдання мінімізації, оскільки максимізація еквівалентна пошуку зворотного функціоналу для завдання мінімізації [1].</w:t>
      </w:r>
    </w:p>
    <w:p w14:paraId="628C476C"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Оптимізація є процесом знаходження точки, яка мінімізує функцію. Зокрема:</w:t>
      </w:r>
    </w:p>
    <w:p w14:paraId="3A9CF1D2" w14:textId="77777777" w:rsidR="00402279" w:rsidRDefault="00402279" w:rsidP="0018539E">
      <w:pPr>
        <w:pStyle w:val="af6"/>
        <w:numPr>
          <w:ilvl w:val="0"/>
          <w:numId w:val="10"/>
        </w:numPr>
        <w:rPr>
          <w:rFonts w:eastAsia="Times New Roman" w:cs="Times New Roman"/>
          <w:szCs w:val="28"/>
          <w:lang w:val="uk-UA"/>
        </w:rPr>
      </w:pPr>
      <w:r>
        <w:rPr>
          <w:rFonts w:eastAsia="Times New Roman" w:cs="Times New Roman"/>
          <w:szCs w:val="28"/>
          <w:lang w:val="uk-UA"/>
        </w:rPr>
        <w:t>Локальний мінімум функції є точкою, де значення функції менше, ніж або дорівнює значенню в сусідніх точках, але можливо більше, ніж в віддаленій точці.</w:t>
      </w:r>
    </w:p>
    <w:p w14:paraId="31F5DB3C" w14:textId="77777777" w:rsidR="00402279" w:rsidRDefault="00402279" w:rsidP="0018539E">
      <w:pPr>
        <w:pStyle w:val="af6"/>
        <w:numPr>
          <w:ilvl w:val="0"/>
          <w:numId w:val="10"/>
        </w:numPr>
        <w:rPr>
          <w:rFonts w:eastAsia="Times New Roman" w:cs="Times New Roman"/>
          <w:szCs w:val="28"/>
          <w:lang w:val="uk-UA"/>
        </w:rPr>
      </w:pPr>
      <w:r>
        <w:rPr>
          <w:rFonts w:eastAsia="Times New Roman" w:cs="Times New Roman"/>
          <w:szCs w:val="28"/>
          <w:lang w:val="uk-UA"/>
        </w:rPr>
        <w:t>Глобальний мінімум є точкою, де значення функції менше, ніж або дорівнює значенню у всіх інших допустимих точках</w:t>
      </w:r>
      <w:r>
        <w:rPr>
          <w:rFonts w:eastAsia="Times New Roman" w:cs="Times New Roman"/>
          <w:szCs w:val="28"/>
        </w:rPr>
        <w:t xml:space="preserve"> [2]</w:t>
      </w:r>
      <w:r>
        <w:rPr>
          <w:rFonts w:eastAsia="Times New Roman" w:cs="Times New Roman"/>
          <w:szCs w:val="28"/>
          <w:lang w:val="uk-UA"/>
        </w:rPr>
        <w:t>.</w:t>
      </w:r>
    </w:p>
    <w:p w14:paraId="3FE84D63" w14:textId="436C4DBD" w:rsidR="00402279" w:rsidRDefault="00402279" w:rsidP="00402279">
      <w:pPr>
        <w:rPr>
          <w:rFonts w:eastAsia="Times New Roman" w:cs="Times New Roman"/>
          <w:szCs w:val="28"/>
          <w:lang w:val="uk-UA"/>
        </w:rPr>
      </w:pPr>
      <w:r>
        <w:rPr>
          <w:rFonts w:eastAsia="Times New Roman" w:cs="Times New Roman"/>
          <w:szCs w:val="28"/>
          <w:lang w:val="uk-UA"/>
        </w:rPr>
        <w:t>Як видно з рис. 1.1. шукаючи глобал</w:t>
      </w:r>
      <w:r w:rsidR="00EE1A8D">
        <w:rPr>
          <w:rFonts w:eastAsia="Times New Roman" w:cs="Times New Roman"/>
          <w:szCs w:val="28"/>
          <w:lang w:val="uk-UA"/>
        </w:rPr>
        <w:t xml:space="preserve">ьний мінімум можна потрапити у </w:t>
      </w:r>
      <w:r w:rsidR="00EE1A8D" w:rsidRPr="00EE1A8D">
        <w:rPr>
          <w:rFonts w:eastAsia="Times New Roman" w:cs="Times New Roman"/>
          <w:szCs w:val="28"/>
          <w:lang w:val="ru-RU"/>
        </w:rPr>
        <w:t>“</w:t>
      </w:r>
      <w:r w:rsidR="00EE1A8D">
        <w:rPr>
          <w:rFonts w:eastAsia="Times New Roman" w:cs="Times New Roman"/>
          <w:szCs w:val="28"/>
          <w:lang w:val="uk-UA"/>
        </w:rPr>
        <w:t>пастку</w:t>
      </w:r>
      <w:r w:rsidR="00EE1A8D" w:rsidRPr="00EE1A8D">
        <w:rPr>
          <w:rFonts w:eastAsia="Times New Roman" w:cs="Times New Roman"/>
          <w:szCs w:val="28"/>
          <w:lang w:val="ru-RU"/>
        </w:rPr>
        <w:t>”</w:t>
      </w:r>
      <w:r w:rsidR="00EE1A8D">
        <w:rPr>
          <w:rFonts w:eastAsia="Times New Roman" w:cs="Times New Roman"/>
          <w:szCs w:val="28"/>
          <w:lang w:val="uk-UA"/>
        </w:rPr>
        <w:t xml:space="preserve">, тобто  </w:t>
      </w:r>
      <w:r w:rsidR="00EE1A8D" w:rsidRPr="00EE1A8D">
        <w:rPr>
          <w:rFonts w:eastAsia="Times New Roman" w:cs="Times New Roman"/>
          <w:szCs w:val="28"/>
          <w:lang w:val="ru-RU"/>
        </w:rPr>
        <w:t>“</w:t>
      </w:r>
      <w:r w:rsidR="00EE1A8D">
        <w:rPr>
          <w:rFonts w:eastAsia="Times New Roman" w:cs="Times New Roman"/>
          <w:szCs w:val="28"/>
          <w:lang w:val="uk-UA"/>
        </w:rPr>
        <w:t>натрапити</w:t>
      </w:r>
      <w:r w:rsidR="00EE1A8D" w:rsidRPr="00EE1A8D">
        <w:rPr>
          <w:rFonts w:eastAsia="Times New Roman" w:cs="Times New Roman"/>
          <w:szCs w:val="28"/>
          <w:lang w:val="ru-RU"/>
        </w:rPr>
        <w:t>”</w:t>
      </w:r>
      <w:r>
        <w:rPr>
          <w:rFonts w:eastAsia="Times New Roman" w:cs="Times New Roman"/>
          <w:szCs w:val="28"/>
          <w:lang w:val="uk-UA"/>
        </w:rPr>
        <w:t xml:space="preserve"> на локальний мінімум.</w:t>
      </w:r>
    </w:p>
    <w:p w14:paraId="4DED9878" w14:textId="77777777" w:rsidR="00402279" w:rsidRDefault="00402279" w:rsidP="00402279">
      <w:pPr>
        <w:rPr>
          <w:rFonts w:eastAsia="Times New Roman" w:cs="Times New Roman"/>
          <w:szCs w:val="28"/>
          <w:lang w:val="uk-UA"/>
        </w:rPr>
      </w:pPr>
      <w:r>
        <w:rPr>
          <w:rFonts w:eastAsia="Times New Roman" w:cs="Times New Roman"/>
          <w:szCs w:val="28"/>
          <w:lang w:val="uk-UA"/>
        </w:rPr>
        <w:lastRenderedPageBreak/>
        <w:t>Глобальна оптимізація набагато складніша, ніж локальна, оскільки аналітичні методи неможливо застосувати, а чисельні в більшості випадків призводять до дуже складних рішень.</w:t>
      </w:r>
    </w:p>
    <w:p w14:paraId="2EFF14B4" w14:textId="2F4441CF" w:rsidR="00402279" w:rsidRDefault="00402279" w:rsidP="00402279">
      <w:pPr>
        <w:jc w:val="center"/>
        <w:rPr>
          <w:rFonts w:eastAsiaTheme="minorEastAsia" w:cs="Times New Roman"/>
          <w:szCs w:val="28"/>
          <w:lang w:val="uk-UA"/>
        </w:rPr>
      </w:pPr>
      <w:r>
        <w:rPr>
          <w:rFonts w:cs="Times New Roman"/>
          <w:noProof/>
          <w:szCs w:val="28"/>
          <w:lang w:val="ru-RU" w:eastAsia="ru-RU"/>
        </w:rPr>
        <w:drawing>
          <wp:inline distT="0" distB="0" distL="0" distR="0" wp14:anchorId="2A071A46" wp14:editId="5AD16CB5">
            <wp:extent cx="3009900" cy="1135380"/>
            <wp:effectExtent l="0" t="0" r="0" b="7620"/>
            <wp:docPr id="1143" name="Рисунок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9900" cy="1135380"/>
                    </a:xfrm>
                    <a:prstGeom prst="rect">
                      <a:avLst/>
                    </a:prstGeom>
                    <a:noFill/>
                    <a:ln>
                      <a:noFill/>
                    </a:ln>
                  </pic:spPr>
                </pic:pic>
              </a:graphicData>
            </a:graphic>
          </wp:inline>
        </w:drawing>
      </w:r>
    </w:p>
    <w:p w14:paraId="0ACA0074" w14:textId="1EAF4217" w:rsidR="00402279" w:rsidRPr="003D1CBD" w:rsidRDefault="00402279" w:rsidP="00402279">
      <w:pPr>
        <w:jc w:val="center"/>
        <w:rPr>
          <w:rFonts w:eastAsia="Times New Roman" w:cs="Times New Roman"/>
          <w:szCs w:val="28"/>
          <w:lang w:val="uk-UA"/>
        </w:rPr>
      </w:pPr>
      <w:r w:rsidRPr="003D1CBD">
        <w:rPr>
          <w:rFonts w:eastAsia="Times New Roman" w:cs="Times New Roman"/>
          <w:szCs w:val="28"/>
          <w:lang w:val="uk-UA"/>
        </w:rPr>
        <w:t>Рис</w:t>
      </w:r>
      <w:r w:rsidR="003D1CBD" w:rsidRPr="003D1CBD">
        <w:rPr>
          <w:rFonts w:eastAsia="Times New Roman" w:cs="Times New Roman"/>
          <w:szCs w:val="28"/>
          <w:lang w:val="uk-UA"/>
        </w:rPr>
        <w:t>унок. 1.1 –</w:t>
      </w:r>
      <w:r w:rsidRPr="003D1CBD">
        <w:rPr>
          <w:rFonts w:eastAsia="Times New Roman" w:cs="Times New Roman"/>
          <w:szCs w:val="28"/>
          <w:lang w:val="uk-UA"/>
        </w:rPr>
        <w:t xml:space="preserve"> Локальний та глобальний мінімуми</w:t>
      </w:r>
    </w:p>
    <w:p w14:paraId="02802B6D" w14:textId="77777777" w:rsidR="00402279" w:rsidRDefault="00402279" w:rsidP="00402279">
      <w:pPr>
        <w:rPr>
          <w:rFonts w:eastAsia="Times New Roman" w:cs="Times New Roman"/>
          <w:szCs w:val="28"/>
          <w:lang w:val="uk-UA"/>
        </w:rPr>
      </w:pPr>
      <w:r>
        <w:rPr>
          <w:rFonts w:eastAsia="Times New Roman" w:cs="Times New Roman"/>
          <w:szCs w:val="28"/>
          <w:lang w:val="uk-UA"/>
        </w:rPr>
        <w:t>Методи глобальної оптимізації діляться на:</w:t>
      </w:r>
    </w:p>
    <w:p w14:paraId="0A0E9A71" w14:textId="77777777" w:rsidR="00402279" w:rsidRDefault="00402279" w:rsidP="0018539E">
      <w:pPr>
        <w:pStyle w:val="af6"/>
        <w:numPr>
          <w:ilvl w:val="0"/>
          <w:numId w:val="11"/>
        </w:numPr>
        <w:rPr>
          <w:rFonts w:eastAsia="Times New Roman" w:cs="Times New Roman"/>
          <w:szCs w:val="28"/>
          <w:lang w:val="uk-UA"/>
        </w:rPr>
      </w:pPr>
      <w:r>
        <w:rPr>
          <w:rFonts w:eastAsia="Times New Roman" w:cs="Times New Roman"/>
          <w:szCs w:val="28"/>
          <w:lang w:val="uk-UA"/>
        </w:rPr>
        <w:t>детерміновані - лінійне і нелінійне програмування, алгебраїчні методи, метод гілок і меж та інші;</w:t>
      </w:r>
    </w:p>
    <w:p w14:paraId="6D478A1D" w14:textId="77777777" w:rsidR="00402279" w:rsidRDefault="00402279" w:rsidP="0018539E">
      <w:pPr>
        <w:pStyle w:val="af6"/>
        <w:numPr>
          <w:ilvl w:val="0"/>
          <w:numId w:val="11"/>
        </w:numPr>
        <w:rPr>
          <w:rFonts w:eastAsia="Times New Roman" w:cs="Times New Roman"/>
          <w:szCs w:val="28"/>
          <w:lang w:val="uk-UA"/>
        </w:rPr>
      </w:pPr>
      <w:r>
        <w:rPr>
          <w:rFonts w:eastAsia="Times New Roman" w:cs="Times New Roman"/>
          <w:szCs w:val="28"/>
          <w:lang w:val="uk-UA"/>
        </w:rPr>
        <w:t>стохастичні - методи Монте-Карло;</w:t>
      </w:r>
    </w:p>
    <w:p w14:paraId="6C8A59AF" w14:textId="77777777" w:rsidR="00402279" w:rsidRDefault="00402279" w:rsidP="0018539E">
      <w:pPr>
        <w:pStyle w:val="af6"/>
        <w:numPr>
          <w:ilvl w:val="0"/>
          <w:numId w:val="11"/>
        </w:numPr>
        <w:rPr>
          <w:rFonts w:eastAsia="Times New Roman" w:cs="Times New Roman"/>
          <w:szCs w:val="28"/>
          <w:lang w:val="uk-UA"/>
        </w:rPr>
      </w:pPr>
      <w:r>
        <w:rPr>
          <w:rFonts w:eastAsia="Times New Roman" w:cs="Times New Roman"/>
          <w:szCs w:val="28"/>
          <w:lang w:val="uk-UA"/>
        </w:rPr>
        <w:t>евристичні - алгоритм мурашиної колонії, еволюційні алгоритми, метод рою частинок, метод косяка риб та інші.</w:t>
      </w:r>
    </w:p>
    <w:p w14:paraId="129F7381" w14:textId="77777777" w:rsidR="00402279" w:rsidRDefault="00402279" w:rsidP="00402279">
      <w:pPr>
        <w:rPr>
          <w:rFonts w:eastAsiaTheme="minorEastAsia" w:cs="Times New Roman"/>
          <w:b/>
          <w:color w:val="000000"/>
          <w:szCs w:val="28"/>
          <w:shd w:val="clear" w:color="auto" w:fill="FFFFFF"/>
          <w:lang w:val="uk-UA"/>
        </w:rPr>
      </w:pPr>
      <w:r>
        <w:rPr>
          <w:rFonts w:eastAsia="Times New Roman" w:cs="Times New Roman"/>
          <w:szCs w:val="28"/>
          <w:lang w:val="uk-UA"/>
        </w:rPr>
        <w:t>Перейдемо до застосування глобальної оптимізації у різних галузях діяльності людей.</w:t>
      </w:r>
    </w:p>
    <w:p w14:paraId="0A1EE91E" w14:textId="77777777" w:rsidR="00402279" w:rsidRDefault="00402279" w:rsidP="00402279">
      <w:pPr>
        <w:ind w:firstLine="568"/>
        <w:rPr>
          <w:rFonts w:cs="Times New Roman"/>
          <w:color w:val="000000"/>
          <w:szCs w:val="28"/>
          <w:shd w:val="clear" w:color="auto" w:fill="FFFFFF"/>
          <w:lang w:val="uk-UA"/>
        </w:rPr>
      </w:pPr>
      <w:r>
        <w:rPr>
          <w:rFonts w:cs="Times New Roman"/>
          <w:color w:val="000000"/>
          <w:szCs w:val="28"/>
          <w:shd w:val="clear" w:color="auto" w:fill="FFFFFF"/>
          <w:lang w:val="uk-UA"/>
        </w:rPr>
        <w:t xml:space="preserve">Кілька прикладів застосування глобальної оптимізації включають проектування акустичного обладнання, планування терапії раку, моделювання хімічних процесів, аналіз даних, класифікацію та візуалізацію, економічне та фінансове прогнозування, оцінку та управління екологічним ризиком, дизайн промислового продукту, дизайн лазерного обладнання, пристосування моделі до даних (калібрування), оптимізація в числовій математиці, оптимальна робота "закритих" (конфіденційних) інженерних або інших систем, упаковка та інші завдання розміщення об'єктів, моделі потенційних енергій в обчислювальній фізиці та хімії, управління процесами, проектування та маніпуляції роботів, системи нелінійних рівнянь та </w:t>
      </w:r>
      <w:proofErr w:type="spellStart"/>
      <w:r>
        <w:rPr>
          <w:rFonts w:cs="Times New Roman"/>
          <w:color w:val="000000"/>
          <w:szCs w:val="28"/>
          <w:shd w:val="clear" w:color="auto" w:fill="FFFFFF"/>
          <w:lang w:val="uk-UA"/>
        </w:rPr>
        <w:t>нерівностей</w:t>
      </w:r>
      <w:proofErr w:type="spellEnd"/>
      <w:r>
        <w:rPr>
          <w:rFonts w:cs="Times New Roman"/>
          <w:color w:val="000000"/>
          <w:szCs w:val="28"/>
          <w:shd w:val="clear" w:color="auto" w:fill="FFFFFF"/>
          <w:lang w:val="uk-UA"/>
        </w:rPr>
        <w:t>, а також управління системами очищення стічних вод.</w:t>
      </w:r>
    </w:p>
    <w:p w14:paraId="5EE1E1CA"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lastRenderedPageBreak/>
        <w:t>Задачі глобальної оптимізації застосовуються в різних областях сучасної науки і техніки. Вони надзвичайно важливі для розвитку економіки в цілому і таких галузей, як нанотехнології, мікроелектроніка, біологія, легка і важка промисловість. У зв'язку з цим розробка ефективних методів вирішення таких завдань і їх реалізація у вигляді прикладних програмних комплексів представляється актуальною науковою і практичною проблемою</w:t>
      </w:r>
      <w:r w:rsidRPr="00402279">
        <w:rPr>
          <w:rFonts w:eastAsia="Times New Roman" w:cs="Times New Roman"/>
          <w:szCs w:val="28"/>
          <w:lang w:val="ru-RU"/>
        </w:rPr>
        <w:t xml:space="preserve"> [3]</w:t>
      </w:r>
      <w:r>
        <w:rPr>
          <w:rFonts w:eastAsia="Times New Roman" w:cs="Times New Roman"/>
          <w:szCs w:val="28"/>
          <w:lang w:val="uk-UA"/>
        </w:rPr>
        <w:t>.</w:t>
      </w:r>
    </w:p>
    <w:p w14:paraId="2E70DB50" w14:textId="77777777" w:rsidR="003D1CBD" w:rsidRDefault="003D1CBD" w:rsidP="00402279">
      <w:pPr>
        <w:ind w:firstLine="568"/>
        <w:rPr>
          <w:rFonts w:eastAsia="Times New Roman" w:cs="Times New Roman"/>
          <w:szCs w:val="28"/>
          <w:lang w:val="uk-UA"/>
        </w:rPr>
      </w:pPr>
    </w:p>
    <w:p w14:paraId="1A9FDD93" w14:textId="75DF6BBD" w:rsidR="00402279" w:rsidRDefault="00607BE3" w:rsidP="00402279">
      <w:pPr>
        <w:ind w:firstLine="567"/>
        <w:rPr>
          <w:rFonts w:eastAsia="Times New Roman"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54" w:name="_Toc73265235"/>
      <w:r>
        <w:rPr>
          <w:rFonts w:eastAsia="Times New Roman" w:cs="Times New Roman"/>
          <w:b/>
          <w:szCs w:val="28"/>
          <w:lang w:val="uk-UA"/>
        </w:rPr>
        <w:instrText>1.1.2 Задачі оптимізації та методи їх вирішення</w:instrText>
      </w:r>
      <w:bookmarkEnd w:id="54"/>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402279">
        <w:rPr>
          <w:rFonts w:eastAsia="Times New Roman" w:cs="Times New Roman"/>
          <w:b/>
          <w:szCs w:val="28"/>
          <w:lang w:val="uk-UA"/>
        </w:rPr>
        <w:t>1.1.2 Задачі оптимізації та методи їх вирішення</w:t>
      </w:r>
    </w:p>
    <w:p w14:paraId="3A9A5977" w14:textId="77777777" w:rsidR="003D1CBD" w:rsidRDefault="003D1CBD" w:rsidP="00402279">
      <w:pPr>
        <w:ind w:firstLine="568"/>
        <w:rPr>
          <w:rFonts w:eastAsia="Times New Roman" w:cs="Times New Roman"/>
          <w:szCs w:val="28"/>
          <w:lang w:val="uk-UA"/>
        </w:rPr>
      </w:pPr>
    </w:p>
    <w:p w14:paraId="0204060E" w14:textId="1DF49CF6"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Завдання пошуку глобального мінімуму (максимуму) функції </w:t>
      </w:r>
      <m:oMath>
        <m:r>
          <w:rPr>
            <w:rFonts w:ascii="Cambria Math" w:eastAsia="Times New Roman" w:hAnsi="Cambria Math" w:cs="Times New Roman"/>
            <w:szCs w:val="28"/>
            <w:lang w:val="uk-UA"/>
          </w:rPr>
          <m:t>f(x)</m:t>
        </m:r>
      </m:oMath>
      <w:r>
        <w:rPr>
          <w:rFonts w:eastAsia="Times New Roman" w:cs="Times New Roman"/>
          <w:szCs w:val="28"/>
          <w:lang w:val="uk-UA"/>
        </w:rPr>
        <w:t xml:space="preserve"> на допустимій множині </w:t>
      </w:r>
      <m:oMath>
        <m:r>
          <w:rPr>
            <w:rFonts w:ascii="Cambria Math" w:eastAsia="Times New Roman" w:hAnsi="Cambria Math" w:cs="Times New Roman"/>
            <w:szCs w:val="28"/>
            <w:lang w:val="uk-UA"/>
          </w:rPr>
          <m:t>X</m:t>
        </m:r>
        <m:r>
          <w:rPr>
            <w:rFonts w:ascii="Cambria Math" w:eastAsia="Cambria Math" w:hAnsi="Cambria Math" w:cs="Cambria Math"/>
            <w:szCs w:val="28"/>
            <w:lang w:val="uk-UA"/>
          </w:rPr>
          <m:t>⊆</m:t>
        </m:r>
        <m:sSup>
          <m:sSupPr>
            <m:ctrlPr>
              <w:rPr>
                <w:rFonts w:ascii="Cambria Math" w:eastAsia="Times New Roman" w:hAnsi="Cambria Math" w:cs="Times New Roman"/>
                <w:i/>
                <w:szCs w:val="28"/>
                <w:lang w:val="uk-UA"/>
              </w:rPr>
            </m:ctrlPr>
          </m:sSupPr>
          <m:e>
            <m:r>
              <w:rPr>
                <w:rFonts w:ascii="Cambria Math" w:eastAsia="Times New Roman" w:hAnsi="Cambria Math" w:cs="Times New Roman"/>
                <w:szCs w:val="28"/>
                <w:lang w:val="uk-UA"/>
              </w:rPr>
              <m:t>R</m:t>
            </m:r>
          </m:e>
          <m:sup>
            <m:r>
              <w:rPr>
                <w:rFonts w:ascii="Cambria Math" w:eastAsia="Times New Roman" w:hAnsi="Cambria Math" w:cs="Times New Roman"/>
                <w:szCs w:val="28"/>
                <w:vertAlign w:val="superscript"/>
                <w:lang w:val="uk-UA"/>
              </w:rPr>
              <m:t>n</m:t>
            </m:r>
          </m:sup>
        </m:sSup>
        <m:r>
          <m:rPr>
            <m:sty m:val="p"/>
          </m:rPr>
          <w:rPr>
            <w:rFonts w:ascii="Cambria Math" w:eastAsia="Times New Roman" w:hAnsi="Cambria Math" w:cs="Times New Roman"/>
            <w:szCs w:val="28"/>
            <w:lang w:val="uk-UA"/>
          </w:rPr>
          <m:t xml:space="preserve"> </m:t>
        </m:r>
      </m:oMath>
      <w:r>
        <w:rPr>
          <w:rFonts w:eastAsia="Times New Roman" w:cs="Times New Roman"/>
          <w:szCs w:val="28"/>
          <w:lang w:val="uk-UA"/>
        </w:rPr>
        <w:t xml:space="preserve">полягає у знаходженні такої точки </w:t>
      </w:r>
      <m:oMath>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lang w:val="uk-UA"/>
              </w:rPr>
              <m:t>*</m:t>
            </m:r>
          </m:sub>
        </m:sSub>
        <m:r>
          <w:rPr>
            <w:rFonts w:ascii="Cambria Math" w:eastAsia="Cambria Math" w:hAnsi="Cambria Math" w:cs="Cambria Math"/>
            <w:szCs w:val="28"/>
            <w:lang w:val="uk-UA"/>
          </w:rPr>
          <m:t>∈</m:t>
        </m:r>
        <m:r>
          <w:rPr>
            <w:rFonts w:ascii="Cambria Math" w:eastAsia="Times New Roman" w:hAnsi="Cambria Math" w:cs="Times New Roman"/>
            <w:szCs w:val="28"/>
            <w:lang w:val="uk-UA"/>
          </w:rPr>
          <m:t>X</m:t>
        </m:r>
      </m:oMath>
      <w:r>
        <w:rPr>
          <w:rFonts w:eastAsia="Times New Roman" w:cs="Times New Roman"/>
          <w:szCs w:val="28"/>
          <w:lang w:val="uk-UA"/>
        </w:rPr>
        <w:t xml:space="preserve">, що </w:t>
      </w:r>
      <m:oMath>
        <m:r>
          <w:rPr>
            <w:rFonts w:ascii="Cambria Math" w:eastAsia="Times New Roman" w:hAnsi="Cambria Math" w:cs="Times New Roman"/>
            <w:szCs w:val="28"/>
            <w:lang w:val="uk-UA"/>
          </w:rPr>
          <m:t>f(</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lang w:val="uk-UA"/>
              </w:rPr>
              <m:t>*</m:t>
            </m:r>
          </m:sub>
        </m:sSub>
        <m:r>
          <w:rPr>
            <w:rFonts w:ascii="Cambria Math" w:eastAsia="Times New Roman" w:hAnsi="Cambria Math" w:cs="Times New Roman"/>
            <w:szCs w:val="28"/>
            <w:lang w:val="uk-UA"/>
          </w:rPr>
          <m:t>)</m:t>
        </m:r>
        <m:r>
          <w:rPr>
            <w:rFonts w:ascii="Cambria Math" w:eastAsia="Cambria Math" w:hAnsi="Cambria Math" w:cs="Times New Roman"/>
            <w:szCs w:val="28"/>
            <w:lang w:val="uk-UA"/>
          </w:rPr>
          <m:t>≤</m:t>
        </m:r>
        <m:r>
          <w:rPr>
            <w:rFonts w:ascii="Cambria Math" w:eastAsia="Times New Roman" w:hAnsi="Cambria Math" w:cs="Times New Roman"/>
            <w:szCs w:val="28"/>
            <w:lang w:val="uk-UA"/>
          </w:rPr>
          <m:t>f(x)(f(</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lang w:val="uk-UA"/>
              </w:rPr>
              <m:t>*</m:t>
            </m:r>
          </m:sub>
        </m:sSub>
        <m:r>
          <w:rPr>
            <w:rFonts w:ascii="Cambria Math" w:eastAsia="Times New Roman" w:hAnsi="Cambria Math" w:cs="Times New Roman"/>
            <w:szCs w:val="28"/>
            <w:lang w:val="uk-UA"/>
          </w:rPr>
          <m:t>)</m:t>
        </m:r>
        <m:r>
          <w:rPr>
            <w:rFonts w:ascii="Cambria Math" w:eastAsia="Cambria Math" w:hAnsi="Cambria Math" w:cs="Times New Roman"/>
            <w:szCs w:val="28"/>
            <w:lang w:val="uk-UA"/>
          </w:rPr>
          <m:t>≥</m:t>
        </m:r>
        <m:r>
          <w:rPr>
            <w:rFonts w:ascii="Cambria Math" w:eastAsia="Times New Roman" w:hAnsi="Cambria Math" w:cs="Times New Roman"/>
            <w:szCs w:val="28"/>
            <w:lang w:val="uk-UA"/>
          </w:rPr>
          <m:t xml:space="preserve">f(x)) </m:t>
        </m:r>
      </m:oMath>
      <w:r>
        <w:rPr>
          <w:rFonts w:eastAsia="Times New Roman" w:cs="Times New Roman"/>
          <w:szCs w:val="28"/>
          <w:lang w:val="uk-UA"/>
        </w:rPr>
        <w:t xml:space="preserve">для всіх </w:t>
      </w:r>
      <m:oMath>
        <m:r>
          <w:rPr>
            <w:rFonts w:ascii="Cambria Math" w:eastAsia="Times New Roman" w:hAnsi="Cambria Math" w:cs="Times New Roman"/>
            <w:szCs w:val="28"/>
            <w:lang w:val="uk-UA"/>
          </w:rPr>
          <m:t>x</m:t>
        </m:r>
        <m:r>
          <w:rPr>
            <w:rFonts w:ascii="Cambria Math" w:eastAsia="Cambria Math" w:hAnsi="Cambria Math" w:cs="Cambria Math"/>
            <w:szCs w:val="28"/>
            <w:lang w:val="uk-UA"/>
          </w:rPr>
          <m:t>∈</m:t>
        </m:r>
        <m:r>
          <w:rPr>
            <w:rFonts w:ascii="Cambria Math" w:eastAsia="Times New Roman" w:hAnsi="Cambria Math" w:cs="Times New Roman"/>
            <w:szCs w:val="28"/>
            <w:lang w:val="uk-UA"/>
          </w:rPr>
          <m:t>X</m:t>
        </m:r>
      </m:oMath>
      <w:r>
        <w:rPr>
          <w:rFonts w:eastAsia="Times New Roman" w:cs="Times New Roman"/>
          <w:szCs w:val="28"/>
          <w:lang w:val="uk-UA"/>
        </w:rPr>
        <w:t xml:space="preserve">. Припустимо, що вирішується завдання мінімізації функції </w:t>
      </w:r>
      <m:oMath>
        <m:r>
          <w:rPr>
            <w:rFonts w:ascii="Cambria Math" w:eastAsia="Times New Roman" w:hAnsi="Cambria Math" w:cs="Times New Roman"/>
            <w:szCs w:val="28"/>
            <w:lang w:val="uk-UA"/>
          </w:rPr>
          <m:t>f</m:t>
        </m:r>
      </m:oMath>
      <w:r>
        <w:rPr>
          <w:rFonts w:eastAsia="Times New Roman" w:cs="Times New Roman"/>
          <w:szCs w:val="28"/>
          <w:lang w:val="uk-UA"/>
        </w:rPr>
        <w:t xml:space="preserve">. Обмеження, пов'язані з обчислювальною похибкою або недоліком ресурсів, часто не дозволяють знайти точне рішення даного завдання. В цьому випадку слід перейти до пошуку наближеного рішення, тобто точки з безлічі ε-оптимальних рішень </w:t>
      </w:r>
      <m:oMath>
        <m:sSubSup>
          <m:sSubSupPr>
            <m:ctrlPr>
              <w:rPr>
                <w:rFonts w:ascii="Cambria Math" w:eastAsia="Times New Roman" w:hAnsi="Cambria Math" w:cs="Times New Roman"/>
                <w:i/>
                <w:szCs w:val="28"/>
                <w:lang w:val="uk-UA"/>
              </w:rPr>
            </m:ctrlPr>
          </m:sSubSupPr>
          <m:e>
            <m:r>
              <w:rPr>
                <w:rFonts w:ascii="Cambria Math" w:hAnsi="Cambria Math" w:cs="Times New Roman"/>
                <w:szCs w:val="28"/>
              </w:rPr>
              <m:t>X</m:t>
            </m:r>
          </m:e>
          <m:sub>
            <m:r>
              <w:rPr>
                <w:rFonts w:ascii="Cambria Math" w:hAnsi="Cambria Math" w:cs="Times New Roman"/>
                <w:szCs w:val="28"/>
                <w:vertAlign w:val="subscript"/>
                <w:lang w:val="uk-UA"/>
              </w:rPr>
              <m:t>*</m:t>
            </m:r>
          </m:sub>
          <m:sup>
            <m:r>
              <w:rPr>
                <w:rFonts w:ascii="Cambria Math" w:hAnsi="Cambria Math" w:cs="Times New Roman"/>
                <w:szCs w:val="28"/>
                <w:vertAlign w:val="superscript"/>
              </w:rPr>
              <m:t>ε</m:t>
            </m:r>
          </m:sup>
        </m:sSubSup>
        <m:r>
          <w:rPr>
            <w:rFonts w:ascii="Cambria Math" w:hAnsi="Cambria Math" w:cs="Times New Roman"/>
            <w:szCs w:val="28"/>
            <w:lang w:val="uk-UA"/>
          </w:rPr>
          <m:t>={</m:t>
        </m:r>
        <m:r>
          <w:rPr>
            <w:rFonts w:ascii="Cambria Math" w:eastAsia="Times New Roman" w:hAnsi="Cambria Math" w:cs="Times New Roman"/>
            <w:szCs w:val="28"/>
            <w:lang w:val="uk-UA"/>
          </w:rPr>
          <m:t xml:space="preserve"> x</m:t>
        </m:r>
        <m:r>
          <w:rPr>
            <w:rFonts w:ascii="Cambria Math" w:eastAsia="Cambria Math" w:hAnsi="Cambria Math" w:cs="Cambria Math"/>
            <w:szCs w:val="28"/>
            <w:lang w:val="uk-UA"/>
          </w:rPr>
          <m:t>∈</m:t>
        </m:r>
        <m:r>
          <w:rPr>
            <w:rFonts w:ascii="Cambria Math" w:eastAsia="Times New Roman" w:hAnsi="Cambria Math" w:cs="Times New Roman"/>
            <w:szCs w:val="28"/>
            <w:lang w:val="uk-UA"/>
          </w:rPr>
          <m:t>X</m:t>
        </m:r>
        <m:r>
          <w:rPr>
            <w:rFonts w:ascii="Cambria Math" w:hAnsi="Cambria Math" w:cs="Times New Roman"/>
            <w:szCs w:val="28"/>
            <w:lang w:val="uk-UA"/>
          </w:rPr>
          <m:t>:</m:t>
        </m:r>
        <m:r>
          <w:rPr>
            <w:rFonts w:ascii="Cambria Math" w:hAnsi="Cambria Math" w:cs="Times New Roman"/>
            <w:szCs w:val="28"/>
            <w:lang w:val="en-US"/>
          </w:rPr>
          <m:t>f</m:t>
        </m:r>
        <m:r>
          <w:rPr>
            <w:rFonts w:ascii="Cambria Math" w:hAnsi="Cambria Math" w:cs="Times New Roman"/>
            <w:szCs w:val="28"/>
            <w:lang w:val="uk-UA"/>
          </w:rPr>
          <m:t>(</m:t>
        </m:r>
        <m:r>
          <w:rPr>
            <w:rFonts w:ascii="Cambria Math" w:hAnsi="Cambria Math" w:cs="Times New Roman"/>
            <w:szCs w:val="28"/>
            <w:lang w:val="en-US"/>
          </w:rPr>
          <m:t>x</m:t>
        </m:r>
        <m:r>
          <w:rPr>
            <w:rFonts w:ascii="Cambria Math" w:hAnsi="Cambria Math" w:cs="Times New Roman"/>
            <w:szCs w:val="28"/>
            <w:lang w:val="uk-UA"/>
          </w:rPr>
          <m:t>)</m:t>
        </m:r>
        <m:r>
          <w:rPr>
            <w:rFonts w:ascii="Cambria Math" w:eastAsia="Cambria Math" w:hAnsi="Cambria Math" w:cs="Times New Roman"/>
            <w:szCs w:val="28"/>
            <w:lang w:val="uk-UA"/>
          </w:rPr>
          <m:t>≤</m:t>
        </m:r>
        <m:r>
          <w:rPr>
            <w:rFonts w:ascii="Cambria Math" w:eastAsia="Times New Roman" w:hAnsi="Cambria Math" w:cs="Times New Roman"/>
            <w:szCs w:val="28"/>
            <w:lang w:val="uk-UA"/>
          </w:rPr>
          <m:t>f(</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lang w:val="uk-UA"/>
              </w:rPr>
              <m:t>*</m:t>
            </m:r>
          </m:sub>
        </m:sSub>
        <m:r>
          <w:rPr>
            <w:rFonts w:ascii="Cambria Math" w:eastAsia="Times New Roman" w:hAnsi="Cambria Math" w:cs="Times New Roman"/>
            <w:szCs w:val="28"/>
            <w:lang w:val="uk-UA"/>
          </w:rPr>
          <m:t>)+</m:t>
        </m:r>
        <m:r>
          <w:rPr>
            <w:rFonts w:ascii="Cambria Math" w:hAnsi="Cambria Math" w:cs="Times New Roman"/>
            <w:szCs w:val="28"/>
            <w:lang w:val="uk-UA"/>
          </w:rPr>
          <m:t xml:space="preserve"> </m:t>
        </m:r>
        <m:r>
          <w:rPr>
            <w:rFonts w:ascii="Cambria Math" w:hAnsi="Cambria Math" w:cs="Times New Roman"/>
            <w:szCs w:val="28"/>
          </w:rPr>
          <m:t>ε</m:t>
        </m:r>
        <m:r>
          <w:rPr>
            <w:rFonts w:ascii="Cambria Math" w:hAnsi="Cambria Math" w:cs="Times New Roman"/>
            <w:szCs w:val="28"/>
            <w:lang w:val="uk-UA"/>
          </w:rPr>
          <m:t xml:space="preserve"> }</m:t>
        </m:r>
      </m:oMath>
      <w:r>
        <w:rPr>
          <w:rFonts w:eastAsia="Times New Roman" w:cs="Times New Roman"/>
          <w:szCs w:val="28"/>
          <w:lang w:val="uk-UA"/>
        </w:rPr>
        <w:t xml:space="preserve">. Пошук точного рішення можна розглядати як окремий випадок пошуку наближеного рішення з </w:t>
      </w:r>
      <m:oMath>
        <m:r>
          <w:rPr>
            <w:rFonts w:ascii="Cambria Math" w:eastAsia="Times New Roman" w:hAnsi="Cambria Math" w:cs="Times New Roman"/>
            <w:szCs w:val="28"/>
            <w:lang w:val="uk-UA"/>
          </w:rPr>
          <m:t>ε=0</m:t>
        </m:r>
      </m:oMath>
      <w:r w:rsidRPr="00402279">
        <w:rPr>
          <w:rFonts w:eastAsia="Times New Roman" w:cs="Times New Roman"/>
          <w:szCs w:val="28"/>
          <w:lang w:val="ru-RU"/>
        </w:rPr>
        <w:t xml:space="preserve"> [4]</w:t>
      </w:r>
      <w:r>
        <w:rPr>
          <w:rFonts w:eastAsia="Times New Roman" w:cs="Times New Roman"/>
          <w:szCs w:val="28"/>
          <w:lang w:val="uk-UA"/>
        </w:rPr>
        <w:t>.</w:t>
      </w:r>
    </w:p>
    <w:p w14:paraId="6F68FCA8" w14:textId="087B4A69"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Спосіб задання множини </w:t>
      </w:r>
      <m:oMath>
        <m:r>
          <w:rPr>
            <w:rFonts w:ascii="Cambria Math" w:eastAsia="Times New Roman" w:hAnsi="Cambria Math" w:cs="Times New Roman"/>
            <w:szCs w:val="28"/>
            <w:lang w:val="uk-UA"/>
          </w:rPr>
          <m:t>X</m:t>
        </m:r>
      </m:oMath>
      <w:r>
        <w:rPr>
          <w:rFonts w:eastAsia="Times New Roman" w:cs="Times New Roman"/>
          <w:szCs w:val="28"/>
          <w:lang w:val="uk-UA"/>
        </w:rPr>
        <w:t xml:space="preserve"> дозволяє провести грубу класифікацію задач. Якщо </w:t>
      </w:r>
      <m:oMath>
        <m:r>
          <w:rPr>
            <w:rFonts w:ascii="Cambria Math" w:eastAsia="Times New Roman" w:hAnsi="Cambria Math" w:cs="Times New Roman"/>
            <w:szCs w:val="28"/>
            <w:lang w:val="uk-UA"/>
          </w:rPr>
          <m:t xml:space="preserve">X = </m:t>
        </m:r>
        <m:sSup>
          <m:sSupPr>
            <m:ctrlPr>
              <w:rPr>
                <w:rFonts w:ascii="Cambria Math" w:eastAsia="Times New Roman" w:hAnsi="Cambria Math" w:cs="Times New Roman"/>
                <w:i/>
                <w:szCs w:val="28"/>
                <w:lang w:val="uk-UA"/>
              </w:rPr>
            </m:ctrlPr>
          </m:sSupPr>
          <m:e>
            <m:r>
              <w:rPr>
                <w:rFonts w:ascii="Cambria Math" w:eastAsia="Times New Roman" w:hAnsi="Cambria Math" w:cs="Times New Roman"/>
                <w:szCs w:val="28"/>
                <w:lang w:val="uk-UA"/>
              </w:rPr>
              <m:t>R</m:t>
            </m:r>
          </m:e>
          <m:sup>
            <m:r>
              <w:rPr>
                <w:rFonts w:ascii="Cambria Math" w:eastAsia="Times New Roman" w:hAnsi="Cambria Math" w:cs="Times New Roman"/>
                <w:szCs w:val="28"/>
                <w:vertAlign w:val="superscript"/>
                <w:lang w:val="uk-UA"/>
              </w:rPr>
              <m:t>n</m:t>
            </m:r>
          </m:sup>
        </m:sSup>
      </m:oMath>
      <w:r w:rsidRPr="00EE1A8D">
        <w:rPr>
          <w:rFonts w:eastAsia="Times New Roman" w:cs="Times New Roman"/>
          <w:szCs w:val="28"/>
          <w:lang w:val="uk-UA"/>
        </w:rPr>
        <w:t>,</w:t>
      </w:r>
      <w:r>
        <w:rPr>
          <w:rFonts w:eastAsia="Times New Roman" w:cs="Times New Roman"/>
          <w:szCs w:val="28"/>
          <w:lang w:val="uk-UA"/>
        </w:rPr>
        <w:t xml:space="preserve"> то задача відноситься до класу задач безумовної оптимізації. Якщо допустима множина задана за допомогою обмежень, то говорять про умовну оптимізацію. При цьому, якщо </w:t>
      </w:r>
      <m:oMath>
        <m:r>
          <w:rPr>
            <w:rFonts w:ascii="Cambria Math" w:eastAsia="Times New Roman" w:hAnsi="Cambria Math" w:cs="Times New Roman"/>
            <w:szCs w:val="28"/>
            <w:lang w:val="uk-UA"/>
          </w:rPr>
          <m:t>X</m:t>
        </m:r>
      </m:oMath>
      <w:r>
        <w:rPr>
          <w:rFonts w:eastAsia="Times New Roman" w:cs="Times New Roman"/>
          <w:szCs w:val="28"/>
          <w:lang w:val="uk-UA"/>
        </w:rPr>
        <w:t xml:space="preserve"> звичайно, розглянута задача відноситься до області дискретної оптимізації.</w:t>
      </w:r>
    </w:p>
    <w:p w14:paraId="29B1B45E"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Можна виділити два основних сімейства методів вирішення завдань </w:t>
      </w:r>
      <w:proofErr w:type="spellStart"/>
      <w:r>
        <w:rPr>
          <w:rFonts w:eastAsia="Times New Roman" w:cs="Times New Roman"/>
          <w:szCs w:val="28"/>
          <w:lang w:val="uk-UA"/>
        </w:rPr>
        <w:t>кінцевомірної</w:t>
      </w:r>
      <w:proofErr w:type="spellEnd"/>
      <w:r>
        <w:rPr>
          <w:rFonts w:eastAsia="Times New Roman" w:cs="Times New Roman"/>
          <w:szCs w:val="28"/>
          <w:lang w:val="uk-UA"/>
        </w:rPr>
        <w:t xml:space="preserve"> оптимізації - точні і наближені. Точні методи дозволяють гарантувати оптимальність знайденого рішення. До цього класу можна віднести різні варіанти методу гілок і меж, </w:t>
      </w:r>
      <w:proofErr w:type="spellStart"/>
      <w:r>
        <w:rPr>
          <w:rFonts w:eastAsia="Times New Roman" w:cs="Times New Roman"/>
          <w:szCs w:val="28"/>
          <w:lang w:val="uk-UA"/>
        </w:rPr>
        <w:t>відсікань</w:t>
      </w:r>
      <w:proofErr w:type="spellEnd"/>
      <w:r>
        <w:rPr>
          <w:rFonts w:eastAsia="Times New Roman" w:cs="Times New Roman"/>
          <w:szCs w:val="28"/>
          <w:lang w:val="uk-UA"/>
        </w:rPr>
        <w:t xml:space="preserve"> та інші. Для точних методів характерна висока трудомісткість, яка часто не дозволяє застосовувати їх при </w:t>
      </w:r>
      <w:r>
        <w:rPr>
          <w:rFonts w:eastAsia="Times New Roman" w:cs="Times New Roman"/>
          <w:szCs w:val="28"/>
          <w:lang w:val="uk-UA"/>
        </w:rPr>
        <w:lastRenderedPageBreak/>
        <w:t>вирішенні реальних завдань. Евристичні методи засновані на припущеннях про властивості оптимального рішення. На відміну від точних евристичні методи не гарантують оптимальність знайденого рішення. Однак в умовах обмеженості обчислювальних ресурсів евристики найчастіше є єдиним способом знаходження рішення. Поширені і гібридні методи, при яких евристичні методи застосовуються для знаходження рішення, а точні - для доказу оптимальності. Ефективність гібридних методів обумовлена ​​тим, що евристичні алгоритми нерідко мають більш високу швидкість збіжності до оптимуму в порівнянні з точними методами [5].</w:t>
      </w:r>
    </w:p>
    <w:p w14:paraId="216143F4" w14:textId="006EE9F2" w:rsidR="00402279" w:rsidRPr="00E34F2C" w:rsidRDefault="00402279" w:rsidP="00402279">
      <w:pPr>
        <w:ind w:firstLine="568"/>
        <w:rPr>
          <w:rFonts w:eastAsia="Times New Roman" w:cs="Times New Roman"/>
          <w:szCs w:val="28"/>
          <w:lang w:val="uk-UA"/>
        </w:rPr>
      </w:pPr>
      <w:r>
        <w:rPr>
          <w:rFonts w:eastAsia="Times New Roman" w:cs="Times New Roman"/>
          <w:szCs w:val="28"/>
          <w:lang w:val="uk-UA"/>
        </w:rPr>
        <w:t xml:space="preserve">Однією з найбільш поширених схем організації точних методів є так званий метод гілок і меж (МГМ), заснований на розбитті допустимої множини. Вперше метод гілок і меж був запропонований </w:t>
      </w:r>
      <w:proofErr w:type="spellStart"/>
      <w:r>
        <w:rPr>
          <w:rFonts w:eastAsia="Times New Roman" w:cs="Times New Roman"/>
          <w:szCs w:val="28"/>
          <w:lang w:val="uk-UA"/>
        </w:rPr>
        <w:t>Лендом</w:t>
      </w:r>
      <w:proofErr w:type="spellEnd"/>
      <w:r>
        <w:rPr>
          <w:rFonts w:eastAsia="Times New Roman" w:cs="Times New Roman"/>
          <w:szCs w:val="28"/>
          <w:lang w:val="uk-UA"/>
        </w:rPr>
        <w:t xml:space="preserve"> і </w:t>
      </w:r>
      <w:proofErr w:type="spellStart"/>
      <w:r>
        <w:rPr>
          <w:rFonts w:eastAsia="Times New Roman" w:cs="Times New Roman"/>
          <w:szCs w:val="28"/>
          <w:lang w:val="uk-UA"/>
        </w:rPr>
        <w:t>Дойг</w:t>
      </w:r>
      <w:proofErr w:type="spellEnd"/>
      <w:r w:rsidR="00C202F8">
        <w:rPr>
          <w:rFonts w:eastAsia="Times New Roman" w:cs="Times New Roman"/>
          <w:szCs w:val="28"/>
          <w:lang w:val="ru-RU"/>
        </w:rPr>
        <w:t>ом</w:t>
      </w:r>
      <w:r>
        <w:rPr>
          <w:rFonts w:eastAsia="Times New Roman" w:cs="Times New Roman"/>
          <w:szCs w:val="28"/>
          <w:lang w:val="uk-UA"/>
        </w:rPr>
        <w:t xml:space="preserve"> в 1960 для вирішення загальної задачі цілочислового лінійного програмування. Інтерес до цього методу і фактично його "друге народження" пов'язане з роботою </w:t>
      </w:r>
      <w:proofErr w:type="spellStart"/>
      <w:r>
        <w:rPr>
          <w:rFonts w:eastAsia="Times New Roman" w:cs="Times New Roman"/>
          <w:szCs w:val="28"/>
          <w:lang w:val="uk-UA"/>
        </w:rPr>
        <w:t>Літтла</w:t>
      </w:r>
      <w:proofErr w:type="spellEnd"/>
      <w:r>
        <w:rPr>
          <w:rFonts w:eastAsia="Times New Roman" w:cs="Times New Roman"/>
          <w:szCs w:val="28"/>
          <w:lang w:val="uk-UA"/>
        </w:rPr>
        <w:t xml:space="preserve">, </w:t>
      </w:r>
      <w:proofErr w:type="spellStart"/>
      <w:r>
        <w:rPr>
          <w:rFonts w:eastAsia="Times New Roman" w:cs="Times New Roman"/>
          <w:szCs w:val="28"/>
          <w:lang w:val="uk-UA"/>
        </w:rPr>
        <w:t>Мурті</w:t>
      </w:r>
      <w:proofErr w:type="spellEnd"/>
      <w:r>
        <w:rPr>
          <w:rFonts w:eastAsia="Times New Roman" w:cs="Times New Roman"/>
          <w:szCs w:val="28"/>
          <w:lang w:val="uk-UA"/>
        </w:rPr>
        <w:t xml:space="preserve">, </w:t>
      </w:r>
      <w:proofErr w:type="spellStart"/>
      <w:r>
        <w:rPr>
          <w:rFonts w:eastAsia="Times New Roman" w:cs="Times New Roman"/>
          <w:szCs w:val="28"/>
          <w:lang w:val="uk-UA"/>
        </w:rPr>
        <w:t>Суїні</w:t>
      </w:r>
      <w:proofErr w:type="spellEnd"/>
      <w:r>
        <w:rPr>
          <w:rFonts w:eastAsia="Times New Roman" w:cs="Times New Roman"/>
          <w:szCs w:val="28"/>
          <w:lang w:val="uk-UA"/>
        </w:rPr>
        <w:t xml:space="preserve"> і </w:t>
      </w:r>
      <w:proofErr w:type="spellStart"/>
      <w:r>
        <w:rPr>
          <w:rFonts w:eastAsia="Times New Roman" w:cs="Times New Roman"/>
          <w:szCs w:val="28"/>
          <w:lang w:val="uk-UA"/>
        </w:rPr>
        <w:t>Керела</w:t>
      </w:r>
      <w:proofErr w:type="spellEnd"/>
      <w:r>
        <w:rPr>
          <w:rFonts w:eastAsia="Times New Roman" w:cs="Times New Roman"/>
          <w:szCs w:val="28"/>
          <w:lang w:val="uk-UA"/>
        </w:rPr>
        <w:t xml:space="preserve"> [6], присвяченій задачі комівояжера. </w:t>
      </w:r>
    </w:p>
    <w:p w14:paraId="2B78BE42" w14:textId="05B11C46"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Наведу загальну схему методу. Протягом всього часу роботи підтримується список </w:t>
      </w:r>
      <m:oMath>
        <m:r>
          <w:rPr>
            <w:rFonts w:ascii="Cambria Math" w:eastAsia="Times New Roman" w:hAnsi="Cambria Math" w:cs="Times New Roman"/>
            <w:szCs w:val="28"/>
            <w:lang w:val="uk-UA"/>
          </w:rPr>
          <m: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vertAlign w:val="subscript"/>
                <w:lang w:val="uk-UA"/>
              </w:rPr>
              <m:t>i</m:t>
            </m:r>
          </m:sub>
        </m:sSub>
        <m:r>
          <w:rPr>
            <w:rFonts w:ascii="Cambria Math" w:eastAsia="Times New Roman" w:hAnsi="Cambria Math" w:cs="Times New Roman"/>
            <w:szCs w:val="28"/>
            <w:lang w:val="uk-UA"/>
          </w:rPr>
          <m:t>}</m:t>
        </m:r>
      </m:oMath>
      <w:r>
        <w:rPr>
          <w:rFonts w:eastAsia="Times New Roman" w:cs="Times New Roman"/>
          <w:szCs w:val="28"/>
          <w:lang w:val="uk-UA"/>
        </w:rPr>
        <w:t xml:space="preserve"> п</w:t>
      </w:r>
      <w:proofErr w:type="spellStart"/>
      <w:r>
        <w:rPr>
          <w:rFonts w:eastAsia="Times New Roman" w:cs="Times New Roman"/>
          <w:szCs w:val="28"/>
          <w:lang w:val="uk-UA"/>
        </w:rPr>
        <w:t>ідмножин</w:t>
      </w:r>
      <w:proofErr w:type="spellEnd"/>
      <w:r>
        <w:rPr>
          <w:rFonts w:eastAsia="Times New Roman" w:cs="Times New Roman"/>
          <w:szCs w:val="28"/>
          <w:lang w:val="uk-UA"/>
        </w:rPr>
        <w:t xml:space="preserve"> допустимої множини. Спочатку він складається з одного елемента - допустимої множини </w:t>
      </w:r>
      <m:oMath>
        <m:r>
          <w:rPr>
            <w:rFonts w:ascii="Cambria Math" w:eastAsia="Times New Roman" w:hAnsi="Cambria Math" w:cs="Times New Roman"/>
            <w:szCs w:val="28"/>
            <w:lang w:val="uk-UA"/>
          </w:rPr>
          <m:t>X</m:t>
        </m:r>
      </m:oMath>
      <w:r>
        <w:rPr>
          <w:rFonts w:eastAsia="Times New Roman" w:cs="Times New Roman"/>
          <w:szCs w:val="28"/>
          <w:lang w:val="uk-UA"/>
        </w:rPr>
        <w:t xml:space="preserve">. Далі вибирається один з елементів списку - підмножина </w:t>
      </w:r>
      <m:oMath>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vertAlign w:val="subscript"/>
                <w:lang w:val="uk-UA"/>
              </w:rPr>
              <m:t>i</m:t>
            </m:r>
          </m:sub>
        </m:sSub>
      </m:oMath>
      <w:r>
        <w:rPr>
          <w:rFonts w:eastAsia="Times New Roman" w:cs="Times New Roman"/>
          <w:szCs w:val="28"/>
          <w:lang w:val="uk-UA"/>
        </w:rPr>
        <w:t xml:space="preserve">. Якщо </w:t>
      </w:r>
      <m:oMath>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vertAlign w:val="subscript"/>
                <w:lang w:val="uk-UA"/>
              </w:rPr>
              <m:t>i</m:t>
            </m:r>
          </m:sub>
        </m:sSub>
      </m:oMath>
      <w:r>
        <w:rPr>
          <w:rFonts w:eastAsia="Times New Roman" w:cs="Times New Roman"/>
          <w:szCs w:val="28"/>
          <w:lang w:val="uk-UA"/>
        </w:rPr>
        <w:t xml:space="preserve"> задовольняє правилам відсіву, обраний об'єкт був видалений зі списку. В іншому випадку він піддається дробленню на більш дрібні підмножини за допомогою правила декомпозиції. Отримані підмножини заміщають в списку вибраний елемент. Алгоритм завершує свою роботу, коли в послідовності </w:t>
      </w:r>
      <m:oMath>
        <m:r>
          <w:rPr>
            <w:rFonts w:ascii="Cambria Math" w:eastAsia="Times New Roman" w:hAnsi="Cambria Math" w:cs="Times New Roman"/>
            <w:szCs w:val="28"/>
            <w:lang w:val="uk-UA"/>
          </w:rPr>
          <m: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vertAlign w:val="subscript"/>
                <w:lang w:val="uk-UA"/>
              </w:rPr>
              <m:t>i</m:t>
            </m:r>
          </m:sub>
        </m:sSub>
        <m:r>
          <w:rPr>
            <w:rFonts w:ascii="Cambria Math" w:eastAsia="Times New Roman" w:hAnsi="Cambria Math" w:cs="Times New Roman"/>
            <w:szCs w:val="28"/>
            <w:lang w:val="uk-UA"/>
          </w:rPr>
          <m:t>}</m:t>
        </m:r>
      </m:oMath>
      <w:r>
        <w:rPr>
          <w:rFonts w:eastAsia="Times New Roman" w:cs="Times New Roman"/>
          <w:szCs w:val="28"/>
          <w:lang w:val="uk-UA"/>
        </w:rPr>
        <w:t xml:space="preserve"> не залишається жодного елемента.</w:t>
      </w:r>
    </w:p>
    <w:p w14:paraId="5227C2EA" w14:textId="4E52BD2F"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Правилом відсіву будемо називати будь-яку функцію </w:t>
      </w:r>
      <m:oMath>
        <m:r>
          <w:rPr>
            <w:rFonts w:ascii="Cambria Math" w:eastAsia="Times New Roman" w:hAnsi="Cambria Math" w:cs="Times New Roman"/>
            <w:szCs w:val="28"/>
            <w:lang w:val="uk-UA"/>
          </w:rPr>
          <m:t>ξ:S</m:t>
        </m:r>
        <m:r>
          <w:rPr>
            <w:rFonts w:ascii="Cambria Math" w:eastAsia="Cambria Math" w:hAnsi="Cambria Math" w:cs="Times New Roman"/>
            <w:szCs w:val="28"/>
            <w:lang w:val="uk-UA"/>
          </w:rPr>
          <m:t>→{0,1}</m:t>
        </m:r>
      </m:oMath>
      <w:r>
        <w:rPr>
          <w:rFonts w:eastAsia="Times New Roman" w:cs="Times New Roman"/>
          <w:szCs w:val="28"/>
          <w:lang w:val="uk-UA"/>
        </w:rPr>
        <w:t xml:space="preserve">, визначену на деякій множині </w:t>
      </w:r>
      <m:oMath>
        <m:r>
          <w:rPr>
            <w:rFonts w:ascii="Cambria Math" w:eastAsia="Times New Roman" w:hAnsi="Cambria Math" w:cs="Times New Roman"/>
            <w:szCs w:val="28"/>
            <w:lang w:val="uk-UA"/>
          </w:rPr>
          <m:t>S</m:t>
        </m:r>
      </m:oMath>
      <w:r>
        <w:rPr>
          <w:rFonts w:eastAsia="Times New Roman" w:cs="Times New Roman"/>
          <w:szCs w:val="28"/>
          <w:lang w:val="uk-UA"/>
        </w:rPr>
        <w:t xml:space="preserve"> підмножин </w:t>
      </w:r>
      <m:oMath>
        <m:sSup>
          <m:sSupPr>
            <m:ctrlPr>
              <w:rPr>
                <w:rFonts w:ascii="Cambria Math" w:eastAsia="Times New Roman" w:hAnsi="Cambria Math" w:cs="Times New Roman"/>
                <w:i/>
                <w:szCs w:val="28"/>
                <w:lang w:val="uk-UA"/>
              </w:rPr>
            </m:ctrlPr>
          </m:sSupPr>
          <m:e>
            <m:r>
              <w:rPr>
                <w:rFonts w:ascii="Cambria Math" w:eastAsia="Times New Roman" w:hAnsi="Cambria Math" w:cs="Times New Roman"/>
                <w:szCs w:val="28"/>
                <w:lang w:val="uk-UA"/>
              </w:rPr>
              <m:t>R</m:t>
            </m:r>
          </m:e>
          <m:sup>
            <m:r>
              <w:rPr>
                <w:rFonts w:ascii="Cambria Math" w:eastAsia="Times New Roman" w:hAnsi="Cambria Math" w:cs="Times New Roman"/>
                <w:szCs w:val="28"/>
                <w:vertAlign w:val="superscript"/>
                <w:lang w:val="uk-UA"/>
              </w:rPr>
              <m:t>n</m:t>
            </m:r>
          </m:sup>
        </m:sSup>
      </m:oMath>
      <w:r>
        <w:rPr>
          <w:rFonts w:eastAsia="Times New Roman" w:cs="Times New Roman"/>
          <w:szCs w:val="28"/>
          <w:lang w:val="uk-UA"/>
        </w:rPr>
        <w:t xml:space="preserve"> і зіставляє кожній підмножині з </w:t>
      </w:r>
      <m:oMath>
        <m:r>
          <w:rPr>
            <w:rFonts w:ascii="Cambria Math" w:eastAsia="Times New Roman" w:hAnsi="Cambria Math" w:cs="Times New Roman"/>
            <w:szCs w:val="28"/>
            <w:lang w:val="uk-UA"/>
          </w:rPr>
          <m:t>S</m:t>
        </m:r>
      </m:oMath>
      <w:r>
        <w:rPr>
          <w:rFonts w:eastAsia="Times New Roman" w:cs="Times New Roman"/>
          <w:szCs w:val="28"/>
          <w:lang w:val="uk-UA"/>
        </w:rPr>
        <w:t xml:space="preserve"> число 0 або 1. Якщо для деякого </w:t>
      </w:r>
      <m:oMath>
        <m:r>
          <w:rPr>
            <w:rFonts w:ascii="Cambria Math" w:eastAsia="Times New Roman" w:hAnsi="Cambria Math" w:cs="Times New Roman"/>
            <w:szCs w:val="28"/>
            <w:lang w:val="uk-UA"/>
          </w:rPr>
          <m:t>V</m:t>
        </m:r>
        <m:r>
          <w:rPr>
            <w:rFonts w:ascii="Cambria Math" w:eastAsia="Cambria Math" w:hAnsi="Cambria Math" w:cs="Cambria Math"/>
            <w:szCs w:val="28"/>
            <w:lang w:val="uk-UA"/>
          </w:rPr>
          <m:t>∈</m:t>
        </m:r>
        <m:r>
          <w:rPr>
            <w:rFonts w:ascii="Cambria Math" w:eastAsia="Cambria Math" w:hAnsi="Cambria Math" w:cs="Times New Roman"/>
            <w:szCs w:val="28"/>
            <w:lang w:val="uk-UA"/>
          </w:rPr>
          <m:t>S</m:t>
        </m:r>
      </m:oMath>
      <w:r>
        <w:rPr>
          <w:rFonts w:eastAsia="Times New Roman" w:cs="Times New Roman"/>
          <w:szCs w:val="28"/>
          <w:lang w:val="uk-UA"/>
        </w:rPr>
        <w:t xml:space="preserve"> виконується </w:t>
      </w:r>
      <m:oMath>
        <m:r>
          <w:rPr>
            <w:rFonts w:ascii="Cambria Math" w:eastAsia="Times New Roman" w:hAnsi="Cambria Math" w:cs="Times New Roman"/>
            <w:szCs w:val="28"/>
            <w:lang w:val="uk-UA"/>
          </w:rPr>
          <m:t>ξ(V)=1</m:t>
        </m:r>
      </m:oMath>
      <w:r>
        <w:rPr>
          <w:rFonts w:eastAsia="Times New Roman" w:cs="Times New Roman"/>
          <w:szCs w:val="28"/>
          <w:lang w:val="uk-UA"/>
        </w:rPr>
        <w:t xml:space="preserve">, то будемо </w:t>
      </w:r>
      <w:r>
        <w:rPr>
          <w:rFonts w:eastAsia="Times New Roman" w:cs="Times New Roman"/>
          <w:szCs w:val="28"/>
          <w:lang w:val="uk-UA"/>
        </w:rPr>
        <w:lastRenderedPageBreak/>
        <w:t xml:space="preserve">говорити, що підмножина </w:t>
      </w:r>
      <m:oMath>
        <m:r>
          <w:rPr>
            <w:rFonts w:ascii="Cambria Math" w:eastAsia="Times New Roman" w:hAnsi="Cambria Math" w:cs="Times New Roman"/>
            <w:szCs w:val="28"/>
            <w:lang w:val="uk-UA"/>
          </w:rPr>
          <m:t>V</m:t>
        </m:r>
      </m:oMath>
      <w:r>
        <w:rPr>
          <w:rFonts w:eastAsia="Times New Roman" w:cs="Times New Roman"/>
          <w:szCs w:val="28"/>
          <w:lang w:val="uk-UA"/>
        </w:rPr>
        <w:t xml:space="preserve"> задовольняє правилу відсіву </w:t>
      </w:r>
      <m:oMath>
        <m:r>
          <w:rPr>
            <w:rFonts w:ascii="Cambria Math" w:eastAsia="Times New Roman" w:hAnsi="Cambria Math" w:cs="Times New Roman"/>
            <w:szCs w:val="28"/>
            <w:lang w:val="uk-UA"/>
          </w:rPr>
          <m:t>ξ</m:t>
        </m:r>
      </m:oMath>
      <w:r>
        <w:rPr>
          <w:rFonts w:eastAsia="Times New Roman" w:cs="Times New Roman"/>
          <w:szCs w:val="28"/>
          <w:lang w:val="uk-UA"/>
        </w:rPr>
        <w:t xml:space="preserve">. В іншому випадку будемо стверджувати, що </w:t>
      </w:r>
      <m:oMath>
        <m:r>
          <w:rPr>
            <w:rFonts w:ascii="Cambria Math" w:eastAsia="Times New Roman" w:hAnsi="Cambria Math" w:cs="Times New Roman"/>
            <w:szCs w:val="28"/>
            <w:lang w:val="uk-UA"/>
          </w:rPr>
          <m:t>V</m:t>
        </m:r>
      </m:oMath>
      <w:r>
        <w:rPr>
          <w:rFonts w:eastAsia="Times New Roman" w:cs="Times New Roman"/>
          <w:szCs w:val="28"/>
          <w:lang w:val="uk-UA"/>
        </w:rPr>
        <w:t xml:space="preserve"> не задовольняє правилу відсіву </w:t>
      </w:r>
      <m:oMath>
        <m:r>
          <w:rPr>
            <w:rFonts w:ascii="Cambria Math" w:eastAsia="Times New Roman" w:hAnsi="Cambria Math" w:cs="Times New Roman"/>
            <w:szCs w:val="28"/>
            <w:lang w:val="uk-UA"/>
          </w:rPr>
          <m:t>ξ</m:t>
        </m:r>
      </m:oMath>
      <w:r>
        <w:rPr>
          <w:rFonts w:eastAsia="Times New Roman" w:cs="Times New Roman"/>
          <w:szCs w:val="28"/>
          <w:lang w:val="uk-UA"/>
        </w:rPr>
        <w:t>.</w:t>
      </w:r>
    </w:p>
    <w:p w14:paraId="5A6D7C26" w14:textId="0D392675"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Нехай задані правила відсіву </w:t>
      </w:r>
      <m:oMath>
        <m:r>
          <w:rPr>
            <w:rFonts w:ascii="Cambria Math" w:eastAsia="Times New Roman" w:hAnsi="Cambria Math" w:cs="Times New Roman"/>
            <w:szCs w:val="28"/>
            <w:lang w:val="en-US"/>
          </w:rPr>
          <m:t>Y</m:t>
        </m:r>
        <m:r>
          <w:rPr>
            <w:rFonts w:ascii="Cambria Math" w:eastAsia="Times New Roman" w:hAnsi="Cambria Math" w:cs="Times New Roman"/>
            <w:szCs w:val="28"/>
            <w:lang w:val="uk-UA"/>
          </w:rPr>
          <m: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ξ</m:t>
            </m:r>
          </m:e>
          <m:sub>
            <m:r>
              <w:rPr>
                <w:rFonts w:ascii="Cambria Math" w:eastAsia="Times New Roman" w:hAnsi="Cambria Math" w:cs="Times New Roman"/>
                <w:szCs w:val="28"/>
                <w:lang w:val="uk-UA"/>
              </w:rPr>
              <m:t>1</m:t>
            </m:r>
          </m:sub>
        </m:sSub>
        <m:r>
          <w:rPr>
            <w:rFonts w:ascii="Cambria Math" w:eastAsia="Times New Roman" w:hAnsi="Cambria Math" w:cs="Times New Roman"/>
            <w:szCs w:val="28"/>
            <w:lang w:val="uk-UA"/>
          </w:rPr>
          <m:t>, ..,</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ξ</m:t>
            </m:r>
          </m:e>
          <m:sub>
            <m:r>
              <w:rPr>
                <w:rFonts w:ascii="Cambria Math" w:eastAsia="Times New Roman" w:hAnsi="Cambria Math" w:cs="Times New Roman"/>
                <w:szCs w:val="28"/>
                <w:vertAlign w:val="subscript"/>
                <w:lang w:val="uk-UA"/>
              </w:rPr>
              <m:t>m</m:t>
            </m:r>
          </m:sub>
        </m:sSub>
        <m:r>
          <w:rPr>
            <w:rFonts w:ascii="Cambria Math" w:eastAsia="Times New Roman" w:hAnsi="Cambria Math" w:cs="Times New Roman"/>
            <w:szCs w:val="28"/>
            <w:lang w:val="uk-UA"/>
          </w:rPr>
          <m:t>}</m:t>
        </m:r>
      </m:oMath>
      <w:r>
        <w:rPr>
          <w:rFonts w:eastAsia="Times New Roman" w:cs="Times New Roman"/>
          <w:szCs w:val="28"/>
          <w:lang w:val="uk-UA"/>
        </w:rPr>
        <w:t xml:space="preserve">. Кінцеву сукупність підмножин </w:t>
      </w:r>
      <m:oMath>
        <m:r>
          <w:rPr>
            <w:rFonts w:ascii="Cambria Math" w:eastAsia="Times New Roman" w:hAnsi="Cambria Math" w:cs="Times New Roman"/>
            <w:szCs w:val="28"/>
            <w:lang w:val="uk-UA"/>
          </w:rPr>
          <m:t>C={</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lang w:val="uk-UA"/>
              </w:rPr>
              <m:t>1</m:t>
            </m:r>
          </m:sub>
        </m:sSub>
        <m:r>
          <w:rPr>
            <w:rFonts w:ascii="Cambria Math" w:eastAsia="Times New Roman" w:hAnsi="Cambria Math" w:cs="Times New Roman"/>
            <w:szCs w:val="28"/>
            <w:lang w:val="uk-UA"/>
          </w:rPr>
          <m: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vertAlign w:val="subscript"/>
                <w:lang w:val="uk-UA"/>
              </w:rPr>
              <m:t>t</m:t>
            </m:r>
          </m:sub>
        </m:sSub>
        <m:r>
          <w:rPr>
            <w:rFonts w:ascii="Cambria Math" w:eastAsia="Times New Roman" w:hAnsi="Cambria Math" w:cs="Times New Roman"/>
            <w:szCs w:val="28"/>
            <w:lang w:val="uk-UA"/>
          </w:rPr>
          <m:t>}</m:t>
        </m:r>
      </m:oMath>
      <w:r>
        <w:rPr>
          <w:rFonts w:eastAsia="Times New Roman" w:cs="Times New Roman"/>
          <w:szCs w:val="28"/>
          <w:lang w:val="uk-UA"/>
        </w:rPr>
        <w:t xml:space="preserve"> таку, що і для будь-якого </w:t>
      </w:r>
      <m:oMath>
        <m:r>
          <w:rPr>
            <w:rFonts w:ascii="Cambria Math" w:eastAsia="Times New Roman" w:hAnsi="Cambria Math" w:cs="Times New Roman"/>
            <w:szCs w:val="28"/>
            <w:lang w:val="uk-UA"/>
          </w:rPr>
          <m:t>j={1,…,t}</m:t>
        </m:r>
      </m:oMath>
      <w:r>
        <w:rPr>
          <w:rFonts w:eastAsia="Times New Roman" w:cs="Times New Roman"/>
          <w:szCs w:val="28"/>
          <w:lang w:val="uk-UA"/>
        </w:rPr>
        <w:t xml:space="preserve"> знайдеться хоча б одне </w:t>
      </w:r>
      <m:oMath>
        <m:r>
          <w:rPr>
            <w:rFonts w:ascii="Cambria Math" w:eastAsia="Times New Roman" w:hAnsi="Cambria Math" w:cs="Times New Roman"/>
            <w:szCs w:val="28"/>
            <w:lang w:val="uk-UA"/>
          </w:rPr>
          <m:t>i={1,…,m}</m:t>
        </m:r>
      </m:oMath>
      <w:r>
        <w:rPr>
          <w:rFonts w:eastAsia="Times New Roman" w:cs="Times New Roman"/>
          <w:szCs w:val="28"/>
          <w:lang w:val="uk-UA"/>
        </w:rPr>
        <w:t xml:space="preserve"> таке, що </w:t>
      </w:r>
      <m:oMath>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ξ</m:t>
            </m:r>
          </m:e>
          <m:sub>
            <m:r>
              <w:rPr>
                <w:rFonts w:ascii="Cambria Math" w:eastAsia="Times New Roman" w:hAnsi="Cambria Math" w:cs="Times New Roman"/>
                <w:szCs w:val="28"/>
                <w:vertAlign w:val="subscript"/>
                <w:lang w:val="uk-UA"/>
              </w:rPr>
              <m:t>i</m:t>
            </m:r>
          </m:sub>
        </m:sSub>
        <m:r>
          <w:rPr>
            <w:rFonts w:ascii="Cambria Math" w:eastAsia="Times New Roman" w:hAnsi="Cambria Math" w:cs="Times New Roman"/>
            <w:szCs w:val="28"/>
            <w:lang w:val="uk-UA"/>
          </w:rPr>
          <m: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vertAlign w:val="subscript"/>
                <w:lang w:val="uk-UA"/>
              </w:rPr>
              <m:t>j</m:t>
            </m:r>
          </m:sub>
        </m:sSub>
        <m:r>
          <w:rPr>
            <w:rFonts w:ascii="Cambria Math" w:eastAsia="Times New Roman" w:hAnsi="Cambria Math" w:cs="Times New Roman"/>
            <w:szCs w:val="28"/>
            <w:lang w:val="uk-UA"/>
          </w:rPr>
          <m:t>)=1</m:t>
        </m:r>
      </m:oMath>
      <w:r>
        <w:rPr>
          <w:rFonts w:eastAsia="Times New Roman" w:cs="Times New Roman"/>
          <w:szCs w:val="28"/>
          <w:lang w:val="uk-UA"/>
        </w:rPr>
        <w:t xml:space="preserve">, будемо називати покриттям безлічі </w:t>
      </w:r>
      <m:oMath>
        <m:r>
          <w:rPr>
            <w:rFonts w:ascii="Cambria Math" w:eastAsia="Times New Roman" w:hAnsi="Cambria Math" w:cs="Times New Roman"/>
            <w:szCs w:val="28"/>
            <w:lang w:val="uk-UA"/>
          </w:rPr>
          <m:t>X</m:t>
        </m:r>
      </m:oMath>
      <w:r>
        <w:rPr>
          <w:rFonts w:eastAsia="Times New Roman" w:cs="Times New Roman"/>
          <w:szCs w:val="28"/>
          <w:lang w:val="uk-UA"/>
        </w:rPr>
        <w:t xml:space="preserve"> для набору правил відсіву </w:t>
      </w:r>
      <m:oMath>
        <m:r>
          <w:rPr>
            <w:rFonts w:ascii="Cambria Math" w:eastAsia="Times New Roman" w:hAnsi="Cambria Math" w:cs="Times New Roman"/>
            <w:szCs w:val="28"/>
            <w:lang w:val="en-US"/>
          </w:rPr>
          <m:t>Y</m:t>
        </m:r>
      </m:oMath>
      <w:r>
        <w:rPr>
          <w:rFonts w:eastAsia="Times New Roman" w:cs="Times New Roman"/>
          <w:szCs w:val="28"/>
          <w:lang w:val="uk-UA"/>
        </w:rPr>
        <w:t>.</w:t>
      </w:r>
    </w:p>
    <w:p w14:paraId="3540A249" w14:textId="0D664956"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Наведу формулювання одного з найбільш часто вживаних правил відсіву. Для цього знадобляться поняття оцінки та рекорду. Оцінкою називається функція </w:t>
      </w:r>
      <m:oMath>
        <m:r>
          <w:rPr>
            <w:rFonts w:ascii="Cambria Math" w:eastAsia="Times New Roman" w:hAnsi="Cambria Math" w:cs="Times New Roman"/>
            <w:szCs w:val="28"/>
            <w:lang w:val="uk-UA"/>
          </w:rPr>
          <m:t>g:S</m:t>
        </m:r>
        <m:r>
          <w:rPr>
            <w:rFonts w:ascii="Cambria Math" w:eastAsia="Cambria Math" w:hAnsi="Cambria Math" w:cs="Times New Roman"/>
            <w:szCs w:val="28"/>
            <w:lang w:val="uk-UA"/>
          </w:rPr>
          <m:t>→R</m:t>
        </m:r>
      </m:oMath>
      <w:r>
        <w:rPr>
          <w:rFonts w:eastAsia="Times New Roman" w:cs="Times New Roman"/>
          <w:szCs w:val="28"/>
          <w:lang w:val="uk-UA"/>
        </w:rPr>
        <w:t xml:space="preserve">, визначена на множині </w:t>
      </w:r>
      <m:oMath>
        <m:r>
          <w:rPr>
            <w:rFonts w:ascii="Cambria Math" w:eastAsia="Times New Roman" w:hAnsi="Cambria Math" w:cs="Times New Roman"/>
            <w:szCs w:val="28"/>
            <w:lang w:val="uk-UA"/>
          </w:rPr>
          <m:t>S</m:t>
        </m:r>
      </m:oMath>
      <w:r>
        <w:rPr>
          <w:rFonts w:eastAsia="Times New Roman" w:cs="Times New Roman"/>
          <w:szCs w:val="28"/>
          <w:lang w:val="uk-UA"/>
        </w:rPr>
        <w:t xml:space="preserve"> підмножин </w:t>
      </w:r>
      <m:oMath>
        <m:sSup>
          <m:sSupPr>
            <m:ctrlPr>
              <w:rPr>
                <w:rFonts w:ascii="Cambria Math" w:eastAsia="Times New Roman" w:hAnsi="Cambria Math" w:cs="Times New Roman"/>
                <w:i/>
                <w:szCs w:val="28"/>
                <w:lang w:val="uk-UA"/>
              </w:rPr>
            </m:ctrlPr>
          </m:sSupPr>
          <m:e>
            <m:r>
              <w:rPr>
                <w:rFonts w:ascii="Cambria Math" w:eastAsia="Times New Roman" w:hAnsi="Cambria Math" w:cs="Times New Roman"/>
                <w:szCs w:val="28"/>
                <w:lang w:val="uk-UA"/>
              </w:rPr>
              <m:t>R</m:t>
            </m:r>
          </m:e>
          <m:sup>
            <m:r>
              <w:rPr>
                <w:rFonts w:ascii="Cambria Math" w:eastAsia="Times New Roman" w:hAnsi="Cambria Math" w:cs="Times New Roman"/>
                <w:szCs w:val="28"/>
                <w:vertAlign w:val="superscript"/>
                <w:lang w:val="uk-UA"/>
              </w:rPr>
              <m:t>n</m:t>
            </m:r>
          </m:sup>
        </m:sSup>
      </m:oMath>
      <w:r>
        <w:rPr>
          <w:rFonts w:eastAsia="Times New Roman" w:cs="Times New Roman"/>
          <w:szCs w:val="28"/>
          <w:lang w:val="uk-UA"/>
        </w:rPr>
        <w:t xml:space="preserve">, така, що для будь-якого </w:t>
      </w:r>
      <m:oMath>
        <m:r>
          <w:rPr>
            <w:rFonts w:ascii="Cambria Math" w:eastAsia="Times New Roman" w:hAnsi="Cambria Math" w:cs="Times New Roman"/>
            <w:szCs w:val="28"/>
            <w:lang w:val="uk-UA"/>
          </w:rPr>
          <m:t>V</m:t>
        </m:r>
        <m:r>
          <w:rPr>
            <w:rFonts w:ascii="Cambria Math" w:eastAsia="Cambria Math" w:hAnsi="Cambria Math" w:cs="Cambria Math"/>
            <w:szCs w:val="28"/>
            <w:lang w:val="uk-UA"/>
          </w:rPr>
          <m:t>∈</m:t>
        </m:r>
        <m:r>
          <w:rPr>
            <w:rFonts w:ascii="Cambria Math" w:eastAsia="Cambria Math" w:hAnsi="Cambria Math" w:cs="Times New Roman"/>
            <w:szCs w:val="28"/>
            <w:lang w:val="uk-UA"/>
          </w:rPr>
          <m:t>S</m:t>
        </m:r>
      </m:oMath>
      <w:r>
        <w:rPr>
          <w:rFonts w:eastAsia="Times New Roman" w:cs="Times New Roman"/>
          <w:szCs w:val="28"/>
          <w:lang w:val="uk-UA"/>
        </w:rPr>
        <w:t xml:space="preserve"> виконується </w:t>
      </w:r>
      <m:oMath>
        <m:r>
          <w:rPr>
            <w:rFonts w:ascii="Cambria Math" w:eastAsia="Times New Roman" w:hAnsi="Cambria Math" w:cs="Times New Roman"/>
            <w:szCs w:val="28"/>
            <w:lang w:val="uk-UA"/>
          </w:rPr>
          <m:t>g(V)</m:t>
        </m:r>
        <m:r>
          <w:rPr>
            <w:rFonts w:ascii="Cambria Math" w:eastAsia="Cambria Math" w:hAnsi="Cambria Math" w:cs="Times New Roman"/>
            <w:szCs w:val="28"/>
            <w:lang w:val="uk-UA"/>
          </w:rPr>
          <m:t>≤</m:t>
        </m:r>
        <m:func>
          <m:funcPr>
            <m:ctrlPr>
              <w:rPr>
                <w:rFonts w:ascii="Cambria Math" w:eastAsia="Cambria Math" w:hAnsi="Cambria Math" w:cs="Times New Roman"/>
                <w:i/>
                <w:szCs w:val="28"/>
                <w:lang w:val="uk-UA"/>
              </w:rPr>
            </m:ctrlPr>
          </m:funcPr>
          <m:fName>
            <m:limLow>
              <m:limLowPr>
                <m:ctrlPr>
                  <w:rPr>
                    <w:rFonts w:ascii="Cambria Math" w:eastAsia="Cambria Math" w:hAnsi="Cambria Math" w:cs="Times New Roman"/>
                    <w:i/>
                    <w:szCs w:val="28"/>
                    <w:lang w:val="uk-UA"/>
                  </w:rPr>
                </m:ctrlPr>
              </m:limLowPr>
              <m:e>
                <m:r>
                  <w:rPr>
                    <w:rFonts w:ascii="Cambria Math" w:eastAsia="Cambria Math" w:hAnsi="Cambria Math" w:cs="Times New Roman"/>
                    <w:szCs w:val="28"/>
                    <w:lang w:val="uk-UA"/>
                  </w:rPr>
                  <m:t>min</m:t>
                </m:r>
              </m:e>
              <m:lim>
                <m:r>
                  <w:rPr>
                    <w:rFonts w:ascii="Cambria Math" w:eastAsia="Times New Roman" w:hAnsi="Cambria Math" w:cs="Times New Roman"/>
                    <w:szCs w:val="28"/>
                    <w:lang w:val="uk-UA"/>
                  </w:rPr>
                  <m:t>х</m:t>
                </m:r>
                <m:r>
                  <w:rPr>
                    <w:rFonts w:ascii="Cambria Math" w:eastAsia="Cambria Math" w:hAnsi="Cambria Math" w:cs="Cambria Math"/>
                    <w:szCs w:val="28"/>
                    <w:lang w:val="uk-UA"/>
                  </w:rPr>
                  <m:t>∈</m:t>
                </m:r>
                <m:r>
                  <w:rPr>
                    <w:rFonts w:ascii="Cambria Math" w:eastAsia="Times New Roman" w:hAnsi="Cambria Math" w:cs="Times New Roman"/>
                    <w:szCs w:val="28"/>
                    <w:lang w:val="uk-UA"/>
                  </w:rPr>
                  <m:t>V</m:t>
                </m:r>
                <m:r>
                  <w:rPr>
                    <w:rFonts w:ascii="Cambria Math" w:eastAsia="Cambria Math" w:hAnsi="Cambria Math" w:cs="Times New Roman"/>
                    <w:szCs w:val="28"/>
                    <w:lang w:val="uk-UA"/>
                  </w:rPr>
                  <m:t>∩</m:t>
                </m:r>
                <m:r>
                  <w:rPr>
                    <w:rFonts w:ascii="Cambria Math" w:eastAsia="Times New Roman" w:hAnsi="Cambria Math" w:cs="Times New Roman"/>
                    <w:szCs w:val="28"/>
                    <w:lang w:val="uk-UA"/>
                  </w:rPr>
                  <m:t>X</m:t>
                </m:r>
              </m:lim>
            </m:limLow>
          </m:fName>
          <m:e>
            <m:r>
              <w:rPr>
                <w:rFonts w:ascii="Cambria Math" w:eastAsia="Times New Roman" w:hAnsi="Cambria Math" w:cs="Times New Roman"/>
                <w:szCs w:val="28"/>
                <w:lang w:val="uk-UA"/>
              </w:rPr>
              <m:t>f(x)</m:t>
            </m:r>
          </m:e>
        </m:func>
      </m:oMath>
      <w:r>
        <w:rPr>
          <w:rFonts w:eastAsia="Times New Roman" w:cs="Times New Roman"/>
          <w:szCs w:val="28"/>
          <w:lang w:val="uk-UA"/>
        </w:rPr>
        <w:t xml:space="preserve">. В якості оцінки, як правило, вибираються легко обчислювані функції. Рекордом називають найменше значення цільової функції, знайдене в процесі вирішення. Якщо </w:t>
      </w:r>
      <m:oMath>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lang w:val="uk-UA"/>
              </w:rPr>
              <m:t>1</m:t>
            </m:r>
          </m:sub>
        </m:sSub>
        <m:r>
          <w:rPr>
            <w:rFonts w:ascii="Cambria Math" w:eastAsia="Times New Roman" w:hAnsi="Cambria Math" w:cs="Times New Roman"/>
            <w:szCs w:val="28"/>
            <w:lang w:val="uk-UA"/>
          </w:rPr>
          <m: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vertAlign w:val="subscript"/>
                <w:lang w:val="uk-UA"/>
              </w:rPr>
              <m:t>k</m:t>
            </m:r>
          </m:sub>
        </m:sSub>
      </m:oMath>
      <w:r>
        <w:rPr>
          <w:rFonts w:eastAsia="Times New Roman" w:cs="Times New Roman"/>
          <w:szCs w:val="28"/>
          <w:lang w:val="uk-UA"/>
        </w:rPr>
        <w:t xml:space="preserve"> - послідовність точок, в яких обчислювалося значення цільової функції, то </w:t>
      </w:r>
      <m:oMath>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f</m:t>
            </m:r>
          </m:e>
          <m:sub>
            <m:r>
              <w:rPr>
                <w:rFonts w:ascii="Cambria Math" w:eastAsia="Times New Roman" w:hAnsi="Cambria Math" w:cs="Times New Roman"/>
                <w:szCs w:val="28"/>
                <w:vertAlign w:val="subscript"/>
                <w:lang w:val="uk-UA"/>
              </w:rPr>
              <m:t>k</m:t>
            </m:r>
          </m:sub>
        </m:sSub>
        <m:r>
          <w:rPr>
            <w:rFonts w:ascii="Cambria Math" w:eastAsia="Times New Roman" w:hAnsi="Cambria Math" w:cs="Times New Roman"/>
            <w:szCs w:val="28"/>
            <w:lang w:val="uk-UA"/>
          </w:rPr>
          <m:t>=f(</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vertAlign w:val="subscript"/>
                <w:lang w:val="uk-UA"/>
              </w:rPr>
              <m:t>r</m:t>
            </m:r>
          </m:sub>
        </m:sSub>
        <m:r>
          <w:rPr>
            <w:rFonts w:ascii="Cambria Math" w:eastAsia="Times New Roman" w:hAnsi="Cambria Math" w:cs="Times New Roman"/>
            <w:szCs w:val="28"/>
            <w:lang w:val="uk-UA"/>
          </w:rPr>
          <m:t>)=</m:t>
        </m:r>
        <m:func>
          <m:funcPr>
            <m:ctrlPr>
              <w:rPr>
                <w:rFonts w:ascii="Cambria Math" w:eastAsia="Times New Roman" w:hAnsi="Cambria Math" w:cs="Times New Roman"/>
                <w:i/>
                <w:szCs w:val="28"/>
                <w:lang w:val="uk-UA"/>
              </w:rPr>
            </m:ctrlPr>
          </m:funcPr>
          <m:fName>
            <m:limLow>
              <m:limLowPr>
                <m:ctrlPr>
                  <w:rPr>
                    <w:rFonts w:ascii="Cambria Math" w:eastAsia="Times New Roman" w:hAnsi="Cambria Math" w:cs="Times New Roman"/>
                    <w:i/>
                    <w:szCs w:val="28"/>
                    <w:lang w:val="uk-UA"/>
                  </w:rPr>
                </m:ctrlPr>
              </m:limLowPr>
              <m:e>
                <m:r>
                  <w:rPr>
                    <w:rFonts w:ascii="Cambria Math" w:eastAsia="Times New Roman" w:hAnsi="Cambria Math" w:cs="Times New Roman"/>
                    <w:szCs w:val="28"/>
                    <w:lang w:val="uk-UA"/>
                  </w:rPr>
                  <m:t>min</m:t>
                </m:r>
              </m:e>
              <m:lim>
                <m:r>
                  <w:rPr>
                    <w:rFonts w:ascii="Cambria Math" w:eastAsia="Times New Roman" w:hAnsi="Cambria Math" w:cs="Times New Roman"/>
                    <w:szCs w:val="28"/>
                    <w:lang w:val="uk-UA"/>
                  </w:rPr>
                  <m:t xml:space="preserve">i=1,...,k </m:t>
                </m:r>
              </m:lim>
            </m:limLow>
          </m:fName>
          <m:e>
            <m:r>
              <w:rPr>
                <w:rFonts w:ascii="Cambria Math" w:eastAsia="Times New Roman" w:hAnsi="Cambria Math" w:cs="Times New Roman"/>
                <w:szCs w:val="28"/>
                <w:lang w:val="uk-UA"/>
              </w:rPr>
              <m:t>f(</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vertAlign w:val="subscript"/>
                    <w:lang w:val="uk-UA"/>
                  </w:rPr>
                  <m:t>i</m:t>
                </m:r>
              </m:sub>
            </m:sSub>
            <m:r>
              <w:rPr>
                <w:rFonts w:ascii="Cambria Math" w:eastAsia="Times New Roman" w:hAnsi="Cambria Math" w:cs="Times New Roman"/>
                <w:szCs w:val="28"/>
                <w:lang w:val="uk-UA"/>
              </w:rPr>
              <m:t>)</m:t>
            </m:r>
          </m:e>
        </m:func>
      </m:oMath>
      <w:r>
        <w:rPr>
          <w:rFonts w:eastAsia="Times New Roman" w:cs="Times New Roman"/>
          <w:szCs w:val="28"/>
          <w:lang w:val="uk-UA"/>
        </w:rPr>
        <w:t xml:space="preserve"> - рекорд; </w:t>
      </w:r>
      <m:oMath>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vertAlign w:val="subscript"/>
                <w:lang w:val="uk-UA"/>
              </w:rPr>
              <m:t>r</m:t>
            </m:r>
          </m:sub>
        </m:sSub>
      </m:oMath>
      <w:r>
        <w:rPr>
          <w:rFonts w:eastAsia="Times New Roman" w:cs="Times New Roman"/>
          <w:szCs w:val="28"/>
          <w:lang w:val="uk-UA"/>
        </w:rPr>
        <w:t xml:space="preserve"> - рекордне рішення. Правило відсіву </w:t>
      </w:r>
      <m:oMath>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ξ</m:t>
            </m:r>
          </m:e>
          <m:sub>
            <m:r>
              <w:rPr>
                <w:rFonts w:ascii="Cambria Math" w:eastAsia="Times New Roman" w:hAnsi="Cambria Math" w:cs="Times New Roman"/>
                <w:szCs w:val="28"/>
                <w:vertAlign w:val="subscript"/>
                <w:lang w:val="uk-UA"/>
              </w:rPr>
              <m:t>rec</m:t>
            </m:r>
          </m:sub>
        </m:sSub>
      </m:oMath>
      <w:r>
        <w:rPr>
          <w:rFonts w:eastAsia="Times New Roman" w:cs="Times New Roman"/>
          <w:szCs w:val="28"/>
          <w:lang w:val="uk-UA"/>
        </w:rPr>
        <w:t xml:space="preserve"> по рекорду формулюється так:</w:t>
      </w:r>
    </w:p>
    <w:p w14:paraId="0B9E9441" w14:textId="237317EA" w:rsidR="00402279" w:rsidRPr="0085339C" w:rsidRDefault="00000000" w:rsidP="00402279">
      <w:pPr>
        <w:ind w:firstLine="568"/>
        <w:rPr>
          <w:rFonts w:eastAsia="Times New Roman" w:cs="Times New Roman"/>
          <w:i/>
          <w:szCs w:val="28"/>
          <w:lang w:val="uk-UA"/>
        </w:rPr>
      </w:pPr>
      <m:oMathPara>
        <m:oMath>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ξ</m:t>
              </m:r>
            </m:e>
            <m:sub>
              <m:r>
                <w:rPr>
                  <w:rFonts w:ascii="Cambria Math" w:eastAsia="Times New Roman" w:hAnsi="Cambria Math" w:cs="Times New Roman"/>
                  <w:szCs w:val="28"/>
                  <w:vertAlign w:val="subscript"/>
                  <w:lang w:val="uk-UA"/>
                </w:rPr>
                <m:t>rec</m:t>
              </m:r>
            </m:sub>
          </m:sSub>
          <m:r>
            <w:rPr>
              <w:rFonts w:ascii="Cambria Math" w:eastAsia="Times New Roman" w:hAnsi="Cambria Math" w:cs="Times New Roman"/>
              <w:szCs w:val="28"/>
              <w:lang w:val="uk-UA"/>
            </w:rPr>
            <m:t>=</m:t>
          </m:r>
          <m:d>
            <m:dPr>
              <m:begChr m:val="{"/>
              <m:endChr m:val=""/>
              <m:ctrlPr>
                <w:rPr>
                  <w:rFonts w:ascii="Cambria Math" w:eastAsia="Times New Roman" w:hAnsi="Cambria Math" w:cs="Times New Roman"/>
                  <w:i/>
                  <w:szCs w:val="28"/>
                  <w:lang w:val="uk-UA"/>
                </w:rPr>
              </m:ctrlPr>
            </m:dPr>
            <m:e>
              <m:eqArr>
                <m:eqArrPr>
                  <m:ctrlPr>
                    <w:rPr>
                      <w:rFonts w:ascii="Cambria Math" w:eastAsia="Times New Roman" w:hAnsi="Cambria Math" w:cs="Times New Roman"/>
                      <w:i/>
                      <w:szCs w:val="28"/>
                      <w:lang w:val="uk-UA"/>
                    </w:rPr>
                  </m:ctrlPr>
                </m:eqArrPr>
                <m:e>
                  <m:r>
                    <w:rPr>
                      <w:rFonts w:ascii="Cambria Math" w:eastAsia="Times New Roman" w:hAnsi="Cambria Math" w:cs="Times New Roman"/>
                      <w:szCs w:val="28"/>
                      <w:lang w:val="uk-UA"/>
                    </w:rPr>
                    <m:t>1,  g</m:t>
                  </m:r>
                  <m:d>
                    <m:dPr>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V</m:t>
                      </m:r>
                    </m:e>
                  </m:d>
                  <m:r>
                    <w:rPr>
                      <w:rFonts w:ascii="Cambria Math" w:eastAsia="Times New Roman" w:hAnsi="Cambria Math" w:cs="Times New Roman"/>
                      <w:szCs w:val="28"/>
                      <w:lang w:val="uk-UA"/>
                    </w:rPr>
                    <m: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f</m:t>
                      </m:r>
                    </m:e>
                    <m:sub>
                      <m:r>
                        <w:rPr>
                          <w:rFonts w:ascii="Cambria Math" w:eastAsia="Times New Roman" w:hAnsi="Cambria Math" w:cs="Times New Roman"/>
                          <w:szCs w:val="28"/>
                          <w:vertAlign w:val="subscript"/>
                          <w:lang w:val="uk-UA"/>
                        </w:rPr>
                        <m:t>k</m:t>
                      </m:r>
                    </m:sub>
                  </m:sSub>
                  <m:r>
                    <w:rPr>
                      <w:rFonts w:ascii="Cambria Math" w:eastAsia="Times New Roman" w:hAnsi="Cambria Math" w:cs="Times New Roman"/>
                      <w:szCs w:val="28"/>
                      <w:lang w:val="uk-UA"/>
                    </w:rPr>
                    <m:t>-ε</m:t>
                  </m:r>
                </m:e>
                <m:e>
                  <m:r>
                    <w:rPr>
                      <w:rFonts w:ascii="Cambria Math" w:eastAsia="Times New Roman" w:hAnsi="Cambria Math" w:cs="Times New Roman"/>
                      <w:szCs w:val="28"/>
                      <w:lang w:val="uk-UA"/>
                    </w:rPr>
                    <m:t>0,  g</m:t>
                  </m:r>
                  <m:d>
                    <m:dPr>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V</m:t>
                      </m:r>
                    </m:e>
                  </m:d>
                  <m:r>
                    <w:rPr>
                      <w:rFonts w:ascii="Cambria Math" w:eastAsia="Times New Roman" w:hAnsi="Cambria Math" w:cs="Times New Roman"/>
                      <w:szCs w:val="28"/>
                      <w:lang w:val="en-US"/>
                    </w:rPr>
                    <m:t>&lt;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f</m:t>
                      </m:r>
                    </m:e>
                    <m:sub>
                      <m:r>
                        <w:rPr>
                          <w:rFonts w:ascii="Cambria Math" w:eastAsia="Times New Roman" w:hAnsi="Cambria Math" w:cs="Times New Roman"/>
                          <w:szCs w:val="28"/>
                          <w:vertAlign w:val="subscript"/>
                          <w:lang w:val="uk-UA"/>
                        </w:rPr>
                        <m:t>k</m:t>
                      </m:r>
                    </m:sub>
                  </m:sSub>
                  <m:r>
                    <w:rPr>
                      <w:rFonts w:ascii="Cambria Math" w:eastAsia="Times New Roman" w:hAnsi="Cambria Math" w:cs="Times New Roman"/>
                      <w:szCs w:val="28"/>
                      <w:lang w:val="uk-UA"/>
                    </w:rPr>
                    <m:t>-ε</m:t>
                  </m:r>
                </m:e>
              </m:eqArr>
            </m:e>
          </m:d>
        </m:oMath>
      </m:oMathPara>
    </w:p>
    <w:p w14:paraId="5DAA2AE6"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Сукупність правил відсіву повинна вибиратися таким чином, щоб з існування покриття випливало, що знайдений рекорд є ε-оптимальним рішенням.</w:t>
      </w:r>
    </w:p>
    <w:p w14:paraId="643C969D" w14:textId="6DE06891"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У процесі знаходження рекорду послідовність точок </w:t>
      </w:r>
      <m:oMath>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lang w:val="uk-UA"/>
              </w:rPr>
              <m:t>1</m:t>
            </m:r>
          </m:sub>
        </m:sSub>
        <m:r>
          <w:rPr>
            <w:rFonts w:ascii="Cambria Math" w:eastAsia="Times New Roman" w:hAnsi="Cambria Math" w:cs="Times New Roman"/>
            <w:szCs w:val="28"/>
            <w:lang w:val="uk-UA"/>
          </w:rPr>
          <m: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vertAlign w:val="subscript"/>
                <w:lang w:val="uk-UA"/>
              </w:rPr>
              <m:t>k</m:t>
            </m:r>
          </m:sub>
        </m:sSub>
      </m:oMath>
      <w:r>
        <w:rPr>
          <w:rFonts w:eastAsia="Times New Roman" w:cs="Times New Roman"/>
          <w:szCs w:val="28"/>
          <w:lang w:val="uk-UA"/>
        </w:rPr>
        <w:t xml:space="preserve">, в яких обчислюється значення цільової функції, формується на основі розбиваючих множин. Наприклад, якщо множини </w:t>
      </w:r>
      <m:oMath>
        <m:r>
          <w:rPr>
            <w:rFonts w:ascii="Cambria Math" w:eastAsia="Times New Roman" w:hAnsi="Cambria Math" w:cs="Times New Roman"/>
            <w:szCs w:val="28"/>
            <w:lang w:val="uk-UA"/>
          </w:rPr>
          <m: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vertAlign w:val="subscript"/>
                <w:lang w:val="uk-UA"/>
              </w:rPr>
              <m:t>i</m:t>
            </m:r>
          </m:sub>
        </m:sSub>
        <m:r>
          <w:rPr>
            <w:rFonts w:ascii="Cambria Math" w:eastAsia="Times New Roman" w:hAnsi="Cambria Math" w:cs="Times New Roman"/>
            <w:szCs w:val="28"/>
            <w:lang w:val="uk-UA"/>
          </w:rPr>
          <m:t>}</m:t>
        </m:r>
      </m:oMath>
      <w:r>
        <w:rPr>
          <w:rFonts w:eastAsia="Times New Roman" w:cs="Times New Roman"/>
          <w:szCs w:val="28"/>
          <w:lang w:val="uk-UA"/>
        </w:rPr>
        <w:t xml:space="preserve"> є паралелепіпедами, то в якості елементів послідовності </w:t>
      </w:r>
      <m:oMath>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lang w:val="uk-UA"/>
              </w:rPr>
              <m:t>1</m:t>
            </m:r>
          </m:sub>
        </m:sSub>
        <m:r>
          <w:rPr>
            <w:rFonts w:ascii="Cambria Math" w:eastAsia="Times New Roman" w:hAnsi="Cambria Math" w:cs="Times New Roman"/>
            <w:szCs w:val="28"/>
            <w:lang w:val="uk-UA"/>
          </w:rPr>
          <m: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vertAlign w:val="subscript"/>
                <w:lang w:val="uk-UA"/>
              </w:rPr>
              <m:t>k</m:t>
            </m:r>
          </m:sub>
        </m:sSub>
      </m:oMath>
      <w:r>
        <w:rPr>
          <w:rFonts w:eastAsia="Times New Roman" w:cs="Times New Roman"/>
          <w:szCs w:val="28"/>
          <w:lang w:val="uk-UA"/>
        </w:rPr>
        <w:t xml:space="preserve"> беруться їх центри. Також можливий підхід, при якому послідовність точок </w:t>
      </w:r>
      <m:oMath>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lang w:val="uk-UA"/>
              </w:rPr>
              <m:t>1</m:t>
            </m:r>
          </m:sub>
        </m:sSub>
        <m:r>
          <w:rPr>
            <w:rFonts w:ascii="Cambria Math" w:eastAsia="Times New Roman" w:hAnsi="Cambria Math" w:cs="Times New Roman"/>
            <w:szCs w:val="28"/>
            <w:lang w:val="uk-UA"/>
          </w:rPr>
          <m: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vertAlign w:val="subscript"/>
                <w:lang w:val="uk-UA"/>
              </w:rPr>
              <m:t>k</m:t>
            </m:r>
          </m:sub>
        </m:sSub>
      </m:oMath>
      <w:r>
        <w:rPr>
          <w:rFonts w:eastAsia="Times New Roman" w:cs="Times New Roman"/>
          <w:szCs w:val="28"/>
          <w:lang w:val="uk-UA"/>
        </w:rPr>
        <w:t xml:space="preserve"> формується незалежним від побудови покриття способом за допомогою різних евристичних процедур. В якості евристик можуть застосовуватися різні локальні алгоритми (метод градієнтного </w:t>
      </w:r>
      <w:r>
        <w:rPr>
          <w:rFonts w:eastAsia="Times New Roman" w:cs="Times New Roman"/>
          <w:szCs w:val="28"/>
          <w:lang w:val="uk-UA"/>
        </w:rPr>
        <w:lastRenderedPageBreak/>
        <w:t xml:space="preserve">спуску, Ньютона, перебір в деякій околиці і </w:t>
      </w:r>
      <w:proofErr w:type="spellStart"/>
      <w:r>
        <w:rPr>
          <w:rFonts w:eastAsia="Times New Roman" w:cs="Times New Roman"/>
          <w:szCs w:val="28"/>
          <w:lang w:val="uk-UA"/>
        </w:rPr>
        <w:t>т.п</w:t>
      </w:r>
      <w:proofErr w:type="spellEnd"/>
      <w:r>
        <w:rPr>
          <w:rFonts w:eastAsia="Times New Roman" w:cs="Times New Roman"/>
          <w:szCs w:val="28"/>
          <w:lang w:val="uk-UA"/>
        </w:rPr>
        <w:t>.), а також більш складні алгоритми, наприклад, стохастичні або генетичні підходи.</w:t>
      </w:r>
    </w:p>
    <w:p w14:paraId="036AF5CE" w14:textId="409E93F2" w:rsidR="00402279" w:rsidRDefault="00402279" w:rsidP="00402279">
      <w:pPr>
        <w:ind w:firstLine="568"/>
        <w:rPr>
          <w:rFonts w:eastAsia="Cambria Math" w:cs="Times New Roman"/>
          <w:szCs w:val="28"/>
          <w:lang w:val="uk-UA"/>
        </w:rPr>
      </w:pPr>
      <w:r>
        <w:rPr>
          <w:rFonts w:eastAsia="Times New Roman" w:cs="Times New Roman"/>
          <w:szCs w:val="28"/>
          <w:lang w:val="uk-UA"/>
        </w:rPr>
        <w:t xml:space="preserve">Важлива складова методу - правило декомпозиції </w:t>
      </w:r>
      <m:oMath>
        <m:r>
          <w:rPr>
            <w:rFonts w:ascii="Cambria Math" w:eastAsia="Cambria Math" w:hAnsi="Cambria Math" w:cs="Times New Roman"/>
            <w:szCs w:val="28"/>
            <w:lang w:val="uk-UA"/>
          </w:rPr>
          <m:t>∆:S→</m:t>
        </m:r>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2</m:t>
            </m:r>
          </m:e>
          <m:sup>
            <m:r>
              <w:rPr>
                <w:rFonts w:ascii="Cambria Math" w:eastAsia="Cambria Math" w:hAnsi="Cambria Math" w:cs="Times New Roman"/>
                <w:szCs w:val="28"/>
                <w:vertAlign w:val="superscript"/>
                <w:lang w:val="uk-UA"/>
              </w:rPr>
              <m:t>S</m:t>
            </m:r>
          </m:sup>
        </m:sSup>
      </m:oMath>
      <w:r>
        <w:rPr>
          <w:rFonts w:eastAsia="Times New Roman" w:cs="Times New Roman"/>
          <w:szCs w:val="28"/>
          <w:lang w:val="uk-UA"/>
        </w:rPr>
        <w:t xml:space="preserve">, яке є функцією, визначеною на множині </w:t>
      </w:r>
      <m:oMath>
        <m:r>
          <w:rPr>
            <w:rFonts w:ascii="Cambria Math" w:eastAsia="Times New Roman" w:hAnsi="Cambria Math" w:cs="Times New Roman"/>
            <w:szCs w:val="28"/>
            <w:lang w:val="uk-UA"/>
          </w:rPr>
          <m:t>S</m:t>
        </m:r>
      </m:oMath>
      <w:r>
        <w:rPr>
          <w:rFonts w:eastAsia="Times New Roman" w:cs="Times New Roman"/>
          <w:szCs w:val="28"/>
          <w:lang w:val="uk-UA"/>
        </w:rPr>
        <w:t xml:space="preserve"> підмножин </w:t>
      </w:r>
      <m:oMath>
        <m:sSup>
          <m:sSupPr>
            <m:ctrlPr>
              <w:rPr>
                <w:rFonts w:ascii="Cambria Math" w:eastAsia="Times New Roman" w:hAnsi="Cambria Math" w:cs="Times New Roman"/>
                <w:i/>
                <w:szCs w:val="28"/>
                <w:lang w:val="uk-UA"/>
              </w:rPr>
            </m:ctrlPr>
          </m:sSupPr>
          <m:e>
            <m:r>
              <w:rPr>
                <w:rFonts w:ascii="Cambria Math" w:eastAsia="Times New Roman" w:hAnsi="Cambria Math" w:cs="Times New Roman"/>
                <w:szCs w:val="28"/>
                <w:lang w:val="uk-UA"/>
              </w:rPr>
              <m:t>R</m:t>
            </m:r>
          </m:e>
          <m:sup>
            <m:r>
              <w:rPr>
                <w:rFonts w:ascii="Cambria Math" w:eastAsia="Times New Roman" w:hAnsi="Cambria Math" w:cs="Times New Roman"/>
                <w:szCs w:val="28"/>
                <w:vertAlign w:val="superscript"/>
                <w:lang w:val="uk-UA"/>
              </w:rPr>
              <m:t>n</m:t>
            </m:r>
          </m:sup>
        </m:sSup>
      </m:oMath>
      <w:r>
        <w:rPr>
          <w:rFonts w:eastAsia="Times New Roman" w:cs="Times New Roman"/>
          <w:szCs w:val="28"/>
          <w:lang w:val="uk-UA"/>
        </w:rPr>
        <w:t xml:space="preserve"> і зіставляє деякій підмножині </w:t>
      </w:r>
      <m:oMath>
        <m:r>
          <w:rPr>
            <w:rFonts w:ascii="Cambria Math" w:eastAsia="Times New Roman" w:hAnsi="Cambria Math" w:cs="Times New Roman"/>
            <w:szCs w:val="28"/>
            <w:lang w:val="uk-UA"/>
          </w:rPr>
          <m:t>V</m:t>
        </m:r>
        <m:r>
          <w:rPr>
            <w:rFonts w:ascii="Cambria Math" w:eastAsia="Cambria Math" w:hAnsi="Cambria Math" w:cs="Cambria Math"/>
            <w:szCs w:val="28"/>
            <w:lang w:val="uk-UA"/>
          </w:rPr>
          <m:t>∈</m:t>
        </m:r>
        <m:r>
          <w:rPr>
            <w:rFonts w:ascii="Cambria Math" w:eastAsia="Cambria Math" w:hAnsi="Cambria Math" w:cs="Times New Roman"/>
            <w:szCs w:val="28"/>
            <w:lang w:val="uk-UA"/>
          </w:rPr>
          <m:t>S</m:t>
        </m:r>
      </m:oMath>
      <w:r>
        <w:rPr>
          <w:rFonts w:eastAsia="Times New Roman" w:cs="Times New Roman"/>
          <w:szCs w:val="28"/>
          <w:lang w:val="uk-UA"/>
        </w:rPr>
        <w:t xml:space="preserve"> кінцеву сукупність його підмножин </w:t>
      </w:r>
      <m:oMath>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V</m:t>
            </m:r>
          </m:e>
          <m:sub>
            <m:r>
              <w:rPr>
                <w:rFonts w:ascii="Cambria Math" w:eastAsia="Times New Roman" w:hAnsi="Cambria Math" w:cs="Times New Roman"/>
                <w:szCs w:val="28"/>
                <w:lang w:val="uk-UA"/>
              </w:rPr>
              <m:t>1</m:t>
            </m:r>
          </m:sub>
        </m:sSub>
        <m:r>
          <w:rPr>
            <w:rFonts w:ascii="Cambria Math" w:eastAsia="Times New Roman" w:hAnsi="Cambria Math" w:cs="Times New Roman"/>
            <w:szCs w:val="28"/>
            <w:lang w:val="uk-UA"/>
          </w:rPr>
          <m: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V</m:t>
            </m:r>
          </m:e>
          <m:sub>
            <m:r>
              <w:rPr>
                <w:rFonts w:ascii="Cambria Math" w:eastAsia="Times New Roman" w:hAnsi="Cambria Math" w:cs="Times New Roman"/>
                <w:szCs w:val="28"/>
                <w:vertAlign w:val="subscript"/>
                <w:lang w:val="uk-UA"/>
              </w:rPr>
              <m:t>m</m:t>
            </m:r>
          </m:sub>
        </m:sSub>
      </m:oMath>
      <w:r>
        <w:rPr>
          <w:rFonts w:eastAsia="Times New Roman" w:cs="Times New Roman"/>
          <w:szCs w:val="28"/>
          <w:lang w:val="uk-UA"/>
        </w:rPr>
        <w:t xml:space="preserve">, при цьому, </w:t>
      </w:r>
      <m:oMath>
        <m:r>
          <w:rPr>
            <w:rFonts w:ascii="Cambria Math" w:eastAsia="Times New Roman" w:hAnsi="Cambria Math" w:cs="Times New Roman"/>
            <w:szCs w:val="28"/>
            <w:lang w:val="uk-UA"/>
          </w:rPr>
          <m:t>V=</m:t>
        </m:r>
        <m:nary>
          <m:naryPr>
            <m:chr m:val="⋃"/>
            <m:limLoc m:val="undOvr"/>
            <m:ctrlPr>
              <w:rPr>
                <w:rFonts w:ascii="Cambria Math" w:eastAsia="Cambria Math" w:hAnsi="Cambria Math" w:cs="Cambria Math"/>
                <w:i/>
                <w:szCs w:val="28"/>
                <w:lang w:val="uk-UA"/>
              </w:rPr>
            </m:ctrlPr>
          </m:naryPr>
          <m:sub>
            <m:r>
              <w:rPr>
                <w:rFonts w:ascii="Cambria Math" w:eastAsia="Cambria Math" w:hAnsi="Cambria Math" w:cs="Cambria Math"/>
                <w:szCs w:val="28"/>
                <w:lang w:val="uk-UA"/>
              </w:rPr>
              <m:t>i=1</m:t>
            </m:r>
          </m:sub>
          <m:sup>
            <m:r>
              <w:rPr>
                <w:rFonts w:ascii="Cambria Math" w:eastAsia="Cambria Math" w:hAnsi="Cambria Math" w:cs="Cambria Math"/>
                <w:szCs w:val="28"/>
                <w:lang w:val="uk-UA"/>
              </w:rPr>
              <m:t>m</m:t>
            </m:r>
          </m:sup>
          <m:e>
            <m:sSub>
              <m:sSubPr>
                <m:ctrlPr>
                  <w:rPr>
                    <w:rFonts w:ascii="Cambria Math" w:eastAsia="Cambria Math" w:hAnsi="Cambria Math" w:cs="Cambria Math"/>
                    <w:i/>
                    <w:szCs w:val="28"/>
                    <w:lang w:val="uk-UA"/>
                  </w:rPr>
                </m:ctrlPr>
              </m:sSubPr>
              <m:e>
                <m:r>
                  <w:rPr>
                    <w:rFonts w:ascii="Cambria Math" w:eastAsia="Times New Roman" w:hAnsi="Cambria Math" w:cs="Times New Roman"/>
                    <w:szCs w:val="28"/>
                    <w:lang w:val="uk-UA"/>
                  </w:rPr>
                  <m:t>V</m:t>
                </m:r>
              </m:e>
              <m:sub>
                <m:r>
                  <w:rPr>
                    <w:rFonts w:ascii="Cambria Math" w:eastAsia="Times New Roman" w:hAnsi="Cambria Math" w:cs="Times New Roman"/>
                    <w:szCs w:val="28"/>
                    <w:vertAlign w:val="subscript"/>
                    <w:lang w:val="uk-UA"/>
                  </w:rPr>
                  <m:t>i</m:t>
                </m:r>
              </m:sub>
            </m:sSub>
          </m:e>
        </m:nary>
      </m:oMath>
      <w:r w:rsidRPr="0085339C">
        <w:rPr>
          <w:rFonts w:eastAsia="Cambria Math" w:cs="Times New Roman"/>
          <w:szCs w:val="28"/>
          <w:lang w:val="uk-UA"/>
        </w:rPr>
        <w:t>,</w:t>
      </w:r>
      <w:r w:rsidRPr="0085339C">
        <w:rPr>
          <w:rFonts w:eastAsia="Cambria Math" w:cs="Times New Roman"/>
          <w:i/>
          <w:szCs w:val="28"/>
          <w:lang w:val="uk-UA"/>
        </w:rPr>
        <w:t xml:space="preserve">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V</m:t>
            </m:r>
          </m:e>
          <m:sub>
            <m:r>
              <w:rPr>
                <w:rFonts w:ascii="Cambria Math" w:eastAsia="Cambria Math" w:hAnsi="Cambria Math" w:cs="Times New Roman"/>
                <w:szCs w:val="28"/>
                <w:lang w:val="uk-UA"/>
              </w:rPr>
              <m:t>i</m:t>
            </m:r>
          </m:sub>
        </m:sSub>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V</m:t>
            </m:r>
          </m:e>
          <m:sub>
            <m:r>
              <w:rPr>
                <w:rFonts w:ascii="Cambria Math" w:eastAsia="Cambria Math" w:hAnsi="Cambria Math" w:cs="Times New Roman"/>
                <w:szCs w:val="28"/>
                <w:lang w:val="uk-UA"/>
              </w:rPr>
              <m:t>j</m:t>
            </m:r>
          </m:sub>
        </m:sSub>
        <m:r>
          <w:rPr>
            <w:rFonts w:ascii="Cambria Math" w:eastAsia="Cambria Math" w:hAnsi="Cambria Math" w:cs="Times New Roman"/>
            <w:szCs w:val="28"/>
            <w:lang w:val="uk-UA"/>
          </w:rPr>
          <m:t>=</m:t>
        </m:r>
        <m:r>
          <w:rPr>
            <w:rFonts w:ascii="Cambria Math" w:eastAsia="Cambria Math" w:hAnsi="Cambria Math" w:cs="Cambria Math"/>
            <w:szCs w:val="28"/>
            <w:lang w:val="uk-UA"/>
          </w:rPr>
          <m:t>∅</m:t>
        </m:r>
      </m:oMath>
      <w:r>
        <w:rPr>
          <w:rFonts w:eastAsia="Cambria Math" w:cs="Times New Roman"/>
          <w:szCs w:val="28"/>
          <w:lang w:val="uk-UA"/>
        </w:rPr>
        <w:t xml:space="preserve"> для всіх </w:t>
      </w:r>
      <m:oMath>
        <m:r>
          <w:rPr>
            <w:rFonts w:ascii="Cambria Math" w:eastAsia="Cambria Math" w:hAnsi="Cambria Math" w:cs="Times New Roman"/>
            <w:szCs w:val="28"/>
            <w:lang w:val="uk-UA"/>
          </w:rPr>
          <m:t>1≤i&lt;j≤m</m:t>
        </m:r>
      </m:oMath>
      <w:r>
        <w:rPr>
          <w:rFonts w:eastAsia="Cambria Math" w:cs="Times New Roman"/>
          <w:szCs w:val="28"/>
          <w:lang w:val="uk-UA"/>
        </w:rPr>
        <w:t xml:space="preserve"> [5, 7].</w:t>
      </w:r>
    </w:p>
    <w:p w14:paraId="4E66F60F" w14:textId="77777777" w:rsidR="003D1CBD" w:rsidRDefault="003D1CBD" w:rsidP="00402279">
      <w:pPr>
        <w:ind w:firstLine="568"/>
        <w:rPr>
          <w:rFonts w:eastAsia="Cambria Math" w:cs="Times New Roman"/>
          <w:szCs w:val="28"/>
          <w:lang w:val="uk-UA"/>
        </w:rPr>
      </w:pPr>
    </w:p>
    <w:p w14:paraId="3964A179" w14:textId="73E81497" w:rsidR="00402279" w:rsidRPr="003D1CBD" w:rsidRDefault="00607BE3" w:rsidP="00607BE3">
      <w:pPr>
        <w:ind w:firstLine="567"/>
        <w:rPr>
          <w:rFonts w:eastAsia="Times New Roman" w:cs="Times New Roman"/>
          <w:b/>
          <w:sz w:val="32"/>
          <w:szCs w:val="32"/>
          <w:lang w:val="uk-UA"/>
        </w:rPr>
      </w:pPr>
      <w:r>
        <w:rPr>
          <w:rFonts w:eastAsia="Times New Roman" w:cs="Times New Roman"/>
          <w:b/>
          <w:sz w:val="32"/>
          <w:szCs w:val="32"/>
          <w:lang w:val="uk-UA"/>
        </w:rPr>
        <w:fldChar w:fldCharType="begin"/>
      </w:r>
      <w:r>
        <w:rPr>
          <w:rFonts w:eastAsia="Times New Roman" w:cs="Times New Roman"/>
          <w:b/>
          <w:sz w:val="32"/>
          <w:szCs w:val="32"/>
          <w:lang w:val="uk-UA"/>
        </w:rPr>
        <w:instrText xml:space="preserve"> TC  "</w:instrText>
      </w:r>
      <w:bookmarkStart w:id="55" w:name="_Toc73265236"/>
      <w:r w:rsidRPr="003D1CBD">
        <w:rPr>
          <w:rFonts w:eastAsia="Times New Roman" w:cs="Times New Roman"/>
          <w:b/>
          <w:sz w:val="32"/>
          <w:szCs w:val="32"/>
          <w:lang w:val="uk-UA"/>
        </w:rPr>
        <w:instrText>1</w:instrText>
      </w:r>
      <w:r>
        <w:rPr>
          <w:rFonts w:eastAsia="Times New Roman" w:cs="Times New Roman"/>
          <w:b/>
          <w:sz w:val="32"/>
          <w:szCs w:val="32"/>
          <w:lang w:val="uk-UA"/>
        </w:rPr>
        <w:instrText>.2 Огляд еволюційних алгоритмів</w:instrText>
      </w:r>
      <w:bookmarkEnd w:id="55"/>
      <w:r>
        <w:rPr>
          <w:rFonts w:eastAsia="Times New Roman" w:cs="Times New Roman"/>
          <w:b/>
          <w:sz w:val="32"/>
          <w:szCs w:val="32"/>
          <w:lang w:val="uk-UA"/>
        </w:rPr>
        <w:instrText xml:space="preserve">" \f </w:instrText>
      </w:r>
      <w:r>
        <w:rPr>
          <w:rFonts w:eastAsia="Times New Roman" w:cs="Times New Roman"/>
          <w:b/>
          <w:sz w:val="32"/>
          <w:szCs w:val="32"/>
          <w:lang w:val="en-US"/>
        </w:rPr>
        <w:instrText>y</w:instrText>
      </w:r>
      <w:r>
        <w:rPr>
          <w:rFonts w:eastAsia="Times New Roman" w:cs="Times New Roman"/>
          <w:b/>
          <w:sz w:val="32"/>
          <w:szCs w:val="32"/>
          <w:lang w:val="uk-UA"/>
        </w:rPr>
        <w:instrText xml:space="preserve">\l 2 </w:instrText>
      </w:r>
      <w:r>
        <w:rPr>
          <w:rFonts w:eastAsia="Times New Roman" w:cs="Times New Roman"/>
          <w:b/>
          <w:sz w:val="32"/>
          <w:szCs w:val="32"/>
          <w:lang w:val="uk-UA"/>
        </w:rPr>
        <w:fldChar w:fldCharType="end"/>
      </w:r>
      <w:r w:rsidR="00402279" w:rsidRPr="003D1CBD">
        <w:rPr>
          <w:rFonts w:eastAsia="Times New Roman" w:cs="Times New Roman"/>
          <w:b/>
          <w:sz w:val="32"/>
          <w:szCs w:val="32"/>
          <w:lang w:val="uk-UA"/>
        </w:rPr>
        <w:t>1.2 Огляд еволюційних алгоритмів</w:t>
      </w:r>
    </w:p>
    <w:p w14:paraId="5EFA7065" w14:textId="77777777" w:rsidR="003D1CBD" w:rsidRDefault="003D1CBD" w:rsidP="00402279">
      <w:pPr>
        <w:ind w:firstLine="568"/>
        <w:rPr>
          <w:rFonts w:eastAsia="Times New Roman" w:cs="Times New Roman"/>
          <w:szCs w:val="28"/>
          <w:lang w:val="uk-UA"/>
        </w:rPr>
      </w:pPr>
    </w:p>
    <w:p w14:paraId="64937D4A" w14:textId="0BE9C597" w:rsidR="00402279" w:rsidRDefault="00402279" w:rsidP="00402279">
      <w:pPr>
        <w:ind w:firstLine="568"/>
        <w:rPr>
          <w:rFonts w:eastAsia="Times New Roman" w:cs="Times New Roman"/>
          <w:szCs w:val="28"/>
          <w:lang w:val="uk-UA"/>
        </w:rPr>
      </w:pPr>
      <w:r>
        <w:rPr>
          <w:rFonts w:eastAsia="Times New Roman" w:cs="Times New Roman"/>
          <w:szCs w:val="28"/>
          <w:lang w:val="uk-UA"/>
        </w:rPr>
        <w:t>Далі будуть розглянуті такі алгоритми, що використовуються для глобальної оптимізації, як генетичний алгоритм, алгоритм світлячків, алгоритм бур’янистої оптимізації, зозулин пошук,</w:t>
      </w:r>
      <w:r w:rsidR="00AE0D5A">
        <w:rPr>
          <w:rFonts w:eastAsia="Times New Roman" w:cs="Times New Roman"/>
          <w:szCs w:val="28"/>
          <w:lang w:val="uk-UA"/>
        </w:rPr>
        <w:t xml:space="preserve"> алгоритм, інспірований кажанами,</w:t>
      </w:r>
      <w:r>
        <w:rPr>
          <w:rFonts w:eastAsia="Times New Roman" w:cs="Times New Roman"/>
          <w:szCs w:val="28"/>
          <w:lang w:val="uk-UA"/>
        </w:rPr>
        <w:t xml:space="preserve"> алгоритм мавпячого пошуку та алгоритм косяка риб.</w:t>
      </w:r>
    </w:p>
    <w:p w14:paraId="1462B133" w14:textId="77777777" w:rsidR="003D1CBD" w:rsidRDefault="003D1CBD" w:rsidP="00402279">
      <w:pPr>
        <w:ind w:firstLine="568"/>
        <w:rPr>
          <w:rFonts w:eastAsia="Times New Roman" w:cs="Times New Roman"/>
          <w:szCs w:val="28"/>
          <w:lang w:val="uk-UA"/>
        </w:rPr>
      </w:pPr>
    </w:p>
    <w:p w14:paraId="093A7406" w14:textId="3935EF85" w:rsidR="00402279" w:rsidRDefault="00607BE3" w:rsidP="00607BE3">
      <w:pPr>
        <w:ind w:firstLine="567"/>
        <w:rPr>
          <w:rFonts w:eastAsia="Times New Roman"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56" w:name="_Toc73265237"/>
      <w:r>
        <w:rPr>
          <w:rFonts w:eastAsia="Times New Roman" w:cs="Times New Roman"/>
          <w:b/>
          <w:szCs w:val="28"/>
          <w:lang w:val="uk-UA"/>
        </w:rPr>
        <w:instrText>1.2.1 Генетичний алгоритм</w:instrText>
      </w:r>
      <w:bookmarkEnd w:id="56"/>
      <w:r>
        <w:rPr>
          <w:rFonts w:eastAsia="Times New Roman" w:cs="Times New Roman"/>
          <w:b/>
          <w:szCs w:val="28"/>
          <w:lang w:val="uk-UA"/>
        </w:rPr>
        <w:instrText xml:space="preserve">"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402279">
        <w:rPr>
          <w:rFonts w:eastAsia="Times New Roman" w:cs="Times New Roman"/>
          <w:b/>
          <w:szCs w:val="28"/>
          <w:lang w:val="uk-UA"/>
        </w:rPr>
        <w:t>1.2.1 Генетичний алгоритм</w:t>
      </w:r>
    </w:p>
    <w:p w14:paraId="2934A022" w14:textId="77777777" w:rsidR="003D1CBD" w:rsidRDefault="003D1CBD" w:rsidP="00402279">
      <w:pPr>
        <w:ind w:firstLine="568"/>
        <w:rPr>
          <w:rFonts w:eastAsia="Times New Roman" w:cs="Times New Roman"/>
          <w:szCs w:val="28"/>
          <w:lang w:val="uk-UA"/>
        </w:rPr>
      </w:pPr>
    </w:p>
    <w:p w14:paraId="2281D27D"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Генетичний алгоритм - це метод багатовимірної оптимізації, тобто метод пошуку мінімуму багатовимірної функції. Потенційно цей метод можна використовувати для глобальної оптимізації, але з цим виникають складності.</w:t>
      </w:r>
    </w:p>
    <w:p w14:paraId="6974C3C0"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Сама суть методу полягає в тому, що ми модулюючи еволюційний процес: у нас є якась популяція (набір векторів), яка розмножується, на яку впливають мутації і проводиться природний відбір на підставі мінімізації цільової функції. Розглянемо докладніше ці процеси.</w:t>
      </w:r>
    </w:p>
    <w:p w14:paraId="3F867B63"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Отже, перш за все наша популяція повинна розмножуватися. Основний принцип розмноження - нащадок схожий на своїх батьків. Тобто ми повинні задати якийсь механізм успадкування. І краще буде, якщо він буде включати елемент випадковості. Але швидкість розвитку таких систем дуже низька - </w:t>
      </w:r>
      <w:r>
        <w:rPr>
          <w:rFonts w:eastAsia="Times New Roman" w:cs="Times New Roman"/>
          <w:szCs w:val="28"/>
          <w:lang w:val="uk-UA"/>
        </w:rPr>
        <w:lastRenderedPageBreak/>
        <w:t>генетична різноманітність падає, популяція вироджується. Тобто значення функції перестає мінімізуватися.</w:t>
      </w:r>
    </w:p>
    <w:p w14:paraId="25384841"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Для вирішення цієї проблеми був введений механізм мутації, який полягає в випадковій зміні якихось особин. Цей механізм дозволяє </w:t>
      </w:r>
      <w:proofErr w:type="spellStart"/>
      <w:r>
        <w:rPr>
          <w:rFonts w:eastAsia="Times New Roman" w:cs="Times New Roman"/>
          <w:szCs w:val="28"/>
          <w:lang w:val="uk-UA"/>
        </w:rPr>
        <w:t>внести</w:t>
      </w:r>
      <w:proofErr w:type="spellEnd"/>
      <w:r>
        <w:rPr>
          <w:rFonts w:eastAsia="Times New Roman" w:cs="Times New Roman"/>
          <w:szCs w:val="28"/>
          <w:lang w:val="uk-UA"/>
        </w:rPr>
        <w:t xml:space="preserve"> щось нове в генетичну різноманітність.</w:t>
      </w:r>
    </w:p>
    <w:p w14:paraId="7B389D6E"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Наступний важливий механізм - селекція. Як було сказано, селекція - відбір особин (можна тільки з тих, що щойно народилися, а можна з усіх - практика показує, що це не грає вирішальну роль), які краще мінімізують функцію. Зазвичай відбирають стільки особин, скільки було до розмноження, щоб з епохи в епоху у нас була стала кількість особин в популяції. Також прийнято відбирати «щасливчиків» - якесь число особин, які, можливо, погано мінімізують функцію, але зате </w:t>
      </w:r>
      <w:proofErr w:type="spellStart"/>
      <w:r>
        <w:rPr>
          <w:rFonts w:eastAsia="Times New Roman" w:cs="Times New Roman"/>
          <w:szCs w:val="28"/>
          <w:lang w:val="uk-UA"/>
        </w:rPr>
        <w:t>внесуть</w:t>
      </w:r>
      <w:proofErr w:type="spellEnd"/>
      <w:r>
        <w:rPr>
          <w:rFonts w:eastAsia="Times New Roman" w:cs="Times New Roman"/>
          <w:szCs w:val="28"/>
          <w:lang w:val="uk-UA"/>
        </w:rPr>
        <w:t xml:space="preserve"> різноманітності в наступні покоління.</w:t>
      </w:r>
    </w:p>
    <w:p w14:paraId="45FC9187"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Цих трьох механізмів найчастіше недостатньо, щоб мінімізувати функцію. Так популяція вироджується - рано чи пізно локальний мінімум забиває своїм значенням всю популяцію. Коли таке відбувається, проводять процес, який називають струсом (в природі аналогії - глобальні катаклізми), коли знищується майже вся популяція, і додаються нові (випадкові) особини</w:t>
      </w:r>
      <w:r w:rsidRPr="00402279">
        <w:rPr>
          <w:rFonts w:eastAsia="Times New Roman" w:cs="Times New Roman"/>
          <w:szCs w:val="28"/>
          <w:lang w:val="ru-RU"/>
        </w:rPr>
        <w:t xml:space="preserve"> [8]</w:t>
      </w:r>
      <w:r>
        <w:rPr>
          <w:rFonts w:eastAsia="Times New Roman" w:cs="Times New Roman"/>
          <w:szCs w:val="28"/>
          <w:lang w:val="uk-UA"/>
        </w:rPr>
        <w:t>.</w:t>
      </w:r>
    </w:p>
    <w:p w14:paraId="0567B898" w14:textId="77777777" w:rsidR="00402279" w:rsidRDefault="00402279" w:rsidP="00402279">
      <w:pPr>
        <w:ind w:firstLine="568"/>
        <w:rPr>
          <w:rFonts w:eastAsia="Times New Roman" w:cs="Times New Roman"/>
          <w:szCs w:val="28"/>
          <w:lang w:val="ru-RU"/>
        </w:rPr>
      </w:pPr>
      <w:r>
        <w:rPr>
          <w:rFonts w:eastAsia="Times New Roman" w:cs="Times New Roman"/>
          <w:szCs w:val="28"/>
          <w:lang w:val="uk-UA"/>
        </w:rPr>
        <w:t>Розглянемо основні відмінності генетичних алгоритмів від традиційних</w:t>
      </w:r>
      <w:r w:rsidRPr="00402279">
        <w:rPr>
          <w:rFonts w:eastAsia="Times New Roman" w:cs="Times New Roman"/>
          <w:szCs w:val="28"/>
          <w:lang w:val="ru-RU"/>
        </w:rPr>
        <w:t>.</w:t>
      </w:r>
    </w:p>
    <w:p w14:paraId="77215CCF" w14:textId="1B053B7B"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      1. Генетичні алгоритми працюють з кодами, </w:t>
      </w:r>
      <w:r w:rsidR="001020B5">
        <w:rPr>
          <w:rFonts w:eastAsia="Times New Roman" w:cs="Times New Roman"/>
          <w:szCs w:val="28"/>
          <w:lang w:val="uk-UA"/>
        </w:rPr>
        <w:t xml:space="preserve">де </w:t>
      </w:r>
      <w:r>
        <w:rPr>
          <w:rFonts w:eastAsia="Times New Roman" w:cs="Times New Roman"/>
          <w:szCs w:val="28"/>
          <w:lang w:val="uk-UA"/>
        </w:rPr>
        <w:t xml:space="preserve">представлений набір параметрів, </w:t>
      </w:r>
      <w:r w:rsidR="002B1F2C">
        <w:rPr>
          <w:rFonts w:eastAsia="Times New Roman" w:cs="Times New Roman"/>
          <w:szCs w:val="28"/>
          <w:lang w:val="uk-UA"/>
        </w:rPr>
        <w:t>які</w:t>
      </w:r>
      <w:r>
        <w:rPr>
          <w:rFonts w:eastAsia="Times New Roman" w:cs="Times New Roman"/>
          <w:szCs w:val="28"/>
          <w:lang w:val="uk-UA"/>
        </w:rPr>
        <w:t xml:space="preserve"> залежать від аргу</w:t>
      </w:r>
      <w:r w:rsidR="002B1F2C">
        <w:rPr>
          <w:rFonts w:eastAsia="Times New Roman" w:cs="Times New Roman"/>
          <w:szCs w:val="28"/>
          <w:lang w:val="uk-UA"/>
        </w:rPr>
        <w:t>ментів цільової функції. Причім</w:t>
      </w:r>
      <w:r>
        <w:rPr>
          <w:rFonts w:eastAsia="Times New Roman" w:cs="Times New Roman"/>
          <w:szCs w:val="28"/>
          <w:lang w:val="uk-UA"/>
        </w:rPr>
        <w:t xml:space="preserve"> інтерпретація цих кодів </w:t>
      </w:r>
      <w:r w:rsidR="002B1F2C">
        <w:rPr>
          <w:rFonts w:eastAsia="Times New Roman" w:cs="Times New Roman"/>
          <w:szCs w:val="28"/>
          <w:lang w:val="uk-UA"/>
        </w:rPr>
        <w:t>здійснюється</w:t>
      </w:r>
      <w:r>
        <w:rPr>
          <w:rFonts w:eastAsia="Times New Roman" w:cs="Times New Roman"/>
          <w:szCs w:val="28"/>
          <w:lang w:val="uk-UA"/>
        </w:rPr>
        <w:t xml:space="preserve"> тільки п</w:t>
      </w:r>
      <w:r w:rsidR="002B1F2C">
        <w:rPr>
          <w:rFonts w:eastAsia="Times New Roman" w:cs="Times New Roman"/>
          <w:szCs w:val="28"/>
          <w:lang w:val="uk-UA"/>
        </w:rPr>
        <w:t>еред початком роботи алгоритму та по його завершенню. У</w:t>
      </w:r>
      <w:r>
        <w:rPr>
          <w:rFonts w:eastAsia="Times New Roman" w:cs="Times New Roman"/>
          <w:szCs w:val="28"/>
          <w:lang w:val="uk-UA"/>
        </w:rPr>
        <w:t xml:space="preserve"> процесі роботи маніпуляції </w:t>
      </w:r>
      <w:r w:rsidR="002B1F2C">
        <w:rPr>
          <w:rFonts w:eastAsia="Times New Roman" w:cs="Times New Roman"/>
          <w:szCs w:val="28"/>
          <w:lang w:val="uk-UA"/>
        </w:rPr>
        <w:t>і</w:t>
      </w:r>
      <w:r>
        <w:rPr>
          <w:rFonts w:eastAsia="Times New Roman" w:cs="Times New Roman"/>
          <w:szCs w:val="28"/>
          <w:lang w:val="uk-UA"/>
        </w:rPr>
        <w:t xml:space="preserve">з кодами відбуваються </w:t>
      </w:r>
      <w:r w:rsidR="00693468">
        <w:rPr>
          <w:rFonts w:eastAsia="Times New Roman" w:cs="Times New Roman"/>
          <w:szCs w:val="28"/>
          <w:lang w:val="uk-UA"/>
        </w:rPr>
        <w:t>зовсім</w:t>
      </w:r>
      <w:r>
        <w:rPr>
          <w:rFonts w:eastAsia="Times New Roman" w:cs="Times New Roman"/>
          <w:szCs w:val="28"/>
          <w:lang w:val="uk-UA"/>
        </w:rPr>
        <w:t xml:space="preserve"> незалежно від їх інтерпретації, код розглядається </w:t>
      </w:r>
      <w:r w:rsidR="002B1F2C" w:rsidRPr="002B1F2C">
        <w:rPr>
          <w:rFonts w:eastAsia="Times New Roman" w:cs="Times New Roman"/>
          <w:szCs w:val="28"/>
          <w:lang w:val="uk-UA"/>
        </w:rPr>
        <w:t xml:space="preserve">всього лиш </w:t>
      </w:r>
      <w:proofErr w:type="spellStart"/>
      <w:r w:rsidR="002B1F2C" w:rsidRPr="002B1F2C">
        <w:rPr>
          <w:rFonts w:eastAsia="Times New Roman" w:cs="Times New Roman"/>
          <w:szCs w:val="28"/>
          <w:lang w:val="uk-UA"/>
        </w:rPr>
        <w:t>навсього</w:t>
      </w:r>
      <w:proofErr w:type="spellEnd"/>
      <w:r w:rsidR="002B1F2C" w:rsidRPr="002B1F2C">
        <w:rPr>
          <w:rFonts w:eastAsia="Times New Roman" w:cs="Times New Roman"/>
          <w:szCs w:val="28"/>
          <w:lang w:val="uk-UA"/>
        </w:rPr>
        <w:t xml:space="preserve"> </w:t>
      </w:r>
      <w:r>
        <w:rPr>
          <w:rFonts w:eastAsia="Times New Roman" w:cs="Times New Roman"/>
          <w:szCs w:val="28"/>
          <w:lang w:val="uk-UA"/>
        </w:rPr>
        <w:t>як бітовий рядок.</w:t>
      </w:r>
    </w:p>
    <w:p w14:paraId="55F256E0" w14:textId="7C4FD36A"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      2. Генетичний алгоритм використовує </w:t>
      </w:r>
      <w:r w:rsidR="002B1F2C">
        <w:rPr>
          <w:rFonts w:eastAsia="Times New Roman" w:cs="Times New Roman"/>
          <w:szCs w:val="28"/>
          <w:lang w:val="uk-UA"/>
        </w:rPr>
        <w:t>де</w:t>
      </w:r>
      <w:r>
        <w:rPr>
          <w:rFonts w:eastAsia="Times New Roman" w:cs="Times New Roman"/>
          <w:szCs w:val="28"/>
          <w:lang w:val="uk-UA"/>
        </w:rPr>
        <w:t xml:space="preserve">кілька точок пошукового простору </w:t>
      </w:r>
      <w:r w:rsidR="00693468">
        <w:rPr>
          <w:rFonts w:eastAsia="Times New Roman" w:cs="Times New Roman"/>
          <w:szCs w:val="28"/>
          <w:lang w:val="uk-UA"/>
        </w:rPr>
        <w:t>водночас, однак</w:t>
      </w:r>
      <w:r>
        <w:rPr>
          <w:rFonts w:eastAsia="Times New Roman" w:cs="Times New Roman"/>
          <w:szCs w:val="28"/>
          <w:lang w:val="uk-UA"/>
        </w:rPr>
        <w:t xml:space="preserve"> не переходить від точки до точки, </w:t>
      </w:r>
      <w:r w:rsidR="00693468">
        <w:rPr>
          <w:rFonts w:eastAsia="Times New Roman" w:cs="Times New Roman"/>
          <w:szCs w:val="28"/>
          <w:lang w:val="uk-UA"/>
        </w:rPr>
        <w:t xml:space="preserve">так </w:t>
      </w:r>
      <w:r>
        <w:rPr>
          <w:rFonts w:eastAsia="Times New Roman" w:cs="Times New Roman"/>
          <w:szCs w:val="28"/>
          <w:lang w:val="uk-UA"/>
        </w:rPr>
        <w:t xml:space="preserve">як це робиться </w:t>
      </w:r>
      <w:r w:rsidR="002B1F2C">
        <w:rPr>
          <w:rFonts w:eastAsia="Times New Roman" w:cs="Times New Roman"/>
          <w:szCs w:val="28"/>
          <w:lang w:val="uk-UA"/>
        </w:rPr>
        <w:t>у</w:t>
      </w:r>
      <w:r>
        <w:rPr>
          <w:rFonts w:eastAsia="Times New Roman" w:cs="Times New Roman"/>
          <w:szCs w:val="28"/>
          <w:lang w:val="uk-UA"/>
        </w:rPr>
        <w:t xml:space="preserve"> </w:t>
      </w:r>
      <w:r w:rsidR="002B1F2C">
        <w:rPr>
          <w:rFonts w:eastAsia="Times New Roman" w:cs="Times New Roman"/>
          <w:szCs w:val="28"/>
          <w:lang w:val="uk-UA"/>
        </w:rPr>
        <w:t>деяких</w:t>
      </w:r>
      <w:r>
        <w:rPr>
          <w:rFonts w:eastAsia="Times New Roman" w:cs="Times New Roman"/>
          <w:szCs w:val="28"/>
          <w:lang w:val="uk-UA"/>
        </w:rPr>
        <w:t xml:space="preserve"> традиційних методах. Це </w:t>
      </w:r>
      <w:r w:rsidR="003A0799">
        <w:rPr>
          <w:rFonts w:eastAsia="Times New Roman" w:cs="Times New Roman"/>
          <w:szCs w:val="28"/>
          <w:lang w:val="uk-UA"/>
        </w:rPr>
        <w:t>дає можливість</w:t>
      </w:r>
      <w:r>
        <w:rPr>
          <w:rFonts w:eastAsia="Times New Roman" w:cs="Times New Roman"/>
          <w:szCs w:val="28"/>
          <w:lang w:val="uk-UA"/>
        </w:rPr>
        <w:t xml:space="preserve"> подолати один з їхніх недоліків - </w:t>
      </w:r>
      <w:r w:rsidR="003A0799">
        <w:rPr>
          <w:rFonts w:eastAsia="Times New Roman" w:cs="Times New Roman"/>
          <w:szCs w:val="28"/>
          <w:lang w:val="uk-UA"/>
        </w:rPr>
        <w:t>можливість</w:t>
      </w:r>
      <w:r>
        <w:rPr>
          <w:rFonts w:eastAsia="Times New Roman" w:cs="Times New Roman"/>
          <w:szCs w:val="28"/>
          <w:lang w:val="uk-UA"/>
        </w:rPr>
        <w:t xml:space="preserve"> потрапляння в локальний екстремум цільової функції, якщо </w:t>
      </w:r>
      <w:r w:rsidR="003A0799">
        <w:rPr>
          <w:rFonts w:eastAsia="Times New Roman" w:cs="Times New Roman"/>
          <w:szCs w:val="28"/>
          <w:lang w:val="uk-UA"/>
        </w:rPr>
        <w:t>функція</w:t>
      </w:r>
      <w:r>
        <w:rPr>
          <w:rFonts w:eastAsia="Times New Roman" w:cs="Times New Roman"/>
          <w:szCs w:val="28"/>
          <w:lang w:val="uk-UA"/>
        </w:rPr>
        <w:t xml:space="preserve"> не є </w:t>
      </w:r>
      <w:proofErr w:type="spellStart"/>
      <w:r>
        <w:rPr>
          <w:rFonts w:eastAsia="Times New Roman" w:cs="Times New Roman"/>
          <w:szCs w:val="28"/>
          <w:lang w:val="uk-UA"/>
        </w:rPr>
        <w:t>унімодальною</w:t>
      </w:r>
      <w:proofErr w:type="spellEnd"/>
      <w:r>
        <w:rPr>
          <w:rFonts w:eastAsia="Times New Roman" w:cs="Times New Roman"/>
          <w:szCs w:val="28"/>
          <w:lang w:val="uk-UA"/>
        </w:rPr>
        <w:t>, тобто має кілька екстремумів.</w:t>
      </w:r>
    </w:p>
    <w:p w14:paraId="4CFBBBF2" w14:textId="026C1297" w:rsidR="00402279" w:rsidRDefault="004A4409" w:rsidP="00402279">
      <w:pPr>
        <w:ind w:firstLine="568"/>
        <w:rPr>
          <w:rFonts w:eastAsia="Times New Roman" w:cs="Times New Roman"/>
          <w:szCs w:val="28"/>
          <w:lang w:val="uk-UA"/>
        </w:rPr>
      </w:pPr>
      <w:r>
        <w:rPr>
          <w:rFonts w:eastAsia="Times New Roman" w:cs="Times New Roman"/>
          <w:szCs w:val="28"/>
          <w:lang w:val="uk-UA"/>
        </w:rPr>
        <w:lastRenderedPageBreak/>
        <w:t xml:space="preserve">      3. Генетичні алгоритми під час процесу</w:t>
      </w:r>
      <w:r w:rsidR="00402279">
        <w:rPr>
          <w:rFonts w:eastAsia="Times New Roman" w:cs="Times New Roman"/>
          <w:szCs w:val="28"/>
          <w:lang w:val="uk-UA"/>
        </w:rPr>
        <w:t xml:space="preserve"> роботи не </w:t>
      </w:r>
      <w:r w:rsidR="003A0799">
        <w:rPr>
          <w:rFonts w:eastAsia="Times New Roman" w:cs="Times New Roman"/>
          <w:szCs w:val="28"/>
          <w:lang w:val="uk-UA"/>
        </w:rPr>
        <w:t>користуються додатковою інформацією</w:t>
      </w:r>
      <w:r w:rsidR="00402279">
        <w:rPr>
          <w:rFonts w:eastAsia="Times New Roman" w:cs="Times New Roman"/>
          <w:szCs w:val="28"/>
          <w:lang w:val="uk-UA"/>
        </w:rPr>
        <w:t>, що підвищує швидкість роботи. Єдина використовувана інформація - область</w:t>
      </w:r>
      <w:r w:rsidR="003A0799">
        <w:rPr>
          <w:rFonts w:eastAsia="Times New Roman" w:cs="Times New Roman"/>
          <w:szCs w:val="28"/>
          <w:lang w:val="uk-UA"/>
        </w:rPr>
        <w:t xml:space="preserve"> допустимих значень параметрів та</w:t>
      </w:r>
      <w:r w:rsidR="00402279">
        <w:rPr>
          <w:rFonts w:eastAsia="Times New Roman" w:cs="Times New Roman"/>
          <w:szCs w:val="28"/>
          <w:lang w:val="uk-UA"/>
        </w:rPr>
        <w:t xml:space="preserve"> цільової функції в довільній точці.</w:t>
      </w:r>
    </w:p>
    <w:p w14:paraId="70661451" w14:textId="056C85D2"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      4. Генетичн</w:t>
      </w:r>
      <w:r w:rsidR="003A0799">
        <w:rPr>
          <w:rFonts w:eastAsia="Times New Roman" w:cs="Times New Roman"/>
          <w:szCs w:val="28"/>
          <w:lang w:val="uk-UA"/>
        </w:rPr>
        <w:t>і</w:t>
      </w:r>
      <w:r>
        <w:rPr>
          <w:rFonts w:eastAsia="Times New Roman" w:cs="Times New Roman"/>
          <w:szCs w:val="28"/>
          <w:lang w:val="uk-UA"/>
        </w:rPr>
        <w:t xml:space="preserve"> алгоритм</w:t>
      </w:r>
      <w:r w:rsidR="003A0799">
        <w:rPr>
          <w:rFonts w:eastAsia="Times New Roman" w:cs="Times New Roman"/>
          <w:szCs w:val="28"/>
          <w:lang w:val="uk-UA"/>
        </w:rPr>
        <w:t>и</w:t>
      </w:r>
      <w:r>
        <w:rPr>
          <w:rFonts w:eastAsia="Times New Roman" w:cs="Times New Roman"/>
          <w:szCs w:val="28"/>
          <w:lang w:val="uk-UA"/>
        </w:rPr>
        <w:t xml:space="preserve"> використову</w:t>
      </w:r>
      <w:r w:rsidR="003A0799">
        <w:rPr>
          <w:rFonts w:eastAsia="Times New Roman" w:cs="Times New Roman"/>
          <w:szCs w:val="28"/>
          <w:lang w:val="uk-UA"/>
        </w:rPr>
        <w:t>ють</w:t>
      </w:r>
      <w:r>
        <w:rPr>
          <w:rFonts w:eastAsia="Times New Roman" w:cs="Times New Roman"/>
          <w:szCs w:val="28"/>
          <w:lang w:val="uk-UA"/>
        </w:rPr>
        <w:t xml:space="preserve"> як імовірнісні правила для по</w:t>
      </w:r>
      <w:r w:rsidR="003A0799">
        <w:rPr>
          <w:rFonts w:eastAsia="Times New Roman" w:cs="Times New Roman"/>
          <w:szCs w:val="28"/>
          <w:lang w:val="uk-UA"/>
        </w:rPr>
        <w:t>яви</w:t>
      </w:r>
      <w:r>
        <w:rPr>
          <w:rFonts w:eastAsia="Times New Roman" w:cs="Times New Roman"/>
          <w:szCs w:val="28"/>
          <w:lang w:val="uk-UA"/>
        </w:rPr>
        <w:t xml:space="preserve"> нових точок аналізу,</w:t>
      </w:r>
      <w:r w:rsidR="00B10716">
        <w:rPr>
          <w:rFonts w:eastAsia="Times New Roman" w:cs="Times New Roman"/>
          <w:szCs w:val="28"/>
          <w:lang w:val="uk-UA"/>
        </w:rPr>
        <w:t xml:space="preserve"> так і детерміновані правила, щоб була можливість</w:t>
      </w:r>
      <w:r>
        <w:rPr>
          <w:rFonts w:eastAsia="Times New Roman" w:cs="Times New Roman"/>
          <w:szCs w:val="28"/>
          <w:lang w:val="uk-UA"/>
        </w:rPr>
        <w:t xml:space="preserve"> переходу від одних точок до інших. </w:t>
      </w:r>
      <w:r w:rsidR="004A4409">
        <w:rPr>
          <w:rFonts w:eastAsia="Times New Roman" w:cs="Times New Roman"/>
          <w:szCs w:val="28"/>
          <w:lang w:val="uk-UA"/>
        </w:rPr>
        <w:t>Паралельне</w:t>
      </w:r>
      <w:r>
        <w:rPr>
          <w:rFonts w:eastAsia="Times New Roman" w:cs="Times New Roman"/>
          <w:szCs w:val="28"/>
          <w:lang w:val="uk-UA"/>
        </w:rPr>
        <w:t xml:space="preserve"> викор</w:t>
      </w:r>
      <w:r w:rsidR="00B10716">
        <w:rPr>
          <w:rFonts w:eastAsia="Times New Roman" w:cs="Times New Roman"/>
          <w:szCs w:val="28"/>
          <w:lang w:val="uk-UA"/>
        </w:rPr>
        <w:t>истання елементів випадковості та</w:t>
      </w:r>
      <w:r>
        <w:rPr>
          <w:rFonts w:eastAsia="Times New Roman" w:cs="Times New Roman"/>
          <w:szCs w:val="28"/>
          <w:lang w:val="uk-UA"/>
        </w:rPr>
        <w:t xml:space="preserve"> детермінованості дає </w:t>
      </w:r>
      <w:r w:rsidR="004A4409">
        <w:rPr>
          <w:rFonts w:eastAsia="Times New Roman" w:cs="Times New Roman"/>
          <w:szCs w:val="28"/>
          <w:lang w:val="uk-UA"/>
        </w:rPr>
        <w:t>істотно</w:t>
      </w:r>
      <w:r>
        <w:rPr>
          <w:rFonts w:eastAsia="Times New Roman" w:cs="Times New Roman"/>
          <w:szCs w:val="28"/>
          <w:lang w:val="uk-UA"/>
        </w:rPr>
        <w:t xml:space="preserve"> більший ефект, ніж роздільне.</w:t>
      </w:r>
    </w:p>
    <w:p w14:paraId="17266CBA" w14:textId="4D247253"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  На початку дії генетичного алгоритму формується перше покоління особин. Далі відбувається відбір декількох елітних особин (якщо включена відповідна стратегія) за допомогою обчислення і порівняння значень цільової функції для кожної особини. Елітними є ті особини, у яких отримані значення (</w:t>
      </w:r>
      <w:r w:rsidR="004A4409">
        <w:rPr>
          <w:rFonts w:eastAsia="Times New Roman" w:cs="Times New Roman"/>
          <w:szCs w:val="28"/>
          <w:lang w:val="uk-UA"/>
        </w:rPr>
        <w:t>наприклад,</w:t>
      </w:r>
      <w:r>
        <w:rPr>
          <w:rFonts w:eastAsia="Times New Roman" w:cs="Times New Roman"/>
          <w:szCs w:val="28"/>
          <w:lang w:val="uk-UA"/>
        </w:rPr>
        <w:t xml:space="preserve"> довжина шляху комівояжера) є найменшими.</w:t>
      </w:r>
    </w:p>
    <w:p w14:paraId="3825D471"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Існують три види схрещування: </w:t>
      </w:r>
      <w:proofErr w:type="spellStart"/>
      <w:r>
        <w:rPr>
          <w:rFonts w:eastAsia="Times New Roman" w:cs="Times New Roman"/>
          <w:szCs w:val="28"/>
          <w:lang w:val="uk-UA"/>
        </w:rPr>
        <w:t>одноточковий</w:t>
      </w:r>
      <w:proofErr w:type="spellEnd"/>
      <w:r>
        <w:rPr>
          <w:rFonts w:eastAsia="Times New Roman" w:cs="Times New Roman"/>
          <w:szCs w:val="28"/>
          <w:lang w:val="uk-UA"/>
        </w:rPr>
        <w:t xml:space="preserve"> кросовер і два варіанти </w:t>
      </w:r>
      <w:proofErr w:type="spellStart"/>
      <w:r>
        <w:rPr>
          <w:rFonts w:eastAsia="Times New Roman" w:cs="Times New Roman"/>
          <w:szCs w:val="28"/>
          <w:lang w:val="uk-UA"/>
        </w:rPr>
        <w:t>двохточкового</w:t>
      </w:r>
      <w:proofErr w:type="spellEnd"/>
      <w:r>
        <w:rPr>
          <w:rFonts w:eastAsia="Times New Roman" w:cs="Times New Roman"/>
          <w:szCs w:val="28"/>
          <w:lang w:val="uk-UA"/>
        </w:rPr>
        <w:t xml:space="preserve"> кросовера. Відбір перехресних пар здійснюється за допомогою генератора випадкових чисел. На наступному етапі особини нового покоління з певною ймовірністю піддаються мутації. При процедурі редукції розширена популяція скорочується до вихідного розміру за рахунок видалення з неї особин з найгіршими значеннями цільової функції. Закінчення процесу еволюції відбувається, якщо краще значення цільової функції не змінюється протягом заданого числа поколінь.</w:t>
      </w:r>
    </w:p>
    <w:p w14:paraId="0F21C16D" w14:textId="77777777" w:rsidR="00402279" w:rsidRDefault="00402279" w:rsidP="00402279">
      <w:pPr>
        <w:ind w:firstLine="568"/>
        <w:rPr>
          <w:rFonts w:eastAsia="Times New Roman" w:cs="Times New Roman"/>
          <w:szCs w:val="28"/>
          <w:lang w:val="uk-UA"/>
        </w:rPr>
      </w:pPr>
    </w:p>
    <w:p w14:paraId="1D063570" w14:textId="098FB301" w:rsidR="00402279" w:rsidRDefault="00607BE3" w:rsidP="00402279">
      <w:pPr>
        <w:ind w:firstLine="567"/>
        <w:rPr>
          <w:rFonts w:eastAsia="Times New Roman"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57" w:name="_Toc73265238"/>
      <w:r>
        <w:rPr>
          <w:rFonts w:eastAsia="Times New Roman" w:cs="Times New Roman"/>
          <w:b/>
          <w:szCs w:val="28"/>
          <w:lang w:val="uk-UA"/>
        </w:rPr>
        <w:instrText>1.2.2 Алгоритм світлячків</w:instrText>
      </w:r>
      <w:bookmarkEnd w:id="57"/>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402279">
        <w:rPr>
          <w:rFonts w:eastAsia="Times New Roman" w:cs="Times New Roman"/>
          <w:b/>
          <w:szCs w:val="28"/>
          <w:lang w:val="uk-UA"/>
        </w:rPr>
        <w:t>1.2.2 Алгоритм світлячків</w:t>
      </w:r>
    </w:p>
    <w:p w14:paraId="62F01171" w14:textId="77777777" w:rsidR="003D1CBD" w:rsidRDefault="003D1CBD" w:rsidP="00402279">
      <w:pPr>
        <w:ind w:firstLine="568"/>
        <w:rPr>
          <w:rFonts w:eastAsia="Times New Roman" w:cs="Times New Roman"/>
          <w:szCs w:val="28"/>
          <w:lang w:val="uk-UA"/>
        </w:rPr>
      </w:pPr>
    </w:p>
    <w:p w14:paraId="123CBE11"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У світі налічується близько двох тисяч видів світлячків, більшість з яких мають здатність світитися, виробляючи короткі і ритмічні спалахи. Спалахи світла виробляються за допомогою процесу біолюмінесценції. Вважається, що основними функціями таких спалахів є залучення осіб протилежної статі і потенційних жертв. Крім того, сигнальні спалаху можуть служити захисним </w:t>
      </w:r>
      <w:r>
        <w:rPr>
          <w:rFonts w:eastAsia="Times New Roman" w:cs="Times New Roman"/>
          <w:szCs w:val="28"/>
          <w:lang w:val="uk-UA"/>
        </w:rPr>
        <w:lastRenderedPageBreak/>
        <w:t>механізмом попередження потенційних хижаків про те, що світлячок гіркий на смак. Деякі тропічні світлячки можуть синхронізувати свої мерехтіння, демонструючи тим самим приклад біологічної самоорганізації. Інтенсивність світла, як функція відстані від його джерела, підкоряється закону зворотних квадратів. Крім того, інтенсивність світла падає зі збільшенням відстані r внаслідок поглинання світла повітрям. Комбінація цих двох факторів визначає відстань, на якій світлячки бачать один одного, і вона рівна вночі декільком сотням метрів. Відомі два варіанти популяційних алгоритмів оптимізації, інспірованих поведінкою світлячків, - алгоритм світлячків (</w:t>
      </w:r>
      <w:proofErr w:type="spellStart"/>
      <w:r>
        <w:rPr>
          <w:rFonts w:eastAsia="Times New Roman" w:cs="Times New Roman"/>
          <w:szCs w:val="28"/>
          <w:lang w:val="uk-UA"/>
        </w:rPr>
        <w:t>Firefly</w:t>
      </w:r>
      <w:proofErr w:type="spellEnd"/>
      <w:r>
        <w:rPr>
          <w:rFonts w:eastAsia="Times New Roman" w:cs="Times New Roman"/>
          <w:szCs w:val="28"/>
          <w:lang w:val="uk-UA"/>
        </w:rPr>
        <w:t xml:space="preserve"> </w:t>
      </w:r>
      <w:proofErr w:type="spellStart"/>
      <w:r>
        <w:rPr>
          <w:rFonts w:eastAsia="Times New Roman" w:cs="Times New Roman"/>
          <w:szCs w:val="28"/>
          <w:lang w:val="uk-UA"/>
        </w:rPr>
        <w:t>algorithm</w:t>
      </w:r>
      <w:proofErr w:type="spellEnd"/>
      <w:r>
        <w:rPr>
          <w:rFonts w:eastAsia="Times New Roman" w:cs="Times New Roman"/>
          <w:szCs w:val="28"/>
          <w:lang w:val="uk-UA"/>
        </w:rPr>
        <w:t>) і алгоритм оптимізації роєм світлячків (</w:t>
      </w:r>
      <w:proofErr w:type="spellStart"/>
      <w:r>
        <w:rPr>
          <w:rFonts w:eastAsia="Times New Roman" w:cs="Times New Roman"/>
          <w:szCs w:val="28"/>
          <w:lang w:val="uk-UA"/>
        </w:rPr>
        <w:t>Glowworm</w:t>
      </w:r>
      <w:proofErr w:type="spellEnd"/>
      <w:r>
        <w:rPr>
          <w:rFonts w:eastAsia="Times New Roman" w:cs="Times New Roman"/>
          <w:szCs w:val="28"/>
          <w:lang w:val="uk-UA"/>
        </w:rPr>
        <w:t xml:space="preserve"> </w:t>
      </w:r>
      <w:proofErr w:type="spellStart"/>
      <w:r>
        <w:rPr>
          <w:rFonts w:eastAsia="Times New Roman" w:cs="Times New Roman"/>
          <w:szCs w:val="28"/>
          <w:lang w:val="uk-UA"/>
        </w:rPr>
        <w:t>Swarm</w:t>
      </w:r>
      <w:proofErr w:type="spellEnd"/>
      <w:r>
        <w:rPr>
          <w:rFonts w:eastAsia="Times New Roman" w:cs="Times New Roman"/>
          <w:szCs w:val="28"/>
          <w:lang w:val="uk-UA"/>
        </w:rPr>
        <w:t xml:space="preserve"> </w:t>
      </w:r>
      <w:proofErr w:type="spellStart"/>
      <w:r>
        <w:rPr>
          <w:rFonts w:eastAsia="Times New Roman" w:cs="Times New Roman"/>
          <w:szCs w:val="28"/>
          <w:lang w:val="uk-UA"/>
        </w:rPr>
        <w:t>Optimization</w:t>
      </w:r>
      <w:proofErr w:type="spellEnd"/>
      <w:r>
        <w:rPr>
          <w:rFonts w:eastAsia="Times New Roman" w:cs="Times New Roman"/>
          <w:szCs w:val="28"/>
          <w:lang w:val="uk-UA"/>
        </w:rPr>
        <w:t xml:space="preserve">, GSO). Основна відмінність між </w:t>
      </w:r>
      <w:proofErr w:type="spellStart"/>
      <w:r>
        <w:rPr>
          <w:rFonts w:eastAsia="Times New Roman" w:cs="Times New Roman"/>
          <w:szCs w:val="28"/>
          <w:lang w:val="uk-UA"/>
        </w:rPr>
        <w:t>firefly</w:t>
      </w:r>
      <w:proofErr w:type="spellEnd"/>
      <w:r>
        <w:rPr>
          <w:rFonts w:eastAsia="Times New Roman" w:cs="Times New Roman"/>
          <w:szCs w:val="28"/>
          <w:lang w:val="uk-UA"/>
        </w:rPr>
        <w:t xml:space="preserve"> і </w:t>
      </w:r>
      <w:proofErr w:type="spellStart"/>
      <w:r>
        <w:rPr>
          <w:rFonts w:eastAsia="Times New Roman" w:cs="Times New Roman"/>
          <w:szCs w:val="28"/>
          <w:lang w:val="uk-UA"/>
        </w:rPr>
        <w:t>glоwwоrm</w:t>
      </w:r>
      <w:proofErr w:type="spellEnd"/>
      <w:r>
        <w:rPr>
          <w:rFonts w:eastAsia="Times New Roman" w:cs="Times New Roman"/>
          <w:szCs w:val="28"/>
          <w:lang w:val="uk-UA"/>
        </w:rPr>
        <w:t xml:space="preserve"> світлячками полягає в тому, що другі є безкрилими.</w:t>
      </w:r>
    </w:p>
    <w:p w14:paraId="3F544461"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Алгоритм світлячків (F-алгоритм) запропонований в Кембриджському університеті (Великобританія) в 2007 році </w:t>
      </w:r>
      <w:proofErr w:type="spellStart"/>
      <w:r>
        <w:rPr>
          <w:rFonts w:eastAsia="Times New Roman" w:cs="Times New Roman"/>
          <w:szCs w:val="28"/>
          <w:lang w:val="uk-UA"/>
        </w:rPr>
        <w:t>Янгом</w:t>
      </w:r>
      <w:proofErr w:type="spellEnd"/>
      <w:r>
        <w:rPr>
          <w:rFonts w:eastAsia="Times New Roman" w:cs="Times New Roman"/>
          <w:szCs w:val="28"/>
          <w:lang w:val="uk-UA"/>
        </w:rPr>
        <w:t xml:space="preserve">. Алгоритм використовує наступну модель поведінки світлячків </w:t>
      </w:r>
      <w:r>
        <w:rPr>
          <w:rFonts w:eastAsia="Times New Roman" w:cs="Times New Roman"/>
          <w:szCs w:val="28"/>
          <w:lang w:val="en-US"/>
        </w:rPr>
        <w:t>[10]</w:t>
      </w:r>
      <w:r>
        <w:rPr>
          <w:rFonts w:eastAsia="Times New Roman" w:cs="Times New Roman"/>
          <w:szCs w:val="28"/>
          <w:lang w:val="uk-UA"/>
        </w:rPr>
        <w:t xml:space="preserve">: </w:t>
      </w:r>
    </w:p>
    <w:p w14:paraId="1ED00B8A" w14:textId="77777777" w:rsidR="00402279" w:rsidRDefault="00402279" w:rsidP="0018539E">
      <w:pPr>
        <w:numPr>
          <w:ilvl w:val="0"/>
          <w:numId w:val="12"/>
        </w:numPr>
        <w:ind w:left="1288" w:hanging="360"/>
        <w:rPr>
          <w:rFonts w:eastAsia="Times New Roman" w:cs="Times New Roman"/>
          <w:szCs w:val="28"/>
          <w:lang w:val="uk-UA"/>
        </w:rPr>
      </w:pPr>
      <w:r>
        <w:rPr>
          <w:rFonts w:eastAsia="Times New Roman" w:cs="Times New Roman"/>
          <w:szCs w:val="28"/>
          <w:lang w:val="uk-UA"/>
        </w:rPr>
        <w:t>всі світлячки можуть залучати один одного, незалежно від своєї статі;</w:t>
      </w:r>
    </w:p>
    <w:p w14:paraId="2E577FDB" w14:textId="77777777" w:rsidR="00402279" w:rsidRDefault="00402279" w:rsidP="0018539E">
      <w:pPr>
        <w:numPr>
          <w:ilvl w:val="0"/>
          <w:numId w:val="12"/>
        </w:numPr>
        <w:ind w:left="1288" w:hanging="360"/>
        <w:rPr>
          <w:rFonts w:eastAsia="Times New Roman" w:cs="Times New Roman"/>
          <w:szCs w:val="28"/>
          <w:lang w:val="uk-UA"/>
        </w:rPr>
      </w:pPr>
      <w:r>
        <w:rPr>
          <w:rFonts w:eastAsia="Times New Roman" w:cs="Times New Roman"/>
          <w:szCs w:val="28"/>
          <w:lang w:val="uk-UA"/>
        </w:rPr>
        <w:t xml:space="preserve">привабливість </w:t>
      </w:r>
      <w:proofErr w:type="spellStart"/>
      <w:r>
        <w:rPr>
          <w:rFonts w:eastAsia="Times New Roman" w:cs="Times New Roman"/>
          <w:szCs w:val="28"/>
          <w:lang w:val="uk-UA"/>
        </w:rPr>
        <w:t>світлячка</w:t>
      </w:r>
      <w:proofErr w:type="spellEnd"/>
      <w:r>
        <w:rPr>
          <w:rFonts w:eastAsia="Times New Roman" w:cs="Times New Roman"/>
          <w:szCs w:val="28"/>
          <w:lang w:val="uk-UA"/>
        </w:rPr>
        <w:t xml:space="preserve"> для інших особин пропорційна його яскравості;</w:t>
      </w:r>
    </w:p>
    <w:p w14:paraId="6DD0BC6A" w14:textId="77777777" w:rsidR="00402279" w:rsidRDefault="00402279" w:rsidP="0018539E">
      <w:pPr>
        <w:numPr>
          <w:ilvl w:val="0"/>
          <w:numId w:val="12"/>
        </w:numPr>
        <w:ind w:left="1288" w:hanging="360"/>
        <w:rPr>
          <w:rFonts w:eastAsia="Times New Roman" w:cs="Times New Roman"/>
          <w:szCs w:val="28"/>
          <w:lang w:val="uk-UA"/>
        </w:rPr>
      </w:pPr>
      <w:r>
        <w:rPr>
          <w:rFonts w:eastAsia="Times New Roman" w:cs="Times New Roman"/>
          <w:szCs w:val="28"/>
          <w:lang w:val="uk-UA"/>
        </w:rPr>
        <w:t xml:space="preserve">менш привабливі світлячки переміщаються в напрямку більш привабливого </w:t>
      </w:r>
      <w:proofErr w:type="spellStart"/>
      <w:r>
        <w:rPr>
          <w:rFonts w:eastAsia="Times New Roman" w:cs="Times New Roman"/>
          <w:szCs w:val="28"/>
          <w:lang w:val="uk-UA"/>
        </w:rPr>
        <w:t>світлячка</w:t>
      </w:r>
      <w:proofErr w:type="spellEnd"/>
      <w:r>
        <w:rPr>
          <w:rFonts w:eastAsia="Times New Roman" w:cs="Times New Roman"/>
          <w:szCs w:val="28"/>
          <w:lang w:val="uk-UA"/>
        </w:rPr>
        <w:t>;</w:t>
      </w:r>
    </w:p>
    <w:p w14:paraId="7BD90FC3" w14:textId="77777777" w:rsidR="00402279" w:rsidRDefault="00402279" w:rsidP="0018539E">
      <w:pPr>
        <w:numPr>
          <w:ilvl w:val="0"/>
          <w:numId w:val="12"/>
        </w:numPr>
        <w:ind w:left="1288" w:hanging="360"/>
        <w:rPr>
          <w:rFonts w:eastAsia="Times New Roman" w:cs="Times New Roman"/>
          <w:szCs w:val="28"/>
          <w:lang w:val="uk-UA"/>
        </w:rPr>
      </w:pPr>
      <w:r>
        <w:rPr>
          <w:rFonts w:eastAsia="Times New Roman" w:cs="Times New Roman"/>
          <w:szCs w:val="28"/>
          <w:lang w:val="uk-UA"/>
        </w:rPr>
        <w:t xml:space="preserve">яскравість випромінювання даного </w:t>
      </w:r>
      <w:proofErr w:type="spellStart"/>
      <w:r>
        <w:rPr>
          <w:rFonts w:eastAsia="Times New Roman" w:cs="Times New Roman"/>
          <w:szCs w:val="28"/>
          <w:lang w:val="uk-UA"/>
        </w:rPr>
        <w:t>світлячка</w:t>
      </w:r>
      <w:proofErr w:type="spellEnd"/>
      <w:r>
        <w:rPr>
          <w:rFonts w:eastAsia="Times New Roman" w:cs="Times New Roman"/>
          <w:szCs w:val="28"/>
          <w:lang w:val="uk-UA"/>
        </w:rPr>
        <w:t>, видима іншим світлячком, зменшується зі збільшенням відстані між світлячками;</w:t>
      </w:r>
    </w:p>
    <w:p w14:paraId="513EA35A" w14:textId="342DBB76" w:rsidR="00402279" w:rsidRDefault="00402279" w:rsidP="0018539E">
      <w:pPr>
        <w:numPr>
          <w:ilvl w:val="0"/>
          <w:numId w:val="12"/>
        </w:numPr>
        <w:ind w:left="1288" w:hanging="360"/>
        <w:rPr>
          <w:rFonts w:eastAsia="Times New Roman" w:cs="Times New Roman"/>
          <w:szCs w:val="28"/>
          <w:lang w:val="uk-UA"/>
        </w:rPr>
      </w:pPr>
      <w:r>
        <w:rPr>
          <w:rFonts w:eastAsia="Times New Roman" w:cs="Times New Roman"/>
          <w:szCs w:val="28"/>
          <w:lang w:val="uk-UA"/>
        </w:rPr>
        <w:t xml:space="preserve">якщо світлячок не бачить біля себе </w:t>
      </w:r>
      <w:proofErr w:type="spellStart"/>
      <w:r>
        <w:rPr>
          <w:rFonts w:eastAsia="Times New Roman" w:cs="Times New Roman"/>
          <w:szCs w:val="28"/>
          <w:lang w:val="uk-UA"/>
        </w:rPr>
        <w:t>світлячка</w:t>
      </w:r>
      <w:proofErr w:type="spellEnd"/>
      <w:r>
        <w:rPr>
          <w:rFonts w:eastAsia="Times New Roman" w:cs="Times New Roman"/>
          <w:szCs w:val="28"/>
          <w:lang w:val="uk-UA"/>
        </w:rPr>
        <w:t xml:space="preserve"> яскравішого, ніж він сам, то</w:t>
      </w:r>
      <w:r w:rsidR="00B10716">
        <w:rPr>
          <w:rFonts w:eastAsia="Times New Roman" w:cs="Times New Roman"/>
          <w:szCs w:val="28"/>
          <w:lang w:val="uk-UA"/>
        </w:rPr>
        <w:t>ді</w:t>
      </w:r>
      <w:r>
        <w:rPr>
          <w:rFonts w:eastAsia="Times New Roman" w:cs="Times New Roman"/>
          <w:szCs w:val="28"/>
          <w:lang w:val="uk-UA"/>
        </w:rPr>
        <w:t xml:space="preserve"> він переміщається випадковим чином.</w:t>
      </w:r>
    </w:p>
    <w:p w14:paraId="6B0D82BE" w14:textId="77777777" w:rsidR="00402279" w:rsidRDefault="00402279" w:rsidP="00402279">
      <w:pPr>
        <w:rPr>
          <w:rFonts w:eastAsia="Times New Roman" w:cs="Times New Roman"/>
          <w:szCs w:val="28"/>
          <w:lang w:val="uk-UA"/>
        </w:rPr>
      </w:pPr>
      <w:r>
        <w:rPr>
          <w:rFonts w:eastAsia="Times New Roman" w:cs="Times New Roman"/>
          <w:szCs w:val="28"/>
          <w:lang w:val="uk-UA"/>
        </w:rPr>
        <w:t>Алгоритм світлячків належить до тих евристичних алгоритмів, які мають різні застосування. Його нескладні та легкі кроки своєю ефективністю приваблюють дослідників з різних дисциплін.</w:t>
      </w:r>
    </w:p>
    <w:p w14:paraId="2ED9F4C4" w14:textId="77777777" w:rsidR="003D1CBD" w:rsidRDefault="003D1CBD" w:rsidP="00402279">
      <w:pPr>
        <w:rPr>
          <w:rFonts w:eastAsia="Times New Roman" w:cs="Times New Roman"/>
          <w:szCs w:val="28"/>
          <w:lang w:val="uk-UA"/>
        </w:rPr>
      </w:pPr>
    </w:p>
    <w:p w14:paraId="7A8FDF70" w14:textId="77777777" w:rsidR="003D1CBD" w:rsidRDefault="003D1CBD" w:rsidP="00402279">
      <w:pPr>
        <w:rPr>
          <w:rFonts w:eastAsia="Times New Roman" w:cs="Times New Roman"/>
          <w:szCs w:val="28"/>
          <w:lang w:val="uk-UA"/>
        </w:rPr>
      </w:pPr>
    </w:p>
    <w:p w14:paraId="005DA512" w14:textId="47418DC0" w:rsidR="00402279" w:rsidRDefault="00607BE3" w:rsidP="00402279">
      <w:pPr>
        <w:ind w:firstLine="567"/>
        <w:rPr>
          <w:rFonts w:eastAsia="Times New Roman"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58" w:name="_Toc73265239"/>
      <w:r>
        <w:rPr>
          <w:rFonts w:eastAsia="Times New Roman" w:cs="Times New Roman"/>
          <w:b/>
          <w:szCs w:val="28"/>
          <w:lang w:val="uk-UA"/>
        </w:rPr>
        <w:instrText>1.2.3 Алгоритм бур’янистої оптимізації</w:instrText>
      </w:r>
      <w:bookmarkEnd w:id="58"/>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402279">
        <w:rPr>
          <w:rFonts w:eastAsia="Times New Roman" w:cs="Times New Roman"/>
          <w:b/>
          <w:szCs w:val="28"/>
          <w:lang w:val="uk-UA"/>
        </w:rPr>
        <w:t>1.2.3 Алгоритм бур’янистої оптимізації</w:t>
      </w:r>
    </w:p>
    <w:p w14:paraId="7C7BBC87" w14:textId="77777777" w:rsidR="003D1CBD" w:rsidRDefault="003D1CBD" w:rsidP="00402279">
      <w:pPr>
        <w:ind w:firstLine="568"/>
        <w:rPr>
          <w:rFonts w:eastAsia="Times New Roman" w:cs="Times New Roman"/>
          <w:szCs w:val="28"/>
          <w:lang w:val="uk-UA"/>
        </w:rPr>
      </w:pPr>
    </w:p>
    <w:p w14:paraId="23924256"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Алгоритм бур’янистої оптимізації (</w:t>
      </w:r>
      <w:proofErr w:type="spellStart"/>
      <w:r>
        <w:rPr>
          <w:rFonts w:eastAsia="Times New Roman" w:cs="Times New Roman"/>
          <w:szCs w:val="28"/>
          <w:lang w:val="uk-UA"/>
        </w:rPr>
        <w:t>Invasive</w:t>
      </w:r>
      <w:proofErr w:type="spellEnd"/>
      <w:r>
        <w:rPr>
          <w:rFonts w:eastAsia="Times New Roman" w:cs="Times New Roman"/>
          <w:szCs w:val="28"/>
          <w:lang w:val="uk-UA"/>
        </w:rPr>
        <w:t xml:space="preserve"> </w:t>
      </w:r>
      <w:proofErr w:type="spellStart"/>
      <w:r>
        <w:rPr>
          <w:rFonts w:eastAsia="Times New Roman" w:cs="Times New Roman"/>
          <w:szCs w:val="28"/>
          <w:lang w:val="uk-UA"/>
        </w:rPr>
        <w:t>Weed</w:t>
      </w:r>
      <w:proofErr w:type="spellEnd"/>
      <w:r>
        <w:rPr>
          <w:rFonts w:eastAsia="Times New Roman" w:cs="Times New Roman"/>
          <w:szCs w:val="28"/>
          <w:lang w:val="uk-UA"/>
        </w:rPr>
        <w:t xml:space="preserve"> </w:t>
      </w:r>
      <w:proofErr w:type="spellStart"/>
      <w:r>
        <w:rPr>
          <w:rFonts w:eastAsia="Times New Roman" w:cs="Times New Roman"/>
          <w:szCs w:val="28"/>
          <w:lang w:val="uk-UA"/>
        </w:rPr>
        <w:t>Optimization</w:t>
      </w:r>
      <w:proofErr w:type="spellEnd"/>
      <w:r>
        <w:rPr>
          <w:rFonts w:eastAsia="Times New Roman" w:cs="Times New Roman"/>
          <w:szCs w:val="28"/>
          <w:lang w:val="uk-UA"/>
        </w:rPr>
        <w:t xml:space="preserve">, IWO) натхненний таким загальнопоширеним явищем, як колонізація сільськогосподарських угідь бур’янами. Алгоритм запропонований в 2006 році іранськими вченими </w:t>
      </w:r>
      <w:proofErr w:type="spellStart"/>
      <w:r>
        <w:rPr>
          <w:rFonts w:eastAsia="Times New Roman" w:cs="Times New Roman"/>
          <w:szCs w:val="28"/>
          <w:lang w:val="uk-UA"/>
        </w:rPr>
        <w:t>Мехрабіаном</w:t>
      </w:r>
      <w:proofErr w:type="spellEnd"/>
      <w:r>
        <w:rPr>
          <w:rFonts w:eastAsia="Times New Roman" w:cs="Times New Roman"/>
          <w:szCs w:val="28"/>
          <w:lang w:val="uk-UA"/>
        </w:rPr>
        <w:t xml:space="preserve"> (AR </w:t>
      </w:r>
      <w:proofErr w:type="spellStart"/>
      <w:r>
        <w:rPr>
          <w:rFonts w:eastAsia="Times New Roman" w:cs="Times New Roman"/>
          <w:szCs w:val="28"/>
          <w:lang w:val="uk-UA"/>
        </w:rPr>
        <w:t>Mehrablan</w:t>
      </w:r>
      <w:proofErr w:type="spellEnd"/>
      <w:r>
        <w:rPr>
          <w:rFonts w:eastAsia="Times New Roman" w:cs="Times New Roman"/>
          <w:szCs w:val="28"/>
          <w:lang w:val="uk-UA"/>
        </w:rPr>
        <w:t xml:space="preserve">) і Лукасом (С. </w:t>
      </w:r>
      <w:proofErr w:type="spellStart"/>
      <w:r>
        <w:rPr>
          <w:rFonts w:eastAsia="Times New Roman" w:cs="Times New Roman"/>
          <w:szCs w:val="28"/>
          <w:lang w:val="uk-UA"/>
        </w:rPr>
        <w:t>Lucas</w:t>
      </w:r>
      <w:proofErr w:type="spellEnd"/>
      <w:r>
        <w:rPr>
          <w:rFonts w:eastAsia="Times New Roman" w:cs="Times New Roman"/>
          <w:szCs w:val="28"/>
          <w:lang w:val="uk-UA"/>
        </w:rPr>
        <w:t>) і заснований на моделюванні таких властивостей, як посів, зростання і конкуренція в колонії бур’яну.</w:t>
      </w:r>
    </w:p>
    <w:p w14:paraId="3D07A9D2"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Говорячи простою мовою, бур’ян - це будь-яка рослина, що росте там, де вона небажана. У загальному випадку, будь-яка рослина може бути розцінена як бур’ян. Однак зазвичай термін використовують стосовно до тих рослин, чиї експансіоністські властивості представляють серйозну загрозу для культурних рослин. В силу високої актуальності боротьби з бур’янами в світі видається значна кількість журналів, повністю присвячених систематиці бур’янів, їх екології і фізіології, методам контролю і так далі. Найцікавішою особливістю проблеми бур’янів є загальне переконання, що вони завжди перемагають, і чим більше люди намагаються їм противитись, тим сильніше вони розмножуються [11].</w:t>
      </w:r>
    </w:p>
    <w:p w14:paraId="6A0AB793" w14:textId="610BCA4D" w:rsidR="00402279" w:rsidRDefault="00402279" w:rsidP="00402279">
      <w:pPr>
        <w:ind w:firstLine="568"/>
        <w:rPr>
          <w:rFonts w:eastAsia="Times New Roman" w:cs="Times New Roman"/>
          <w:szCs w:val="28"/>
          <w:lang w:val="uk-UA"/>
        </w:rPr>
      </w:pPr>
      <w:r>
        <w:rPr>
          <w:rFonts w:eastAsia="Times New Roman" w:cs="Times New Roman"/>
          <w:szCs w:val="28"/>
          <w:lang w:val="uk-UA"/>
        </w:rPr>
        <w:t>Просторові можливості для поширення бур’янів створюють системи землеробства людини. Бур’яни пробираються в ці простори за допомогою спочатку розсіювання насіння, потім колонізації і, нарешті, окупації полів. Біорізноманіття бур’янів, а також їх висока адаптованість до місцевих умов забезпечують високу ефективність зазначених процесів. Залежно від виду бур’ян може відтворюватися з використанням або без використання статевих клітин. Статеве розмноження здійснюється за допомогою насіння, які формуються в материнській рослині після того, як яйцеклітина запліднюється пилком. Потім це насіння поширюються за допомогою вітру, води, тварин і так далі (просторове розсіюванн</w:t>
      </w:r>
      <w:r w:rsidR="00D1643E">
        <w:rPr>
          <w:rFonts w:eastAsia="Times New Roman" w:cs="Times New Roman"/>
          <w:szCs w:val="28"/>
          <w:lang w:val="uk-UA"/>
        </w:rPr>
        <w:t>я). Якщо насіння потрапляє в ком</w:t>
      </w:r>
      <w:r>
        <w:rPr>
          <w:rFonts w:eastAsia="Times New Roman" w:cs="Times New Roman"/>
          <w:szCs w:val="28"/>
          <w:lang w:val="uk-UA"/>
        </w:rPr>
        <w:t xml:space="preserve">фортні для життя </w:t>
      </w:r>
      <w:r>
        <w:rPr>
          <w:rFonts w:eastAsia="Times New Roman" w:cs="Times New Roman"/>
          <w:szCs w:val="28"/>
          <w:lang w:val="uk-UA"/>
        </w:rPr>
        <w:lastRenderedPageBreak/>
        <w:t xml:space="preserve">умови, воно проростає, виростає у дорослу рослини, потім квітне і виробляє насіння. </w:t>
      </w:r>
    </w:p>
    <w:p w14:paraId="38317DE3"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Основним механізмом, що визначає динаміку спільноти будь-яких рослин, є природний відбір, з якого виділяють два крайніх типи: r-відбір і К-відбір. Реальні стратегії відбору лежать між цими граничними типами. Можна сказати, що девізом r-відбору є живи швидко, розмножуйся швидко, вмирай молодим (</w:t>
      </w:r>
      <w:proofErr w:type="spellStart"/>
      <w:r>
        <w:rPr>
          <w:rFonts w:eastAsia="Times New Roman" w:cs="Times New Roman"/>
          <w:szCs w:val="28"/>
          <w:lang w:val="uk-UA"/>
        </w:rPr>
        <w:t>live</w:t>
      </w:r>
      <w:proofErr w:type="spellEnd"/>
      <w:r>
        <w:rPr>
          <w:rFonts w:eastAsia="Times New Roman" w:cs="Times New Roman"/>
          <w:szCs w:val="28"/>
          <w:lang w:val="uk-UA"/>
        </w:rPr>
        <w:t xml:space="preserve"> </w:t>
      </w:r>
      <w:proofErr w:type="spellStart"/>
      <w:r>
        <w:rPr>
          <w:rFonts w:eastAsia="Times New Roman" w:cs="Times New Roman"/>
          <w:szCs w:val="28"/>
          <w:lang w:val="uk-UA"/>
        </w:rPr>
        <w:t>fast</w:t>
      </w:r>
      <w:proofErr w:type="spellEnd"/>
      <w:r>
        <w:rPr>
          <w:rFonts w:eastAsia="Times New Roman" w:cs="Times New Roman"/>
          <w:szCs w:val="28"/>
          <w:lang w:val="uk-UA"/>
        </w:rPr>
        <w:t xml:space="preserve">, </w:t>
      </w:r>
      <w:proofErr w:type="spellStart"/>
      <w:r>
        <w:rPr>
          <w:rFonts w:eastAsia="Times New Roman" w:cs="Times New Roman"/>
          <w:szCs w:val="28"/>
          <w:lang w:val="uk-UA"/>
        </w:rPr>
        <w:t>reproduce</w:t>
      </w:r>
      <w:proofErr w:type="spellEnd"/>
      <w:r>
        <w:rPr>
          <w:rFonts w:eastAsia="Times New Roman" w:cs="Times New Roman"/>
          <w:szCs w:val="28"/>
          <w:lang w:val="uk-UA"/>
        </w:rPr>
        <w:t xml:space="preserve"> </w:t>
      </w:r>
      <w:proofErr w:type="spellStart"/>
      <w:r>
        <w:rPr>
          <w:rFonts w:eastAsia="Times New Roman" w:cs="Times New Roman"/>
          <w:szCs w:val="28"/>
          <w:lang w:val="uk-UA"/>
        </w:rPr>
        <w:t>quick</w:t>
      </w:r>
      <w:proofErr w:type="spellEnd"/>
      <w:r>
        <w:rPr>
          <w:rFonts w:eastAsia="Times New Roman" w:cs="Times New Roman"/>
          <w:szCs w:val="28"/>
          <w:lang w:val="uk-UA"/>
        </w:rPr>
        <w:t xml:space="preserve">, </w:t>
      </w:r>
      <w:proofErr w:type="spellStart"/>
      <w:r>
        <w:rPr>
          <w:rFonts w:eastAsia="Times New Roman" w:cs="Times New Roman"/>
          <w:szCs w:val="28"/>
          <w:lang w:val="uk-UA"/>
        </w:rPr>
        <w:t>die</w:t>
      </w:r>
      <w:proofErr w:type="spellEnd"/>
      <w:r>
        <w:rPr>
          <w:rFonts w:eastAsia="Times New Roman" w:cs="Times New Roman"/>
          <w:szCs w:val="28"/>
          <w:lang w:val="uk-UA"/>
        </w:rPr>
        <w:t xml:space="preserve"> </w:t>
      </w:r>
      <w:proofErr w:type="spellStart"/>
      <w:r>
        <w:rPr>
          <w:rFonts w:eastAsia="Times New Roman" w:cs="Times New Roman"/>
          <w:szCs w:val="28"/>
          <w:lang w:val="uk-UA"/>
        </w:rPr>
        <w:t>young</w:t>
      </w:r>
      <w:proofErr w:type="spellEnd"/>
      <w:r>
        <w:rPr>
          <w:rFonts w:eastAsia="Times New Roman" w:cs="Times New Roman"/>
          <w:szCs w:val="28"/>
          <w:lang w:val="uk-UA"/>
        </w:rPr>
        <w:t>). Даний тип відбору необхідний для успіху в нестабільному, непередбачуваному навколишньому середовищі. При r-відборі кращі такі якості, як висока плодючість, маленький розмір насіння і пристосованість до розсіювання їх на велику відстань. К-відбір використовує принцип живи повільно, розмножуйся повільно, вмирай в старості (</w:t>
      </w:r>
      <w:proofErr w:type="spellStart"/>
      <w:r>
        <w:rPr>
          <w:rFonts w:eastAsia="Times New Roman" w:cs="Times New Roman"/>
          <w:szCs w:val="28"/>
          <w:lang w:val="uk-UA"/>
        </w:rPr>
        <w:t>live</w:t>
      </w:r>
      <w:proofErr w:type="spellEnd"/>
      <w:r>
        <w:rPr>
          <w:rFonts w:eastAsia="Times New Roman" w:cs="Times New Roman"/>
          <w:szCs w:val="28"/>
          <w:lang w:val="uk-UA"/>
        </w:rPr>
        <w:t xml:space="preserve"> </w:t>
      </w:r>
      <w:proofErr w:type="spellStart"/>
      <w:r>
        <w:rPr>
          <w:rFonts w:eastAsia="Times New Roman" w:cs="Times New Roman"/>
          <w:szCs w:val="28"/>
          <w:lang w:val="uk-UA"/>
        </w:rPr>
        <w:t>slow</w:t>
      </w:r>
      <w:proofErr w:type="spellEnd"/>
      <w:r>
        <w:rPr>
          <w:rFonts w:eastAsia="Times New Roman" w:cs="Times New Roman"/>
          <w:szCs w:val="28"/>
          <w:lang w:val="uk-UA"/>
        </w:rPr>
        <w:t xml:space="preserve">, </w:t>
      </w:r>
      <w:proofErr w:type="spellStart"/>
      <w:r>
        <w:rPr>
          <w:rFonts w:eastAsia="Times New Roman" w:cs="Times New Roman"/>
          <w:szCs w:val="28"/>
          <w:lang w:val="uk-UA"/>
        </w:rPr>
        <w:t>reproduce</w:t>
      </w:r>
      <w:proofErr w:type="spellEnd"/>
      <w:r>
        <w:rPr>
          <w:rFonts w:eastAsia="Times New Roman" w:cs="Times New Roman"/>
          <w:szCs w:val="28"/>
          <w:lang w:val="uk-UA"/>
        </w:rPr>
        <w:t xml:space="preserve"> </w:t>
      </w:r>
      <w:proofErr w:type="spellStart"/>
      <w:r>
        <w:rPr>
          <w:rFonts w:eastAsia="Times New Roman" w:cs="Times New Roman"/>
          <w:szCs w:val="28"/>
          <w:lang w:val="uk-UA"/>
        </w:rPr>
        <w:t>slow</w:t>
      </w:r>
      <w:proofErr w:type="spellEnd"/>
      <w:r>
        <w:rPr>
          <w:rFonts w:eastAsia="Times New Roman" w:cs="Times New Roman"/>
          <w:szCs w:val="28"/>
          <w:lang w:val="uk-UA"/>
        </w:rPr>
        <w:t xml:space="preserve">, </w:t>
      </w:r>
      <w:proofErr w:type="spellStart"/>
      <w:r>
        <w:rPr>
          <w:rFonts w:eastAsia="Times New Roman" w:cs="Times New Roman"/>
          <w:szCs w:val="28"/>
          <w:lang w:val="uk-UA"/>
        </w:rPr>
        <w:t>die</w:t>
      </w:r>
      <w:proofErr w:type="spellEnd"/>
      <w:r>
        <w:rPr>
          <w:rFonts w:eastAsia="Times New Roman" w:cs="Times New Roman"/>
          <w:szCs w:val="28"/>
          <w:lang w:val="uk-UA"/>
        </w:rPr>
        <w:t xml:space="preserve"> </w:t>
      </w:r>
      <w:proofErr w:type="spellStart"/>
      <w:r>
        <w:rPr>
          <w:rFonts w:eastAsia="Times New Roman" w:cs="Times New Roman"/>
          <w:szCs w:val="28"/>
          <w:lang w:val="uk-UA"/>
        </w:rPr>
        <w:t>old</w:t>
      </w:r>
      <w:proofErr w:type="spellEnd"/>
      <w:r>
        <w:rPr>
          <w:rFonts w:eastAsia="Times New Roman" w:cs="Times New Roman"/>
          <w:szCs w:val="28"/>
          <w:lang w:val="uk-UA"/>
        </w:rPr>
        <w:t>). Цей тип відбору необхідний для успіху в стабільному, передбачуваному навколишньому середовищі, коли ймовірно важке суперництво за обмежені ресурси між конкурентоспроможними індивідуумами. Ситуація має місце, якщо розмір популяції в ареалі проживання близький до максимуму, який він здатний вмістити.</w:t>
      </w:r>
    </w:p>
    <w:p w14:paraId="5DB72E20"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Розглянемо задачу глобальної безумовної максимізації фітнес-функції. В алгоритмі IWO модель поведінки бур’янів при колонізації враховує такі базові властивості процесу.</w:t>
      </w:r>
    </w:p>
    <w:p w14:paraId="57717876" w14:textId="77777777" w:rsidR="00402279" w:rsidRDefault="00402279" w:rsidP="0018539E">
      <w:pPr>
        <w:numPr>
          <w:ilvl w:val="0"/>
          <w:numId w:val="13"/>
        </w:numPr>
        <w:ind w:left="994" w:hanging="426"/>
        <w:rPr>
          <w:rFonts w:eastAsia="Times New Roman" w:cs="Times New Roman"/>
          <w:szCs w:val="28"/>
          <w:lang w:val="uk-UA"/>
        </w:rPr>
      </w:pPr>
      <w:r>
        <w:rPr>
          <w:rFonts w:eastAsia="Times New Roman" w:cs="Times New Roman"/>
          <w:szCs w:val="28"/>
          <w:lang w:val="uk-UA"/>
        </w:rPr>
        <w:t>Розподіл кінцевого числа насіння по всій області пошуку (ініціалізація популяції).</w:t>
      </w:r>
    </w:p>
    <w:p w14:paraId="372723DB" w14:textId="77777777" w:rsidR="00402279" w:rsidRDefault="00402279" w:rsidP="0018539E">
      <w:pPr>
        <w:numPr>
          <w:ilvl w:val="0"/>
          <w:numId w:val="13"/>
        </w:numPr>
        <w:ind w:left="994" w:hanging="426"/>
        <w:rPr>
          <w:rFonts w:eastAsia="Times New Roman" w:cs="Times New Roman"/>
          <w:szCs w:val="28"/>
          <w:lang w:val="uk-UA"/>
        </w:rPr>
      </w:pPr>
      <w:r>
        <w:rPr>
          <w:rFonts w:eastAsia="Times New Roman" w:cs="Times New Roman"/>
          <w:szCs w:val="28"/>
          <w:lang w:val="uk-UA"/>
        </w:rPr>
        <w:t>Виробництво насіння в залежності від пристосованості рослин (відтворення).</w:t>
      </w:r>
    </w:p>
    <w:p w14:paraId="73974BFE" w14:textId="77777777" w:rsidR="00402279" w:rsidRDefault="00402279" w:rsidP="0018539E">
      <w:pPr>
        <w:numPr>
          <w:ilvl w:val="0"/>
          <w:numId w:val="13"/>
        </w:numPr>
        <w:ind w:left="994" w:hanging="426"/>
        <w:rPr>
          <w:rFonts w:eastAsia="Times New Roman" w:cs="Times New Roman"/>
          <w:szCs w:val="28"/>
          <w:lang w:val="uk-UA"/>
        </w:rPr>
      </w:pPr>
      <w:r>
        <w:rPr>
          <w:rFonts w:eastAsia="Times New Roman" w:cs="Times New Roman"/>
          <w:szCs w:val="28"/>
          <w:lang w:val="uk-UA"/>
        </w:rPr>
        <w:t>Розподіл виробленого насіння у випадковому порядку по області пошуку (просторовий розподіл).</w:t>
      </w:r>
    </w:p>
    <w:p w14:paraId="0E4B3B66" w14:textId="77777777" w:rsidR="00402279" w:rsidRDefault="00402279" w:rsidP="0018539E">
      <w:pPr>
        <w:numPr>
          <w:ilvl w:val="0"/>
          <w:numId w:val="13"/>
        </w:numPr>
        <w:ind w:left="994" w:hanging="426"/>
        <w:rPr>
          <w:rFonts w:eastAsia="Times New Roman" w:cs="Times New Roman"/>
          <w:szCs w:val="28"/>
          <w:lang w:val="uk-UA"/>
        </w:rPr>
      </w:pPr>
      <w:r>
        <w:rPr>
          <w:rFonts w:eastAsia="Times New Roman" w:cs="Times New Roman"/>
          <w:szCs w:val="28"/>
          <w:lang w:val="uk-UA"/>
        </w:rPr>
        <w:t>Повторення кроків 2, 3 до тих пір, поки не буде досягнутий заданий максимум числа рослин.</w:t>
      </w:r>
    </w:p>
    <w:p w14:paraId="77326FB9" w14:textId="77777777" w:rsidR="00402279" w:rsidRDefault="00402279" w:rsidP="0018539E">
      <w:pPr>
        <w:numPr>
          <w:ilvl w:val="0"/>
          <w:numId w:val="13"/>
        </w:numPr>
        <w:ind w:left="994" w:hanging="426"/>
        <w:rPr>
          <w:rFonts w:eastAsia="Times New Roman" w:cs="Times New Roman"/>
          <w:szCs w:val="28"/>
          <w:lang w:val="uk-UA"/>
        </w:rPr>
      </w:pPr>
      <w:r>
        <w:rPr>
          <w:rFonts w:eastAsia="Times New Roman" w:cs="Times New Roman"/>
          <w:szCs w:val="28"/>
          <w:lang w:val="uk-UA"/>
        </w:rPr>
        <w:t>Відбір рослин з більш високою пристосованістю, їх відтворення і просторовий розподіл (конкурентний виняток).</w:t>
      </w:r>
    </w:p>
    <w:p w14:paraId="64F50AD5" w14:textId="77777777" w:rsidR="00402279" w:rsidRDefault="00402279" w:rsidP="0018539E">
      <w:pPr>
        <w:numPr>
          <w:ilvl w:val="0"/>
          <w:numId w:val="13"/>
        </w:numPr>
        <w:ind w:left="994" w:hanging="426"/>
        <w:rPr>
          <w:rFonts w:eastAsia="Times New Roman" w:cs="Times New Roman"/>
          <w:szCs w:val="28"/>
          <w:lang w:val="uk-UA"/>
        </w:rPr>
      </w:pPr>
      <w:r>
        <w:rPr>
          <w:rFonts w:eastAsia="Times New Roman" w:cs="Times New Roman"/>
          <w:szCs w:val="28"/>
          <w:lang w:val="uk-UA"/>
        </w:rPr>
        <w:lastRenderedPageBreak/>
        <w:t>Повторення кроку 5 до виконання умови закінчення процесу.</w:t>
      </w:r>
    </w:p>
    <w:p w14:paraId="27AD8CAF"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Таким чином, рослини і їх нащадки оцінюються разом, і тим з них, які мають кращу пристосованістю, дозволяють розмножуватися. Даний механізм дозволяє рослинам з меншою пристосованістю відтворюватися, і, якщо їх нащадки мають гарну пристосованістю, вони можуть вижити [12].</w:t>
      </w:r>
    </w:p>
    <w:p w14:paraId="31FC762A" w14:textId="77777777" w:rsidR="003D1CBD" w:rsidRDefault="003D1CBD" w:rsidP="00402279">
      <w:pPr>
        <w:ind w:firstLine="568"/>
        <w:rPr>
          <w:rFonts w:eastAsia="Times New Roman" w:cs="Times New Roman"/>
          <w:szCs w:val="28"/>
          <w:lang w:val="uk-UA"/>
        </w:rPr>
      </w:pPr>
    </w:p>
    <w:p w14:paraId="47FAE05A" w14:textId="410274A4" w:rsidR="00402279" w:rsidRDefault="00607BE3" w:rsidP="00402279">
      <w:pPr>
        <w:ind w:firstLine="567"/>
        <w:rPr>
          <w:rFonts w:eastAsia="Times New Roman"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59" w:name="_Toc73265240"/>
      <w:r>
        <w:rPr>
          <w:rFonts w:eastAsia="Times New Roman" w:cs="Times New Roman"/>
          <w:b/>
          <w:szCs w:val="28"/>
          <w:lang w:val="uk-UA"/>
        </w:rPr>
        <w:instrText>1.2.4 Зозулин пошук</w:instrText>
      </w:r>
      <w:bookmarkEnd w:id="59"/>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402279">
        <w:rPr>
          <w:rFonts w:eastAsia="Times New Roman" w:cs="Times New Roman"/>
          <w:b/>
          <w:szCs w:val="28"/>
          <w:lang w:val="uk-UA"/>
        </w:rPr>
        <w:t>1.2.4 Зозулин пошук</w:t>
      </w:r>
    </w:p>
    <w:p w14:paraId="3D4DEB1F" w14:textId="77777777" w:rsidR="003D1CBD" w:rsidRDefault="003D1CBD" w:rsidP="00402279">
      <w:pPr>
        <w:ind w:firstLine="568"/>
        <w:rPr>
          <w:rFonts w:eastAsia="Times New Roman" w:cs="Times New Roman"/>
          <w:szCs w:val="28"/>
          <w:lang w:val="uk-UA"/>
        </w:rPr>
      </w:pPr>
    </w:p>
    <w:p w14:paraId="7E7DC12C"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Зозулин пошук (</w:t>
      </w:r>
      <w:proofErr w:type="spellStart"/>
      <w:r>
        <w:rPr>
          <w:rFonts w:eastAsia="Times New Roman" w:cs="Times New Roman"/>
          <w:szCs w:val="28"/>
          <w:lang w:val="uk-UA"/>
        </w:rPr>
        <w:t>Cuckoo</w:t>
      </w:r>
      <w:proofErr w:type="spellEnd"/>
      <w:r>
        <w:rPr>
          <w:rFonts w:eastAsia="Times New Roman" w:cs="Times New Roman"/>
          <w:szCs w:val="28"/>
          <w:lang w:val="uk-UA"/>
        </w:rPr>
        <w:t xml:space="preserve"> </w:t>
      </w:r>
      <w:proofErr w:type="spellStart"/>
      <w:r>
        <w:rPr>
          <w:rFonts w:eastAsia="Times New Roman" w:cs="Times New Roman"/>
          <w:szCs w:val="28"/>
          <w:lang w:val="uk-UA"/>
        </w:rPr>
        <w:t>Search</w:t>
      </w:r>
      <w:proofErr w:type="spellEnd"/>
      <w:r>
        <w:rPr>
          <w:rFonts w:eastAsia="Times New Roman" w:cs="Times New Roman"/>
          <w:szCs w:val="28"/>
          <w:lang w:val="uk-UA"/>
        </w:rPr>
        <w:t>) - алгоритм натхненний поведінкою зозуль, які підкладають свої яйця в гнізда інших птахів.</w:t>
      </w:r>
    </w:p>
    <w:p w14:paraId="3968A514" w14:textId="7C71D2F8"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В алгоритмі CS кожне яйце в гнізді є рішенням, а яйце зозулі - нове рішення. Мета полягає </w:t>
      </w:r>
      <w:r w:rsidR="00B10716">
        <w:rPr>
          <w:rFonts w:eastAsia="Times New Roman" w:cs="Times New Roman"/>
          <w:szCs w:val="28"/>
          <w:lang w:val="uk-UA"/>
        </w:rPr>
        <w:t>у</w:t>
      </w:r>
      <w:r>
        <w:rPr>
          <w:rFonts w:eastAsia="Times New Roman" w:cs="Times New Roman"/>
          <w:szCs w:val="28"/>
          <w:lang w:val="uk-UA"/>
        </w:rPr>
        <w:t xml:space="preserve"> використанні нових </w:t>
      </w:r>
      <w:r w:rsidR="00B10716">
        <w:rPr>
          <w:rFonts w:eastAsia="Times New Roman" w:cs="Times New Roman"/>
          <w:szCs w:val="28"/>
          <w:lang w:val="uk-UA"/>
        </w:rPr>
        <w:t>та</w:t>
      </w:r>
      <w:r>
        <w:rPr>
          <w:rFonts w:eastAsia="Times New Roman" w:cs="Times New Roman"/>
          <w:szCs w:val="28"/>
          <w:lang w:val="uk-UA"/>
        </w:rPr>
        <w:t xml:space="preserve"> потенційно кращих (зозулиних) рішень, щоб замінити менш гарне рішення в гніздах. </w:t>
      </w:r>
      <w:r w:rsidR="00CD57F8">
        <w:rPr>
          <w:rFonts w:eastAsia="Times New Roman" w:cs="Times New Roman"/>
          <w:szCs w:val="28"/>
          <w:lang w:val="uk-UA"/>
        </w:rPr>
        <w:t>В</w:t>
      </w:r>
      <w:r>
        <w:rPr>
          <w:rFonts w:eastAsia="Times New Roman" w:cs="Times New Roman"/>
          <w:szCs w:val="28"/>
          <w:lang w:val="uk-UA"/>
        </w:rPr>
        <w:t xml:space="preserve"> найпростішому варіанті </w:t>
      </w:r>
      <w:r w:rsidR="0032181B">
        <w:rPr>
          <w:rFonts w:eastAsia="Times New Roman" w:cs="Times New Roman"/>
          <w:szCs w:val="28"/>
          <w:lang w:val="uk-UA"/>
        </w:rPr>
        <w:t xml:space="preserve">даного </w:t>
      </w:r>
      <w:r>
        <w:rPr>
          <w:rFonts w:eastAsia="Times New Roman" w:cs="Times New Roman"/>
          <w:szCs w:val="28"/>
          <w:lang w:val="uk-UA"/>
        </w:rPr>
        <w:t>алгоритму в кожному гнізді знаходиться по одному яйцю.</w:t>
      </w:r>
    </w:p>
    <w:p w14:paraId="7E91BFE9"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Припустимо, що мова йде про завдання глобальної безумовної оптимізації, в якій фітнес-функція підлягає максимізації. Алгоритм заснований на трьох наступних правилах [13]: </w:t>
      </w:r>
    </w:p>
    <w:p w14:paraId="387C5112" w14:textId="77777777" w:rsidR="00402279" w:rsidRDefault="00402279" w:rsidP="0018539E">
      <w:pPr>
        <w:numPr>
          <w:ilvl w:val="0"/>
          <w:numId w:val="14"/>
        </w:numPr>
        <w:ind w:left="1288" w:hanging="360"/>
        <w:rPr>
          <w:rFonts w:eastAsia="Times New Roman" w:cs="Times New Roman"/>
          <w:szCs w:val="28"/>
          <w:lang w:val="uk-UA"/>
        </w:rPr>
      </w:pPr>
      <w:r>
        <w:rPr>
          <w:rFonts w:eastAsia="Times New Roman" w:cs="Times New Roman"/>
          <w:szCs w:val="28"/>
          <w:lang w:val="uk-UA"/>
        </w:rPr>
        <w:t>кожна зозуля відкладає одне яйце за один раз у випадково обране гніздо;</w:t>
      </w:r>
    </w:p>
    <w:p w14:paraId="143EEA19" w14:textId="77777777" w:rsidR="00402279" w:rsidRDefault="00402279" w:rsidP="0018539E">
      <w:pPr>
        <w:numPr>
          <w:ilvl w:val="0"/>
          <w:numId w:val="14"/>
        </w:numPr>
        <w:ind w:left="1288" w:hanging="360"/>
        <w:rPr>
          <w:rFonts w:eastAsia="Times New Roman" w:cs="Times New Roman"/>
          <w:szCs w:val="28"/>
          <w:lang w:val="uk-UA"/>
        </w:rPr>
      </w:pPr>
      <w:r>
        <w:rPr>
          <w:rFonts w:eastAsia="Times New Roman" w:cs="Times New Roman"/>
          <w:szCs w:val="28"/>
          <w:lang w:val="uk-UA"/>
        </w:rPr>
        <w:t>кращі гнізда з яйцями високої якості (високим значенням придатності) переходять в наступне покоління;</w:t>
      </w:r>
    </w:p>
    <w:p w14:paraId="4CA76A4B" w14:textId="0824C516" w:rsidR="00402279" w:rsidRDefault="00402279" w:rsidP="0018539E">
      <w:pPr>
        <w:numPr>
          <w:ilvl w:val="0"/>
          <w:numId w:val="14"/>
        </w:numPr>
        <w:ind w:left="1288" w:hanging="360"/>
        <w:rPr>
          <w:rFonts w:eastAsia="Cambria Math" w:cs="Times New Roman"/>
          <w:szCs w:val="28"/>
          <w:lang w:val="uk-UA"/>
        </w:rPr>
      </w:pPr>
      <w:r>
        <w:rPr>
          <w:rFonts w:eastAsia="Times New Roman" w:cs="Times New Roman"/>
          <w:szCs w:val="28"/>
          <w:lang w:val="uk-UA"/>
        </w:rPr>
        <w:t xml:space="preserve">яйце зозулі, відкладене у гніздо, може бути виявлено господарем з певною ймовірністю </w:t>
      </w:r>
      <m:oMath>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ξ</m:t>
            </m:r>
          </m:e>
          <m:sub>
            <m:r>
              <w:rPr>
                <w:rFonts w:ascii="Cambria Math" w:eastAsia="Times New Roman" w:hAnsi="Cambria Math" w:cs="Times New Roman"/>
                <w:szCs w:val="28"/>
                <w:vertAlign w:val="subscript"/>
                <w:lang w:val="uk-UA"/>
              </w:rPr>
              <m:t>a</m:t>
            </m:r>
          </m:sub>
        </m:sSub>
        <m:r>
          <w:rPr>
            <w:rFonts w:ascii="Cambria Math" w:eastAsia="Cambria Math" w:hAnsi="Cambria Math" w:cs="Cambria Math"/>
            <w:szCs w:val="28"/>
            <w:lang w:val="uk-UA"/>
          </w:rPr>
          <m:t>∈</m:t>
        </m:r>
        <m:r>
          <w:rPr>
            <w:rFonts w:ascii="Cambria Math" w:eastAsia="Cambria Math" w:hAnsi="Cambria Math" w:cs="Times New Roman"/>
            <w:szCs w:val="28"/>
            <w:lang w:val="uk-UA"/>
          </w:rPr>
          <m:t>(0;1)</m:t>
        </m:r>
      </m:oMath>
      <w:r>
        <w:rPr>
          <w:rFonts w:eastAsia="Cambria Math" w:cs="Times New Roman"/>
          <w:szCs w:val="28"/>
          <w:lang w:val="uk-UA"/>
        </w:rPr>
        <w:t xml:space="preserve"> і видалено з гнізда.</w:t>
      </w:r>
    </w:p>
    <w:p w14:paraId="4DA59557" w14:textId="77777777" w:rsidR="00402279" w:rsidRDefault="00402279" w:rsidP="00402279">
      <w:pPr>
        <w:ind w:firstLine="568"/>
        <w:rPr>
          <w:rFonts w:eastAsia="Cambria Math" w:cs="Times New Roman"/>
          <w:szCs w:val="28"/>
          <w:lang w:val="uk-UA"/>
        </w:rPr>
      </w:pPr>
      <w:r>
        <w:rPr>
          <w:rFonts w:eastAsia="Cambria Math" w:cs="Times New Roman"/>
          <w:szCs w:val="28"/>
          <w:lang w:val="uk-UA"/>
        </w:rPr>
        <w:t>Схема алгоритму CS:</w:t>
      </w:r>
    </w:p>
    <w:p w14:paraId="645EF921" w14:textId="5299EBE6" w:rsidR="00402279" w:rsidRDefault="00402279" w:rsidP="0018539E">
      <w:pPr>
        <w:numPr>
          <w:ilvl w:val="0"/>
          <w:numId w:val="15"/>
        </w:numPr>
        <w:ind w:left="1288" w:hanging="360"/>
        <w:rPr>
          <w:rFonts w:eastAsia="Cambria Math" w:cs="Times New Roman"/>
          <w:szCs w:val="28"/>
          <w:lang w:val="uk-UA"/>
        </w:rPr>
      </w:pPr>
      <w:proofErr w:type="spellStart"/>
      <w:r>
        <w:rPr>
          <w:rFonts w:eastAsia="Cambria Math" w:cs="Times New Roman"/>
          <w:szCs w:val="28"/>
          <w:lang w:val="uk-UA"/>
        </w:rPr>
        <w:t>Ініціалізуємо</w:t>
      </w:r>
      <w:proofErr w:type="spellEnd"/>
      <w:r>
        <w:rPr>
          <w:rFonts w:eastAsia="Cambria Math" w:cs="Times New Roman"/>
          <w:szCs w:val="28"/>
          <w:lang w:val="uk-UA"/>
        </w:rPr>
        <w:t xml:space="preserve"> популяцію </w:t>
      </w:r>
      <m:oMath>
        <m:r>
          <w:rPr>
            <w:rFonts w:ascii="Cambria Math" w:eastAsia="Cambria Math" w:hAnsi="Cambria Math" w:cs="Times New Roman"/>
            <w:szCs w:val="28"/>
            <w:lang w:val="uk-UA"/>
          </w:rPr>
          <m:t>S=</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s</m:t>
            </m:r>
          </m:e>
          <m:sub>
            <m:r>
              <w:rPr>
                <w:rFonts w:ascii="Cambria Math" w:eastAsia="Cambria Math" w:hAnsi="Cambria Math" w:cs="Times New Roman"/>
                <w:szCs w:val="28"/>
                <w:lang w:val="uk-UA"/>
              </w:rPr>
              <m:t>i</m:t>
            </m:r>
          </m:sub>
        </m:sSub>
        <m:r>
          <w:rPr>
            <w:rFonts w:ascii="Cambria Math" w:eastAsia="Cambria Math" w:hAnsi="Cambria Math" w:cs="Times New Roman"/>
            <w:szCs w:val="28"/>
            <w:lang w:val="uk-UA"/>
          </w:rPr>
          <m:t>, i</m:t>
        </m:r>
        <m:r>
          <w:rPr>
            <w:rFonts w:ascii="Cambria Math" w:eastAsia="Cambria Math" w:hAnsi="Cambria Math" w:cs="Cambria Math"/>
            <w:szCs w:val="28"/>
            <w:lang w:val="uk-UA"/>
          </w:rPr>
          <m:t>∈</m:t>
        </m:r>
        <m:r>
          <w:rPr>
            <w:rFonts w:ascii="Cambria Math" w:eastAsia="Cambria Math" w:hAnsi="Cambria Math" w:cs="Times New Roman"/>
            <w:szCs w:val="28"/>
            <w:lang w:val="uk-UA"/>
          </w:rPr>
          <m:t>[1:</m:t>
        </m:r>
        <m:d>
          <m:dPr>
            <m:begChr m:val="|"/>
            <m:endChr m:val="|"/>
            <m:ctrlPr>
              <w:rPr>
                <w:rFonts w:ascii="Cambria Math" w:eastAsia="Cambria Math" w:hAnsi="Cambria Math" w:cs="Cambria Math"/>
                <w:i/>
                <w:szCs w:val="28"/>
                <w:lang w:val="uk-UA"/>
              </w:rPr>
            </m:ctrlPr>
          </m:dPr>
          <m:e>
            <m:r>
              <w:rPr>
                <w:rFonts w:ascii="Cambria Math" w:eastAsia="Cambria Math" w:hAnsi="Cambria Math" w:cs="Times New Roman"/>
                <w:szCs w:val="28"/>
                <w:lang w:val="uk-UA"/>
              </w:rPr>
              <m:t>S</m:t>
            </m:r>
          </m:e>
        </m:d>
        <m:r>
          <w:rPr>
            <w:rFonts w:ascii="Cambria Math" w:eastAsia="Cambria Math" w:hAnsi="Cambria Math" w:cs="Times New Roman"/>
            <w:szCs w:val="28"/>
            <w:lang w:val="uk-UA"/>
          </w:rPr>
          <m:t>]</m:t>
        </m:r>
      </m:oMath>
      <w:r>
        <w:rPr>
          <w:rFonts w:eastAsia="Cambria Math" w:cs="Times New Roman"/>
          <w:szCs w:val="28"/>
          <w:lang w:val="uk-UA"/>
        </w:rPr>
        <w:t xml:space="preserve"> з </w:t>
      </w:r>
      <m:oMath>
        <m:d>
          <m:dPr>
            <m:begChr m:val="|"/>
            <m:endChr m:val="|"/>
            <m:ctrlPr>
              <w:rPr>
                <w:rFonts w:ascii="Cambria Math" w:eastAsia="Cambria Math" w:hAnsi="Cambria Math" w:cs="Cambria Math"/>
                <w:i/>
                <w:szCs w:val="28"/>
                <w:lang w:val="uk-UA"/>
              </w:rPr>
            </m:ctrlPr>
          </m:dPr>
          <m:e>
            <m:r>
              <w:rPr>
                <w:rFonts w:ascii="Cambria Math" w:eastAsia="Cambria Math" w:hAnsi="Cambria Math" w:cs="Times New Roman"/>
                <w:szCs w:val="28"/>
                <w:lang w:val="uk-UA"/>
              </w:rPr>
              <m:t>S</m:t>
            </m:r>
          </m:e>
        </m:d>
      </m:oMath>
      <w:r>
        <w:rPr>
          <w:rFonts w:eastAsia="Cambria Math" w:cs="Times New Roman"/>
          <w:szCs w:val="28"/>
          <w:lang w:val="uk-UA"/>
        </w:rPr>
        <w:t xml:space="preserve"> хазяйських гнізд і зозулю, тобто визначаємо вектори </w:t>
      </w:r>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0</m:t>
            </m:r>
          </m:sub>
          <m:sup>
            <m:r>
              <w:rPr>
                <w:rFonts w:ascii="Cambria Math" w:eastAsia="Cambria Math" w:hAnsi="Cambria Math" w:cs="Times New Roman"/>
                <w:szCs w:val="28"/>
                <w:vertAlign w:val="subscript"/>
                <w:lang w:val="uk-UA"/>
              </w:rPr>
              <m:t>i</m:t>
            </m:r>
          </m:sup>
        </m:sSubSup>
      </m:oMath>
      <w:r>
        <w:rPr>
          <w:rFonts w:eastAsia="Cambria Math" w:cs="Times New Roman"/>
          <w:szCs w:val="28"/>
          <w:lang w:val="uk-UA"/>
        </w:rPr>
        <w:t xml:space="preserve"> і вектор початкового положення зозулі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vertAlign w:val="subscript"/>
                <w:lang w:val="uk-UA"/>
              </w:rPr>
              <m:t>c</m:t>
            </m:r>
          </m:sub>
        </m:sSub>
      </m:oMath>
      <w:r>
        <w:rPr>
          <w:rFonts w:eastAsia="Cambria Math" w:cs="Times New Roman"/>
          <w:szCs w:val="28"/>
          <w:lang w:val="uk-UA"/>
        </w:rPr>
        <w:t>.</w:t>
      </w:r>
    </w:p>
    <w:p w14:paraId="2A884E9E" w14:textId="77777777" w:rsidR="00402279" w:rsidRDefault="00402279" w:rsidP="0018539E">
      <w:pPr>
        <w:numPr>
          <w:ilvl w:val="0"/>
          <w:numId w:val="15"/>
        </w:numPr>
        <w:ind w:left="1288" w:hanging="360"/>
        <w:rPr>
          <w:rFonts w:eastAsia="Cambria Math" w:cs="Times New Roman"/>
          <w:szCs w:val="28"/>
          <w:lang w:val="uk-UA"/>
        </w:rPr>
      </w:pPr>
      <w:r>
        <w:rPr>
          <w:rFonts w:eastAsia="Cambria Math" w:cs="Times New Roman"/>
          <w:szCs w:val="28"/>
          <w:lang w:val="uk-UA"/>
        </w:rPr>
        <w:t xml:space="preserve">Виконуючи польоти </w:t>
      </w:r>
      <w:proofErr w:type="spellStart"/>
      <w:r>
        <w:rPr>
          <w:rFonts w:eastAsia="Cambria Math" w:cs="Times New Roman"/>
          <w:szCs w:val="28"/>
          <w:lang w:val="uk-UA"/>
        </w:rPr>
        <w:t>Леві</w:t>
      </w:r>
      <w:proofErr w:type="spellEnd"/>
      <w:r>
        <w:rPr>
          <w:rFonts w:eastAsia="Cambria Math" w:cs="Times New Roman"/>
          <w:szCs w:val="28"/>
          <w:lang w:val="uk-UA"/>
        </w:rPr>
        <w:t>, знаходимо нове положення зозулі</w:t>
      </w:r>
    </w:p>
    <w:p w14:paraId="4A3CBEE4" w14:textId="23B0D0C6" w:rsidR="00402279" w:rsidRDefault="00000000" w:rsidP="00402279">
      <w:pPr>
        <w:ind w:firstLine="568"/>
        <w:jc w:val="center"/>
        <w:rPr>
          <w:rFonts w:eastAsia="Cambria Math" w:cs="Times New Roman"/>
          <w:szCs w:val="28"/>
          <w:lang w:val="uk-UA"/>
        </w:rPr>
      </w:pPr>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c</m:t>
            </m:r>
          </m:sub>
          <m:sup>
            <m:r>
              <w:rPr>
                <w:rFonts w:ascii="Cambria Math" w:eastAsia="Cambria Math" w:hAnsi="Cambria Math" w:cs="Times New Roman"/>
                <w:szCs w:val="28"/>
                <w:lang w:val="uk-UA"/>
              </w:rPr>
              <m:t>'</m:t>
            </m:r>
          </m:sup>
        </m:sSubSup>
        <m:r>
          <w:rPr>
            <w:rFonts w:ascii="Cambria Math" w:eastAsia="Cambria Math" w:hAnsi="Cambria Math" w:cs="Times New Roman"/>
            <w:szCs w:val="28"/>
            <w:lang w:val="uk-UA"/>
          </w:rPr>
          <m:t xml:space="preserve">= </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c</m:t>
            </m:r>
          </m:sub>
        </m:sSub>
        <m:r>
          <w:rPr>
            <w:rFonts w:ascii="Cambria Math" w:eastAsia="Cambria Math" w:hAnsi="Cambria Math" w:cs="Times New Roman"/>
            <w:szCs w:val="28"/>
            <w:lang w:val="uk-UA"/>
          </w:rPr>
          <m:t xml:space="preserve">+V </m:t>
        </m:r>
        <m:r>
          <w:rPr>
            <w:rFonts w:ascii="Cambria Math" w:eastAsia="Cambria Math" w:hAnsi="Cambria Math" w:cs="Cambria Math"/>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L</m:t>
            </m:r>
          </m:e>
          <m:sub>
            <m:d>
              <m:dPr>
                <m:begChr m:val="|"/>
                <m:endChr m:val="|"/>
                <m:ctrlPr>
                  <w:rPr>
                    <w:rFonts w:ascii="Cambria Math" w:eastAsia="Cambria Math" w:hAnsi="Cambria Math" w:cs="Cambria Math"/>
                    <w:i/>
                    <w:szCs w:val="28"/>
                    <w:lang w:val="uk-UA"/>
                  </w:rPr>
                </m:ctrlPr>
              </m:dPr>
              <m:e>
                <m:r>
                  <w:rPr>
                    <w:rFonts w:ascii="Cambria Math" w:eastAsia="Cambria Math" w:hAnsi="Cambria Math" w:cs="Times New Roman"/>
                    <w:szCs w:val="28"/>
                    <w:lang w:val="en-US"/>
                  </w:rPr>
                  <m:t>X</m:t>
                </m:r>
              </m:e>
            </m:d>
          </m:sub>
        </m:sSub>
        <m:r>
          <w:rPr>
            <w:rFonts w:ascii="Cambria Math" w:eastAsia="Cambria Math" w:hAnsi="Cambria Math" w:cs="Times New Roman"/>
            <w:szCs w:val="28"/>
            <w:lang w:val="uk-UA"/>
          </w:rPr>
          <m:t>(λ)</m:t>
        </m:r>
      </m:oMath>
      <w:r w:rsidR="00402279">
        <w:rPr>
          <w:rFonts w:eastAsia="Cambria Math" w:cs="Times New Roman"/>
          <w:szCs w:val="28"/>
          <w:lang w:val="uk-UA"/>
        </w:rPr>
        <w:t>,</w:t>
      </w:r>
    </w:p>
    <w:p w14:paraId="17741336" w14:textId="49192D96" w:rsidR="00402279" w:rsidRDefault="00402279" w:rsidP="00402279">
      <w:pPr>
        <w:ind w:firstLine="568"/>
        <w:rPr>
          <w:rFonts w:eastAsia="Cambria Math" w:cs="Times New Roman"/>
          <w:szCs w:val="28"/>
          <w:lang w:val="uk-UA"/>
        </w:rPr>
      </w:pPr>
      <w:r>
        <w:rPr>
          <w:rFonts w:eastAsia="Cambria Math" w:cs="Times New Roman"/>
          <w:szCs w:val="28"/>
          <w:lang w:val="uk-UA"/>
        </w:rPr>
        <w:t xml:space="preserve">де </w:t>
      </w:r>
      <m:oMath>
        <m:r>
          <w:rPr>
            <w:rFonts w:ascii="Cambria Math" w:eastAsia="Cambria Math" w:hAnsi="Cambria Math" w:cs="Times New Roman"/>
            <w:szCs w:val="28"/>
            <w:lang w:val="uk-UA"/>
          </w:rPr>
          <m:t>V=(</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v</m:t>
            </m:r>
          </m:e>
          <m:sub>
            <m:r>
              <w:rPr>
                <w:rFonts w:ascii="Cambria Math" w:eastAsia="Cambria Math" w:hAnsi="Cambria Math" w:cs="Times New Roman"/>
                <w:szCs w:val="28"/>
                <w:vertAlign w:val="subscript"/>
                <w:lang w:val="uk-UA"/>
              </w:rPr>
              <m:t>j</m:t>
            </m:r>
          </m:sub>
        </m:sSub>
        <m:r>
          <w:rPr>
            <w:rFonts w:ascii="Cambria Math" w:eastAsia="Cambria Math" w:hAnsi="Cambria Math" w:cs="Times New Roman"/>
            <w:szCs w:val="28"/>
            <w:lang w:val="uk-UA"/>
          </w:rPr>
          <m:t>, j</m:t>
        </m:r>
        <m:r>
          <w:rPr>
            <w:rFonts w:ascii="Cambria Math" w:eastAsia="Cambria Math" w:hAnsi="Cambria Math" w:cs="Cambria Math"/>
            <w:szCs w:val="28"/>
            <w:lang w:val="uk-UA"/>
          </w:rPr>
          <m:t>∈</m:t>
        </m:r>
        <m:r>
          <w:rPr>
            <w:rFonts w:ascii="Cambria Math" w:eastAsia="Cambria Math" w:hAnsi="Cambria Math" w:cs="Times New Roman"/>
            <w:szCs w:val="28"/>
            <w:lang w:val="uk-UA"/>
          </w:rPr>
          <m:t>[1:</m:t>
        </m:r>
        <m:d>
          <m:dPr>
            <m:begChr m:val="|"/>
            <m:endChr m:val="|"/>
            <m:ctrlPr>
              <w:rPr>
                <w:rFonts w:ascii="Cambria Math" w:eastAsia="Cambria Math" w:hAnsi="Cambria Math" w:cs="Cambria Math"/>
                <w:i/>
                <w:szCs w:val="28"/>
                <w:lang w:val="uk-UA"/>
              </w:rPr>
            </m:ctrlPr>
          </m:dPr>
          <m:e>
            <m:r>
              <w:rPr>
                <w:rFonts w:ascii="Cambria Math" w:eastAsia="Cambria Math" w:hAnsi="Cambria Math" w:cs="Times New Roman"/>
                <w:szCs w:val="28"/>
                <w:lang w:val="en-US"/>
              </w:rPr>
              <m:t>X</m:t>
            </m:r>
          </m:e>
        </m:d>
        <m:r>
          <w:rPr>
            <w:rFonts w:ascii="Cambria Math" w:eastAsia="Cambria Math" w:hAnsi="Cambria Math" w:cs="Times New Roman"/>
            <w:szCs w:val="28"/>
            <w:lang w:val="uk-UA"/>
          </w:rPr>
          <m:t>])</m:t>
        </m:r>
      </m:oMath>
      <w:r w:rsidR="00D1643E">
        <w:rPr>
          <w:rFonts w:eastAsia="Cambria Math" w:cs="Times New Roman"/>
          <w:szCs w:val="28"/>
          <w:lang w:val="uk-UA"/>
        </w:rPr>
        <w:t xml:space="preserve"> –</w:t>
      </w:r>
      <w:r>
        <w:rPr>
          <w:rFonts w:eastAsia="Cambria Math" w:cs="Times New Roman"/>
          <w:szCs w:val="28"/>
          <w:lang w:val="uk-UA"/>
        </w:rPr>
        <w:t xml:space="preserve"> вектор розміру кроків по відповідним компонентам </w:t>
      </w:r>
      <w:proofErr w:type="spellStart"/>
      <w:r>
        <w:rPr>
          <w:rFonts w:eastAsia="Cambria Math" w:cs="Times New Roman"/>
          <w:szCs w:val="28"/>
          <w:lang w:val="uk-UA"/>
        </w:rPr>
        <w:t>вектора</w:t>
      </w:r>
      <w:proofErr w:type="spellEnd"/>
      <w:r>
        <w:rPr>
          <w:rFonts w:eastAsia="Cambria Math" w:cs="Times New Roman"/>
          <w:szCs w:val="28"/>
          <w:lang w:val="uk-UA"/>
        </w:rPr>
        <w:t xml:space="preserve"> </w:t>
      </w:r>
      <m:oMath>
        <m:r>
          <w:rPr>
            <w:rFonts w:ascii="Cambria Math" w:eastAsia="Cambria Math" w:hAnsi="Cambria Math" w:cs="Times New Roman"/>
            <w:szCs w:val="28"/>
            <w:lang w:val="uk-UA"/>
          </w:rPr>
          <m:t>X</m:t>
        </m:r>
      </m:oMath>
      <w:r>
        <w:rPr>
          <w:rFonts w:eastAsia="Cambria Math" w:cs="Times New Roman"/>
          <w:szCs w:val="28"/>
          <w:lang w:val="uk-UA"/>
        </w:rPr>
        <w:t>;</w:t>
      </w:r>
    </w:p>
    <w:p w14:paraId="5B11C50C" w14:textId="105F6F78" w:rsidR="00402279" w:rsidRDefault="00000000" w:rsidP="00402279">
      <w:pPr>
        <w:ind w:firstLine="568"/>
        <w:rPr>
          <w:rFonts w:eastAsia="Cambria Math" w:cs="Times New Roman"/>
          <w:szCs w:val="28"/>
          <w:lang w:val="uk-UA"/>
        </w:rPr>
      </w:pP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L</m:t>
            </m:r>
          </m:e>
          <m:sub>
            <m:d>
              <m:dPr>
                <m:begChr m:val="|"/>
                <m:endChr m:val="|"/>
                <m:ctrlPr>
                  <w:rPr>
                    <w:rFonts w:ascii="Cambria Math" w:eastAsia="Cambria Math" w:hAnsi="Cambria Math" w:cs="Cambria Math"/>
                    <w:i/>
                    <w:szCs w:val="28"/>
                    <w:lang w:val="uk-UA"/>
                  </w:rPr>
                </m:ctrlPr>
              </m:dPr>
              <m:e>
                <m:r>
                  <w:rPr>
                    <w:rFonts w:ascii="Cambria Math" w:eastAsia="Cambria Math" w:hAnsi="Cambria Math" w:cs="Times New Roman"/>
                    <w:szCs w:val="28"/>
                    <w:lang w:val="en-US"/>
                  </w:rPr>
                  <m:t>X</m:t>
                </m:r>
              </m:e>
            </m:d>
          </m:sub>
        </m:sSub>
        <m:r>
          <w:rPr>
            <w:rFonts w:ascii="Cambria Math" w:eastAsia="Cambria Math" w:hAnsi="Cambria Math" w:cs="Times New Roman"/>
            <w:szCs w:val="28"/>
            <w:lang w:val="uk-UA"/>
          </w:rPr>
          <m:t>(λ)-(</m:t>
        </m:r>
        <m:d>
          <m:dPr>
            <m:begChr m:val="|"/>
            <m:endChr m:val="|"/>
            <m:ctrlPr>
              <w:rPr>
                <w:rFonts w:ascii="Cambria Math" w:eastAsia="Cambria Math" w:hAnsi="Cambria Math" w:cs="Cambria Math"/>
                <w:i/>
                <w:szCs w:val="28"/>
                <w:lang w:val="uk-UA"/>
              </w:rPr>
            </m:ctrlPr>
          </m:dPr>
          <m:e>
            <m:r>
              <w:rPr>
                <w:rFonts w:ascii="Cambria Math" w:eastAsia="Cambria Math" w:hAnsi="Cambria Math" w:cs="Times New Roman"/>
                <w:szCs w:val="28"/>
                <w:lang w:val="en-US"/>
              </w:rPr>
              <m:t>X</m:t>
            </m:r>
          </m:e>
        </m:d>
        <m:r>
          <w:rPr>
            <w:rFonts w:ascii="Cambria Math" w:eastAsia="Cambria Math" w:hAnsi="Cambria Math" w:cs="Times New Roman"/>
            <w:szCs w:val="28"/>
            <w:lang w:val="uk-UA"/>
          </w:rPr>
          <m:t>×1)</m:t>
        </m:r>
      </m:oMath>
      <w:r w:rsidR="00402279">
        <w:rPr>
          <w:rFonts w:eastAsia="Cambria Math" w:cs="Times New Roman"/>
          <w:szCs w:val="28"/>
          <w:lang w:val="uk-UA"/>
        </w:rPr>
        <w:t xml:space="preserve"> </w:t>
      </w:r>
      <w:r w:rsidR="00D1643E">
        <w:rPr>
          <w:rFonts w:eastAsia="Cambria Math" w:cs="Times New Roman"/>
          <w:szCs w:val="28"/>
          <w:lang w:val="uk-UA"/>
        </w:rPr>
        <w:t>–</w:t>
      </w:r>
      <w:r w:rsidR="00402279">
        <w:rPr>
          <w:rFonts w:eastAsia="Cambria Math" w:cs="Times New Roman"/>
          <w:szCs w:val="28"/>
          <w:lang w:val="uk-UA"/>
        </w:rPr>
        <w:t xml:space="preserve"> випадковий вектор незалежних дійсних випадкових чисел, розподілених за законом </w:t>
      </w:r>
      <w:proofErr w:type="spellStart"/>
      <w:r w:rsidR="00402279">
        <w:rPr>
          <w:rFonts w:eastAsia="Cambria Math" w:cs="Times New Roman"/>
          <w:szCs w:val="28"/>
          <w:lang w:val="uk-UA"/>
        </w:rPr>
        <w:t>Леві</w:t>
      </w:r>
      <w:proofErr w:type="spellEnd"/>
      <w:r w:rsidR="00402279">
        <w:rPr>
          <w:rFonts w:eastAsia="Cambria Math" w:cs="Times New Roman"/>
          <w:szCs w:val="28"/>
          <w:lang w:val="uk-UA"/>
        </w:rPr>
        <w:t xml:space="preserve"> </w:t>
      </w:r>
      <w:r w:rsidR="00402279" w:rsidRPr="00402279">
        <w:rPr>
          <w:rFonts w:eastAsia="Cambria Math" w:cs="Times New Roman"/>
          <w:szCs w:val="28"/>
          <w:lang w:val="ru-RU"/>
        </w:rPr>
        <w:t>[14]</w:t>
      </w:r>
      <w:r w:rsidR="00402279">
        <w:rPr>
          <w:rFonts w:eastAsia="Cambria Math" w:cs="Times New Roman"/>
          <w:szCs w:val="28"/>
          <w:lang w:val="uk-UA"/>
        </w:rPr>
        <w:t>.</w:t>
      </w:r>
    </w:p>
    <w:p w14:paraId="53C153AC" w14:textId="61B74F37" w:rsidR="00402279" w:rsidRDefault="00402279" w:rsidP="0018539E">
      <w:pPr>
        <w:pStyle w:val="af6"/>
        <w:numPr>
          <w:ilvl w:val="0"/>
          <w:numId w:val="16"/>
        </w:numPr>
        <w:rPr>
          <w:rFonts w:eastAsia="Cambria Math" w:cs="Times New Roman"/>
          <w:szCs w:val="28"/>
          <w:lang w:val="uk-UA"/>
        </w:rPr>
      </w:pPr>
      <w:r>
        <w:rPr>
          <w:rFonts w:eastAsia="Cambria Math" w:cs="Times New Roman"/>
          <w:szCs w:val="28"/>
          <w:lang w:val="uk-UA"/>
        </w:rPr>
        <w:t xml:space="preserve">Випадковим чином вибираємо гніздо </w:t>
      </w:r>
      <m:oMath>
        <m:sSub>
          <m:sSubPr>
            <m:ctrlPr>
              <w:rPr>
                <w:rFonts w:ascii="Cambria Math" w:eastAsia="Cambria Math" w:hAnsi="Cambria Math" w:cs="Times New Roman"/>
                <w:szCs w:val="28"/>
                <w:lang w:val="uk-UA"/>
              </w:rPr>
            </m:ctrlPr>
          </m:sSubPr>
          <m:e>
            <m:r>
              <m:rPr>
                <m:sty m:val="p"/>
              </m:rPr>
              <w:rPr>
                <w:rFonts w:ascii="Cambria Math" w:eastAsia="Cambria Math" w:hAnsi="Cambria Math" w:cs="Times New Roman"/>
                <w:szCs w:val="28"/>
                <w:lang w:val="uk-UA"/>
              </w:rPr>
              <m:t>s</m:t>
            </m:r>
          </m:e>
          <m:sub>
            <m:r>
              <m:rPr>
                <m:sty m:val="p"/>
              </m:rPr>
              <w:rPr>
                <w:rFonts w:ascii="Cambria Math" w:eastAsia="Cambria Math" w:hAnsi="Cambria Math" w:cs="Times New Roman"/>
                <w:szCs w:val="28"/>
                <w:vertAlign w:val="subscript"/>
                <w:lang w:val="uk-UA"/>
              </w:rPr>
              <m:t>j</m:t>
            </m:r>
          </m:sub>
        </m:sSub>
      </m:oMath>
      <w:r>
        <w:rPr>
          <w:rFonts w:eastAsia="Cambria Math" w:cs="Times New Roman"/>
          <w:szCs w:val="28"/>
          <w:lang w:val="uk-UA"/>
        </w:rPr>
        <w:t xml:space="preserve">, </w:t>
      </w:r>
      <m:oMath>
        <m:r>
          <w:rPr>
            <w:rFonts w:ascii="Cambria Math" w:eastAsia="Cambria Math" w:hAnsi="Cambria Math" w:cs="Times New Roman"/>
            <w:szCs w:val="28"/>
            <w:lang w:val="uk-UA"/>
          </w:rPr>
          <m:t>j</m:t>
        </m:r>
        <m:r>
          <w:rPr>
            <w:rFonts w:ascii="Cambria Math" w:eastAsia="Cambria Math" w:hAnsi="Cambria Math" w:cs="Cambria Math"/>
            <w:szCs w:val="28"/>
            <w:lang w:val="uk-UA"/>
          </w:rPr>
          <m:t>∈</m:t>
        </m:r>
        <m:r>
          <w:rPr>
            <w:rFonts w:ascii="Cambria Math" w:eastAsia="Cambria Math" w:hAnsi="Cambria Math" w:cs="Times New Roman"/>
            <w:szCs w:val="28"/>
            <w:lang w:val="uk-UA"/>
          </w:rPr>
          <m:t>[1:</m:t>
        </m:r>
        <m:d>
          <m:dPr>
            <m:begChr m:val="|"/>
            <m:endChr m:val="|"/>
            <m:ctrlPr>
              <w:rPr>
                <w:rFonts w:ascii="Cambria Math" w:eastAsia="Cambria Math" w:hAnsi="Cambria Math" w:cs="Cambria Math"/>
                <w:i/>
                <w:szCs w:val="28"/>
                <w:lang w:val="uk-UA"/>
              </w:rPr>
            </m:ctrlPr>
          </m:dPr>
          <m:e>
            <m:r>
              <w:rPr>
                <w:rFonts w:ascii="Cambria Math" w:eastAsia="Cambria Math" w:hAnsi="Cambria Math" w:cs="Times New Roman"/>
                <w:szCs w:val="28"/>
                <w:lang w:val="en-US"/>
              </w:rPr>
              <m:t>S</m:t>
            </m:r>
          </m:e>
        </m:d>
        <m:r>
          <w:rPr>
            <w:rFonts w:ascii="Cambria Math" w:eastAsia="Cambria Math" w:hAnsi="Cambria Math" w:cs="Times New Roman"/>
            <w:szCs w:val="28"/>
            <w:lang w:val="uk-UA"/>
          </w:rPr>
          <m:t>]</m:t>
        </m:r>
      </m:oMath>
      <w:r>
        <w:rPr>
          <w:rFonts w:eastAsia="Cambria Math" w:cs="Times New Roman"/>
          <w:szCs w:val="28"/>
          <w:lang w:val="uk-UA"/>
        </w:rPr>
        <w:t xml:space="preserve"> і, якщо </w:t>
      </w:r>
      <m:oMath>
        <m:r>
          <w:rPr>
            <w:rFonts w:ascii="Cambria Math" w:eastAsia="Cambria Math" w:hAnsi="Cambria Math" w:cs="Times New Roman"/>
            <w:szCs w:val="28"/>
            <w:lang w:val="uk-UA"/>
          </w:rPr>
          <m:t>φ(</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vertAlign w:val="subscript"/>
                <w:lang w:val="uk-UA"/>
              </w:rPr>
              <m:t>c</m:t>
            </m:r>
          </m:sub>
        </m:sSub>
        <m:r>
          <w:rPr>
            <w:rFonts w:ascii="Cambria Math" w:eastAsia="Cambria Math" w:hAnsi="Cambria Math" w:cs="Times New Roman"/>
            <w:szCs w:val="28"/>
            <w:lang w:val="uk-UA"/>
          </w:rPr>
          <m:t>)&gt;φ(</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vertAlign w:val="subscript"/>
                <w:lang w:val="uk-UA"/>
              </w:rPr>
              <m:t>j</m:t>
            </m:r>
          </m:sub>
        </m:sSub>
        <m:r>
          <w:rPr>
            <w:rFonts w:ascii="Cambria Math" w:eastAsia="Cambria Math" w:hAnsi="Cambria Math" w:cs="Times New Roman"/>
            <w:szCs w:val="28"/>
            <w:lang w:val="uk-UA"/>
          </w:rPr>
          <m:t>)</m:t>
        </m:r>
      </m:oMath>
      <w:r>
        <w:rPr>
          <w:rFonts w:eastAsia="Cambria Math" w:cs="Times New Roman"/>
          <w:szCs w:val="28"/>
          <w:lang w:val="uk-UA"/>
        </w:rPr>
        <w:t xml:space="preserve">, замінюємо яйце в цьому гнізді на яйце зозулі, тобто вважаємо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vertAlign w:val="subscript"/>
                <w:lang w:val="uk-UA"/>
              </w:rPr>
              <m:t>j</m:t>
            </m:r>
          </m:sub>
        </m:sSub>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vertAlign w:val="subscript"/>
                <w:lang w:val="uk-UA"/>
              </w:rPr>
              <m:t>c</m:t>
            </m:r>
          </m:sub>
        </m:sSub>
      </m:oMath>
      <w:r>
        <w:rPr>
          <w:rFonts w:eastAsia="Cambria Math" w:cs="Times New Roman"/>
          <w:szCs w:val="28"/>
          <w:lang w:val="uk-UA"/>
        </w:rPr>
        <w:t>.</w:t>
      </w:r>
    </w:p>
    <w:p w14:paraId="3AB3C00E" w14:textId="03590FDF" w:rsidR="00402279" w:rsidRDefault="00402279" w:rsidP="0018539E">
      <w:pPr>
        <w:pStyle w:val="af6"/>
        <w:numPr>
          <w:ilvl w:val="0"/>
          <w:numId w:val="16"/>
        </w:numPr>
        <w:rPr>
          <w:rFonts w:eastAsia="Cambria Math" w:cs="Times New Roman"/>
          <w:szCs w:val="28"/>
          <w:lang w:val="uk-UA"/>
        </w:rPr>
      </w:pPr>
      <w:r>
        <w:rPr>
          <w:rFonts w:eastAsia="Cambria Math" w:cs="Times New Roman"/>
          <w:szCs w:val="28"/>
          <w:lang w:val="uk-UA"/>
        </w:rPr>
        <w:t xml:space="preserve">З ймовірністю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ξ</m:t>
            </m:r>
          </m:e>
          <m:sub>
            <m:r>
              <w:rPr>
                <w:rFonts w:ascii="Cambria Math" w:eastAsia="Cambria Math" w:hAnsi="Cambria Math" w:cs="Times New Roman"/>
                <w:szCs w:val="28"/>
                <w:vertAlign w:val="subscript"/>
                <w:lang w:val="uk-UA"/>
              </w:rPr>
              <m:t>a</m:t>
            </m:r>
          </m:sub>
        </m:sSub>
      </m:oMath>
      <w:r>
        <w:rPr>
          <w:rFonts w:eastAsia="Cambria Math" w:cs="Times New Roman"/>
          <w:szCs w:val="28"/>
          <w:lang w:val="uk-UA"/>
        </w:rPr>
        <w:t xml:space="preserve"> видаляємо з популяції певну кількість гірших випадково обраних гнізд (включаючи, можливо, гніздо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s</m:t>
            </m:r>
          </m:e>
          <m:sub>
            <m:r>
              <w:rPr>
                <w:rFonts w:ascii="Cambria Math" w:eastAsia="Cambria Math" w:hAnsi="Cambria Math" w:cs="Times New Roman"/>
                <w:szCs w:val="28"/>
                <w:lang w:val="uk-UA"/>
              </w:rPr>
              <m:t>j</m:t>
            </m:r>
          </m:sub>
        </m:sSub>
      </m:oMath>
      <w:r>
        <w:rPr>
          <w:rFonts w:eastAsia="Cambria Math" w:cs="Times New Roman"/>
          <w:szCs w:val="28"/>
          <w:lang w:val="uk-UA"/>
        </w:rPr>
        <w:t>) і за правилами кроку 1 будуємо таке ж число нових гнізд.</w:t>
      </w:r>
    </w:p>
    <w:p w14:paraId="1CDBB95F" w14:textId="2B7B575F" w:rsidR="00402279" w:rsidRDefault="00402279" w:rsidP="00402279">
      <w:pPr>
        <w:ind w:firstLine="568"/>
        <w:rPr>
          <w:rFonts w:eastAsia="Cambria Math" w:cs="Times New Roman"/>
          <w:szCs w:val="28"/>
          <w:lang w:val="uk-UA"/>
        </w:rPr>
      </w:pPr>
      <w:r>
        <w:rPr>
          <w:rFonts w:eastAsia="Cambria Math" w:cs="Times New Roman"/>
          <w:szCs w:val="28"/>
          <w:lang w:val="uk-UA"/>
        </w:rPr>
        <w:t xml:space="preserve">Початкові положення гнізд і зозулі приймаємо випадковими, рівномірно розподіленими в деякому </w:t>
      </w:r>
      <w:proofErr w:type="spellStart"/>
      <w:r>
        <w:rPr>
          <w:rFonts w:eastAsia="Cambria Math" w:cs="Times New Roman"/>
          <w:szCs w:val="28"/>
          <w:lang w:val="uk-UA"/>
        </w:rPr>
        <w:t>гіперпаралелепіпеді</w:t>
      </w:r>
      <w:proofErr w:type="spellEnd"/>
      <w:r>
        <w:rPr>
          <w:rFonts w:eastAsia="Cambria Math" w:cs="Times New Roman"/>
          <w:szCs w:val="28"/>
          <w:lang w:val="uk-UA"/>
        </w:rPr>
        <w:t xml:space="preserve">. Зазвичай вважають всі компоненти </w:t>
      </w:r>
      <w:proofErr w:type="spellStart"/>
      <w:r>
        <w:rPr>
          <w:rFonts w:eastAsia="Cambria Math" w:cs="Times New Roman"/>
          <w:szCs w:val="28"/>
          <w:lang w:val="uk-UA"/>
        </w:rPr>
        <w:t>вектора</w:t>
      </w:r>
      <w:proofErr w:type="spellEnd"/>
      <w:r>
        <w:rPr>
          <w:rFonts w:eastAsia="Cambria Math" w:cs="Times New Roman"/>
          <w:szCs w:val="28"/>
          <w:lang w:val="uk-UA"/>
        </w:rPr>
        <w:t xml:space="preserve"> </w:t>
      </w:r>
      <m:oMath>
        <m:r>
          <w:rPr>
            <w:rFonts w:ascii="Cambria Math" w:eastAsia="Cambria Math" w:hAnsi="Cambria Math" w:cs="Times New Roman"/>
            <w:szCs w:val="28"/>
            <w:lang w:val="uk-UA"/>
          </w:rPr>
          <m:t>V</m:t>
        </m:r>
      </m:oMath>
      <w:r>
        <w:rPr>
          <w:rFonts w:eastAsia="Cambria Math" w:cs="Times New Roman"/>
          <w:szCs w:val="28"/>
          <w:lang w:val="uk-UA"/>
        </w:rPr>
        <w:t xml:space="preserve"> однаковими і рівними </w:t>
      </w:r>
      <m:oMath>
        <m:r>
          <w:rPr>
            <w:rFonts w:ascii="Cambria Math" w:eastAsia="Cambria Math" w:hAnsi="Cambria Math" w:cs="Times New Roman"/>
            <w:szCs w:val="28"/>
            <w:lang w:val="uk-UA"/>
          </w:rPr>
          <m:t>v</m:t>
        </m:r>
      </m:oMath>
      <w:r>
        <w:rPr>
          <w:rFonts w:eastAsia="Cambria Math" w:cs="Times New Roman"/>
          <w:szCs w:val="28"/>
          <w:lang w:val="uk-UA"/>
        </w:rPr>
        <w:t xml:space="preserve">, де величина </w:t>
      </w:r>
      <m:oMath>
        <m:r>
          <w:rPr>
            <w:rFonts w:ascii="Cambria Math" w:eastAsia="Cambria Math" w:hAnsi="Cambria Math" w:cs="Times New Roman"/>
            <w:szCs w:val="28"/>
            <w:lang w:val="uk-UA"/>
          </w:rPr>
          <m:t>v</m:t>
        </m:r>
      </m:oMath>
      <w:r>
        <w:rPr>
          <w:rFonts w:eastAsia="Cambria Math" w:cs="Times New Roman"/>
          <w:szCs w:val="28"/>
          <w:lang w:val="uk-UA"/>
        </w:rPr>
        <w:t xml:space="preserve"> пов'язана з масштабами області пошуку. Основними вільними пар</w:t>
      </w:r>
      <w:proofErr w:type="spellStart"/>
      <w:r>
        <w:rPr>
          <w:rFonts w:eastAsia="Cambria Math" w:cs="Times New Roman"/>
          <w:szCs w:val="28"/>
          <w:lang w:val="uk-UA"/>
        </w:rPr>
        <w:t>аметрами</w:t>
      </w:r>
      <w:proofErr w:type="spellEnd"/>
      <w:r>
        <w:rPr>
          <w:rFonts w:eastAsia="Cambria Math" w:cs="Times New Roman"/>
          <w:szCs w:val="28"/>
          <w:lang w:val="uk-UA"/>
        </w:rPr>
        <w:t xml:space="preserve"> алгоритму є константи, що визначають траєкторію польотів </w:t>
      </w:r>
      <w:proofErr w:type="spellStart"/>
      <w:r>
        <w:rPr>
          <w:rFonts w:eastAsia="Cambria Math" w:cs="Times New Roman"/>
          <w:szCs w:val="28"/>
          <w:lang w:val="uk-UA"/>
        </w:rPr>
        <w:t>Леві</w:t>
      </w:r>
      <w:proofErr w:type="spellEnd"/>
      <w:r>
        <w:rPr>
          <w:rFonts w:eastAsia="Cambria Math" w:cs="Times New Roman"/>
          <w:szCs w:val="28"/>
          <w:lang w:val="uk-UA"/>
        </w:rPr>
        <w:t xml:space="preserve">, і ймовірність видалення гнізд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ξ</m:t>
            </m:r>
          </m:e>
          <m:sub>
            <m:r>
              <w:rPr>
                <w:rFonts w:ascii="Cambria Math" w:eastAsia="Cambria Math" w:hAnsi="Cambria Math" w:cs="Times New Roman"/>
                <w:szCs w:val="28"/>
                <w:vertAlign w:val="subscript"/>
                <w:lang w:val="uk-UA"/>
              </w:rPr>
              <m:t>a</m:t>
            </m:r>
          </m:sub>
        </m:sSub>
      </m:oMath>
      <w:r>
        <w:rPr>
          <w:rFonts w:eastAsia="Cambria Math" w:cs="Times New Roman"/>
          <w:szCs w:val="28"/>
          <w:lang w:val="uk-UA"/>
        </w:rPr>
        <w:t xml:space="preserve"> [15].</w:t>
      </w:r>
    </w:p>
    <w:p w14:paraId="0501137F" w14:textId="77777777" w:rsidR="003D1CBD" w:rsidRDefault="003D1CBD" w:rsidP="00402279">
      <w:pPr>
        <w:ind w:firstLine="568"/>
        <w:rPr>
          <w:rFonts w:eastAsia="Cambria Math" w:cs="Times New Roman"/>
          <w:szCs w:val="28"/>
          <w:lang w:val="uk-UA"/>
        </w:rPr>
      </w:pPr>
    </w:p>
    <w:p w14:paraId="346334A6" w14:textId="0423C02F" w:rsidR="00402279" w:rsidRDefault="00607BE3" w:rsidP="00402279">
      <w:pPr>
        <w:ind w:firstLine="567"/>
        <w:rPr>
          <w:rFonts w:eastAsia="Cambria Math" w:cs="Times New Roman"/>
          <w:szCs w:val="28"/>
          <w:lang w:val="ru-RU"/>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60" w:name="_Toc73265241"/>
      <w:r>
        <w:rPr>
          <w:rFonts w:eastAsia="Cambria Math" w:cs="Times New Roman"/>
          <w:b/>
          <w:szCs w:val="28"/>
          <w:lang w:val="uk-UA"/>
        </w:rPr>
        <w:instrText>1.2.5 Алгоритм, інспірований кажанами</w:instrText>
      </w:r>
      <w:bookmarkEnd w:id="60"/>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402279">
        <w:rPr>
          <w:rFonts w:eastAsia="Cambria Math" w:cs="Times New Roman"/>
          <w:b/>
          <w:szCs w:val="28"/>
          <w:lang w:val="uk-UA"/>
        </w:rPr>
        <w:t>1.2.5 Алгоритм, інспірований кажанами</w:t>
      </w:r>
    </w:p>
    <w:p w14:paraId="15559248" w14:textId="77777777" w:rsidR="003D1CBD" w:rsidRDefault="003D1CBD" w:rsidP="00402279">
      <w:pPr>
        <w:ind w:firstLine="568"/>
        <w:rPr>
          <w:rFonts w:eastAsia="Cambria Math" w:cs="Times New Roman"/>
          <w:szCs w:val="28"/>
          <w:lang w:val="uk-UA"/>
        </w:rPr>
      </w:pPr>
    </w:p>
    <w:p w14:paraId="5CE7948D" w14:textId="64F3DC8F" w:rsidR="00402279" w:rsidRDefault="00402279" w:rsidP="00402279">
      <w:pPr>
        <w:ind w:firstLine="568"/>
        <w:rPr>
          <w:rFonts w:eastAsia="Cambria Math" w:cs="Times New Roman"/>
          <w:szCs w:val="28"/>
          <w:lang w:val="uk-UA"/>
        </w:rPr>
      </w:pPr>
      <w:r>
        <w:rPr>
          <w:rFonts w:eastAsia="Cambria Math" w:cs="Times New Roman"/>
          <w:szCs w:val="28"/>
          <w:lang w:val="uk-UA"/>
        </w:rPr>
        <w:t>Алгоритм, інспірований кажанами (</w:t>
      </w:r>
      <w:proofErr w:type="spellStart"/>
      <w:r>
        <w:rPr>
          <w:rFonts w:eastAsia="Cambria Math" w:cs="Times New Roman"/>
          <w:szCs w:val="28"/>
          <w:lang w:val="uk-UA"/>
        </w:rPr>
        <w:t>Bat-Inspired</w:t>
      </w:r>
      <w:proofErr w:type="spellEnd"/>
      <w:r>
        <w:rPr>
          <w:rFonts w:eastAsia="Cambria Math" w:cs="Times New Roman"/>
          <w:szCs w:val="28"/>
          <w:lang w:val="uk-UA"/>
        </w:rPr>
        <w:t xml:space="preserve">, BI), запропонований </w:t>
      </w:r>
      <w:proofErr w:type="spellStart"/>
      <w:r>
        <w:rPr>
          <w:rFonts w:eastAsia="Cambria Math" w:cs="Times New Roman"/>
          <w:szCs w:val="28"/>
          <w:lang w:val="uk-UA"/>
        </w:rPr>
        <w:t>Янгом</w:t>
      </w:r>
      <w:proofErr w:type="spellEnd"/>
      <w:r>
        <w:rPr>
          <w:rFonts w:eastAsia="Cambria Math" w:cs="Times New Roman"/>
          <w:szCs w:val="28"/>
          <w:lang w:val="uk-UA"/>
        </w:rPr>
        <w:t xml:space="preserve"> в 2010 році. Алгоритм може здатися трохи складнішим, ніж більшість інших алгоритмів ройового інтелекту, а також еволюційних алгоритмів, проте він може бути до</w:t>
      </w:r>
      <w:r w:rsidR="0032181B">
        <w:rPr>
          <w:rFonts w:eastAsia="Cambria Math" w:cs="Times New Roman"/>
          <w:szCs w:val="28"/>
          <w:lang w:val="uk-UA"/>
        </w:rPr>
        <w:t>волі</w:t>
      </w:r>
      <w:r>
        <w:rPr>
          <w:rFonts w:eastAsia="Cambria Math" w:cs="Times New Roman"/>
          <w:szCs w:val="28"/>
          <w:lang w:val="uk-UA"/>
        </w:rPr>
        <w:t xml:space="preserve"> ефективно застосований до проблем оптимізації і давати хороші результати, витрачаючи меншу кількість часу [16].</w:t>
      </w:r>
    </w:p>
    <w:p w14:paraId="3B3AD3AB" w14:textId="025F4C45" w:rsidR="00402279" w:rsidRDefault="00402279" w:rsidP="00402279">
      <w:pPr>
        <w:ind w:firstLine="568"/>
        <w:rPr>
          <w:rFonts w:eastAsia="Cambria Math" w:cs="Times New Roman"/>
          <w:szCs w:val="28"/>
          <w:lang w:val="uk-UA"/>
        </w:rPr>
      </w:pPr>
      <w:r>
        <w:rPr>
          <w:rFonts w:eastAsia="Cambria Math" w:cs="Times New Roman"/>
          <w:szCs w:val="28"/>
          <w:lang w:val="uk-UA"/>
        </w:rPr>
        <w:t>Більшість видів кажанів має досконалі засоби ехолокації, які вони викори</w:t>
      </w:r>
      <w:r w:rsidR="0032181B">
        <w:rPr>
          <w:rFonts w:eastAsia="Cambria Math" w:cs="Times New Roman"/>
          <w:szCs w:val="28"/>
          <w:lang w:val="uk-UA"/>
        </w:rPr>
        <w:t>стовують для виявлення здобичі та</w:t>
      </w:r>
      <w:r>
        <w:rPr>
          <w:rFonts w:eastAsia="Cambria Math" w:cs="Times New Roman"/>
          <w:szCs w:val="28"/>
          <w:lang w:val="uk-UA"/>
        </w:rPr>
        <w:t xml:space="preserve"> перешкод, а також для забезпечення можливості орієнтування в темряві. Для локалізації рухомих об'єктів миші </w:t>
      </w:r>
      <w:r>
        <w:rPr>
          <w:rFonts w:eastAsia="Cambria Math" w:cs="Times New Roman"/>
          <w:szCs w:val="28"/>
          <w:lang w:val="uk-UA"/>
        </w:rPr>
        <w:lastRenderedPageBreak/>
        <w:t xml:space="preserve">використовують ефект </w:t>
      </w:r>
      <w:proofErr w:type="spellStart"/>
      <w:r>
        <w:rPr>
          <w:rFonts w:eastAsia="Cambria Math" w:cs="Times New Roman"/>
          <w:szCs w:val="28"/>
          <w:lang w:val="uk-UA"/>
        </w:rPr>
        <w:t>Доплера</w:t>
      </w:r>
      <w:proofErr w:type="spellEnd"/>
      <w:r>
        <w:rPr>
          <w:rFonts w:eastAsia="Cambria Math" w:cs="Times New Roman"/>
          <w:szCs w:val="28"/>
          <w:lang w:val="uk-UA"/>
        </w:rPr>
        <w:t xml:space="preserve"> [17]. Алгоритм BI передбачає таку модель поведінки кажанів.</w:t>
      </w:r>
    </w:p>
    <w:p w14:paraId="5AD716EB" w14:textId="77777777" w:rsidR="00402279" w:rsidRDefault="00402279" w:rsidP="0018539E">
      <w:pPr>
        <w:numPr>
          <w:ilvl w:val="0"/>
          <w:numId w:val="17"/>
        </w:numPr>
        <w:ind w:left="1288" w:hanging="360"/>
        <w:rPr>
          <w:rFonts w:eastAsia="Cambria Math" w:cs="Times New Roman"/>
          <w:szCs w:val="28"/>
          <w:lang w:val="uk-UA"/>
        </w:rPr>
      </w:pPr>
      <w:r>
        <w:rPr>
          <w:rFonts w:eastAsia="Cambria Math" w:cs="Times New Roman"/>
          <w:szCs w:val="28"/>
          <w:lang w:val="uk-UA"/>
        </w:rPr>
        <w:t>За допомогою ехолокації всі миші можуть вимірювати відстань до здобичі і перешкод, а також розрізняти їх.</w:t>
      </w:r>
    </w:p>
    <w:p w14:paraId="0897205F" w14:textId="5577D714" w:rsidR="00402279" w:rsidRDefault="00402279" w:rsidP="0018539E">
      <w:pPr>
        <w:numPr>
          <w:ilvl w:val="0"/>
          <w:numId w:val="17"/>
        </w:numPr>
        <w:ind w:left="1288" w:hanging="360"/>
        <w:rPr>
          <w:rFonts w:eastAsia="Cambria Math" w:cs="Times New Roman"/>
          <w:szCs w:val="28"/>
          <w:lang w:val="uk-UA"/>
        </w:rPr>
      </w:pPr>
      <w:r>
        <w:rPr>
          <w:rFonts w:eastAsia="Cambria Math" w:cs="Times New Roman"/>
          <w:szCs w:val="28"/>
          <w:lang w:val="uk-UA"/>
        </w:rPr>
        <w:t xml:space="preserve">Миші рухаються випадковим чином. Поточні положення і швидкість миші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S</m:t>
            </m:r>
          </m:e>
          <m:sub>
            <m:r>
              <w:rPr>
                <w:rFonts w:ascii="Cambria Math" w:eastAsia="Cambria Math" w:hAnsi="Cambria Math" w:cs="Times New Roman"/>
                <w:szCs w:val="28"/>
                <w:vertAlign w:val="subscript"/>
                <w:lang w:val="uk-UA"/>
              </w:rPr>
              <m:t>i</m:t>
            </m:r>
          </m:sub>
        </m:sSub>
      </m:oMath>
      <w:r>
        <w:rPr>
          <w:rFonts w:eastAsia="Cambria Math" w:cs="Times New Roman"/>
          <w:szCs w:val="28"/>
          <w:lang w:val="uk-UA"/>
        </w:rPr>
        <w:t xml:space="preserve"> рівні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vertAlign w:val="subscript"/>
                <w:lang w:val="uk-UA"/>
              </w:rPr>
              <m:t>i</m:t>
            </m:r>
          </m:sub>
        </m:sSub>
      </m:oMath>
      <w:r>
        <w:rPr>
          <w:rFonts w:eastAsia="Cambria Math" w:cs="Times New Roman"/>
          <w:szCs w:val="28"/>
          <w:lang w:val="uk-UA"/>
        </w:rPr>
        <w:t xml:space="preserve"> і </w:t>
      </w:r>
      <m:oMath>
        <m:r>
          <w:rPr>
            <w:rFonts w:ascii="Cambria Math" w:eastAsia="Cambria Math" w:hAnsi="Cambria Math" w:cs="Times New Roman"/>
            <w:szCs w:val="28"/>
            <w:lang w:val="uk-UA"/>
          </w:rPr>
          <m:t>V</m:t>
        </m:r>
      </m:oMath>
      <w:r>
        <w:rPr>
          <w:rFonts w:eastAsia="Cambria Math" w:cs="Times New Roman"/>
          <w:szCs w:val="28"/>
          <w:lang w:val="uk-UA"/>
        </w:rPr>
        <w:t xml:space="preserve"> відповідно. Для пошуку здобичі миші можуть змінювати частоту сигналів, </w:t>
      </w:r>
      <w:r w:rsidR="0032181B">
        <w:rPr>
          <w:rFonts w:eastAsia="Cambria Math" w:cs="Times New Roman"/>
          <w:szCs w:val="28"/>
          <w:lang w:val="uk-UA"/>
        </w:rPr>
        <w:t>і</w:t>
      </w:r>
      <w:r>
        <w:rPr>
          <w:rFonts w:eastAsia="Cambria Math" w:cs="Times New Roman"/>
          <w:szCs w:val="28"/>
          <w:lang w:val="uk-UA"/>
        </w:rPr>
        <w:t xml:space="preserve"> також частоту повторення випромінюваних імпульсів (</w:t>
      </w:r>
      <w:proofErr w:type="spellStart"/>
      <w:r>
        <w:rPr>
          <w:rFonts w:eastAsia="Cambria Math" w:cs="Times New Roman"/>
          <w:szCs w:val="28"/>
          <w:lang w:val="uk-UA"/>
        </w:rPr>
        <w:t>rate</w:t>
      </w:r>
      <w:proofErr w:type="spellEnd"/>
      <w:r>
        <w:rPr>
          <w:rFonts w:eastAsia="Cambria Math" w:cs="Times New Roman"/>
          <w:szCs w:val="28"/>
          <w:lang w:val="uk-UA"/>
        </w:rPr>
        <w:t xml:space="preserve"> </w:t>
      </w:r>
      <w:proofErr w:type="spellStart"/>
      <w:r>
        <w:rPr>
          <w:rFonts w:eastAsia="Cambria Math" w:cs="Times New Roman"/>
          <w:szCs w:val="28"/>
          <w:lang w:val="uk-UA"/>
        </w:rPr>
        <w:t>of</w:t>
      </w:r>
      <w:proofErr w:type="spellEnd"/>
      <w:r>
        <w:rPr>
          <w:rFonts w:eastAsia="Cambria Math" w:cs="Times New Roman"/>
          <w:szCs w:val="28"/>
          <w:lang w:val="uk-UA"/>
        </w:rPr>
        <w:t xml:space="preserve"> </w:t>
      </w:r>
      <w:proofErr w:type="spellStart"/>
      <w:r>
        <w:rPr>
          <w:rFonts w:eastAsia="Cambria Math" w:cs="Times New Roman"/>
          <w:szCs w:val="28"/>
          <w:lang w:val="uk-UA"/>
        </w:rPr>
        <w:t>pulse</w:t>
      </w:r>
      <w:proofErr w:type="spellEnd"/>
      <w:r>
        <w:rPr>
          <w:rFonts w:eastAsia="Cambria Math" w:cs="Times New Roman"/>
          <w:szCs w:val="28"/>
          <w:lang w:val="uk-UA"/>
        </w:rPr>
        <w:t>).</w:t>
      </w:r>
    </w:p>
    <w:p w14:paraId="28C19EAD" w14:textId="0A3A73F1" w:rsidR="00402279" w:rsidRDefault="00402279" w:rsidP="0018539E">
      <w:pPr>
        <w:numPr>
          <w:ilvl w:val="0"/>
          <w:numId w:val="17"/>
        </w:numPr>
        <w:ind w:left="1288" w:hanging="360"/>
        <w:rPr>
          <w:rFonts w:eastAsia="Cambria Math" w:cs="Times New Roman"/>
          <w:szCs w:val="28"/>
          <w:lang w:val="uk-UA"/>
        </w:rPr>
      </w:pPr>
      <w:r>
        <w:rPr>
          <w:rFonts w:eastAsia="Cambria Math" w:cs="Times New Roman"/>
          <w:szCs w:val="28"/>
          <w:lang w:val="uk-UA"/>
        </w:rPr>
        <w:t xml:space="preserve">Частота сигналів може змінюватися в діапазоні </w:t>
      </w:r>
      <m:oMath>
        <m:r>
          <w:rPr>
            <w:rFonts w:ascii="Cambria Math" w:eastAsia="Cambria Math" w:hAnsi="Cambria Math" w:cs="Times New Roman"/>
            <w:szCs w:val="28"/>
            <w:lang w:val="uk-UA"/>
          </w:rPr>
          <m:t>[</m:t>
        </m:r>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ω</m:t>
            </m:r>
          </m:e>
          <m:sup>
            <m:r>
              <w:rPr>
                <w:rFonts w:ascii="Cambria Math" w:eastAsia="Cambria Math" w:hAnsi="Cambria Math" w:cs="Times New Roman"/>
                <w:szCs w:val="28"/>
                <w:vertAlign w:val="subscript"/>
                <w:lang w:val="uk-UA"/>
              </w:rPr>
              <m:t>min</m:t>
            </m:r>
          </m:sup>
        </m:sSup>
        <m:r>
          <w:rPr>
            <w:rFonts w:ascii="Cambria Math" w:eastAsia="Cambria Math" w:hAnsi="Cambria Math" w:cs="Times New Roman"/>
            <w:szCs w:val="28"/>
            <w:lang w:val="uk-UA"/>
          </w:rPr>
          <m:t xml:space="preserve">, </m:t>
        </m:r>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ω</m:t>
            </m:r>
          </m:e>
          <m:sup>
            <m:r>
              <w:rPr>
                <w:rFonts w:ascii="Cambria Math" w:eastAsia="Cambria Math" w:hAnsi="Cambria Math" w:cs="Times New Roman"/>
                <w:szCs w:val="28"/>
                <w:vertAlign w:val="subscript"/>
                <w:lang w:val="uk-UA"/>
              </w:rPr>
              <m:t>max</m:t>
            </m:r>
          </m:sup>
        </m:sSup>
        <m:r>
          <w:rPr>
            <w:rFonts w:ascii="Cambria Math" w:eastAsia="Cambria Math" w:hAnsi="Cambria Math" w:cs="Times New Roman"/>
            <w:szCs w:val="28"/>
            <w:lang w:val="uk-UA"/>
          </w:rPr>
          <m:t>]</m:t>
        </m:r>
      </m:oMath>
      <w:r>
        <w:rPr>
          <w:rFonts w:eastAsia="Cambria Math" w:cs="Times New Roman"/>
          <w:szCs w:val="28"/>
          <w:lang w:val="uk-UA"/>
        </w:rPr>
        <w:t xml:space="preserve">, </w:t>
      </w:r>
      <m:oMath>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ω</m:t>
            </m:r>
          </m:e>
          <m:sup>
            <m:r>
              <w:rPr>
                <w:rFonts w:ascii="Cambria Math" w:eastAsia="Cambria Math" w:hAnsi="Cambria Math" w:cs="Times New Roman"/>
                <w:szCs w:val="28"/>
                <w:vertAlign w:val="subscript"/>
                <w:lang w:val="uk-UA"/>
              </w:rPr>
              <m:t>max</m:t>
            </m:r>
          </m:sup>
        </m:sSup>
        <m:r>
          <w:rPr>
            <w:rFonts w:ascii="Cambria Math" w:eastAsia="Cambria Math" w:hAnsi="Cambria Math" w:cs="Times New Roman"/>
            <w:szCs w:val="28"/>
            <w:lang w:val="uk-UA"/>
          </w:rPr>
          <m:t>&gt;</m:t>
        </m:r>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ω</m:t>
            </m:r>
          </m:e>
          <m:sup>
            <m:r>
              <w:rPr>
                <w:rFonts w:ascii="Cambria Math" w:eastAsia="Cambria Math" w:hAnsi="Cambria Math" w:cs="Times New Roman"/>
                <w:szCs w:val="28"/>
                <w:vertAlign w:val="subscript"/>
                <w:lang w:val="uk-UA"/>
              </w:rPr>
              <m:t>min</m:t>
            </m:r>
          </m:sup>
        </m:sSup>
        <m:r>
          <w:rPr>
            <w:rFonts w:ascii="Cambria Math" w:eastAsia="Cambria Math" w:hAnsi="Cambria Math" w:cs="Times New Roman"/>
            <w:szCs w:val="28"/>
            <w:lang w:val="uk-UA"/>
          </w:rPr>
          <m:t>≥0</m:t>
        </m:r>
        <m:r>
          <m:rPr>
            <m:sty m:val="p"/>
          </m:rPr>
          <w:rPr>
            <w:rFonts w:ascii="Cambria Math" w:eastAsia="Cambria Math" w:hAnsi="Cambria Math" w:cs="Times New Roman"/>
            <w:szCs w:val="28"/>
            <w:lang w:val="uk-UA"/>
          </w:rPr>
          <m:t>,</m:t>
        </m:r>
      </m:oMath>
      <w:r>
        <w:rPr>
          <w:rFonts w:eastAsia="Cambria Math" w:cs="Times New Roman"/>
          <w:szCs w:val="28"/>
          <w:lang w:val="uk-UA"/>
        </w:rPr>
        <w:t xml:space="preserve"> а гучність сигналів - в межах від 0 до 1.</w:t>
      </w:r>
    </w:p>
    <w:p w14:paraId="26F1153C" w14:textId="77777777" w:rsidR="00402279" w:rsidRDefault="00402279" w:rsidP="00402279">
      <w:pPr>
        <w:ind w:firstLine="568"/>
        <w:rPr>
          <w:rFonts w:eastAsia="Cambria Math" w:cs="Times New Roman"/>
          <w:szCs w:val="28"/>
          <w:lang w:val="uk-UA"/>
        </w:rPr>
      </w:pPr>
      <w:r>
        <w:rPr>
          <w:rFonts w:eastAsia="Cambria Math" w:cs="Times New Roman"/>
          <w:szCs w:val="28"/>
          <w:lang w:val="uk-UA"/>
        </w:rPr>
        <w:t>Припустимо, що мова йде про завдання глобальної безумовної мінімізації функції. Основні кроки схеми алгоритму BI мають такий вигляд.</w:t>
      </w:r>
    </w:p>
    <w:p w14:paraId="09C87618" w14:textId="0993F3C1" w:rsidR="00402279" w:rsidRDefault="00402279" w:rsidP="0018539E">
      <w:pPr>
        <w:numPr>
          <w:ilvl w:val="0"/>
          <w:numId w:val="18"/>
        </w:numPr>
        <w:ind w:left="1288" w:hanging="360"/>
        <w:rPr>
          <w:rFonts w:eastAsia="Cambria Math" w:cs="Times New Roman"/>
          <w:szCs w:val="28"/>
          <w:lang w:val="uk-UA"/>
        </w:rPr>
      </w:pPr>
      <w:r>
        <w:rPr>
          <w:rFonts w:eastAsia="Cambria Math" w:cs="Times New Roman"/>
          <w:szCs w:val="28"/>
          <w:lang w:val="uk-UA"/>
        </w:rPr>
        <w:t xml:space="preserve">Ініціалізація популяції. Задаємо початкові положення агентів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S</m:t>
            </m:r>
          </m:e>
          <m:sub>
            <m:r>
              <w:rPr>
                <w:rFonts w:ascii="Cambria Math" w:eastAsia="Cambria Math" w:hAnsi="Cambria Math" w:cs="Times New Roman"/>
                <w:szCs w:val="28"/>
                <w:vertAlign w:val="subscript"/>
                <w:lang w:val="uk-UA"/>
              </w:rPr>
              <m:t>i</m:t>
            </m:r>
          </m:sub>
        </m:sSub>
      </m:oMath>
      <w:r>
        <w:rPr>
          <w:rFonts w:eastAsia="Cambria Math" w:cs="Times New Roman"/>
          <w:szCs w:val="28"/>
          <w:lang w:val="uk-UA"/>
        </w:rPr>
        <w:t>.</w:t>
      </w:r>
    </w:p>
    <w:p w14:paraId="6A671B48" w14:textId="02A9417E" w:rsidR="00402279" w:rsidRDefault="00402279" w:rsidP="0018539E">
      <w:pPr>
        <w:numPr>
          <w:ilvl w:val="0"/>
          <w:numId w:val="18"/>
        </w:numPr>
        <w:ind w:left="1288" w:hanging="360"/>
        <w:rPr>
          <w:rFonts w:eastAsia="Cambria Math" w:cs="Times New Roman"/>
          <w:szCs w:val="28"/>
          <w:lang w:val="uk-UA"/>
        </w:rPr>
      </w:pPr>
      <w:r>
        <w:rPr>
          <w:rFonts w:eastAsia="Cambria Math" w:cs="Times New Roman"/>
          <w:szCs w:val="28"/>
          <w:lang w:val="uk-UA"/>
        </w:rPr>
        <w:t xml:space="preserve">Визначаємо </w:t>
      </w:r>
      <w:proofErr w:type="spellStart"/>
      <w:r>
        <w:rPr>
          <w:rFonts w:eastAsia="Cambria Math" w:cs="Times New Roman"/>
          <w:szCs w:val="28"/>
          <w:lang w:val="uk-UA"/>
        </w:rPr>
        <w:t>глобально</w:t>
      </w:r>
      <w:proofErr w:type="spellEnd"/>
      <w:r>
        <w:rPr>
          <w:rFonts w:eastAsia="Cambria Math" w:cs="Times New Roman"/>
          <w:szCs w:val="28"/>
          <w:lang w:val="uk-UA"/>
        </w:rPr>
        <w:t xml:space="preserve"> кращого </w:t>
      </w:r>
      <w:proofErr w:type="spellStart"/>
      <w:r>
        <w:rPr>
          <w:rFonts w:eastAsia="Cambria Math" w:cs="Times New Roman"/>
          <w:szCs w:val="28"/>
          <w:lang w:val="uk-UA"/>
        </w:rPr>
        <w:t>агента</w:t>
      </w:r>
      <w:proofErr w:type="spellEnd"/>
      <w:r>
        <w:rPr>
          <w:rFonts w:eastAsia="Cambria Math" w:cs="Times New Roman"/>
          <w:szCs w:val="28"/>
          <w:lang w:val="uk-UA"/>
        </w:rPr>
        <w:t xml:space="preserve"> і відповідне йому рішення </w:t>
      </w:r>
      <m:oMath>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X</m:t>
            </m:r>
          </m:e>
          <m:sup>
            <m:r>
              <w:rPr>
                <w:rFonts w:ascii="Cambria Math" w:eastAsia="Cambria Math" w:hAnsi="Cambria Math" w:cs="Times New Roman"/>
                <w:szCs w:val="28"/>
                <w:vertAlign w:val="superscript"/>
                <w:lang w:val="uk-UA"/>
              </w:rPr>
              <m:t>**</m:t>
            </m:r>
          </m:sup>
        </m:sSup>
      </m:oMath>
      <w:r w:rsidRPr="00402279">
        <w:rPr>
          <w:rFonts w:eastAsia="Cambria Math" w:cs="Times New Roman"/>
          <w:szCs w:val="28"/>
          <w:lang w:val="ru-RU"/>
        </w:rPr>
        <w:t>.</w:t>
      </w:r>
    </w:p>
    <w:p w14:paraId="108E8B93" w14:textId="589E063D" w:rsidR="00402279" w:rsidRDefault="00402279" w:rsidP="0018539E">
      <w:pPr>
        <w:numPr>
          <w:ilvl w:val="0"/>
          <w:numId w:val="18"/>
        </w:numPr>
        <w:ind w:left="1288" w:hanging="360"/>
        <w:rPr>
          <w:rFonts w:eastAsia="Cambria Math" w:cs="Times New Roman"/>
          <w:szCs w:val="28"/>
          <w:lang w:val="uk-UA"/>
        </w:rPr>
      </w:pPr>
      <w:r>
        <w:rPr>
          <w:rFonts w:eastAsia="Cambria Math" w:cs="Times New Roman"/>
          <w:szCs w:val="28"/>
          <w:lang w:val="uk-UA"/>
        </w:rPr>
        <w:t xml:space="preserve">Міграція агентів. Виконуємо переміщення </w:t>
      </w:r>
      <w:r w:rsidR="0032181B">
        <w:rPr>
          <w:rFonts w:eastAsia="Cambria Math" w:cs="Times New Roman"/>
          <w:szCs w:val="28"/>
          <w:lang w:val="uk-UA"/>
        </w:rPr>
        <w:t>у</w:t>
      </w:r>
      <w:r>
        <w:rPr>
          <w:rFonts w:eastAsia="Cambria Math" w:cs="Times New Roman"/>
          <w:szCs w:val="28"/>
          <w:lang w:val="uk-UA"/>
        </w:rPr>
        <w:t>сіх агентів на один крок відповідно до використовуваної міграційної процедури.</w:t>
      </w:r>
    </w:p>
    <w:p w14:paraId="478D47E4" w14:textId="2F0F610C" w:rsidR="00402279" w:rsidRDefault="00402279" w:rsidP="0018539E">
      <w:pPr>
        <w:numPr>
          <w:ilvl w:val="0"/>
          <w:numId w:val="18"/>
        </w:numPr>
        <w:ind w:left="1288" w:hanging="360"/>
        <w:rPr>
          <w:rFonts w:eastAsia="Cambria Math" w:cs="Times New Roman"/>
          <w:szCs w:val="28"/>
          <w:lang w:val="uk-UA"/>
        </w:rPr>
      </w:pPr>
      <w:r>
        <w:rPr>
          <w:rFonts w:eastAsia="Cambria Math" w:cs="Times New Roman"/>
          <w:szCs w:val="28"/>
          <w:lang w:val="uk-UA"/>
        </w:rPr>
        <w:t xml:space="preserve">Локальний пошук. З ймовірністю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ξ</m:t>
            </m:r>
          </m:e>
          <m:sub>
            <m:r>
              <w:rPr>
                <w:rFonts w:ascii="Cambria Math" w:eastAsia="Cambria Math" w:hAnsi="Cambria Math" w:cs="Times New Roman"/>
                <w:szCs w:val="28"/>
                <w:vertAlign w:val="subscript"/>
                <w:lang w:val="uk-UA"/>
              </w:rPr>
              <m:t>ir</m:t>
            </m:r>
          </m:sub>
        </m:sSub>
      </m:oMath>
      <w:r>
        <w:rPr>
          <w:rFonts w:eastAsia="Cambria Math" w:cs="Times New Roman"/>
          <w:szCs w:val="28"/>
          <w:lang w:val="uk-UA"/>
        </w:rPr>
        <w:t xml:space="preserve"> (вільний параметр алгоритму) реалізуємо процедуру локального пошуку в околиці кращого рішення </w:t>
      </w:r>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up>
            <m:r>
              <w:rPr>
                <w:rFonts w:ascii="Cambria Math" w:eastAsia="Cambria Math" w:hAnsi="Cambria Math" w:cs="Times New Roman"/>
                <w:szCs w:val="28"/>
                <w:vertAlign w:val="superscript"/>
                <w:lang w:val="uk-UA"/>
              </w:rPr>
              <m:t>*</m:t>
            </m:r>
          </m:sup>
        </m:sSubSup>
      </m:oMath>
      <w:r>
        <w:rPr>
          <w:rFonts w:eastAsia="Cambria Math" w:cs="Times New Roman"/>
          <w:szCs w:val="28"/>
          <w:lang w:val="uk-UA"/>
        </w:rPr>
        <w:t xml:space="preserve"> знайденого агентом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S</m:t>
            </m:r>
          </m:e>
          <m:sub>
            <m:r>
              <w:rPr>
                <w:rFonts w:ascii="Cambria Math" w:eastAsia="Cambria Math" w:hAnsi="Cambria Math" w:cs="Times New Roman"/>
                <w:szCs w:val="28"/>
                <w:vertAlign w:val="subscript"/>
                <w:lang w:val="uk-UA"/>
              </w:rPr>
              <m:t>i</m:t>
            </m:r>
          </m:sub>
        </m:sSub>
      </m:oMath>
      <w:r>
        <w:rPr>
          <w:rFonts w:eastAsia="Cambria Math" w:cs="Times New Roman"/>
          <w:szCs w:val="28"/>
          <w:lang w:val="uk-UA"/>
        </w:rPr>
        <w:t xml:space="preserve"> за </w:t>
      </w:r>
      <w:r w:rsidR="00D74A29">
        <w:rPr>
          <w:rFonts w:eastAsia="Cambria Math" w:cs="Times New Roman"/>
          <w:szCs w:val="28"/>
          <w:lang w:val="uk-UA"/>
        </w:rPr>
        <w:t>у</w:t>
      </w:r>
      <w:r>
        <w:rPr>
          <w:rFonts w:eastAsia="Cambria Math" w:cs="Times New Roman"/>
          <w:szCs w:val="28"/>
          <w:lang w:val="uk-UA"/>
        </w:rPr>
        <w:t xml:space="preserve">сі попередні ітерації. Приймаємо знайдене рішення </w:t>
      </w:r>
      <w:r w:rsidR="00D74A29">
        <w:rPr>
          <w:rFonts w:eastAsia="Cambria Math" w:cs="Times New Roman"/>
          <w:szCs w:val="28"/>
          <w:lang w:val="uk-UA"/>
        </w:rPr>
        <w:t>у</w:t>
      </w:r>
      <w:r>
        <w:rPr>
          <w:rFonts w:eastAsia="Cambria Math" w:cs="Times New Roman"/>
          <w:szCs w:val="28"/>
          <w:lang w:val="uk-UA"/>
        </w:rPr>
        <w:t xml:space="preserve"> якості нового поточного становища </w:t>
      </w:r>
      <w:proofErr w:type="spellStart"/>
      <w:r>
        <w:rPr>
          <w:rFonts w:eastAsia="Cambria Math" w:cs="Times New Roman"/>
          <w:szCs w:val="28"/>
          <w:lang w:val="uk-UA"/>
        </w:rPr>
        <w:t>агента</w:t>
      </w:r>
      <w:proofErr w:type="spellEnd"/>
      <w:r>
        <w:rPr>
          <w:rFonts w:eastAsia="Cambria Math" w:cs="Times New Roman"/>
          <w:szCs w:val="28"/>
          <w:lang w:val="uk-UA"/>
        </w:rPr>
        <w:t xml:space="preserve">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S</m:t>
            </m:r>
          </m:e>
          <m:sub>
            <m:r>
              <w:rPr>
                <w:rFonts w:ascii="Cambria Math" w:eastAsia="Cambria Math" w:hAnsi="Cambria Math" w:cs="Times New Roman"/>
                <w:szCs w:val="28"/>
                <w:vertAlign w:val="subscript"/>
                <w:lang w:val="uk-UA"/>
              </w:rPr>
              <m:t>i</m:t>
            </m:r>
          </m:sub>
        </m:sSub>
      </m:oMath>
      <w:r>
        <w:rPr>
          <w:rFonts w:eastAsia="Cambria Math" w:cs="Times New Roman"/>
          <w:szCs w:val="28"/>
          <w:lang w:val="uk-UA"/>
        </w:rPr>
        <w:t>.</w:t>
      </w:r>
    </w:p>
    <w:p w14:paraId="120BC63B" w14:textId="75D109C5" w:rsidR="00402279" w:rsidRDefault="00402279" w:rsidP="0018539E">
      <w:pPr>
        <w:numPr>
          <w:ilvl w:val="0"/>
          <w:numId w:val="18"/>
        </w:numPr>
        <w:ind w:left="1288" w:hanging="360"/>
        <w:rPr>
          <w:rFonts w:eastAsia="Cambria Math" w:cs="Times New Roman"/>
          <w:szCs w:val="28"/>
          <w:lang w:val="uk-UA"/>
        </w:rPr>
      </w:pPr>
      <w:r>
        <w:rPr>
          <w:rFonts w:eastAsia="Cambria Math" w:cs="Times New Roman"/>
          <w:szCs w:val="28"/>
          <w:lang w:val="uk-UA"/>
        </w:rPr>
        <w:t xml:space="preserve">Глобальний пошук. В околиці поточного рішення </w:t>
      </w:r>
      <m:oMath>
        <m:r>
          <w:rPr>
            <w:rFonts w:ascii="Cambria Math" w:eastAsia="Cambria Math" w:hAnsi="Cambria Math" w:cs="Times New Roman"/>
            <w:szCs w:val="28"/>
            <w:lang w:val="uk-UA"/>
          </w:rPr>
          <m:t>X</m:t>
        </m:r>
      </m:oMath>
      <w:r>
        <w:rPr>
          <w:rFonts w:eastAsia="Cambria Math" w:cs="Times New Roman"/>
          <w:szCs w:val="28"/>
          <w:lang w:val="uk-UA"/>
        </w:rPr>
        <w:t xml:space="preserve">, випадковим чином генеруємо рішення </w:t>
      </w:r>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vertAlign w:val="subscript"/>
                <w:lang w:val="uk-UA"/>
              </w:rPr>
              <m:t>i</m:t>
            </m:r>
          </m:sub>
          <m:sup>
            <m:r>
              <w:rPr>
                <w:rFonts w:ascii="Cambria Math" w:eastAsia="Cambria Math" w:hAnsi="Cambria Math" w:cs="Times New Roman"/>
                <w:szCs w:val="28"/>
                <w:lang w:val="uk-UA"/>
              </w:rPr>
              <m:t>'</m:t>
            </m:r>
          </m:sup>
        </m:sSubSup>
      </m:oMath>
      <w:r>
        <w:rPr>
          <w:rFonts w:eastAsia="Cambria Math" w:cs="Times New Roman"/>
          <w:szCs w:val="28"/>
          <w:lang w:val="uk-UA"/>
        </w:rPr>
        <w:t xml:space="preserve">. Якщо </w:t>
      </w:r>
      <m:oMath>
        <m:r>
          <w:rPr>
            <w:rFonts w:ascii="Cambria Math" w:eastAsia="Cambria Math" w:hAnsi="Cambria Math" w:cs="Times New Roman"/>
            <w:szCs w:val="28"/>
            <w:lang w:val="uk-UA"/>
          </w:rPr>
          <m:t>φ (</m:t>
        </m:r>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vertAlign w:val="subscript"/>
                <w:lang w:val="uk-UA"/>
              </w:rPr>
              <m:t>i</m:t>
            </m:r>
          </m:sub>
          <m:sup>
            <m:r>
              <w:rPr>
                <w:rFonts w:ascii="Cambria Math" w:eastAsia="Cambria Math" w:hAnsi="Cambria Math" w:cs="Times New Roman"/>
                <w:szCs w:val="28"/>
                <w:lang w:val="uk-UA"/>
              </w:rPr>
              <m:t>'</m:t>
            </m:r>
          </m:sup>
        </m:sSubSup>
        <m:r>
          <w:rPr>
            <w:rFonts w:ascii="Cambria Math" w:eastAsia="Cambria Math" w:hAnsi="Cambria Math" w:cs="Times New Roman"/>
            <w:szCs w:val="28"/>
            <w:lang w:val="uk-UA"/>
          </w:rPr>
          <m:t>)&lt;φ(X)</m:t>
        </m:r>
      </m:oMath>
      <w:r>
        <w:rPr>
          <w:rFonts w:eastAsia="Cambria Math" w:cs="Times New Roman"/>
          <w:szCs w:val="28"/>
          <w:lang w:val="uk-UA"/>
        </w:rPr>
        <w:t xml:space="preserve">, то з ймовірністю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ξ</m:t>
            </m:r>
          </m:e>
          <m:sub>
            <m:r>
              <w:rPr>
                <w:rFonts w:ascii="Cambria Math" w:eastAsia="Cambria Math" w:hAnsi="Cambria Math" w:cs="Times New Roman"/>
                <w:szCs w:val="28"/>
                <w:vertAlign w:val="subscript"/>
                <w:lang w:val="uk-UA"/>
              </w:rPr>
              <m:t>ia</m:t>
            </m:r>
          </m:sub>
        </m:sSub>
      </m:oMath>
      <w:r>
        <w:rPr>
          <w:rFonts w:eastAsia="Cambria Math" w:cs="Times New Roman"/>
          <w:szCs w:val="28"/>
          <w:lang w:val="uk-UA"/>
        </w:rPr>
        <w:t xml:space="preserve"> приймаємо рішення </w:t>
      </w:r>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vertAlign w:val="subscript"/>
                <w:lang w:val="uk-UA"/>
              </w:rPr>
              <m:t>i</m:t>
            </m:r>
          </m:sub>
          <m:sup>
            <m:r>
              <w:rPr>
                <w:rFonts w:ascii="Cambria Math" w:eastAsia="Cambria Math" w:hAnsi="Cambria Math" w:cs="Times New Roman"/>
                <w:szCs w:val="28"/>
                <w:lang w:val="uk-UA"/>
              </w:rPr>
              <m:t>'</m:t>
            </m:r>
          </m:sup>
        </m:sSubSup>
      </m:oMath>
      <w:r>
        <w:rPr>
          <w:rFonts w:eastAsia="Cambria Math" w:cs="Times New Roman"/>
          <w:szCs w:val="28"/>
          <w:lang w:val="uk-UA"/>
        </w:rPr>
        <w:t xml:space="preserve"> в якості нового поточного становища агента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S</m:t>
            </m:r>
          </m:e>
          <m:sub>
            <m:r>
              <w:rPr>
                <w:rFonts w:ascii="Cambria Math" w:eastAsia="Cambria Math" w:hAnsi="Cambria Math" w:cs="Times New Roman"/>
                <w:szCs w:val="28"/>
                <w:vertAlign w:val="subscript"/>
                <w:lang w:val="uk-UA"/>
              </w:rPr>
              <m:t>i</m:t>
            </m:r>
          </m:sub>
        </m:sSub>
      </m:oMath>
      <w:r>
        <w:rPr>
          <w:rFonts w:eastAsia="Cambria Math" w:cs="Times New Roman"/>
          <w:szCs w:val="28"/>
          <w:lang w:val="uk-UA"/>
        </w:rPr>
        <w:t xml:space="preserve">. Знаходимо нове глобально краще рішення </w:t>
      </w:r>
      <w:r w:rsidRPr="000A563C">
        <w:rPr>
          <w:rFonts w:eastAsia="Cambria Math" w:cs="Times New Roman"/>
          <w:i/>
          <w:szCs w:val="28"/>
          <w:lang w:val="uk-UA"/>
        </w:rPr>
        <w:t>X</w:t>
      </w:r>
      <w:r>
        <w:rPr>
          <w:rFonts w:eastAsia="Cambria Math" w:cs="Times New Roman"/>
          <w:szCs w:val="28"/>
          <w:lang w:val="uk-UA"/>
        </w:rPr>
        <w:t xml:space="preserve"> .</w:t>
      </w:r>
    </w:p>
    <w:p w14:paraId="68C07516" w14:textId="26749F9F" w:rsidR="00402279" w:rsidRDefault="00402279" w:rsidP="0018539E">
      <w:pPr>
        <w:numPr>
          <w:ilvl w:val="0"/>
          <w:numId w:val="18"/>
        </w:numPr>
        <w:ind w:left="1288" w:hanging="360"/>
        <w:rPr>
          <w:rFonts w:eastAsia="Cambria Math" w:cs="Times New Roman"/>
          <w:szCs w:val="28"/>
          <w:lang w:val="uk-UA"/>
        </w:rPr>
      </w:pPr>
      <w:r>
        <w:rPr>
          <w:rFonts w:eastAsia="Cambria Math" w:cs="Times New Roman"/>
          <w:szCs w:val="28"/>
          <w:lang w:val="uk-UA"/>
        </w:rPr>
        <w:t xml:space="preserve">Еволюція параметрів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ξ</m:t>
            </m:r>
          </m:e>
          <m:sub>
            <m:r>
              <w:rPr>
                <w:rFonts w:ascii="Cambria Math" w:eastAsia="Cambria Math" w:hAnsi="Cambria Math" w:cs="Times New Roman"/>
                <w:szCs w:val="28"/>
                <w:vertAlign w:val="subscript"/>
                <w:lang w:val="uk-UA"/>
              </w:rPr>
              <m:t>ir</m:t>
            </m:r>
          </m:sub>
        </m:sSub>
      </m:oMath>
      <w:r>
        <w:rPr>
          <w:rFonts w:eastAsia="Cambria Math" w:cs="Times New Roman"/>
          <w:szCs w:val="28"/>
          <w:lang w:val="uk-UA"/>
        </w:rPr>
        <w:t xml:space="preserve">,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ξ</m:t>
            </m:r>
          </m:e>
          <m:sub>
            <m:r>
              <w:rPr>
                <w:rFonts w:ascii="Cambria Math" w:eastAsia="Cambria Math" w:hAnsi="Cambria Math" w:cs="Times New Roman"/>
                <w:szCs w:val="28"/>
                <w:vertAlign w:val="subscript"/>
                <w:lang w:val="uk-UA"/>
              </w:rPr>
              <m:t>ia</m:t>
            </m:r>
          </m:sub>
        </m:sSub>
      </m:oMath>
      <w:r w:rsidRPr="000A563C">
        <w:rPr>
          <w:rFonts w:eastAsia="Cambria Math" w:cs="Times New Roman"/>
          <w:i/>
          <w:szCs w:val="28"/>
          <w:lang w:val="uk-UA"/>
        </w:rPr>
        <w:t>.</w:t>
      </w:r>
    </w:p>
    <w:p w14:paraId="3A58BAEA" w14:textId="4DD05745" w:rsidR="00402279" w:rsidRDefault="00402279" w:rsidP="0018539E">
      <w:pPr>
        <w:numPr>
          <w:ilvl w:val="0"/>
          <w:numId w:val="18"/>
        </w:numPr>
        <w:ind w:left="1288" w:hanging="360"/>
        <w:rPr>
          <w:rFonts w:eastAsia="Cambria Math" w:cs="Times New Roman"/>
          <w:szCs w:val="28"/>
          <w:lang w:val="uk-UA"/>
        </w:rPr>
      </w:pPr>
      <w:r>
        <w:rPr>
          <w:rFonts w:eastAsia="Cambria Math" w:cs="Times New Roman"/>
          <w:szCs w:val="28"/>
          <w:lang w:val="uk-UA"/>
        </w:rPr>
        <w:lastRenderedPageBreak/>
        <w:t>За</w:t>
      </w:r>
      <w:r w:rsidR="00B546A6">
        <w:rPr>
          <w:rFonts w:eastAsia="Cambria Math" w:cs="Times New Roman"/>
          <w:szCs w:val="28"/>
          <w:lang w:val="uk-UA"/>
        </w:rPr>
        <w:t>вершення</w:t>
      </w:r>
      <w:r>
        <w:rPr>
          <w:rFonts w:eastAsia="Cambria Math" w:cs="Times New Roman"/>
          <w:szCs w:val="28"/>
          <w:lang w:val="uk-UA"/>
        </w:rPr>
        <w:t xml:space="preserve"> ітерацій. Перевіряємо виконання умов за</w:t>
      </w:r>
      <w:r w:rsidR="00DC23B1">
        <w:rPr>
          <w:rFonts w:eastAsia="Cambria Math" w:cs="Times New Roman"/>
          <w:szCs w:val="28"/>
          <w:lang w:val="uk-UA"/>
        </w:rPr>
        <w:t>вершення ітерацій. Якщо дані</w:t>
      </w:r>
      <w:r>
        <w:rPr>
          <w:rFonts w:eastAsia="Cambria Math" w:cs="Times New Roman"/>
          <w:szCs w:val="28"/>
          <w:lang w:val="uk-UA"/>
        </w:rPr>
        <w:t xml:space="preserve"> умови виконані, приймаємо </w:t>
      </w:r>
      <w:r w:rsidR="00DC23B1">
        <w:rPr>
          <w:rFonts w:eastAsia="Cambria Math" w:cs="Times New Roman"/>
          <w:szCs w:val="28"/>
          <w:lang w:val="uk-UA"/>
        </w:rPr>
        <w:t>у</w:t>
      </w:r>
      <w:r>
        <w:rPr>
          <w:rFonts w:eastAsia="Cambria Math" w:cs="Times New Roman"/>
          <w:szCs w:val="28"/>
          <w:lang w:val="uk-UA"/>
        </w:rPr>
        <w:t xml:space="preserve"> якості рішення поточну точку </w:t>
      </w:r>
      <m:oMath>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X</m:t>
            </m:r>
          </m:e>
          <m:sup>
            <m:r>
              <w:rPr>
                <w:rFonts w:ascii="Cambria Math" w:eastAsia="Cambria Math" w:hAnsi="Cambria Math" w:cs="Times New Roman"/>
                <w:szCs w:val="28"/>
                <w:vertAlign w:val="superscript"/>
                <w:lang w:val="uk-UA"/>
              </w:rPr>
              <m:t>**</m:t>
            </m:r>
          </m:sup>
        </m:sSup>
      </m:oMath>
      <w:r w:rsidR="00B546A6">
        <w:rPr>
          <w:rFonts w:eastAsia="Cambria Math" w:cs="Times New Roman"/>
          <w:szCs w:val="28"/>
          <w:lang w:val="uk-UA"/>
        </w:rPr>
        <w:t xml:space="preserve"> та</w:t>
      </w:r>
      <w:r>
        <w:rPr>
          <w:rFonts w:eastAsia="Cambria Math" w:cs="Times New Roman"/>
          <w:szCs w:val="28"/>
          <w:lang w:val="uk-UA"/>
        </w:rPr>
        <w:t xml:space="preserve"> завершуємо обчислення, </w:t>
      </w:r>
      <w:r w:rsidR="00B546A6">
        <w:rPr>
          <w:rFonts w:eastAsia="Cambria Math" w:cs="Times New Roman"/>
          <w:szCs w:val="28"/>
          <w:lang w:val="uk-UA"/>
        </w:rPr>
        <w:t>в іншому випадку</w:t>
      </w:r>
      <w:r>
        <w:rPr>
          <w:rFonts w:eastAsia="Cambria Math" w:cs="Times New Roman"/>
          <w:szCs w:val="28"/>
          <w:lang w:val="uk-UA"/>
        </w:rPr>
        <w:t xml:space="preserve"> повертаємося до кроку 2.</w:t>
      </w:r>
    </w:p>
    <w:p w14:paraId="79076863" w14:textId="7D0B5C7C" w:rsidR="00402279" w:rsidRDefault="00402279" w:rsidP="00402279">
      <w:pPr>
        <w:ind w:firstLine="568"/>
        <w:rPr>
          <w:rFonts w:eastAsia="Cambria Math" w:cs="Times New Roman"/>
          <w:szCs w:val="28"/>
          <w:lang w:val="uk-UA"/>
        </w:rPr>
      </w:pPr>
      <w:r>
        <w:rPr>
          <w:rFonts w:eastAsia="Cambria Math" w:cs="Times New Roman"/>
          <w:szCs w:val="28"/>
          <w:lang w:val="uk-UA"/>
        </w:rPr>
        <w:t xml:space="preserve">Ініціалізацію популяції </w:t>
      </w:r>
      <w:r w:rsidR="00DC23B1">
        <w:rPr>
          <w:rFonts w:eastAsia="Cambria Math" w:cs="Times New Roman"/>
          <w:szCs w:val="28"/>
          <w:lang w:val="uk-UA"/>
        </w:rPr>
        <w:t>реалізуємо</w:t>
      </w:r>
      <w:r>
        <w:rPr>
          <w:rFonts w:eastAsia="Cambria Math" w:cs="Times New Roman"/>
          <w:szCs w:val="28"/>
          <w:lang w:val="uk-UA"/>
        </w:rPr>
        <w:t xml:space="preserve"> шляхом випадкового рівномірно</w:t>
      </w:r>
      <w:r w:rsidR="00DC23B1">
        <w:rPr>
          <w:rFonts w:eastAsia="Cambria Math" w:cs="Times New Roman"/>
          <w:szCs w:val="28"/>
          <w:lang w:val="uk-UA"/>
        </w:rPr>
        <w:t>го</w:t>
      </w:r>
      <w:r>
        <w:rPr>
          <w:rFonts w:eastAsia="Cambria Math" w:cs="Times New Roman"/>
          <w:szCs w:val="28"/>
          <w:lang w:val="uk-UA"/>
        </w:rPr>
        <w:t xml:space="preserve"> розподілу агентів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S</m:t>
            </m:r>
          </m:e>
          <m:sub>
            <m:r>
              <w:rPr>
                <w:rFonts w:ascii="Cambria Math" w:eastAsia="Cambria Math" w:hAnsi="Cambria Math" w:cs="Times New Roman"/>
                <w:szCs w:val="28"/>
                <w:vertAlign w:val="subscript"/>
                <w:lang w:val="uk-UA"/>
              </w:rPr>
              <m:t>i</m:t>
            </m:r>
          </m:sub>
        </m:sSub>
      </m:oMath>
      <w:r>
        <w:rPr>
          <w:rFonts w:eastAsia="Cambria Math" w:cs="Times New Roman"/>
          <w:szCs w:val="28"/>
          <w:lang w:val="uk-UA"/>
        </w:rPr>
        <w:t xml:space="preserve"> в даній обл</w:t>
      </w:r>
      <w:r w:rsidR="00DC23B1">
        <w:rPr>
          <w:rFonts w:eastAsia="Cambria Math" w:cs="Times New Roman"/>
          <w:szCs w:val="28"/>
          <w:lang w:val="uk-UA"/>
        </w:rPr>
        <w:t>асті простору пошуку. На цьому</w:t>
      </w:r>
      <w:r>
        <w:rPr>
          <w:rFonts w:eastAsia="Cambria Math" w:cs="Times New Roman"/>
          <w:szCs w:val="28"/>
          <w:lang w:val="uk-UA"/>
        </w:rPr>
        <w:t xml:space="preserve"> етапі задаємо початкові значення частот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ω</m:t>
            </m:r>
          </m:e>
          <m:sub>
            <m:r>
              <w:rPr>
                <w:rFonts w:ascii="Cambria Math" w:eastAsia="Cambria Math" w:hAnsi="Cambria Math" w:cs="Times New Roman"/>
                <w:szCs w:val="28"/>
                <w:vertAlign w:val="subscript"/>
                <w:lang w:val="uk-UA"/>
              </w:rPr>
              <m:t>i</m:t>
            </m:r>
          </m:sub>
        </m:sSub>
      </m:oMath>
      <w:r>
        <w:rPr>
          <w:rFonts w:eastAsia="Cambria Math" w:cs="Times New Roman"/>
          <w:szCs w:val="28"/>
          <w:lang w:val="uk-UA"/>
        </w:rPr>
        <w:t xml:space="preserve">, гучностей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a</m:t>
            </m:r>
          </m:e>
          <m:sub>
            <m:r>
              <w:rPr>
                <w:rFonts w:ascii="Cambria Math" w:eastAsia="Cambria Math" w:hAnsi="Cambria Math" w:cs="Times New Roman"/>
                <w:szCs w:val="28"/>
                <w:vertAlign w:val="subscript"/>
                <w:lang w:val="uk-UA"/>
              </w:rPr>
              <m:t>i</m:t>
            </m:r>
          </m:sub>
        </m:sSub>
      </m:oMath>
      <w:r>
        <w:rPr>
          <w:rFonts w:eastAsia="Cambria Math" w:cs="Times New Roman"/>
          <w:szCs w:val="28"/>
          <w:lang w:val="uk-UA"/>
        </w:rPr>
        <w:t xml:space="preserve"> і частот повторення імпульсів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r</m:t>
            </m:r>
          </m:e>
          <m:sub>
            <m:r>
              <w:rPr>
                <w:rFonts w:ascii="Cambria Math" w:eastAsia="Cambria Math" w:hAnsi="Cambria Math" w:cs="Times New Roman"/>
                <w:szCs w:val="28"/>
                <w:vertAlign w:val="subscript"/>
                <w:lang w:val="uk-UA"/>
              </w:rPr>
              <m:t>i</m:t>
            </m:r>
          </m:sub>
        </m:sSub>
      </m:oMath>
      <w:r>
        <w:rPr>
          <w:rFonts w:eastAsia="Cambria Math" w:cs="Times New Roman"/>
          <w:szCs w:val="28"/>
          <w:lang w:val="uk-UA"/>
        </w:rPr>
        <w:t xml:space="preserve">, рівномірно випадково розподіляючи їх у відповідних інтервалах </w:t>
      </w:r>
      <m:oMath>
        <m:r>
          <w:rPr>
            <w:rFonts w:ascii="Cambria Math" w:eastAsia="Cambria Math" w:hAnsi="Cambria Math" w:cs="Times New Roman"/>
            <w:szCs w:val="28"/>
            <w:lang w:val="uk-UA"/>
          </w:rPr>
          <m:t>[</m:t>
        </m:r>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ω</m:t>
            </m:r>
          </m:e>
          <m:sup>
            <m:r>
              <w:rPr>
                <w:rFonts w:ascii="Cambria Math" w:eastAsia="Cambria Math" w:hAnsi="Cambria Math" w:cs="Times New Roman"/>
                <w:szCs w:val="28"/>
                <w:vertAlign w:val="subscript"/>
                <w:lang w:val="uk-UA"/>
              </w:rPr>
              <m:t>min</m:t>
            </m:r>
          </m:sup>
        </m:sSup>
        <m:r>
          <w:rPr>
            <w:rFonts w:ascii="Cambria Math" w:eastAsia="Cambria Math" w:hAnsi="Cambria Math" w:cs="Times New Roman"/>
            <w:szCs w:val="28"/>
            <w:lang w:val="uk-UA"/>
          </w:rPr>
          <m:t xml:space="preserve">, </m:t>
        </m:r>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ω</m:t>
            </m:r>
          </m:e>
          <m:sup>
            <m:r>
              <w:rPr>
                <w:rFonts w:ascii="Cambria Math" w:eastAsia="Cambria Math" w:hAnsi="Cambria Math" w:cs="Times New Roman"/>
                <w:szCs w:val="28"/>
                <w:vertAlign w:val="subscript"/>
                <w:lang w:val="uk-UA"/>
              </w:rPr>
              <m:t>max</m:t>
            </m:r>
          </m:sup>
        </m:sSup>
        <m:r>
          <w:rPr>
            <w:rFonts w:ascii="Cambria Math" w:eastAsia="Cambria Math" w:hAnsi="Cambria Math" w:cs="Times New Roman"/>
            <w:szCs w:val="28"/>
            <w:lang w:val="uk-UA"/>
          </w:rPr>
          <m:t>]</m:t>
        </m:r>
      </m:oMath>
      <w:r>
        <w:rPr>
          <w:rFonts w:eastAsia="Cambria Math" w:cs="Times New Roman"/>
          <w:szCs w:val="28"/>
          <w:lang w:val="uk-UA"/>
        </w:rPr>
        <w:t xml:space="preserve">, </w:t>
      </w:r>
      <m:oMath>
        <m:r>
          <w:rPr>
            <w:rFonts w:ascii="Cambria Math" w:eastAsia="Cambria Math" w:hAnsi="Cambria Math" w:cs="Times New Roman"/>
            <w:szCs w:val="28"/>
            <w:lang w:val="uk-UA"/>
          </w:rPr>
          <m:t>[</m:t>
        </m:r>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a</m:t>
            </m:r>
          </m:e>
          <m:sup>
            <m:r>
              <w:rPr>
                <w:rFonts w:ascii="Cambria Math" w:eastAsia="Cambria Math" w:hAnsi="Cambria Math" w:cs="Times New Roman"/>
                <w:szCs w:val="28"/>
                <w:vertAlign w:val="subscript"/>
                <w:lang w:val="uk-UA"/>
              </w:rPr>
              <m:t>min</m:t>
            </m:r>
          </m:sup>
        </m:sSup>
        <m:r>
          <w:rPr>
            <w:rFonts w:ascii="Cambria Math" w:eastAsia="Cambria Math" w:hAnsi="Cambria Math" w:cs="Times New Roman"/>
            <w:szCs w:val="28"/>
            <w:lang w:val="uk-UA"/>
          </w:rPr>
          <m:t xml:space="preserve">, </m:t>
        </m:r>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a</m:t>
            </m:r>
          </m:e>
          <m:sup>
            <m:r>
              <w:rPr>
                <w:rFonts w:ascii="Cambria Math" w:eastAsia="Cambria Math" w:hAnsi="Cambria Math" w:cs="Times New Roman"/>
                <w:szCs w:val="28"/>
                <w:vertAlign w:val="subscript"/>
                <w:lang w:val="uk-UA"/>
              </w:rPr>
              <m:t>max</m:t>
            </m:r>
          </m:sup>
        </m:sSup>
        <m:r>
          <w:rPr>
            <w:rFonts w:ascii="Cambria Math" w:eastAsia="Cambria Math" w:hAnsi="Cambria Math" w:cs="Times New Roman"/>
            <w:szCs w:val="28"/>
            <w:lang w:val="uk-UA"/>
          </w:rPr>
          <m:t>]</m:t>
        </m:r>
      </m:oMath>
      <w:r>
        <w:rPr>
          <w:rFonts w:eastAsia="Cambria Math" w:cs="Times New Roman"/>
          <w:szCs w:val="28"/>
          <w:lang w:val="uk-UA"/>
        </w:rPr>
        <w:t xml:space="preserve">, </w:t>
      </w:r>
      <m:oMath>
        <m:r>
          <w:rPr>
            <w:rFonts w:ascii="Cambria Math" w:eastAsia="Cambria Math" w:hAnsi="Cambria Math" w:cs="Times New Roman"/>
            <w:szCs w:val="28"/>
            <w:lang w:val="uk-UA"/>
          </w:rPr>
          <m:t>[0; 1]</m:t>
        </m:r>
      </m:oMath>
      <w:r>
        <w:rPr>
          <w:rFonts w:eastAsia="Cambria Math" w:cs="Times New Roman"/>
          <w:szCs w:val="28"/>
          <w:lang w:val="uk-UA"/>
        </w:rPr>
        <w:t xml:space="preserve">. </w:t>
      </w:r>
    </w:p>
    <w:p w14:paraId="2C3CA5D0" w14:textId="77777777" w:rsidR="00402279" w:rsidRDefault="00402279" w:rsidP="00402279">
      <w:pPr>
        <w:ind w:firstLine="568"/>
        <w:rPr>
          <w:rFonts w:eastAsia="Cambria Math" w:cs="Times New Roman"/>
          <w:szCs w:val="28"/>
          <w:lang w:val="uk-UA"/>
        </w:rPr>
      </w:pPr>
      <w:r>
        <w:rPr>
          <w:rFonts w:eastAsia="Cambria Math" w:cs="Times New Roman"/>
          <w:szCs w:val="28"/>
          <w:lang w:val="uk-UA"/>
        </w:rPr>
        <w:t xml:space="preserve">Міграція агентів. Міграцію </w:t>
      </w:r>
      <w:proofErr w:type="spellStart"/>
      <w:r>
        <w:rPr>
          <w:rFonts w:eastAsia="Cambria Math" w:cs="Times New Roman"/>
          <w:szCs w:val="28"/>
          <w:lang w:val="uk-UA"/>
        </w:rPr>
        <w:t>агента</w:t>
      </w:r>
      <w:proofErr w:type="spellEnd"/>
      <w:r>
        <w:rPr>
          <w:rFonts w:eastAsia="Cambria Math" w:cs="Times New Roman"/>
          <w:szCs w:val="28"/>
          <w:lang w:val="uk-UA"/>
        </w:rPr>
        <w:t xml:space="preserve"> </w:t>
      </w:r>
      <m:oMath>
        <m:sSub>
          <m:sSubPr>
            <m:ctrlPr>
              <w:rPr>
                <w:rFonts w:ascii="Cambria Math" w:eastAsia="Cambria Math" w:hAnsi="Cambria Math" w:cs="Times New Roman"/>
                <w:szCs w:val="28"/>
                <w:lang w:val="uk-UA"/>
              </w:rPr>
            </m:ctrlPr>
          </m:sSubPr>
          <m:e>
            <m:r>
              <m:rPr>
                <m:sty m:val="p"/>
              </m:rPr>
              <w:rPr>
                <w:rFonts w:ascii="Cambria Math" w:eastAsia="Cambria Math" w:hAnsi="Cambria Math" w:cs="Times New Roman"/>
                <w:szCs w:val="28"/>
                <w:lang w:val="uk-UA"/>
              </w:rPr>
              <m:t>s</m:t>
            </m:r>
          </m:e>
          <m:sub>
            <m:r>
              <m:rPr>
                <m:sty m:val="p"/>
              </m:rPr>
              <w:rPr>
                <w:rFonts w:ascii="Cambria Math" w:eastAsia="Cambria Math" w:hAnsi="Cambria Math" w:cs="Times New Roman"/>
                <w:szCs w:val="28"/>
                <w:vertAlign w:val="subscript"/>
                <w:lang w:val="uk-UA"/>
              </w:rPr>
              <m:t>i</m:t>
            </m:r>
          </m:sub>
        </m:sSub>
      </m:oMath>
      <w:r>
        <w:rPr>
          <w:rFonts w:eastAsia="Cambria Math" w:cs="Times New Roman"/>
          <w:szCs w:val="28"/>
          <w:lang w:val="uk-UA"/>
        </w:rPr>
        <w:t xml:space="preserve"> здійснюємо за формулами:</w:t>
      </w:r>
    </w:p>
    <w:p w14:paraId="2DB1DC2E" w14:textId="180510D7" w:rsidR="00402279" w:rsidRDefault="00000000" w:rsidP="00402279">
      <w:pPr>
        <w:ind w:firstLine="568"/>
        <w:jc w:val="center"/>
        <w:rPr>
          <w:rFonts w:eastAsia="Cambria Math" w:cs="Times New Roman"/>
          <w:szCs w:val="28"/>
          <w:lang w:val="uk-UA"/>
        </w:rPr>
      </w:pPr>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up>
            <m:r>
              <w:rPr>
                <w:rFonts w:ascii="Cambria Math" w:eastAsia="Cambria Math" w:hAnsi="Cambria Math" w:cs="Times New Roman"/>
                <w:szCs w:val="28"/>
                <w:lang w:val="uk-UA"/>
              </w:rPr>
              <m:t>'</m:t>
            </m:r>
          </m:sup>
        </m:sSubSup>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Sub>
        <m:r>
          <w:rPr>
            <w:rFonts w:ascii="Cambria Math" w:eastAsia="Cambria Math" w:hAnsi="Cambria Math" w:cs="Times New Roman"/>
            <w:szCs w:val="28"/>
            <w:lang w:val="uk-UA"/>
          </w:rPr>
          <m:t>+</m:t>
        </m:r>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V</m:t>
            </m:r>
          </m:e>
          <m:sub>
            <m:r>
              <w:rPr>
                <w:rFonts w:ascii="Cambria Math" w:eastAsia="Cambria Math" w:hAnsi="Cambria Math" w:cs="Times New Roman"/>
                <w:szCs w:val="28"/>
                <w:lang w:val="uk-UA"/>
              </w:rPr>
              <m:t>i</m:t>
            </m:r>
          </m:sub>
          <m:sup>
            <m:r>
              <w:rPr>
                <w:rFonts w:ascii="Cambria Math" w:eastAsia="Cambria Math" w:hAnsi="Cambria Math" w:cs="Times New Roman"/>
                <w:szCs w:val="28"/>
                <w:lang w:val="uk-UA"/>
              </w:rPr>
              <m:t>'</m:t>
            </m:r>
          </m:sup>
        </m:sSubSup>
      </m:oMath>
      <w:r w:rsidR="00402279">
        <w:rPr>
          <w:rFonts w:eastAsia="Cambria Math" w:cs="Times New Roman"/>
          <w:szCs w:val="28"/>
          <w:lang w:val="uk-UA"/>
        </w:rPr>
        <w:t>,</w:t>
      </w:r>
    </w:p>
    <w:p w14:paraId="1B588C5B" w14:textId="2E933F80" w:rsidR="00402279" w:rsidRDefault="00000000" w:rsidP="00402279">
      <w:pPr>
        <w:ind w:firstLine="568"/>
        <w:jc w:val="center"/>
        <w:rPr>
          <w:rFonts w:eastAsia="Cambria Math" w:cs="Times New Roman"/>
          <w:szCs w:val="28"/>
          <w:lang w:val="uk-UA"/>
        </w:rPr>
      </w:pPr>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V</m:t>
            </m:r>
          </m:e>
          <m:sub>
            <m:r>
              <w:rPr>
                <w:rFonts w:ascii="Cambria Math" w:eastAsia="Cambria Math" w:hAnsi="Cambria Math" w:cs="Times New Roman"/>
                <w:szCs w:val="28"/>
                <w:lang w:val="uk-UA"/>
              </w:rPr>
              <m:t>i</m:t>
            </m:r>
          </m:sub>
          <m:sup>
            <m:r>
              <w:rPr>
                <w:rFonts w:ascii="Cambria Math" w:eastAsia="Cambria Math" w:hAnsi="Cambria Math" w:cs="Times New Roman"/>
                <w:szCs w:val="28"/>
                <w:lang w:val="uk-UA"/>
              </w:rPr>
              <m:t>'</m:t>
            </m:r>
          </m:sup>
        </m:sSubSup>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V</m:t>
            </m:r>
          </m:e>
          <m:sub>
            <m:r>
              <w:rPr>
                <w:rFonts w:ascii="Cambria Math" w:eastAsia="Cambria Math" w:hAnsi="Cambria Math" w:cs="Times New Roman"/>
                <w:szCs w:val="28"/>
                <w:lang w:val="uk-UA"/>
              </w:rPr>
              <m:t>i</m:t>
            </m:r>
          </m:sub>
        </m:sSub>
        <m:r>
          <w:rPr>
            <w:rFonts w:ascii="Cambria Math" w:eastAsia="Cambria Math" w:hAnsi="Cambria Math" w:cs="Times New Roman"/>
            <w:szCs w:val="28"/>
            <w:lang w:val="uk-UA"/>
          </w:rPr>
          <m:t>+</m:t>
        </m:r>
        <m:acc>
          <m:accPr>
            <m:chr m:val="̅"/>
            <m:ctrlPr>
              <w:rPr>
                <w:rFonts w:ascii="Cambria Math" w:eastAsia="Cambria Math" w:hAnsi="Cambria Math" w:cs="Times New Roman"/>
                <w:i/>
                <w:szCs w:val="28"/>
                <w:lang w:val="uk-UA"/>
              </w:rPr>
            </m:ctrlPr>
          </m:accPr>
          <m:e>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w</m:t>
                </m:r>
              </m:e>
              <m:sub>
                <m:r>
                  <w:rPr>
                    <w:rFonts w:ascii="Cambria Math" w:eastAsia="Cambria Math" w:hAnsi="Cambria Math" w:cs="Times New Roman"/>
                    <w:szCs w:val="28"/>
                    <w:lang w:val="uk-UA"/>
                  </w:rPr>
                  <m:t>i</m:t>
                </m:r>
              </m:sub>
              <m:sup>
                <m:r>
                  <w:rPr>
                    <w:rFonts w:ascii="Cambria Math" w:eastAsia="Cambria Math" w:hAnsi="Cambria Math" w:cs="Times New Roman"/>
                    <w:szCs w:val="28"/>
                    <w:lang w:val="uk-UA"/>
                  </w:rPr>
                  <m:t>'</m:t>
                </m:r>
              </m:sup>
            </m:sSubSup>
          </m:e>
        </m:acc>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Sub>
        <m:r>
          <w:rPr>
            <w:rFonts w:ascii="Cambria Math" w:eastAsia="Cambria Math" w:hAnsi="Cambria Math" w:cs="Times New Roman"/>
            <w:szCs w:val="28"/>
            <w:lang w:val="uk-UA"/>
          </w:rPr>
          <m:t>-</m:t>
        </m:r>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X</m:t>
            </m:r>
          </m:e>
          <m:sup>
            <m:r>
              <w:rPr>
                <w:rFonts w:ascii="Cambria Math" w:eastAsia="Cambria Math" w:hAnsi="Cambria Math" w:cs="Times New Roman"/>
                <w:szCs w:val="28"/>
                <w:vertAlign w:val="superscript"/>
                <w:lang w:val="uk-UA"/>
              </w:rPr>
              <m:t>**</m:t>
            </m:r>
          </m:sup>
        </m:sSup>
        <m:r>
          <w:rPr>
            <w:rFonts w:ascii="Cambria Math" w:eastAsia="Cambria Math" w:hAnsi="Cambria Math" w:cs="Times New Roman"/>
            <w:szCs w:val="28"/>
            <w:lang w:val="uk-UA"/>
          </w:rPr>
          <m:t>)</m:t>
        </m:r>
      </m:oMath>
      <w:r w:rsidR="00402279">
        <w:rPr>
          <w:rFonts w:eastAsia="Cambria Math" w:cs="Times New Roman"/>
          <w:szCs w:val="28"/>
          <w:lang w:val="uk-UA"/>
        </w:rPr>
        <w:t>,</w:t>
      </w:r>
    </w:p>
    <w:p w14:paraId="2F0D4904" w14:textId="44E8294A" w:rsidR="00402279" w:rsidRPr="000A563C" w:rsidRDefault="00000000" w:rsidP="00402279">
      <w:pPr>
        <w:ind w:firstLine="568"/>
        <w:jc w:val="center"/>
        <w:rPr>
          <w:rFonts w:eastAsia="Cambria Math" w:cs="Times New Roman"/>
          <w:i/>
          <w:szCs w:val="28"/>
          <w:lang w:val="uk-UA"/>
        </w:rPr>
      </w:pPr>
      <m:oMathPara>
        <m:oMathParaPr>
          <m:jc m:val="center"/>
        </m:oMathParaP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ω</m:t>
              </m:r>
            </m:e>
            <m:sub>
              <m:r>
                <w:rPr>
                  <w:rFonts w:ascii="Cambria Math" w:eastAsia="Cambria Math" w:hAnsi="Cambria Math" w:cs="Times New Roman"/>
                  <w:szCs w:val="28"/>
                  <w:vertAlign w:val="subscript"/>
                  <w:lang w:val="uk-UA"/>
                </w:rPr>
                <m:t>i</m:t>
              </m:r>
            </m:sub>
          </m:sSub>
          <m:r>
            <w:rPr>
              <w:rFonts w:ascii="Cambria Math" w:eastAsia="Cambria Math" w:hAnsi="Cambria Math" w:cs="Times New Roman"/>
              <w:szCs w:val="28"/>
              <w:lang w:val="uk-UA"/>
            </w:rPr>
            <m:t>=</m:t>
          </m:r>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ω</m:t>
              </m:r>
            </m:e>
            <m:sup>
              <m:r>
                <w:rPr>
                  <w:rFonts w:ascii="Cambria Math" w:eastAsia="Cambria Math" w:hAnsi="Cambria Math" w:cs="Times New Roman"/>
                  <w:szCs w:val="28"/>
                  <w:vertAlign w:val="subscript"/>
                  <w:lang w:val="uk-UA"/>
                </w:rPr>
                <m:t>min</m:t>
              </m:r>
            </m:sup>
          </m:sSup>
          <m:r>
            <w:rPr>
              <w:rFonts w:ascii="Cambria Math" w:eastAsia="Cambria Math" w:hAnsi="Cambria Math" w:cs="Times New Roman"/>
              <w:szCs w:val="28"/>
              <w:lang w:val="uk-UA"/>
            </w:rPr>
            <m:t>+(</m:t>
          </m:r>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ω</m:t>
              </m:r>
            </m:e>
            <m:sup>
              <m:r>
                <w:rPr>
                  <w:rFonts w:ascii="Cambria Math" w:eastAsia="Cambria Math" w:hAnsi="Cambria Math" w:cs="Times New Roman"/>
                  <w:szCs w:val="28"/>
                  <w:vertAlign w:val="subscript"/>
                  <w:lang w:val="uk-UA"/>
                </w:rPr>
                <m:t>max</m:t>
              </m:r>
            </m:sup>
          </m:sSup>
          <m:r>
            <w:rPr>
              <w:rFonts w:ascii="Cambria Math" w:eastAsia="Cambria Math" w:hAnsi="Cambria Math" w:cs="Times New Roman"/>
              <w:szCs w:val="28"/>
              <w:lang w:val="uk-UA"/>
            </w:rPr>
            <m:t>-</m:t>
          </m:r>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ω</m:t>
              </m:r>
            </m:e>
            <m:sup>
              <m:r>
                <w:rPr>
                  <w:rFonts w:ascii="Cambria Math" w:eastAsia="Cambria Math" w:hAnsi="Cambria Math" w:cs="Times New Roman"/>
                  <w:szCs w:val="28"/>
                  <w:vertAlign w:val="subscript"/>
                  <w:lang w:val="uk-UA"/>
                </w:rPr>
                <m:t>min</m:t>
              </m:r>
            </m:sup>
          </m:sSup>
          <m:r>
            <w:rPr>
              <w:rFonts w:ascii="Cambria Math" w:eastAsia="Cambria Math" w:hAnsi="Cambria Math" w:cs="Times New Roman"/>
              <w:szCs w:val="28"/>
              <w:lang w:val="uk-UA"/>
            </w:rPr>
            <m:t>)</m:t>
          </m:r>
          <m:nary>
            <m:naryPr>
              <m:chr m:val="⋃"/>
              <m:limLoc m:val="subSup"/>
              <m:supHide m:val="1"/>
              <m:ctrlPr>
                <w:rPr>
                  <w:rFonts w:ascii="Cambria Math" w:eastAsia="Cambria Math" w:hAnsi="Cambria Math" w:cs="Times New Roman"/>
                  <w:i/>
                  <w:szCs w:val="28"/>
                  <w:lang w:val="uk-UA"/>
                </w:rPr>
              </m:ctrlPr>
            </m:naryPr>
            <m:sub>
              <m:r>
                <w:rPr>
                  <w:rFonts w:ascii="Cambria Math" w:eastAsia="Cambria Math" w:hAnsi="Cambria Math" w:cs="Times New Roman"/>
                  <w:szCs w:val="28"/>
                  <w:lang w:val="uk-UA"/>
                </w:rPr>
                <m:t>1</m:t>
              </m:r>
            </m:sub>
            <m:sup/>
            <m:e>
              <m:r>
                <w:rPr>
                  <w:rFonts w:ascii="Cambria Math" w:eastAsia="Cambria Math" w:hAnsi="Cambria Math" w:cs="Times New Roman"/>
                  <w:szCs w:val="28"/>
                  <w:lang w:val="uk-UA"/>
                </w:rPr>
                <m:t>(0;1)</m:t>
              </m:r>
            </m:e>
          </m:nary>
        </m:oMath>
      </m:oMathPara>
    </w:p>
    <w:p w14:paraId="28E2CCC9" w14:textId="5179FF9E" w:rsidR="00FB419B" w:rsidRDefault="00402279" w:rsidP="00402279">
      <w:pPr>
        <w:ind w:firstLine="568"/>
        <w:rPr>
          <w:rFonts w:eastAsia="Cambria Math" w:cs="Times New Roman"/>
          <w:szCs w:val="28"/>
          <w:lang w:val="uk-UA"/>
        </w:rPr>
      </w:pPr>
      <w:r>
        <w:rPr>
          <w:rFonts w:eastAsia="Cambria Math" w:cs="Times New Roman"/>
          <w:szCs w:val="28"/>
          <w:lang w:val="uk-UA"/>
        </w:rPr>
        <w:t xml:space="preserve">Іншими словами, відповідно до міграційної процедури агент переміщається в напрямку, який визначається сумою </w:t>
      </w:r>
      <w:proofErr w:type="spellStart"/>
      <w:r>
        <w:rPr>
          <w:rFonts w:eastAsia="Cambria Math" w:cs="Times New Roman"/>
          <w:szCs w:val="28"/>
          <w:lang w:val="uk-UA"/>
        </w:rPr>
        <w:t>вектора</w:t>
      </w:r>
      <w:proofErr w:type="spellEnd"/>
      <w:r>
        <w:rPr>
          <w:rFonts w:eastAsia="Cambria Math" w:cs="Times New Roman"/>
          <w:szCs w:val="28"/>
          <w:lang w:val="uk-UA"/>
        </w:rPr>
        <w:t xml:space="preserve"> переміщення на попередній ітерації (доданок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V</m:t>
            </m:r>
          </m:e>
          <m:sub>
            <m:r>
              <w:rPr>
                <w:rFonts w:ascii="Cambria Math" w:eastAsia="Cambria Math" w:hAnsi="Cambria Math" w:cs="Times New Roman"/>
                <w:szCs w:val="28"/>
                <w:lang w:val="uk-UA"/>
              </w:rPr>
              <m:t>i</m:t>
            </m:r>
          </m:sub>
        </m:sSub>
      </m:oMath>
      <w:r>
        <w:rPr>
          <w:rFonts w:eastAsia="Cambria Math" w:cs="Times New Roman"/>
          <w:szCs w:val="28"/>
          <w:lang w:val="uk-UA"/>
        </w:rPr>
        <w:t xml:space="preserve">) і випадковим чином збуреного вектора напрямку на кращого </w:t>
      </w:r>
      <w:proofErr w:type="spellStart"/>
      <w:r>
        <w:rPr>
          <w:rFonts w:eastAsia="Cambria Math" w:cs="Times New Roman"/>
          <w:szCs w:val="28"/>
          <w:lang w:val="uk-UA"/>
        </w:rPr>
        <w:t>агента</w:t>
      </w:r>
      <w:proofErr w:type="spellEnd"/>
      <w:r>
        <w:rPr>
          <w:rFonts w:eastAsia="Cambria Math" w:cs="Times New Roman"/>
          <w:szCs w:val="28"/>
          <w:lang w:val="uk-UA"/>
        </w:rPr>
        <w:t xml:space="preserve">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Sub>
        <m:r>
          <w:rPr>
            <w:rFonts w:ascii="Cambria Math" w:eastAsia="Cambria Math" w:hAnsi="Cambria Math" w:cs="Times New Roman"/>
            <w:szCs w:val="28"/>
            <w:lang w:val="uk-UA"/>
          </w:rPr>
          <m:t>-</m:t>
        </m:r>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X</m:t>
            </m:r>
          </m:e>
          <m:sup>
            <m:r>
              <w:rPr>
                <w:rFonts w:ascii="Cambria Math" w:eastAsia="Cambria Math" w:hAnsi="Cambria Math" w:cs="Times New Roman"/>
                <w:szCs w:val="28"/>
                <w:vertAlign w:val="superscript"/>
                <w:lang w:val="uk-UA"/>
              </w:rPr>
              <m:t>**</m:t>
            </m:r>
          </m:sup>
        </m:sSup>
        <m:r>
          <w:rPr>
            <w:rFonts w:ascii="Cambria Math" w:eastAsia="Cambria Math" w:hAnsi="Cambria Math" w:cs="Times New Roman"/>
            <w:szCs w:val="28"/>
            <w:lang w:val="uk-UA"/>
          </w:rPr>
          <m:t>)</m:t>
        </m:r>
      </m:oMath>
      <w:r>
        <w:rPr>
          <w:rFonts w:eastAsia="Cambria Math" w:cs="Times New Roman"/>
          <w:szCs w:val="28"/>
          <w:lang w:val="uk-UA"/>
        </w:rPr>
        <w:t xml:space="preserve">. </w:t>
      </w:r>
    </w:p>
    <w:p w14:paraId="62E9333E" w14:textId="77777777" w:rsidR="00FB419B" w:rsidRDefault="00402279" w:rsidP="00402279">
      <w:pPr>
        <w:ind w:firstLine="568"/>
        <w:rPr>
          <w:rFonts w:eastAsia="Cambria Math" w:cs="Times New Roman"/>
          <w:szCs w:val="28"/>
          <w:lang w:val="uk-UA"/>
        </w:rPr>
      </w:pPr>
      <w:r>
        <w:rPr>
          <w:rFonts w:eastAsia="Cambria Math" w:cs="Times New Roman"/>
          <w:szCs w:val="28"/>
          <w:lang w:val="uk-UA"/>
        </w:rPr>
        <w:t>Локальний пошук</w:t>
      </w:r>
      <w:r w:rsidR="00FB419B">
        <w:rPr>
          <w:rFonts w:eastAsia="Cambria Math" w:cs="Times New Roman"/>
          <w:szCs w:val="28"/>
          <w:lang w:val="uk-UA"/>
        </w:rPr>
        <w:t xml:space="preserve"> виконуємо за наступною схемою.</w:t>
      </w:r>
    </w:p>
    <w:p w14:paraId="2BB6DCA5" w14:textId="275FB6E7" w:rsidR="00402279" w:rsidRPr="00EA1773" w:rsidRDefault="00402279" w:rsidP="00402279">
      <w:pPr>
        <w:ind w:firstLine="568"/>
        <w:rPr>
          <w:rFonts w:eastAsia="Cambria Math" w:cs="Times New Roman"/>
          <w:szCs w:val="28"/>
          <w:lang w:val="ru-RU"/>
        </w:rPr>
      </w:pPr>
      <w:r>
        <w:rPr>
          <w:rFonts w:eastAsia="Cambria Math" w:cs="Times New Roman"/>
          <w:szCs w:val="28"/>
          <w:lang w:val="uk-UA"/>
        </w:rPr>
        <w:t xml:space="preserve">Випадковим чином варіюємо поточний стан </w:t>
      </w:r>
      <w:proofErr w:type="spellStart"/>
      <w:r>
        <w:rPr>
          <w:rFonts w:eastAsia="Cambria Math" w:cs="Times New Roman"/>
          <w:szCs w:val="28"/>
          <w:lang w:val="uk-UA"/>
        </w:rPr>
        <w:t>агента</w:t>
      </w:r>
      <w:proofErr w:type="spellEnd"/>
      <w:r>
        <w:rPr>
          <w:rFonts w:eastAsia="Cambria Math" w:cs="Times New Roman"/>
          <w:szCs w:val="28"/>
          <w:lang w:val="uk-UA"/>
        </w:rPr>
        <w:t xml:space="preserve">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S</m:t>
            </m:r>
          </m:e>
          <m:sub>
            <m:r>
              <w:rPr>
                <w:rFonts w:ascii="Cambria Math" w:eastAsia="Cambria Math" w:hAnsi="Cambria Math" w:cs="Times New Roman"/>
                <w:szCs w:val="28"/>
                <w:vertAlign w:val="subscript"/>
                <w:lang w:val="uk-UA"/>
              </w:rPr>
              <m:t>i</m:t>
            </m:r>
          </m:sub>
        </m:sSub>
      </m:oMath>
      <w:r>
        <w:rPr>
          <w:rFonts w:eastAsia="Cambria Math" w:cs="Times New Roman"/>
          <w:szCs w:val="28"/>
          <w:lang w:val="uk-UA"/>
        </w:rPr>
        <w:t xml:space="preserve"> </w:t>
      </w:r>
      <w:r w:rsidR="00EA1773">
        <w:rPr>
          <w:rFonts w:eastAsia="Cambria Math" w:cs="Times New Roman"/>
          <w:szCs w:val="28"/>
          <w:lang w:val="uk-UA"/>
        </w:rPr>
        <w:t>відповідно до формули.</w:t>
      </w:r>
    </w:p>
    <w:p w14:paraId="213B76A4" w14:textId="108D7E86" w:rsidR="00402279" w:rsidRDefault="00000000" w:rsidP="00402279">
      <w:pPr>
        <w:ind w:firstLine="568"/>
        <w:jc w:val="center"/>
        <w:rPr>
          <w:rFonts w:eastAsia="Cambria Math" w:cs="Times New Roman"/>
          <w:szCs w:val="28"/>
          <w:lang w:val="ru-RU"/>
        </w:rPr>
      </w:pPr>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up>
            <m:r>
              <w:rPr>
                <w:rFonts w:ascii="Cambria Math" w:eastAsia="Cambria Math" w:hAnsi="Cambria Math" w:cs="Times New Roman"/>
                <w:szCs w:val="28"/>
                <w:lang w:val="uk-UA"/>
              </w:rPr>
              <m:t>'</m:t>
            </m:r>
          </m:sup>
        </m:sSubSup>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Sub>
        <m:r>
          <w:rPr>
            <w:rFonts w:ascii="Cambria Math" w:eastAsia="Cambria Math" w:hAnsi="Cambria Math" w:cs="Times New Roman"/>
            <w:szCs w:val="28"/>
            <w:lang w:val="uk-UA"/>
          </w:rPr>
          <m:t>+</m:t>
        </m:r>
        <m:acc>
          <m:accPr>
            <m:chr m:val="̅"/>
            <m:ctrlPr>
              <w:rPr>
                <w:rFonts w:ascii="Cambria Math" w:eastAsia="Cambria Math" w:hAnsi="Cambria Math" w:cs="Times New Roman"/>
                <w:i/>
                <w:szCs w:val="28"/>
                <w:lang w:val="uk-UA"/>
              </w:rPr>
            </m:ctrlPr>
          </m:accPr>
          <m:e>
            <m:r>
              <w:rPr>
                <w:rFonts w:ascii="Cambria Math" w:eastAsia="Cambria Math" w:hAnsi="Cambria Math" w:cs="Times New Roman"/>
                <w:szCs w:val="28"/>
                <w:lang w:val="uk-UA"/>
              </w:rPr>
              <m:t>a</m:t>
            </m:r>
          </m:e>
        </m:acc>
        <m:nary>
          <m:naryPr>
            <m:chr m:val="⋃"/>
            <m:limLoc m:val="undOvr"/>
            <m:supHide m:val="1"/>
            <m:ctrlPr>
              <w:rPr>
                <w:rFonts w:ascii="Cambria Math" w:eastAsia="Cambria Math" w:hAnsi="Cambria Math" w:cs="Times New Roman"/>
                <w:i/>
                <w:szCs w:val="28"/>
                <w:lang w:val="en-US"/>
              </w:rPr>
            </m:ctrlPr>
          </m:naryPr>
          <m:sub>
            <m:d>
              <m:dPr>
                <m:begChr m:val="|"/>
                <m:endChr m:val="|"/>
                <m:ctrlPr>
                  <w:rPr>
                    <w:rFonts w:ascii="Cambria Math" w:eastAsia="Cambria Math" w:hAnsi="Cambria Math" w:cs="Times New Roman"/>
                    <w:i/>
                    <w:szCs w:val="28"/>
                    <w:lang w:val="en-US"/>
                  </w:rPr>
                </m:ctrlPr>
              </m:dPr>
              <m:e>
                <m:r>
                  <w:rPr>
                    <w:rFonts w:ascii="Cambria Math" w:eastAsia="Cambria Math" w:hAnsi="Cambria Math" w:cs="Times New Roman"/>
                    <w:szCs w:val="28"/>
                    <w:lang w:val="en-US"/>
                  </w:rPr>
                  <m:t>x</m:t>
                </m:r>
              </m:e>
            </m:d>
          </m:sub>
          <m:sup/>
          <m:e>
            <m:r>
              <w:rPr>
                <w:rFonts w:ascii="Cambria Math" w:eastAsia="Cambria Math" w:hAnsi="Cambria Math" w:cs="Times New Roman"/>
                <w:szCs w:val="28"/>
                <w:lang w:val="ru-RU"/>
              </w:rPr>
              <m:t>(-1,1)</m:t>
            </m:r>
          </m:e>
        </m:nary>
      </m:oMath>
      <w:r w:rsidR="00402279">
        <w:rPr>
          <w:rFonts w:eastAsia="Cambria Math" w:cs="Times New Roman"/>
          <w:szCs w:val="28"/>
          <w:lang w:val="uk-UA"/>
        </w:rPr>
        <w:t xml:space="preserve">, </w:t>
      </w:r>
      <m:oMath>
        <m:r>
          <w:rPr>
            <w:rFonts w:ascii="Cambria Math" w:eastAsia="Cambria Math" w:hAnsi="Cambria Math" w:cs="Times New Roman"/>
            <w:szCs w:val="28"/>
            <w:lang w:val="en-US"/>
          </w:rPr>
          <m:t>i</m:t>
        </m:r>
        <m:r>
          <w:rPr>
            <w:rFonts w:ascii="Cambria Math" w:eastAsia="Cambria Math" w:hAnsi="Cambria Math" w:cs="Cambria Math"/>
            <w:szCs w:val="28"/>
            <w:lang w:val="uk-UA"/>
          </w:rPr>
          <m:t>∈[1:</m:t>
        </m:r>
        <m:d>
          <m:dPr>
            <m:begChr m:val="|"/>
            <m:endChr m:val="|"/>
            <m:ctrlPr>
              <w:rPr>
                <w:rFonts w:ascii="Cambria Math" w:eastAsia="Cambria Math" w:hAnsi="Cambria Math" w:cs="Times New Roman"/>
                <w:i/>
                <w:szCs w:val="28"/>
                <w:lang w:val="en-US"/>
              </w:rPr>
            </m:ctrlPr>
          </m:dPr>
          <m:e>
            <m:r>
              <w:rPr>
                <w:rFonts w:ascii="Cambria Math" w:eastAsia="Cambria Math" w:hAnsi="Cambria Math" w:cs="Times New Roman"/>
                <w:szCs w:val="28"/>
                <w:lang w:val="en-US"/>
              </w:rPr>
              <m:t>S</m:t>
            </m:r>
          </m:e>
        </m:d>
        <m:r>
          <w:rPr>
            <w:rFonts w:ascii="Cambria Math" w:eastAsia="Cambria Math" w:hAnsi="Cambria Math" w:cs="Cambria Math"/>
            <w:szCs w:val="28"/>
            <w:lang w:val="uk-UA"/>
          </w:rPr>
          <m:t>]</m:t>
        </m:r>
      </m:oMath>
      <w:r w:rsidR="00402279" w:rsidRPr="00402279">
        <w:rPr>
          <w:rFonts w:eastAsia="Cambria Math" w:cs="Times New Roman"/>
          <w:szCs w:val="28"/>
          <w:lang w:val="ru-RU"/>
        </w:rPr>
        <w:t>,</w:t>
      </w:r>
    </w:p>
    <w:p w14:paraId="01433D1C" w14:textId="4B7B9E2F" w:rsidR="00402279" w:rsidRPr="00402279" w:rsidRDefault="00402279" w:rsidP="00402279">
      <w:pPr>
        <w:ind w:firstLine="568"/>
        <w:rPr>
          <w:rFonts w:eastAsia="Cambria Math" w:cs="Times New Roman"/>
          <w:szCs w:val="28"/>
          <w:lang w:val="ru-RU"/>
        </w:rPr>
      </w:pPr>
      <w:r>
        <w:rPr>
          <w:rFonts w:eastAsia="Cambria Math" w:cs="Times New Roman"/>
          <w:szCs w:val="28"/>
          <w:lang w:val="uk-UA"/>
        </w:rPr>
        <w:t xml:space="preserve">де </w:t>
      </w:r>
      <m:oMath>
        <m:acc>
          <m:accPr>
            <m:chr m:val="̅"/>
            <m:ctrlPr>
              <w:rPr>
                <w:rFonts w:ascii="Cambria Math" w:eastAsia="Cambria Math" w:hAnsi="Cambria Math" w:cs="Times New Roman"/>
                <w:i/>
                <w:szCs w:val="28"/>
                <w:lang w:val="uk-UA"/>
              </w:rPr>
            </m:ctrlPr>
          </m:accPr>
          <m:e>
            <m:r>
              <w:rPr>
                <w:rFonts w:ascii="Cambria Math" w:eastAsia="Cambria Math" w:hAnsi="Cambria Math" w:cs="Times New Roman"/>
                <w:szCs w:val="28"/>
                <w:lang w:val="uk-UA"/>
              </w:rPr>
              <m:t>a</m:t>
            </m:r>
          </m:e>
        </m:acc>
      </m:oMath>
      <w:r>
        <w:rPr>
          <w:rFonts w:eastAsia="Cambria Math" w:cs="Times New Roman"/>
          <w:szCs w:val="28"/>
          <w:lang w:val="uk-UA"/>
        </w:rPr>
        <w:t xml:space="preserve"> – поточне середнє значення гучності всіх агентів популяції</w:t>
      </w:r>
      <w:r w:rsidRPr="00402279">
        <w:rPr>
          <w:rFonts w:eastAsia="Cambria Math" w:cs="Times New Roman"/>
          <w:szCs w:val="28"/>
          <w:lang w:val="ru-RU"/>
        </w:rPr>
        <w:t>:</w:t>
      </w:r>
    </w:p>
    <w:p w14:paraId="0B8C123F" w14:textId="07B307B4" w:rsidR="00402279" w:rsidRPr="000A563C" w:rsidRDefault="00000000" w:rsidP="00402279">
      <w:pPr>
        <w:ind w:firstLine="568"/>
        <w:jc w:val="center"/>
        <w:rPr>
          <w:rFonts w:eastAsia="Cambria Math" w:cs="Times New Roman"/>
          <w:i/>
          <w:szCs w:val="28"/>
          <w:lang w:val="uk-UA"/>
        </w:rPr>
      </w:pPr>
      <m:oMathPara>
        <m:oMath>
          <m:acc>
            <m:accPr>
              <m:chr m:val="̅"/>
              <m:ctrlPr>
                <w:rPr>
                  <w:rFonts w:ascii="Cambria Math" w:eastAsia="Cambria Math" w:hAnsi="Cambria Math" w:cs="Times New Roman"/>
                  <w:i/>
                  <w:szCs w:val="28"/>
                  <w:lang w:val="uk-UA"/>
                </w:rPr>
              </m:ctrlPr>
            </m:accPr>
            <m:e>
              <m:r>
                <w:rPr>
                  <w:rFonts w:ascii="Cambria Math" w:eastAsia="Cambria Math" w:hAnsi="Cambria Math" w:cs="Times New Roman"/>
                  <w:szCs w:val="28"/>
                  <w:lang w:val="uk-UA"/>
                </w:rPr>
                <m:t>a</m:t>
              </m:r>
            </m:e>
          </m:acc>
          <m:r>
            <w:rPr>
              <w:rFonts w:ascii="Cambria Math" w:eastAsia="Cambria Math" w:hAnsi="Cambria Math" w:cs="Times New Roman"/>
              <w:szCs w:val="28"/>
              <w:lang w:val="uk-UA"/>
            </w:rPr>
            <m:t>=</m:t>
          </m:r>
          <m:f>
            <m:fPr>
              <m:ctrlPr>
                <w:rPr>
                  <w:rFonts w:ascii="Cambria Math" w:eastAsia="Cambria Math" w:hAnsi="Cambria Math" w:cs="Times New Roman"/>
                  <w:i/>
                  <w:szCs w:val="28"/>
                  <w:lang w:val="uk-UA"/>
                </w:rPr>
              </m:ctrlPr>
            </m:fPr>
            <m:num>
              <m:r>
                <w:rPr>
                  <w:rFonts w:ascii="Cambria Math" w:eastAsia="Cambria Math" w:hAnsi="Cambria Math" w:cs="Times New Roman"/>
                  <w:szCs w:val="28"/>
                  <w:lang w:val="uk-UA"/>
                </w:rPr>
                <m:t>1</m:t>
              </m:r>
            </m:num>
            <m:den>
              <m:d>
                <m:dPr>
                  <m:begChr m:val="|"/>
                  <m:endChr m:val="|"/>
                  <m:ctrlPr>
                    <w:rPr>
                      <w:rFonts w:ascii="Cambria Math" w:eastAsia="Cambria Math" w:hAnsi="Cambria Math" w:cs="Times New Roman"/>
                      <w:i/>
                      <w:szCs w:val="28"/>
                      <w:lang w:val="en-US"/>
                    </w:rPr>
                  </m:ctrlPr>
                </m:dPr>
                <m:e>
                  <m:r>
                    <w:rPr>
                      <w:rFonts w:ascii="Cambria Math" w:eastAsia="Cambria Math" w:hAnsi="Cambria Math" w:cs="Times New Roman"/>
                      <w:szCs w:val="28"/>
                      <w:lang w:val="en-US"/>
                    </w:rPr>
                    <m:t>S</m:t>
                  </m:r>
                </m:e>
              </m:d>
            </m:den>
          </m:f>
          <m:nary>
            <m:naryPr>
              <m:chr m:val="∑"/>
              <m:limLoc m:val="undOvr"/>
              <m:ctrlPr>
                <w:rPr>
                  <w:rFonts w:ascii="Cambria Math" w:eastAsia="Cambria Math" w:hAnsi="Cambria Math" w:cs="Times New Roman"/>
                  <w:i/>
                  <w:szCs w:val="28"/>
                  <w:lang w:val="uk-UA"/>
                </w:rPr>
              </m:ctrlPr>
            </m:naryPr>
            <m:sub>
              <m:r>
                <w:rPr>
                  <w:rFonts w:ascii="Cambria Math" w:eastAsia="Cambria Math" w:hAnsi="Cambria Math" w:cs="Times New Roman"/>
                  <w:szCs w:val="28"/>
                  <w:lang w:val="en-US"/>
                </w:rPr>
                <m:t>i</m:t>
              </m:r>
              <m:r>
                <w:rPr>
                  <w:rFonts w:ascii="Cambria Math" w:eastAsia="Cambria Math" w:hAnsi="Cambria Math" w:cs="Times New Roman"/>
                  <w:szCs w:val="28"/>
                </w:rPr>
                <m:t>=1</m:t>
              </m:r>
            </m:sub>
            <m:sup>
              <m:d>
                <m:dPr>
                  <m:begChr m:val="|"/>
                  <m:endChr m:val="|"/>
                  <m:ctrlPr>
                    <w:rPr>
                      <w:rFonts w:ascii="Cambria Math" w:eastAsia="Cambria Math" w:hAnsi="Cambria Math" w:cs="Times New Roman"/>
                      <w:i/>
                      <w:szCs w:val="28"/>
                      <w:lang w:val="en-US"/>
                    </w:rPr>
                  </m:ctrlPr>
                </m:dPr>
                <m:e>
                  <m:r>
                    <w:rPr>
                      <w:rFonts w:ascii="Cambria Math" w:eastAsia="Cambria Math" w:hAnsi="Cambria Math" w:cs="Times New Roman"/>
                      <w:szCs w:val="28"/>
                      <w:lang w:val="en-US"/>
                    </w:rPr>
                    <m:t>S</m:t>
                  </m:r>
                </m:e>
              </m:d>
            </m:sup>
            <m:e>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a</m:t>
                  </m:r>
                </m:e>
                <m:sub>
                  <m:r>
                    <w:rPr>
                      <w:rFonts w:ascii="Cambria Math" w:eastAsia="Cambria Math" w:hAnsi="Cambria Math" w:cs="Times New Roman"/>
                      <w:szCs w:val="28"/>
                      <w:lang w:val="uk-UA"/>
                    </w:rPr>
                    <m:t>i</m:t>
                  </m:r>
                </m:sub>
              </m:sSub>
            </m:e>
          </m:nary>
        </m:oMath>
      </m:oMathPara>
    </w:p>
    <w:p w14:paraId="17A4C1C6" w14:textId="77777777" w:rsidR="00402279" w:rsidRDefault="00402279" w:rsidP="00402279">
      <w:pPr>
        <w:ind w:firstLine="568"/>
        <w:rPr>
          <w:rFonts w:eastAsia="Cambria Math" w:cs="Times New Roman"/>
          <w:szCs w:val="28"/>
          <w:lang w:val="uk-UA"/>
        </w:rPr>
      </w:pPr>
      <w:r>
        <w:rPr>
          <w:rFonts w:eastAsia="Cambria Math" w:cs="Times New Roman"/>
          <w:szCs w:val="28"/>
          <w:lang w:val="uk-UA"/>
        </w:rPr>
        <w:t>Обчислюємо значення функції в новій точці. Якщо воно більше, то завершуємо процедуру локального пошуку, в іншому випадку повертаємося до кроку 1.</w:t>
      </w:r>
    </w:p>
    <w:p w14:paraId="26AA8177" w14:textId="77777777" w:rsidR="00402279" w:rsidRDefault="00402279" w:rsidP="00402279">
      <w:pPr>
        <w:ind w:firstLine="568"/>
        <w:rPr>
          <w:rFonts w:eastAsia="Cambria Math" w:cs="Times New Roman"/>
          <w:szCs w:val="28"/>
          <w:lang w:val="uk-UA"/>
        </w:rPr>
      </w:pPr>
      <w:r>
        <w:rPr>
          <w:rFonts w:eastAsia="Cambria Math" w:cs="Times New Roman"/>
          <w:szCs w:val="28"/>
          <w:lang w:val="uk-UA"/>
        </w:rPr>
        <w:lastRenderedPageBreak/>
        <w:t>Авторами алгоритму виконано широке експериментальне порівняння ефективності алгоритму BI з генетичним алгоритмом і алгоритмом рою частинок. Показано, що з точки зору ймовірності локалізації глобального екстремуму алгоритм BI володіє більшою ефективністю, ніж зазначені алгоритми.</w:t>
      </w:r>
    </w:p>
    <w:p w14:paraId="0ED98EE7" w14:textId="77777777" w:rsidR="003D1CBD" w:rsidRDefault="003D1CBD" w:rsidP="00402279">
      <w:pPr>
        <w:ind w:firstLine="568"/>
        <w:rPr>
          <w:rFonts w:eastAsia="Cambria Math" w:cs="Times New Roman"/>
          <w:szCs w:val="28"/>
          <w:lang w:val="uk-UA"/>
        </w:rPr>
      </w:pPr>
    </w:p>
    <w:p w14:paraId="76357AB8" w14:textId="380F60C0" w:rsidR="00402279" w:rsidRDefault="00607BE3" w:rsidP="00402279">
      <w:pPr>
        <w:ind w:firstLine="567"/>
        <w:rPr>
          <w:rFonts w:eastAsia="Cambria Math" w:cs="Times New Roman"/>
          <w:b/>
          <w:szCs w:val="28"/>
          <w:lang w:val="ru-RU"/>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61" w:name="_Toc73265242"/>
      <w:r>
        <w:rPr>
          <w:rFonts w:eastAsia="Cambria Math" w:cs="Times New Roman"/>
          <w:b/>
          <w:szCs w:val="28"/>
          <w:lang w:val="uk-UA"/>
        </w:rPr>
        <w:instrText>1.2.</w:instrText>
      </w:r>
      <w:r w:rsidRPr="00402279">
        <w:rPr>
          <w:rFonts w:eastAsia="Cambria Math" w:cs="Times New Roman"/>
          <w:b/>
          <w:szCs w:val="28"/>
          <w:lang w:val="ru-RU"/>
        </w:rPr>
        <w:instrText>6</w:instrText>
      </w:r>
      <w:r>
        <w:rPr>
          <w:rFonts w:eastAsia="Cambria Math" w:cs="Times New Roman"/>
          <w:b/>
          <w:szCs w:val="28"/>
          <w:lang w:val="uk-UA"/>
        </w:rPr>
        <w:instrText xml:space="preserve"> Алгоритм мавпячого пошуку</w:instrText>
      </w:r>
      <w:bookmarkEnd w:id="61"/>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402279">
        <w:rPr>
          <w:rFonts w:eastAsia="Cambria Math" w:cs="Times New Roman"/>
          <w:b/>
          <w:szCs w:val="28"/>
          <w:lang w:val="uk-UA"/>
        </w:rPr>
        <w:t>1.2.</w:t>
      </w:r>
      <w:r w:rsidR="00402279" w:rsidRPr="00402279">
        <w:rPr>
          <w:rFonts w:eastAsia="Cambria Math" w:cs="Times New Roman"/>
          <w:b/>
          <w:szCs w:val="28"/>
          <w:lang w:val="ru-RU"/>
        </w:rPr>
        <w:t>6</w:t>
      </w:r>
      <w:r w:rsidR="00402279">
        <w:rPr>
          <w:rFonts w:eastAsia="Cambria Math" w:cs="Times New Roman"/>
          <w:b/>
          <w:szCs w:val="28"/>
          <w:lang w:val="uk-UA"/>
        </w:rPr>
        <w:t xml:space="preserve"> Алгоритм мавпячого пошуку</w:t>
      </w:r>
    </w:p>
    <w:p w14:paraId="4B4BF6FA" w14:textId="77777777" w:rsidR="003D1CBD" w:rsidRDefault="003D1CBD" w:rsidP="00402279">
      <w:pPr>
        <w:ind w:firstLine="568"/>
        <w:rPr>
          <w:rFonts w:eastAsia="Cambria Math" w:cs="Times New Roman"/>
          <w:szCs w:val="28"/>
          <w:lang w:val="uk-UA"/>
        </w:rPr>
      </w:pPr>
    </w:p>
    <w:p w14:paraId="7CB1EE25" w14:textId="3814F7BA" w:rsidR="00402279" w:rsidRDefault="00402279" w:rsidP="00402279">
      <w:pPr>
        <w:ind w:firstLine="568"/>
        <w:rPr>
          <w:rFonts w:eastAsia="Cambria Math" w:cs="Times New Roman"/>
          <w:szCs w:val="28"/>
          <w:lang w:val="uk-UA"/>
        </w:rPr>
      </w:pPr>
      <w:r>
        <w:rPr>
          <w:rFonts w:eastAsia="Cambria Math" w:cs="Times New Roman"/>
          <w:szCs w:val="28"/>
          <w:lang w:val="uk-UA"/>
        </w:rPr>
        <w:t xml:space="preserve">Алгоритм натхненний поведінкою </w:t>
      </w:r>
      <w:proofErr w:type="spellStart"/>
      <w:r>
        <w:rPr>
          <w:rFonts w:eastAsia="Cambria Math" w:cs="Times New Roman"/>
          <w:szCs w:val="28"/>
          <w:lang w:val="uk-UA"/>
        </w:rPr>
        <w:t>мавпи</w:t>
      </w:r>
      <w:proofErr w:type="spellEnd"/>
      <w:r>
        <w:rPr>
          <w:rFonts w:eastAsia="Cambria Math" w:cs="Times New Roman"/>
          <w:szCs w:val="28"/>
          <w:lang w:val="uk-UA"/>
        </w:rPr>
        <w:t xml:space="preserve">, яка здатна лазити по деревах у пошуках їжі. Мавпі ставиться у відповідність агент, який обстежує поверхні фітнес функції </w:t>
      </w:r>
      <w:r w:rsidR="001F38A5">
        <w:rPr>
          <w:rFonts w:eastAsia="Cambria Math" w:cs="Times New Roman"/>
          <w:szCs w:val="28"/>
          <w:lang w:val="uk-UA"/>
        </w:rPr>
        <w:t>з метою</w:t>
      </w:r>
      <w:r>
        <w:rPr>
          <w:rFonts w:eastAsia="Cambria Math" w:cs="Times New Roman"/>
          <w:szCs w:val="28"/>
          <w:lang w:val="uk-UA"/>
        </w:rPr>
        <w:t xml:space="preserve"> пошуку екстремуму в задачі глобальної максимізації. Вва</w:t>
      </w:r>
      <w:r w:rsidR="00CD57F8">
        <w:rPr>
          <w:rFonts w:eastAsia="Cambria Math" w:cs="Times New Roman"/>
          <w:szCs w:val="28"/>
          <w:lang w:val="uk-UA"/>
        </w:rPr>
        <w:t xml:space="preserve">жається, що </w:t>
      </w:r>
      <w:proofErr w:type="spellStart"/>
      <w:r w:rsidR="00CD57F8">
        <w:rPr>
          <w:rFonts w:eastAsia="Cambria Math" w:cs="Times New Roman"/>
          <w:szCs w:val="28"/>
          <w:lang w:val="uk-UA"/>
        </w:rPr>
        <w:t>мавпи</w:t>
      </w:r>
      <w:proofErr w:type="spellEnd"/>
      <w:r w:rsidR="00CD57F8">
        <w:rPr>
          <w:rFonts w:eastAsia="Cambria Math" w:cs="Times New Roman"/>
          <w:szCs w:val="28"/>
          <w:lang w:val="uk-UA"/>
        </w:rPr>
        <w:t xml:space="preserve"> керуються тим</w:t>
      </w:r>
      <w:r>
        <w:rPr>
          <w:rFonts w:eastAsia="Cambria Math" w:cs="Times New Roman"/>
          <w:szCs w:val="28"/>
          <w:lang w:val="uk-UA"/>
        </w:rPr>
        <w:t xml:space="preserve">, що чим вище гора, тим більше </w:t>
      </w:r>
      <w:r w:rsidR="00B546A6">
        <w:rPr>
          <w:rFonts w:eastAsia="Cambria Math" w:cs="Times New Roman"/>
          <w:szCs w:val="28"/>
          <w:lang w:val="uk-UA"/>
        </w:rPr>
        <w:t>буде їжі</w:t>
      </w:r>
      <w:r>
        <w:rPr>
          <w:rFonts w:eastAsia="Cambria Math" w:cs="Times New Roman"/>
          <w:szCs w:val="28"/>
          <w:lang w:val="uk-UA"/>
        </w:rPr>
        <w:t xml:space="preserve"> на її вершині.</w:t>
      </w:r>
    </w:p>
    <w:p w14:paraId="510A0F6E" w14:textId="27C8B862" w:rsidR="00402279" w:rsidRDefault="00B546A6" w:rsidP="00402279">
      <w:pPr>
        <w:ind w:firstLine="568"/>
        <w:rPr>
          <w:rFonts w:eastAsia="Cambria Math" w:cs="Times New Roman"/>
          <w:szCs w:val="28"/>
          <w:lang w:val="uk-UA"/>
        </w:rPr>
      </w:pPr>
      <w:r w:rsidRPr="00B546A6">
        <w:rPr>
          <w:rFonts w:eastAsia="Cambria Math" w:cs="Times New Roman"/>
          <w:szCs w:val="28"/>
          <w:lang w:val="uk-UA"/>
        </w:rPr>
        <w:t>Кожна мавпа рухається вгору зі свого поточного положення, поки не досягне вершини гори.</w:t>
      </w:r>
      <w:r>
        <w:rPr>
          <w:rFonts w:eastAsia="Cambria Math" w:cs="Times New Roman"/>
          <w:szCs w:val="28"/>
          <w:lang w:val="uk-UA"/>
        </w:rPr>
        <w:t xml:space="preserve"> </w:t>
      </w:r>
      <w:r w:rsidR="00402279">
        <w:rPr>
          <w:rFonts w:eastAsia="Cambria Math" w:cs="Times New Roman"/>
          <w:szCs w:val="28"/>
          <w:lang w:val="uk-UA"/>
        </w:rPr>
        <w:t xml:space="preserve">Потім мавпа </w:t>
      </w:r>
      <w:r w:rsidR="001F38A5">
        <w:rPr>
          <w:rFonts w:eastAsia="Cambria Math" w:cs="Times New Roman"/>
          <w:szCs w:val="28"/>
          <w:lang w:val="uk-UA"/>
        </w:rPr>
        <w:t>здійснює</w:t>
      </w:r>
      <w:r w:rsidR="00402279">
        <w:rPr>
          <w:rFonts w:eastAsia="Cambria Math" w:cs="Times New Roman"/>
          <w:szCs w:val="28"/>
          <w:lang w:val="uk-UA"/>
        </w:rPr>
        <w:t xml:space="preserve"> серію локальних стрибків у </w:t>
      </w:r>
      <w:r w:rsidR="001F38A5">
        <w:rPr>
          <w:rFonts w:eastAsia="Cambria Math" w:cs="Times New Roman"/>
          <w:szCs w:val="28"/>
          <w:lang w:val="uk-UA"/>
        </w:rPr>
        <w:t>довільному</w:t>
      </w:r>
      <w:r w:rsidR="00402279">
        <w:rPr>
          <w:rFonts w:eastAsia="Cambria Math" w:cs="Times New Roman"/>
          <w:szCs w:val="28"/>
          <w:lang w:val="uk-UA"/>
        </w:rPr>
        <w:t xml:space="preserve"> напрямку </w:t>
      </w:r>
      <w:r w:rsidR="001F38A5">
        <w:rPr>
          <w:rFonts w:eastAsia="Cambria Math" w:cs="Times New Roman"/>
          <w:szCs w:val="28"/>
          <w:lang w:val="uk-UA"/>
        </w:rPr>
        <w:t>з надією</w:t>
      </w:r>
      <w:r>
        <w:rPr>
          <w:rFonts w:eastAsia="Cambria Math" w:cs="Times New Roman"/>
          <w:szCs w:val="28"/>
          <w:lang w:val="uk-UA"/>
        </w:rPr>
        <w:t xml:space="preserve"> знайти більш високу гору, та</w:t>
      </w:r>
      <w:r w:rsidR="00402279">
        <w:rPr>
          <w:rFonts w:eastAsia="Cambria Math" w:cs="Times New Roman"/>
          <w:szCs w:val="28"/>
          <w:lang w:val="uk-UA"/>
        </w:rPr>
        <w:t xml:space="preserve"> рух вгору </w:t>
      </w:r>
      <w:r w:rsidR="001F38A5">
        <w:rPr>
          <w:rFonts w:eastAsia="Cambria Math" w:cs="Times New Roman"/>
          <w:szCs w:val="28"/>
          <w:lang w:val="uk-UA"/>
        </w:rPr>
        <w:t xml:space="preserve">далі </w:t>
      </w:r>
      <w:r w:rsidR="00402279">
        <w:rPr>
          <w:rFonts w:eastAsia="Cambria Math" w:cs="Times New Roman"/>
          <w:szCs w:val="28"/>
          <w:lang w:val="uk-UA"/>
        </w:rPr>
        <w:t>повторюється.</w:t>
      </w:r>
    </w:p>
    <w:p w14:paraId="09FED0E5" w14:textId="6A047560" w:rsidR="00402279" w:rsidRDefault="00402279" w:rsidP="00402279">
      <w:pPr>
        <w:ind w:firstLine="568"/>
        <w:rPr>
          <w:rFonts w:eastAsia="Cambria Math" w:cs="Times New Roman"/>
          <w:szCs w:val="28"/>
          <w:lang w:val="uk-UA"/>
        </w:rPr>
      </w:pPr>
      <w:r>
        <w:rPr>
          <w:rFonts w:eastAsia="Cambria Math" w:cs="Times New Roman"/>
          <w:szCs w:val="28"/>
          <w:lang w:val="uk-UA"/>
        </w:rPr>
        <w:t xml:space="preserve">Після виконання </w:t>
      </w:r>
      <w:r w:rsidR="00896C72">
        <w:rPr>
          <w:rFonts w:eastAsia="Cambria Math" w:cs="Times New Roman"/>
          <w:szCs w:val="28"/>
          <w:lang w:val="uk-UA"/>
        </w:rPr>
        <w:t>фіксованого</w:t>
      </w:r>
      <w:r>
        <w:rPr>
          <w:rFonts w:eastAsia="Cambria Math" w:cs="Times New Roman"/>
          <w:szCs w:val="28"/>
          <w:lang w:val="uk-UA"/>
        </w:rPr>
        <w:t xml:space="preserve"> числа підйомів </w:t>
      </w:r>
      <w:r w:rsidR="001F38A5">
        <w:rPr>
          <w:rFonts w:eastAsia="Cambria Math" w:cs="Times New Roman"/>
          <w:szCs w:val="28"/>
          <w:lang w:val="uk-UA"/>
        </w:rPr>
        <w:t>та</w:t>
      </w:r>
      <w:r>
        <w:rPr>
          <w:rFonts w:eastAsia="Cambria Math" w:cs="Times New Roman"/>
          <w:szCs w:val="28"/>
          <w:lang w:val="uk-UA"/>
        </w:rPr>
        <w:t xml:space="preserve"> локальних стрибків мавпа вважає, що </w:t>
      </w:r>
      <w:r w:rsidR="001F38A5">
        <w:rPr>
          <w:rFonts w:eastAsia="Cambria Math" w:cs="Times New Roman"/>
          <w:szCs w:val="28"/>
          <w:lang w:val="uk-UA"/>
        </w:rPr>
        <w:t>у</w:t>
      </w:r>
      <w:r>
        <w:rPr>
          <w:rFonts w:eastAsia="Cambria Math" w:cs="Times New Roman"/>
          <w:szCs w:val="28"/>
          <w:lang w:val="uk-UA"/>
        </w:rPr>
        <w:t xml:space="preserve"> достатній мірі досліджувала ландшафт </w:t>
      </w:r>
      <w:r w:rsidR="001F38A5">
        <w:rPr>
          <w:rFonts w:eastAsia="Cambria Math" w:cs="Times New Roman"/>
          <w:szCs w:val="28"/>
          <w:lang w:val="uk-UA"/>
        </w:rPr>
        <w:t>у</w:t>
      </w:r>
      <w:r>
        <w:rPr>
          <w:rFonts w:eastAsia="Cambria Math" w:cs="Times New Roman"/>
          <w:szCs w:val="28"/>
          <w:lang w:val="uk-UA"/>
        </w:rPr>
        <w:t xml:space="preserve"> околиці свого початкового положення. </w:t>
      </w:r>
      <w:r w:rsidR="001F38A5">
        <w:rPr>
          <w:rFonts w:eastAsia="Cambria Math" w:cs="Times New Roman"/>
          <w:szCs w:val="28"/>
          <w:lang w:val="uk-UA"/>
        </w:rPr>
        <w:t>Щоб</w:t>
      </w:r>
      <w:r>
        <w:rPr>
          <w:rFonts w:eastAsia="Cambria Math" w:cs="Times New Roman"/>
          <w:szCs w:val="28"/>
          <w:lang w:val="uk-UA"/>
        </w:rPr>
        <w:t xml:space="preserve"> обстежити нову область простору пошуку, мавпа </w:t>
      </w:r>
      <w:r w:rsidR="001F38A5">
        <w:rPr>
          <w:rFonts w:eastAsia="Cambria Math" w:cs="Times New Roman"/>
          <w:szCs w:val="28"/>
          <w:lang w:val="uk-UA"/>
        </w:rPr>
        <w:t>здійснює</w:t>
      </w:r>
      <w:r>
        <w:rPr>
          <w:rFonts w:eastAsia="Cambria Math" w:cs="Times New Roman"/>
          <w:szCs w:val="28"/>
          <w:lang w:val="uk-UA"/>
        </w:rPr>
        <w:t xml:space="preserve"> довгий глобальний стрибок.</w:t>
      </w:r>
    </w:p>
    <w:p w14:paraId="0FA0A42E" w14:textId="1BF68CE0" w:rsidR="00402279" w:rsidRDefault="001F38A5" w:rsidP="00402279">
      <w:pPr>
        <w:ind w:firstLine="568"/>
        <w:rPr>
          <w:rFonts w:eastAsia="Cambria Math" w:cs="Times New Roman"/>
          <w:szCs w:val="28"/>
          <w:lang w:val="uk-UA"/>
        </w:rPr>
      </w:pPr>
      <w:r>
        <w:rPr>
          <w:rFonts w:eastAsia="Cambria Math" w:cs="Times New Roman"/>
          <w:szCs w:val="28"/>
          <w:lang w:val="uk-UA"/>
        </w:rPr>
        <w:t>Вказані</w:t>
      </w:r>
      <w:r w:rsidR="00402279">
        <w:rPr>
          <w:rFonts w:eastAsia="Cambria Math" w:cs="Times New Roman"/>
          <w:szCs w:val="28"/>
          <w:lang w:val="uk-UA"/>
        </w:rPr>
        <w:t xml:space="preserve"> вище дії повторюються задану кількість разів. Рішенням за</w:t>
      </w:r>
      <w:r w:rsidR="00963920">
        <w:rPr>
          <w:rFonts w:eastAsia="Cambria Math" w:cs="Times New Roman"/>
          <w:szCs w:val="28"/>
          <w:lang w:val="uk-UA"/>
        </w:rPr>
        <w:t>дачі</w:t>
      </w:r>
      <w:r w:rsidR="00402279">
        <w:rPr>
          <w:rFonts w:eastAsia="Cambria Math" w:cs="Times New Roman"/>
          <w:szCs w:val="28"/>
          <w:lang w:val="uk-UA"/>
        </w:rPr>
        <w:t xml:space="preserve"> оголошується найвища з вершин, знайдених даною популяцією мавп.</w:t>
      </w:r>
    </w:p>
    <w:p w14:paraId="20C73B06" w14:textId="77777777" w:rsidR="00402279" w:rsidRDefault="00402279" w:rsidP="00402279">
      <w:pPr>
        <w:ind w:firstLine="568"/>
        <w:rPr>
          <w:rFonts w:eastAsia="Cambria Math" w:cs="Times New Roman"/>
          <w:szCs w:val="28"/>
          <w:lang w:val="uk-UA"/>
        </w:rPr>
      </w:pPr>
      <w:r>
        <w:rPr>
          <w:rFonts w:eastAsia="Cambria Math" w:cs="Times New Roman"/>
          <w:szCs w:val="28"/>
          <w:lang w:val="uk-UA"/>
        </w:rPr>
        <w:t xml:space="preserve">Схему M-алгоритму можна представити в наступному вигляді </w:t>
      </w:r>
      <w:r w:rsidRPr="00402279">
        <w:rPr>
          <w:rFonts w:eastAsia="Cambria Math" w:cs="Times New Roman"/>
          <w:szCs w:val="28"/>
          <w:lang w:val="ru-RU"/>
        </w:rPr>
        <w:t>[18]</w:t>
      </w:r>
      <w:r>
        <w:rPr>
          <w:rFonts w:eastAsia="Cambria Math" w:cs="Times New Roman"/>
          <w:szCs w:val="28"/>
          <w:lang w:val="uk-UA"/>
        </w:rPr>
        <w:t>:</w:t>
      </w:r>
    </w:p>
    <w:p w14:paraId="16302581" w14:textId="1974130B" w:rsidR="00402279" w:rsidRDefault="00402279" w:rsidP="00402279">
      <w:pPr>
        <w:ind w:firstLine="568"/>
        <w:rPr>
          <w:rFonts w:eastAsia="Cambria Math" w:cs="Times New Roman"/>
          <w:szCs w:val="28"/>
          <w:lang w:val="uk-UA"/>
        </w:rPr>
      </w:pPr>
      <w:r>
        <w:rPr>
          <w:rFonts w:eastAsia="Cambria Math" w:cs="Times New Roman"/>
          <w:szCs w:val="28"/>
          <w:lang w:val="uk-UA"/>
        </w:rPr>
        <w:t xml:space="preserve">Ініціалізацію популяції мавп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s</m:t>
            </m:r>
          </m:e>
          <m:sub>
            <m:r>
              <w:rPr>
                <w:rFonts w:ascii="Cambria Math" w:eastAsia="Cambria Math" w:hAnsi="Cambria Math" w:cs="Times New Roman"/>
                <w:szCs w:val="28"/>
                <w:lang w:val="uk-UA"/>
              </w:rPr>
              <m:t>i</m:t>
            </m:r>
          </m:sub>
        </m:sSub>
        <m:r>
          <w:rPr>
            <w:rFonts w:ascii="Cambria Math" w:eastAsia="Cambria Math" w:hAnsi="Cambria Math" w:cs="Times New Roman"/>
            <w:szCs w:val="28"/>
            <w:lang w:val="uk-UA"/>
          </w:rPr>
          <m:t>, i∈[1:</m:t>
        </m:r>
        <m:d>
          <m:dPr>
            <m:begChr m:val="|"/>
            <m:endChr m:val="|"/>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S</m:t>
            </m:r>
          </m:e>
        </m:d>
        <m:r>
          <w:rPr>
            <w:rFonts w:ascii="Cambria Math" w:eastAsia="Cambria Math" w:hAnsi="Cambria Math" w:cs="Times New Roman"/>
            <w:szCs w:val="28"/>
            <w:lang w:val="uk-UA"/>
          </w:rPr>
          <m:t>]</m:t>
        </m:r>
      </m:oMath>
      <w:r>
        <w:rPr>
          <w:rFonts w:eastAsia="Cambria Math" w:cs="Times New Roman"/>
          <w:szCs w:val="28"/>
          <w:lang w:val="uk-UA"/>
        </w:rPr>
        <w:t xml:space="preserve"> виконують за загальними правилами</w:t>
      </w:r>
      <w:r w:rsidR="00963920">
        <w:rPr>
          <w:rFonts w:eastAsia="Cambria Math" w:cs="Times New Roman"/>
          <w:szCs w:val="28"/>
          <w:lang w:val="uk-UA"/>
        </w:rPr>
        <w:t>, а саме</w:t>
      </w:r>
      <w:r>
        <w:rPr>
          <w:rFonts w:eastAsia="Cambria Math" w:cs="Times New Roman"/>
          <w:szCs w:val="28"/>
          <w:lang w:val="uk-UA"/>
        </w:rPr>
        <w:t xml:space="preserve"> шляхом рівномірного випадкового розподілу агентів </w:t>
      </w:r>
      <w:r w:rsidR="00963920">
        <w:rPr>
          <w:rFonts w:eastAsia="Cambria Math" w:cs="Times New Roman"/>
          <w:szCs w:val="28"/>
          <w:lang w:val="uk-UA"/>
        </w:rPr>
        <w:t>у</w:t>
      </w:r>
      <w:r>
        <w:rPr>
          <w:rFonts w:eastAsia="Cambria Math" w:cs="Times New Roman"/>
          <w:szCs w:val="28"/>
          <w:lang w:val="uk-UA"/>
        </w:rPr>
        <w:t xml:space="preserve"> пошуковому просторі.</w:t>
      </w:r>
    </w:p>
    <w:p w14:paraId="501B94E9" w14:textId="401F1119" w:rsidR="00402279" w:rsidRDefault="00402279" w:rsidP="00402279">
      <w:pPr>
        <w:ind w:firstLine="568"/>
        <w:rPr>
          <w:rFonts w:eastAsia="Cambria Math" w:cs="Times New Roman"/>
          <w:szCs w:val="28"/>
          <w:lang w:val="uk-UA"/>
        </w:rPr>
      </w:pPr>
      <w:r>
        <w:rPr>
          <w:rFonts w:eastAsia="Cambria Math" w:cs="Times New Roman"/>
          <w:szCs w:val="28"/>
          <w:lang w:val="uk-UA"/>
        </w:rPr>
        <w:t>Процес руху вгору (</w:t>
      </w:r>
      <w:proofErr w:type="spellStart"/>
      <w:r>
        <w:rPr>
          <w:rFonts w:eastAsia="Cambria Math" w:cs="Times New Roman"/>
          <w:szCs w:val="28"/>
          <w:lang w:val="uk-UA"/>
        </w:rPr>
        <w:t>climb</w:t>
      </w:r>
      <w:proofErr w:type="spellEnd"/>
      <w:r>
        <w:rPr>
          <w:rFonts w:eastAsia="Cambria Math" w:cs="Times New Roman"/>
          <w:szCs w:val="28"/>
          <w:lang w:val="uk-UA"/>
        </w:rPr>
        <w:t xml:space="preserve"> </w:t>
      </w:r>
      <w:proofErr w:type="spellStart"/>
      <w:r>
        <w:rPr>
          <w:rFonts w:eastAsia="Cambria Math" w:cs="Times New Roman"/>
          <w:szCs w:val="28"/>
          <w:lang w:val="uk-UA"/>
        </w:rPr>
        <w:t>process</w:t>
      </w:r>
      <w:proofErr w:type="spellEnd"/>
      <w:r>
        <w:rPr>
          <w:rFonts w:eastAsia="Cambria Math" w:cs="Times New Roman"/>
          <w:szCs w:val="28"/>
          <w:lang w:val="uk-UA"/>
        </w:rPr>
        <w:t xml:space="preserve">) являє </w:t>
      </w:r>
      <w:r w:rsidR="00963920">
        <w:rPr>
          <w:rFonts w:eastAsia="Cambria Math" w:cs="Times New Roman"/>
          <w:szCs w:val="28"/>
          <w:lang w:val="uk-UA"/>
        </w:rPr>
        <w:t>собою процес локального пошуку та</w:t>
      </w:r>
      <w:r>
        <w:rPr>
          <w:rFonts w:eastAsia="Cambria Math" w:cs="Times New Roman"/>
          <w:szCs w:val="28"/>
          <w:lang w:val="uk-UA"/>
        </w:rPr>
        <w:t xml:space="preserve"> може бути реалізований багатьма способами. В оригінальному алгоритмі </w:t>
      </w:r>
      <w:r>
        <w:rPr>
          <w:rFonts w:eastAsia="Cambria Math" w:cs="Times New Roman"/>
          <w:szCs w:val="28"/>
          <w:lang w:val="uk-UA"/>
        </w:rPr>
        <w:lastRenderedPageBreak/>
        <w:t>автори пропонують використовувати алгоритм на основі процедури стохастичної апроксимації</w:t>
      </w:r>
      <w:r w:rsidRPr="00402279">
        <w:rPr>
          <w:rFonts w:eastAsia="Cambria Math" w:cs="Times New Roman"/>
          <w:szCs w:val="28"/>
          <w:lang w:val="ru-RU"/>
        </w:rPr>
        <w:t xml:space="preserve"> [19]</w:t>
      </w:r>
      <w:r>
        <w:rPr>
          <w:rFonts w:eastAsia="Cambria Math" w:cs="Times New Roman"/>
          <w:szCs w:val="28"/>
          <w:lang w:val="uk-UA"/>
        </w:rPr>
        <w:t>.</w:t>
      </w:r>
    </w:p>
    <w:p w14:paraId="4D2CA0AF" w14:textId="5D593198" w:rsidR="00402279" w:rsidRDefault="00402279" w:rsidP="00402279">
      <w:pPr>
        <w:ind w:firstLine="568"/>
        <w:rPr>
          <w:rFonts w:eastAsia="Cambria Math" w:cs="Times New Roman"/>
          <w:szCs w:val="28"/>
          <w:lang w:val="uk-UA"/>
        </w:rPr>
      </w:pPr>
      <w:r>
        <w:rPr>
          <w:rFonts w:eastAsia="Cambria Math" w:cs="Times New Roman"/>
          <w:szCs w:val="28"/>
          <w:lang w:val="uk-UA"/>
        </w:rPr>
        <w:t>Локальні стрибки (</w:t>
      </w:r>
      <w:proofErr w:type="spellStart"/>
      <w:r>
        <w:rPr>
          <w:rFonts w:eastAsia="Cambria Math" w:cs="Times New Roman"/>
          <w:szCs w:val="28"/>
          <w:lang w:val="uk-UA"/>
        </w:rPr>
        <w:t>watch-jump</w:t>
      </w:r>
      <w:proofErr w:type="spellEnd"/>
      <w:r>
        <w:rPr>
          <w:rFonts w:eastAsia="Cambria Math" w:cs="Times New Roman"/>
          <w:szCs w:val="28"/>
          <w:lang w:val="uk-UA"/>
        </w:rPr>
        <w:t xml:space="preserve"> </w:t>
      </w:r>
      <w:proofErr w:type="spellStart"/>
      <w:r>
        <w:rPr>
          <w:rFonts w:eastAsia="Cambria Math" w:cs="Times New Roman"/>
          <w:szCs w:val="28"/>
          <w:lang w:val="uk-UA"/>
        </w:rPr>
        <w:t>process</w:t>
      </w:r>
      <w:proofErr w:type="spellEnd"/>
      <w:r>
        <w:rPr>
          <w:rFonts w:eastAsia="Cambria Math" w:cs="Times New Roman"/>
          <w:szCs w:val="28"/>
          <w:lang w:val="uk-UA"/>
        </w:rPr>
        <w:t xml:space="preserve">). Схема процесу локальних стрибків для </w:t>
      </w:r>
      <w:proofErr w:type="spellStart"/>
      <w:r>
        <w:rPr>
          <w:rFonts w:eastAsia="Cambria Math" w:cs="Times New Roman"/>
          <w:szCs w:val="28"/>
          <w:lang w:val="uk-UA"/>
        </w:rPr>
        <w:t>агента</w:t>
      </w:r>
      <w:proofErr w:type="spellEnd"/>
      <w:r>
        <w:rPr>
          <w:rFonts w:eastAsia="Cambria Math" w:cs="Times New Roman"/>
          <w:szCs w:val="28"/>
          <w:lang w:val="uk-UA"/>
        </w:rPr>
        <w:t xml:space="preserve">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s</m:t>
            </m:r>
          </m:e>
          <m:sub>
            <m:r>
              <w:rPr>
                <w:rFonts w:ascii="Cambria Math" w:eastAsia="Cambria Math" w:hAnsi="Cambria Math" w:cs="Times New Roman"/>
                <w:szCs w:val="28"/>
                <w:lang w:val="uk-UA"/>
              </w:rPr>
              <m:t>i</m:t>
            </m:r>
          </m:sub>
        </m:sSub>
        <m:r>
          <w:rPr>
            <w:rFonts w:ascii="Cambria Math" w:eastAsia="Cambria Math" w:hAnsi="Cambria Math" w:cs="Times New Roman"/>
            <w:szCs w:val="28"/>
            <w:lang w:val="uk-UA"/>
          </w:rPr>
          <m:t>, i∈[1:</m:t>
        </m:r>
        <m:d>
          <m:dPr>
            <m:begChr m:val="|"/>
            <m:endChr m:val="|"/>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S</m:t>
            </m:r>
          </m:e>
        </m:d>
        <m:r>
          <w:rPr>
            <w:rFonts w:ascii="Cambria Math" w:eastAsia="Cambria Math" w:hAnsi="Cambria Math" w:cs="Times New Roman"/>
            <w:szCs w:val="28"/>
            <w:lang w:val="uk-UA"/>
          </w:rPr>
          <m:t>]</m:t>
        </m:r>
      </m:oMath>
      <w:r>
        <w:rPr>
          <w:rFonts w:eastAsia="Cambria Math" w:cs="Times New Roman"/>
          <w:szCs w:val="28"/>
          <w:lang w:val="uk-UA"/>
        </w:rPr>
        <w:t xml:space="preserve"> має наступний вигляд:</w:t>
      </w:r>
    </w:p>
    <w:p w14:paraId="441D44F2" w14:textId="2109D0D5" w:rsidR="00402279" w:rsidRDefault="00402279" w:rsidP="0018539E">
      <w:pPr>
        <w:pStyle w:val="af6"/>
        <w:numPr>
          <w:ilvl w:val="0"/>
          <w:numId w:val="19"/>
        </w:numPr>
        <w:rPr>
          <w:rFonts w:eastAsia="Cambria Math" w:cs="Times New Roman"/>
          <w:szCs w:val="28"/>
          <w:lang w:val="uk-UA"/>
        </w:rPr>
      </w:pPr>
      <w:r>
        <w:rPr>
          <w:rFonts w:eastAsia="Cambria Math" w:cs="Times New Roman"/>
          <w:szCs w:val="28"/>
          <w:lang w:val="uk-UA"/>
        </w:rPr>
        <w:t xml:space="preserve">Виходячи з поточного стану </w:t>
      </w:r>
      <w:proofErr w:type="spellStart"/>
      <w:r>
        <w:rPr>
          <w:rFonts w:eastAsia="Cambria Math" w:cs="Times New Roman"/>
          <w:szCs w:val="28"/>
          <w:lang w:val="uk-UA"/>
        </w:rPr>
        <w:t>агента</w:t>
      </w:r>
      <w:proofErr w:type="spellEnd"/>
      <w:r>
        <w:rPr>
          <w:rFonts w:eastAsia="Cambria Math" w:cs="Times New Roman"/>
          <w:szCs w:val="28"/>
          <w:lang w:val="uk-UA"/>
        </w:rPr>
        <w:t xml:space="preserve">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Sub>
      </m:oMath>
      <w:r>
        <w:rPr>
          <w:rFonts w:eastAsia="Cambria Math" w:cs="Times New Roman"/>
          <w:szCs w:val="28"/>
          <w:lang w:val="uk-UA"/>
        </w:rPr>
        <w:t xml:space="preserve">, генеруємо його нове можливе положення  </w:t>
      </w:r>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up>
            <m:r>
              <w:rPr>
                <w:rFonts w:ascii="Cambria Math" w:eastAsia="Cambria Math" w:hAnsi="Cambria Math" w:cs="Times New Roman"/>
                <w:szCs w:val="28"/>
                <w:lang w:val="uk-UA"/>
              </w:rPr>
              <m:t>'</m:t>
            </m:r>
          </m:sup>
        </m:sSubSup>
      </m:oMath>
      <w:r>
        <w:rPr>
          <w:rFonts w:eastAsia="Cambria Math" w:cs="Times New Roman"/>
          <w:szCs w:val="28"/>
          <w:lang w:val="uk-UA"/>
        </w:rPr>
        <w:t xml:space="preserve"> за формулою:</w:t>
      </w:r>
    </w:p>
    <w:p w14:paraId="31EADCEB" w14:textId="51F1C034" w:rsidR="00402279" w:rsidRDefault="00000000" w:rsidP="00402279">
      <w:pPr>
        <w:pStyle w:val="af6"/>
        <w:ind w:left="1288"/>
        <w:rPr>
          <w:rFonts w:eastAsia="Cambria Math" w:cs="Times New Roman"/>
          <w:szCs w:val="28"/>
          <w:lang w:val="uk-UA"/>
        </w:rPr>
      </w:pPr>
      <m:oMathPara>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i,j</m:t>
              </m:r>
            </m:sub>
            <m:sup>
              <m:r>
                <w:rPr>
                  <w:rFonts w:ascii="Cambria Math" w:eastAsia="Cambria Math" w:hAnsi="Cambria Math" w:cs="Times New Roman"/>
                  <w:szCs w:val="28"/>
                  <w:lang w:val="uk-UA"/>
                </w:rPr>
                <m:t>'</m:t>
              </m:r>
            </m:sup>
          </m:sSubSup>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U</m:t>
              </m:r>
            </m:e>
            <m:sub>
              <m:r>
                <w:rPr>
                  <w:rFonts w:ascii="Cambria Math" w:eastAsia="Cambria Math" w:hAnsi="Cambria Math" w:cs="Times New Roman"/>
                  <w:szCs w:val="28"/>
                  <w:lang w:val="uk-UA"/>
                </w:rPr>
                <m:t>1</m:t>
              </m:r>
            </m:sub>
          </m:sSub>
          <m:d>
            <m:dPr>
              <m:ctrlPr>
                <w:rPr>
                  <w:rFonts w:ascii="Cambria Math" w:eastAsia="Cambria Math" w:hAnsi="Cambria Math" w:cs="Times New Roman"/>
                  <w:i/>
                  <w:szCs w:val="28"/>
                  <w:lang w:val="uk-UA"/>
                </w:rPr>
              </m:ctrlPr>
            </m:dPr>
            <m:e>
              <m:d>
                <m:dPr>
                  <m:ctrlPr>
                    <w:rPr>
                      <w:rFonts w:ascii="Cambria Math" w:eastAsia="Cambria Math" w:hAnsi="Cambria Math" w:cs="Times New Roman"/>
                      <w:i/>
                      <w:szCs w:val="28"/>
                      <w:lang w:val="uk-UA"/>
                    </w:rPr>
                  </m:ctrlPr>
                </m:dPr>
                <m:e>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i,j</m:t>
                      </m:r>
                    </m:sub>
                  </m:sSub>
                  <m:r>
                    <w:rPr>
                      <w:rFonts w:ascii="Cambria Math" w:eastAsia="Cambria Math" w:hAnsi="Cambria Math" w:cs="Times New Roman"/>
                      <w:szCs w:val="28"/>
                      <w:lang w:val="uk-UA"/>
                    </w:rPr>
                    <m:t>-b</m:t>
                  </m:r>
                </m:e>
              </m:d>
              <m:r>
                <w:rPr>
                  <w:rFonts w:ascii="Cambria Math" w:eastAsia="Cambria Math" w:hAnsi="Cambria Math" w:cs="Times New Roman"/>
                  <w:szCs w:val="28"/>
                  <w:lang w:val="uk-UA"/>
                </w:rPr>
                <m:t>;</m:t>
              </m:r>
              <m:d>
                <m:dPr>
                  <m:ctrlPr>
                    <w:rPr>
                      <w:rFonts w:ascii="Cambria Math" w:eastAsia="Cambria Math" w:hAnsi="Cambria Math" w:cs="Times New Roman"/>
                      <w:i/>
                      <w:szCs w:val="28"/>
                      <w:lang w:val="uk-UA"/>
                    </w:rPr>
                  </m:ctrlPr>
                </m:dPr>
                <m:e>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i,j</m:t>
                      </m:r>
                    </m:sub>
                  </m:sSub>
                  <m:r>
                    <w:rPr>
                      <w:rFonts w:ascii="Cambria Math" w:eastAsia="Cambria Math" w:hAnsi="Cambria Math" w:cs="Times New Roman"/>
                      <w:szCs w:val="28"/>
                      <w:lang w:val="uk-UA"/>
                    </w:rPr>
                    <m:t>+b</m:t>
                  </m:r>
                </m:e>
              </m:d>
            </m:e>
          </m:d>
          <m:r>
            <w:rPr>
              <w:rFonts w:ascii="Cambria Math" w:eastAsia="Cambria Math" w:hAnsi="Cambria Math" w:cs="Times New Roman"/>
              <w:szCs w:val="28"/>
              <w:lang w:val="uk-UA"/>
            </w:rPr>
            <m:t>,i∈</m:t>
          </m:r>
          <m:d>
            <m:dPr>
              <m:begChr m:val="["/>
              <m:endChr m:val="]"/>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1:</m:t>
              </m:r>
              <m:d>
                <m:dPr>
                  <m:begChr m:val="|"/>
                  <m:endChr m:val="|"/>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S</m:t>
                  </m:r>
                </m:e>
              </m:d>
            </m:e>
          </m:d>
          <m:r>
            <w:rPr>
              <w:rFonts w:ascii="Cambria Math" w:eastAsia="Cambria Math" w:hAnsi="Cambria Math" w:cs="Times New Roman"/>
              <w:szCs w:val="28"/>
              <w:lang w:val="uk-UA"/>
            </w:rPr>
            <m:t>, j∈</m:t>
          </m:r>
          <m:d>
            <m:dPr>
              <m:begChr m:val="["/>
              <m:endChr m:val="]"/>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1:</m:t>
              </m:r>
              <m:d>
                <m:dPr>
                  <m:begChr m:val="|"/>
                  <m:endChr m:val="|"/>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X</m:t>
                  </m:r>
                </m:e>
              </m:d>
            </m:e>
          </m:d>
          <m:r>
            <m:rPr>
              <m:sty m:val="p"/>
            </m:rPr>
            <w:rPr>
              <w:rFonts w:ascii="Cambria Math" w:eastAsia="Cambria Math" w:hAnsi="Cambria Math" w:cs="Times New Roman"/>
              <w:szCs w:val="28"/>
              <w:lang w:val="uk-UA"/>
            </w:rPr>
            <m:t xml:space="preserve">,  </m:t>
          </m:r>
        </m:oMath>
      </m:oMathPara>
    </w:p>
    <w:p w14:paraId="1A29F785" w14:textId="56AB8427" w:rsidR="00402279" w:rsidRDefault="00402279" w:rsidP="0015378E">
      <w:pPr>
        <w:pStyle w:val="af6"/>
        <w:ind w:left="1288" w:firstLine="0"/>
        <w:rPr>
          <w:rFonts w:eastAsia="Cambria Math" w:cs="Times New Roman"/>
          <w:szCs w:val="28"/>
          <w:lang w:val="uk-UA"/>
        </w:rPr>
      </w:pPr>
      <w:r>
        <w:rPr>
          <w:rFonts w:eastAsia="Cambria Math" w:cs="Times New Roman"/>
          <w:szCs w:val="28"/>
          <w:lang w:val="uk-UA"/>
        </w:rPr>
        <w:t xml:space="preserve">тобто вважаємо, що по кожній з координат нове положення </w:t>
      </w:r>
      <w:proofErr w:type="spellStart"/>
      <w:r>
        <w:rPr>
          <w:rFonts w:eastAsia="Cambria Math" w:cs="Times New Roman"/>
          <w:szCs w:val="28"/>
          <w:lang w:val="uk-UA"/>
        </w:rPr>
        <w:t>агента</w:t>
      </w:r>
      <w:proofErr w:type="spellEnd"/>
      <w:r>
        <w:rPr>
          <w:rFonts w:eastAsia="Cambria Math" w:cs="Times New Roman"/>
          <w:szCs w:val="28"/>
          <w:lang w:val="uk-UA"/>
        </w:rPr>
        <w:t xml:space="preserve"> являє собою випадкову величину, рівномірно розподілену в інтервалі </w:t>
      </w:r>
      <m:oMath>
        <m:r>
          <w:rPr>
            <w:rFonts w:ascii="Cambria Math" w:eastAsia="Cambria Math" w:hAnsi="Cambria Math" w:cs="Times New Roman"/>
            <w:szCs w:val="28"/>
            <w:lang w:val="uk-UA"/>
          </w:rPr>
          <m:t>[</m:t>
        </m:r>
        <m:d>
          <m:dPr>
            <m:ctrlPr>
              <w:rPr>
                <w:rFonts w:ascii="Cambria Math" w:eastAsia="Cambria Math" w:hAnsi="Cambria Math" w:cs="Times New Roman"/>
                <w:i/>
                <w:szCs w:val="28"/>
                <w:lang w:val="uk-UA"/>
              </w:rPr>
            </m:ctrlPr>
          </m:dPr>
          <m:e>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i,j</m:t>
                </m:r>
              </m:sub>
            </m:sSub>
            <m:r>
              <w:rPr>
                <w:rFonts w:ascii="Cambria Math" w:eastAsia="Cambria Math" w:hAnsi="Cambria Math" w:cs="Times New Roman"/>
                <w:szCs w:val="28"/>
                <w:lang w:val="uk-UA"/>
              </w:rPr>
              <m:t>-b</m:t>
            </m:r>
          </m:e>
        </m:d>
        <m:r>
          <w:rPr>
            <w:rFonts w:ascii="Cambria Math" w:eastAsia="Cambria Math" w:hAnsi="Cambria Math" w:cs="Times New Roman"/>
            <w:szCs w:val="28"/>
            <w:lang w:val="uk-UA"/>
          </w:rPr>
          <m:t>;</m:t>
        </m:r>
        <m:d>
          <m:dPr>
            <m:ctrlPr>
              <w:rPr>
                <w:rFonts w:ascii="Cambria Math" w:eastAsia="Cambria Math" w:hAnsi="Cambria Math" w:cs="Times New Roman"/>
                <w:i/>
                <w:szCs w:val="28"/>
                <w:lang w:val="uk-UA"/>
              </w:rPr>
            </m:ctrlPr>
          </m:dPr>
          <m:e>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i,j</m:t>
                </m:r>
              </m:sub>
            </m:sSub>
            <m:r>
              <w:rPr>
                <w:rFonts w:ascii="Cambria Math" w:eastAsia="Cambria Math" w:hAnsi="Cambria Math" w:cs="Times New Roman"/>
                <w:szCs w:val="28"/>
                <w:lang w:val="uk-UA"/>
              </w:rPr>
              <m:t>+b</m:t>
            </m:r>
          </m:e>
        </m:d>
        <m:r>
          <w:rPr>
            <w:rFonts w:ascii="Cambria Math" w:eastAsia="Cambria Math" w:hAnsi="Cambria Math" w:cs="Times New Roman"/>
            <w:szCs w:val="28"/>
            <w:lang w:val="uk-UA"/>
          </w:rPr>
          <m:t>]</m:t>
        </m:r>
      </m:oMath>
      <w:r>
        <w:rPr>
          <w:rFonts w:eastAsia="Cambria Math" w:cs="Times New Roman"/>
          <w:szCs w:val="28"/>
          <w:lang w:val="uk-UA"/>
        </w:rPr>
        <w:t xml:space="preserve">. Тут </w:t>
      </w:r>
      <m:oMath>
        <m:r>
          <w:rPr>
            <w:rFonts w:ascii="Cambria Math" w:eastAsia="Cambria Math" w:hAnsi="Cambria Math" w:cs="Times New Roman"/>
            <w:szCs w:val="28"/>
            <w:lang w:val="uk-UA"/>
          </w:rPr>
          <m:t>b &gt; 0</m:t>
        </m:r>
      </m:oMath>
      <w:r>
        <w:rPr>
          <w:rFonts w:eastAsia="Cambria Math" w:cs="Times New Roman"/>
          <w:szCs w:val="28"/>
          <w:lang w:val="uk-UA"/>
        </w:rPr>
        <w:t xml:space="preserve"> - максимально можлива довжина стрибка (вільний параметр алгоритму).</w:t>
      </w:r>
    </w:p>
    <w:p w14:paraId="57095C1E" w14:textId="2595FB4B" w:rsidR="00402279" w:rsidRDefault="00402279" w:rsidP="0018539E">
      <w:pPr>
        <w:pStyle w:val="af6"/>
        <w:numPr>
          <w:ilvl w:val="0"/>
          <w:numId w:val="19"/>
        </w:numPr>
        <w:rPr>
          <w:rFonts w:eastAsia="Cambria Math" w:cs="Times New Roman"/>
          <w:szCs w:val="28"/>
          <w:lang w:val="uk-UA"/>
        </w:rPr>
      </w:pPr>
      <w:r>
        <w:rPr>
          <w:rFonts w:eastAsia="Cambria Math" w:cs="Times New Roman"/>
          <w:szCs w:val="28"/>
          <w:lang w:val="uk-UA"/>
        </w:rPr>
        <w:t xml:space="preserve">Якщо точка </w:t>
      </w:r>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up>
            <m:r>
              <w:rPr>
                <w:rFonts w:ascii="Cambria Math" w:eastAsia="Cambria Math" w:hAnsi="Cambria Math" w:cs="Times New Roman"/>
                <w:szCs w:val="28"/>
                <w:lang w:val="uk-UA"/>
              </w:rPr>
              <m:t>'</m:t>
            </m:r>
          </m:sup>
        </m:sSubSup>
      </m:oMath>
      <w:r>
        <w:rPr>
          <w:rFonts w:eastAsia="Cambria Math" w:cs="Times New Roman"/>
          <w:szCs w:val="28"/>
          <w:lang w:val="uk-UA"/>
        </w:rPr>
        <w:t xml:space="preserve"> є допустимою (належить області допустимих значень </w:t>
      </w:r>
      <m:oMath>
        <m:r>
          <w:rPr>
            <w:rFonts w:ascii="Cambria Math" w:eastAsia="Cambria Math" w:hAnsi="Cambria Math" w:cs="Times New Roman"/>
            <w:szCs w:val="28"/>
            <w:lang w:val="uk-UA"/>
          </w:rPr>
          <m:t>D</m:t>
        </m:r>
      </m:oMath>
      <w:r>
        <w:rPr>
          <w:rFonts w:eastAsia="Cambria Math" w:cs="Times New Roman"/>
          <w:szCs w:val="28"/>
          <w:lang w:val="uk-UA"/>
        </w:rPr>
        <w:t xml:space="preserve">) і </w:t>
      </w:r>
      <m:oMath>
        <m:r>
          <w:rPr>
            <w:rFonts w:ascii="Cambria Math" w:eastAsia="Cambria Math" w:hAnsi="Cambria Math" w:cs="Times New Roman"/>
            <w:szCs w:val="28"/>
            <w:lang w:val="uk-UA"/>
          </w:rPr>
          <m:t>φ (</m:t>
        </m:r>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vertAlign w:val="subscript"/>
                <w:lang w:val="uk-UA"/>
              </w:rPr>
              <m:t>i</m:t>
            </m:r>
          </m:sub>
          <m:sup>
            <m:r>
              <w:rPr>
                <w:rFonts w:ascii="Cambria Math" w:eastAsia="Cambria Math" w:hAnsi="Cambria Math" w:cs="Times New Roman"/>
                <w:szCs w:val="28"/>
                <w:lang w:val="uk-UA"/>
              </w:rPr>
              <m:t>'</m:t>
            </m:r>
          </m:sup>
        </m:sSubSup>
        <m:r>
          <w:rPr>
            <w:rFonts w:ascii="Cambria Math" w:eastAsia="Cambria Math" w:hAnsi="Cambria Math" w:cs="Times New Roman"/>
            <w:szCs w:val="28"/>
            <w:lang w:val="uk-UA"/>
          </w:rPr>
          <m:t>)</m:t>
        </m:r>
        <m:r>
          <w:rPr>
            <w:rFonts w:ascii="Cambria Math" w:hAnsi="Cambria Math" w:cs="Times New Roman"/>
            <w:color w:val="333333"/>
            <w:spacing w:val="3"/>
            <w:szCs w:val="28"/>
            <w:shd w:val="clear" w:color="auto" w:fill="FFFFFF"/>
            <w:lang w:val="uk-UA"/>
          </w:rPr>
          <m:t>≥</m:t>
        </m:r>
        <m:r>
          <w:rPr>
            <w:rFonts w:ascii="Cambria Math" w:eastAsia="Cambria Math" w:hAnsi="Cambria Math" w:cs="Times New Roman"/>
            <w:szCs w:val="28"/>
            <w:lang w:val="uk-UA"/>
          </w:rPr>
          <m:t>φ(X)</m:t>
        </m:r>
      </m:oMath>
      <w:r w:rsidR="0015378E">
        <w:rPr>
          <w:rFonts w:eastAsia="Cambria Math" w:cs="Times New Roman"/>
          <w:szCs w:val="28"/>
          <w:lang w:val="uk-UA"/>
        </w:rPr>
        <w:t>,  т</w:t>
      </w:r>
      <w:r>
        <w:rPr>
          <w:rFonts w:eastAsia="Cambria Math" w:cs="Times New Roman"/>
          <w:szCs w:val="28"/>
          <w:lang w:val="uk-UA"/>
        </w:rPr>
        <w:t xml:space="preserve">о вважаємо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Sub>
        <m:r>
          <w:rPr>
            <w:rFonts w:ascii="Cambria Math" w:eastAsia="Cambria Math" w:hAnsi="Cambria Math" w:cs="Times New Roman"/>
            <w:szCs w:val="28"/>
            <w:lang w:val="uk-UA"/>
          </w:rPr>
          <m:t>=</m:t>
        </m:r>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up>
            <m:r>
              <w:rPr>
                <w:rFonts w:ascii="Cambria Math" w:eastAsia="Cambria Math" w:hAnsi="Cambria Math" w:cs="Times New Roman"/>
                <w:szCs w:val="28"/>
                <w:lang w:val="uk-UA"/>
              </w:rPr>
              <m:t>'</m:t>
            </m:r>
          </m:sup>
        </m:sSubSup>
      </m:oMath>
      <w:r>
        <w:rPr>
          <w:rFonts w:eastAsia="Cambria Math" w:cs="Times New Roman"/>
          <w:szCs w:val="28"/>
          <w:lang w:val="uk-UA"/>
        </w:rPr>
        <w:t xml:space="preserve"> і завершуємо для даного агента локальні стрибки, в іншому випадку задане число раз повертаємося до кроку 1.</w:t>
      </w:r>
    </w:p>
    <w:p w14:paraId="1D1FCA96" w14:textId="662FB094" w:rsidR="00402279" w:rsidRDefault="00402279" w:rsidP="00402279">
      <w:pPr>
        <w:ind w:firstLine="568"/>
        <w:rPr>
          <w:rFonts w:eastAsia="Cambria Math" w:cs="Times New Roman"/>
          <w:szCs w:val="28"/>
          <w:lang w:val="uk-UA"/>
        </w:rPr>
      </w:pPr>
      <w:r>
        <w:rPr>
          <w:rFonts w:eastAsia="Cambria Math" w:cs="Times New Roman"/>
          <w:szCs w:val="28"/>
          <w:lang w:val="uk-UA"/>
        </w:rPr>
        <w:t>Глобальні стрибки (</w:t>
      </w:r>
      <w:proofErr w:type="spellStart"/>
      <w:r>
        <w:rPr>
          <w:rFonts w:eastAsia="Cambria Math" w:cs="Times New Roman"/>
          <w:szCs w:val="28"/>
          <w:lang w:val="uk-UA"/>
        </w:rPr>
        <w:t>somersault</w:t>
      </w:r>
      <w:proofErr w:type="spellEnd"/>
      <w:r>
        <w:rPr>
          <w:rFonts w:eastAsia="Cambria Math" w:cs="Times New Roman"/>
          <w:szCs w:val="28"/>
          <w:lang w:val="uk-UA"/>
        </w:rPr>
        <w:t xml:space="preserve"> </w:t>
      </w:r>
      <w:proofErr w:type="spellStart"/>
      <w:r>
        <w:rPr>
          <w:rFonts w:eastAsia="Cambria Math" w:cs="Times New Roman"/>
          <w:szCs w:val="28"/>
          <w:lang w:val="uk-UA"/>
        </w:rPr>
        <w:t>process</w:t>
      </w:r>
      <w:proofErr w:type="spellEnd"/>
      <w:r>
        <w:rPr>
          <w:rFonts w:eastAsia="Cambria Math" w:cs="Times New Roman"/>
          <w:szCs w:val="28"/>
          <w:lang w:val="uk-UA"/>
        </w:rPr>
        <w:t xml:space="preserve">) агенти </w:t>
      </w:r>
      <w:r w:rsidR="00963920">
        <w:rPr>
          <w:rFonts w:eastAsia="Cambria Math" w:cs="Times New Roman"/>
          <w:szCs w:val="28"/>
          <w:lang w:val="uk-UA"/>
        </w:rPr>
        <w:t>здійснюють</w:t>
      </w:r>
      <w:r>
        <w:rPr>
          <w:rFonts w:eastAsia="Cambria Math" w:cs="Times New Roman"/>
          <w:szCs w:val="28"/>
          <w:lang w:val="uk-UA"/>
        </w:rPr>
        <w:t xml:space="preserve"> зі свого поточного положення </w:t>
      </w:r>
      <w:r w:rsidR="00963920">
        <w:rPr>
          <w:rFonts w:eastAsia="Cambria Math" w:cs="Times New Roman"/>
          <w:szCs w:val="28"/>
          <w:lang w:val="uk-UA"/>
        </w:rPr>
        <w:t>у</w:t>
      </w:r>
      <w:r>
        <w:rPr>
          <w:rFonts w:eastAsia="Cambria Math" w:cs="Times New Roman"/>
          <w:szCs w:val="28"/>
          <w:lang w:val="uk-UA"/>
        </w:rPr>
        <w:t xml:space="preserve"> напрямку поточного центру ваги їх координат за наступною схемою.</w:t>
      </w:r>
    </w:p>
    <w:p w14:paraId="67AB8E3E" w14:textId="6818C810" w:rsidR="00402279" w:rsidRDefault="00402279" w:rsidP="0018539E">
      <w:pPr>
        <w:pStyle w:val="af6"/>
        <w:numPr>
          <w:ilvl w:val="0"/>
          <w:numId w:val="20"/>
        </w:numPr>
        <w:rPr>
          <w:rFonts w:eastAsia="Cambria Math" w:cs="Times New Roman"/>
          <w:szCs w:val="28"/>
          <w:lang w:val="uk-UA"/>
        </w:rPr>
      </w:pPr>
      <w:r>
        <w:rPr>
          <w:rFonts w:eastAsia="Cambria Math" w:cs="Times New Roman"/>
          <w:szCs w:val="28"/>
          <w:lang w:val="uk-UA"/>
        </w:rPr>
        <w:t xml:space="preserve">Генеруємо випадкове дійсне число </w:t>
      </w:r>
      <m:oMath>
        <m:r>
          <w:rPr>
            <w:rFonts w:ascii="Cambria Math" w:eastAsia="Cambria Math" w:hAnsi="Cambria Math" w:cs="Times New Roman"/>
            <w:szCs w:val="28"/>
            <w:lang w:val="uk-UA"/>
          </w:rPr>
          <m:t>v=</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U</m:t>
            </m:r>
          </m:e>
          <m:sub>
            <m:r>
              <w:rPr>
                <w:rFonts w:ascii="Cambria Math" w:eastAsia="Cambria Math" w:hAnsi="Cambria Math" w:cs="Times New Roman"/>
                <w:szCs w:val="28"/>
                <w:lang w:val="uk-UA"/>
              </w:rPr>
              <m:t>1</m:t>
            </m:r>
          </m:sub>
        </m:sSub>
        <m:r>
          <w:rPr>
            <w:rFonts w:ascii="Cambria Math" w:eastAsia="Cambria Math" w:hAnsi="Cambria Math" w:cs="Times New Roman"/>
            <w:szCs w:val="28"/>
            <w:lang w:val="uk-UA"/>
          </w:rPr>
          <m:t>(</m:t>
        </m:r>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v</m:t>
            </m:r>
          </m:e>
          <m:sup>
            <m:r>
              <w:rPr>
                <w:rFonts w:ascii="Cambria Math" w:eastAsia="Cambria Math" w:hAnsi="Cambria Math" w:cs="Times New Roman"/>
                <w:szCs w:val="28"/>
                <w:lang w:val="uk-UA"/>
              </w:rPr>
              <m:t>-</m:t>
            </m:r>
          </m:sup>
        </m:sSup>
        <m:r>
          <w:rPr>
            <w:rFonts w:ascii="Cambria Math" w:eastAsia="Cambria Math" w:hAnsi="Cambria Math" w:cs="Times New Roman"/>
            <w:szCs w:val="28"/>
            <w:lang w:val="uk-UA"/>
          </w:rPr>
          <m:t>;</m:t>
        </m:r>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v</m:t>
            </m:r>
          </m:e>
          <m:sup>
            <m:r>
              <w:rPr>
                <w:rFonts w:ascii="Cambria Math" w:eastAsia="Cambria Math" w:hAnsi="Cambria Math" w:cs="Times New Roman"/>
                <w:szCs w:val="28"/>
                <w:lang w:val="uk-UA"/>
              </w:rPr>
              <m:t>+</m:t>
            </m:r>
          </m:sup>
        </m:sSup>
        <m:r>
          <w:rPr>
            <w:rFonts w:ascii="Cambria Math" w:eastAsia="Cambria Math" w:hAnsi="Cambria Math" w:cs="Times New Roman"/>
            <w:szCs w:val="28"/>
            <w:lang w:val="uk-UA"/>
          </w:rPr>
          <m:t>)</m:t>
        </m:r>
      </m:oMath>
      <w:r>
        <w:rPr>
          <w:rFonts w:eastAsia="Cambria Math" w:cs="Times New Roman"/>
          <w:szCs w:val="28"/>
          <w:lang w:val="uk-UA"/>
        </w:rPr>
        <w:t xml:space="preserve">, що має величину кроку глобального стрибка. Тут </w:t>
      </w:r>
      <m:oMath>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v</m:t>
            </m:r>
          </m:e>
          <m:sup>
            <m:r>
              <w:rPr>
                <w:rFonts w:ascii="Cambria Math" w:eastAsia="Cambria Math" w:hAnsi="Cambria Math" w:cs="Times New Roman"/>
                <w:szCs w:val="28"/>
                <w:lang w:val="uk-UA"/>
              </w:rPr>
              <m:t>-</m:t>
            </m:r>
          </m:sup>
        </m:sSup>
        <m:r>
          <m:rPr>
            <m:sty m:val="p"/>
          </m:rPr>
          <w:rPr>
            <w:rFonts w:ascii="Cambria Math" w:eastAsia="Cambria Math" w:hAnsi="Cambria Math" w:cs="Times New Roman"/>
            <w:szCs w:val="28"/>
            <w:lang w:val="uk-UA"/>
          </w:rPr>
          <m:t>,</m:t>
        </m:r>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v</m:t>
            </m:r>
          </m:e>
          <m:sup>
            <m:r>
              <w:rPr>
                <w:rFonts w:ascii="Cambria Math" w:eastAsia="Cambria Math" w:hAnsi="Cambria Math" w:cs="Times New Roman"/>
                <w:szCs w:val="28"/>
                <w:lang w:val="uk-UA"/>
              </w:rPr>
              <m:t>+</m:t>
            </m:r>
          </m:sup>
        </m:sSup>
      </m:oMath>
      <w:r>
        <w:rPr>
          <w:rFonts w:eastAsia="Cambria Math" w:cs="Times New Roman"/>
          <w:szCs w:val="28"/>
          <w:lang w:val="uk-UA"/>
        </w:rPr>
        <w:t xml:space="preserve"> - нижня і верхня межі цієї величини, які мають в загальному випадку різні знаки, так що величина </w:t>
      </w:r>
      <m:oMath>
        <m:r>
          <m:rPr>
            <m:sty m:val="p"/>
          </m:rPr>
          <w:rPr>
            <w:rFonts w:ascii="Cambria Math" w:eastAsia="Cambria Math" w:hAnsi="Cambria Math" w:cs="Times New Roman"/>
            <w:szCs w:val="28"/>
            <w:lang w:val="uk-UA"/>
          </w:rPr>
          <m:t>v</m:t>
        </m:r>
      </m:oMath>
      <w:r>
        <w:rPr>
          <w:rFonts w:eastAsia="Cambria Math" w:cs="Times New Roman"/>
          <w:szCs w:val="28"/>
          <w:lang w:val="uk-UA"/>
        </w:rPr>
        <w:t xml:space="preserve"> може бути як позитивною, так і негативною.</w:t>
      </w:r>
    </w:p>
    <w:p w14:paraId="3B7CD1BE" w14:textId="790B0979" w:rsidR="00402279" w:rsidRDefault="00402279" w:rsidP="0018539E">
      <w:pPr>
        <w:pStyle w:val="af6"/>
        <w:numPr>
          <w:ilvl w:val="0"/>
          <w:numId w:val="20"/>
        </w:numPr>
        <w:rPr>
          <w:rFonts w:eastAsia="Cambria Math" w:cs="Times New Roman"/>
          <w:szCs w:val="28"/>
          <w:lang w:val="uk-UA"/>
        </w:rPr>
      </w:pPr>
      <w:r>
        <w:rPr>
          <w:rFonts w:eastAsia="Cambria Math" w:cs="Times New Roman"/>
          <w:szCs w:val="28"/>
          <w:lang w:val="uk-UA"/>
        </w:rPr>
        <w:t xml:space="preserve">Знаходимо нове можливе положення </w:t>
      </w:r>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up>
            <m:r>
              <w:rPr>
                <w:rFonts w:ascii="Cambria Math" w:eastAsia="Cambria Math" w:hAnsi="Cambria Math" w:cs="Times New Roman"/>
                <w:szCs w:val="28"/>
                <w:lang w:val="uk-UA"/>
              </w:rPr>
              <m:t>'</m:t>
            </m:r>
          </m:sup>
        </m:sSubSup>
      </m:oMath>
      <w:r>
        <w:rPr>
          <w:rFonts w:eastAsia="Cambria Math" w:cs="Times New Roman"/>
          <w:szCs w:val="28"/>
          <w:lang w:val="uk-UA"/>
        </w:rPr>
        <w:t xml:space="preserve"> агента </w:t>
      </w:r>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en-US"/>
              </w:rPr>
              <m:t>s</m:t>
            </m:r>
          </m:e>
          <m:sub>
            <m:r>
              <w:rPr>
                <w:rFonts w:ascii="Cambria Math" w:eastAsia="Cambria Math" w:hAnsi="Cambria Math" w:cs="Times New Roman"/>
                <w:szCs w:val="28"/>
                <w:lang w:val="uk-UA"/>
              </w:rPr>
              <m:t>i</m:t>
            </m:r>
          </m:sub>
          <m:sup>
            <m:r>
              <w:rPr>
                <w:rFonts w:ascii="Cambria Math" w:eastAsia="Cambria Math" w:hAnsi="Cambria Math" w:cs="Times New Roman"/>
                <w:szCs w:val="28"/>
                <w:lang w:val="uk-UA"/>
              </w:rPr>
              <m:t>'</m:t>
            </m:r>
          </m:sup>
        </m:sSubSup>
      </m:oMath>
      <w:r>
        <w:rPr>
          <w:rFonts w:eastAsia="Cambria Math" w:cs="Times New Roman"/>
          <w:szCs w:val="28"/>
          <w:lang w:val="uk-UA"/>
        </w:rPr>
        <w:t xml:space="preserve"> за формулою:</w:t>
      </w:r>
    </w:p>
    <w:p w14:paraId="3E872B1C" w14:textId="10E49245" w:rsidR="00402279" w:rsidRDefault="00000000" w:rsidP="00402279">
      <w:pPr>
        <w:pStyle w:val="af6"/>
        <w:ind w:left="1288"/>
        <w:rPr>
          <w:rFonts w:eastAsia="Cambria Math" w:cs="Times New Roman"/>
          <w:szCs w:val="28"/>
          <w:lang w:val="uk-UA"/>
        </w:rPr>
      </w:pPr>
      <m:oMathPara>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i,j</m:t>
              </m:r>
            </m:sub>
            <m:sup>
              <m:r>
                <w:rPr>
                  <w:rFonts w:ascii="Cambria Math" w:eastAsia="Cambria Math" w:hAnsi="Cambria Math" w:cs="Times New Roman"/>
                  <w:szCs w:val="28"/>
                  <w:lang w:val="uk-UA"/>
                </w:rPr>
                <m:t>'</m:t>
              </m:r>
            </m:sup>
          </m:sSubSup>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i,j</m:t>
              </m:r>
            </m:sub>
          </m:sSub>
          <m:r>
            <w:rPr>
              <w:rFonts w:ascii="Cambria Math" w:eastAsia="Cambria Math" w:hAnsi="Cambria Math" w:cs="Times New Roman"/>
              <w:szCs w:val="28"/>
              <w:lang w:val="uk-UA"/>
            </w:rPr>
            <m:t>+v</m:t>
          </m:r>
          <m:d>
            <m:dPr>
              <m:ctrlPr>
                <w:rPr>
                  <w:rFonts w:ascii="Cambria Math" w:eastAsia="Cambria Math" w:hAnsi="Cambria Math" w:cs="Times New Roman"/>
                  <w:i/>
                  <w:szCs w:val="28"/>
                  <w:lang w:val="uk-UA"/>
                </w:rPr>
              </m:ctrlPr>
            </m:dPr>
            <m:e>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j</m:t>
                  </m:r>
                </m:sub>
                <m:sup>
                  <m:r>
                    <w:rPr>
                      <w:rFonts w:ascii="Cambria Math" w:eastAsia="Cambria Math" w:hAnsi="Cambria Math" w:cs="Times New Roman"/>
                      <w:szCs w:val="28"/>
                      <w:lang w:val="uk-UA"/>
                    </w:rPr>
                    <m:t>c</m:t>
                  </m:r>
                </m:sup>
              </m:sSubSup>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i,j</m:t>
                  </m:r>
                </m:sub>
              </m:sSub>
            </m:e>
          </m:d>
          <m:r>
            <w:rPr>
              <w:rFonts w:ascii="Cambria Math" w:eastAsia="Cambria Math" w:hAnsi="Cambria Math" w:cs="Times New Roman"/>
              <w:szCs w:val="28"/>
              <w:lang w:val="uk-UA"/>
            </w:rPr>
            <m:t>,i∈</m:t>
          </m:r>
          <m:d>
            <m:dPr>
              <m:begChr m:val="["/>
              <m:endChr m:val="]"/>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1:</m:t>
              </m:r>
              <m:d>
                <m:dPr>
                  <m:begChr m:val="|"/>
                  <m:endChr m:val="|"/>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S</m:t>
                  </m:r>
                </m:e>
              </m:d>
            </m:e>
          </m:d>
          <m:r>
            <w:rPr>
              <w:rFonts w:ascii="Cambria Math" w:eastAsia="Cambria Math" w:hAnsi="Cambria Math" w:cs="Times New Roman"/>
              <w:szCs w:val="28"/>
              <w:lang w:val="uk-UA"/>
            </w:rPr>
            <m:t>, j∈</m:t>
          </m:r>
          <m:d>
            <m:dPr>
              <m:begChr m:val="["/>
              <m:endChr m:val="]"/>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1:</m:t>
              </m:r>
              <m:d>
                <m:dPr>
                  <m:begChr m:val="|"/>
                  <m:endChr m:val="|"/>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X</m:t>
                  </m:r>
                </m:e>
              </m:d>
            </m:e>
          </m:d>
          <m:r>
            <m:rPr>
              <m:sty m:val="p"/>
            </m:rPr>
            <w:rPr>
              <w:rFonts w:ascii="Cambria Math" w:eastAsia="Cambria Math" w:hAnsi="Cambria Math" w:cs="Times New Roman"/>
              <w:szCs w:val="28"/>
              <w:lang w:val="uk-UA"/>
            </w:rPr>
            <m:t xml:space="preserve">,  </m:t>
          </m:r>
        </m:oMath>
      </m:oMathPara>
    </w:p>
    <w:p w14:paraId="628D96C7" w14:textId="0139A627" w:rsidR="00402279" w:rsidRDefault="00402279" w:rsidP="0015378E">
      <w:pPr>
        <w:pStyle w:val="af6"/>
        <w:ind w:left="1288" w:firstLine="0"/>
        <w:rPr>
          <w:rFonts w:eastAsia="Cambria Math" w:cs="Times New Roman"/>
          <w:szCs w:val="28"/>
          <w:lang w:val="uk-UA"/>
        </w:rPr>
      </w:pPr>
      <w:r>
        <w:rPr>
          <w:rFonts w:eastAsia="Cambria Math" w:cs="Times New Roman"/>
          <w:szCs w:val="28"/>
          <w:lang w:val="uk-UA"/>
        </w:rPr>
        <w:t xml:space="preserve">де </w:t>
      </w:r>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j</m:t>
            </m:r>
          </m:sub>
          <m:sup>
            <m:r>
              <w:rPr>
                <w:rFonts w:ascii="Cambria Math" w:eastAsia="Cambria Math" w:hAnsi="Cambria Math" w:cs="Times New Roman"/>
                <w:szCs w:val="28"/>
                <w:lang w:val="uk-UA"/>
              </w:rPr>
              <m:t>c</m:t>
            </m:r>
          </m:sup>
        </m:sSubSup>
        <m:r>
          <w:rPr>
            <w:rFonts w:ascii="Cambria Math" w:eastAsia="Cambria Math" w:hAnsi="Cambria Math" w:cs="Times New Roman"/>
            <w:szCs w:val="28"/>
          </w:rPr>
          <m:t>=</m:t>
        </m:r>
        <m:f>
          <m:fPr>
            <m:ctrlPr>
              <w:rPr>
                <w:rFonts w:ascii="Cambria Math" w:eastAsia="Cambria Math" w:hAnsi="Cambria Math" w:cs="Times New Roman"/>
                <w:i/>
                <w:szCs w:val="28"/>
              </w:rPr>
            </m:ctrlPr>
          </m:fPr>
          <m:num>
            <m:r>
              <w:rPr>
                <w:rFonts w:ascii="Cambria Math" w:eastAsia="Cambria Math" w:hAnsi="Cambria Math" w:cs="Times New Roman"/>
                <w:szCs w:val="28"/>
              </w:rPr>
              <m:t>1</m:t>
            </m:r>
          </m:num>
          <m:den>
            <m:d>
              <m:dPr>
                <m:begChr m:val="|"/>
                <m:endChr m:val="|"/>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S</m:t>
                </m:r>
              </m:e>
            </m:d>
          </m:den>
        </m:f>
        <m:nary>
          <m:naryPr>
            <m:chr m:val="∑"/>
            <m:limLoc m:val="subSup"/>
            <m:ctrlPr>
              <w:rPr>
                <w:rFonts w:ascii="Cambria Math" w:eastAsia="Cambria Math" w:hAnsi="Cambria Math" w:cs="Times New Roman"/>
                <w:i/>
                <w:szCs w:val="28"/>
              </w:rPr>
            </m:ctrlPr>
          </m:naryPr>
          <m:sub>
            <m:r>
              <w:rPr>
                <w:rFonts w:ascii="Cambria Math" w:eastAsia="Cambria Math" w:hAnsi="Cambria Math" w:cs="Times New Roman"/>
                <w:szCs w:val="28"/>
              </w:rPr>
              <m:t>i=1</m:t>
            </m:r>
          </m:sub>
          <m:sup>
            <m:d>
              <m:dPr>
                <m:begChr m:val="|"/>
                <m:endChr m:val="|"/>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S</m:t>
                </m:r>
              </m:e>
            </m:d>
          </m:sup>
          <m:e>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i,j</m:t>
                </m:r>
              </m:sub>
            </m:sSub>
          </m:e>
        </m:nary>
      </m:oMath>
      <w:r>
        <w:rPr>
          <w:rFonts w:eastAsia="Cambria Math" w:cs="Times New Roman"/>
          <w:szCs w:val="28"/>
        </w:rPr>
        <w:t xml:space="preserve"> </w:t>
      </w:r>
      <w:r>
        <w:rPr>
          <w:rFonts w:eastAsia="Cambria Math" w:cs="Times New Roman"/>
          <w:szCs w:val="28"/>
          <w:lang w:val="uk-UA"/>
        </w:rPr>
        <w:t>- поточний стан центра тяжіння агентів популяції по j-му координатному напрямку.</w:t>
      </w:r>
    </w:p>
    <w:p w14:paraId="6CDE46AD" w14:textId="0A99B42E" w:rsidR="00402279" w:rsidRDefault="00402279" w:rsidP="0018539E">
      <w:pPr>
        <w:pStyle w:val="af6"/>
        <w:numPr>
          <w:ilvl w:val="0"/>
          <w:numId w:val="20"/>
        </w:numPr>
        <w:rPr>
          <w:rFonts w:eastAsia="Cambria Math" w:cs="Times New Roman"/>
          <w:szCs w:val="28"/>
          <w:lang w:val="uk-UA"/>
        </w:rPr>
      </w:pPr>
      <w:r>
        <w:rPr>
          <w:rFonts w:eastAsia="Cambria Math" w:cs="Times New Roman"/>
          <w:szCs w:val="28"/>
          <w:lang w:val="uk-UA"/>
        </w:rPr>
        <w:lastRenderedPageBreak/>
        <w:t xml:space="preserve">Якщо положення </w:t>
      </w:r>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up>
            <m:r>
              <w:rPr>
                <w:rFonts w:ascii="Cambria Math" w:eastAsia="Cambria Math" w:hAnsi="Cambria Math" w:cs="Times New Roman"/>
                <w:szCs w:val="28"/>
                <w:lang w:val="uk-UA"/>
              </w:rPr>
              <m:t>'</m:t>
            </m:r>
          </m:sup>
        </m:sSubSup>
      </m:oMath>
      <w:r>
        <w:rPr>
          <w:rFonts w:eastAsia="Cambria Math" w:cs="Times New Roman"/>
          <w:szCs w:val="28"/>
          <w:lang w:val="uk-UA"/>
        </w:rPr>
        <w:t xml:space="preserve"> є допустимим, то вважаємо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Sub>
        <m:r>
          <w:rPr>
            <w:rFonts w:ascii="Cambria Math" w:eastAsia="Cambria Math" w:hAnsi="Cambria Math" w:cs="Times New Roman"/>
            <w:szCs w:val="28"/>
            <w:lang w:val="uk-UA"/>
          </w:rPr>
          <m:t>=</m:t>
        </m:r>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up>
            <m:r>
              <w:rPr>
                <w:rFonts w:ascii="Cambria Math" w:eastAsia="Cambria Math" w:hAnsi="Cambria Math" w:cs="Times New Roman"/>
                <w:szCs w:val="28"/>
                <w:lang w:val="uk-UA"/>
              </w:rPr>
              <m:t>'</m:t>
            </m:r>
          </m:sup>
        </m:sSubSup>
      </m:oMath>
      <w:r>
        <w:rPr>
          <w:rFonts w:eastAsia="Cambria Math" w:cs="Times New Roman"/>
          <w:szCs w:val="28"/>
          <w:lang w:val="uk-UA"/>
        </w:rPr>
        <w:t xml:space="preserve"> і завершуємо для даного агента глобальні стрибки, інакше задане число раз повертаємося до кроку 1.</w:t>
      </w:r>
    </w:p>
    <w:p w14:paraId="264A5AC1" w14:textId="6B83A171" w:rsidR="00402279" w:rsidRDefault="00402279" w:rsidP="00402279">
      <w:pPr>
        <w:ind w:firstLine="568"/>
        <w:rPr>
          <w:rFonts w:eastAsia="Cambria Math" w:cs="Times New Roman"/>
          <w:szCs w:val="28"/>
          <w:lang w:val="uk-UA"/>
        </w:rPr>
      </w:pPr>
      <w:r>
        <w:rPr>
          <w:rFonts w:eastAsia="Cambria Math" w:cs="Times New Roman"/>
          <w:szCs w:val="28"/>
          <w:lang w:val="uk-UA"/>
        </w:rPr>
        <w:t xml:space="preserve">Відзначимо, що якщо величина кроку глобального стрибка </w:t>
      </w:r>
      <m:oMath>
        <m:r>
          <w:rPr>
            <w:rFonts w:ascii="Cambria Math" w:eastAsia="Cambria Math" w:hAnsi="Cambria Math" w:cs="Times New Roman"/>
            <w:szCs w:val="28"/>
            <w:lang w:val="uk-UA"/>
          </w:rPr>
          <m:t>v</m:t>
        </m:r>
      </m:oMath>
      <w:r>
        <w:rPr>
          <w:rFonts w:eastAsia="Cambria Math" w:cs="Times New Roman"/>
          <w:szCs w:val="28"/>
          <w:lang w:val="uk-UA"/>
        </w:rPr>
        <w:t xml:space="preserve"> приймає позитивне значення, то агент здійснює стрибок в сторону центра ваги </w:t>
      </w:r>
      <m:oMath>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X</m:t>
            </m:r>
          </m:e>
          <m:sup>
            <m:r>
              <w:rPr>
                <w:rFonts w:ascii="Cambria Math" w:eastAsia="Cambria Math" w:hAnsi="Cambria Math" w:cs="Times New Roman"/>
                <w:szCs w:val="28"/>
                <w:lang w:val="en-US"/>
              </w:rPr>
              <m:t>c</m:t>
            </m:r>
          </m:sup>
        </m:sSup>
      </m:oMath>
      <w:r>
        <w:rPr>
          <w:rFonts w:eastAsia="Cambria Math" w:cs="Times New Roman"/>
          <w:szCs w:val="28"/>
          <w:lang w:val="uk-UA"/>
        </w:rPr>
        <w:t>, а якщо від'ємне значення - в протилежну сторону.</w:t>
      </w:r>
    </w:p>
    <w:p w14:paraId="0D8853FD" w14:textId="77777777" w:rsidR="00402279" w:rsidRDefault="00402279" w:rsidP="00402279">
      <w:pPr>
        <w:ind w:firstLine="568"/>
        <w:rPr>
          <w:rFonts w:eastAsia="Cambria Math" w:cs="Times New Roman"/>
          <w:szCs w:val="28"/>
          <w:lang w:val="ru-RU"/>
        </w:rPr>
      </w:pPr>
      <w:r>
        <w:rPr>
          <w:rFonts w:eastAsia="Cambria Math" w:cs="Times New Roman"/>
          <w:szCs w:val="28"/>
          <w:lang w:val="uk-UA"/>
        </w:rPr>
        <w:t xml:space="preserve">В якості критерію завершення ітерацій використовуємо, як зазначалося вище, досягнення заданого числа повторень цих дій алгоритму. </w:t>
      </w:r>
    </w:p>
    <w:p w14:paraId="420ADB64" w14:textId="4C0B974A" w:rsidR="00402279" w:rsidRDefault="00402279" w:rsidP="00402279">
      <w:pPr>
        <w:ind w:firstLine="568"/>
        <w:rPr>
          <w:rFonts w:eastAsia="Cambria Math" w:cs="Times New Roman"/>
          <w:szCs w:val="28"/>
          <w:lang w:val="uk-UA"/>
        </w:rPr>
      </w:pPr>
      <w:r>
        <w:rPr>
          <w:rFonts w:eastAsia="Cambria Math" w:cs="Times New Roman"/>
          <w:szCs w:val="28"/>
          <w:lang w:val="uk-UA"/>
        </w:rPr>
        <w:t xml:space="preserve">Оскільки М-алгоритм не </w:t>
      </w:r>
      <w:r w:rsidR="00963920">
        <w:rPr>
          <w:rFonts w:eastAsia="Cambria Math" w:cs="Times New Roman"/>
          <w:szCs w:val="28"/>
          <w:lang w:val="uk-UA"/>
        </w:rPr>
        <w:t>дає гарантії</w:t>
      </w:r>
      <w:r>
        <w:rPr>
          <w:rFonts w:eastAsia="Cambria Math" w:cs="Times New Roman"/>
          <w:szCs w:val="28"/>
          <w:lang w:val="uk-UA"/>
        </w:rPr>
        <w:t xml:space="preserve">, що краще рішення буде </w:t>
      </w:r>
      <w:r w:rsidR="00963920">
        <w:rPr>
          <w:rFonts w:eastAsia="Cambria Math" w:cs="Times New Roman"/>
          <w:szCs w:val="28"/>
          <w:lang w:val="uk-UA"/>
        </w:rPr>
        <w:t>знайдено</w:t>
      </w:r>
      <w:r>
        <w:rPr>
          <w:rFonts w:eastAsia="Cambria Math" w:cs="Times New Roman"/>
          <w:szCs w:val="28"/>
          <w:lang w:val="uk-UA"/>
        </w:rPr>
        <w:t xml:space="preserve"> на останній ітерації, кожен раз </w:t>
      </w:r>
      <w:r w:rsidR="00896C72">
        <w:rPr>
          <w:rFonts w:eastAsia="Cambria Math" w:cs="Times New Roman"/>
          <w:szCs w:val="28"/>
          <w:lang w:val="uk-UA"/>
        </w:rPr>
        <w:t>потрібно</w:t>
      </w:r>
      <w:r>
        <w:rPr>
          <w:rFonts w:eastAsia="Cambria Math" w:cs="Times New Roman"/>
          <w:szCs w:val="28"/>
          <w:lang w:val="uk-UA"/>
        </w:rPr>
        <w:t xml:space="preserve"> зберігати </w:t>
      </w:r>
      <w:r w:rsidR="00896C72">
        <w:rPr>
          <w:rFonts w:eastAsia="Cambria Math" w:cs="Times New Roman"/>
          <w:szCs w:val="28"/>
          <w:lang w:val="uk-UA"/>
        </w:rPr>
        <w:t>в</w:t>
      </w:r>
      <w:r>
        <w:rPr>
          <w:rFonts w:eastAsia="Cambria Math" w:cs="Times New Roman"/>
          <w:szCs w:val="28"/>
          <w:lang w:val="uk-UA"/>
        </w:rPr>
        <w:t xml:space="preserve"> пам'яті ЕОМ поточне краще рішення [20].</w:t>
      </w:r>
    </w:p>
    <w:p w14:paraId="358F53EF" w14:textId="77777777" w:rsidR="00402279" w:rsidRDefault="00402279" w:rsidP="00402279">
      <w:pPr>
        <w:ind w:firstLine="568"/>
        <w:rPr>
          <w:rFonts w:eastAsia="Cambria Math" w:cs="Times New Roman"/>
          <w:szCs w:val="28"/>
          <w:lang w:val="uk-UA"/>
        </w:rPr>
      </w:pPr>
    </w:p>
    <w:p w14:paraId="5693D209" w14:textId="24BAA010" w:rsidR="00402279" w:rsidRDefault="00607BE3" w:rsidP="00402279">
      <w:pPr>
        <w:ind w:firstLine="567"/>
        <w:rPr>
          <w:rFonts w:eastAsia="Cambria Math"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62" w:name="_Toc73265243"/>
      <w:r>
        <w:rPr>
          <w:rFonts w:eastAsia="Cambria Math" w:cs="Times New Roman"/>
          <w:b/>
          <w:szCs w:val="28"/>
          <w:lang w:val="uk-UA"/>
        </w:rPr>
        <w:instrText>1.2.7 Алгоритм косяка риб</w:instrText>
      </w:r>
      <w:bookmarkEnd w:id="62"/>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402279">
        <w:rPr>
          <w:rFonts w:eastAsia="Cambria Math" w:cs="Times New Roman"/>
          <w:b/>
          <w:szCs w:val="28"/>
          <w:lang w:val="uk-UA"/>
        </w:rPr>
        <w:t>1.2.7 Алгоритм косяка риб</w:t>
      </w:r>
    </w:p>
    <w:p w14:paraId="3C4EC477" w14:textId="77777777" w:rsidR="003D1CBD" w:rsidRDefault="003D1CBD" w:rsidP="00402279">
      <w:pPr>
        <w:ind w:firstLine="568"/>
        <w:rPr>
          <w:rFonts w:eastAsia="Cambria Math" w:cs="Times New Roman"/>
          <w:szCs w:val="28"/>
          <w:lang w:val="uk-UA"/>
        </w:rPr>
      </w:pPr>
    </w:p>
    <w:p w14:paraId="7FED97C8" w14:textId="759D7904" w:rsidR="00402279" w:rsidRDefault="00402279" w:rsidP="00402279">
      <w:pPr>
        <w:ind w:firstLine="568"/>
        <w:rPr>
          <w:rFonts w:eastAsia="Cambria Math" w:cs="Times New Roman"/>
          <w:szCs w:val="28"/>
          <w:lang w:val="uk-UA"/>
        </w:rPr>
      </w:pPr>
      <w:r>
        <w:rPr>
          <w:rFonts w:eastAsia="Cambria Math" w:cs="Times New Roman"/>
          <w:szCs w:val="28"/>
          <w:lang w:val="uk-UA"/>
        </w:rPr>
        <w:t>Алгоритм пошуку косяком риб (</w:t>
      </w:r>
      <w:proofErr w:type="spellStart"/>
      <w:r>
        <w:rPr>
          <w:rFonts w:eastAsia="Cambria Math" w:cs="Times New Roman"/>
          <w:szCs w:val="28"/>
          <w:lang w:val="uk-UA"/>
        </w:rPr>
        <w:t>Fish</w:t>
      </w:r>
      <w:proofErr w:type="spellEnd"/>
      <w:r>
        <w:rPr>
          <w:rFonts w:eastAsia="Cambria Math" w:cs="Times New Roman"/>
          <w:szCs w:val="28"/>
          <w:lang w:val="uk-UA"/>
        </w:rPr>
        <w:t xml:space="preserve"> </w:t>
      </w:r>
      <w:proofErr w:type="spellStart"/>
      <w:r>
        <w:rPr>
          <w:rFonts w:eastAsia="Cambria Math" w:cs="Times New Roman"/>
          <w:szCs w:val="28"/>
          <w:lang w:val="uk-UA"/>
        </w:rPr>
        <w:t>School</w:t>
      </w:r>
      <w:proofErr w:type="spellEnd"/>
      <w:r>
        <w:rPr>
          <w:rFonts w:eastAsia="Cambria Math" w:cs="Times New Roman"/>
          <w:szCs w:val="28"/>
          <w:lang w:val="uk-UA"/>
        </w:rPr>
        <w:t xml:space="preserve"> </w:t>
      </w:r>
      <w:proofErr w:type="spellStart"/>
      <w:r>
        <w:rPr>
          <w:rFonts w:eastAsia="Cambria Math" w:cs="Times New Roman"/>
          <w:szCs w:val="28"/>
          <w:lang w:val="uk-UA"/>
        </w:rPr>
        <w:t>Search</w:t>
      </w:r>
      <w:proofErr w:type="spellEnd"/>
      <w:r>
        <w:rPr>
          <w:rFonts w:eastAsia="Cambria Math" w:cs="Times New Roman"/>
          <w:szCs w:val="28"/>
          <w:lang w:val="uk-UA"/>
        </w:rPr>
        <w:t xml:space="preserve">, FSS) запропонували в 2008 році </w:t>
      </w:r>
      <w:proofErr w:type="spellStart"/>
      <w:r>
        <w:rPr>
          <w:rFonts w:eastAsia="Cambria Math" w:cs="Times New Roman"/>
          <w:szCs w:val="28"/>
          <w:lang w:val="uk-UA"/>
        </w:rPr>
        <w:t>Філо</w:t>
      </w:r>
      <w:proofErr w:type="spellEnd"/>
      <w:r>
        <w:rPr>
          <w:rFonts w:eastAsia="Cambria Math" w:cs="Times New Roman"/>
          <w:szCs w:val="28"/>
          <w:lang w:val="uk-UA"/>
        </w:rPr>
        <w:t xml:space="preserve"> і </w:t>
      </w:r>
      <w:proofErr w:type="spellStart"/>
      <w:r>
        <w:rPr>
          <w:rFonts w:eastAsia="Cambria Math" w:cs="Times New Roman"/>
          <w:szCs w:val="28"/>
          <w:lang w:val="uk-UA"/>
        </w:rPr>
        <w:t>Нето</w:t>
      </w:r>
      <w:proofErr w:type="spellEnd"/>
      <w:r>
        <w:rPr>
          <w:rFonts w:eastAsia="Cambria Math" w:cs="Times New Roman"/>
          <w:szCs w:val="28"/>
          <w:lang w:val="uk-UA"/>
        </w:rPr>
        <w:t xml:space="preserve">. В алгоритмі FSS риби плавають </w:t>
      </w:r>
      <w:r w:rsidR="00963920">
        <w:rPr>
          <w:rFonts w:eastAsia="Cambria Math" w:cs="Times New Roman"/>
          <w:szCs w:val="28"/>
          <w:lang w:val="uk-UA"/>
        </w:rPr>
        <w:t>у</w:t>
      </w:r>
      <w:r>
        <w:rPr>
          <w:rFonts w:eastAsia="Cambria Math" w:cs="Times New Roman"/>
          <w:szCs w:val="28"/>
          <w:lang w:val="uk-UA"/>
        </w:rPr>
        <w:t xml:space="preserve"> акваріумі (області пошуку) </w:t>
      </w:r>
      <w:r w:rsidR="00963920">
        <w:rPr>
          <w:rFonts w:eastAsia="Cambria Math" w:cs="Times New Roman"/>
          <w:szCs w:val="28"/>
          <w:lang w:val="uk-UA"/>
        </w:rPr>
        <w:t>у</w:t>
      </w:r>
      <w:r>
        <w:rPr>
          <w:rFonts w:eastAsia="Cambria Math" w:cs="Times New Roman"/>
          <w:szCs w:val="28"/>
          <w:lang w:val="uk-UA"/>
        </w:rPr>
        <w:t xml:space="preserve"> пошуках їжі. Вага кожної риби</w:t>
      </w:r>
      <w:r w:rsidR="00963920">
        <w:rPr>
          <w:rFonts w:eastAsia="Cambria Math" w:cs="Times New Roman"/>
          <w:szCs w:val="28"/>
          <w:lang w:val="uk-UA"/>
        </w:rPr>
        <w:t>ни</w:t>
      </w:r>
      <w:r>
        <w:rPr>
          <w:rFonts w:eastAsia="Cambria Math" w:cs="Times New Roman"/>
          <w:szCs w:val="28"/>
          <w:lang w:val="uk-UA"/>
        </w:rPr>
        <w:t xml:space="preserve"> формалізує її індивідуальний успіх </w:t>
      </w:r>
      <w:r w:rsidR="00963920">
        <w:rPr>
          <w:rFonts w:eastAsia="Cambria Math" w:cs="Times New Roman"/>
          <w:szCs w:val="28"/>
          <w:lang w:val="uk-UA"/>
        </w:rPr>
        <w:t>у</w:t>
      </w:r>
      <w:r>
        <w:rPr>
          <w:rFonts w:eastAsia="Cambria Math" w:cs="Times New Roman"/>
          <w:szCs w:val="28"/>
          <w:lang w:val="uk-UA"/>
        </w:rPr>
        <w:t xml:space="preserve"> пошуку рішення </w:t>
      </w:r>
      <w:r w:rsidR="00963920">
        <w:rPr>
          <w:rFonts w:eastAsia="Cambria Math" w:cs="Times New Roman"/>
          <w:szCs w:val="28"/>
          <w:lang w:val="uk-UA"/>
        </w:rPr>
        <w:t>та</w:t>
      </w:r>
      <w:r>
        <w:rPr>
          <w:rFonts w:eastAsia="Cambria Math" w:cs="Times New Roman"/>
          <w:szCs w:val="28"/>
          <w:lang w:val="uk-UA"/>
        </w:rPr>
        <w:t xml:space="preserve"> відіграє роль її пам'яті. </w:t>
      </w:r>
      <w:r w:rsidR="00963920">
        <w:rPr>
          <w:rFonts w:eastAsia="Cambria Math" w:cs="Times New Roman"/>
          <w:szCs w:val="28"/>
          <w:lang w:val="uk-UA"/>
        </w:rPr>
        <w:t>Якраз</w:t>
      </w:r>
      <w:r>
        <w:rPr>
          <w:rFonts w:eastAsia="Cambria Math" w:cs="Times New Roman"/>
          <w:szCs w:val="28"/>
          <w:lang w:val="uk-UA"/>
        </w:rPr>
        <w:t xml:space="preserve"> наявність ваги </w:t>
      </w:r>
      <w:r w:rsidR="00963920">
        <w:rPr>
          <w:rFonts w:eastAsia="Cambria Math" w:cs="Times New Roman"/>
          <w:szCs w:val="28"/>
          <w:lang w:val="uk-UA"/>
        </w:rPr>
        <w:t>в</w:t>
      </w:r>
      <w:r>
        <w:rPr>
          <w:rFonts w:eastAsia="Cambria Math" w:cs="Times New Roman"/>
          <w:szCs w:val="28"/>
          <w:lang w:val="uk-UA"/>
        </w:rPr>
        <w:t xml:space="preserve"> агентів популяції є головною особливістю парадигми FSS. Оператори алгоритму FSS об'єднані в дві групи [21]:</w:t>
      </w:r>
    </w:p>
    <w:p w14:paraId="58E4BECD" w14:textId="16A103FF" w:rsidR="00402279" w:rsidRDefault="00402279" w:rsidP="0018539E">
      <w:pPr>
        <w:numPr>
          <w:ilvl w:val="0"/>
          <w:numId w:val="21"/>
        </w:numPr>
        <w:ind w:left="1288" w:hanging="360"/>
        <w:rPr>
          <w:rFonts w:eastAsia="Cambria Math" w:cs="Times New Roman"/>
          <w:szCs w:val="28"/>
          <w:lang w:val="uk-UA"/>
        </w:rPr>
      </w:pPr>
      <w:r>
        <w:rPr>
          <w:rFonts w:eastAsia="Cambria Math" w:cs="Times New Roman"/>
          <w:szCs w:val="28"/>
          <w:lang w:val="uk-UA"/>
        </w:rPr>
        <w:t xml:space="preserve">Оператор годування, </w:t>
      </w:r>
      <w:r w:rsidR="00963920">
        <w:rPr>
          <w:rFonts w:eastAsia="Cambria Math" w:cs="Times New Roman"/>
          <w:szCs w:val="28"/>
          <w:lang w:val="uk-UA"/>
        </w:rPr>
        <w:t xml:space="preserve">який </w:t>
      </w:r>
      <w:r>
        <w:rPr>
          <w:rFonts w:eastAsia="Cambria Math" w:cs="Times New Roman"/>
          <w:szCs w:val="28"/>
          <w:lang w:val="uk-UA"/>
        </w:rPr>
        <w:t xml:space="preserve">формалізує успішність дослідження </w:t>
      </w:r>
      <w:r w:rsidR="00963920">
        <w:rPr>
          <w:rFonts w:eastAsia="Cambria Math" w:cs="Times New Roman"/>
          <w:szCs w:val="28"/>
          <w:lang w:val="uk-UA"/>
        </w:rPr>
        <w:t>рибами</w:t>
      </w:r>
      <w:r>
        <w:rPr>
          <w:rFonts w:eastAsia="Cambria Math" w:cs="Times New Roman"/>
          <w:szCs w:val="28"/>
          <w:lang w:val="uk-UA"/>
        </w:rPr>
        <w:t xml:space="preserve"> тих чи інших областей акваріума;</w:t>
      </w:r>
    </w:p>
    <w:p w14:paraId="5A78B515" w14:textId="6BAF4A0D" w:rsidR="00402279" w:rsidRDefault="00402279" w:rsidP="0018539E">
      <w:pPr>
        <w:numPr>
          <w:ilvl w:val="0"/>
          <w:numId w:val="21"/>
        </w:numPr>
        <w:ind w:left="1288" w:hanging="360"/>
        <w:rPr>
          <w:rFonts w:eastAsia="Cambria Math" w:cs="Times New Roman"/>
          <w:szCs w:val="28"/>
          <w:lang w:val="uk-UA"/>
        </w:rPr>
      </w:pPr>
      <w:r>
        <w:rPr>
          <w:rFonts w:eastAsia="Cambria Math" w:cs="Times New Roman"/>
          <w:szCs w:val="28"/>
          <w:lang w:val="uk-UA"/>
        </w:rPr>
        <w:t xml:space="preserve">Оператори плавання, </w:t>
      </w:r>
      <w:r w:rsidR="00963920">
        <w:rPr>
          <w:rFonts w:eastAsia="Cambria Math" w:cs="Times New Roman"/>
          <w:szCs w:val="28"/>
          <w:lang w:val="uk-UA"/>
        </w:rPr>
        <w:t>які</w:t>
      </w:r>
      <w:r>
        <w:rPr>
          <w:rFonts w:eastAsia="Cambria Math" w:cs="Times New Roman"/>
          <w:szCs w:val="28"/>
          <w:lang w:val="uk-UA"/>
        </w:rPr>
        <w:t xml:space="preserve"> реалізують алгоритми міграції агентів.</w:t>
      </w:r>
    </w:p>
    <w:p w14:paraId="63C7D512" w14:textId="4B1811CE" w:rsidR="00402279" w:rsidRDefault="00402279" w:rsidP="00402279">
      <w:pPr>
        <w:ind w:firstLine="568"/>
        <w:rPr>
          <w:rFonts w:eastAsia="Cambria Math" w:cs="Times New Roman"/>
          <w:szCs w:val="28"/>
          <w:lang w:val="uk-UA"/>
        </w:rPr>
      </w:pPr>
      <w:r>
        <w:rPr>
          <w:rFonts w:eastAsia="Cambria Math" w:cs="Times New Roman"/>
          <w:szCs w:val="28"/>
          <w:lang w:val="uk-UA"/>
        </w:rPr>
        <w:t>Оператор годування (</w:t>
      </w:r>
      <w:proofErr w:type="spellStart"/>
      <w:r>
        <w:rPr>
          <w:rFonts w:eastAsia="Cambria Math" w:cs="Times New Roman"/>
          <w:szCs w:val="28"/>
          <w:lang w:val="uk-UA"/>
        </w:rPr>
        <w:t>feeding</w:t>
      </w:r>
      <w:proofErr w:type="spellEnd"/>
      <w:r>
        <w:rPr>
          <w:rFonts w:eastAsia="Cambria Math" w:cs="Times New Roman"/>
          <w:szCs w:val="28"/>
          <w:lang w:val="uk-UA"/>
        </w:rPr>
        <w:t xml:space="preserve"> </w:t>
      </w:r>
      <w:proofErr w:type="spellStart"/>
      <w:r>
        <w:rPr>
          <w:rFonts w:eastAsia="Cambria Math" w:cs="Times New Roman"/>
          <w:szCs w:val="28"/>
          <w:lang w:val="uk-UA"/>
        </w:rPr>
        <w:t>operator</w:t>
      </w:r>
      <w:proofErr w:type="spellEnd"/>
      <w:r>
        <w:rPr>
          <w:rFonts w:eastAsia="Cambria Math" w:cs="Times New Roman"/>
          <w:szCs w:val="28"/>
          <w:lang w:val="uk-UA"/>
        </w:rPr>
        <w:t xml:space="preserve">). Позначимо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W</m:t>
            </m:r>
          </m:e>
          <m:sub>
            <m:r>
              <w:rPr>
                <w:rFonts w:ascii="Cambria Math" w:eastAsia="Cambria Math" w:hAnsi="Cambria Math" w:cs="Times New Roman"/>
                <w:szCs w:val="28"/>
                <w:vertAlign w:val="subscript"/>
                <w:lang w:val="uk-UA"/>
              </w:rPr>
              <m:t>i</m:t>
            </m:r>
          </m:sub>
        </m:sSub>
      </m:oMath>
      <w:r>
        <w:rPr>
          <w:rFonts w:eastAsia="Cambria Math" w:cs="Times New Roman"/>
          <w:szCs w:val="28"/>
          <w:lang w:val="uk-UA"/>
        </w:rPr>
        <w:t xml:space="preserve">, поточна маса агента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S</m:t>
            </m:r>
          </m:e>
          <m:sub>
            <m:r>
              <w:rPr>
                <w:rFonts w:ascii="Cambria Math" w:eastAsia="Cambria Math" w:hAnsi="Cambria Math" w:cs="Times New Roman"/>
                <w:szCs w:val="28"/>
                <w:vertAlign w:val="subscript"/>
                <w:lang w:val="uk-UA"/>
              </w:rPr>
              <m:t>i</m:t>
            </m:r>
          </m:sub>
        </m:sSub>
      </m:oMath>
      <w:r>
        <w:rPr>
          <w:rFonts w:eastAsia="Cambria Math" w:cs="Times New Roman"/>
          <w:szCs w:val="28"/>
          <w:lang w:val="uk-UA"/>
        </w:rPr>
        <w:t>. В алгоритмі FSS прийнято, що вага агента пропорційна нормалізованій різниці значень фітнес-функції на наступній і поточній ітераціях.</w:t>
      </w:r>
    </w:p>
    <w:p w14:paraId="044609B4" w14:textId="003A7608" w:rsidR="00402279" w:rsidRDefault="00402279" w:rsidP="00402279">
      <w:pPr>
        <w:ind w:firstLine="568"/>
        <w:rPr>
          <w:rFonts w:eastAsia="Cambria Math" w:cs="Times New Roman"/>
          <w:szCs w:val="28"/>
          <w:lang w:val="uk-UA"/>
        </w:rPr>
      </w:pPr>
      <w:r>
        <w:rPr>
          <w:rFonts w:eastAsia="Cambria Math" w:cs="Times New Roman"/>
          <w:szCs w:val="28"/>
          <w:lang w:val="uk-UA"/>
        </w:rPr>
        <w:t>Оператори плавання (</w:t>
      </w:r>
      <w:proofErr w:type="spellStart"/>
      <w:r>
        <w:rPr>
          <w:rFonts w:eastAsia="Cambria Math" w:cs="Times New Roman"/>
          <w:szCs w:val="28"/>
          <w:lang w:val="uk-UA"/>
        </w:rPr>
        <w:t>swimming</w:t>
      </w:r>
      <w:proofErr w:type="spellEnd"/>
      <w:r>
        <w:rPr>
          <w:rFonts w:eastAsia="Cambria Math" w:cs="Times New Roman"/>
          <w:szCs w:val="28"/>
          <w:lang w:val="uk-UA"/>
        </w:rPr>
        <w:t xml:space="preserve"> </w:t>
      </w:r>
      <w:proofErr w:type="spellStart"/>
      <w:r>
        <w:rPr>
          <w:rFonts w:eastAsia="Cambria Math" w:cs="Times New Roman"/>
          <w:szCs w:val="28"/>
          <w:lang w:val="uk-UA"/>
        </w:rPr>
        <w:t>operators</w:t>
      </w:r>
      <w:proofErr w:type="spellEnd"/>
      <w:r>
        <w:rPr>
          <w:rFonts w:eastAsia="Cambria Math" w:cs="Times New Roman"/>
          <w:szCs w:val="28"/>
          <w:lang w:val="uk-UA"/>
        </w:rPr>
        <w:t xml:space="preserve">). </w:t>
      </w:r>
      <w:r w:rsidR="00DC6751">
        <w:rPr>
          <w:rFonts w:eastAsia="Cambria Math" w:cs="Times New Roman"/>
          <w:szCs w:val="28"/>
          <w:lang w:val="uk-UA"/>
        </w:rPr>
        <w:t>У</w:t>
      </w:r>
      <w:r>
        <w:rPr>
          <w:rFonts w:eastAsia="Cambria Math" w:cs="Times New Roman"/>
          <w:szCs w:val="28"/>
          <w:lang w:val="uk-UA"/>
        </w:rPr>
        <w:t xml:space="preserve"> алгоритмі FSS </w:t>
      </w:r>
      <w:r w:rsidR="006D708C">
        <w:rPr>
          <w:rFonts w:eastAsia="Cambria Math" w:cs="Times New Roman"/>
          <w:szCs w:val="28"/>
          <w:lang w:val="uk-UA"/>
        </w:rPr>
        <w:t>виділяють</w:t>
      </w:r>
      <w:r>
        <w:rPr>
          <w:rFonts w:eastAsia="Cambria Math" w:cs="Times New Roman"/>
          <w:szCs w:val="28"/>
          <w:lang w:val="uk-UA"/>
        </w:rPr>
        <w:t xml:space="preserve"> три види плавання </w:t>
      </w:r>
      <w:r w:rsidR="00DC6751">
        <w:rPr>
          <w:rFonts w:eastAsia="Cambria Math" w:cs="Times New Roman"/>
          <w:szCs w:val="28"/>
          <w:lang w:val="uk-UA"/>
        </w:rPr>
        <w:t>-</w:t>
      </w:r>
      <w:r>
        <w:rPr>
          <w:rFonts w:eastAsia="Cambria Math" w:cs="Times New Roman"/>
          <w:szCs w:val="28"/>
          <w:lang w:val="uk-UA"/>
        </w:rPr>
        <w:t xml:space="preserve"> індивідуальне, інстинктивно-колективне </w:t>
      </w:r>
      <w:r w:rsidR="00DC6751">
        <w:rPr>
          <w:rFonts w:eastAsia="Cambria Math" w:cs="Times New Roman"/>
          <w:szCs w:val="28"/>
          <w:lang w:val="uk-UA"/>
        </w:rPr>
        <w:t xml:space="preserve">та </w:t>
      </w:r>
      <w:r>
        <w:rPr>
          <w:rFonts w:eastAsia="Cambria Math" w:cs="Times New Roman"/>
          <w:szCs w:val="28"/>
          <w:lang w:val="uk-UA"/>
        </w:rPr>
        <w:t>колективно-</w:t>
      </w:r>
      <w:r>
        <w:rPr>
          <w:rFonts w:eastAsia="Cambria Math" w:cs="Times New Roman"/>
          <w:szCs w:val="28"/>
          <w:lang w:val="uk-UA"/>
        </w:rPr>
        <w:lastRenderedPageBreak/>
        <w:t xml:space="preserve">вольове. Ці види плавань виконуються на інтервалах </w:t>
      </w:r>
      <m:oMath>
        <m:r>
          <w:rPr>
            <w:rFonts w:ascii="Cambria Math" w:eastAsia="Cambria Math" w:hAnsi="Cambria Math" w:cs="Times New Roman"/>
            <w:szCs w:val="28"/>
            <w:lang w:val="uk-UA"/>
          </w:rPr>
          <m:t>(t, τ], (τ, θ], (θ, t ']</m:t>
        </m:r>
      </m:oMath>
      <w:r>
        <w:rPr>
          <w:rFonts w:eastAsia="Cambria Math" w:cs="Times New Roman"/>
          <w:szCs w:val="28"/>
          <w:lang w:val="uk-UA"/>
        </w:rPr>
        <w:t xml:space="preserve"> основного ітераційного інтервалу </w:t>
      </w:r>
      <m:oMath>
        <m:r>
          <w:rPr>
            <w:rFonts w:ascii="Cambria Math" w:eastAsia="Cambria Math" w:hAnsi="Cambria Math" w:cs="Times New Roman"/>
            <w:szCs w:val="28"/>
            <w:lang w:val="uk-UA"/>
          </w:rPr>
          <m:t>(t, t']</m:t>
        </m:r>
      </m:oMath>
      <w:r>
        <w:rPr>
          <w:rFonts w:eastAsia="Cambria Math" w:cs="Times New Roman"/>
          <w:szCs w:val="28"/>
          <w:lang w:val="uk-UA"/>
        </w:rPr>
        <w:t xml:space="preserve"> відповідно.</w:t>
      </w:r>
    </w:p>
    <w:p w14:paraId="0DEF0307" w14:textId="39EFE872" w:rsidR="00402279" w:rsidRDefault="00402279" w:rsidP="00402279">
      <w:pPr>
        <w:ind w:firstLine="568"/>
        <w:rPr>
          <w:rFonts w:eastAsia="Cambria Math" w:cs="Times New Roman"/>
          <w:szCs w:val="28"/>
          <w:lang w:val="uk-UA"/>
        </w:rPr>
      </w:pPr>
      <w:r>
        <w:rPr>
          <w:rFonts w:eastAsia="Cambria Math" w:cs="Times New Roman"/>
          <w:szCs w:val="28"/>
          <w:lang w:val="uk-UA"/>
        </w:rPr>
        <w:t>Індивідуальне плавання (</w:t>
      </w:r>
      <w:proofErr w:type="spellStart"/>
      <w:r>
        <w:rPr>
          <w:rFonts w:eastAsia="Cambria Math" w:cs="Times New Roman"/>
          <w:szCs w:val="28"/>
          <w:lang w:val="uk-UA"/>
        </w:rPr>
        <w:t>individual</w:t>
      </w:r>
      <w:proofErr w:type="spellEnd"/>
      <w:r>
        <w:rPr>
          <w:rFonts w:eastAsia="Cambria Math" w:cs="Times New Roman"/>
          <w:szCs w:val="28"/>
          <w:lang w:val="uk-UA"/>
        </w:rPr>
        <w:t xml:space="preserve"> </w:t>
      </w:r>
      <w:proofErr w:type="spellStart"/>
      <w:r>
        <w:rPr>
          <w:rFonts w:eastAsia="Cambria Math" w:cs="Times New Roman"/>
          <w:szCs w:val="28"/>
          <w:lang w:val="uk-UA"/>
        </w:rPr>
        <w:t>swimming</w:t>
      </w:r>
      <w:proofErr w:type="spellEnd"/>
      <w:r>
        <w:rPr>
          <w:rFonts w:eastAsia="Cambria Math" w:cs="Times New Roman"/>
          <w:szCs w:val="28"/>
          <w:lang w:val="uk-UA"/>
        </w:rPr>
        <w:t xml:space="preserve">). Напрямок переміщення </w:t>
      </w:r>
      <w:proofErr w:type="spellStart"/>
      <w:r>
        <w:rPr>
          <w:rFonts w:eastAsia="Cambria Math" w:cs="Times New Roman"/>
          <w:szCs w:val="28"/>
          <w:lang w:val="uk-UA"/>
        </w:rPr>
        <w:t>агента</w:t>
      </w:r>
      <w:proofErr w:type="spellEnd"/>
      <w:r>
        <w:rPr>
          <w:rFonts w:eastAsia="Cambria Math" w:cs="Times New Roman"/>
          <w:szCs w:val="28"/>
          <w:lang w:val="uk-UA"/>
        </w:rPr>
        <w:t xml:space="preserve"> в цьому</w:t>
      </w:r>
      <w:r w:rsidR="006D708C">
        <w:rPr>
          <w:rFonts w:eastAsia="Cambria Math" w:cs="Times New Roman"/>
          <w:szCs w:val="28"/>
          <w:lang w:val="uk-UA"/>
        </w:rPr>
        <w:t xml:space="preserve"> випадку </w:t>
      </w:r>
      <w:proofErr w:type="spellStart"/>
      <w:r w:rsidR="006D708C">
        <w:rPr>
          <w:rFonts w:eastAsia="Cambria Math" w:cs="Times New Roman"/>
          <w:szCs w:val="28"/>
          <w:lang w:val="uk-UA"/>
        </w:rPr>
        <w:t>рівноймовірно</w:t>
      </w:r>
      <w:proofErr w:type="spellEnd"/>
      <w:r w:rsidR="006D708C">
        <w:rPr>
          <w:rFonts w:eastAsia="Cambria Math" w:cs="Times New Roman"/>
          <w:szCs w:val="28"/>
          <w:lang w:val="uk-UA"/>
        </w:rPr>
        <w:t xml:space="preserve"> випадковий</w:t>
      </w:r>
      <w:r>
        <w:rPr>
          <w:rFonts w:eastAsia="Cambria Math" w:cs="Times New Roman"/>
          <w:szCs w:val="28"/>
          <w:lang w:val="uk-UA"/>
        </w:rPr>
        <w:t xml:space="preserve">. Якщо це переміщення виводить </w:t>
      </w:r>
      <w:proofErr w:type="spellStart"/>
      <w:r>
        <w:rPr>
          <w:rFonts w:eastAsia="Cambria Math" w:cs="Times New Roman"/>
          <w:szCs w:val="28"/>
          <w:lang w:val="uk-UA"/>
        </w:rPr>
        <w:t>агента</w:t>
      </w:r>
      <w:proofErr w:type="spellEnd"/>
      <w:r>
        <w:rPr>
          <w:rFonts w:eastAsia="Cambria Math" w:cs="Times New Roman"/>
          <w:szCs w:val="28"/>
          <w:lang w:val="uk-UA"/>
        </w:rPr>
        <w:t xml:space="preserve"> за межі області допустимих значень </w:t>
      </w:r>
      <m:oMath>
        <m:r>
          <w:rPr>
            <w:rFonts w:ascii="Cambria Math" w:eastAsia="Cambria Math" w:hAnsi="Cambria Math" w:cs="Times New Roman"/>
            <w:szCs w:val="28"/>
            <w:lang w:val="uk-UA"/>
          </w:rPr>
          <m:t>D</m:t>
        </m:r>
      </m:oMath>
      <w:r>
        <w:rPr>
          <w:rFonts w:eastAsia="Cambria Math" w:cs="Times New Roman"/>
          <w:szCs w:val="28"/>
          <w:lang w:val="uk-UA"/>
        </w:rPr>
        <w:t xml:space="preserve">, то переміщення не виконуємо. Аналогічно, переміщення </w:t>
      </w:r>
      <w:proofErr w:type="spellStart"/>
      <w:r>
        <w:rPr>
          <w:rFonts w:eastAsia="Cambria Math" w:cs="Times New Roman"/>
          <w:szCs w:val="28"/>
          <w:lang w:val="uk-UA"/>
        </w:rPr>
        <w:t>агента</w:t>
      </w:r>
      <w:proofErr w:type="spellEnd"/>
      <w:r>
        <w:rPr>
          <w:rFonts w:eastAsia="Cambria Math" w:cs="Times New Roman"/>
          <w:szCs w:val="28"/>
          <w:lang w:val="uk-UA"/>
        </w:rPr>
        <w:t xml:space="preserve">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S</m:t>
            </m:r>
          </m:e>
          <m:sub>
            <m:r>
              <w:rPr>
                <w:rFonts w:ascii="Cambria Math" w:eastAsia="Cambria Math" w:hAnsi="Cambria Math" w:cs="Times New Roman"/>
                <w:szCs w:val="28"/>
                <w:vertAlign w:val="subscript"/>
                <w:lang w:val="uk-UA"/>
              </w:rPr>
              <m:t>i</m:t>
            </m:r>
          </m:sub>
        </m:sSub>
      </m:oMath>
      <w:r>
        <w:rPr>
          <w:rFonts w:eastAsia="Cambria Math" w:cs="Times New Roman"/>
          <w:szCs w:val="28"/>
          <w:lang w:val="uk-UA"/>
        </w:rPr>
        <w:t xml:space="preserve"> не проводиться, якщо в новій точці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vertAlign w:val="subscript"/>
                <w:lang w:val="uk-UA"/>
              </w:rPr>
              <m:t>iτ</m:t>
            </m:r>
          </m:sub>
        </m:sSub>
      </m:oMath>
      <w:r>
        <w:rPr>
          <w:rFonts w:eastAsia="Cambria Math" w:cs="Times New Roman"/>
          <w:szCs w:val="28"/>
          <w:lang w:val="uk-UA"/>
        </w:rPr>
        <w:t xml:space="preserve"> значення фітнес-функції не вище її значення в попередній точці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vertAlign w:val="subscript"/>
                <w:lang w:val="uk-UA"/>
              </w:rPr>
              <m:t>i</m:t>
            </m:r>
            <m:r>
              <w:rPr>
                <w:rFonts w:ascii="Cambria Math" w:eastAsia="Cambria Math" w:hAnsi="Cambria Math" w:cs="Times New Roman"/>
                <w:szCs w:val="28"/>
                <w:vertAlign w:val="subscript"/>
                <w:lang w:val="en-US"/>
              </w:rPr>
              <m:t>t</m:t>
            </m:r>
          </m:sub>
        </m:sSub>
      </m:oMath>
      <w:r>
        <w:rPr>
          <w:rFonts w:eastAsia="Cambria Math" w:cs="Times New Roman"/>
          <w:szCs w:val="28"/>
          <w:lang w:val="uk-UA"/>
        </w:rPr>
        <w:t>. Процес індивідуального плавання може в</w:t>
      </w:r>
      <w:r w:rsidR="006D708C">
        <w:rPr>
          <w:rFonts w:eastAsia="Cambria Math" w:cs="Times New Roman"/>
          <w:szCs w:val="28"/>
          <w:lang w:val="uk-UA"/>
        </w:rPr>
        <w:t>ключати в себе не одну ітерацію,</w:t>
      </w:r>
      <w:r>
        <w:rPr>
          <w:rFonts w:eastAsia="Cambria Math" w:cs="Times New Roman"/>
          <w:szCs w:val="28"/>
          <w:lang w:val="uk-UA"/>
        </w:rPr>
        <w:t xml:space="preserve"> а деяке їх фіксоване число. Таким чином, індивідуальне плавання </w:t>
      </w:r>
      <w:proofErr w:type="spellStart"/>
      <w:r>
        <w:rPr>
          <w:rFonts w:eastAsia="Cambria Math" w:cs="Times New Roman"/>
          <w:szCs w:val="28"/>
          <w:lang w:val="uk-UA"/>
        </w:rPr>
        <w:t>агента</w:t>
      </w:r>
      <w:proofErr w:type="spellEnd"/>
      <w:r>
        <w:rPr>
          <w:rFonts w:eastAsia="Cambria Math" w:cs="Times New Roman"/>
          <w:szCs w:val="28"/>
          <w:lang w:val="uk-UA"/>
        </w:rPr>
        <w:t xml:space="preserve"> можна інтерпретувати як локальний пошук в околиці поточного становища </w:t>
      </w:r>
      <w:proofErr w:type="spellStart"/>
      <w:r>
        <w:rPr>
          <w:rFonts w:eastAsia="Cambria Math" w:cs="Times New Roman"/>
          <w:szCs w:val="28"/>
          <w:lang w:val="uk-UA"/>
        </w:rPr>
        <w:t>агента</w:t>
      </w:r>
      <w:proofErr w:type="spellEnd"/>
      <w:r>
        <w:rPr>
          <w:rFonts w:eastAsia="Cambria Math" w:cs="Times New Roman"/>
          <w:szCs w:val="28"/>
          <w:lang w:val="uk-UA"/>
        </w:rPr>
        <w:t>.</w:t>
      </w:r>
    </w:p>
    <w:p w14:paraId="2553E5B5" w14:textId="77777777" w:rsidR="00402279" w:rsidRDefault="00402279" w:rsidP="00402279">
      <w:pPr>
        <w:ind w:firstLine="568"/>
        <w:rPr>
          <w:rFonts w:eastAsia="Cambria Math" w:cs="Times New Roman"/>
          <w:szCs w:val="28"/>
          <w:lang w:val="uk-UA"/>
        </w:rPr>
      </w:pPr>
      <w:r>
        <w:rPr>
          <w:rFonts w:eastAsia="Cambria Math" w:cs="Times New Roman"/>
          <w:szCs w:val="28"/>
          <w:lang w:val="uk-UA"/>
        </w:rPr>
        <w:t>Інстинктивно-колективне плавання (</w:t>
      </w:r>
      <w:proofErr w:type="spellStart"/>
      <w:r>
        <w:rPr>
          <w:rFonts w:eastAsia="Cambria Math" w:cs="Times New Roman"/>
          <w:szCs w:val="28"/>
          <w:lang w:val="uk-UA"/>
        </w:rPr>
        <w:t>collective-instinct</w:t>
      </w:r>
      <w:proofErr w:type="spellEnd"/>
      <w:r>
        <w:rPr>
          <w:rFonts w:eastAsia="Cambria Math" w:cs="Times New Roman"/>
          <w:szCs w:val="28"/>
          <w:lang w:val="uk-UA"/>
        </w:rPr>
        <w:t xml:space="preserve"> </w:t>
      </w:r>
      <w:proofErr w:type="spellStart"/>
      <w:r>
        <w:rPr>
          <w:rFonts w:eastAsia="Cambria Math" w:cs="Times New Roman"/>
          <w:szCs w:val="28"/>
          <w:lang w:val="uk-UA"/>
        </w:rPr>
        <w:t>swimming</w:t>
      </w:r>
      <w:proofErr w:type="spellEnd"/>
      <w:r>
        <w:rPr>
          <w:rFonts w:eastAsia="Cambria Math" w:cs="Times New Roman"/>
          <w:szCs w:val="28"/>
          <w:lang w:val="uk-UA"/>
        </w:rPr>
        <w:t>) реалізуємо після завершення усіма агентами індивідуальних плавань по формулі:</w:t>
      </w:r>
    </w:p>
    <w:p w14:paraId="1EA01325" w14:textId="4461F066" w:rsidR="00402279" w:rsidRDefault="00000000" w:rsidP="00402279">
      <w:pPr>
        <w:ind w:firstLine="568"/>
        <w:rPr>
          <w:rFonts w:eastAsia="Cambria Math" w:cs="Times New Roman"/>
          <w:szCs w:val="28"/>
          <w:lang w:val="en-US"/>
        </w:rPr>
      </w:pPr>
      <m:oMathPara>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W</m:t>
              </m:r>
            </m:e>
            <m:sub>
              <m:r>
                <w:rPr>
                  <w:rFonts w:ascii="Cambria Math" w:eastAsia="Cambria Math" w:hAnsi="Cambria Math" w:cs="Times New Roman"/>
                  <w:szCs w:val="28"/>
                  <w:lang w:val="uk-UA"/>
                </w:rPr>
                <m:t>i</m:t>
              </m:r>
            </m:sub>
            <m:sup>
              <m:r>
                <w:rPr>
                  <w:rFonts w:ascii="Cambria Math" w:eastAsia="Cambria Math" w:hAnsi="Cambria Math" w:cs="Times New Roman"/>
                  <w:szCs w:val="28"/>
                  <w:lang w:val="uk-UA"/>
                </w:rPr>
                <m:t>'</m:t>
              </m:r>
            </m:sup>
          </m:sSubSup>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W</m:t>
              </m:r>
            </m:e>
            <m:sub>
              <m:r>
                <w:rPr>
                  <w:rFonts w:ascii="Cambria Math" w:eastAsia="Cambria Math" w:hAnsi="Cambria Math" w:cs="Times New Roman"/>
                  <w:szCs w:val="28"/>
                  <w:lang w:val="uk-UA"/>
                </w:rPr>
                <m:t>i</m:t>
              </m:r>
            </m:sub>
          </m:sSub>
          <m:r>
            <w:rPr>
              <w:rFonts w:ascii="Cambria Math" w:eastAsia="Cambria Math" w:hAnsi="Cambria Math" w:cs="Times New Roman"/>
              <w:szCs w:val="28"/>
              <w:lang w:val="uk-UA"/>
            </w:rPr>
            <m:t>+</m:t>
          </m:r>
          <m:f>
            <m:fPr>
              <m:ctrlPr>
                <w:rPr>
                  <w:rFonts w:ascii="Cambria Math" w:eastAsia="Cambria Math" w:hAnsi="Cambria Math" w:cs="Times New Roman"/>
                  <w:i/>
                  <w:szCs w:val="28"/>
                  <w:lang w:val="uk-UA"/>
                </w:rPr>
              </m:ctrlPr>
            </m:fPr>
            <m:num>
              <m:r>
                <w:rPr>
                  <w:rFonts w:ascii="Cambria Math" w:eastAsia="Cambria Math" w:hAnsi="Cambria Math" w:cs="Times New Roman"/>
                  <w:szCs w:val="28"/>
                  <w:lang w:val="uk-UA"/>
                </w:rPr>
                <m:t>φ</m:t>
              </m:r>
              <m:d>
                <m:dPr>
                  <m:ctrlPr>
                    <w:rPr>
                      <w:rFonts w:ascii="Cambria Math" w:eastAsia="Cambria Math" w:hAnsi="Cambria Math" w:cs="Times New Roman"/>
                      <w:i/>
                      <w:szCs w:val="28"/>
                      <w:lang w:val="uk-UA"/>
                    </w:rPr>
                  </m:ctrlPr>
                </m:dPr>
                <m:e>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up>
                      <m:r>
                        <w:rPr>
                          <w:rFonts w:ascii="Cambria Math" w:eastAsia="Cambria Math" w:hAnsi="Cambria Math" w:cs="Times New Roman"/>
                          <w:szCs w:val="28"/>
                          <w:lang w:val="uk-UA"/>
                        </w:rPr>
                        <m:t>'</m:t>
                      </m:r>
                    </m:sup>
                  </m:sSubSup>
                </m:e>
              </m:d>
              <m:r>
                <w:rPr>
                  <w:rFonts w:ascii="Cambria Math" w:eastAsia="Cambria Math" w:hAnsi="Cambria Math" w:cs="Times New Roman"/>
                  <w:szCs w:val="28"/>
                  <w:lang w:val="uk-UA"/>
                </w:rPr>
                <m:t>-φ</m:t>
              </m:r>
              <m:d>
                <m:dPr>
                  <m:ctrlPr>
                    <w:rPr>
                      <w:rFonts w:ascii="Cambria Math" w:eastAsia="Cambria Math" w:hAnsi="Cambria Math" w:cs="Times New Roman"/>
                      <w:i/>
                      <w:szCs w:val="28"/>
                      <w:lang w:val="uk-UA"/>
                    </w:rPr>
                  </m:ctrlPr>
                </m:dPr>
                <m:e>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Sub>
                </m:e>
              </m:d>
            </m:num>
            <m:den>
              <m:r>
                <w:rPr>
                  <w:rFonts w:ascii="Cambria Math" w:eastAsia="Cambria Math" w:hAnsi="Cambria Math" w:cs="Times New Roman"/>
                  <w:szCs w:val="28"/>
                  <w:lang w:val="uk-UA"/>
                </w:rPr>
                <m:t>max⁡(φ</m:t>
              </m:r>
              <m:d>
                <m:dPr>
                  <m:ctrlPr>
                    <w:rPr>
                      <w:rFonts w:ascii="Cambria Math" w:eastAsia="Cambria Math" w:hAnsi="Cambria Math" w:cs="Times New Roman"/>
                      <w:i/>
                      <w:szCs w:val="28"/>
                      <w:lang w:val="uk-UA"/>
                    </w:rPr>
                  </m:ctrlPr>
                </m:dPr>
                <m:e>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up>
                      <m:r>
                        <w:rPr>
                          <w:rFonts w:ascii="Cambria Math" w:eastAsia="Cambria Math" w:hAnsi="Cambria Math" w:cs="Times New Roman"/>
                          <w:szCs w:val="28"/>
                          <w:lang w:val="uk-UA"/>
                        </w:rPr>
                        <m:t>'</m:t>
                      </m:r>
                    </m:sup>
                  </m:sSubSup>
                </m:e>
              </m:d>
              <m:r>
                <w:rPr>
                  <w:rFonts w:ascii="Cambria Math" w:eastAsia="Cambria Math" w:hAnsi="Cambria Math" w:cs="Times New Roman"/>
                  <w:szCs w:val="28"/>
                  <w:lang w:val="uk-UA"/>
                </w:rPr>
                <m:t>,φ</m:t>
              </m:r>
              <m:d>
                <m:dPr>
                  <m:ctrlPr>
                    <w:rPr>
                      <w:rFonts w:ascii="Cambria Math" w:eastAsia="Cambria Math" w:hAnsi="Cambria Math" w:cs="Times New Roman"/>
                      <w:i/>
                      <w:szCs w:val="28"/>
                      <w:lang w:val="uk-UA"/>
                    </w:rPr>
                  </m:ctrlPr>
                </m:dPr>
                <m:e>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Sub>
                </m:e>
              </m:d>
              <m:r>
                <w:rPr>
                  <w:rFonts w:ascii="Cambria Math" w:eastAsia="Cambria Math" w:hAnsi="Cambria Math" w:cs="Times New Roman"/>
                  <w:szCs w:val="28"/>
                  <w:lang w:val="uk-UA"/>
                </w:rPr>
                <m:t>)</m:t>
              </m:r>
            </m:den>
          </m:f>
          <m:r>
            <m:rPr>
              <m:sty m:val="p"/>
            </m:rPr>
            <w:rPr>
              <w:rFonts w:ascii="Cambria Math" w:eastAsia="Cambria Math" w:hAnsi="Cambria Math" w:cs="Times New Roman"/>
              <w:szCs w:val="28"/>
              <w:lang w:val="uk-UA"/>
            </w:rPr>
            <m:t xml:space="preserve">,  </m:t>
          </m:r>
          <m:r>
            <w:rPr>
              <w:rFonts w:ascii="Cambria Math" w:eastAsia="Cambria Math" w:hAnsi="Cambria Math" w:cs="Times New Roman"/>
              <w:szCs w:val="28"/>
              <w:lang w:val="en-US"/>
            </w:rPr>
            <m:t>i</m:t>
          </m:r>
          <m:r>
            <w:rPr>
              <w:rFonts w:ascii="Cambria Math" w:eastAsia="Cambria Math" w:hAnsi="Cambria Math" w:cs="Cambria Math"/>
              <w:szCs w:val="28"/>
              <w:lang w:val="uk-UA"/>
            </w:rPr>
            <m:t>∈[1:</m:t>
          </m:r>
          <m:d>
            <m:dPr>
              <m:begChr m:val="|"/>
              <m:endChr m:val="|"/>
              <m:ctrlPr>
                <w:rPr>
                  <w:rFonts w:ascii="Cambria Math" w:eastAsia="Cambria Math" w:hAnsi="Cambria Math" w:cs="Times New Roman"/>
                  <w:i/>
                  <w:szCs w:val="28"/>
                  <w:lang w:val="en-US"/>
                </w:rPr>
              </m:ctrlPr>
            </m:dPr>
            <m:e>
              <m:r>
                <w:rPr>
                  <w:rFonts w:ascii="Cambria Math" w:eastAsia="Cambria Math" w:hAnsi="Cambria Math" w:cs="Times New Roman"/>
                  <w:szCs w:val="28"/>
                  <w:lang w:val="en-US"/>
                </w:rPr>
                <m:t>S</m:t>
              </m:r>
            </m:e>
          </m:d>
          <m:r>
            <w:rPr>
              <w:rFonts w:ascii="Cambria Math" w:eastAsia="Cambria Math" w:hAnsi="Cambria Math" w:cs="Cambria Math"/>
              <w:szCs w:val="28"/>
              <w:lang w:val="uk-UA"/>
            </w:rPr>
            <m:t>]</m:t>
          </m:r>
        </m:oMath>
      </m:oMathPara>
    </w:p>
    <w:p w14:paraId="7E0B235E" w14:textId="6EF23426" w:rsidR="00402279" w:rsidRDefault="00402279" w:rsidP="00402279">
      <w:pPr>
        <w:ind w:firstLine="568"/>
        <w:rPr>
          <w:rFonts w:eastAsia="Cambria Math" w:cs="Times New Roman"/>
          <w:szCs w:val="28"/>
          <w:lang w:val="uk-UA"/>
        </w:rPr>
      </w:pPr>
      <w:r>
        <w:rPr>
          <w:rFonts w:eastAsia="Cambria Math" w:cs="Times New Roman"/>
          <w:szCs w:val="28"/>
          <w:lang w:val="uk-UA"/>
        </w:rPr>
        <w:t xml:space="preserve">Другий доданок у формулі є ні що інше, як загальний для всіх агентів крок міграції, який представляє собою зважену суму індивідуальних переміщень агентів. Формула вище означає, що </w:t>
      </w:r>
      <w:r w:rsidR="00DC6751">
        <w:rPr>
          <w:rFonts w:eastAsia="Cambria Math" w:cs="Times New Roman"/>
          <w:szCs w:val="28"/>
          <w:lang w:val="uk-UA"/>
        </w:rPr>
        <w:t>у</w:t>
      </w:r>
      <w:r>
        <w:rPr>
          <w:rFonts w:eastAsia="Cambria Math" w:cs="Times New Roman"/>
          <w:szCs w:val="28"/>
          <w:lang w:val="uk-UA"/>
        </w:rPr>
        <w:t xml:space="preserve"> процесі інстинктивно-кол</w:t>
      </w:r>
      <w:r w:rsidR="00DC6751">
        <w:rPr>
          <w:rFonts w:eastAsia="Cambria Math" w:cs="Times New Roman"/>
          <w:szCs w:val="28"/>
          <w:lang w:val="uk-UA"/>
        </w:rPr>
        <w:t xml:space="preserve">ективного плавання на кожного </w:t>
      </w:r>
      <w:proofErr w:type="spellStart"/>
      <w:r w:rsidR="00DC6751">
        <w:rPr>
          <w:rFonts w:eastAsia="Cambria Math" w:cs="Times New Roman"/>
          <w:szCs w:val="28"/>
          <w:lang w:val="uk-UA"/>
        </w:rPr>
        <w:t>агента</w:t>
      </w:r>
      <w:proofErr w:type="spellEnd"/>
      <w:r>
        <w:rPr>
          <w:rFonts w:eastAsia="Cambria Math" w:cs="Times New Roman"/>
          <w:szCs w:val="28"/>
          <w:lang w:val="uk-UA"/>
        </w:rPr>
        <w:t xml:space="preserve"> вплива</w:t>
      </w:r>
      <w:r w:rsidR="00DC6751">
        <w:rPr>
          <w:rFonts w:eastAsia="Cambria Math" w:cs="Times New Roman"/>
          <w:szCs w:val="28"/>
          <w:lang w:val="uk-UA"/>
        </w:rPr>
        <w:t xml:space="preserve">ють </w:t>
      </w:r>
      <w:r w:rsidR="00896C72">
        <w:rPr>
          <w:rFonts w:eastAsia="Cambria Math" w:cs="Times New Roman"/>
          <w:szCs w:val="28"/>
          <w:lang w:val="uk-UA"/>
        </w:rPr>
        <w:t>у</w:t>
      </w:r>
      <w:r w:rsidR="00DC6751">
        <w:rPr>
          <w:rFonts w:eastAsia="Cambria Math" w:cs="Times New Roman"/>
          <w:szCs w:val="28"/>
          <w:lang w:val="uk-UA"/>
        </w:rPr>
        <w:t>сі інші агенти популяції, та</w:t>
      </w:r>
      <w:r>
        <w:rPr>
          <w:rFonts w:eastAsia="Cambria Math" w:cs="Times New Roman"/>
          <w:szCs w:val="28"/>
          <w:lang w:val="uk-UA"/>
        </w:rPr>
        <w:t xml:space="preserve"> цей вплив пропорційний індивідуальним успіхам агентів.</w:t>
      </w:r>
    </w:p>
    <w:p w14:paraId="0C58BE72" w14:textId="77777777" w:rsidR="00402279" w:rsidRDefault="00402279" w:rsidP="00402279">
      <w:pPr>
        <w:ind w:firstLine="568"/>
        <w:rPr>
          <w:rFonts w:eastAsia="Cambria Math" w:cs="Times New Roman"/>
          <w:szCs w:val="28"/>
          <w:lang w:val="uk-UA"/>
        </w:rPr>
      </w:pPr>
      <w:r>
        <w:rPr>
          <w:rFonts w:eastAsia="Cambria Math" w:cs="Times New Roman"/>
          <w:szCs w:val="28"/>
          <w:lang w:val="uk-UA"/>
        </w:rPr>
        <w:t>Колективно-вольове плавання (</w:t>
      </w:r>
      <w:proofErr w:type="spellStart"/>
      <w:r>
        <w:rPr>
          <w:rFonts w:eastAsia="Cambria Math" w:cs="Times New Roman"/>
          <w:szCs w:val="28"/>
          <w:lang w:val="uk-UA"/>
        </w:rPr>
        <w:t>collective</w:t>
      </w:r>
      <w:proofErr w:type="spellEnd"/>
      <w:r>
        <w:rPr>
          <w:rFonts w:eastAsia="Cambria Math" w:cs="Times New Roman"/>
          <w:szCs w:val="28"/>
          <w:lang w:val="uk-UA"/>
        </w:rPr>
        <w:t xml:space="preserve"> </w:t>
      </w:r>
      <w:proofErr w:type="spellStart"/>
      <w:r>
        <w:rPr>
          <w:rFonts w:eastAsia="Cambria Math" w:cs="Times New Roman"/>
          <w:szCs w:val="28"/>
          <w:lang w:val="uk-UA"/>
        </w:rPr>
        <w:t>volition</w:t>
      </w:r>
      <w:proofErr w:type="spellEnd"/>
      <w:r>
        <w:rPr>
          <w:rFonts w:eastAsia="Cambria Math" w:cs="Times New Roman"/>
          <w:szCs w:val="28"/>
          <w:lang w:val="uk-UA"/>
        </w:rPr>
        <w:t xml:space="preserve"> </w:t>
      </w:r>
      <w:proofErr w:type="spellStart"/>
      <w:r>
        <w:rPr>
          <w:rFonts w:eastAsia="Cambria Math" w:cs="Times New Roman"/>
          <w:szCs w:val="28"/>
          <w:lang w:val="uk-UA"/>
        </w:rPr>
        <w:t>swimming</w:t>
      </w:r>
      <w:proofErr w:type="spellEnd"/>
      <w:r>
        <w:rPr>
          <w:rFonts w:eastAsia="Cambria Math" w:cs="Times New Roman"/>
          <w:szCs w:val="28"/>
          <w:lang w:val="uk-UA"/>
        </w:rPr>
        <w:t>) виконуємо слідом за інстинктивно-колективним плаванням. Колективно-вольове плавання полягає в зміщенні всіх агентів в напрямку поточного центру жорсткості популяції, якщо сумарна вага косяка в результаті індивідуального і інстинктивно-колективного плавання збільшилась, і в протилежному напрямку - якщо ця вага зменшилася. Іншими словами, в разі успішних в середньому зазначених плавань популяції стягується до свого центру тяжіння, тобто підвищує інтенсивність пошуку. В іншому випадку популяція розширюється від того ж цента, підвищуючи свої диверсифікаційні властивості.</w:t>
      </w:r>
    </w:p>
    <w:p w14:paraId="438EC11A" w14:textId="2DA90370" w:rsidR="00402279" w:rsidRDefault="00402279" w:rsidP="00402279">
      <w:pPr>
        <w:ind w:firstLine="568"/>
        <w:rPr>
          <w:rFonts w:eastAsia="Cambria Math" w:cs="Times New Roman"/>
          <w:szCs w:val="28"/>
          <w:lang w:val="uk-UA"/>
        </w:rPr>
      </w:pPr>
      <w:r>
        <w:rPr>
          <w:rFonts w:eastAsia="Cambria Math" w:cs="Times New Roman"/>
          <w:szCs w:val="28"/>
          <w:lang w:val="uk-UA"/>
        </w:rPr>
        <w:lastRenderedPageBreak/>
        <w:t>Відомий ряд модифікованих алгоритмів FFS. Як приклад можна розглянути так званий щільний алгоритм FFS (</w:t>
      </w:r>
      <w:proofErr w:type="spellStart"/>
      <w:r>
        <w:rPr>
          <w:rFonts w:eastAsia="Cambria Math" w:cs="Times New Roman"/>
          <w:szCs w:val="28"/>
          <w:lang w:val="uk-UA"/>
        </w:rPr>
        <w:t>Density</w:t>
      </w:r>
      <w:proofErr w:type="spellEnd"/>
      <w:r>
        <w:rPr>
          <w:rFonts w:eastAsia="Cambria Math" w:cs="Times New Roman"/>
          <w:szCs w:val="28"/>
          <w:lang w:val="uk-UA"/>
        </w:rPr>
        <w:t xml:space="preserve"> FFS, DFFS), який використовує модифікацію операторів класичного алгоритму, а також нові оператори - так звані оператори пам'яті і розбиття. Оператор пам'яті (</w:t>
      </w:r>
      <w:proofErr w:type="spellStart"/>
      <w:r>
        <w:rPr>
          <w:rFonts w:eastAsia="Cambria Math" w:cs="Times New Roman"/>
          <w:szCs w:val="28"/>
          <w:lang w:val="uk-UA"/>
        </w:rPr>
        <w:t>memory</w:t>
      </w:r>
      <w:proofErr w:type="spellEnd"/>
      <w:r>
        <w:rPr>
          <w:rFonts w:eastAsia="Cambria Math" w:cs="Times New Roman"/>
          <w:szCs w:val="28"/>
          <w:lang w:val="uk-UA"/>
        </w:rPr>
        <w:t xml:space="preserve"> </w:t>
      </w:r>
      <w:proofErr w:type="spellStart"/>
      <w:r>
        <w:rPr>
          <w:rFonts w:eastAsia="Cambria Math" w:cs="Times New Roman"/>
          <w:szCs w:val="28"/>
          <w:lang w:val="uk-UA"/>
        </w:rPr>
        <w:t>operator</w:t>
      </w:r>
      <w:proofErr w:type="spellEnd"/>
      <w:r>
        <w:rPr>
          <w:rFonts w:eastAsia="Cambria Math" w:cs="Times New Roman"/>
          <w:szCs w:val="28"/>
          <w:lang w:val="uk-UA"/>
        </w:rPr>
        <w:t xml:space="preserve">) будується на основі - векторів пам'яті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M</m:t>
            </m:r>
          </m:e>
          <m:sub>
            <m:r>
              <w:rPr>
                <w:rFonts w:ascii="Cambria Math" w:eastAsia="Cambria Math" w:hAnsi="Cambria Math" w:cs="Times New Roman"/>
                <w:szCs w:val="28"/>
                <w:vertAlign w:val="subscript"/>
                <w:lang w:val="uk-UA"/>
              </w:rPr>
              <m:t>i</m:t>
            </m:r>
          </m:sub>
        </m:sSub>
      </m:oMath>
      <w:r>
        <w:rPr>
          <w:rFonts w:eastAsia="Cambria Math" w:cs="Times New Roman"/>
          <w:szCs w:val="28"/>
          <w:lang w:val="uk-UA"/>
        </w:rPr>
        <w:t xml:space="preserve">, агентів популяції і формалізує поточний ряд попередніх впливів на кожного даного агента інших агентів популяції. Оператор розбиття (partitioning operator) використовує пам'ять агентів і призначений для формування на основі популяції ряду </w:t>
      </w:r>
      <w:proofErr w:type="spellStart"/>
      <w:r>
        <w:rPr>
          <w:rFonts w:eastAsia="Cambria Math" w:cs="Times New Roman"/>
          <w:szCs w:val="28"/>
          <w:lang w:val="uk-UA"/>
        </w:rPr>
        <w:t>підпопуляцій</w:t>
      </w:r>
      <w:proofErr w:type="spellEnd"/>
      <w:r>
        <w:rPr>
          <w:rFonts w:eastAsia="Cambria Math" w:cs="Times New Roman"/>
          <w:szCs w:val="28"/>
          <w:lang w:val="uk-UA"/>
        </w:rPr>
        <w:t xml:space="preserve"> [22].</w:t>
      </w:r>
    </w:p>
    <w:p w14:paraId="34D3D56F" w14:textId="77777777" w:rsidR="003D1CBD" w:rsidRDefault="003D1CBD" w:rsidP="00402279">
      <w:pPr>
        <w:ind w:firstLine="568"/>
        <w:rPr>
          <w:rFonts w:eastAsia="Cambria Math" w:cs="Times New Roman"/>
          <w:szCs w:val="28"/>
          <w:lang w:val="uk-UA"/>
        </w:rPr>
      </w:pPr>
    </w:p>
    <w:p w14:paraId="3DAFD2C0" w14:textId="32B4528E" w:rsidR="003D1CBD" w:rsidRPr="009A6BF7" w:rsidRDefault="00607BE3" w:rsidP="009A6BF7">
      <w:pPr>
        <w:ind w:firstLine="567"/>
        <w:rPr>
          <w:rFonts w:eastAsia="Cambria Math" w:cs="Times New Roman"/>
          <w:b/>
          <w:sz w:val="32"/>
          <w:szCs w:val="32"/>
          <w:lang w:val="uk-UA"/>
        </w:rPr>
      </w:pPr>
      <w:r>
        <w:rPr>
          <w:rFonts w:eastAsia="Times New Roman" w:cs="Times New Roman"/>
          <w:b/>
          <w:sz w:val="32"/>
          <w:szCs w:val="32"/>
          <w:lang w:val="uk-UA"/>
        </w:rPr>
        <w:fldChar w:fldCharType="begin"/>
      </w:r>
      <w:r>
        <w:rPr>
          <w:rFonts w:eastAsia="Times New Roman" w:cs="Times New Roman"/>
          <w:b/>
          <w:sz w:val="32"/>
          <w:szCs w:val="32"/>
          <w:lang w:val="uk-UA"/>
        </w:rPr>
        <w:instrText xml:space="preserve"> TC  "</w:instrText>
      </w:r>
      <w:bookmarkStart w:id="63" w:name="_Toc73265244"/>
      <w:r w:rsidRPr="00607BE3">
        <w:rPr>
          <w:rFonts w:eastAsia="Cambria Math" w:cs="Times New Roman"/>
          <w:b/>
          <w:sz w:val="32"/>
          <w:szCs w:val="32"/>
          <w:lang w:val="uk-UA"/>
        </w:rPr>
        <w:instrText>1.3 Порівняльни</w:instrText>
      </w:r>
      <w:r>
        <w:rPr>
          <w:rFonts w:eastAsia="Cambria Math" w:cs="Times New Roman"/>
          <w:b/>
          <w:sz w:val="32"/>
          <w:szCs w:val="32"/>
          <w:lang w:val="uk-UA"/>
        </w:rPr>
        <w:instrText>й аналіз еволюційних алгоритмів</w:instrText>
      </w:r>
      <w:bookmarkEnd w:id="63"/>
      <w:r>
        <w:rPr>
          <w:rFonts w:eastAsia="Times New Roman" w:cs="Times New Roman"/>
          <w:b/>
          <w:sz w:val="32"/>
          <w:szCs w:val="32"/>
          <w:lang w:val="uk-UA"/>
        </w:rPr>
        <w:instrText xml:space="preserve">" \f </w:instrText>
      </w:r>
      <w:r>
        <w:rPr>
          <w:rFonts w:eastAsia="Times New Roman" w:cs="Times New Roman"/>
          <w:b/>
          <w:sz w:val="32"/>
          <w:szCs w:val="32"/>
          <w:lang w:val="en-US"/>
        </w:rPr>
        <w:instrText>y</w:instrText>
      </w:r>
      <w:r>
        <w:rPr>
          <w:rFonts w:eastAsia="Times New Roman" w:cs="Times New Roman"/>
          <w:b/>
          <w:sz w:val="32"/>
          <w:szCs w:val="32"/>
          <w:lang w:val="uk-UA"/>
        </w:rPr>
        <w:instrText xml:space="preserve">\l 2 </w:instrText>
      </w:r>
      <w:r>
        <w:rPr>
          <w:rFonts w:eastAsia="Times New Roman" w:cs="Times New Roman"/>
          <w:b/>
          <w:sz w:val="32"/>
          <w:szCs w:val="32"/>
          <w:lang w:val="uk-UA"/>
        </w:rPr>
        <w:fldChar w:fldCharType="end"/>
      </w:r>
      <w:r w:rsidR="00402279" w:rsidRPr="00607BE3">
        <w:rPr>
          <w:rFonts w:eastAsia="Cambria Math" w:cs="Times New Roman"/>
          <w:b/>
          <w:sz w:val="32"/>
          <w:szCs w:val="32"/>
          <w:lang w:val="uk-UA"/>
        </w:rPr>
        <w:t>1.3 Порівняльни</w:t>
      </w:r>
      <w:r w:rsidR="009A6BF7">
        <w:rPr>
          <w:rFonts w:eastAsia="Cambria Math" w:cs="Times New Roman"/>
          <w:b/>
          <w:sz w:val="32"/>
          <w:szCs w:val="32"/>
          <w:lang w:val="uk-UA"/>
        </w:rPr>
        <w:t>й аналіз еволюційних алгоритмів</w:t>
      </w:r>
    </w:p>
    <w:p w14:paraId="38C92C56" w14:textId="77777777" w:rsidR="009A6BF7" w:rsidRDefault="009A6BF7" w:rsidP="00402279">
      <w:pPr>
        <w:ind w:firstLine="568"/>
        <w:rPr>
          <w:rFonts w:eastAsia="Cambria Math" w:cs="Times New Roman"/>
          <w:szCs w:val="28"/>
          <w:lang w:val="uk-UA"/>
        </w:rPr>
      </w:pPr>
    </w:p>
    <w:p w14:paraId="5D333602" w14:textId="77777777" w:rsidR="00402279" w:rsidRDefault="00402279" w:rsidP="00402279">
      <w:pPr>
        <w:ind w:firstLine="568"/>
        <w:rPr>
          <w:rFonts w:eastAsia="Cambria Math" w:cs="Times New Roman"/>
          <w:szCs w:val="28"/>
          <w:lang w:val="uk-UA"/>
        </w:rPr>
      </w:pPr>
      <w:r>
        <w:rPr>
          <w:rFonts w:eastAsia="Cambria Math" w:cs="Times New Roman"/>
          <w:szCs w:val="28"/>
          <w:lang w:val="uk-UA"/>
        </w:rPr>
        <w:t>Далі будуть описані у табл. 1.1. такі переваги та недоліки алгоритмів, що використовуються для глобальної оптимізації, як генетичний алгоритм, алгоритм світлячків, алгоритм бур’янистої оптимізації, зозулин пошук, алгоритм мавпячого пошуку та алгоритм косяка риб.</w:t>
      </w:r>
    </w:p>
    <w:p w14:paraId="47F5AD64" w14:textId="77777777" w:rsidR="006D708C" w:rsidRDefault="006D708C" w:rsidP="00402279">
      <w:pPr>
        <w:ind w:firstLine="568"/>
        <w:rPr>
          <w:rFonts w:eastAsia="Cambria Math" w:cs="Times New Roman"/>
          <w:szCs w:val="28"/>
          <w:lang w:val="uk-UA"/>
        </w:rPr>
      </w:pPr>
    </w:p>
    <w:p w14:paraId="10ABC0BF" w14:textId="6D172E1B" w:rsidR="00402279" w:rsidRDefault="00A2117D" w:rsidP="00711327">
      <w:pPr>
        <w:spacing w:line="240" w:lineRule="auto"/>
        <w:ind w:firstLine="0"/>
        <w:rPr>
          <w:rFonts w:eastAsia="Times New Roman" w:cs="Times New Roman"/>
          <w:szCs w:val="28"/>
          <w:lang w:val="uk-UA"/>
        </w:rPr>
      </w:pPr>
      <w:r>
        <w:rPr>
          <w:rFonts w:eastAsia="Times New Roman" w:cs="Times New Roman"/>
          <w:szCs w:val="28"/>
          <w:lang w:val="uk-UA"/>
        </w:rPr>
        <w:t>Таблиця</w:t>
      </w:r>
      <w:r w:rsidR="00402279">
        <w:rPr>
          <w:rFonts w:eastAsia="Times New Roman" w:cs="Times New Roman"/>
          <w:szCs w:val="28"/>
          <w:lang w:val="uk-UA"/>
        </w:rPr>
        <w:t xml:space="preserve"> 1.1.</w:t>
      </w:r>
      <w:r>
        <w:rPr>
          <w:rFonts w:eastAsia="Times New Roman" w:cs="Times New Roman"/>
          <w:szCs w:val="28"/>
          <w:lang w:val="uk-UA"/>
        </w:rPr>
        <w:t xml:space="preserve">  – </w:t>
      </w:r>
      <w:r w:rsidR="00402279">
        <w:rPr>
          <w:rFonts w:eastAsia="Times New Roman" w:cs="Times New Roman"/>
          <w:szCs w:val="28"/>
          <w:lang w:val="uk-UA"/>
        </w:rPr>
        <w:t xml:space="preserve"> Переваги та недоліки еволюційних алгоритмів</w:t>
      </w:r>
    </w:p>
    <w:tbl>
      <w:tblPr>
        <w:tblStyle w:val="aa"/>
        <w:tblW w:w="0" w:type="auto"/>
        <w:tblLayout w:type="fixed"/>
        <w:tblLook w:val="04A0" w:firstRow="1" w:lastRow="0" w:firstColumn="1" w:lastColumn="0" w:noHBand="0" w:noVBand="1"/>
      </w:tblPr>
      <w:tblGrid>
        <w:gridCol w:w="1696"/>
        <w:gridCol w:w="4253"/>
        <w:gridCol w:w="3537"/>
      </w:tblGrid>
      <w:tr w:rsidR="00402279" w14:paraId="793B3841" w14:textId="77777777" w:rsidTr="009A6BF7">
        <w:trPr>
          <w:tblHeader/>
        </w:trPr>
        <w:tc>
          <w:tcPr>
            <w:tcW w:w="1696" w:type="dxa"/>
            <w:tcBorders>
              <w:top w:val="single" w:sz="4" w:space="0" w:color="auto"/>
              <w:left w:val="single" w:sz="4" w:space="0" w:color="auto"/>
              <w:bottom w:val="single" w:sz="4" w:space="0" w:color="auto"/>
              <w:right w:val="single" w:sz="4" w:space="0" w:color="auto"/>
            </w:tcBorders>
            <w:hideMark/>
          </w:tcPr>
          <w:p w14:paraId="280E26F2" w14:textId="19B11040" w:rsidR="00402279" w:rsidRPr="009A6BF7" w:rsidRDefault="009A6BF7" w:rsidP="009A6BF7">
            <w:pPr>
              <w:ind w:firstLine="0"/>
              <w:jc w:val="center"/>
              <w:rPr>
                <w:rFonts w:eastAsia="Calibri" w:cs="Times New Roman"/>
                <w:szCs w:val="28"/>
                <w:lang w:val="uk-UA"/>
              </w:rPr>
            </w:pPr>
            <w:r>
              <w:rPr>
                <w:rFonts w:eastAsia="Calibri" w:cs="Times New Roman"/>
                <w:szCs w:val="28"/>
                <w:lang w:val="uk-UA"/>
              </w:rPr>
              <w:t>Алгоритм</w:t>
            </w:r>
          </w:p>
        </w:tc>
        <w:tc>
          <w:tcPr>
            <w:tcW w:w="4253" w:type="dxa"/>
            <w:tcBorders>
              <w:top w:val="single" w:sz="4" w:space="0" w:color="auto"/>
              <w:left w:val="single" w:sz="4" w:space="0" w:color="auto"/>
              <w:bottom w:val="single" w:sz="4" w:space="0" w:color="auto"/>
              <w:right w:val="single" w:sz="4" w:space="0" w:color="auto"/>
            </w:tcBorders>
            <w:hideMark/>
          </w:tcPr>
          <w:p w14:paraId="41F8D74C" w14:textId="77777777" w:rsidR="00402279" w:rsidRPr="009A6BF7" w:rsidRDefault="00402279" w:rsidP="009A6BF7">
            <w:pPr>
              <w:ind w:firstLine="0"/>
              <w:jc w:val="center"/>
              <w:rPr>
                <w:rFonts w:eastAsia="Calibri" w:cs="Times New Roman"/>
                <w:szCs w:val="28"/>
                <w:lang w:val="uk-UA"/>
              </w:rPr>
            </w:pPr>
            <w:r w:rsidRPr="009A6BF7">
              <w:rPr>
                <w:rFonts w:cs="Times New Roman"/>
                <w:szCs w:val="28"/>
                <w:lang w:val="uk-UA"/>
              </w:rPr>
              <w:t>Переваги</w:t>
            </w:r>
          </w:p>
        </w:tc>
        <w:tc>
          <w:tcPr>
            <w:tcW w:w="3537" w:type="dxa"/>
            <w:tcBorders>
              <w:top w:val="single" w:sz="4" w:space="0" w:color="auto"/>
              <w:left w:val="single" w:sz="4" w:space="0" w:color="auto"/>
              <w:bottom w:val="single" w:sz="4" w:space="0" w:color="auto"/>
              <w:right w:val="single" w:sz="4" w:space="0" w:color="auto"/>
            </w:tcBorders>
            <w:hideMark/>
          </w:tcPr>
          <w:p w14:paraId="02686018" w14:textId="77777777" w:rsidR="00402279" w:rsidRPr="009A6BF7" w:rsidRDefault="00402279" w:rsidP="009A6BF7">
            <w:pPr>
              <w:ind w:firstLine="0"/>
              <w:jc w:val="center"/>
              <w:rPr>
                <w:rFonts w:eastAsia="Calibri" w:cs="Times New Roman"/>
                <w:szCs w:val="28"/>
                <w:lang w:val="uk-UA"/>
              </w:rPr>
            </w:pPr>
            <w:r w:rsidRPr="009A6BF7">
              <w:rPr>
                <w:rFonts w:cs="Times New Roman"/>
                <w:szCs w:val="28"/>
                <w:lang w:val="uk-UA"/>
              </w:rPr>
              <w:t>Недоліки</w:t>
            </w:r>
          </w:p>
        </w:tc>
      </w:tr>
      <w:tr w:rsidR="00402279" w:rsidRPr="00A562CA" w14:paraId="5744BB97" w14:textId="77777777" w:rsidTr="009A6BF7">
        <w:trPr>
          <w:cantSplit/>
        </w:trPr>
        <w:tc>
          <w:tcPr>
            <w:tcW w:w="1696" w:type="dxa"/>
            <w:tcBorders>
              <w:top w:val="single" w:sz="4" w:space="0" w:color="auto"/>
              <w:left w:val="single" w:sz="4" w:space="0" w:color="auto"/>
              <w:bottom w:val="single" w:sz="4" w:space="0" w:color="auto"/>
              <w:right w:val="single" w:sz="4" w:space="0" w:color="auto"/>
            </w:tcBorders>
          </w:tcPr>
          <w:p w14:paraId="6FEA1704" w14:textId="77777777" w:rsidR="00402279" w:rsidRPr="009A6BF7" w:rsidRDefault="00402279">
            <w:pPr>
              <w:jc w:val="center"/>
              <w:rPr>
                <w:rFonts w:eastAsia="Times New Roman" w:cs="Times New Roman"/>
                <w:szCs w:val="28"/>
                <w:lang w:val="uk-UA"/>
              </w:rPr>
            </w:pPr>
          </w:p>
          <w:p w14:paraId="0281D989" w14:textId="77777777" w:rsidR="00402279" w:rsidRPr="009A6BF7" w:rsidRDefault="00402279">
            <w:pPr>
              <w:jc w:val="center"/>
              <w:rPr>
                <w:rFonts w:eastAsia="Times New Roman" w:cs="Times New Roman"/>
                <w:szCs w:val="28"/>
                <w:lang w:val="uk-UA"/>
              </w:rPr>
            </w:pPr>
          </w:p>
          <w:p w14:paraId="4A831198" w14:textId="77777777" w:rsidR="00402279" w:rsidRPr="009A6BF7" w:rsidRDefault="00402279">
            <w:pPr>
              <w:jc w:val="center"/>
              <w:rPr>
                <w:rFonts w:eastAsia="Times New Roman" w:cs="Times New Roman"/>
                <w:szCs w:val="28"/>
                <w:lang w:val="uk-UA"/>
              </w:rPr>
            </w:pPr>
          </w:p>
          <w:p w14:paraId="2146D03C" w14:textId="77777777" w:rsidR="00402279" w:rsidRPr="009A6BF7" w:rsidRDefault="00402279" w:rsidP="009A6BF7">
            <w:pPr>
              <w:ind w:firstLine="0"/>
              <w:jc w:val="center"/>
              <w:rPr>
                <w:rFonts w:eastAsia="Times New Roman" w:cs="Times New Roman"/>
                <w:szCs w:val="28"/>
                <w:lang w:val="uk-UA"/>
              </w:rPr>
            </w:pPr>
            <w:r w:rsidRPr="009A6BF7">
              <w:rPr>
                <w:rFonts w:eastAsia="Times New Roman" w:cs="Times New Roman"/>
                <w:szCs w:val="28"/>
                <w:lang w:val="uk-UA"/>
              </w:rPr>
              <w:t>Генетичний алгоритм</w:t>
            </w:r>
          </w:p>
        </w:tc>
        <w:tc>
          <w:tcPr>
            <w:tcW w:w="4253" w:type="dxa"/>
            <w:tcBorders>
              <w:top w:val="single" w:sz="4" w:space="0" w:color="auto"/>
              <w:left w:val="single" w:sz="4" w:space="0" w:color="auto"/>
              <w:bottom w:val="single" w:sz="4" w:space="0" w:color="auto"/>
              <w:right w:val="single" w:sz="4" w:space="0" w:color="auto"/>
            </w:tcBorders>
            <w:hideMark/>
          </w:tcPr>
          <w:p w14:paraId="34AF5A60" w14:textId="77777777" w:rsidR="00402279" w:rsidRPr="009A6BF7" w:rsidRDefault="00402279" w:rsidP="0018539E">
            <w:pPr>
              <w:pStyle w:val="af6"/>
              <w:numPr>
                <w:ilvl w:val="0"/>
                <w:numId w:val="22"/>
              </w:numPr>
              <w:rPr>
                <w:rFonts w:eastAsia="Calibri" w:cs="Times New Roman"/>
                <w:szCs w:val="28"/>
                <w:lang w:val="uk-UA"/>
              </w:rPr>
            </w:pPr>
            <w:r w:rsidRPr="009A6BF7">
              <w:rPr>
                <w:rFonts w:eastAsia="Calibri" w:cs="Times New Roman"/>
                <w:szCs w:val="28"/>
                <w:lang w:val="uk-UA"/>
              </w:rPr>
              <w:t>Легко модифікується</w:t>
            </w:r>
          </w:p>
          <w:p w14:paraId="462AE0C7" w14:textId="77777777" w:rsidR="00402279" w:rsidRPr="009A6BF7" w:rsidRDefault="00402279" w:rsidP="0018539E">
            <w:pPr>
              <w:pStyle w:val="af6"/>
              <w:numPr>
                <w:ilvl w:val="0"/>
                <w:numId w:val="22"/>
              </w:numPr>
              <w:rPr>
                <w:rFonts w:eastAsia="Calibri" w:cs="Times New Roman"/>
                <w:szCs w:val="28"/>
                <w:lang w:val="uk-UA"/>
              </w:rPr>
            </w:pPr>
            <w:r w:rsidRPr="009A6BF7">
              <w:rPr>
                <w:rFonts w:eastAsia="Calibri" w:cs="Times New Roman"/>
                <w:szCs w:val="28"/>
                <w:lang w:val="uk-UA"/>
              </w:rPr>
              <w:t>Підтримка багатоцільової оптимізації</w:t>
            </w:r>
          </w:p>
          <w:p w14:paraId="75FE0C34" w14:textId="77777777" w:rsidR="00402279" w:rsidRPr="009A6BF7" w:rsidRDefault="00402279" w:rsidP="0018539E">
            <w:pPr>
              <w:pStyle w:val="af6"/>
              <w:numPr>
                <w:ilvl w:val="0"/>
                <w:numId w:val="22"/>
              </w:numPr>
              <w:rPr>
                <w:rFonts w:eastAsia="Calibri" w:cs="Times New Roman"/>
                <w:szCs w:val="28"/>
                <w:lang w:val="uk-UA"/>
              </w:rPr>
            </w:pPr>
            <w:r w:rsidRPr="009A6BF7">
              <w:rPr>
                <w:rFonts w:eastAsia="Calibri" w:cs="Times New Roman"/>
                <w:szCs w:val="28"/>
                <w:lang w:val="uk-UA"/>
              </w:rPr>
              <w:t xml:space="preserve">Легко </w:t>
            </w:r>
            <w:proofErr w:type="spellStart"/>
            <w:r w:rsidRPr="009A6BF7">
              <w:rPr>
                <w:rFonts w:eastAsia="Calibri" w:cs="Times New Roman"/>
                <w:szCs w:val="28"/>
                <w:lang w:val="uk-UA"/>
              </w:rPr>
              <w:t>паралелізується</w:t>
            </w:r>
            <w:proofErr w:type="spellEnd"/>
          </w:p>
          <w:p w14:paraId="2E2725E5" w14:textId="6D19C700" w:rsidR="00402279" w:rsidRPr="009A6BF7" w:rsidRDefault="00402279" w:rsidP="0018539E">
            <w:pPr>
              <w:pStyle w:val="af6"/>
              <w:numPr>
                <w:ilvl w:val="0"/>
                <w:numId w:val="22"/>
              </w:numPr>
              <w:rPr>
                <w:rFonts w:eastAsia="Calibri" w:cs="Times New Roman"/>
                <w:szCs w:val="28"/>
                <w:lang w:val="uk-UA"/>
              </w:rPr>
            </w:pPr>
            <w:r w:rsidRPr="009A6BF7">
              <w:rPr>
                <w:rFonts w:eastAsia="Calibri" w:cs="Times New Roman"/>
                <w:szCs w:val="28"/>
                <w:lang w:val="uk-UA"/>
              </w:rPr>
              <w:t>Використовують правила імовірнісного переходу</w:t>
            </w:r>
          </w:p>
          <w:p w14:paraId="2EE59789" w14:textId="77777777" w:rsidR="00402279" w:rsidRPr="009A6BF7" w:rsidRDefault="00402279" w:rsidP="0018539E">
            <w:pPr>
              <w:pStyle w:val="af6"/>
              <w:numPr>
                <w:ilvl w:val="0"/>
                <w:numId w:val="22"/>
              </w:numPr>
              <w:rPr>
                <w:rFonts w:eastAsia="Calibri" w:cs="Times New Roman"/>
                <w:szCs w:val="28"/>
                <w:lang w:val="uk-UA"/>
              </w:rPr>
            </w:pPr>
            <w:r w:rsidRPr="009A6BF7">
              <w:rPr>
                <w:rFonts w:eastAsia="Calibri" w:cs="Times New Roman"/>
                <w:szCs w:val="28"/>
                <w:lang w:val="uk-UA"/>
              </w:rPr>
              <w:t>Надійний до локальних мінімумів / максимумів</w:t>
            </w:r>
          </w:p>
        </w:tc>
        <w:tc>
          <w:tcPr>
            <w:tcW w:w="3537" w:type="dxa"/>
            <w:tcBorders>
              <w:top w:val="single" w:sz="4" w:space="0" w:color="auto"/>
              <w:left w:val="single" w:sz="4" w:space="0" w:color="auto"/>
              <w:bottom w:val="single" w:sz="4" w:space="0" w:color="auto"/>
              <w:right w:val="single" w:sz="4" w:space="0" w:color="auto"/>
            </w:tcBorders>
            <w:hideMark/>
          </w:tcPr>
          <w:p w14:paraId="38F33857" w14:textId="10F44B21" w:rsidR="00402279" w:rsidRPr="009A6BF7" w:rsidRDefault="00402279" w:rsidP="0018539E">
            <w:pPr>
              <w:pStyle w:val="af6"/>
              <w:numPr>
                <w:ilvl w:val="0"/>
                <w:numId w:val="23"/>
              </w:numPr>
              <w:rPr>
                <w:rFonts w:eastAsia="Calibri" w:cs="Times New Roman"/>
                <w:szCs w:val="28"/>
                <w:lang w:val="uk-UA"/>
              </w:rPr>
            </w:pPr>
            <w:proofErr w:type="spellStart"/>
            <w:r w:rsidRPr="009A6BF7">
              <w:rPr>
                <w:rFonts w:eastAsia="Calibri" w:cs="Times New Roman"/>
                <w:szCs w:val="28"/>
                <w:lang w:val="uk-UA"/>
              </w:rPr>
              <w:t>Обчислювально</w:t>
            </w:r>
            <w:proofErr w:type="spellEnd"/>
            <w:r w:rsidRPr="009A6BF7">
              <w:rPr>
                <w:rFonts w:eastAsia="Calibri" w:cs="Times New Roman"/>
                <w:szCs w:val="28"/>
                <w:lang w:val="uk-UA"/>
              </w:rPr>
              <w:t xml:space="preserve"> дорогий</w:t>
            </w:r>
          </w:p>
          <w:p w14:paraId="65C525B7" w14:textId="77777777" w:rsidR="00402279" w:rsidRPr="009A6BF7" w:rsidRDefault="00402279" w:rsidP="0018539E">
            <w:pPr>
              <w:pStyle w:val="af6"/>
              <w:numPr>
                <w:ilvl w:val="0"/>
                <w:numId w:val="23"/>
              </w:numPr>
              <w:rPr>
                <w:rFonts w:eastAsia="Calibri" w:cs="Times New Roman"/>
                <w:szCs w:val="28"/>
                <w:lang w:val="uk-UA"/>
              </w:rPr>
            </w:pPr>
            <w:r w:rsidRPr="009A6BF7">
              <w:rPr>
                <w:rFonts w:eastAsia="Calibri" w:cs="Times New Roman"/>
                <w:szCs w:val="28"/>
                <w:lang w:val="uk-UA"/>
              </w:rPr>
              <w:t>Будь-який невідповідний параметр ускладнить сходження алгоритму або просто дасть безглузді результати</w:t>
            </w:r>
          </w:p>
        </w:tc>
      </w:tr>
    </w:tbl>
    <w:p w14:paraId="206A60FA" w14:textId="77777777" w:rsidR="00711327" w:rsidRDefault="00711327" w:rsidP="009A6BF7">
      <w:pPr>
        <w:ind w:firstLine="0"/>
        <w:rPr>
          <w:lang w:val="uk-UA"/>
        </w:rPr>
      </w:pPr>
    </w:p>
    <w:p w14:paraId="3709ADAB" w14:textId="77777777" w:rsidR="006D708C" w:rsidRDefault="006D708C" w:rsidP="009A6BF7">
      <w:pPr>
        <w:ind w:firstLine="0"/>
        <w:rPr>
          <w:lang w:val="uk-UA"/>
        </w:rPr>
      </w:pPr>
    </w:p>
    <w:p w14:paraId="24B708B1" w14:textId="43FDDC13" w:rsidR="009A6BF7" w:rsidRPr="009A6BF7" w:rsidRDefault="009A6BF7" w:rsidP="00711327">
      <w:pPr>
        <w:spacing w:line="240" w:lineRule="auto"/>
        <w:ind w:firstLine="0"/>
        <w:rPr>
          <w:lang w:val="uk-UA"/>
        </w:rPr>
      </w:pPr>
      <w:r>
        <w:rPr>
          <w:lang w:val="uk-UA"/>
        </w:rPr>
        <w:lastRenderedPageBreak/>
        <w:t>П</w:t>
      </w:r>
      <w:r w:rsidR="009D7A61">
        <w:rPr>
          <w:lang w:val="uk-UA"/>
        </w:rPr>
        <w:t>родовження таблиці 1.1</w:t>
      </w:r>
    </w:p>
    <w:tbl>
      <w:tblPr>
        <w:tblStyle w:val="aa"/>
        <w:tblW w:w="0" w:type="auto"/>
        <w:tblLayout w:type="fixed"/>
        <w:tblLook w:val="04A0" w:firstRow="1" w:lastRow="0" w:firstColumn="1" w:lastColumn="0" w:noHBand="0" w:noVBand="1"/>
      </w:tblPr>
      <w:tblGrid>
        <w:gridCol w:w="1696"/>
        <w:gridCol w:w="4253"/>
        <w:gridCol w:w="3537"/>
      </w:tblGrid>
      <w:tr w:rsidR="009D7A61" w14:paraId="7E7D71D9" w14:textId="77777777" w:rsidTr="009A6BF7">
        <w:trPr>
          <w:cantSplit/>
        </w:trPr>
        <w:tc>
          <w:tcPr>
            <w:tcW w:w="1696" w:type="dxa"/>
            <w:tcBorders>
              <w:top w:val="single" w:sz="4" w:space="0" w:color="auto"/>
              <w:left w:val="single" w:sz="4" w:space="0" w:color="auto"/>
              <w:bottom w:val="single" w:sz="4" w:space="0" w:color="auto"/>
              <w:right w:val="single" w:sz="4" w:space="0" w:color="auto"/>
            </w:tcBorders>
          </w:tcPr>
          <w:p w14:paraId="5CC81393" w14:textId="24040F6E" w:rsidR="009D7A61" w:rsidRPr="009A6BF7" w:rsidRDefault="009D7A61" w:rsidP="009D7A61">
            <w:pPr>
              <w:ind w:firstLine="0"/>
              <w:jc w:val="center"/>
              <w:rPr>
                <w:rFonts w:eastAsia="Times New Roman" w:cs="Times New Roman"/>
                <w:szCs w:val="28"/>
                <w:lang w:val="uk-UA"/>
              </w:rPr>
            </w:pPr>
            <w:r>
              <w:rPr>
                <w:rFonts w:eastAsia="Calibri" w:cs="Times New Roman"/>
                <w:szCs w:val="28"/>
                <w:lang w:val="uk-UA"/>
              </w:rPr>
              <w:t>Алгоритм</w:t>
            </w:r>
          </w:p>
        </w:tc>
        <w:tc>
          <w:tcPr>
            <w:tcW w:w="4253" w:type="dxa"/>
            <w:tcBorders>
              <w:top w:val="single" w:sz="4" w:space="0" w:color="auto"/>
              <w:left w:val="single" w:sz="4" w:space="0" w:color="auto"/>
              <w:bottom w:val="single" w:sz="4" w:space="0" w:color="auto"/>
              <w:right w:val="single" w:sz="4" w:space="0" w:color="auto"/>
            </w:tcBorders>
          </w:tcPr>
          <w:p w14:paraId="02A3E791" w14:textId="4AD0B997" w:rsidR="009D7A61" w:rsidRPr="009D7A61" w:rsidRDefault="009D7A61" w:rsidP="009D7A61">
            <w:pPr>
              <w:ind w:firstLine="0"/>
              <w:jc w:val="center"/>
              <w:rPr>
                <w:rFonts w:eastAsia="Calibri" w:cs="Times New Roman"/>
                <w:szCs w:val="28"/>
                <w:lang w:val="uk-UA"/>
              </w:rPr>
            </w:pPr>
            <w:r w:rsidRPr="009A6BF7">
              <w:rPr>
                <w:rFonts w:cs="Times New Roman"/>
                <w:szCs w:val="28"/>
                <w:lang w:val="uk-UA"/>
              </w:rPr>
              <w:t>Переваги</w:t>
            </w:r>
          </w:p>
        </w:tc>
        <w:tc>
          <w:tcPr>
            <w:tcW w:w="3537" w:type="dxa"/>
            <w:tcBorders>
              <w:top w:val="single" w:sz="4" w:space="0" w:color="auto"/>
              <w:left w:val="single" w:sz="4" w:space="0" w:color="auto"/>
              <w:bottom w:val="single" w:sz="4" w:space="0" w:color="auto"/>
              <w:right w:val="single" w:sz="4" w:space="0" w:color="auto"/>
            </w:tcBorders>
          </w:tcPr>
          <w:p w14:paraId="64F74E23" w14:textId="446CAC66" w:rsidR="009D7A61" w:rsidRPr="009D7A61" w:rsidRDefault="009D7A61" w:rsidP="009D7A61">
            <w:pPr>
              <w:ind w:firstLine="0"/>
              <w:jc w:val="center"/>
              <w:rPr>
                <w:rFonts w:eastAsia="Calibri" w:cs="Times New Roman"/>
                <w:szCs w:val="28"/>
                <w:lang w:val="uk-UA"/>
              </w:rPr>
            </w:pPr>
            <w:r w:rsidRPr="009A6BF7">
              <w:rPr>
                <w:rFonts w:cs="Times New Roman"/>
                <w:szCs w:val="28"/>
                <w:lang w:val="uk-UA"/>
              </w:rPr>
              <w:t>Недоліки</w:t>
            </w:r>
          </w:p>
        </w:tc>
      </w:tr>
      <w:tr w:rsidR="00402279" w14:paraId="624DA121" w14:textId="77777777" w:rsidTr="009A6BF7">
        <w:trPr>
          <w:cantSplit/>
        </w:trPr>
        <w:tc>
          <w:tcPr>
            <w:tcW w:w="1696" w:type="dxa"/>
            <w:tcBorders>
              <w:top w:val="single" w:sz="4" w:space="0" w:color="auto"/>
              <w:left w:val="single" w:sz="4" w:space="0" w:color="auto"/>
              <w:bottom w:val="single" w:sz="4" w:space="0" w:color="auto"/>
              <w:right w:val="single" w:sz="4" w:space="0" w:color="auto"/>
            </w:tcBorders>
          </w:tcPr>
          <w:p w14:paraId="02DD6F18" w14:textId="77777777" w:rsidR="00402279" w:rsidRPr="009A6BF7" w:rsidRDefault="00402279" w:rsidP="009A6BF7">
            <w:pPr>
              <w:jc w:val="center"/>
              <w:rPr>
                <w:rFonts w:eastAsia="Times New Roman" w:cs="Times New Roman"/>
                <w:szCs w:val="28"/>
                <w:lang w:val="uk-UA"/>
              </w:rPr>
            </w:pPr>
          </w:p>
          <w:p w14:paraId="03FB9A07" w14:textId="77777777" w:rsidR="00402279" w:rsidRPr="009A6BF7" w:rsidRDefault="00402279" w:rsidP="009A6BF7">
            <w:pPr>
              <w:jc w:val="center"/>
              <w:rPr>
                <w:rFonts w:eastAsia="Times New Roman" w:cs="Times New Roman"/>
                <w:szCs w:val="28"/>
                <w:lang w:val="uk-UA"/>
              </w:rPr>
            </w:pPr>
          </w:p>
          <w:p w14:paraId="6650BBC2" w14:textId="77777777" w:rsidR="00402279" w:rsidRPr="009A6BF7" w:rsidRDefault="00402279" w:rsidP="009A6BF7">
            <w:pPr>
              <w:jc w:val="center"/>
              <w:rPr>
                <w:rFonts w:eastAsia="Times New Roman" w:cs="Times New Roman"/>
                <w:szCs w:val="28"/>
                <w:lang w:val="uk-UA"/>
              </w:rPr>
            </w:pPr>
          </w:p>
          <w:p w14:paraId="424001AB" w14:textId="77777777" w:rsidR="00402279" w:rsidRPr="009A6BF7" w:rsidRDefault="00402279" w:rsidP="009A6BF7">
            <w:pPr>
              <w:ind w:firstLine="0"/>
              <w:jc w:val="center"/>
              <w:rPr>
                <w:rFonts w:eastAsia="Times New Roman" w:cs="Times New Roman"/>
                <w:szCs w:val="28"/>
                <w:lang w:val="uk-UA"/>
              </w:rPr>
            </w:pPr>
            <w:r w:rsidRPr="009A6BF7">
              <w:rPr>
                <w:rFonts w:eastAsia="Times New Roman" w:cs="Times New Roman"/>
                <w:szCs w:val="28"/>
                <w:lang w:val="uk-UA"/>
              </w:rPr>
              <w:t>Алгоритм світлячків</w:t>
            </w:r>
          </w:p>
        </w:tc>
        <w:tc>
          <w:tcPr>
            <w:tcW w:w="4253" w:type="dxa"/>
            <w:tcBorders>
              <w:top w:val="single" w:sz="4" w:space="0" w:color="auto"/>
              <w:left w:val="single" w:sz="4" w:space="0" w:color="auto"/>
              <w:bottom w:val="single" w:sz="4" w:space="0" w:color="auto"/>
              <w:right w:val="single" w:sz="4" w:space="0" w:color="auto"/>
            </w:tcBorders>
            <w:hideMark/>
          </w:tcPr>
          <w:p w14:paraId="2C8CE5DF" w14:textId="77777777" w:rsidR="00402279" w:rsidRPr="009A6BF7" w:rsidRDefault="00402279" w:rsidP="0018539E">
            <w:pPr>
              <w:pStyle w:val="af6"/>
              <w:numPr>
                <w:ilvl w:val="0"/>
                <w:numId w:val="24"/>
              </w:numPr>
              <w:rPr>
                <w:rFonts w:eastAsia="Calibri" w:cs="Times New Roman"/>
                <w:szCs w:val="28"/>
                <w:lang w:val="uk-UA"/>
              </w:rPr>
            </w:pPr>
            <w:r w:rsidRPr="009A6BF7">
              <w:rPr>
                <w:rFonts w:eastAsia="Calibri" w:cs="Times New Roman"/>
                <w:szCs w:val="28"/>
                <w:lang w:val="uk-UA"/>
              </w:rPr>
              <w:t xml:space="preserve">Здатність мати справу з </w:t>
            </w:r>
            <w:proofErr w:type="spellStart"/>
            <w:r w:rsidRPr="009A6BF7">
              <w:rPr>
                <w:rFonts w:eastAsia="Calibri" w:cs="Times New Roman"/>
                <w:szCs w:val="28"/>
                <w:lang w:val="uk-UA"/>
              </w:rPr>
              <w:t>мультимодальністю</w:t>
            </w:r>
            <w:proofErr w:type="spellEnd"/>
          </w:p>
          <w:p w14:paraId="345B734E" w14:textId="77777777" w:rsidR="00402279" w:rsidRPr="009A6BF7" w:rsidRDefault="00402279" w:rsidP="0018539E">
            <w:pPr>
              <w:pStyle w:val="af6"/>
              <w:numPr>
                <w:ilvl w:val="0"/>
                <w:numId w:val="24"/>
              </w:numPr>
              <w:rPr>
                <w:rFonts w:eastAsia="Calibri" w:cs="Times New Roman"/>
                <w:szCs w:val="28"/>
                <w:lang w:val="uk-UA"/>
              </w:rPr>
            </w:pPr>
            <w:r w:rsidRPr="009A6BF7">
              <w:rPr>
                <w:rFonts w:eastAsia="Calibri" w:cs="Times New Roman"/>
                <w:szCs w:val="28"/>
                <w:lang w:val="uk-UA"/>
              </w:rPr>
              <w:t>Автоматичний підрозділ (популяції автоматично підрозділяються на підгрупи)</w:t>
            </w:r>
          </w:p>
          <w:p w14:paraId="33634244" w14:textId="77777777" w:rsidR="00402279" w:rsidRPr="009A6BF7" w:rsidRDefault="00402279" w:rsidP="0018539E">
            <w:pPr>
              <w:pStyle w:val="af6"/>
              <w:numPr>
                <w:ilvl w:val="0"/>
                <w:numId w:val="24"/>
              </w:numPr>
              <w:rPr>
                <w:rFonts w:eastAsia="Calibri" w:cs="Times New Roman"/>
                <w:szCs w:val="28"/>
                <w:lang w:val="uk-UA"/>
              </w:rPr>
            </w:pPr>
            <w:r w:rsidRPr="009A6BF7">
              <w:rPr>
                <w:rFonts w:eastAsia="Calibri" w:cs="Times New Roman"/>
                <w:szCs w:val="28"/>
                <w:lang w:val="uk-UA"/>
              </w:rPr>
              <w:t>Параметри можуть бути налаштовані для управління випадковістю під час ітерацій</w:t>
            </w:r>
          </w:p>
        </w:tc>
        <w:tc>
          <w:tcPr>
            <w:tcW w:w="3537" w:type="dxa"/>
            <w:tcBorders>
              <w:top w:val="single" w:sz="4" w:space="0" w:color="auto"/>
              <w:left w:val="single" w:sz="4" w:space="0" w:color="auto"/>
              <w:bottom w:val="single" w:sz="4" w:space="0" w:color="auto"/>
              <w:right w:val="single" w:sz="4" w:space="0" w:color="auto"/>
            </w:tcBorders>
            <w:hideMark/>
          </w:tcPr>
          <w:p w14:paraId="01F1F6C2" w14:textId="77777777" w:rsidR="00402279" w:rsidRPr="009A6BF7" w:rsidRDefault="00402279" w:rsidP="0018539E">
            <w:pPr>
              <w:pStyle w:val="af6"/>
              <w:numPr>
                <w:ilvl w:val="0"/>
                <w:numId w:val="25"/>
              </w:numPr>
              <w:rPr>
                <w:rFonts w:eastAsia="Calibri" w:cs="Times New Roman"/>
                <w:szCs w:val="28"/>
                <w:lang w:val="uk-UA"/>
              </w:rPr>
            </w:pPr>
            <w:r w:rsidRPr="009A6BF7">
              <w:rPr>
                <w:rFonts w:eastAsia="Calibri" w:cs="Times New Roman"/>
                <w:szCs w:val="28"/>
                <w:lang w:val="uk-UA"/>
              </w:rPr>
              <w:t>Висока обчислювальна часова складність</w:t>
            </w:r>
          </w:p>
          <w:p w14:paraId="3A9431F7" w14:textId="77777777" w:rsidR="00402279" w:rsidRPr="009A6BF7" w:rsidRDefault="00402279" w:rsidP="0018539E">
            <w:pPr>
              <w:pStyle w:val="af6"/>
              <w:numPr>
                <w:ilvl w:val="0"/>
                <w:numId w:val="25"/>
              </w:numPr>
              <w:rPr>
                <w:rFonts w:eastAsia="Calibri" w:cs="Times New Roman"/>
                <w:szCs w:val="28"/>
                <w:lang w:val="uk-UA"/>
              </w:rPr>
            </w:pPr>
            <w:r w:rsidRPr="009A6BF7">
              <w:rPr>
                <w:rFonts w:eastAsia="Calibri" w:cs="Times New Roman"/>
                <w:szCs w:val="28"/>
                <w:lang w:val="uk-UA"/>
              </w:rPr>
              <w:t>Повільна швидкість збіжності</w:t>
            </w:r>
          </w:p>
        </w:tc>
      </w:tr>
      <w:tr w:rsidR="00402279" w:rsidRPr="00A562CA" w14:paraId="49A37F1C" w14:textId="77777777" w:rsidTr="009A6BF7">
        <w:trPr>
          <w:cantSplit/>
        </w:trPr>
        <w:tc>
          <w:tcPr>
            <w:tcW w:w="1696" w:type="dxa"/>
            <w:tcBorders>
              <w:top w:val="single" w:sz="4" w:space="0" w:color="auto"/>
              <w:left w:val="single" w:sz="4" w:space="0" w:color="auto"/>
              <w:bottom w:val="single" w:sz="4" w:space="0" w:color="auto"/>
              <w:right w:val="single" w:sz="4" w:space="0" w:color="auto"/>
            </w:tcBorders>
          </w:tcPr>
          <w:p w14:paraId="572B5C02" w14:textId="77777777" w:rsidR="00402279" w:rsidRPr="009A6BF7" w:rsidRDefault="00402279" w:rsidP="009A6BF7">
            <w:pPr>
              <w:jc w:val="center"/>
              <w:rPr>
                <w:rFonts w:eastAsia="Times New Roman" w:cs="Times New Roman"/>
                <w:szCs w:val="28"/>
                <w:lang w:val="uk-UA"/>
              </w:rPr>
            </w:pPr>
          </w:p>
          <w:p w14:paraId="35759D95" w14:textId="77777777" w:rsidR="00402279" w:rsidRPr="009A6BF7" w:rsidRDefault="00402279" w:rsidP="009A6BF7">
            <w:pPr>
              <w:jc w:val="center"/>
              <w:rPr>
                <w:rFonts w:eastAsia="Times New Roman" w:cs="Times New Roman"/>
                <w:szCs w:val="28"/>
                <w:lang w:val="uk-UA"/>
              </w:rPr>
            </w:pPr>
          </w:p>
          <w:p w14:paraId="7C2B2355" w14:textId="77777777" w:rsidR="00402279" w:rsidRPr="009A6BF7" w:rsidRDefault="00402279" w:rsidP="009A6BF7">
            <w:pPr>
              <w:ind w:firstLine="0"/>
              <w:jc w:val="center"/>
              <w:rPr>
                <w:rFonts w:eastAsia="Times New Roman" w:cs="Times New Roman"/>
                <w:szCs w:val="28"/>
                <w:lang w:val="uk-UA"/>
              </w:rPr>
            </w:pPr>
            <w:r w:rsidRPr="009A6BF7">
              <w:rPr>
                <w:rFonts w:eastAsia="Times New Roman" w:cs="Times New Roman"/>
                <w:szCs w:val="28"/>
                <w:lang w:val="uk-UA"/>
              </w:rPr>
              <w:t>Алгоритм бур’янистої оптимізації</w:t>
            </w:r>
          </w:p>
        </w:tc>
        <w:tc>
          <w:tcPr>
            <w:tcW w:w="4253" w:type="dxa"/>
            <w:tcBorders>
              <w:top w:val="single" w:sz="4" w:space="0" w:color="auto"/>
              <w:left w:val="single" w:sz="4" w:space="0" w:color="auto"/>
              <w:bottom w:val="single" w:sz="4" w:space="0" w:color="auto"/>
              <w:right w:val="single" w:sz="4" w:space="0" w:color="auto"/>
            </w:tcBorders>
            <w:hideMark/>
          </w:tcPr>
          <w:p w14:paraId="1DF77BA7" w14:textId="77777777" w:rsidR="00402279" w:rsidRPr="009A6BF7" w:rsidRDefault="00402279" w:rsidP="0018539E">
            <w:pPr>
              <w:pStyle w:val="af6"/>
              <w:numPr>
                <w:ilvl w:val="0"/>
                <w:numId w:val="26"/>
              </w:numPr>
              <w:rPr>
                <w:rFonts w:eastAsia="Calibri" w:cs="Times New Roman"/>
                <w:szCs w:val="28"/>
                <w:lang w:val="uk-UA"/>
              </w:rPr>
            </w:pPr>
            <w:r w:rsidRPr="009A6BF7">
              <w:rPr>
                <w:rFonts w:eastAsia="Calibri" w:cs="Times New Roman"/>
                <w:szCs w:val="28"/>
                <w:lang w:val="uk-UA"/>
              </w:rPr>
              <w:t>Всі можливі кандидати беруть участь у процесі відтворення</w:t>
            </w:r>
          </w:p>
          <w:p w14:paraId="3A4F6E3D" w14:textId="77777777" w:rsidR="00402279" w:rsidRPr="009A6BF7" w:rsidRDefault="00402279" w:rsidP="0018539E">
            <w:pPr>
              <w:pStyle w:val="af6"/>
              <w:numPr>
                <w:ilvl w:val="0"/>
                <w:numId w:val="26"/>
              </w:numPr>
              <w:rPr>
                <w:rFonts w:eastAsia="Calibri" w:cs="Times New Roman"/>
                <w:szCs w:val="28"/>
                <w:lang w:val="uk-UA"/>
              </w:rPr>
            </w:pPr>
            <w:r w:rsidRPr="009A6BF7">
              <w:rPr>
                <w:rFonts w:eastAsia="Calibri" w:cs="Times New Roman"/>
                <w:szCs w:val="28"/>
                <w:lang w:val="uk-UA"/>
              </w:rPr>
              <w:t>Алгоритм є простим і включає меншу кількість обчислювального навантаження</w:t>
            </w:r>
          </w:p>
        </w:tc>
        <w:tc>
          <w:tcPr>
            <w:tcW w:w="3537" w:type="dxa"/>
            <w:tcBorders>
              <w:top w:val="single" w:sz="4" w:space="0" w:color="auto"/>
              <w:left w:val="single" w:sz="4" w:space="0" w:color="auto"/>
              <w:bottom w:val="single" w:sz="4" w:space="0" w:color="auto"/>
              <w:right w:val="single" w:sz="4" w:space="0" w:color="auto"/>
            </w:tcBorders>
            <w:hideMark/>
          </w:tcPr>
          <w:p w14:paraId="1444F952" w14:textId="77777777" w:rsidR="00402279" w:rsidRPr="009A6BF7" w:rsidRDefault="00402279" w:rsidP="0018539E">
            <w:pPr>
              <w:pStyle w:val="af6"/>
              <w:numPr>
                <w:ilvl w:val="0"/>
                <w:numId w:val="27"/>
              </w:numPr>
              <w:rPr>
                <w:rFonts w:eastAsia="Calibri" w:cs="Times New Roman"/>
                <w:szCs w:val="28"/>
                <w:lang w:val="uk-UA"/>
              </w:rPr>
            </w:pPr>
            <w:r w:rsidRPr="009A6BF7">
              <w:rPr>
                <w:rFonts w:eastAsia="Calibri" w:cs="Times New Roman"/>
                <w:szCs w:val="28"/>
                <w:lang w:val="uk-UA"/>
              </w:rPr>
              <w:t>При збільшенню пошукового простору збільшується час обчислення та кількість змінних, що підлягають налаштуванню</w:t>
            </w:r>
          </w:p>
          <w:p w14:paraId="351D8C7E" w14:textId="77777777" w:rsidR="00402279" w:rsidRPr="009A6BF7" w:rsidRDefault="00402279" w:rsidP="0018539E">
            <w:pPr>
              <w:pStyle w:val="af6"/>
              <w:numPr>
                <w:ilvl w:val="0"/>
                <w:numId w:val="27"/>
              </w:numPr>
              <w:rPr>
                <w:rFonts w:eastAsia="Calibri" w:cs="Times New Roman"/>
                <w:szCs w:val="28"/>
                <w:lang w:val="uk-UA"/>
              </w:rPr>
            </w:pPr>
            <w:r w:rsidRPr="009A6BF7">
              <w:rPr>
                <w:rFonts w:eastAsia="Calibri" w:cs="Times New Roman"/>
                <w:szCs w:val="28"/>
                <w:lang w:val="uk-UA"/>
              </w:rPr>
              <w:t>Поступове зменшення стандартної дисперсії може призвести до незрілої конвергенції</w:t>
            </w:r>
          </w:p>
        </w:tc>
      </w:tr>
      <w:tr w:rsidR="00402279" w14:paraId="759119FB" w14:textId="77777777" w:rsidTr="009A6BF7">
        <w:trPr>
          <w:cantSplit/>
        </w:trPr>
        <w:tc>
          <w:tcPr>
            <w:tcW w:w="1696" w:type="dxa"/>
            <w:tcBorders>
              <w:top w:val="single" w:sz="4" w:space="0" w:color="auto"/>
              <w:left w:val="single" w:sz="4" w:space="0" w:color="auto"/>
              <w:bottom w:val="single" w:sz="4" w:space="0" w:color="auto"/>
              <w:right w:val="single" w:sz="4" w:space="0" w:color="auto"/>
            </w:tcBorders>
          </w:tcPr>
          <w:p w14:paraId="20503E00" w14:textId="77777777" w:rsidR="00402279" w:rsidRPr="009A6BF7" w:rsidRDefault="00402279" w:rsidP="009A6BF7">
            <w:pPr>
              <w:jc w:val="center"/>
              <w:rPr>
                <w:rFonts w:eastAsia="Times New Roman" w:cs="Times New Roman"/>
                <w:szCs w:val="28"/>
                <w:lang w:val="uk-UA"/>
              </w:rPr>
            </w:pPr>
          </w:p>
          <w:p w14:paraId="41673DE6" w14:textId="77777777" w:rsidR="00402279" w:rsidRPr="009A6BF7" w:rsidRDefault="00402279" w:rsidP="009A6BF7">
            <w:pPr>
              <w:jc w:val="center"/>
              <w:rPr>
                <w:rFonts w:eastAsia="Times New Roman" w:cs="Times New Roman"/>
                <w:szCs w:val="28"/>
                <w:lang w:val="uk-UA"/>
              </w:rPr>
            </w:pPr>
          </w:p>
          <w:p w14:paraId="30BE675D" w14:textId="77777777" w:rsidR="00402279" w:rsidRPr="009A6BF7" w:rsidRDefault="00402279" w:rsidP="009A6BF7">
            <w:pPr>
              <w:jc w:val="center"/>
              <w:rPr>
                <w:rFonts w:eastAsia="Times New Roman" w:cs="Times New Roman"/>
                <w:szCs w:val="28"/>
                <w:lang w:val="uk-UA"/>
              </w:rPr>
            </w:pPr>
          </w:p>
          <w:p w14:paraId="13902737" w14:textId="77777777" w:rsidR="00402279" w:rsidRPr="009A6BF7" w:rsidRDefault="00402279" w:rsidP="009A6BF7">
            <w:pPr>
              <w:ind w:firstLine="0"/>
              <w:jc w:val="center"/>
              <w:rPr>
                <w:rFonts w:eastAsia="Times New Roman" w:cs="Times New Roman"/>
                <w:szCs w:val="28"/>
                <w:lang w:val="uk-UA"/>
              </w:rPr>
            </w:pPr>
            <w:r w:rsidRPr="009A6BF7">
              <w:rPr>
                <w:rFonts w:eastAsia="Times New Roman" w:cs="Times New Roman"/>
                <w:szCs w:val="28"/>
                <w:lang w:val="uk-UA"/>
              </w:rPr>
              <w:t>Зозулин пошук</w:t>
            </w:r>
          </w:p>
        </w:tc>
        <w:tc>
          <w:tcPr>
            <w:tcW w:w="4253" w:type="dxa"/>
            <w:tcBorders>
              <w:top w:val="single" w:sz="4" w:space="0" w:color="auto"/>
              <w:left w:val="single" w:sz="4" w:space="0" w:color="auto"/>
              <w:bottom w:val="single" w:sz="4" w:space="0" w:color="auto"/>
              <w:right w:val="single" w:sz="4" w:space="0" w:color="auto"/>
            </w:tcBorders>
            <w:hideMark/>
          </w:tcPr>
          <w:p w14:paraId="1C3D26F3" w14:textId="77777777" w:rsidR="00402279" w:rsidRPr="009A6BF7" w:rsidRDefault="00402279" w:rsidP="0018539E">
            <w:pPr>
              <w:pStyle w:val="af6"/>
              <w:numPr>
                <w:ilvl w:val="0"/>
                <w:numId w:val="28"/>
              </w:numPr>
              <w:rPr>
                <w:rFonts w:eastAsia="Calibri" w:cs="Times New Roman"/>
                <w:szCs w:val="28"/>
                <w:lang w:val="uk-UA"/>
              </w:rPr>
            </w:pPr>
            <w:r w:rsidRPr="009A6BF7">
              <w:rPr>
                <w:rFonts w:eastAsia="Calibri" w:cs="Times New Roman"/>
                <w:szCs w:val="28"/>
                <w:lang w:val="uk-UA"/>
              </w:rPr>
              <w:t>Алгоритм простий в застосуванні</w:t>
            </w:r>
          </w:p>
          <w:p w14:paraId="710BF411" w14:textId="77777777" w:rsidR="00402279" w:rsidRPr="009A6BF7" w:rsidRDefault="00402279" w:rsidP="0018539E">
            <w:pPr>
              <w:pStyle w:val="af6"/>
              <w:numPr>
                <w:ilvl w:val="0"/>
                <w:numId w:val="28"/>
              </w:numPr>
              <w:rPr>
                <w:rFonts w:eastAsia="Calibri" w:cs="Times New Roman"/>
                <w:szCs w:val="28"/>
                <w:lang w:val="uk-UA"/>
              </w:rPr>
            </w:pPr>
            <w:r w:rsidRPr="009A6BF7">
              <w:rPr>
                <w:rFonts w:eastAsia="Calibri" w:cs="Times New Roman"/>
                <w:szCs w:val="28"/>
                <w:lang w:val="uk-UA"/>
              </w:rPr>
              <w:t>Алгоритм залежить від меншої кількості параметрів і є надійним</w:t>
            </w:r>
          </w:p>
          <w:p w14:paraId="729F2E6D" w14:textId="77777777" w:rsidR="00402279" w:rsidRPr="009A6BF7" w:rsidRDefault="00402279" w:rsidP="0018539E">
            <w:pPr>
              <w:pStyle w:val="af6"/>
              <w:numPr>
                <w:ilvl w:val="0"/>
                <w:numId w:val="28"/>
              </w:numPr>
              <w:rPr>
                <w:rFonts w:eastAsia="Calibri" w:cs="Times New Roman"/>
                <w:szCs w:val="28"/>
                <w:lang w:val="uk-UA"/>
              </w:rPr>
            </w:pPr>
            <w:r w:rsidRPr="009A6BF7">
              <w:rPr>
                <w:rFonts w:eastAsia="Calibri" w:cs="Times New Roman"/>
                <w:szCs w:val="28"/>
                <w:lang w:val="uk-UA"/>
              </w:rPr>
              <w:t>Алгоритм забезпечує кращу продуктивність для локального пошуку</w:t>
            </w:r>
          </w:p>
        </w:tc>
        <w:tc>
          <w:tcPr>
            <w:tcW w:w="3537" w:type="dxa"/>
            <w:tcBorders>
              <w:top w:val="single" w:sz="4" w:space="0" w:color="auto"/>
              <w:left w:val="single" w:sz="4" w:space="0" w:color="auto"/>
              <w:bottom w:val="single" w:sz="4" w:space="0" w:color="auto"/>
              <w:right w:val="single" w:sz="4" w:space="0" w:color="auto"/>
            </w:tcBorders>
            <w:hideMark/>
          </w:tcPr>
          <w:p w14:paraId="5FC50E59" w14:textId="77777777" w:rsidR="00402279" w:rsidRPr="009A6BF7" w:rsidRDefault="00402279" w:rsidP="0018539E">
            <w:pPr>
              <w:pStyle w:val="af6"/>
              <w:numPr>
                <w:ilvl w:val="0"/>
                <w:numId w:val="29"/>
              </w:numPr>
              <w:rPr>
                <w:rFonts w:eastAsia="Calibri" w:cs="Times New Roman"/>
                <w:szCs w:val="28"/>
                <w:lang w:val="uk-UA"/>
              </w:rPr>
            </w:pPr>
            <w:r w:rsidRPr="009A6BF7">
              <w:rPr>
                <w:rFonts w:eastAsia="Calibri" w:cs="Times New Roman"/>
                <w:szCs w:val="28"/>
                <w:lang w:val="uk-UA"/>
              </w:rPr>
              <w:t>Дуже легко потрапляє в місцеві оптимальні рішення</w:t>
            </w:r>
          </w:p>
          <w:p w14:paraId="25C444D3" w14:textId="77777777" w:rsidR="00402279" w:rsidRPr="009A6BF7" w:rsidRDefault="00402279" w:rsidP="0018539E">
            <w:pPr>
              <w:pStyle w:val="af6"/>
              <w:numPr>
                <w:ilvl w:val="0"/>
                <w:numId w:val="29"/>
              </w:numPr>
              <w:rPr>
                <w:rFonts w:eastAsia="Calibri" w:cs="Times New Roman"/>
                <w:szCs w:val="28"/>
                <w:lang w:val="uk-UA"/>
              </w:rPr>
            </w:pPr>
            <w:r w:rsidRPr="009A6BF7">
              <w:rPr>
                <w:rFonts w:eastAsia="Calibri" w:cs="Times New Roman"/>
                <w:szCs w:val="28"/>
                <w:lang w:val="uk-UA"/>
              </w:rPr>
              <w:t>Повільна швидкість конвергенції</w:t>
            </w:r>
          </w:p>
        </w:tc>
      </w:tr>
    </w:tbl>
    <w:p w14:paraId="28B631B2" w14:textId="77777777" w:rsidR="00711327" w:rsidRDefault="00711327" w:rsidP="00733A63">
      <w:pPr>
        <w:ind w:firstLine="0"/>
        <w:rPr>
          <w:lang w:val="uk-UA"/>
        </w:rPr>
      </w:pPr>
    </w:p>
    <w:p w14:paraId="2B1D087B" w14:textId="631C49B2" w:rsidR="00733A63" w:rsidRPr="00733A63" w:rsidRDefault="00733A63" w:rsidP="00711327">
      <w:pPr>
        <w:spacing w:line="240" w:lineRule="auto"/>
        <w:ind w:firstLine="0"/>
        <w:rPr>
          <w:lang w:val="uk-UA"/>
        </w:rPr>
      </w:pPr>
      <w:r>
        <w:rPr>
          <w:lang w:val="uk-UA"/>
        </w:rPr>
        <w:lastRenderedPageBreak/>
        <w:t>Продовження таблиці 1.1</w:t>
      </w:r>
    </w:p>
    <w:tbl>
      <w:tblPr>
        <w:tblStyle w:val="aa"/>
        <w:tblW w:w="0" w:type="auto"/>
        <w:tblLayout w:type="fixed"/>
        <w:tblLook w:val="04A0" w:firstRow="1" w:lastRow="0" w:firstColumn="1" w:lastColumn="0" w:noHBand="0" w:noVBand="1"/>
      </w:tblPr>
      <w:tblGrid>
        <w:gridCol w:w="2122"/>
        <w:gridCol w:w="3969"/>
        <w:gridCol w:w="3395"/>
      </w:tblGrid>
      <w:tr w:rsidR="00733A63" w14:paraId="644CCF25" w14:textId="77777777" w:rsidTr="00733A63">
        <w:trPr>
          <w:cantSplit/>
        </w:trPr>
        <w:tc>
          <w:tcPr>
            <w:tcW w:w="2122" w:type="dxa"/>
            <w:tcBorders>
              <w:top w:val="single" w:sz="4" w:space="0" w:color="auto"/>
              <w:left w:val="single" w:sz="4" w:space="0" w:color="auto"/>
              <w:bottom w:val="single" w:sz="4" w:space="0" w:color="auto"/>
              <w:right w:val="single" w:sz="4" w:space="0" w:color="auto"/>
            </w:tcBorders>
          </w:tcPr>
          <w:p w14:paraId="4D637033" w14:textId="20482D83" w:rsidR="00733A63" w:rsidRPr="00733A63" w:rsidRDefault="00733A63" w:rsidP="00733A63">
            <w:pPr>
              <w:ind w:firstLine="0"/>
              <w:jc w:val="center"/>
              <w:rPr>
                <w:rFonts w:eastAsia="Cambria Math" w:cs="Times New Roman"/>
                <w:szCs w:val="28"/>
                <w:lang w:val="uk-UA"/>
              </w:rPr>
            </w:pPr>
            <w:r>
              <w:rPr>
                <w:rFonts w:eastAsia="Calibri" w:cs="Times New Roman"/>
                <w:szCs w:val="28"/>
                <w:lang w:val="uk-UA"/>
              </w:rPr>
              <w:t>Алгоритм</w:t>
            </w:r>
          </w:p>
        </w:tc>
        <w:tc>
          <w:tcPr>
            <w:tcW w:w="3969" w:type="dxa"/>
            <w:tcBorders>
              <w:top w:val="single" w:sz="4" w:space="0" w:color="auto"/>
              <w:left w:val="single" w:sz="4" w:space="0" w:color="auto"/>
              <w:bottom w:val="single" w:sz="4" w:space="0" w:color="auto"/>
              <w:right w:val="single" w:sz="4" w:space="0" w:color="auto"/>
            </w:tcBorders>
          </w:tcPr>
          <w:p w14:paraId="7AD43BDA" w14:textId="0C06C73F" w:rsidR="00733A63" w:rsidRPr="00733A63" w:rsidRDefault="00733A63" w:rsidP="00733A63">
            <w:pPr>
              <w:ind w:left="360" w:firstLine="0"/>
              <w:jc w:val="center"/>
              <w:rPr>
                <w:rFonts w:eastAsia="Calibri" w:cs="Times New Roman"/>
                <w:szCs w:val="28"/>
                <w:lang w:val="uk-UA"/>
              </w:rPr>
            </w:pPr>
            <w:r w:rsidRPr="009A6BF7">
              <w:rPr>
                <w:rFonts w:cs="Times New Roman"/>
                <w:szCs w:val="28"/>
                <w:lang w:val="uk-UA"/>
              </w:rPr>
              <w:t>Переваги</w:t>
            </w:r>
          </w:p>
        </w:tc>
        <w:tc>
          <w:tcPr>
            <w:tcW w:w="3395" w:type="dxa"/>
            <w:tcBorders>
              <w:top w:val="single" w:sz="4" w:space="0" w:color="auto"/>
              <w:left w:val="single" w:sz="4" w:space="0" w:color="auto"/>
              <w:bottom w:val="single" w:sz="4" w:space="0" w:color="auto"/>
              <w:right w:val="single" w:sz="4" w:space="0" w:color="auto"/>
            </w:tcBorders>
          </w:tcPr>
          <w:p w14:paraId="3B09068B" w14:textId="7B166864" w:rsidR="00733A63" w:rsidRPr="00733A63" w:rsidRDefault="00733A63" w:rsidP="00733A63">
            <w:pPr>
              <w:ind w:left="360" w:firstLine="0"/>
              <w:jc w:val="center"/>
              <w:rPr>
                <w:rFonts w:eastAsia="Calibri" w:cs="Times New Roman"/>
                <w:szCs w:val="28"/>
                <w:lang w:val="uk-UA"/>
              </w:rPr>
            </w:pPr>
            <w:r w:rsidRPr="009A6BF7">
              <w:rPr>
                <w:rFonts w:cs="Times New Roman"/>
                <w:szCs w:val="28"/>
                <w:lang w:val="uk-UA"/>
              </w:rPr>
              <w:t>Недоліки</w:t>
            </w:r>
          </w:p>
        </w:tc>
      </w:tr>
      <w:tr w:rsidR="00402279" w14:paraId="1D6D127C" w14:textId="77777777" w:rsidTr="00733A63">
        <w:trPr>
          <w:cantSplit/>
        </w:trPr>
        <w:tc>
          <w:tcPr>
            <w:tcW w:w="2122" w:type="dxa"/>
            <w:tcBorders>
              <w:top w:val="single" w:sz="4" w:space="0" w:color="auto"/>
              <w:left w:val="single" w:sz="4" w:space="0" w:color="auto"/>
              <w:bottom w:val="single" w:sz="4" w:space="0" w:color="auto"/>
              <w:right w:val="single" w:sz="4" w:space="0" w:color="auto"/>
            </w:tcBorders>
          </w:tcPr>
          <w:p w14:paraId="5A9EAF63" w14:textId="77777777" w:rsidR="00402279" w:rsidRPr="009A6BF7" w:rsidRDefault="00402279" w:rsidP="009A6BF7">
            <w:pPr>
              <w:jc w:val="center"/>
              <w:rPr>
                <w:rFonts w:eastAsia="Cambria Math" w:cs="Times New Roman"/>
                <w:szCs w:val="28"/>
                <w:lang w:val="uk-UA"/>
              </w:rPr>
            </w:pPr>
          </w:p>
          <w:p w14:paraId="14BB56E3" w14:textId="77777777" w:rsidR="00402279" w:rsidRPr="009A6BF7" w:rsidRDefault="00402279" w:rsidP="009A6BF7">
            <w:pPr>
              <w:jc w:val="center"/>
              <w:rPr>
                <w:rFonts w:eastAsia="Cambria Math" w:cs="Times New Roman"/>
                <w:szCs w:val="28"/>
                <w:lang w:val="uk-UA"/>
              </w:rPr>
            </w:pPr>
          </w:p>
          <w:p w14:paraId="720107D9" w14:textId="77777777" w:rsidR="00402279" w:rsidRPr="009A6BF7" w:rsidRDefault="00402279" w:rsidP="009A6BF7">
            <w:pPr>
              <w:jc w:val="center"/>
              <w:rPr>
                <w:rFonts w:eastAsia="Cambria Math" w:cs="Times New Roman"/>
                <w:szCs w:val="28"/>
                <w:lang w:val="uk-UA"/>
              </w:rPr>
            </w:pPr>
          </w:p>
          <w:p w14:paraId="2C96F151" w14:textId="77777777" w:rsidR="00402279" w:rsidRPr="009A6BF7" w:rsidRDefault="00402279" w:rsidP="009A6BF7">
            <w:pPr>
              <w:jc w:val="center"/>
              <w:rPr>
                <w:rFonts w:eastAsia="Cambria Math" w:cs="Times New Roman"/>
                <w:szCs w:val="28"/>
                <w:lang w:val="uk-UA"/>
              </w:rPr>
            </w:pPr>
          </w:p>
          <w:p w14:paraId="35B4700A" w14:textId="77777777" w:rsidR="00402279" w:rsidRPr="009A6BF7" w:rsidRDefault="00402279" w:rsidP="009A6BF7">
            <w:pPr>
              <w:ind w:firstLine="0"/>
              <w:jc w:val="center"/>
              <w:rPr>
                <w:rFonts w:eastAsia="Times New Roman" w:cs="Times New Roman"/>
                <w:szCs w:val="28"/>
                <w:lang w:val="uk-UA"/>
              </w:rPr>
            </w:pPr>
            <w:r w:rsidRPr="009A6BF7">
              <w:rPr>
                <w:rFonts w:eastAsia="Cambria Math" w:cs="Times New Roman"/>
                <w:szCs w:val="28"/>
                <w:lang w:val="uk-UA"/>
              </w:rPr>
              <w:t>Алгоритм, інспірований кажанами</w:t>
            </w:r>
          </w:p>
        </w:tc>
        <w:tc>
          <w:tcPr>
            <w:tcW w:w="3969" w:type="dxa"/>
            <w:tcBorders>
              <w:top w:val="single" w:sz="4" w:space="0" w:color="auto"/>
              <w:left w:val="single" w:sz="4" w:space="0" w:color="auto"/>
              <w:bottom w:val="single" w:sz="4" w:space="0" w:color="auto"/>
              <w:right w:val="single" w:sz="4" w:space="0" w:color="auto"/>
            </w:tcBorders>
            <w:hideMark/>
          </w:tcPr>
          <w:p w14:paraId="663B11A3" w14:textId="77777777" w:rsidR="00402279" w:rsidRPr="009A6BF7" w:rsidRDefault="00402279" w:rsidP="0018539E">
            <w:pPr>
              <w:pStyle w:val="af6"/>
              <w:numPr>
                <w:ilvl w:val="0"/>
                <w:numId w:val="30"/>
              </w:numPr>
              <w:rPr>
                <w:rFonts w:eastAsia="Calibri" w:cs="Times New Roman"/>
                <w:szCs w:val="28"/>
                <w:lang w:val="uk-UA"/>
              </w:rPr>
            </w:pPr>
            <w:r w:rsidRPr="009A6BF7">
              <w:rPr>
                <w:rFonts w:eastAsia="Calibri" w:cs="Times New Roman"/>
                <w:szCs w:val="28"/>
                <w:lang w:val="uk-UA"/>
              </w:rPr>
              <w:t>Алгоритм простий, гнучкий та простий у реалізації</w:t>
            </w:r>
          </w:p>
          <w:p w14:paraId="03208A89" w14:textId="77777777" w:rsidR="00402279" w:rsidRPr="009A6BF7" w:rsidRDefault="00402279" w:rsidP="0018539E">
            <w:pPr>
              <w:pStyle w:val="af6"/>
              <w:numPr>
                <w:ilvl w:val="0"/>
                <w:numId w:val="30"/>
              </w:numPr>
              <w:rPr>
                <w:rFonts w:eastAsia="Calibri" w:cs="Times New Roman"/>
                <w:szCs w:val="28"/>
                <w:lang w:val="uk-UA"/>
              </w:rPr>
            </w:pPr>
            <w:r w:rsidRPr="009A6BF7">
              <w:rPr>
                <w:rFonts w:eastAsia="Calibri" w:cs="Times New Roman"/>
                <w:szCs w:val="28"/>
                <w:lang w:val="uk-UA"/>
              </w:rPr>
              <w:t>Може забезпечити дуже швидку конвергенцію на самому початковому етапі</w:t>
            </w:r>
          </w:p>
          <w:p w14:paraId="126F67F7" w14:textId="77777777" w:rsidR="00402279" w:rsidRPr="009A6BF7" w:rsidRDefault="00402279" w:rsidP="0018539E">
            <w:pPr>
              <w:pStyle w:val="af6"/>
              <w:numPr>
                <w:ilvl w:val="0"/>
                <w:numId w:val="30"/>
              </w:numPr>
              <w:rPr>
                <w:rFonts w:eastAsia="Calibri" w:cs="Times New Roman"/>
                <w:szCs w:val="28"/>
                <w:lang w:val="uk-UA"/>
              </w:rPr>
            </w:pPr>
            <w:r w:rsidRPr="009A6BF7">
              <w:rPr>
                <w:rFonts w:eastAsia="Calibri" w:cs="Times New Roman"/>
                <w:szCs w:val="28"/>
                <w:lang w:val="uk-UA"/>
              </w:rPr>
              <w:t>Алгоритм використовує контроль параметрів, який може змінювати значення параметрів у процесі ітерацій</w:t>
            </w:r>
          </w:p>
          <w:p w14:paraId="56F41911" w14:textId="77777777" w:rsidR="00402279" w:rsidRPr="009A6BF7" w:rsidRDefault="00402279" w:rsidP="0018539E">
            <w:pPr>
              <w:pStyle w:val="af6"/>
              <w:numPr>
                <w:ilvl w:val="0"/>
                <w:numId w:val="30"/>
              </w:numPr>
              <w:rPr>
                <w:rFonts w:eastAsia="Calibri" w:cs="Times New Roman"/>
                <w:szCs w:val="28"/>
                <w:lang w:val="uk-UA"/>
              </w:rPr>
            </w:pPr>
            <w:r w:rsidRPr="009A6BF7">
              <w:rPr>
                <w:rFonts w:eastAsia="Calibri" w:cs="Times New Roman"/>
                <w:szCs w:val="28"/>
                <w:lang w:val="uk-UA"/>
              </w:rPr>
              <w:t>Може ефективно вирішувати масштабні проблеми</w:t>
            </w:r>
          </w:p>
        </w:tc>
        <w:tc>
          <w:tcPr>
            <w:tcW w:w="3395" w:type="dxa"/>
            <w:tcBorders>
              <w:top w:val="single" w:sz="4" w:space="0" w:color="auto"/>
              <w:left w:val="single" w:sz="4" w:space="0" w:color="auto"/>
              <w:bottom w:val="single" w:sz="4" w:space="0" w:color="auto"/>
              <w:right w:val="single" w:sz="4" w:space="0" w:color="auto"/>
            </w:tcBorders>
            <w:hideMark/>
          </w:tcPr>
          <w:p w14:paraId="6D7283B4" w14:textId="77777777" w:rsidR="00402279" w:rsidRPr="009A6BF7" w:rsidRDefault="00402279" w:rsidP="0018539E">
            <w:pPr>
              <w:pStyle w:val="af6"/>
              <w:numPr>
                <w:ilvl w:val="0"/>
                <w:numId w:val="31"/>
              </w:numPr>
              <w:rPr>
                <w:rFonts w:eastAsia="Calibri" w:cs="Times New Roman"/>
                <w:szCs w:val="28"/>
                <w:lang w:val="uk-UA"/>
              </w:rPr>
            </w:pPr>
            <w:r w:rsidRPr="009A6BF7">
              <w:rPr>
                <w:rFonts w:eastAsia="Calibri" w:cs="Times New Roman"/>
                <w:szCs w:val="28"/>
                <w:lang w:val="uk-UA"/>
              </w:rPr>
              <w:t>Неправильне налаштування параметрів може призвести до застою після певної початкової стадії</w:t>
            </w:r>
          </w:p>
          <w:p w14:paraId="5D338B1F" w14:textId="77777777" w:rsidR="00402279" w:rsidRPr="009A6BF7" w:rsidRDefault="00402279" w:rsidP="0018539E">
            <w:pPr>
              <w:pStyle w:val="af6"/>
              <w:numPr>
                <w:ilvl w:val="0"/>
                <w:numId w:val="31"/>
              </w:numPr>
              <w:rPr>
                <w:rFonts w:eastAsia="Calibri" w:cs="Times New Roman"/>
                <w:szCs w:val="28"/>
                <w:lang w:val="uk-UA"/>
              </w:rPr>
            </w:pPr>
            <w:r w:rsidRPr="009A6BF7">
              <w:rPr>
                <w:rFonts w:eastAsia="Calibri" w:cs="Times New Roman"/>
                <w:szCs w:val="28"/>
                <w:lang w:val="uk-UA"/>
              </w:rPr>
              <w:t>Відсутність хороших дослідницьких здібностей</w:t>
            </w:r>
          </w:p>
        </w:tc>
      </w:tr>
      <w:tr w:rsidR="00402279" w:rsidRPr="00A562CA" w14:paraId="4A987018" w14:textId="77777777" w:rsidTr="00733A63">
        <w:trPr>
          <w:cantSplit/>
        </w:trPr>
        <w:tc>
          <w:tcPr>
            <w:tcW w:w="2122" w:type="dxa"/>
            <w:tcBorders>
              <w:top w:val="single" w:sz="4" w:space="0" w:color="auto"/>
              <w:left w:val="single" w:sz="4" w:space="0" w:color="auto"/>
              <w:bottom w:val="single" w:sz="4" w:space="0" w:color="auto"/>
              <w:right w:val="single" w:sz="4" w:space="0" w:color="auto"/>
            </w:tcBorders>
          </w:tcPr>
          <w:p w14:paraId="7C6AD9F0" w14:textId="77777777" w:rsidR="00402279" w:rsidRPr="009A6BF7" w:rsidRDefault="00402279" w:rsidP="009A6BF7">
            <w:pPr>
              <w:jc w:val="center"/>
              <w:rPr>
                <w:rFonts w:eastAsia="Cambria Math" w:cs="Times New Roman"/>
                <w:szCs w:val="28"/>
                <w:lang w:val="uk-UA"/>
              </w:rPr>
            </w:pPr>
          </w:p>
          <w:p w14:paraId="2A37C38D" w14:textId="77777777" w:rsidR="00402279" w:rsidRPr="009A6BF7" w:rsidRDefault="00402279" w:rsidP="009A6BF7">
            <w:pPr>
              <w:jc w:val="center"/>
              <w:rPr>
                <w:rFonts w:eastAsia="Cambria Math" w:cs="Times New Roman"/>
                <w:szCs w:val="28"/>
                <w:lang w:val="uk-UA"/>
              </w:rPr>
            </w:pPr>
          </w:p>
          <w:p w14:paraId="3855B956" w14:textId="77777777" w:rsidR="00402279" w:rsidRPr="009A6BF7" w:rsidRDefault="00402279" w:rsidP="009A6BF7">
            <w:pPr>
              <w:jc w:val="center"/>
              <w:rPr>
                <w:rFonts w:eastAsia="Cambria Math" w:cs="Times New Roman"/>
                <w:szCs w:val="28"/>
                <w:lang w:val="uk-UA"/>
              </w:rPr>
            </w:pPr>
          </w:p>
          <w:p w14:paraId="4BB3EC29" w14:textId="77777777" w:rsidR="00402279" w:rsidRPr="009A6BF7" w:rsidRDefault="00402279" w:rsidP="009A6BF7">
            <w:pPr>
              <w:ind w:firstLine="0"/>
              <w:jc w:val="center"/>
              <w:rPr>
                <w:rFonts w:eastAsia="Times New Roman" w:cs="Times New Roman"/>
                <w:szCs w:val="28"/>
                <w:lang w:val="uk-UA"/>
              </w:rPr>
            </w:pPr>
            <w:r w:rsidRPr="009A6BF7">
              <w:rPr>
                <w:rFonts w:eastAsia="Cambria Math" w:cs="Times New Roman"/>
                <w:szCs w:val="28"/>
                <w:lang w:val="uk-UA"/>
              </w:rPr>
              <w:t>Алгоритм мавпячого пошуку</w:t>
            </w:r>
          </w:p>
        </w:tc>
        <w:tc>
          <w:tcPr>
            <w:tcW w:w="3969" w:type="dxa"/>
            <w:tcBorders>
              <w:top w:val="single" w:sz="4" w:space="0" w:color="auto"/>
              <w:left w:val="single" w:sz="4" w:space="0" w:color="auto"/>
              <w:bottom w:val="single" w:sz="4" w:space="0" w:color="auto"/>
              <w:right w:val="single" w:sz="4" w:space="0" w:color="auto"/>
            </w:tcBorders>
            <w:hideMark/>
          </w:tcPr>
          <w:p w14:paraId="5077CB84" w14:textId="77777777" w:rsidR="00402279" w:rsidRPr="009A6BF7" w:rsidRDefault="00402279" w:rsidP="0018539E">
            <w:pPr>
              <w:pStyle w:val="af6"/>
              <w:numPr>
                <w:ilvl w:val="0"/>
                <w:numId w:val="32"/>
              </w:numPr>
              <w:rPr>
                <w:rFonts w:eastAsia="Calibri" w:cs="Times New Roman"/>
                <w:szCs w:val="28"/>
                <w:lang w:val="uk-UA"/>
              </w:rPr>
            </w:pPr>
            <w:r w:rsidRPr="009A6BF7">
              <w:rPr>
                <w:rFonts w:eastAsia="Calibri" w:cs="Times New Roman"/>
                <w:szCs w:val="28"/>
                <w:lang w:val="uk-UA"/>
              </w:rPr>
              <w:t>Алгоритм має кілька параметрів для налаштування, що робить його особливо простим у реалізації.</w:t>
            </w:r>
          </w:p>
          <w:p w14:paraId="1EC77301" w14:textId="77777777" w:rsidR="00402279" w:rsidRPr="009A6BF7" w:rsidRDefault="00402279" w:rsidP="0018539E">
            <w:pPr>
              <w:pStyle w:val="af6"/>
              <w:numPr>
                <w:ilvl w:val="0"/>
                <w:numId w:val="32"/>
              </w:numPr>
              <w:rPr>
                <w:rFonts w:eastAsia="Calibri" w:cs="Times New Roman"/>
                <w:szCs w:val="28"/>
                <w:lang w:val="uk-UA"/>
              </w:rPr>
            </w:pPr>
            <w:r w:rsidRPr="009A6BF7">
              <w:rPr>
                <w:rFonts w:eastAsia="Calibri" w:cs="Times New Roman"/>
                <w:szCs w:val="28"/>
                <w:lang w:val="uk-UA"/>
              </w:rPr>
              <w:t>Алгоритм може ефективно уникнути потрапляння в оптимальні локальні рішення</w:t>
            </w:r>
          </w:p>
          <w:p w14:paraId="64939DFD" w14:textId="77777777" w:rsidR="00402279" w:rsidRPr="009A6BF7" w:rsidRDefault="00402279" w:rsidP="0018539E">
            <w:pPr>
              <w:pStyle w:val="af6"/>
              <w:numPr>
                <w:ilvl w:val="0"/>
                <w:numId w:val="32"/>
              </w:numPr>
              <w:rPr>
                <w:rFonts w:eastAsia="Calibri" w:cs="Times New Roman"/>
                <w:szCs w:val="28"/>
                <w:lang w:val="uk-UA"/>
              </w:rPr>
            </w:pPr>
            <w:r w:rsidRPr="009A6BF7">
              <w:rPr>
                <w:rFonts w:eastAsia="Calibri" w:cs="Times New Roman"/>
                <w:szCs w:val="28"/>
                <w:lang w:val="uk-UA"/>
              </w:rPr>
              <w:t>Розмір популяції майже не чутливий до виміру проблем</w:t>
            </w:r>
          </w:p>
        </w:tc>
        <w:tc>
          <w:tcPr>
            <w:tcW w:w="3395" w:type="dxa"/>
            <w:tcBorders>
              <w:top w:val="single" w:sz="4" w:space="0" w:color="auto"/>
              <w:left w:val="single" w:sz="4" w:space="0" w:color="auto"/>
              <w:bottom w:val="single" w:sz="4" w:space="0" w:color="auto"/>
              <w:right w:val="single" w:sz="4" w:space="0" w:color="auto"/>
            </w:tcBorders>
            <w:hideMark/>
          </w:tcPr>
          <w:p w14:paraId="0E20EEB2" w14:textId="77777777" w:rsidR="00402279" w:rsidRPr="009A6BF7" w:rsidRDefault="00402279" w:rsidP="0018539E">
            <w:pPr>
              <w:pStyle w:val="af6"/>
              <w:numPr>
                <w:ilvl w:val="0"/>
                <w:numId w:val="33"/>
              </w:numPr>
              <w:rPr>
                <w:rFonts w:eastAsia="Calibri" w:cs="Times New Roman"/>
                <w:szCs w:val="28"/>
                <w:lang w:val="uk-UA"/>
              </w:rPr>
            </w:pPr>
            <w:r w:rsidRPr="009A6BF7">
              <w:rPr>
                <w:rFonts w:eastAsia="Calibri" w:cs="Times New Roman"/>
                <w:szCs w:val="28"/>
                <w:lang w:val="uk-UA"/>
              </w:rPr>
              <w:t xml:space="preserve">Оскільки кількість </w:t>
            </w:r>
            <w:proofErr w:type="spellStart"/>
            <w:r w:rsidRPr="009A6BF7">
              <w:rPr>
                <w:rFonts w:eastAsia="Calibri" w:cs="Times New Roman"/>
                <w:szCs w:val="28"/>
                <w:lang w:val="uk-UA"/>
              </w:rPr>
              <w:t>скелелазінь</w:t>
            </w:r>
            <w:proofErr w:type="spellEnd"/>
            <w:r w:rsidRPr="009A6BF7">
              <w:rPr>
                <w:rFonts w:eastAsia="Calibri" w:cs="Times New Roman"/>
                <w:szCs w:val="28"/>
                <w:lang w:val="uk-UA"/>
              </w:rPr>
              <w:t xml:space="preserve"> велика, у процесі підйому витрачається багато часу</w:t>
            </w:r>
          </w:p>
          <w:p w14:paraId="2071D8D7" w14:textId="77777777" w:rsidR="00402279" w:rsidRPr="009A6BF7" w:rsidRDefault="00402279" w:rsidP="0018539E">
            <w:pPr>
              <w:pStyle w:val="af6"/>
              <w:numPr>
                <w:ilvl w:val="0"/>
                <w:numId w:val="33"/>
              </w:numPr>
              <w:rPr>
                <w:rFonts w:eastAsia="Calibri" w:cs="Times New Roman"/>
                <w:szCs w:val="28"/>
                <w:lang w:val="uk-UA"/>
              </w:rPr>
            </w:pPr>
            <w:r w:rsidRPr="009A6BF7">
              <w:rPr>
                <w:rFonts w:eastAsia="Calibri" w:cs="Times New Roman"/>
                <w:szCs w:val="28"/>
                <w:lang w:val="uk-UA"/>
              </w:rPr>
              <w:t>Можливий невпорядкований напрямок підйому, що веде до невдалого зближення</w:t>
            </w:r>
          </w:p>
        </w:tc>
      </w:tr>
    </w:tbl>
    <w:p w14:paraId="7457B6E6" w14:textId="77777777" w:rsidR="00733A63" w:rsidRDefault="00733A63">
      <w:pPr>
        <w:rPr>
          <w:lang w:val="ru-RU"/>
        </w:rPr>
      </w:pPr>
    </w:p>
    <w:p w14:paraId="0164ECD0" w14:textId="77777777" w:rsidR="00711327" w:rsidRPr="00B10E1A" w:rsidRDefault="00711327">
      <w:pPr>
        <w:rPr>
          <w:lang w:val="ru-RU"/>
        </w:rPr>
      </w:pPr>
    </w:p>
    <w:p w14:paraId="40CC96A9" w14:textId="75EB4685" w:rsidR="00733A63" w:rsidRPr="00733A63" w:rsidRDefault="00733A63" w:rsidP="00711327">
      <w:pPr>
        <w:spacing w:line="240" w:lineRule="auto"/>
        <w:ind w:firstLine="0"/>
        <w:rPr>
          <w:lang w:val="uk-UA"/>
        </w:rPr>
      </w:pPr>
      <w:r>
        <w:rPr>
          <w:lang w:val="uk-UA"/>
        </w:rPr>
        <w:lastRenderedPageBreak/>
        <w:t>Кінець таблиці 1.1</w:t>
      </w:r>
    </w:p>
    <w:tbl>
      <w:tblPr>
        <w:tblStyle w:val="aa"/>
        <w:tblW w:w="0" w:type="auto"/>
        <w:tblLayout w:type="fixed"/>
        <w:tblLook w:val="04A0" w:firstRow="1" w:lastRow="0" w:firstColumn="1" w:lastColumn="0" w:noHBand="0" w:noVBand="1"/>
      </w:tblPr>
      <w:tblGrid>
        <w:gridCol w:w="2122"/>
        <w:gridCol w:w="3969"/>
        <w:gridCol w:w="3395"/>
      </w:tblGrid>
      <w:tr w:rsidR="00733A63" w:rsidRPr="00421B9F" w14:paraId="4736CB8F" w14:textId="77777777" w:rsidTr="00733A63">
        <w:trPr>
          <w:cantSplit/>
        </w:trPr>
        <w:tc>
          <w:tcPr>
            <w:tcW w:w="2122" w:type="dxa"/>
            <w:tcBorders>
              <w:top w:val="single" w:sz="4" w:space="0" w:color="auto"/>
              <w:left w:val="single" w:sz="4" w:space="0" w:color="auto"/>
              <w:bottom w:val="single" w:sz="4" w:space="0" w:color="auto"/>
              <w:right w:val="single" w:sz="4" w:space="0" w:color="auto"/>
            </w:tcBorders>
          </w:tcPr>
          <w:p w14:paraId="538858D8" w14:textId="12067C7D" w:rsidR="00733A63" w:rsidRPr="00733A63" w:rsidRDefault="00733A63" w:rsidP="00733A63">
            <w:pPr>
              <w:ind w:left="360" w:firstLine="0"/>
              <w:rPr>
                <w:rFonts w:eastAsia="Cambria Math" w:cs="Times New Roman"/>
                <w:szCs w:val="28"/>
                <w:lang w:val="uk-UA"/>
              </w:rPr>
            </w:pPr>
            <w:r>
              <w:rPr>
                <w:rFonts w:eastAsia="Calibri" w:cs="Times New Roman"/>
                <w:szCs w:val="28"/>
                <w:lang w:val="uk-UA"/>
              </w:rPr>
              <w:t>Алгоритм</w:t>
            </w:r>
          </w:p>
        </w:tc>
        <w:tc>
          <w:tcPr>
            <w:tcW w:w="3969" w:type="dxa"/>
            <w:tcBorders>
              <w:top w:val="single" w:sz="4" w:space="0" w:color="auto"/>
              <w:left w:val="single" w:sz="4" w:space="0" w:color="auto"/>
              <w:bottom w:val="single" w:sz="4" w:space="0" w:color="auto"/>
              <w:right w:val="single" w:sz="4" w:space="0" w:color="auto"/>
            </w:tcBorders>
          </w:tcPr>
          <w:p w14:paraId="30C534A8" w14:textId="1DE29470" w:rsidR="00733A63" w:rsidRPr="00733A63" w:rsidRDefault="00733A63" w:rsidP="00733A63">
            <w:pPr>
              <w:ind w:left="360" w:firstLine="0"/>
              <w:rPr>
                <w:rFonts w:eastAsia="Calibri" w:cs="Times New Roman"/>
                <w:szCs w:val="28"/>
                <w:lang w:val="uk-UA"/>
              </w:rPr>
            </w:pPr>
            <w:r w:rsidRPr="009A6BF7">
              <w:rPr>
                <w:rFonts w:cs="Times New Roman"/>
                <w:szCs w:val="28"/>
                <w:lang w:val="uk-UA"/>
              </w:rPr>
              <w:t>Переваги</w:t>
            </w:r>
          </w:p>
        </w:tc>
        <w:tc>
          <w:tcPr>
            <w:tcW w:w="3395" w:type="dxa"/>
            <w:tcBorders>
              <w:top w:val="single" w:sz="4" w:space="0" w:color="auto"/>
              <w:left w:val="single" w:sz="4" w:space="0" w:color="auto"/>
              <w:bottom w:val="single" w:sz="4" w:space="0" w:color="auto"/>
              <w:right w:val="single" w:sz="4" w:space="0" w:color="auto"/>
            </w:tcBorders>
          </w:tcPr>
          <w:p w14:paraId="1881D0DF" w14:textId="18655C0A" w:rsidR="00733A63" w:rsidRPr="00733A63" w:rsidRDefault="00733A63" w:rsidP="00733A63">
            <w:pPr>
              <w:ind w:left="360" w:firstLine="0"/>
              <w:rPr>
                <w:rFonts w:eastAsia="Calibri" w:cs="Times New Roman"/>
                <w:szCs w:val="28"/>
                <w:lang w:val="uk-UA"/>
              </w:rPr>
            </w:pPr>
            <w:r w:rsidRPr="009A6BF7">
              <w:rPr>
                <w:rFonts w:cs="Times New Roman"/>
                <w:szCs w:val="28"/>
                <w:lang w:val="uk-UA"/>
              </w:rPr>
              <w:t>Недоліки</w:t>
            </w:r>
          </w:p>
        </w:tc>
      </w:tr>
      <w:tr w:rsidR="00402279" w:rsidRPr="00A562CA" w14:paraId="1DE521CA" w14:textId="77777777" w:rsidTr="00733A63">
        <w:trPr>
          <w:cantSplit/>
        </w:trPr>
        <w:tc>
          <w:tcPr>
            <w:tcW w:w="2122" w:type="dxa"/>
            <w:tcBorders>
              <w:top w:val="single" w:sz="4" w:space="0" w:color="auto"/>
              <w:left w:val="single" w:sz="4" w:space="0" w:color="auto"/>
              <w:bottom w:val="single" w:sz="4" w:space="0" w:color="auto"/>
              <w:right w:val="single" w:sz="4" w:space="0" w:color="auto"/>
            </w:tcBorders>
            <w:hideMark/>
          </w:tcPr>
          <w:p w14:paraId="095858E2" w14:textId="77777777" w:rsidR="006D708C" w:rsidRDefault="006D708C" w:rsidP="006D708C">
            <w:pPr>
              <w:ind w:firstLine="0"/>
              <w:jc w:val="center"/>
              <w:rPr>
                <w:rFonts w:eastAsia="Cambria Math" w:cs="Times New Roman"/>
                <w:szCs w:val="28"/>
                <w:lang w:val="uk-UA"/>
              </w:rPr>
            </w:pPr>
          </w:p>
          <w:p w14:paraId="1D568ED3" w14:textId="77777777" w:rsidR="006D708C" w:rsidRDefault="006D708C" w:rsidP="006D708C">
            <w:pPr>
              <w:ind w:firstLine="0"/>
              <w:jc w:val="center"/>
              <w:rPr>
                <w:rFonts w:eastAsia="Cambria Math" w:cs="Times New Roman"/>
                <w:szCs w:val="28"/>
                <w:lang w:val="uk-UA"/>
              </w:rPr>
            </w:pPr>
          </w:p>
          <w:p w14:paraId="1CB1FB63" w14:textId="77777777" w:rsidR="006D708C" w:rsidRDefault="006D708C" w:rsidP="006D708C">
            <w:pPr>
              <w:ind w:firstLine="0"/>
              <w:jc w:val="center"/>
              <w:rPr>
                <w:rFonts w:eastAsia="Cambria Math" w:cs="Times New Roman"/>
                <w:szCs w:val="28"/>
                <w:lang w:val="uk-UA"/>
              </w:rPr>
            </w:pPr>
          </w:p>
          <w:p w14:paraId="7305CA6C" w14:textId="77777777" w:rsidR="006D708C" w:rsidRDefault="006D708C" w:rsidP="006D708C">
            <w:pPr>
              <w:ind w:firstLine="0"/>
              <w:jc w:val="center"/>
              <w:rPr>
                <w:rFonts w:eastAsia="Cambria Math" w:cs="Times New Roman"/>
                <w:szCs w:val="28"/>
                <w:lang w:val="uk-UA"/>
              </w:rPr>
            </w:pPr>
          </w:p>
          <w:p w14:paraId="403379AF" w14:textId="77777777" w:rsidR="006D708C" w:rsidRDefault="006D708C" w:rsidP="006D708C">
            <w:pPr>
              <w:ind w:firstLine="0"/>
              <w:jc w:val="center"/>
              <w:rPr>
                <w:rFonts w:eastAsia="Cambria Math" w:cs="Times New Roman"/>
                <w:szCs w:val="28"/>
                <w:lang w:val="uk-UA"/>
              </w:rPr>
            </w:pPr>
          </w:p>
          <w:p w14:paraId="55112734" w14:textId="77777777" w:rsidR="00402279" w:rsidRPr="009A6BF7" w:rsidRDefault="00402279" w:rsidP="006D708C">
            <w:pPr>
              <w:ind w:firstLine="0"/>
              <w:jc w:val="center"/>
              <w:rPr>
                <w:rFonts w:eastAsia="Times New Roman" w:cs="Times New Roman"/>
                <w:szCs w:val="28"/>
                <w:lang w:val="uk-UA"/>
              </w:rPr>
            </w:pPr>
            <w:r w:rsidRPr="009A6BF7">
              <w:rPr>
                <w:rFonts w:eastAsia="Cambria Math" w:cs="Times New Roman"/>
                <w:szCs w:val="28"/>
                <w:lang w:val="uk-UA"/>
              </w:rPr>
              <w:t>Алгоритм косяка риб</w:t>
            </w:r>
          </w:p>
        </w:tc>
        <w:tc>
          <w:tcPr>
            <w:tcW w:w="3969" w:type="dxa"/>
            <w:tcBorders>
              <w:top w:val="single" w:sz="4" w:space="0" w:color="auto"/>
              <w:left w:val="single" w:sz="4" w:space="0" w:color="auto"/>
              <w:bottom w:val="single" w:sz="4" w:space="0" w:color="auto"/>
              <w:right w:val="single" w:sz="4" w:space="0" w:color="auto"/>
            </w:tcBorders>
            <w:hideMark/>
          </w:tcPr>
          <w:p w14:paraId="0E19D19B" w14:textId="77777777" w:rsidR="00402279" w:rsidRPr="009A6BF7" w:rsidRDefault="00402279" w:rsidP="0018539E">
            <w:pPr>
              <w:pStyle w:val="af6"/>
              <w:numPr>
                <w:ilvl w:val="0"/>
                <w:numId w:val="34"/>
              </w:numPr>
              <w:rPr>
                <w:rFonts w:eastAsia="Calibri" w:cs="Times New Roman"/>
                <w:szCs w:val="28"/>
                <w:lang w:val="uk-UA"/>
              </w:rPr>
            </w:pPr>
            <w:r w:rsidRPr="009A6BF7">
              <w:rPr>
                <w:rFonts w:eastAsia="Calibri" w:cs="Times New Roman"/>
                <w:szCs w:val="28"/>
                <w:lang w:val="uk-UA"/>
              </w:rPr>
              <w:t>Прості обчислення у всіх особин</w:t>
            </w:r>
          </w:p>
          <w:p w14:paraId="0F8AE760" w14:textId="77777777" w:rsidR="00402279" w:rsidRPr="009A6BF7" w:rsidRDefault="00402279" w:rsidP="0018539E">
            <w:pPr>
              <w:pStyle w:val="af6"/>
              <w:numPr>
                <w:ilvl w:val="0"/>
                <w:numId w:val="34"/>
              </w:numPr>
              <w:rPr>
                <w:rFonts w:eastAsia="Calibri" w:cs="Times New Roman"/>
                <w:szCs w:val="28"/>
                <w:lang w:val="uk-UA"/>
              </w:rPr>
            </w:pPr>
            <w:r w:rsidRPr="009A6BF7">
              <w:rPr>
                <w:rFonts w:eastAsia="Calibri" w:cs="Times New Roman"/>
                <w:szCs w:val="28"/>
                <w:lang w:val="uk-UA"/>
              </w:rPr>
              <w:t>Вирішує завдання глобальної оптимізації для функцій зі складним ландшафтом та великим простором пошуку</w:t>
            </w:r>
          </w:p>
          <w:p w14:paraId="5EDB0CF7" w14:textId="77777777" w:rsidR="00402279" w:rsidRPr="009A6BF7" w:rsidRDefault="00402279" w:rsidP="0018539E">
            <w:pPr>
              <w:pStyle w:val="af6"/>
              <w:numPr>
                <w:ilvl w:val="0"/>
                <w:numId w:val="34"/>
              </w:numPr>
              <w:rPr>
                <w:rFonts w:eastAsia="Calibri" w:cs="Times New Roman"/>
                <w:szCs w:val="28"/>
                <w:lang w:val="uk-UA"/>
              </w:rPr>
            </w:pPr>
            <w:r w:rsidRPr="009A6BF7">
              <w:rPr>
                <w:rFonts w:eastAsia="Calibri" w:cs="Times New Roman"/>
                <w:szCs w:val="28"/>
                <w:lang w:val="uk-UA"/>
              </w:rPr>
              <w:t>Автономність (тобто здатність до самоконтролю функціонування)</w:t>
            </w:r>
          </w:p>
          <w:p w14:paraId="148D3753" w14:textId="77777777" w:rsidR="00402279" w:rsidRPr="009A6BF7" w:rsidRDefault="00402279" w:rsidP="0018539E">
            <w:pPr>
              <w:pStyle w:val="af6"/>
              <w:numPr>
                <w:ilvl w:val="0"/>
                <w:numId w:val="34"/>
              </w:numPr>
              <w:rPr>
                <w:rFonts w:eastAsia="Calibri" w:cs="Times New Roman"/>
                <w:szCs w:val="28"/>
                <w:lang w:val="uk-UA"/>
              </w:rPr>
            </w:pPr>
            <w:r w:rsidRPr="009A6BF7">
              <w:rPr>
                <w:rFonts w:eastAsia="Calibri" w:cs="Times New Roman"/>
                <w:szCs w:val="28"/>
                <w:lang w:val="uk-UA"/>
              </w:rPr>
              <w:t>Масштабованість (з точки зору складності завдань оптимізації / пошуку)</w:t>
            </w:r>
          </w:p>
        </w:tc>
        <w:tc>
          <w:tcPr>
            <w:tcW w:w="3395" w:type="dxa"/>
            <w:tcBorders>
              <w:top w:val="single" w:sz="4" w:space="0" w:color="auto"/>
              <w:left w:val="single" w:sz="4" w:space="0" w:color="auto"/>
              <w:bottom w:val="single" w:sz="4" w:space="0" w:color="auto"/>
              <w:right w:val="single" w:sz="4" w:space="0" w:color="auto"/>
            </w:tcBorders>
            <w:hideMark/>
          </w:tcPr>
          <w:p w14:paraId="08902B98" w14:textId="77777777" w:rsidR="00402279" w:rsidRPr="009A6BF7" w:rsidRDefault="00402279" w:rsidP="0018539E">
            <w:pPr>
              <w:pStyle w:val="af6"/>
              <w:numPr>
                <w:ilvl w:val="0"/>
                <w:numId w:val="35"/>
              </w:numPr>
              <w:rPr>
                <w:rFonts w:eastAsia="Calibri" w:cs="Times New Roman"/>
                <w:szCs w:val="28"/>
                <w:lang w:val="uk-UA"/>
              </w:rPr>
            </w:pPr>
            <w:r w:rsidRPr="009A6BF7">
              <w:rPr>
                <w:rFonts w:eastAsia="Calibri" w:cs="Times New Roman"/>
                <w:szCs w:val="28"/>
                <w:lang w:val="uk-UA"/>
              </w:rPr>
              <w:t>Будь-який невідповідний параметр може призвести до отримання невірного рішення</w:t>
            </w:r>
          </w:p>
        </w:tc>
      </w:tr>
    </w:tbl>
    <w:p w14:paraId="0388ACD3" w14:textId="77777777" w:rsidR="00733A63" w:rsidRDefault="00733A63" w:rsidP="00402279">
      <w:pPr>
        <w:rPr>
          <w:rFonts w:eastAsia="Calibri" w:cs="Times New Roman"/>
          <w:szCs w:val="28"/>
          <w:lang w:val="uk-UA"/>
        </w:rPr>
      </w:pPr>
    </w:p>
    <w:p w14:paraId="2D5ACF2E" w14:textId="1CA28DC5" w:rsidR="00733A63" w:rsidRDefault="00733A63" w:rsidP="00402279">
      <w:pPr>
        <w:rPr>
          <w:rFonts w:eastAsia="Calibri" w:cs="Times New Roman"/>
          <w:szCs w:val="28"/>
          <w:lang w:val="uk-UA"/>
        </w:rPr>
      </w:pPr>
      <w:r w:rsidRPr="00733A63">
        <w:rPr>
          <w:rFonts w:eastAsia="Calibri" w:cs="Times New Roman"/>
          <w:szCs w:val="28"/>
          <w:lang w:val="uk-UA"/>
        </w:rPr>
        <w:t xml:space="preserve">Як видно </w:t>
      </w:r>
      <w:r w:rsidR="00C036B3">
        <w:rPr>
          <w:rFonts w:eastAsia="Calibri" w:cs="Times New Roman"/>
          <w:szCs w:val="28"/>
          <w:lang w:val="uk-UA"/>
        </w:rPr>
        <w:t>із таблиці 1.1 кожен еволюційний</w:t>
      </w:r>
      <w:r w:rsidRPr="00733A63">
        <w:rPr>
          <w:rFonts w:eastAsia="Calibri" w:cs="Times New Roman"/>
          <w:szCs w:val="28"/>
          <w:lang w:val="uk-UA"/>
        </w:rPr>
        <w:t xml:space="preserve"> алгоритм має свої переваги та недоліки. Проаналізувавши всі позитивні та негативні сторони алгоритмів було прийнято рішення використати два найкращі алгоритми для вирішення задачі глобальної оптимізації.</w:t>
      </w:r>
    </w:p>
    <w:p w14:paraId="1E30CFD3" w14:textId="77777777" w:rsidR="00402279" w:rsidRDefault="00402279" w:rsidP="00402279">
      <w:pPr>
        <w:rPr>
          <w:rFonts w:eastAsia="Calibri" w:cs="Times New Roman"/>
          <w:szCs w:val="28"/>
          <w:lang w:val="uk-UA"/>
        </w:rPr>
      </w:pPr>
      <w:r>
        <w:rPr>
          <w:rFonts w:eastAsia="Calibri" w:cs="Times New Roman"/>
          <w:szCs w:val="28"/>
          <w:lang w:val="uk-UA"/>
        </w:rPr>
        <w:t>У наступному розділі буде розглянуто більше детально генетичний алгоритм та алгоритм косяка риб, адже генетичний алгоритм має найбільше переваг у вирішенні задачі пошуку екстремуму, а алгоритм косяка риб має найменше недоліків. Отож, у об</w:t>
      </w:r>
      <w:r w:rsidRPr="00402279">
        <w:rPr>
          <w:rFonts w:eastAsia="Calibri" w:cs="Times New Roman"/>
          <w:szCs w:val="28"/>
          <w:lang w:val="ru-RU"/>
        </w:rPr>
        <w:t>’</w:t>
      </w:r>
      <w:proofErr w:type="spellStart"/>
      <w:r>
        <w:rPr>
          <w:rFonts w:eastAsia="Calibri" w:cs="Times New Roman"/>
          <w:szCs w:val="28"/>
          <w:lang w:val="uk-UA"/>
        </w:rPr>
        <w:t>єкті</w:t>
      </w:r>
      <w:proofErr w:type="spellEnd"/>
      <w:r>
        <w:rPr>
          <w:rFonts w:eastAsia="Calibri" w:cs="Times New Roman"/>
          <w:szCs w:val="28"/>
          <w:lang w:val="uk-UA"/>
        </w:rPr>
        <w:t xml:space="preserve"> розробки даної роботи візьмуть участь саме ці два алгоритми.</w:t>
      </w:r>
    </w:p>
    <w:p w14:paraId="51A1A20D" w14:textId="77777777" w:rsidR="00402279" w:rsidRDefault="00402279" w:rsidP="00402279">
      <w:pPr>
        <w:rPr>
          <w:rFonts w:eastAsia="Calibri" w:cs="Times New Roman"/>
          <w:szCs w:val="28"/>
          <w:lang w:val="uk-UA"/>
        </w:rPr>
      </w:pPr>
    </w:p>
    <w:p w14:paraId="40D2A2BE" w14:textId="77777777" w:rsidR="00402279" w:rsidRDefault="00402279" w:rsidP="00402279">
      <w:pPr>
        <w:rPr>
          <w:rFonts w:eastAsia="Calibri" w:cs="Times New Roman"/>
          <w:szCs w:val="28"/>
          <w:lang w:val="uk-UA"/>
        </w:rPr>
      </w:pPr>
    </w:p>
    <w:p w14:paraId="274AA922" w14:textId="77777777" w:rsidR="00402279" w:rsidRDefault="00402279" w:rsidP="00A2117D">
      <w:pPr>
        <w:ind w:firstLine="0"/>
        <w:rPr>
          <w:rFonts w:eastAsia="Calibri" w:cs="Times New Roman"/>
          <w:szCs w:val="28"/>
          <w:lang w:val="uk-UA"/>
        </w:rPr>
      </w:pPr>
    </w:p>
    <w:p w14:paraId="495C6D15" w14:textId="77777777" w:rsidR="00733A63" w:rsidRDefault="00733A63" w:rsidP="00A2117D">
      <w:pPr>
        <w:ind w:firstLine="0"/>
        <w:rPr>
          <w:rFonts w:eastAsia="Calibri" w:cs="Times New Roman"/>
          <w:szCs w:val="28"/>
          <w:lang w:val="uk-UA"/>
        </w:rPr>
      </w:pPr>
    </w:p>
    <w:p w14:paraId="457C0578" w14:textId="77777777" w:rsidR="00711327" w:rsidRPr="00711327" w:rsidRDefault="00711327" w:rsidP="00402279">
      <w:pPr>
        <w:ind w:firstLine="567"/>
        <w:jc w:val="center"/>
        <w:rPr>
          <w:rFonts w:eastAsia="Times New Roman" w:cs="Times New Roman"/>
          <w:b/>
          <w:szCs w:val="28"/>
          <w:lang w:val="uk-UA"/>
        </w:rPr>
      </w:pPr>
    </w:p>
    <w:p w14:paraId="764737A5" w14:textId="3A73C124" w:rsidR="00402279" w:rsidRPr="00A2117D" w:rsidRDefault="00607BE3" w:rsidP="00402279">
      <w:pPr>
        <w:ind w:firstLine="567"/>
        <w:jc w:val="center"/>
        <w:rPr>
          <w:rFonts w:eastAsia="Calibri" w:cs="Times New Roman"/>
          <w:b/>
          <w:sz w:val="36"/>
          <w:szCs w:val="36"/>
          <w:lang w:val="uk-UA"/>
        </w:rPr>
      </w:pPr>
      <w:r>
        <w:rPr>
          <w:rFonts w:eastAsia="Times New Roman" w:cs="Times New Roman"/>
          <w:b/>
          <w:sz w:val="36"/>
          <w:szCs w:val="36"/>
          <w:lang w:val="uk-UA"/>
        </w:rPr>
        <w:fldChar w:fldCharType="begin"/>
      </w:r>
      <w:r>
        <w:rPr>
          <w:rFonts w:eastAsia="Times New Roman" w:cs="Times New Roman"/>
          <w:b/>
          <w:sz w:val="36"/>
          <w:szCs w:val="36"/>
          <w:lang w:val="uk-UA"/>
        </w:rPr>
        <w:instrText xml:space="preserve"> TC  "</w:instrText>
      </w:r>
      <w:r w:rsidRPr="00607BE3">
        <w:rPr>
          <w:rFonts w:eastAsia="Calibri" w:cs="Times New Roman"/>
          <w:b/>
          <w:sz w:val="36"/>
          <w:szCs w:val="36"/>
          <w:lang w:val="uk-UA"/>
        </w:rPr>
        <w:instrText xml:space="preserve"> </w:instrText>
      </w:r>
      <w:bookmarkStart w:id="64" w:name="_Toc73265245"/>
      <w:r w:rsidRPr="00A2117D">
        <w:rPr>
          <w:rFonts w:eastAsia="Calibri" w:cs="Times New Roman"/>
          <w:b/>
          <w:sz w:val="36"/>
          <w:szCs w:val="36"/>
          <w:lang w:val="uk-UA"/>
        </w:rPr>
        <w:instrText xml:space="preserve">ВИСНОВОК ДО РОЗДІЛУ </w:instrText>
      </w:r>
      <w:r>
        <w:rPr>
          <w:rFonts w:eastAsia="Calibri" w:cs="Times New Roman"/>
          <w:b/>
          <w:sz w:val="36"/>
          <w:szCs w:val="36"/>
          <w:lang w:val="uk-UA"/>
        </w:rPr>
        <w:instrText>1</w:instrText>
      </w:r>
      <w:bookmarkEnd w:id="64"/>
      <w:r>
        <w:rPr>
          <w:rFonts w:eastAsia="Calibri" w:cs="Times New Roman"/>
          <w:b/>
          <w:sz w:val="36"/>
          <w:szCs w:val="36"/>
          <w:lang w:val="uk-UA"/>
        </w:rPr>
        <w:instrText xml:space="preserve"> </w:instrText>
      </w:r>
      <w:r>
        <w:rPr>
          <w:rFonts w:eastAsia="Times New Roman" w:cs="Times New Roman"/>
          <w:b/>
          <w:sz w:val="36"/>
          <w:szCs w:val="36"/>
          <w:lang w:val="uk-UA"/>
        </w:rPr>
        <w:instrText xml:space="preserve">" \f </w:instrText>
      </w:r>
      <w:r>
        <w:rPr>
          <w:rFonts w:eastAsia="Times New Roman" w:cs="Times New Roman"/>
          <w:b/>
          <w:sz w:val="36"/>
          <w:szCs w:val="36"/>
          <w:lang w:val="en-US"/>
        </w:rPr>
        <w:instrText>y</w:instrText>
      </w:r>
      <w:r>
        <w:rPr>
          <w:rFonts w:eastAsia="Times New Roman" w:cs="Times New Roman"/>
          <w:b/>
          <w:sz w:val="36"/>
          <w:szCs w:val="36"/>
          <w:lang w:val="uk-UA"/>
        </w:rPr>
        <w:instrText xml:space="preserve">\l 1 </w:instrText>
      </w:r>
      <w:r>
        <w:rPr>
          <w:rFonts w:eastAsia="Times New Roman" w:cs="Times New Roman"/>
          <w:b/>
          <w:sz w:val="36"/>
          <w:szCs w:val="36"/>
          <w:lang w:val="uk-UA"/>
        </w:rPr>
        <w:fldChar w:fldCharType="end"/>
      </w:r>
      <w:r w:rsidR="00402279" w:rsidRPr="00A2117D">
        <w:rPr>
          <w:rFonts w:eastAsia="Calibri" w:cs="Times New Roman"/>
          <w:b/>
          <w:sz w:val="36"/>
          <w:szCs w:val="36"/>
          <w:lang w:val="uk-UA"/>
        </w:rPr>
        <w:t>ВИСНОВОК ДО РОЗДІЛУ 1</w:t>
      </w:r>
    </w:p>
    <w:p w14:paraId="7DE12D2A" w14:textId="77777777" w:rsidR="00A2117D" w:rsidRDefault="00A2117D" w:rsidP="00402279">
      <w:pPr>
        <w:ind w:firstLine="567"/>
        <w:jc w:val="center"/>
        <w:rPr>
          <w:rFonts w:eastAsia="Calibri" w:cs="Times New Roman"/>
          <w:b/>
          <w:szCs w:val="28"/>
          <w:lang w:val="uk-UA"/>
        </w:rPr>
      </w:pPr>
    </w:p>
    <w:p w14:paraId="252E9AEC" w14:textId="77777777" w:rsidR="00402279" w:rsidRDefault="00402279" w:rsidP="00402279">
      <w:pPr>
        <w:ind w:firstLine="568"/>
        <w:rPr>
          <w:rFonts w:eastAsia="Calibri" w:cs="Times New Roman"/>
          <w:szCs w:val="28"/>
          <w:lang w:val="uk-UA"/>
        </w:rPr>
      </w:pPr>
      <w:r>
        <w:rPr>
          <w:rFonts w:eastAsia="Calibri" w:cs="Times New Roman"/>
          <w:szCs w:val="28"/>
          <w:lang w:val="uk-UA"/>
        </w:rPr>
        <w:t xml:space="preserve">У першому розділі були розглянуті задачі оптимізації та методи їх вирішення. Існує два основних методи вирішення задачі </w:t>
      </w:r>
      <w:proofErr w:type="spellStart"/>
      <w:r>
        <w:rPr>
          <w:rFonts w:eastAsia="Calibri" w:cs="Times New Roman"/>
          <w:szCs w:val="28"/>
          <w:lang w:val="uk-UA"/>
        </w:rPr>
        <w:t>кінцевомірної</w:t>
      </w:r>
      <w:proofErr w:type="spellEnd"/>
      <w:r>
        <w:rPr>
          <w:rFonts w:eastAsia="Calibri" w:cs="Times New Roman"/>
          <w:szCs w:val="28"/>
          <w:lang w:val="uk-UA"/>
        </w:rPr>
        <w:t xml:space="preserve"> оптимізації: точний метод та наближений метод. Точні методи можуть гарантувати оптимальність знайдених рішень. Ця категорія включає різні варіанти методів, таких як метод гілок і меж, </w:t>
      </w:r>
      <w:proofErr w:type="spellStart"/>
      <w:r>
        <w:rPr>
          <w:rFonts w:eastAsia="Calibri" w:cs="Times New Roman"/>
          <w:szCs w:val="28"/>
          <w:lang w:val="uk-UA"/>
        </w:rPr>
        <w:t>відсікань</w:t>
      </w:r>
      <w:proofErr w:type="spellEnd"/>
      <w:r>
        <w:rPr>
          <w:rFonts w:eastAsia="Calibri" w:cs="Times New Roman"/>
          <w:szCs w:val="28"/>
          <w:lang w:val="uk-UA"/>
        </w:rPr>
        <w:t xml:space="preserve"> та інші. Точні методи є трудомісткими, і їх, як правило, не використовують для вирішення практичних задач. Евристичні методи базуються на припущеннях про природу найкращого рішення. На відміну від точних методів, </w:t>
      </w:r>
      <w:proofErr w:type="spellStart"/>
      <w:r>
        <w:rPr>
          <w:rFonts w:eastAsia="Calibri" w:cs="Times New Roman"/>
          <w:szCs w:val="28"/>
          <w:lang w:val="uk-UA"/>
        </w:rPr>
        <w:t>еврестичні</w:t>
      </w:r>
      <w:proofErr w:type="spellEnd"/>
      <w:r>
        <w:rPr>
          <w:rFonts w:eastAsia="Calibri" w:cs="Times New Roman"/>
          <w:szCs w:val="28"/>
          <w:lang w:val="uk-UA"/>
        </w:rPr>
        <w:t xml:space="preserve"> не можуть гарантувати оптимальність знайдених рішень. Також для вирішення задач оптимізації використовують еволюційні алгоритми, які є дуже ефективними. Адже основні труднощі чисельного рішення задачі оптимізації пов'язані з її розмірністю і видом цільової функції, яка в загальному випадку може бути нелінійною, недиференційованою і </w:t>
      </w:r>
      <w:proofErr w:type="spellStart"/>
      <w:r>
        <w:rPr>
          <w:rFonts w:eastAsia="Calibri" w:cs="Times New Roman"/>
          <w:szCs w:val="28"/>
          <w:lang w:val="uk-UA"/>
        </w:rPr>
        <w:t>багатоекстремальною</w:t>
      </w:r>
      <w:proofErr w:type="spellEnd"/>
      <w:r>
        <w:rPr>
          <w:rFonts w:eastAsia="Calibri" w:cs="Times New Roman"/>
          <w:szCs w:val="28"/>
          <w:lang w:val="uk-UA"/>
        </w:rPr>
        <w:t xml:space="preserve">. У кожному конкретному випадку необхідно підбирати такий метод, який дає найбільш точне рішення, а також стежити потім, щоб процедура пошуку не була надто тривалою. Але трапляється, що традиційні методи і алгоритми оптимізації через складність завдання не дають бажаного результату, і тому виникає необхідність використання інших методів. Одним з таких нових підходів, що дозволяють долати зазначені труднощі, є еволюційно-генетичний підхід. На його основі можна розробляти алгоритми пошуку оптимальних рішень. Особливість подібних алгоритмів полягає в тому, що в них використовуються механізми, подібні механізмам популяційної генетики. Ці алгоритми є надійними та стійкими по відношенню до виду цільової функції, а пошук оптимального рішення в них здійснюється шляхом прямого маніпулювання сукупністю з </w:t>
      </w:r>
      <w:r>
        <w:rPr>
          <w:rFonts w:eastAsia="Calibri" w:cs="Times New Roman"/>
          <w:szCs w:val="28"/>
          <w:lang w:val="uk-UA"/>
        </w:rPr>
        <w:lastRenderedPageBreak/>
        <w:t>декількох допустимих рішень, що утворюють популяцію, кожне з яких представлено в деякому коді.</w:t>
      </w:r>
    </w:p>
    <w:p w14:paraId="07FA0B75" w14:textId="291865A3" w:rsidR="00402279" w:rsidRDefault="00402279" w:rsidP="00402279">
      <w:pPr>
        <w:ind w:firstLine="568"/>
        <w:rPr>
          <w:rFonts w:eastAsia="Calibri" w:cs="Times New Roman"/>
          <w:szCs w:val="28"/>
          <w:lang w:val="uk-UA"/>
        </w:rPr>
      </w:pPr>
      <w:r>
        <w:rPr>
          <w:rFonts w:eastAsia="Calibri" w:cs="Times New Roman"/>
          <w:szCs w:val="28"/>
          <w:lang w:val="uk-UA"/>
        </w:rPr>
        <w:t>Також у першому розділі було розглянуто наступні еволюційні алгоритми: генетичний алгоритм, алгоритм світлячків, алгоритм бур</w:t>
      </w:r>
      <w:r>
        <w:rPr>
          <w:rFonts w:eastAsia="Times New Roman" w:cs="Times New Roman"/>
          <w:szCs w:val="28"/>
          <w:lang w:val="uk-UA"/>
        </w:rPr>
        <w:t>'</w:t>
      </w:r>
      <w:r>
        <w:rPr>
          <w:rFonts w:eastAsia="Calibri" w:cs="Times New Roman"/>
          <w:szCs w:val="28"/>
          <w:lang w:val="uk-UA"/>
        </w:rPr>
        <w:t>янистої оптимізації, зозулин пошук, алгоритм заснований на поведінці кажанів</w:t>
      </w:r>
      <w:r w:rsidR="00EA5B87">
        <w:rPr>
          <w:rFonts w:eastAsia="Calibri" w:cs="Times New Roman"/>
          <w:szCs w:val="28"/>
          <w:lang w:val="uk-UA"/>
        </w:rPr>
        <w:t>, алгоритм мавпячого пошуку</w:t>
      </w:r>
      <w:r>
        <w:rPr>
          <w:rFonts w:eastAsia="Calibri" w:cs="Times New Roman"/>
          <w:szCs w:val="28"/>
          <w:lang w:val="uk-UA"/>
        </w:rPr>
        <w:t xml:space="preserve"> та алгоритм косяка риб. Були розглянуті схеми їх роботи, а також принцип роботи кожного із цих алгоритмів. Були встановлені їх недоліки та переваги. Зокрема, було встановлено, що алгоритм косяка риб має складний алгоритм роботи, проте вирішує завдання глобальної оптимізації для функцій зі складним ландшафтом та великим простором пошуку та видає при цьому хороші результати. </w:t>
      </w:r>
    </w:p>
    <w:p w14:paraId="1E963211" w14:textId="73C1B27D" w:rsidR="00402279" w:rsidRDefault="00402279" w:rsidP="00402279">
      <w:pPr>
        <w:ind w:firstLine="568"/>
        <w:rPr>
          <w:rFonts w:eastAsia="Calibri" w:cs="Times New Roman"/>
          <w:szCs w:val="28"/>
          <w:lang w:val="uk-UA"/>
        </w:rPr>
      </w:pPr>
      <w:r>
        <w:rPr>
          <w:rFonts w:eastAsia="Calibri" w:cs="Times New Roman"/>
          <w:szCs w:val="28"/>
          <w:lang w:val="uk-UA"/>
        </w:rPr>
        <w:t xml:space="preserve">У об’єкті розробки даної роботи – вирішення задачі глобальної оптимізації  було прийнято рішення використовувати два алгоритми. Перший із них – це алгоритм косяка риб, він був вибраний через те, що показує себе найкраще у роботі, тобто вирішує задачу оптимізацію з </w:t>
      </w:r>
      <w:r w:rsidR="00711327">
        <w:rPr>
          <w:rFonts w:eastAsia="Calibri" w:cs="Times New Roman"/>
          <w:szCs w:val="28"/>
          <w:lang w:val="uk-UA"/>
        </w:rPr>
        <w:t>найоптимальнішим часом</w:t>
      </w:r>
      <w:r>
        <w:rPr>
          <w:rFonts w:eastAsia="Calibri" w:cs="Times New Roman"/>
          <w:szCs w:val="28"/>
          <w:lang w:val="uk-UA"/>
        </w:rPr>
        <w:t xml:space="preserve">. Другий же вибраний алгоритм – це генетичний, який є також досить ефективним, але поступається у </w:t>
      </w:r>
      <w:r w:rsidR="00711327">
        <w:rPr>
          <w:rFonts w:eastAsia="Calibri" w:cs="Times New Roman"/>
          <w:szCs w:val="28"/>
          <w:lang w:val="uk-UA"/>
        </w:rPr>
        <w:t>часі</w:t>
      </w:r>
      <w:r w:rsidR="00467510">
        <w:rPr>
          <w:rFonts w:eastAsia="Calibri" w:cs="Times New Roman"/>
          <w:szCs w:val="28"/>
          <w:lang w:val="uk-UA"/>
        </w:rPr>
        <w:t xml:space="preserve"> обчислення, проте видає точний результат</w:t>
      </w:r>
      <w:r>
        <w:rPr>
          <w:rFonts w:eastAsia="Calibri" w:cs="Times New Roman"/>
          <w:szCs w:val="28"/>
          <w:lang w:val="uk-UA"/>
        </w:rPr>
        <w:t>. Основна мета роботи – порівняння ефективності роботи маловідомого алгоритму (косяка риб) порівнюючи його з роботою стандартного генетичного алгоритму</w:t>
      </w:r>
      <w:r w:rsidR="00F753DD">
        <w:rPr>
          <w:rFonts w:eastAsia="Calibri" w:cs="Times New Roman"/>
          <w:szCs w:val="28"/>
          <w:lang w:val="uk-UA"/>
        </w:rPr>
        <w:t xml:space="preserve"> та оптимізація алгоритму </w:t>
      </w:r>
      <w:r w:rsidR="00F753DD">
        <w:rPr>
          <w:rFonts w:eastAsia="Calibri" w:cs="Times New Roman"/>
          <w:szCs w:val="28"/>
          <w:lang w:val="en-US"/>
        </w:rPr>
        <w:t>FSS</w:t>
      </w:r>
      <w:r>
        <w:rPr>
          <w:rFonts w:eastAsia="Calibri" w:cs="Times New Roman"/>
          <w:szCs w:val="28"/>
          <w:lang w:val="uk-UA"/>
        </w:rPr>
        <w:t>.</w:t>
      </w:r>
    </w:p>
    <w:p w14:paraId="72300622" w14:textId="77777777" w:rsidR="00157C75" w:rsidRDefault="00157C75" w:rsidP="00B51422">
      <w:pPr>
        <w:tabs>
          <w:tab w:val="left" w:pos="5670"/>
        </w:tabs>
        <w:spacing w:after="80"/>
        <w:rPr>
          <w:color w:val="000000" w:themeColor="text1"/>
          <w:szCs w:val="28"/>
          <w:lang w:val="uk-UA"/>
        </w:rPr>
      </w:pPr>
    </w:p>
    <w:p w14:paraId="474A2B39" w14:textId="77777777" w:rsidR="00733A63" w:rsidRDefault="00733A63" w:rsidP="00B51422">
      <w:pPr>
        <w:tabs>
          <w:tab w:val="left" w:pos="5670"/>
        </w:tabs>
        <w:spacing w:after="80"/>
        <w:rPr>
          <w:color w:val="000000" w:themeColor="text1"/>
          <w:szCs w:val="28"/>
          <w:lang w:val="uk-UA"/>
        </w:rPr>
      </w:pPr>
    </w:p>
    <w:p w14:paraId="5E8E00EB" w14:textId="77777777" w:rsidR="00733A63" w:rsidRDefault="00733A63" w:rsidP="00B51422">
      <w:pPr>
        <w:tabs>
          <w:tab w:val="left" w:pos="5670"/>
        </w:tabs>
        <w:spacing w:after="80"/>
        <w:rPr>
          <w:color w:val="000000" w:themeColor="text1"/>
          <w:szCs w:val="28"/>
          <w:lang w:val="uk-UA"/>
        </w:rPr>
      </w:pPr>
    </w:p>
    <w:p w14:paraId="08C62F09" w14:textId="77777777" w:rsidR="00733A63" w:rsidRDefault="00733A63" w:rsidP="00B51422">
      <w:pPr>
        <w:tabs>
          <w:tab w:val="left" w:pos="5670"/>
        </w:tabs>
        <w:spacing w:after="80"/>
        <w:rPr>
          <w:color w:val="000000" w:themeColor="text1"/>
          <w:szCs w:val="28"/>
          <w:lang w:val="uk-UA"/>
        </w:rPr>
      </w:pPr>
    </w:p>
    <w:p w14:paraId="360722D1" w14:textId="77777777" w:rsidR="00733A63" w:rsidRDefault="00733A63" w:rsidP="00B51422">
      <w:pPr>
        <w:tabs>
          <w:tab w:val="left" w:pos="5670"/>
        </w:tabs>
        <w:spacing w:after="80"/>
        <w:rPr>
          <w:color w:val="000000" w:themeColor="text1"/>
          <w:szCs w:val="28"/>
          <w:lang w:val="uk-UA"/>
        </w:rPr>
      </w:pPr>
    </w:p>
    <w:p w14:paraId="4ACF8EC2" w14:textId="77777777" w:rsidR="00733A63" w:rsidRDefault="00733A63" w:rsidP="00B51422">
      <w:pPr>
        <w:tabs>
          <w:tab w:val="left" w:pos="5670"/>
        </w:tabs>
        <w:spacing w:after="80"/>
        <w:rPr>
          <w:color w:val="000000" w:themeColor="text1"/>
          <w:szCs w:val="28"/>
          <w:lang w:val="uk-UA"/>
        </w:rPr>
      </w:pPr>
    </w:p>
    <w:p w14:paraId="690D90C2" w14:textId="77777777" w:rsidR="00733A63" w:rsidRDefault="00733A63" w:rsidP="00EA5B87">
      <w:pPr>
        <w:tabs>
          <w:tab w:val="left" w:pos="5670"/>
        </w:tabs>
        <w:spacing w:after="80"/>
        <w:ind w:firstLine="0"/>
        <w:rPr>
          <w:color w:val="000000" w:themeColor="text1"/>
          <w:szCs w:val="28"/>
          <w:lang w:val="uk-UA"/>
        </w:rPr>
      </w:pPr>
    </w:p>
    <w:p w14:paraId="0DBAD290" w14:textId="77777777" w:rsidR="00733A63" w:rsidRDefault="00733A63" w:rsidP="00733A63">
      <w:pPr>
        <w:ind w:firstLine="567"/>
        <w:jc w:val="center"/>
        <w:rPr>
          <w:rFonts w:eastAsia="Calibri" w:cs="Times New Roman"/>
          <w:b/>
          <w:szCs w:val="28"/>
          <w:lang w:val="uk-UA"/>
        </w:rPr>
      </w:pPr>
    </w:p>
    <w:p w14:paraId="59DD0501" w14:textId="6671F4B8" w:rsidR="00733A63" w:rsidRPr="00733A63" w:rsidRDefault="009765E2" w:rsidP="00733A63">
      <w:pPr>
        <w:ind w:firstLine="567"/>
        <w:jc w:val="center"/>
        <w:rPr>
          <w:rFonts w:eastAsia="Calibri" w:cs="Times New Roman"/>
          <w:b/>
          <w:sz w:val="36"/>
          <w:szCs w:val="36"/>
          <w:lang w:val="uk-UA"/>
        </w:rPr>
      </w:pPr>
      <w:r>
        <w:rPr>
          <w:rFonts w:eastAsia="Times New Roman" w:cs="Times New Roman"/>
          <w:b/>
          <w:sz w:val="36"/>
          <w:szCs w:val="36"/>
          <w:lang w:val="uk-UA"/>
        </w:rPr>
        <w:fldChar w:fldCharType="begin"/>
      </w:r>
      <w:r>
        <w:rPr>
          <w:rFonts w:eastAsia="Times New Roman" w:cs="Times New Roman"/>
          <w:b/>
          <w:sz w:val="36"/>
          <w:szCs w:val="36"/>
          <w:lang w:val="uk-UA"/>
        </w:rPr>
        <w:instrText xml:space="preserve"> TC  "</w:instrText>
      </w:r>
      <w:r w:rsidRPr="00607BE3">
        <w:rPr>
          <w:rFonts w:eastAsia="Calibri" w:cs="Times New Roman"/>
          <w:b/>
          <w:sz w:val="36"/>
          <w:szCs w:val="36"/>
          <w:lang w:val="uk-UA"/>
        </w:rPr>
        <w:instrText xml:space="preserve"> </w:instrText>
      </w:r>
      <w:bookmarkStart w:id="65" w:name="_Toc73265246"/>
      <w:r w:rsidRPr="00733A63">
        <w:rPr>
          <w:rFonts w:eastAsia="Calibri" w:cs="Times New Roman"/>
          <w:b/>
          <w:sz w:val="36"/>
          <w:szCs w:val="36"/>
          <w:lang w:val="uk-UA"/>
        </w:rPr>
        <w:instrText>РОЗДІЛ 2. ОГЛЯД АЛГОРИТМІВ ТА ТЕХНОЛОГІЙ ДЛЯ РОЗРОБКИ СИСТЕМИ</w:instrText>
      </w:r>
      <w:bookmarkEnd w:id="65"/>
      <w:r>
        <w:rPr>
          <w:rFonts w:eastAsia="Times New Roman" w:cs="Times New Roman"/>
          <w:b/>
          <w:sz w:val="36"/>
          <w:szCs w:val="36"/>
          <w:lang w:val="uk-UA"/>
        </w:rPr>
        <w:instrText xml:space="preserve"> " \f </w:instrText>
      </w:r>
      <w:r>
        <w:rPr>
          <w:rFonts w:eastAsia="Times New Roman" w:cs="Times New Roman"/>
          <w:b/>
          <w:sz w:val="36"/>
          <w:szCs w:val="36"/>
          <w:lang w:val="en-US"/>
        </w:rPr>
        <w:instrText>y</w:instrText>
      </w:r>
      <w:r>
        <w:rPr>
          <w:rFonts w:eastAsia="Times New Roman" w:cs="Times New Roman"/>
          <w:b/>
          <w:sz w:val="36"/>
          <w:szCs w:val="36"/>
          <w:lang w:val="uk-UA"/>
        </w:rPr>
        <w:instrText xml:space="preserve">\l 1 </w:instrText>
      </w:r>
      <w:r>
        <w:rPr>
          <w:rFonts w:eastAsia="Times New Roman" w:cs="Times New Roman"/>
          <w:b/>
          <w:sz w:val="36"/>
          <w:szCs w:val="36"/>
          <w:lang w:val="uk-UA"/>
        </w:rPr>
        <w:fldChar w:fldCharType="end"/>
      </w:r>
      <w:r w:rsidR="00733A63" w:rsidRPr="00733A63">
        <w:rPr>
          <w:rFonts w:eastAsia="Calibri" w:cs="Times New Roman"/>
          <w:b/>
          <w:sz w:val="36"/>
          <w:szCs w:val="36"/>
          <w:lang w:val="uk-UA"/>
        </w:rPr>
        <w:t>РОЗДІЛ 2. ОГЛЯД АЛГОРИТМІВ ТА ТЕХНОЛОГІЙ ДЛЯ РОЗРОБКИ СИСТЕМИ</w:t>
      </w:r>
    </w:p>
    <w:p w14:paraId="532C8BDE" w14:textId="77777777" w:rsidR="00733A63" w:rsidRDefault="00733A63" w:rsidP="00733A63">
      <w:pPr>
        <w:ind w:firstLine="567"/>
        <w:jc w:val="center"/>
        <w:rPr>
          <w:rFonts w:eastAsia="Calibri" w:cs="Times New Roman"/>
          <w:b/>
          <w:szCs w:val="28"/>
          <w:lang w:val="uk-UA"/>
        </w:rPr>
      </w:pPr>
    </w:p>
    <w:p w14:paraId="0F15EA4E" w14:textId="78CAF4D0" w:rsidR="00733A63" w:rsidRPr="00733A63" w:rsidRDefault="009765E2" w:rsidP="00733A63">
      <w:pPr>
        <w:rPr>
          <w:rFonts w:eastAsia="Calibri" w:cs="Times New Roman"/>
          <w:b/>
          <w:sz w:val="32"/>
          <w:szCs w:val="32"/>
          <w:lang w:val="uk-UA"/>
        </w:rPr>
      </w:pPr>
      <w:r>
        <w:rPr>
          <w:rFonts w:eastAsia="Times New Roman" w:cs="Times New Roman"/>
          <w:b/>
          <w:sz w:val="32"/>
          <w:szCs w:val="32"/>
          <w:lang w:val="uk-UA"/>
        </w:rPr>
        <w:fldChar w:fldCharType="begin"/>
      </w:r>
      <w:r>
        <w:rPr>
          <w:rFonts w:eastAsia="Times New Roman" w:cs="Times New Roman"/>
          <w:b/>
          <w:sz w:val="32"/>
          <w:szCs w:val="32"/>
          <w:lang w:val="uk-UA"/>
        </w:rPr>
        <w:instrText xml:space="preserve"> TC  "</w:instrText>
      </w:r>
      <w:r w:rsidRPr="009765E2">
        <w:rPr>
          <w:rFonts w:eastAsia="Calibri" w:cs="Times New Roman"/>
          <w:b/>
          <w:sz w:val="32"/>
          <w:szCs w:val="32"/>
          <w:lang w:val="uk-UA"/>
        </w:rPr>
        <w:instrText xml:space="preserve"> </w:instrText>
      </w:r>
      <w:bookmarkStart w:id="66" w:name="_Toc73265247"/>
      <w:r w:rsidRPr="00733A63">
        <w:rPr>
          <w:rFonts w:eastAsia="Calibri" w:cs="Times New Roman"/>
          <w:b/>
          <w:sz w:val="32"/>
          <w:szCs w:val="32"/>
          <w:lang w:val="uk-UA"/>
        </w:rPr>
        <w:instrText>2.1 Детальний огляд еволюційних алгоритмів, які лягли в основу об’єкту розробки</w:instrText>
      </w:r>
      <w:bookmarkEnd w:id="66"/>
      <w:r>
        <w:rPr>
          <w:rFonts w:eastAsia="Times New Roman" w:cs="Times New Roman"/>
          <w:b/>
          <w:sz w:val="32"/>
          <w:szCs w:val="32"/>
          <w:lang w:val="uk-UA"/>
        </w:rPr>
        <w:instrText xml:space="preserve"> " \f </w:instrText>
      </w:r>
      <w:r>
        <w:rPr>
          <w:rFonts w:eastAsia="Times New Roman" w:cs="Times New Roman"/>
          <w:b/>
          <w:sz w:val="32"/>
          <w:szCs w:val="32"/>
          <w:lang w:val="en-US"/>
        </w:rPr>
        <w:instrText>y</w:instrText>
      </w:r>
      <w:r>
        <w:rPr>
          <w:rFonts w:eastAsia="Times New Roman" w:cs="Times New Roman"/>
          <w:b/>
          <w:sz w:val="32"/>
          <w:szCs w:val="32"/>
          <w:lang w:val="uk-UA"/>
        </w:rPr>
        <w:instrText xml:space="preserve">\l 2 </w:instrText>
      </w:r>
      <w:r>
        <w:rPr>
          <w:rFonts w:eastAsia="Times New Roman" w:cs="Times New Roman"/>
          <w:b/>
          <w:sz w:val="32"/>
          <w:szCs w:val="32"/>
          <w:lang w:val="uk-UA"/>
        </w:rPr>
        <w:fldChar w:fldCharType="end"/>
      </w:r>
      <w:r w:rsidR="00733A63" w:rsidRPr="00733A63">
        <w:rPr>
          <w:rFonts w:eastAsia="Calibri" w:cs="Times New Roman"/>
          <w:b/>
          <w:sz w:val="32"/>
          <w:szCs w:val="32"/>
          <w:lang w:val="uk-UA"/>
        </w:rPr>
        <w:t>2.1 Детальний огляд еволюційних алгоритмів, які лягли в основу об’єкту розробки</w:t>
      </w:r>
    </w:p>
    <w:p w14:paraId="0DB99C1A" w14:textId="77777777" w:rsidR="00733A63" w:rsidRDefault="00733A63" w:rsidP="00733A63">
      <w:pPr>
        <w:rPr>
          <w:rFonts w:eastAsia="Calibri" w:cs="Times New Roman"/>
          <w:szCs w:val="28"/>
          <w:lang w:val="uk-UA"/>
        </w:rPr>
      </w:pPr>
    </w:p>
    <w:p w14:paraId="56CA7E3D" w14:textId="77777777" w:rsidR="00733A63" w:rsidRDefault="00733A63" w:rsidP="00733A63">
      <w:pPr>
        <w:rPr>
          <w:rFonts w:eastAsia="Calibri" w:cs="Times New Roman"/>
          <w:szCs w:val="28"/>
          <w:lang w:val="uk-UA"/>
        </w:rPr>
      </w:pPr>
      <w:r>
        <w:rPr>
          <w:rFonts w:eastAsia="Calibri" w:cs="Times New Roman"/>
          <w:szCs w:val="28"/>
          <w:lang w:val="uk-UA"/>
        </w:rPr>
        <w:t>Далі буде детально описано роботу алгоритму косяка риб та генетичного алгоритму.</w:t>
      </w:r>
    </w:p>
    <w:p w14:paraId="24A644D9" w14:textId="77777777" w:rsidR="00733A63" w:rsidRDefault="00733A63" w:rsidP="00733A63">
      <w:pPr>
        <w:rPr>
          <w:rFonts w:eastAsia="Calibri" w:cs="Times New Roman"/>
          <w:szCs w:val="28"/>
          <w:lang w:val="uk-UA"/>
        </w:rPr>
      </w:pPr>
    </w:p>
    <w:p w14:paraId="3159C413" w14:textId="1E779C18" w:rsidR="00733A63" w:rsidRDefault="009765E2" w:rsidP="00733A63">
      <w:pPr>
        <w:rPr>
          <w:rFonts w:eastAsia="Calibri"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67" w:name="_Toc73265248"/>
      <w:r>
        <w:rPr>
          <w:rFonts w:eastAsia="Calibri" w:cs="Times New Roman"/>
          <w:b/>
          <w:szCs w:val="28"/>
          <w:lang w:val="uk-UA"/>
        </w:rPr>
        <w:instrText>2.1.1 Огляд генетичного алгоритму</w:instrText>
      </w:r>
      <w:bookmarkEnd w:id="67"/>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733A63">
        <w:rPr>
          <w:rFonts w:eastAsia="Calibri" w:cs="Times New Roman"/>
          <w:b/>
          <w:szCs w:val="28"/>
          <w:lang w:val="uk-UA"/>
        </w:rPr>
        <w:t>2.1.1 Огляд генетичного алгоритму</w:t>
      </w:r>
    </w:p>
    <w:p w14:paraId="19AC038A" w14:textId="77777777" w:rsidR="00733A63" w:rsidRDefault="00733A63" w:rsidP="00733A63">
      <w:pPr>
        <w:rPr>
          <w:rFonts w:eastAsia="Calibri" w:cs="Times New Roman"/>
          <w:szCs w:val="28"/>
          <w:lang w:val="uk-UA"/>
        </w:rPr>
      </w:pPr>
    </w:p>
    <w:p w14:paraId="5BC3E58B" w14:textId="77777777" w:rsidR="00733A63" w:rsidRDefault="00733A63" w:rsidP="00733A63">
      <w:pPr>
        <w:rPr>
          <w:rFonts w:eastAsia="Calibri" w:cs="Times New Roman"/>
          <w:szCs w:val="28"/>
          <w:lang w:val="uk-UA"/>
        </w:rPr>
      </w:pPr>
      <w:r>
        <w:rPr>
          <w:rFonts w:eastAsia="Calibri" w:cs="Times New Roman"/>
          <w:szCs w:val="28"/>
          <w:lang w:val="uk-UA"/>
        </w:rPr>
        <w:t>Генетичний алгоритм заснований на моделюванні популяції особин протягом великої кількості поколінь. В процесі роботи генетичного алгоритму з'являються нові особини з кращими параметрами, а найменш вдалі особини гинуть. Для визначеності далі перераховані терміни, які використовуються в генетичному алгоритмі.</w:t>
      </w:r>
    </w:p>
    <w:p w14:paraId="0549DAC5" w14:textId="77777777" w:rsidR="00733A63" w:rsidRDefault="00733A63" w:rsidP="0018539E">
      <w:pPr>
        <w:pStyle w:val="af6"/>
        <w:numPr>
          <w:ilvl w:val="0"/>
          <w:numId w:val="37"/>
        </w:numPr>
        <w:rPr>
          <w:rFonts w:eastAsia="Calibri" w:cs="Times New Roman"/>
          <w:szCs w:val="28"/>
          <w:lang w:val="uk-UA"/>
        </w:rPr>
      </w:pPr>
      <w:r>
        <w:rPr>
          <w:rFonts w:eastAsia="Calibri" w:cs="Times New Roman"/>
          <w:szCs w:val="28"/>
          <w:lang w:val="uk-UA"/>
        </w:rPr>
        <w:t xml:space="preserve">особина - одне значення </w:t>
      </w:r>
      <m:oMath>
        <m:r>
          <w:rPr>
            <w:rFonts w:ascii="Cambria Math" w:eastAsia="Calibri" w:hAnsi="Cambria Math" w:cs="Times New Roman"/>
            <w:szCs w:val="28"/>
            <w:lang w:val="uk-UA"/>
          </w:rPr>
          <m:t>x</m:t>
        </m:r>
      </m:oMath>
      <w:r>
        <w:rPr>
          <w:rFonts w:eastAsia="Calibri" w:cs="Times New Roman"/>
          <w:szCs w:val="28"/>
          <w:lang w:val="uk-UA"/>
        </w:rPr>
        <w:t xml:space="preserve"> серед безлічі можливих значень разом зі значенням цільової функції для даної точки </w:t>
      </w:r>
      <m:oMath>
        <m:r>
          <w:rPr>
            <w:rFonts w:ascii="Cambria Math" w:eastAsia="Calibri" w:hAnsi="Cambria Math" w:cs="Times New Roman"/>
            <w:szCs w:val="28"/>
            <w:lang w:val="uk-UA"/>
          </w:rPr>
          <m:t>x</m:t>
        </m:r>
      </m:oMath>
      <w:r>
        <w:rPr>
          <w:rFonts w:eastAsia="Calibri" w:cs="Times New Roman"/>
          <w:szCs w:val="28"/>
          <w:lang w:val="uk-UA"/>
        </w:rPr>
        <w:t>.</w:t>
      </w:r>
    </w:p>
    <w:p w14:paraId="7D5A5FCD" w14:textId="77777777" w:rsidR="00733A63" w:rsidRDefault="00733A63" w:rsidP="0018539E">
      <w:pPr>
        <w:pStyle w:val="af6"/>
        <w:numPr>
          <w:ilvl w:val="0"/>
          <w:numId w:val="37"/>
        </w:numPr>
        <w:rPr>
          <w:rFonts w:eastAsia="Calibri" w:cs="Times New Roman"/>
          <w:szCs w:val="28"/>
          <w:lang w:val="uk-UA"/>
        </w:rPr>
      </w:pPr>
      <w:r>
        <w:rPr>
          <w:rFonts w:eastAsia="Calibri" w:cs="Times New Roman"/>
          <w:szCs w:val="28"/>
          <w:lang w:val="uk-UA"/>
        </w:rPr>
        <w:t xml:space="preserve">хромосоми - значення </w:t>
      </w:r>
      <m:oMath>
        <m:r>
          <w:rPr>
            <w:rFonts w:ascii="Cambria Math" w:eastAsia="Calibri" w:hAnsi="Cambria Math" w:cs="Times New Roman"/>
            <w:szCs w:val="28"/>
            <w:lang w:val="uk-UA"/>
          </w:rPr>
          <m:t>x</m:t>
        </m:r>
      </m:oMath>
      <w:r>
        <w:rPr>
          <w:rFonts w:eastAsia="Calibri" w:cs="Times New Roman"/>
          <w:szCs w:val="28"/>
          <w:lang w:val="uk-UA"/>
        </w:rPr>
        <w:t>.</w:t>
      </w:r>
    </w:p>
    <w:p w14:paraId="0F1A2A12" w14:textId="77777777" w:rsidR="00733A63" w:rsidRDefault="00733A63" w:rsidP="0018539E">
      <w:pPr>
        <w:pStyle w:val="af6"/>
        <w:numPr>
          <w:ilvl w:val="0"/>
          <w:numId w:val="37"/>
        </w:numPr>
        <w:rPr>
          <w:rFonts w:eastAsia="Calibri" w:cs="Times New Roman"/>
          <w:szCs w:val="28"/>
          <w:lang w:val="uk-UA"/>
        </w:rPr>
      </w:pPr>
      <w:r>
        <w:rPr>
          <w:rFonts w:eastAsia="Calibri" w:cs="Times New Roman"/>
          <w:szCs w:val="28"/>
          <w:lang w:val="uk-UA"/>
        </w:rPr>
        <w:t xml:space="preserve">хромосома - значення </w:t>
      </w:r>
      <m:oMath>
        <m:r>
          <w:rPr>
            <w:rFonts w:ascii="Cambria Math" w:eastAsia="Calibri" w:hAnsi="Cambria Math" w:cs="Times New Roman"/>
            <w:szCs w:val="28"/>
            <w:lang w:val="uk-UA"/>
          </w:rPr>
          <m:t>x</m:t>
        </m:r>
      </m:oMath>
      <w:r>
        <w:rPr>
          <w:rFonts w:eastAsia="Calibri" w:cs="Times New Roman"/>
          <w:szCs w:val="28"/>
          <w:lang w:val="uk-UA"/>
        </w:rPr>
        <w:t xml:space="preserve"> i в разі, якщо </w:t>
      </w:r>
      <w:r>
        <w:rPr>
          <w:rFonts w:eastAsia="Calibri" w:cs="Times New Roman"/>
          <w:i/>
          <w:szCs w:val="28"/>
          <w:lang w:val="uk-UA"/>
        </w:rPr>
        <w:t>x</w:t>
      </w:r>
      <w:r>
        <w:rPr>
          <w:rFonts w:eastAsia="Calibri" w:cs="Times New Roman"/>
          <w:szCs w:val="28"/>
          <w:lang w:val="uk-UA"/>
        </w:rPr>
        <w:t xml:space="preserve"> є вектором.</w:t>
      </w:r>
    </w:p>
    <w:p w14:paraId="79CCABE8" w14:textId="1DC21CDC" w:rsidR="00733A63" w:rsidRDefault="00601448" w:rsidP="0018539E">
      <w:pPr>
        <w:pStyle w:val="af6"/>
        <w:numPr>
          <w:ilvl w:val="0"/>
          <w:numId w:val="37"/>
        </w:numPr>
        <w:rPr>
          <w:rFonts w:eastAsia="Calibri" w:cs="Times New Roman"/>
          <w:szCs w:val="28"/>
          <w:lang w:val="uk-UA"/>
        </w:rPr>
      </w:pPr>
      <w:r>
        <w:rPr>
          <w:rFonts w:eastAsia="Calibri" w:cs="Times New Roman"/>
          <w:szCs w:val="28"/>
          <w:lang w:val="uk-UA"/>
        </w:rPr>
        <w:t>ф</w:t>
      </w:r>
      <w:r w:rsidR="00733A63">
        <w:rPr>
          <w:rFonts w:eastAsia="Calibri" w:cs="Times New Roman"/>
          <w:szCs w:val="28"/>
          <w:lang w:val="uk-UA"/>
        </w:rPr>
        <w:t xml:space="preserve">ункція пристосованості (фітнес-функція, цільова функція) - </w:t>
      </w:r>
      <w:proofErr w:type="spellStart"/>
      <w:r w:rsidR="00733A63">
        <w:rPr>
          <w:rFonts w:eastAsia="Calibri" w:cs="Times New Roman"/>
          <w:szCs w:val="28"/>
          <w:lang w:val="uk-UA"/>
        </w:rPr>
        <w:t>оптимізуюча</w:t>
      </w:r>
      <w:proofErr w:type="spellEnd"/>
      <w:r w:rsidR="00733A63">
        <w:rPr>
          <w:rFonts w:eastAsia="Calibri" w:cs="Times New Roman"/>
          <w:szCs w:val="28"/>
          <w:lang w:val="uk-UA"/>
        </w:rPr>
        <w:t xml:space="preserve"> функція </w:t>
      </w:r>
      <m:oMath>
        <m:r>
          <w:rPr>
            <w:rFonts w:ascii="Cambria Math" w:eastAsia="Calibri" w:hAnsi="Cambria Math" w:cs="Times New Roman"/>
            <w:szCs w:val="28"/>
            <w:lang w:val="uk-UA"/>
          </w:rPr>
          <m:t>f(x).</m:t>
        </m:r>
      </m:oMath>
    </w:p>
    <w:p w14:paraId="3BEBEC67" w14:textId="77777777" w:rsidR="00733A63" w:rsidRDefault="00733A63" w:rsidP="0018539E">
      <w:pPr>
        <w:pStyle w:val="af6"/>
        <w:numPr>
          <w:ilvl w:val="0"/>
          <w:numId w:val="37"/>
        </w:numPr>
        <w:rPr>
          <w:rFonts w:eastAsia="Calibri" w:cs="Times New Roman"/>
          <w:szCs w:val="28"/>
          <w:lang w:val="uk-UA"/>
        </w:rPr>
      </w:pPr>
      <w:r>
        <w:rPr>
          <w:rFonts w:eastAsia="Calibri" w:cs="Times New Roman"/>
          <w:szCs w:val="28"/>
          <w:lang w:val="uk-UA"/>
        </w:rPr>
        <w:t>популяція - сукупність особин.</w:t>
      </w:r>
    </w:p>
    <w:p w14:paraId="64D8EE7A" w14:textId="77777777" w:rsidR="00733A63" w:rsidRDefault="00733A63" w:rsidP="0018539E">
      <w:pPr>
        <w:pStyle w:val="af6"/>
        <w:numPr>
          <w:ilvl w:val="0"/>
          <w:numId w:val="37"/>
        </w:numPr>
        <w:rPr>
          <w:rFonts w:eastAsia="Calibri" w:cs="Times New Roman"/>
          <w:szCs w:val="28"/>
          <w:lang w:val="uk-UA"/>
        </w:rPr>
      </w:pPr>
      <w:r>
        <w:rPr>
          <w:rFonts w:eastAsia="Calibri" w:cs="Times New Roman"/>
          <w:szCs w:val="28"/>
          <w:lang w:val="uk-UA"/>
        </w:rPr>
        <w:t>покоління - номер ітерації генетичного алгоритму.</w:t>
      </w:r>
    </w:p>
    <w:p w14:paraId="7141ADF6" w14:textId="77777777" w:rsidR="00733A63" w:rsidRDefault="00733A63" w:rsidP="00733A63">
      <w:pPr>
        <w:rPr>
          <w:rFonts w:eastAsia="Calibri" w:cs="Times New Roman"/>
          <w:szCs w:val="28"/>
          <w:lang w:val="uk-UA"/>
        </w:rPr>
      </w:pPr>
      <w:r>
        <w:rPr>
          <w:rFonts w:eastAsia="Calibri" w:cs="Times New Roman"/>
          <w:szCs w:val="28"/>
          <w:lang w:val="uk-UA"/>
        </w:rPr>
        <w:t xml:space="preserve">Кожна особина являє собою одне значення </w:t>
      </w:r>
      <m:oMath>
        <m:r>
          <w:rPr>
            <w:rFonts w:ascii="Cambria Math" w:eastAsia="Calibri" w:hAnsi="Cambria Math" w:cs="Times New Roman"/>
            <w:szCs w:val="28"/>
            <w:lang w:val="uk-UA"/>
          </w:rPr>
          <m:t>x</m:t>
        </m:r>
      </m:oMath>
      <w:r>
        <w:rPr>
          <w:rFonts w:eastAsia="Calibri" w:cs="Times New Roman"/>
          <w:szCs w:val="28"/>
          <w:lang w:val="uk-UA"/>
        </w:rPr>
        <w:t xml:space="preserve"> серед безлічі всіх можливих рішень. Значення </w:t>
      </w:r>
      <w:proofErr w:type="spellStart"/>
      <w:r>
        <w:rPr>
          <w:rFonts w:eastAsia="Calibri" w:cs="Times New Roman"/>
          <w:szCs w:val="28"/>
          <w:lang w:val="uk-UA"/>
        </w:rPr>
        <w:t>оптимізуючої</w:t>
      </w:r>
      <w:proofErr w:type="spellEnd"/>
      <w:r>
        <w:rPr>
          <w:rFonts w:eastAsia="Calibri" w:cs="Times New Roman"/>
          <w:szCs w:val="28"/>
          <w:lang w:val="uk-UA"/>
        </w:rPr>
        <w:t xml:space="preserve"> функції (в подальшому для стислості будемо </w:t>
      </w:r>
      <w:r>
        <w:rPr>
          <w:rFonts w:eastAsia="Calibri" w:cs="Times New Roman"/>
          <w:szCs w:val="28"/>
          <w:lang w:val="uk-UA"/>
        </w:rPr>
        <w:lastRenderedPageBreak/>
        <w:t xml:space="preserve">вважати, що ми шукаємо мінімум функції) розраховується для кожного значення </w:t>
      </w:r>
      <m:oMath>
        <m:r>
          <w:rPr>
            <w:rFonts w:ascii="Cambria Math" w:eastAsia="Calibri" w:hAnsi="Cambria Math" w:cs="Times New Roman"/>
            <w:szCs w:val="28"/>
            <w:lang w:val="uk-UA"/>
          </w:rPr>
          <m:t>x</m:t>
        </m:r>
      </m:oMath>
      <w:r>
        <w:rPr>
          <w:rFonts w:eastAsia="Calibri" w:cs="Times New Roman"/>
          <w:szCs w:val="28"/>
          <w:lang w:val="uk-UA"/>
        </w:rPr>
        <w:t>. Будемо вважати, що чим менше значення має цільова функція, тим краще дане рішення</w:t>
      </w:r>
      <w:r w:rsidRPr="00733A63">
        <w:rPr>
          <w:rFonts w:eastAsia="Calibri" w:cs="Times New Roman"/>
          <w:szCs w:val="28"/>
          <w:lang w:val="ru-RU"/>
        </w:rPr>
        <w:t xml:space="preserve"> [23]</w:t>
      </w:r>
      <w:r>
        <w:rPr>
          <w:rFonts w:eastAsia="Calibri" w:cs="Times New Roman"/>
          <w:szCs w:val="28"/>
          <w:lang w:val="uk-UA"/>
        </w:rPr>
        <w:t>.</w:t>
      </w:r>
    </w:p>
    <w:p w14:paraId="7FBBA8EE" w14:textId="77777777" w:rsidR="00733A63" w:rsidRPr="00737149" w:rsidRDefault="00733A63" w:rsidP="00733A63">
      <w:pPr>
        <w:rPr>
          <w:rFonts w:eastAsia="Calibri" w:cs="Times New Roman"/>
          <w:szCs w:val="28"/>
          <w:lang w:val="ru-RU"/>
        </w:rPr>
      </w:pPr>
      <w:r>
        <w:rPr>
          <w:rFonts w:eastAsia="Calibri" w:cs="Times New Roman"/>
          <w:szCs w:val="28"/>
          <w:lang w:val="uk-UA"/>
        </w:rPr>
        <w:t>Структурна схема генетичного алгоритму показана на наступному малюнку:</w:t>
      </w:r>
    </w:p>
    <w:p w14:paraId="5D4CA852" w14:textId="2B3B4A4F" w:rsidR="00733A63" w:rsidRDefault="00353C58" w:rsidP="00353C58">
      <w:pPr>
        <w:ind w:firstLine="0"/>
        <w:jc w:val="center"/>
        <w:rPr>
          <w:rFonts w:eastAsia="Calibri" w:cs="Times New Roman"/>
          <w:szCs w:val="28"/>
          <w:lang w:val="uk-UA"/>
        </w:rPr>
      </w:pPr>
      <w:r>
        <w:rPr>
          <w:rFonts w:eastAsia="Calibri" w:cs="Times New Roman"/>
          <w:noProof/>
          <w:szCs w:val="28"/>
          <w:lang w:val="ru-RU" w:eastAsia="ru-RU"/>
        </w:rPr>
        <w:drawing>
          <wp:inline distT="0" distB="0" distL="0" distR="0" wp14:anchorId="1C9E8C3F" wp14:editId="336222AC">
            <wp:extent cx="5023890" cy="4442460"/>
            <wp:effectExtent l="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 Diagram (10).png"/>
                    <pic:cNvPicPr/>
                  </pic:nvPicPr>
                  <pic:blipFill>
                    <a:blip r:embed="rId20">
                      <a:extLst>
                        <a:ext uri="{28A0092B-C50C-407E-A947-70E740481C1C}">
                          <a14:useLocalDpi xmlns:a14="http://schemas.microsoft.com/office/drawing/2010/main" val="0"/>
                        </a:ext>
                      </a:extLst>
                    </a:blip>
                    <a:stretch>
                      <a:fillRect/>
                    </a:stretch>
                  </pic:blipFill>
                  <pic:spPr>
                    <a:xfrm>
                      <a:off x="0" y="0"/>
                      <a:ext cx="5045653" cy="4461704"/>
                    </a:xfrm>
                    <a:prstGeom prst="rect">
                      <a:avLst/>
                    </a:prstGeom>
                  </pic:spPr>
                </pic:pic>
              </a:graphicData>
            </a:graphic>
          </wp:inline>
        </w:drawing>
      </w:r>
    </w:p>
    <w:p w14:paraId="60E2475A" w14:textId="1402A2C5" w:rsidR="00733A63" w:rsidRPr="00733A63" w:rsidRDefault="00733A63" w:rsidP="00733A63">
      <w:pPr>
        <w:jc w:val="center"/>
        <w:rPr>
          <w:rFonts w:eastAsia="Calibri" w:cs="Times New Roman"/>
          <w:szCs w:val="28"/>
          <w:lang w:val="uk-UA"/>
        </w:rPr>
      </w:pPr>
      <w:r w:rsidRPr="00733A63">
        <w:rPr>
          <w:rFonts w:eastAsia="Calibri" w:cs="Times New Roman"/>
          <w:szCs w:val="28"/>
          <w:lang w:val="uk-UA"/>
        </w:rPr>
        <w:t>Рис</w:t>
      </w:r>
      <w:r w:rsidR="00BC47AE">
        <w:rPr>
          <w:rFonts w:eastAsia="Calibri" w:cs="Times New Roman"/>
          <w:szCs w:val="28"/>
          <w:lang w:val="uk-UA"/>
        </w:rPr>
        <w:t>унок 2.1.</w:t>
      </w:r>
      <w:r>
        <w:rPr>
          <w:rFonts w:eastAsia="Calibri" w:cs="Times New Roman"/>
          <w:szCs w:val="28"/>
          <w:lang w:val="uk-UA"/>
        </w:rPr>
        <w:t xml:space="preserve"> –</w:t>
      </w:r>
      <w:r w:rsidRPr="00733A63">
        <w:rPr>
          <w:rFonts w:eastAsia="Calibri" w:cs="Times New Roman"/>
          <w:szCs w:val="28"/>
          <w:lang w:val="uk-UA"/>
        </w:rPr>
        <w:t xml:space="preserve"> Блок-схема генетичного алгоритму</w:t>
      </w:r>
    </w:p>
    <w:p w14:paraId="63D8214F" w14:textId="77777777" w:rsidR="00733A63" w:rsidRDefault="00733A63" w:rsidP="00733A63">
      <w:pPr>
        <w:rPr>
          <w:rFonts w:eastAsia="Calibri" w:cs="Times New Roman"/>
          <w:szCs w:val="28"/>
          <w:lang w:val="uk-UA"/>
        </w:rPr>
      </w:pPr>
      <w:r>
        <w:rPr>
          <w:rFonts w:eastAsia="Calibri" w:cs="Times New Roman"/>
          <w:szCs w:val="28"/>
          <w:lang w:val="uk-UA"/>
        </w:rPr>
        <w:t>Розглянемо кожен етап алгоритму більш детально</w:t>
      </w:r>
      <w:r w:rsidRPr="00733A63">
        <w:rPr>
          <w:rFonts w:eastAsia="Calibri" w:cs="Times New Roman"/>
          <w:szCs w:val="28"/>
          <w:lang w:val="ru-RU"/>
        </w:rPr>
        <w:t xml:space="preserve"> [24]</w:t>
      </w:r>
      <w:r>
        <w:rPr>
          <w:rFonts w:eastAsia="Calibri" w:cs="Times New Roman"/>
          <w:szCs w:val="28"/>
          <w:lang w:val="uk-UA"/>
        </w:rPr>
        <w:t>.</w:t>
      </w:r>
    </w:p>
    <w:p w14:paraId="7582B6D4" w14:textId="77777777" w:rsidR="00733A63" w:rsidRPr="00733A63" w:rsidRDefault="00733A63" w:rsidP="0018539E">
      <w:pPr>
        <w:pStyle w:val="af6"/>
        <w:numPr>
          <w:ilvl w:val="0"/>
          <w:numId w:val="38"/>
        </w:numPr>
        <w:rPr>
          <w:rFonts w:eastAsia="Calibri" w:cs="Times New Roman"/>
          <w:szCs w:val="28"/>
          <w:lang w:val="uk-UA"/>
        </w:rPr>
      </w:pPr>
      <w:r w:rsidRPr="00733A63">
        <w:rPr>
          <w:rFonts w:eastAsia="Calibri" w:cs="Times New Roman"/>
          <w:szCs w:val="28"/>
          <w:lang w:val="uk-UA"/>
        </w:rPr>
        <w:t>Створення початкової популяції</w:t>
      </w:r>
    </w:p>
    <w:p w14:paraId="32ACC8C5" w14:textId="77777777" w:rsidR="00733A63" w:rsidRDefault="00733A63" w:rsidP="00733A63">
      <w:pPr>
        <w:rPr>
          <w:rFonts w:eastAsia="Calibri" w:cs="Times New Roman"/>
          <w:szCs w:val="28"/>
          <w:lang w:val="uk-UA"/>
        </w:rPr>
      </w:pPr>
      <w:r>
        <w:rPr>
          <w:rFonts w:eastAsia="Calibri" w:cs="Times New Roman"/>
          <w:szCs w:val="28"/>
          <w:lang w:val="uk-UA"/>
        </w:rPr>
        <w:t xml:space="preserve">Перший етап роботи алгоритму - це створення початкової популяції, тобто створення безлічі особин з різними значеннями хромосом </w:t>
      </w:r>
      <m:oMath>
        <m:r>
          <w:rPr>
            <w:rFonts w:ascii="Cambria Math" w:eastAsia="Calibri" w:hAnsi="Cambria Math" w:cs="Times New Roman"/>
            <w:szCs w:val="28"/>
            <w:lang w:val="uk-UA"/>
          </w:rPr>
          <m:t>x</m:t>
        </m:r>
      </m:oMath>
      <w:r>
        <w:rPr>
          <w:rFonts w:eastAsia="Calibri" w:cs="Times New Roman"/>
          <w:szCs w:val="28"/>
          <w:lang w:val="uk-UA"/>
        </w:rPr>
        <w:t>. Як правило, початкову популяцію створюють з особин з випадковим значенням хромосом, при цьому намагаються, щоб значення хромосом в популяції покривали всю область пошуку рішення відносно рівномірно, якщо немає якихось припущень щодо того, де може перебувати глобальний екстремум.</w:t>
      </w:r>
    </w:p>
    <w:p w14:paraId="299EFAD2" w14:textId="77777777" w:rsidR="00733A63" w:rsidRDefault="00733A63" w:rsidP="00733A63">
      <w:pPr>
        <w:rPr>
          <w:rFonts w:eastAsia="Calibri" w:cs="Times New Roman"/>
          <w:szCs w:val="28"/>
          <w:lang w:val="uk-UA"/>
        </w:rPr>
      </w:pPr>
      <w:r>
        <w:rPr>
          <w:rFonts w:eastAsia="Calibri" w:cs="Times New Roman"/>
          <w:szCs w:val="28"/>
          <w:lang w:val="uk-UA"/>
        </w:rPr>
        <w:lastRenderedPageBreak/>
        <w:t>Чим більше особин буде створено на даному етапі, тим більша ймовірність того, що алгоритм знайде правильне рішення, а також при збільшенні розміру початкової популяції як правило потрібна менша кількість ітерацій генетичного алгоритму (кількість поколінь). Однак при зростанні розміру популяції потрібна все більша кількість розрахунків цільової функції і виконання інших генетичних операцій на наступних етапах алгоритму. Тобто при збільшенні розміру популяції збільшується час розрахунку одного покоління.</w:t>
      </w:r>
    </w:p>
    <w:p w14:paraId="5309082E" w14:textId="77777777" w:rsidR="00733A63" w:rsidRDefault="00733A63" w:rsidP="00733A63">
      <w:pPr>
        <w:rPr>
          <w:rFonts w:eastAsia="Calibri" w:cs="Times New Roman"/>
          <w:szCs w:val="28"/>
          <w:lang w:val="uk-UA"/>
        </w:rPr>
      </w:pPr>
      <w:r>
        <w:rPr>
          <w:rFonts w:eastAsia="Calibri" w:cs="Times New Roman"/>
          <w:szCs w:val="28"/>
          <w:lang w:val="uk-UA"/>
        </w:rPr>
        <w:t>В принципі, розмір популяції не зобов'язаний залишатися незмінним протягом усієї роботи генетичного алгоритму, часто зі збільшенням номера покоління розмір популяції можна зменшувати, тому що згодом все більша кількість особин будуть розташовуватися все ближче до шуканого рішення. Однак часто розмір популяції підтримують приблизно постійним.</w:t>
      </w:r>
    </w:p>
    <w:p w14:paraId="1C8BA7E7" w14:textId="77777777" w:rsidR="00733A63" w:rsidRPr="00733A63" w:rsidRDefault="00733A63" w:rsidP="0018539E">
      <w:pPr>
        <w:pStyle w:val="af6"/>
        <w:numPr>
          <w:ilvl w:val="0"/>
          <w:numId w:val="38"/>
        </w:numPr>
        <w:rPr>
          <w:rFonts w:eastAsia="Calibri" w:cs="Times New Roman"/>
          <w:szCs w:val="28"/>
          <w:lang w:val="uk-UA"/>
        </w:rPr>
      </w:pPr>
      <w:r w:rsidRPr="00733A63">
        <w:rPr>
          <w:rFonts w:eastAsia="Calibri" w:cs="Times New Roman"/>
          <w:szCs w:val="28"/>
          <w:lang w:val="uk-UA"/>
        </w:rPr>
        <w:t>Вибір особин для схрещування</w:t>
      </w:r>
    </w:p>
    <w:p w14:paraId="34B4FE91" w14:textId="77777777" w:rsidR="00733A63" w:rsidRDefault="00733A63" w:rsidP="00733A63">
      <w:pPr>
        <w:rPr>
          <w:rFonts w:eastAsia="Calibri" w:cs="Times New Roman"/>
          <w:szCs w:val="28"/>
          <w:lang w:val="uk-UA"/>
        </w:rPr>
      </w:pPr>
      <w:r>
        <w:rPr>
          <w:rFonts w:eastAsia="Calibri" w:cs="Times New Roman"/>
          <w:szCs w:val="28"/>
          <w:lang w:val="uk-UA"/>
        </w:rPr>
        <w:t xml:space="preserve">Після створення популяції потрібно визначити, які особи будуть брати участь в операції схрещування. Для даного етапу існують різні алгоритми. Найпростіший з них - схрещувати кожну особину з усіма, але тоді на наступному етапі доведеться виконувати дуже багато операцій схрещування і розрахунку значень цільової функції. Проте у даній роботі, я визначаю значення імовірності схрещування особин, тобто у схрещуванні візьмуть участь тільки ті особини, які входять в імовірнісне значення, а інші особини позбавляються можливості залишати потомство. </w:t>
      </w:r>
    </w:p>
    <w:p w14:paraId="1E96DC9D" w14:textId="77777777" w:rsidR="00733A63" w:rsidRDefault="00733A63" w:rsidP="00733A63">
      <w:pPr>
        <w:rPr>
          <w:rFonts w:eastAsia="Calibri" w:cs="Times New Roman"/>
          <w:szCs w:val="28"/>
          <w:lang w:val="uk-UA"/>
        </w:rPr>
      </w:pPr>
      <w:r>
        <w:rPr>
          <w:rFonts w:eastAsia="Calibri" w:cs="Times New Roman"/>
          <w:szCs w:val="28"/>
          <w:lang w:val="uk-UA"/>
        </w:rPr>
        <w:t xml:space="preserve">Таким чином, на даному етапі потрібно створити пари особин, для яких на наступному етапі буде проводитися операція схрещування. </w:t>
      </w:r>
    </w:p>
    <w:p w14:paraId="1C9A4802" w14:textId="77777777" w:rsidR="00733A63" w:rsidRDefault="00733A63" w:rsidP="00733A63">
      <w:pPr>
        <w:rPr>
          <w:rFonts w:eastAsia="Calibri" w:cs="Times New Roman"/>
          <w:szCs w:val="28"/>
          <w:lang w:val="uk-UA"/>
        </w:rPr>
      </w:pPr>
      <w:r>
        <w:rPr>
          <w:rFonts w:eastAsia="Calibri" w:cs="Times New Roman"/>
          <w:szCs w:val="28"/>
          <w:lang w:val="uk-UA"/>
        </w:rPr>
        <w:t>Результатом даної операції буде список партнерів для схрещування.</w:t>
      </w:r>
    </w:p>
    <w:p w14:paraId="65C92773" w14:textId="77777777" w:rsidR="00733A63" w:rsidRPr="00733A63" w:rsidRDefault="00733A63" w:rsidP="0018539E">
      <w:pPr>
        <w:pStyle w:val="af6"/>
        <w:numPr>
          <w:ilvl w:val="0"/>
          <w:numId w:val="38"/>
        </w:numPr>
        <w:rPr>
          <w:rFonts w:eastAsia="Calibri" w:cs="Times New Roman"/>
          <w:szCs w:val="28"/>
          <w:lang w:val="uk-UA"/>
        </w:rPr>
      </w:pPr>
      <w:r w:rsidRPr="00733A63">
        <w:rPr>
          <w:rFonts w:eastAsia="Calibri" w:cs="Times New Roman"/>
          <w:szCs w:val="28"/>
          <w:lang w:val="uk-UA"/>
        </w:rPr>
        <w:t>Схрещування</w:t>
      </w:r>
    </w:p>
    <w:p w14:paraId="70FB65DA" w14:textId="77777777" w:rsidR="00733A63" w:rsidRDefault="00733A63" w:rsidP="00733A63">
      <w:pPr>
        <w:rPr>
          <w:rFonts w:eastAsia="Calibri" w:cs="Times New Roman"/>
          <w:szCs w:val="28"/>
          <w:lang w:val="uk-UA"/>
        </w:rPr>
      </w:pPr>
      <w:r>
        <w:rPr>
          <w:rFonts w:eastAsia="Calibri" w:cs="Times New Roman"/>
          <w:szCs w:val="28"/>
          <w:lang w:val="uk-UA"/>
        </w:rPr>
        <w:t xml:space="preserve">Схрещування - це генетична операція, в результаті якої створюються нові особини з новими значеннями хромосом. Нові хромосоми створюються на основі хромосом батьків. Найчастіше в процесі схрещування одного набору </w:t>
      </w:r>
      <w:r>
        <w:rPr>
          <w:rFonts w:eastAsia="Calibri" w:cs="Times New Roman"/>
          <w:szCs w:val="28"/>
          <w:lang w:val="uk-UA"/>
        </w:rPr>
        <w:lastRenderedPageBreak/>
        <w:t>партнерів створюється одна дочірня особина, але теоретично дочірніх особин може створюватися більше. Алгоритм схрещування також можна реалізувати різними способами.</w:t>
      </w:r>
    </w:p>
    <w:p w14:paraId="777F5ECB" w14:textId="77777777" w:rsidR="00733A63" w:rsidRDefault="00733A63" w:rsidP="00733A63">
      <w:pPr>
        <w:rPr>
          <w:rFonts w:eastAsia="Calibri" w:cs="Times New Roman"/>
          <w:szCs w:val="28"/>
          <w:lang w:val="uk-UA"/>
        </w:rPr>
      </w:pPr>
      <w:r>
        <w:rPr>
          <w:rFonts w:eastAsia="Calibri" w:cs="Times New Roman"/>
          <w:szCs w:val="28"/>
          <w:lang w:val="uk-UA"/>
        </w:rPr>
        <w:t xml:space="preserve">Сенс схрещування полягає в тому, що беремо одну частину хромосоми і другу частину іншого виду і створюємо з них нову хромосому, яка і буде міститися в новому вигляді. Часто хромосоми схрещують </w:t>
      </w:r>
      <w:proofErr w:type="spellStart"/>
      <w:r>
        <w:rPr>
          <w:rFonts w:eastAsia="Calibri" w:cs="Times New Roman"/>
          <w:szCs w:val="28"/>
          <w:lang w:val="uk-UA"/>
        </w:rPr>
        <w:t>побітово</w:t>
      </w:r>
      <w:proofErr w:type="spellEnd"/>
      <w:r>
        <w:rPr>
          <w:rFonts w:eastAsia="Calibri" w:cs="Times New Roman"/>
          <w:szCs w:val="28"/>
          <w:lang w:val="uk-UA"/>
        </w:rPr>
        <w:t xml:space="preserve">. Суть його полягає в тому, що спочатку випадково вибираємо точку розриву (схрещування) хромосоми, потім створюємо нову хромосому, яка складається з лівої частини першої хромосоми і правої частини другої. </w:t>
      </w:r>
    </w:p>
    <w:p w14:paraId="6C6482A9" w14:textId="77777777" w:rsidR="00733A63" w:rsidRDefault="00733A63" w:rsidP="00733A63">
      <w:pPr>
        <w:rPr>
          <w:rFonts w:eastAsia="Calibri" w:cs="Times New Roman"/>
          <w:szCs w:val="28"/>
          <w:lang w:val="uk-UA"/>
        </w:rPr>
      </w:pPr>
      <w:r>
        <w:rPr>
          <w:rFonts w:eastAsia="Calibri" w:cs="Times New Roman"/>
          <w:szCs w:val="28"/>
          <w:lang w:val="uk-UA"/>
        </w:rPr>
        <w:t xml:space="preserve">Нехай, наприклад, у нас є дві хромосоми (8-бітові для простоти): </w:t>
      </w:r>
      <m:oMath>
        <m:r>
          <w:rPr>
            <w:rFonts w:ascii="Cambria Math" w:eastAsia="Calibri" w:hAnsi="Cambria Math" w:cs="Times New Roman"/>
            <w:szCs w:val="28"/>
            <w:lang w:val="uk-UA"/>
          </w:rPr>
          <m:t>10110111</m:t>
        </m:r>
      </m:oMath>
      <w:r>
        <w:rPr>
          <w:rFonts w:eastAsia="Calibri" w:cs="Times New Roman"/>
          <w:szCs w:val="28"/>
          <w:lang w:val="uk-UA"/>
        </w:rPr>
        <w:t xml:space="preserve"> і </w:t>
      </w:r>
      <m:oMath>
        <m:r>
          <w:rPr>
            <w:rFonts w:ascii="Cambria Math" w:eastAsia="Calibri" w:hAnsi="Cambria Math" w:cs="Times New Roman"/>
            <w:szCs w:val="28"/>
            <w:lang w:val="uk-UA"/>
          </w:rPr>
          <m:t>01110010</m:t>
        </m:r>
      </m:oMath>
      <w:r>
        <w:rPr>
          <w:rFonts w:eastAsia="Calibri" w:cs="Times New Roman"/>
          <w:szCs w:val="28"/>
          <w:lang w:val="uk-UA"/>
        </w:rPr>
        <w:t>. Випадково вибираємо точку розриву (відзначена символом '|'):</w:t>
      </w:r>
    </w:p>
    <w:p w14:paraId="66F58368" w14:textId="77777777" w:rsidR="00733A63" w:rsidRDefault="00733A63" w:rsidP="00733A63">
      <w:pPr>
        <w:rPr>
          <w:rFonts w:ascii="Cambria Math" w:eastAsia="Calibri" w:hAnsi="Cambria Math" w:cs="Times New Roman"/>
          <w:szCs w:val="28"/>
          <w:lang w:val="uk-UA"/>
          <w:oMath/>
        </w:rPr>
      </w:pPr>
      <m:oMathPara>
        <m:oMath>
          <m:r>
            <w:rPr>
              <w:rFonts w:ascii="Cambria Math" w:eastAsia="Calibri" w:hAnsi="Cambria Math" w:cs="Times New Roman"/>
              <w:szCs w:val="28"/>
              <w:lang w:val="uk-UA"/>
            </w:rPr>
            <m:t>101 | 10111</m:t>
          </m:r>
        </m:oMath>
      </m:oMathPara>
    </w:p>
    <w:p w14:paraId="73BF09EA" w14:textId="77777777" w:rsidR="00733A63" w:rsidRDefault="00733A63" w:rsidP="00733A63">
      <w:pPr>
        <w:rPr>
          <w:rFonts w:ascii="Cambria Math" w:eastAsia="Calibri" w:hAnsi="Cambria Math" w:cs="Times New Roman"/>
          <w:szCs w:val="28"/>
          <w:lang w:val="uk-UA"/>
          <w:oMath/>
        </w:rPr>
      </w:pPr>
      <m:oMathPara>
        <m:oMath>
          <m:r>
            <w:rPr>
              <w:rFonts w:ascii="Cambria Math" w:eastAsia="Calibri" w:hAnsi="Cambria Math" w:cs="Times New Roman"/>
              <w:szCs w:val="28"/>
              <w:lang w:val="uk-UA"/>
            </w:rPr>
            <m:t>011 | 10010</m:t>
          </m:r>
        </m:oMath>
      </m:oMathPara>
    </w:p>
    <w:p w14:paraId="02EC4DBF" w14:textId="77777777" w:rsidR="00733A63" w:rsidRDefault="00733A63" w:rsidP="00733A63">
      <w:pPr>
        <w:rPr>
          <w:rFonts w:eastAsia="Calibri" w:cs="Times New Roman"/>
          <w:szCs w:val="28"/>
          <w:lang w:val="uk-UA"/>
        </w:rPr>
      </w:pPr>
      <w:r>
        <w:rPr>
          <w:rFonts w:eastAsia="Calibri" w:cs="Times New Roman"/>
          <w:szCs w:val="28"/>
          <w:lang w:val="uk-UA"/>
        </w:rPr>
        <w:t xml:space="preserve">Звідси ми може зробити дві різні хромосоми це </w:t>
      </w:r>
      <m:oMath>
        <m:r>
          <w:rPr>
            <w:rFonts w:ascii="Cambria Math" w:eastAsia="Calibri" w:hAnsi="Cambria Math" w:cs="Times New Roman"/>
            <w:szCs w:val="28"/>
            <w:lang w:val="uk-UA"/>
          </w:rPr>
          <m:t>101 10010</m:t>
        </m:r>
      </m:oMath>
      <w:r>
        <w:rPr>
          <w:rFonts w:eastAsia="Calibri" w:cs="Times New Roman"/>
          <w:szCs w:val="28"/>
          <w:lang w:val="uk-UA"/>
        </w:rPr>
        <w:t xml:space="preserve"> і </w:t>
      </w:r>
      <m:oMath>
        <m:r>
          <w:rPr>
            <w:rFonts w:ascii="Cambria Math" w:eastAsia="Calibri" w:hAnsi="Cambria Math" w:cs="Times New Roman"/>
            <w:szCs w:val="28"/>
            <w:lang w:val="uk-UA"/>
          </w:rPr>
          <m:t>011 10111</m:t>
        </m:r>
      </m:oMath>
      <w:r>
        <w:rPr>
          <w:rFonts w:eastAsia="Calibri" w:cs="Times New Roman"/>
          <w:szCs w:val="28"/>
          <w:lang w:val="uk-UA"/>
        </w:rPr>
        <w:t>. Яку з них вибрати - це ми вирішуємо генератором випадкових чисел. Також можна шукати дві і більше точок перетину.</w:t>
      </w:r>
    </w:p>
    <w:p w14:paraId="3E6F560E" w14:textId="77777777" w:rsidR="00733A63" w:rsidRDefault="00733A63" w:rsidP="00733A63">
      <w:pPr>
        <w:rPr>
          <w:rFonts w:eastAsia="Calibri" w:cs="Times New Roman"/>
          <w:szCs w:val="28"/>
          <w:lang w:val="uk-UA"/>
        </w:rPr>
      </w:pPr>
      <w:r>
        <w:rPr>
          <w:rFonts w:eastAsia="Calibri" w:cs="Times New Roman"/>
          <w:szCs w:val="28"/>
          <w:lang w:val="uk-UA"/>
        </w:rPr>
        <w:t xml:space="preserve">У даній роботі я схрещую хромосоми типу </w:t>
      </w:r>
      <w:proofErr w:type="spellStart"/>
      <w:r>
        <w:rPr>
          <w:rFonts w:eastAsia="Calibri" w:cs="Times New Roman"/>
          <w:szCs w:val="28"/>
          <w:lang w:val="uk-UA"/>
        </w:rPr>
        <w:t>Double</w:t>
      </w:r>
      <w:proofErr w:type="spellEnd"/>
      <w:r>
        <w:rPr>
          <w:rFonts w:eastAsia="Calibri" w:cs="Times New Roman"/>
          <w:szCs w:val="28"/>
          <w:lang w:val="uk-UA"/>
        </w:rPr>
        <w:t xml:space="preserve">, тому в даному випадку по суті є дві точки перетину - в середині слова і знак числа, тобто спочатку схрещуються хромосоми </w:t>
      </w:r>
      <w:proofErr w:type="spellStart"/>
      <w:r>
        <w:rPr>
          <w:rFonts w:eastAsia="Calibri" w:cs="Times New Roman"/>
          <w:szCs w:val="28"/>
          <w:lang w:val="uk-UA"/>
        </w:rPr>
        <w:t>побітово</w:t>
      </w:r>
      <w:proofErr w:type="spellEnd"/>
      <w:r>
        <w:rPr>
          <w:rFonts w:eastAsia="Calibri" w:cs="Times New Roman"/>
          <w:szCs w:val="28"/>
          <w:lang w:val="uk-UA"/>
        </w:rPr>
        <w:t xml:space="preserve"> без урахування знаку, а потім також випадково беремо знак від однієї з хромосоми.</w:t>
      </w:r>
    </w:p>
    <w:p w14:paraId="50451D5F" w14:textId="77777777" w:rsidR="00733A63" w:rsidRPr="00733A63" w:rsidRDefault="00733A63" w:rsidP="0018539E">
      <w:pPr>
        <w:pStyle w:val="af6"/>
        <w:numPr>
          <w:ilvl w:val="0"/>
          <w:numId w:val="38"/>
        </w:numPr>
        <w:rPr>
          <w:rFonts w:eastAsia="Calibri" w:cs="Times New Roman"/>
          <w:szCs w:val="28"/>
          <w:lang w:val="uk-UA"/>
        </w:rPr>
      </w:pPr>
      <w:r w:rsidRPr="00733A63">
        <w:rPr>
          <w:rFonts w:eastAsia="Calibri" w:cs="Times New Roman"/>
          <w:szCs w:val="28"/>
          <w:lang w:val="uk-UA"/>
        </w:rPr>
        <w:t>Мутація</w:t>
      </w:r>
    </w:p>
    <w:p w14:paraId="06849E88" w14:textId="2E2E4A58" w:rsidR="00733A63" w:rsidRDefault="00733A63" w:rsidP="00733A63">
      <w:pPr>
        <w:rPr>
          <w:rFonts w:eastAsia="Calibri" w:cs="Times New Roman"/>
          <w:szCs w:val="28"/>
          <w:lang w:val="uk-UA"/>
        </w:rPr>
      </w:pPr>
      <w:r>
        <w:rPr>
          <w:rFonts w:eastAsia="Calibri" w:cs="Times New Roman"/>
          <w:szCs w:val="28"/>
          <w:lang w:val="uk-UA"/>
        </w:rPr>
        <w:t>Мутація - важливий етап генетичного алгоритму, який підтримує різноманітність хромосом особин і таким чином зменшує шанси на те, що рішення швидко зійдеться до якогось локального мінімуму замість глобального. Мутація являє собою випадкову зміну в особини</w:t>
      </w:r>
      <w:r w:rsidR="00B27F89">
        <w:rPr>
          <w:rFonts w:eastAsia="Calibri" w:cs="Times New Roman"/>
          <w:szCs w:val="28"/>
          <w:lang w:val="uk-UA"/>
        </w:rPr>
        <w:t xml:space="preserve"> хромосоми</w:t>
      </w:r>
      <w:r>
        <w:rPr>
          <w:rFonts w:eastAsia="Calibri" w:cs="Times New Roman"/>
          <w:szCs w:val="28"/>
          <w:lang w:val="uk-UA"/>
        </w:rPr>
        <w:t>, яка була тільки що створена шляхом схрещування.</w:t>
      </w:r>
    </w:p>
    <w:p w14:paraId="28C272CB" w14:textId="77777777" w:rsidR="00733A63" w:rsidRDefault="00733A63" w:rsidP="00733A63">
      <w:pPr>
        <w:rPr>
          <w:rFonts w:eastAsia="Calibri" w:cs="Times New Roman"/>
          <w:szCs w:val="28"/>
          <w:lang w:val="uk-UA"/>
        </w:rPr>
      </w:pPr>
      <w:r>
        <w:rPr>
          <w:rFonts w:eastAsia="Calibri" w:cs="Times New Roman"/>
          <w:szCs w:val="28"/>
          <w:lang w:val="uk-UA"/>
        </w:rPr>
        <w:lastRenderedPageBreak/>
        <w:t>Як правило, ймовірність мутації встановлюється не дуже великою, щоб мутація не заважала збіжності алгоритму, інакше вона буде псувати особини з вдалими хромосомами.</w:t>
      </w:r>
    </w:p>
    <w:p w14:paraId="46BA8FBE" w14:textId="44690D9E" w:rsidR="00733A63" w:rsidRDefault="00733A63" w:rsidP="00733A63">
      <w:pPr>
        <w:rPr>
          <w:rFonts w:eastAsia="Calibri" w:cs="Times New Roman"/>
          <w:szCs w:val="28"/>
          <w:lang w:val="uk-UA"/>
        </w:rPr>
      </w:pPr>
      <w:r>
        <w:rPr>
          <w:rFonts w:eastAsia="Calibri" w:cs="Times New Roman"/>
          <w:szCs w:val="28"/>
          <w:lang w:val="uk-UA"/>
        </w:rPr>
        <w:t xml:space="preserve">Так само як і для схрещування, для мутації можна використовувати різні алгоритми. Наприклад, можна замінювати одну хромосому або кілька хромосом на випадкову величину. У даній роботі використовується побітова мутація, коли в хромосомі </w:t>
      </w:r>
      <w:proofErr w:type="spellStart"/>
      <w:r>
        <w:rPr>
          <w:rFonts w:eastAsia="Calibri" w:cs="Times New Roman"/>
          <w:szCs w:val="28"/>
          <w:lang w:val="uk-UA"/>
        </w:rPr>
        <w:t>інвертуюється</w:t>
      </w:r>
      <w:proofErr w:type="spellEnd"/>
      <w:r>
        <w:rPr>
          <w:rFonts w:eastAsia="Calibri" w:cs="Times New Roman"/>
          <w:szCs w:val="28"/>
          <w:lang w:val="uk-UA"/>
        </w:rPr>
        <w:t xml:space="preserve"> </w:t>
      </w:r>
      <w:r w:rsidR="00BC47AE">
        <w:rPr>
          <w:rFonts w:eastAsia="Calibri" w:cs="Times New Roman"/>
          <w:szCs w:val="28"/>
          <w:lang w:val="uk-UA"/>
        </w:rPr>
        <w:t>один біт, як показано на Рис 2</w:t>
      </w:r>
      <w:r>
        <w:rPr>
          <w:rFonts w:eastAsia="Calibri" w:cs="Times New Roman"/>
          <w:szCs w:val="28"/>
          <w:lang w:val="uk-UA"/>
        </w:rPr>
        <w:t>.2.</w:t>
      </w:r>
    </w:p>
    <w:p w14:paraId="7E293620" w14:textId="4CDF6AB7" w:rsidR="00733A63" w:rsidRDefault="00733A63" w:rsidP="00733A63">
      <w:pPr>
        <w:ind w:firstLine="0"/>
        <w:jc w:val="center"/>
        <w:rPr>
          <w:rFonts w:eastAsia="Calibri" w:cs="Times New Roman"/>
          <w:szCs w:val="28"/>
          <w:lang w:val="uk-UA"/>
        </w:rPr>
      </w:pPr>
      <w:r>
        <w:rPr>
          <w:noProof/>
          <w:lang w:val="ru-RU" w:eastAsia="ru-RU"/>
        </w:rPr>
        <w:drawing>
          <wp:inline distT="0" distB="0" distL="0" distR="0" wp14:anchorId="6F2CAA4E" wp14:editId="2CCE9606">
            <wp:extent cx="4465320" cy="238150"/>
            <wp:effectExtent l="0" t="0" r="0" b="9525"/>
            <wp:docPr id="1151" name="Рисунок 1151" descr="https://habrastorage.org/webt/zf/jn/nc/zfjnncbsnqtpdolvp5ifoj1g_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https://habrastorage.org/webt/zf/jn/nc/zfjnncbsnqtpdolvp5ifoj1g_w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1673" cy="258222"/>
                    </a:xfrm>
                    <a:prstGeom prst="rect">
                      <a:avLst/>
                    </a:prstGeom>
                    <a:noFill/>
                    <a:ln>
                      <a:noFill/>
                    </a:ln>
                  </pic:spPr>
                </pic:pic>
              </a:graphicData>
            </a:graphic>
          </wp:inline>
        </w:drawing>
      </w:r>
    </w:p>
    <w:p w14:paraId="0E0E5C1E" w14:textId="46C7F92A" w:rsidR="00733A63" w:rsidRPr="00733A63" w:rsidRDefault="00BC47AE" w:rsidP="00733A63">
      <w:pPr>
        <w:jc w:val="center"/>
        <w:rPr>
          <w:rFonts w:eastAsia="Calibri" w:cs="Times New Roman"/>
          <w:szCs w:val="28"/>
          <w:lang w:val="uk-UA"/>
        </w:rPr>
      </w:pPr>
      <w:r>
        <w:rPr>
          <w:rFonts w:eastAsia="Calibri" w:cs="Times New Roman"/>
          <w:szCs w:val="28"/>
          <w:lang w:val="uk-UA"/>
        </w:rPr>
        <w:t>Рисунок 2</w:t>
      </w:r>
      <w:r w:rsidR="00733A63" w:rsidRPr="00733A63">
        <w:rPr>
          <w:rFonts w:eastAsia="Calibri" w:cs="Times New Roman"/>
          <w:szCs w:val="28"/>
          <w:lang w:val="uk-UA"/>
        </w:rPr>
        <w:t>.2 – Мутація одного біта</w:t>
      </w:r>
    </w:p>
    <w:p w14:paraId="57F0B35A" w14:textId="77777777" w:rsidR="00733A63" w:rsidRDefault="00733A63" w:rsidP="00733A63">
      <w:pPr>
        <w:rPr>
          <w:rFonts w:eastAsia="Calibri" w:cs="Times New Roman"/>
          <w:szCs w:val="28"/>
          <w:lang w:val="uk-UA"/>
        </w:rPr>
      </w:pPr>
      <w:r>
        <w:rPr>
          <w:rFonts w:eastAsia="Calibri" w:cs="Times New Roman"/>
          <w:szCs w:val="28"/>
          <w:lang w:val="uk-UA"/>
        </w:rPr>
        <w:t>В результаті мутації особини можуть вийти як більш вдалі, так і менш вдалі, але ця операція дозволяє з ненульовою ймовірністю з'явитися вдалій хромосомі з наборами нулів і одиниць, яких не було у батьківських особин.</w:t>
      </w:r>
    </w:p>
    <w:p w14:paraId="481D7656" w14:textId="77777777" w:rsidR="00733A63" w:rsidRPr="00733A63" w:rsidRDefault="00733A63" w:rsidP="0018539E">
      <w:pPr>
        <w:pStyle w:val="af6"/>
        <w:numPr>
          <w:ilvl w:val="0"/>
          <w:numId w:val="38"/>
        </w:numPr>
        <w:rPr>
          <w:rFonts w:eastAsia="Calibri" w:cs="Times New Roman"/>
          <w:szCs w:val="28"/>
          <w:lang w:val="uk-UA"/>
        </w:rPr>
      </w:pPr>
      <w:r w:rsidRPr="00733A63">
        <w:rPr>
          <w:rFonts w:eastAsia="Calibri" w:cs="Times New Roman"/>
          <w:szCs w:val="28"/>
          <w:lang w:val="uk-UA"/>
        </w:rPr>
        <w:t>Відбір</w:t>
      </w:r>
    </w:p>
    <w:p w14:paraId="2D5197A3" w14:textId="06AD3499" w:rsidR="00733A63" w:rsidRDefault="00733A63" w:rsidP="00733A63">
      <w:pPr>
        <w:rPr>
          <w:rFonts w:eastAsia="Calibri" w:cs="Times New Roman"/>
          <w:szCs w:val="28"/>
          <w:lang w:val="uk-UA"/>
        </w:rPr>
      </w:pPr>
      <w:r>
        <w:rPr>
          <w:rFonts w:eastAsia="Calibri" w:cs="Times New Roman"/>
          <w:szCs w:val="28"/>
          <w:lang w:val="uk-UA"/>
        </w:rPr>
        <w:t>В результаті схрещування і подальшої мутації з'являються нові особини. Якби не існувало етапу відбору, то кількість особин росла б за експоненціальним законом, що вимагало б все більшої кількості оперативної пам'яті і часу на обробку кожного нового покоління популяції. Тому після появи нових особин потрібно очищати популяцію від найменш вдалих особин.</w:t>
      </w:r>
    </w:p>
    <w:p w14:paraId="2E330C40" w14:textId="77777777" w:rsidR="00733A63" w:rsidRDefault="00733A63" w:rsidP="00733A63">
      <w:pPr>
        <w:rPr>
          <w:rFonts w:eastAsia="Calibri" w:cs="Times New Roman"/>
          <w:szCs w:val="28"/>
          <w:lang w:val="uk-UA"/>
        </w:rPr>
      </w:pPr>
      <w:r>
        <w:rPr>
          <w:rFonts w:eastAsia="Calibri" w:cs="Times New Roman"/>
          <w:szCs w:val="28"/>
          <w:lang w:val="uk-UA"/>
        </w:rPr>
        <w:t>Алгоритми відбору також можуть бути різні. Часто в першу чергу відкидаються особини, чиї хромосоми не потрапляють в заданий інтервал пошуку рішення. У даній реалізації я сортую види за значенням їх цільової функції, тобто залишаються найбільш «живучі» види.</w:t>
      </w:r>
    </w:p>
    <w:p w14:paraId="7769CA63" w14:textId="77777777" w:rsidR="00733A63" w:rsidRPr="00733A63" w:rsidRDefault="00733A63" w:rsidP="0018539E">
      <w:pPr>
        <w:pStyle w:val="af6"/>
        <w:numPr>
          <w:ilvl w:val="0"/>
          <w:numId w:val="38"/>
        </w:numPr>
        <w:rPr>
          <w:rFonts w:eastAsia="Calibri" w:cs="Times New Roman"/>
          <w:szCs w:val="28"/>
          <w:lang w:val="uk-UA"/>
        </w:rPr>
      </w:pPr>
      <w:r w:rsidRPr="00733A63">
        <w:rPr>
          <w:rFonts w:eastAsia="Calibri" w:cs="Times New Roman"/>
          <w:szCs w:val="28"/>
          <w:lang w:val="uk-UA"/>
        </w:rPr>
        <w:t>Умови закінчення алгоритму</w:t>
      </w:r>
    </w:p>
    <w:p w14:paraId="308641AF" w14:textId="77777777" w:rsidR="00733A63" w:rsidRDefault="00733A63" w:rsidP="00733A63">
      <w:pPr>
        <w:rPr>
          <w:rFonts w:eastAsia="Calibri" w:cs="Times New Roman"/>
          <w:szCs w:val="28"/>
          <w:lang w:val="uk-UA"/>
        </w:rPr>
      </w:pPr>
      <w:r>
        <w:rPr>
          <w:rFonts w:eastAsia="Calibri" w:cs="Times New Roman"/>
          <w:szCs w:val="28"/>
          <w:lang w:val="uk-UA"/>
        </w:rPr>
        <w:t>Критерій закінчення алгоритму полягає в заданні певної кількості ітерацій (поколінь). Але цей критерій потрібно використовувати обережно, тому що генетичний алгоритм є імовірнісним, і різні запуски алгоритму можуть сходитися з різною швидкістю. Тому в якості порога номера ітерації потрібно задавати досить велике число.</w:t>
      </w:r>
    </w:p>
    <w:p w14:paraId="2992AB05" w14:textId="1B82CE16" w:rsidR="00733A63" w:rsidRDefault="009765E2" w:rsidP="00733A63">
      <w:pPr>
        <w:rPr>
          <w:rFonts w:eastAsia="Calibri" w:cs="Times New Roman"/>
          <w:b/>
          <w:szCs w:val="28"/>
          <w:lang w:val="uk-UA"/>
        </w:rPr>
      </w:pPr>
      <w:r>
        <w:rPr>
          <w:rFonts w:eastAsia="Times New Roman" w:cs="Times New Roman"/>
          <w:b/>
          <w:szCs w:val="28"/>
          <w:lang w:val="uk-UA"/>
        </w:rPr>
        <w:lastRenderedPageBreak/>
        <w:fldChar w:fldCharType="begin"/>
      </w:r>
      <w:r>
        <w:rPr>
          <w:rFonts w:eastAsia="Times New Roman" w:cs="Times New Roman"/>
          <w:b/>
          <w:szCs w:val="28"/>
          <w:lang w:val="uk-UA"/>
        </w:rPr>
        <w:instrText xml:space="preserve"> TC  "</w:instrText>
      </w:r>
      <w:bookmarkStart w:id="68" w:name="_Toc73265249"/>
      <w:r>
        <w:rPr>
          <w:rFonts w:eastAsia="Calibri" w:cs="Times New Roman"/>
          <w:b/>
          <w:szCs w:val="28"/>
          <w:lang w:val="uk-UA"/>
        </w:rPr>
        <w:instrText xml:space="preserve">2.1.2 Огляд </w:instrText>
      </w:r>
      <w:r w:rsidR="0043326B" w:rsidRPr="00FD76FA">
        <w:rPr>
          <w:rFonts w:eastAsia="Calibri" w:cs="Times New Roman"/>
          <w:b/>
          <w:szCs w:val="28"/>
          <w:lang w:val="uk-UA"/>
        </w:rPr>
        <w:instrText>модифікованого</w:instrText>
      </w:r>
      <w:r w:rsidR="0043326B">
        <w:rPr>
          <w:rFonts w:eastAsia="Calibri" w:cs="Times New Roman"/>
          <w:b/>
          <w:szCs w:val="28"/>
          <w:lang w:val="uk-UA"/>
        </w:rPr>
        <w:instrText xml:space="preserve"> </w:instrText>
      </w:r>
      <w:r>
        <w:rPr>
          <w:rFonts w:eastAsia="Calibri" w:cs="Times New Roman"/>
          <w:b/>
          <w:szCs w:val="28"/>
          <w:lang w:val="uk-UA"/>
        </w:rPr>
        <w:instrText>алгоритму косяка риб</w:instrText>
      </w:r>
      <w:bookmarkEnd w:id="68"/>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733A63">
        <w:rPr>
          <w:rFonts w:eastAsia="Calibri" w:cs="Times New Roman"/>
          <w:b/>
          <w:szCs w:val="28"/>
          <w:lang w:val="uk-UA"/>
        </w:rPr>
        <w:t xml:space="preserve">2.1.2 Огляд </w:t>
      </w:r>
      <w:r w:rsidR="0043326B" w:rsidRPr="00FD76FA">
        <w:rPr>
          <w:rFonts w:eastAsia="Calibri" w:cs="Times New Roman"/>
          <w:b/>
          <w:szCs w:val="28"/>
          <w:lang w:val="uk-UA"/>
        </w:rPr>
        <w:t xml:space="preserve">модифікованого </w:t>
      </w:r>
      <w:r w:rsidR="00733A63">
        <w:rPr>
          <w:rFonts w:eastAsia="Calibri" w:cs="Times New Roman"/>
          <w:b/>
          <w:szCs w:val="28"/>
          <w:lang w:val="uk-UA"/>
        </w:rPr>
        <w:t>алгоритму косяка риб</w:t>
      </w:r>
    </w:p>
    <w:p w14:paraId="3DC77480" w14:textId="77777777" w:rsidR="00733A63" w:rsidRDefault="00733A63" w:rsidP="00733A63">
      <w:pPr>
        <w:rPr>
          <w:rFonts w:eastAsia="Calibri" w:cs="Times New Roman"/>
          <w:szCs w:val="28"/>
          <w:lang w:val="uk-UA"/>
        </w:rPr>
      </w:pPr>
    </w:p>
    <w:p w14:paraId="7AB7AD7D" w14:textId="724E7C63" w:rsidR="00733A63" w:rsidRDefault="00733A63" w:rsidP="00733A63">
      <w:pPr>
        <w:rPr>
          <w:rFonts w:eastAsia="Calibri" w:cs="Times New Roman"/>
          <w:szCs w:val="28"/>
          <w:lang w:val="uk-UA"/>
        </w:rPr>
      </w:pPr>
      <w:r>
        <w:rPr>
          <w:rFonts w:eastAsia="Calibri" w:cs="Times New Roman"/>
          <w:szCs w:val="28"/>
          <w:lang w:val="uk-UA"/>
        </w:rPr>
        <w:t>Косяком риб (</w:t>
      </w:r>
      <w:proofErr w:type="spellStart"/>
      <w:r>
        <w:rPr>
          <w:rFonts w:eastAsia="Calibri" w:cs="Times New Roman"/>
          <w:szCs w:val="28"/>
          <w:lang w:val="uk-UA"/>
        </w:rPr>
        <w:t>fish</w:t>
      </w:r>
      <w:proofErr w:type="spellEnd"/>
      <w:r>
        <w:rPr>
          <w:rFonts w:eastAsia="Calibri" w:cs="Times New Roman"/>
          <w:szCs w:val="28"/>
          <w:lang w:val="uk-UA"/>
        </w:rPr>
        <w:t xml:space="preserve"> </w:t>
      </w:r>
      <w:proofErr w:type="spellStart"/>
      <w:r>
        <w:rPr>
          <w:rFonts w:eastAsia="Calibri" w:cs="Times New Roman"/>
          <w:szCs w:val="28"/>
          <w:lang w:val="uk-UA"/>
        </w:rPr>
        <w:t>school</w:t>
      </w:r>
      <w:proofErr w:type="spellEnd"/>
      <w:r>
        <w:rPr>
          <w:rFonts w:eastAsia="Calibri" w:cs="Times New Roman"/>
          <w:szCs w:val="28"/>
          <w:lang w:val="uk-UA"/>
        </w:rPr>
        <w:t>) називають агрегацію риб, які пересуваються приблиз</w:t>
      </w:r>
      <w:r w:rsidR="006420BB">
        <w:rPr>
          <w:rFonts w:eastAsia="Calibri" w:cs="Times New Roman"/>
          <w:szCs w:val="28"/>
          <w:lang w:val="uk-UA"/>
        </w:rPr>
        <w:t>но з однієї і тією ж швидкістю та</w:t>
      </w:r>
      <w:r>
        <w:rPr>
          <w:rFonts w:eastAsia="Calibri" w:cs="Times New Roman"/>
          <w:szCs w:val="28"/>
          <w:lang w:val="uk-UA"/>
        </w:rPr>
        <w:t xml:space="preserve"> орієнтацією, підтримуючи приблизно постійну відстань між собою. Доведено, що всякого роду об'єднання риб </w:t>
      </w:r>
      <w:r w:rsidR="006420BB">
        <w:rPr>
          <w:rFonts w:eastAsia="Calibri" w:cs="Times New Roman"/>
          <w:szCs w:val="28"/>
          <w:lang w:val="uk-UA"/>
        </w:rPr>
        <w:t>відіграють</w:t>
      </w:r>
      <w:r>
        <w:rPr>
          <w:rFonts w:eastAsia="Calibri" w:cs="Times New Roman"/>
          <w:szCs w:val="28"/>
          <w:lang w:val="uk-UA"/>
        </w:rPr>
        <w:t xml:space="preserve"> важливу роль в підвищенні ефективності </w:t>
      </w:r>
      <w:r w:rsidR="006420BB">
        <w:rPr>
          <w:rFonts w:eastAsia="Calibri" w:cs="Times New Roman"/>
          <w:szCs w:val="28"/>
          <w:lang w:val="uk-UA"/>
        </w:rPr>
        <w:t>знаходження</w:t>
      </w:r>
      <w:r>
        <w:rPr>
          <w:rFonts w:eastAsia="Calibri" w:cs="Times New Roman"/>
          <w:szCs w:val="28"/>
          <w:lang w:val="uk-UA"/>
        </w:rPr>
        <w:t xml:space="preserve"> </w:t>
      </w:r>
      <w:r w:rsidR="006420BB">
        <w:rPr>
          <w:rFonts w:eastAsia="Calibri" w:cs="Times New Roman"/>
          <w:szCs w:val="28"/>
          <w:lang w:val="uk-UA"/>
        </w:rPr>
        <w:t>ними їжі, захисту від хижаків, і</w:t>
      </w:r>
      <w:r>
        <w:rPr>
          <w:rFonts w:eastAsia="Calibri" w:cs="Times New Roman"/>
          <w:szCs w:val="28"/>
          <w:lang w:val="uk-UA"/>
        </w:rPr>
        <w:t xml:space="preserve"> також у зменшенні енергетичних витрат.</w:t>
      </w:r>
    </w:p>
    <w:p w14:paraId="738789F8" w14:textId="4E9CBB3A" w:rsidR="00733A63" w:rsidRDefault="00733A63" w:rsidP="00733A63">
      <w:pPr>
        <w:rPr>
          <w:rFonts w:eastAsia="Calibri" w:cs="Times New Roman"/>
          <w:szCs w:val="28"/>
          <w:lang w:val="uk-UA"/>
        </w:rPr>
      </w:pPr>
      <w:r>
        <w:rPr>
          <w:rFonts w:eastAsia="Calibri" w:cs="Times New Roman"/>
          <w:szCs w:val="28"/>
          <w:lang w:val="uk-UA"/>
        </w:rPr>
        <w:t xml:space="preserve">В алгоритмі </w:t>
      </w:r>
      <w:r>
        <w:rPr>
          <w:rFonts w:eastAsia="Calibri" w:cs="Times New Roman"/>
          <w:szCs w:val="28"/>
          <w:lang w:val="en-US"/>
        </w:rPr>
        <w:t>FSS</w:t>
      </w:r>
      <w:r>
        <w:rPr>
          <w:rFonts w:eastAsia="Calibri" w:cs="Times New Roman"/>
          <w:szCs w:val="28"/>
          <w:lang w:val="uk-UA"/>
        </w:rPr>
        <w:t xml:space="preserve"> риб</w:t>
      </w:r>
      <w:r w:rsidR="006420BB">
        <w:rPr>
          <w:rFonts w:eastAsia="Calibri" w:cs="Times New Roman"/>
          <w:szCs w:val="28"/>
          <w:lang w:val="uk-UA"/>
        </w:rPr>
        <w:t>ки</w:t>
      </w:r>
      <w:r>
        <w:rPr>
          <w:rFonts w:eastAsia="Calibri" w:cs="Times New Roman"/>
          <w:szCs w:val="28"/>
          <w:lang w:val="uk-UA"/>
        </w:rPr>
        <w:t xml:space="preserve"> плавають в акваріумі (області пошуку) </w:t>
      </w:r>
      <w:r w:rsidR="006420BB">
        <w:rPr>
          <w:rFonts w:eastAsia="Calibri" w:cs="Times New Roman"/>
          <w:szCs w:val="28"/>
          <w:lang w:val="uk-UA"/>
        </w:rPr>
        <w:t>у</w:t>
      </w:r>
      <w:r>
        <w:rPr>
          <w:rFonts w:eastAsia="Calibri" w:cs="Times New Roman"/>
          <w:szCs w:val="28"/>
          <w:lang w:val="uk-UA"/>
        </w:rPr>
        <w:t xml:space="preserve"> пошуках їжі (вирішення задачі оптимізації). Вага кожної</w:t>
      </w:r>
      <w:r w:rsidR="006420BB">
        <w:rPr>
          <w:rFonts w:eastAsia="Calibri" w:cs="Times New Roman"/>
          <w:szCs w:val="28"/>
          <w:lang w:val="uk-UA"/>
        </w:rPr>
        <w:t xml:space="preserve"> з</w:t>
      </w:r>
      <w:r>
        <w:rPr>
          <w:rFonts w:eastAsia="Calibri" w:cs="Times New Roman"/>
          <w:szCs w:val="28"/>
          <w:lang w:val="uk-UA"/>
        </w:rPr>
        <w:t xml:space="preserve"> </w:t>
      </w:r>
      <w:r w:rsidR="006420BB">
        <w:rPr>
          <w:rFonts w:eastAsia="Calibri" w:cs="Times New Roman"/>
          <w:szCs w:val="28"/>
          <w:lang w:val="uk-UA"/>
        </w:rPr>
        <w:t>риб</w:t>
      </w:r>
      <w:r>
        <w:rPr>
          <w:rFonts w:eastAsia="Calibri" w:cs="Times New Roman"/>
          <w:szCs w:val="28"/>
          <w:lang w:val="uk-UA"/>
        </w:rPr>
        <w:t xml:space="preserve"> формалізує її індивідуальний успіх </w:t>
      </w:r>
      <w:r w:rsidR="005A5962">
        <w:rPr>
          <w:rFonts w:eastAsia="Calibri" w:cs="Times New Roman"/>
          <w:szCs w:val="28"/>
          <w:lang w:val="uk-UA"/>
        </w:rPr>
        <w:t>у пошуку рішення та</w:t>
      </w:r>
      <w:r>
        <w:rPr>
          <w:rFonts w:eastAsia="Calibri" w:cs="Times New Roman"/>
          <w:szCs w:val="28"/>
          <w:lang w:val="uk-UA"/>
        </w:rPr>
        <w:t xml:space="preserve"> відіграє роль її пам'яті. </w:t>
      </w:r>
      <w:r w:rsidR="005A5962">
        <w:rPr>
          <w:rFonts w:eastAsia="Calibri" w:cs="Times New Roman"/>
          <w:szCs w:val="28"/>
          <w:lang w:val="uk-UA"/>
        </w:rPr>
        <w:t>Якраз</w:t>
      </w:r>
      <w:r>
        <w:rPr>
          <w:rFonts w:eastAsia="Calibri" w:cs="Times New Roman"/>
          <w:szCs w:val="28"/>
          <w:lang w:val="uk-UA"/>
        </w:rPr>
        <w:t xml:space="preserve"> наявність ваги у агентів популяції є </w:t>
      </w:r>
      <w:r w:rsidR="005A5962">
        <w:rPr>
          <w:rFonts w:eastAsia="Calibri" w:cs="Times New Roman"/>
          <w:szCs w:val="28"/>
          <w:lang w:val="uk-UA"/>
        </w:rPr>
        <w:t>основною</w:t>
      </w:r>
      <w:r>
        <w:rPr>
          <w:rFonts w:eastAsia="Calibri" w:cs="Times New Roman"/>
          <w:szCs w:val="28"/>
          <w:lang w:val="uk-UA"/>
        </w:rPr>
        <w:t xml:space="preserve"> особливістю парадигми </w:t>
      </w:r>
      <w:r>
        <w:rPr>
          <w:rFonts w:eastAsia="Calibri" w:cs="Times New Roman"/>
          <w:szCs w:val="28"/>
          <w:lang w:val="en-US"/>
        </w:rPr>
        <w:t>FSS</w:t>
      </w:r>
      <w:r>
        <w:rPr>
          <w:rFonts w:eastAsia="Calibri" w:cs="Times New Roman"/>
          <w:szCs w:val="28"/>
          <w:lang w:val="uk-UA"/>
        </w:rPr>
        <w:t xml:space="preserve"> в порівнянні, наприклад, з парадигмою оптимізації рою частинок. Ця особливість алгоритму </w:t>
      </w:r>
      <w:r>
        <w:rPr>
          <w:rFonts w:eastAsia="Calibri" w:cs="Times New Roman"/>
          <w:szCs w:val="28"/>
          <w:lang w:val="en-US"/>
        </w:rPr>
        <w:t>FSS</w:t>
      </w:r>
      <w:r>
        <w:rPr>
          <w:rFonts w:eastAsia="Calibri" w:cs="Times New Roman"/>
          <w:szCs w:val="28"/>
          <w:lang w:val="uk-UA"/>
        </w:rPr>
        <w:t xml:space="preserve"> дозволяє відмовитис</w:t>
      </w:r>
      <w:r w:rsidR="005A5962">
        <w:rPr>
          <w:rFonts w:eastAsia="Calibri" w:cs="Times New Roman"/>
          <w:szCs w:val="28"/>
          <w:lang w:val="uk-UA"/>
        </w:rPr>
        <w:t>ь від необхідності відшукувати та</w:t>
      </w:r>
      <w:r>
        <w:rPr>
          <w:rFonts w:eastAsia="Calibri" w:cs="Times New Roman"/>
          <w:szCs w:val="28"/>
          <w:lang w:val="uk-UA"/>
        </w:rPr>
        <w:t xml:space="preserve"> фіксувати </w:t>
      </w:r>
      <w:proofErr w:type="spellStart"/>
      <w:r>
        <w:rPr>
          <w:rFonts w:eastAsia="Calibri" w:cs="Times New Roman"/>
          <w:szCs w:val="28"/>
          <w:lang w:val="uk-UA"/>
        </w:rPr>
        <w:t>глобально</w:t>
      </w:r>
      <w:proofErr w:type="spellEnd"/>
      <w:r>
        <w:rPr>
          <w:rFonts w:eastAsia="Calibri" w:cs="Times New Roman"/>
          <w:szCs w:val="28"/>
          <w:lang w:val="uk-UA"/>
        </w:rPr>
        <w:t xml:space="preserve"> кращі рішення, як це</w:t>
      </w:r>
      <w:r w:rsidR="005A5962">
        <w:rPr>
          <w:rFonts w:eastAsia="Calibri" w:cs="Times New Roman"/>
          <w:szCs w:val="28"/>
          <w:lang w:val="uk-UA"/>
        </w:rPr>
        <w:t>, наприклад,</w:t>
      </w:r>
      <w:r>
        <w:rPr>
          <w:rFonts w:eastAsia="Calibri" w:cs="Times New Roman"/>
          <w:szCs w:val="28"/>
          <w:lang w:val="uk-UA"/>
        </w:rPr>
        <w:t xml:space="preserve"> робиться в алгоритмі рою частинок.</w:t>
      </w:r>
    </w:p>
    <w:p w14:paraId="6CD83A3A" w14:textId="77777777" w:rsidR="003A54EF" w:rsidRDefault="003A54EF" w:rsidP="003A54EF">
      <w:pPr>
        <w:rPr>
          <w:rFonts w:eastAsia="Calibri" w:cs="Times New Roman"/>
          <w:szCs w:val="28"/>
          <w:lang w:val="uk-UA"/>
        </w:rPr>
      </w:pPr>
      <w:r>
        <w:rPr>
          <w:rFonts w:eastAsia="Calibri" w:cs="Times New Roman"/>
          <w:szCs w:val="28"/>
          <w:lang w:val="en-US"/>
        </w:rPr>
        <w:t>FSS</w:t>
      </w:r>
      <w:r>
        <w:rPr>
          <w:rFonts w:eastAsia="Calibri" w:cs="Times New Roman"/>
          <w:szCs w:val="28"/>
          <w:lang w:val="uk-UA"/>
        </w:rPr>
        <w:t xml:space="preserve"> використовує такі принципи</w:t>
      </w:r>
      <w:r w:rsidRPr="00733A63">
        <w:rPr>
          <w:rFonts w:eastAsia="Calibri" w:cs="Times New Roman"/>
          <w:szCs w:val="28"/>
          <w:lang w:val="ru-RU"/>
        </w:rPr>
        <w:t xml:space="preserve"> [25]</w:t>
      </w:r>
      <w:r>
        <w:rPr>
          <w:rFonts w:eastAsia="Calibri" w:cs="Times New Roman"/>
          <w:szCs w:val="28"/>
          <w:lang w:val="uk-UA"/>
        </w:rPr>
        <w:t>:</w:t>
      </w:r>
    </w:p>
    <w:p w14:paraId="3E3EA993" w14:textId="77777777" w:rsidR="003A54EF" w:rsidRDefault="003A54EF" w:rsidP="0018539E">
      <w:pPr>
        <w:pStyle w:val="af6"/>
        <w:numPr>
          <w:ilvl w:val="0"/>
          <w:numId w:val="39"/>
        </w:numPr>
        <w:rPr>
          <w:rFonts w:eastAsia="Calibri" w:cs="Times New Roman"/>
          <w:szCs w:val="28"/>
          <w:lang w:val="uk-UA"/>
        </w:rPr>
      </w:pPr>
      <w:r>
        <w:rPr>
          <w:rFonts w:eastAsia="Calibri" w:cs="Times New Roman"/>
          <w:szCs w:val="28"/>
          <w:lang w:val="uk-UA"/>
        </w:rPr>
        <w:t>Прості обчислення для всіх особин (наприклад, риб)</w:t>
      </w:r>
      <w:r>
        <w:rPr>
          <w:rFonts w:eastAsia="Calibri" w:cs="Times New Roman"/>
          <w:szCs w:val="28"/>
        </w:rPr>
        <w:t>.</w:t>
      </w:r>
    </w:p>
    <w:p w14:paraId="04FC3277" w14:textId="77777777" w:rsidR="003A54EF" w:rsidRDefault="003A54EF" w:rsidP="0018539E">
      <w:pPr>
        <w:pStyle w:val="af6"/>
        <w:numPr>
          <w:ilvl w:val="0"/>
          <w:numId w:val="39"/>
        </w:numPr>
        <w:rPr>
          <w:rFonts w:eastAsia="Calibri" w:cs="Times New Roman"/>
          <w:szCs w:val="28"/>
          <w:lang w:val="uk-UA"/>
        </w:rPr>
      </w:pPr>
      <w:r>
        <w:rPr>
          <w:rFonts w:eastAsia="Calibri" w:cs="Times New Roman"/>
          <w:szCs w:val="28"/>
          <w:lang w:val="uk-UA"/>
        </w:rPr>
        <w:t>Різні способи зберігання інформації (наприклад, вага риби)</w:t>
      </w:r>
    </w:p>
    <w:p w14:paraId="5A28AC56" w14:textId="77777777" w:rsidR="003A54EF" w:rsidRDefault="003A54EF" w:rsidP="0018539E">
      <w:pPr>
        <w:pStyle w:val="af6"/>
        <w:numPr>
          <w:ilvl w:val="0"/>
          <w:numId w:val="39"/>
        </w:numPr>
        <w:rPr>
          <w:rFonts w:eastAsia="Calibri" w:cs="Times New Roman"/>
          <w:szCs w:val="28"/>
          <w:lang w:val="uk-UA"/>
        </w:rPr>
      </w:pPr>
      <w:r>
        <w:rPr>
          <w:rFonts w:eastAsia="Calibri" w:cs="Times New Roman"/>
          <w:szCs w:val="28"/>
          <w:lang w:val="uk-UA"/>
        </w:rPr>
        <w:t>Локальні обчислення (тобто плавання складається з окремих компонентів)</w:t>
      </w:r>
      <w:r>
        <w:rPr>
          <w:rFonts w:eastAsia="Calibri" w:cs="Times New Roman"/>
          <w:szCs w:val="28"/>
        </w:rPr>
        <w:t>.</w:t>
      </w:r>
    </w:p>
    <w:p w14:paraId="6568466B" w14:textId="77777777" w:rsidR="003A54EF" w:rsidRDefault="003A54EF" w:rsidP="0018539E">
      <w:pPr>
        <w:pStyle w:val="af6"/>
        <w:numPr>
          <w:ilvl w:val="0"/>
          <w:numId w:val="39"/>
        </w:numPr>
        <w:rPr>
          <w:rFonts w:eastAsia="Calibri" w:cs="Times New Roman"/>
          <w:szCs w:val="28"/>
          <w:lang w:val="uk-UA"/>
        </w:rPr>
      </w:pPr>
      <w:r>
        <w:rPr>
          <w:rFonts w:eastAsia="Calibri" w:cs="Times New Roman"/>
          <w:szCs w:val="28"/>
          <w:lang w:val="uk-UA"/>
        </w:rPr>
        <w:t>Низька комунікація між сусідніми особинами (тобто риби повинні думати про місцеві, але також бути соціально обізнаними).</w:t>
      </w:r>
    </w:p>
    <w:p w14:paraId="6C625547" w14:textId="4003D9E5" w:rsidR="003A54EF" w:rsidRDefault="003A54EF" w:rsidP="0018539E">
      <w:pPr>
        <w:pStyle w:val="af6"/>
        <w:numPr>
          <w:ilvl w:val="0"/>
          <w:numId w:val="39"/>
        </w:numPr>
        <w:rPr>
          <w:rFonts w:eastAsia="Calibri" w:cs="Times New Roman"/>
          <w:szCs w:val="28"/>
          <w:lang w:val="uk-UA"/>
        </w:rPr>
      </w:pPr>
      <w:r>
        <w:rPr>
          <w:rFonts w:eastAsia="Calibri" w:cs="Times New Roman"/>
          <w:szCs w:val="28"/>
          <w:lang w:val="uk-UA"/>
        </w:rPr>
        <w:t>Мінімальний централізований контроль (в основному для самоконтролю радіусу).</w:t>
      </w:r>
    </w:p>
    <w:p w14:paraId="136E7FE7" w14:textId="77777777" w:rsidR="003A54EF" w:rsidRDefault="003A54EF" w:rsidP="0018539E">
      <w:pPr>
        <w:pStyle w:val="af6"/>
        <w:numPr>
          <w:ilvl w:val="0"/>
          <w:numId w:val="39"/>
        </w:numPr>
        <w:rPr>
          <w:rFonts w:eastAsia="Calibri" w:cs="Times New Roman"/>
          <w:szCs w:val="28"/>
          <w:lang w:val="uk-UA"/>
        </w:rPr>
      </w:pPr>
      <w:r>
        <w:rPr>
          <w:rFonts w:eastAsia="Calibri" w:cs="Times New Roman"/>
          <w:szCs w:val="28"/>
          <w:lang w:val="uk-UA"/>
        </w:rPr>
        <w:t>Деякі виразні механізми різноманітності (щоб уникнути небажаної поведінки зграї).</w:t>
      </w:r>
    </w:p>
    <w:p w14:paraId="112D852E" w14:textId="77777777" w:rsidR="003A54EF" w:rsidRDefault="003A54EF" w:rsidP="0018539E">
      <w:pPr>
        <w:pStyle w:val="af6"/>
        <w:numPr>
          <w:ilvl w:val="0"/>
          <w:numId w:val="39"/>
        </w:numPr>
        <w:rPr>
          <w:rFonts w:eastAsia="Calibri" w:cs="Times New Roman"/>
          <w:szCs w:val="28"/>
          <w:lang w:val="uk-UA"/>
        </w:rPr>
      </w:pPr>
      <w:r>
        <w:rPr>
          <w:rFonts w:eastAsia="Calibri" w:cs="Times New Roman"/>
          <w:szCs w:val="28"/>
          <w:lang w:val="uk-UA"/>
        </w:rPr>
        <w:t>Масштабованість.</w:t>
      </w:r>
    </w:p>
    <w:p w14:paraId="59675943" w14:textId="56D2F335" w:rsidR="003A54EF" w:rsidRPr="003A54EF" w:rsidRDefault="003A54EF" w:rsidP="0018539E">
      <w:pPr>
        <w:pStyle w:val="af6"/>
        <w:numPr>
          <w:ilvl w:val="0"/>
          <w:numId w:val="39"/>
        </w:numPr>
        <w:rPr>
          <w:rFonts w:eastAsia="Calibri" w:cs="Times New Roman"/>
          <w:szCs w:val="28"/>
          <w:lang w:val="uk-UA"/>
        </w:rPr>
      </w:pPr>
      <w:r>
        <w:rPr>
          <w:rFonts w:eastAsia="Calibri" w:cs="Times New Roman"/>
          <w:szCs w:val="28"/>
          <w:lang w:val="uk-UA"/>
        </w:rPr>
        <w:t>Автономність (тобто здатність до самоконтролю).</w:t>
      </w:r>
    </w:p>
    <w:p w14:paraId="31C4EF26" w14:textId="5B8A8085" w:rsidR="00733A63" w:rsidRDefault="00733A63" w:rsidP="00733A63">
      <w:pPr>
        <w:rPr>
          <w:rFonts w:eastAsia="Calibri" w:cs="Times New Roman"/>
          <w:szCs w:val="28"/>
          <w:lang w:val="uk-UA"/>
        </w:rPr>
      </w:pPr>
      <w:r>
        <w:rPr>
          <w:rFonts w:eastAsia="Calibri" w:cs="Times New Roman"/>
          <w:szCs w:val="28"/>
          <w:lang w:val="uk-UA"/>
        </w:rPr>
        <w:t xml:space="preserve">Структурна схема алгоритму </w:t>
      </w:r>
      <w:r>
        <w:rPr>
          <w:rFonts w:eastAsia="Calibri" w:cs="Times New Roman"/>
          <w:szCs w:val="28"/>
          <w:lang w:val="en-US"/>
        </w:rPr>
        <w:t>FSS</w:t>
      </w:r>
      <w:r>
        <w:rPr>
          <w:rFonts w:eastAsia="Calibri" w:cs="Times New Roman"/>
          <w:szCs w:val="28"/>
          <w:lang w:val="uk-UA"/>
        </w:rPr>
        <w:t xml:space="preserve"> показана на наступному </w:t>
      </w:r>
      <w:r w:rsidR="00BC47AE">
        <w:rPr>
          <w:rFonts w:eastAsia="Calibri" w:cs="Times New Roman"/>
          <w:szCs w:val="28"/>
          <w:lang w:val="uk-UA"/>
        </w:rPr>
        <w:t>рисунку 2.</w:t>
      </w:r>
      <w:r w:rsidR="003A54EF">
        <w:rPr>
          <w:rFonts w:eastAsia="Calibri" w:cs="Times New Roman"/>
          <w:szCs w:val="28"/>
          <w:lang w:val="uk-UA"/>
        </w:rPr>
        <w:t>3.</w:t>
      </w:r>
    </w:p>
    <w:p w14:paraId="6B17489D" w14:textId="0D978957" w:rsidR="00733A63" w:rsidRDefault="00A86138" w:rsidP="008D0227">
      <w:pPr>
        <w:ind w:firstLine="0"/>
        <w:jc w:val="center"/>
        <w:rPr>
          <w:rFonts w:eastAsia="Calibri" w:cs="Times New Roman"/>
          <w:szCs w:val="28"/>
          <w:lang w:val="uk-UA"/>
        </w:rPr>
      </w:pPr>
      <w:r>
        <w:rPr>
          <w:rFonts w:eastAsia="Calibri" w:cs="Times New Roman"/>
          <w:noProof/>
          <w:szCs w:val="28"/>
          <w:lang w:val="ru-RU" w:eastAsia="ru-RU"/>
        </w:rPr>
        <w:lastRenderedPageBreak/>
        <w:drawing>
          <wp:inline distT="0" distB="0" distL="0" distR="0" wp14:anchorId="097C8A41" wp14:editId="295A8F9A">
            <wp:extent cx="5236028" cy="6640426"/>
            <wp:effectExtent l="0" t="0" r="317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S (1).png"/>
                    <pic:cNvPicPr/>
                  </pic:nvPicPr>
                  <pic:blipFill>
                    <a:blip r:embed="rId22">
                      <a:extLst>
                        <a:ext uri="{28A0092B-C50C-407E-A947-70E740481C1C}">
                          <a14:useLocalDpi xmlns:a14="http://schemas.microsoft.com/office/drawing/2010/main" val="0"/>
                        </a:ext>
                      </a:extLst>
                    </a:blip>
                    <a:stretch>
                      <a:fillRect/>
                    </a:stretch>
                  </pic:blipFill>
                  <pic:spPr>
                    <a:xfrm>
                      <a:off x="0" y="0"/>
                      <a:ext cx="5247726" cy="6655262"/>
                    </a:xfrm>
                    <a:prstGeom prst="rect">
                      <a:avLst/>
                    </a:prstGeom>
                  </pic:spPr>
                </pic:pic>
              </a:graphicData>
            </a:graphic>
          </wp:inline>
        </w:drawing>
      </w:r>
    </w:p>
    <w:p w14:paraId="2CE895E6" w14:textId="79E5D9DB" w:rsidR="0043326B" w:rsidRDefault="00733A63" w:rsidP="0043326B">
      <w:pPr>
        <w:jc w:val="center"/>
        <w:rPr>
          <w:rFonts w:eastAsia="Calibri" w:cs="Times New Roman"/>
          <w:szCs w:val="28"/>
          <w:lang w:val="uk-UA"/>
        </w:rPr>
      </w:pPr>
      <w:r>
        <w:rPr>
          <w:rFonts w:eastAsia="Calibri" w:cs="Times New Roman"/>
          <w:szCs w:val="28"/>
          <w:lang w:val="uk-UA"/>
        </w:rPr>
        <w:t>Ри</w:t>
      </w:r>
      <w:r w:rsidR="00BC47AE">
        <w:rPr>
          <w:rFonts w:eastAsia="Calibri" w:cs="Times New Roman"/>
          <w:szCs w:val="28"/>
          <w:lang w:val="uk-UA"/>
        </w:rPr>
        <w:t>сунок 2.</w:t>
      </w:r>
      <w:r w:rsidR="003A54EF">
        <w:rPr>
          <w:rFonts w:eastAsia="Calibri" w:cs="Times New Roman"/>
          <w:szCs w:val="28"/>
          <w:lang w:val="uk-UA"/>
        </w:rPr>
        <w:t>3</w:t>
      </w:r>
      <w:r>
        <w:rPr>
          <w:rFonts w:eastAsia="Calibri" w:cs="Times New Roman"/>
          <w:szCs w:val="28"/>
          <w:lang w:val="uk-UA"/>
        </w:rPr>
        <w:t xml:space="preserve"> –</w:t>
      </w:r>
      <w:r w:rsidRPr="00733A63">
        <w:rPr>
          <w:rFonts w:eastAsia="Calibri" w:cs="Times New Roman"/>
          <w:szCs w:val="28"/>
          <w:lang w:val="uk-UA"/>
        </w:rPr>
        <w:t xml:space="preserve"> Блок-схема алгоритму </w:t>
      </w:r>
      <w:r w:rsidRPr="00733A63">
        <w:rPr>
          <w:rFonts w:eastAsia="Calibri" w:cs="Times New Roman"/>
          <w:szCs w:val="28"/>
          <w:lang w:val="en-US"/>
        </w:rPr>
        <w:t>FSS</w:t>
      </w:r>
    </w:p>
    <w:p w14:paraId="75461FAA" w14:textId="77777777" w:rsidR="00733A63" w:rsidRDefault="00733A63" w:rsidP="00733A63">
      <w:pPr>
        <w:rPr>
          <w:rFonts w:eastAsia="Calibri" w:cs="Times New Roman"/>
          <w:szCs w:val="28"/>
          <w:lang w:val="uk-UA"/>
        </w:rPr>
      </w:pPr>
      <w:r>
        <w:rPr>
          <w:rFonts w:eastAsia="Calibri" w:cs="Times New Roman"/>
          <w:szCs w:val="28"/>
          <w:lang w:val="uk-UA"/>
        </w:rPr>
        <w:t xml:space="preserve">FSS - це алгоритм пошуку на основі популяції, заснований на поведінці плаваючих риб, які розширюються і звужуються в пошуках їжі. Кожне місце розташування риби є можливим рішення проблеми оптимізації. Алгоритм використовує вагу для всіх риб, що представляє собою сукупний рахунок того, наскільки успішним був пошук кожної риби в косяку. FSS складається з операторів годування і плавання, які діляться на три </w:t>
      </w:r>
      <w:proofErr w:type="spellStart"/>
      <w:r>
        <w:rPr>
          <w:rFonts w:eastAsia="Calibri" w:cs="Times New Roman"/>
          <w:szCs w:val="28"/>
          <w:lang w:val="uk-UA"/>
        </w:rPr>
        <w:t>підкомпоненти</w:t>
      </w:r>
      <w:proofErr w:type="spellEnd"/>
      <w:r>
        <w:rPr>
          <w:rFonts w:eastAsia="Calibri" w:cs="Times New Roman"/>
          <w:szCs w:val="28"/>
          <w:lang w:val="uk-UA"/>
        </w:rPr>
        <w:t>, а саме</w:t>
      </w:r>
      <w:r w:rsidRPr="00733A63">
        <w:rPr>
          <w:rFonts w:eastAsia="Calibri" w:cs="Times New Roman"/>
          <w:szCs w:val="28"/>
          <w:lang w:val="ru-RU"/>
        </w:rPr>
        <w:t>[26]</w:t>
      </w:r>
      <w:r>
        <w:rPr>
          <w:rFonts w:eastAsia="Calibri" w:cs="Times New Roman"/>
          <w:szCs w:val="28"/>
          <w:lang w:val="uk-UA"/>
        </w:rPr>
        <w:t>:</w:t>
      </w:r>
    </w:p>
    <w:p w14:paraId="1E39ABCE" w14:textId="77777777" w:rsidR="00733A63" w:rsidRPr="003A54EF" w:rsidRDefault="00733A63" w:rsidP="0018539E">
      <w:pPr>
        <w:pStyle w:val="af6"/>
        <w:numPr>
          <w:ilvl w:val="0"/>
          <w:numId w:val="40"/>
        </w:numPr>
        <w:rPr>
          <w:rFonts w:eastAsia="Calibri" w:cs="Times New Roman"/>
          <w:szCs w:val="28"/>
          <w:lang w:val="uk-UA"/>
        </w:rPr>
      </w:pPr>
      <w:r w:rsidRPr="003A54EF">
        <w:rPr>
          <w:rFonts w:eastAsia="Calibri" w:cs="Times New Roman"/>
          <w:szCs w:val="28"/>
          <w:lang w:val="uk-UA"/>
        </w:rPr>
        <w:lastRenderedPageBreak/>
        <w:t>Індивідуальне плавання</w:t>
      </w:r>
      <w:r w:rsidRPr="003A54EF">
        <w:rPr>
          <w:rFonts w:eastAsia="Calibri" w:cs="Times New Roman"/>
          <w:szCs w:val="28"/>
          <w:lang w:val="en-US"/>
        </w:rPr>
        <w:t xml:space="preserve"> </w:t>
      </w:r>
      <w:r w:rsidRPr="003A54EF">
        <w:rPr>
          <w:rFonts w:eastAsia="Cambria Math" w:cs="Times New Roman"/>
          <w:szCs w:val="28"/>
          <w:lang w:val="uk-UA"/>
        </w:rPr>
        <w:t>(</w:t>
      </w:r>
      <w:proofErr w:type="spellStart"/>
      <w:r w:rsidRPr="003A54EF">
        <w:rPr>
          <w:rFonts w:eastAsia="Cambria Math" w:cs="Times New Roman"/>
          <w:szCs w:val="28"/>
          <w:lang w:val="uk-UA"/>
        </w:rPr>
        <w:t>individual</w:t>
      </w:r>
      <w:proofErr w:type="spellEnd"/>
      <w:r w:rsidRPr="003A54EF">
        <w:rPr>
          <w:rFonts w:eastAsia="Cambria Math" w:cs="Times New Roman"/>
          <w:szCs w:val="28"/>
          <w:lang w:val="uk-UA"/>
        </w:rPr>
        <w:t xml:space="preserve"> </w:t>
      </w:r>
      <w:proofErr w:type="spellStart"/>
      <w:r w:rsidRPr="003A54EF">
        <w:rPr>
          <w:rFonts w:eastAsia="Cambria Math" w:cs="Times New Roman"/>
          <w:szCs w:val="28"/>
          <w:lang w:val="uk-UA"/>
        </w:rPr>
        <w:t>swimming</w:t>
      </w:r>
      <w:proofErr w:type="spellEnd"/>
      <w:r w:rsidRPr="003A54EF">
        <w:rPr>
          <w:rFonts w:eastAsia="Cambria Math" w:cs="Times New Roman"/>
          <w:szCs w:val="28"/>
          <w:lang w:val="uk-UA"/>
        </w:rPr>
        <w:t>)</w:t>
      </w:r>
    </w:p>
    <w:p w14:paraId="2580B8CE" w14:textId="77777777" w:rsidR="00733A63" w:rsidRDefault="00733A63" w:rsidP="00733A63">
      <w:pPr>
        <w:rPr>
          <w:rFonts w:eastAsia="Calibri" w:cs="Times New Roman"/>
          <w:szCs w:val="28"/>
          <w:lang w:val="uk-UA"/>
        </w:rPr>
      </w:pPr>
      <w:r>
        <w:rPr>
          <w:rFonts w:eastAsia="Calibri" w:cs="Times New Roman"/>
          <w:szCs w:val="28"/>
          <w:lang w:val="uk-UA"/>
        </w:rPr>
        <w:t>Кожна риба в косяку виконує локальний пошук в пошуках перспективних регіонів. Це робиться так, як показано нижче:</w:t>
      </w:r>
    </w:p>
    <w:p w14:paraId="563E8ECD" w14:textId="77777777" w:rsidR="00733A63" w:rsidRDefault="00000000" w:rsidP="00733A63">
      <w:pPr>
        <w:jc w:val="center"/>
        <w:rPr>
          <w:rFonts w:eastAsia="Calibri" w:cs="Times New Roman"/>
          <w:i/>
          <w:szCs w:val="28"/>
          <w:lang w:val="uk-UA"/>
        </w:rPr>
      </w:pPr>
      <m:oMath>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t+1</m:t>
            </m:r>
          </m:e>
        </m:d>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m:t>
            </m:r>
          </m:e>
        </m:d>
        <m:r>
          <w:rPr>
            <w:rFonts w:ascii="Cambria Math" w:eastAsia="Calibri" w:hAnsi="Cambria Math" w:cs="Times New Roman"/>
            <w:szCs w:val="28"/>
            <w:lang w:val="uk-UA"/>
          </w:rPr>
          <m:t>+rand(-1,1)</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step</m:t>
            </m:r>
          </m:e>
          <m:sub>
            <m:r>
              <w:rPr>
                <w:rFonts w:ascii="Cambria Math" w:eastAsia="Calibri" w:hAnsi="Cambria Math" w:cs="Times New Roman"/>
                <w:szCs w:val="28"/>
                <w:lang w:val="uk-UA"/>
              </w:rPr>
              <m:t>ind</m:t>
            </m:r>
          </m:sub>
        </m:sSub>
      </m:oMath>
      <w:r w:rsidR="00733A63">
        <w:rPr>
          <w:rFonts w:eastAsia="Calibri" w:cs="Times New Roman"/>
          <w:i/>
          <w:szCs w:val="28"/>
          <w:lang w:val="uk-UA"/>
        </w:rPr>
        <w:t>,</w:t>
      </w:r>
    </w:p>
    <w:p w14:paraId="38F931C1" w14:textId="77777777" w:rsidR="00733A63" w:rsidRDefault="00733A63" w:rsidP="00733A63">
      <w:pPr>
        <w:rPr>
          <w:rFonts w:eastAsia="Calibri" w:cs="Times New Roman"/>
          <w:szCs w:val="28"/>
          <w:lang w:val="uk-UA"/>
        </w:rPr>
      </w:pPr>
      <w:r>
        <w:rPr>
          <w:rFonts w:eastAsia="Calibri" w:cs="Times New Roman"/>
          <w:szCs w:val="28"/>
          <w:lang w:val="uk-UA"/>
        </w:rPr>
        <w:t xml:space="preserve">де </w:t>
      </w:r>
      <m:oMath>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m:t>
            </m:r>
          </m:e>
        </m:d>
      </m:oMath>
      <w:r>
        <w:rPr>
          <w:rFonts w:eastAsia="Calibri" w:cs="Times New Roman"/>
          <w:szCs w:val="28"/>
          <w:lang w:val="uk-UA"/>
        </w:rPr>
        <w:t xml:space="preserve"> та </w:t>
      </w:r>
      <m:oMath>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t+1</m:t>
            </m:r>
          </m:e>
        </m:d>
      </m:oMath>
      <w:r>
        <w:rPr>
          <w:rFonts w:eastAsia="Calibri" w:cs="Times New Roman"/>
          <w:szCs w:val="28"/>
          <w:lang w:val="uk-UA"/>
        </w:rPr>
        <w:t xml:space="preserve"> представляють положення риби </w:t>
      </w:r>
      <m:oMath>
        <m:r>
          <w:rPr>
            <w:rFonts w:ascii="Cambria Math" w:eastAsia="Calibri" w:hAnsi="Cambria Math" w:cs="Times New Roman"/>
            <w:szCs w:val="28"/>
            <w:lang w:val="uk-UA"/>
          </w:rPr>
          <m:t>i</m:t>
        </m:r>
      </m:oMath>
      <w:r>
        <w:rPr>
          <w:rFonts w:eastAsia="Calibri" w:cs="Times New Roman"/>
          <w:szCs w:val="28"/>
          <w:lang w:val="uk-UA"/>
        </w:rPr>
        <w:t xml:space="preserve"> до і після окремого оператора руху відповідно. </w:t>
      </w:r>
      <m:oMath>
        <m:r>
          <w:rPr>
            <w:rFonts w:ascii="Cambria Math" w:eastAsia="Calibri" w:hAnsi="Cambria Math" w:cs="Times New Roman"/>
            <w:szCs w:val="28"/>
            <w:lang w:val="uk-UA"/>
          </w:rPr>
          <m:t>rand(-1,1)</m:t>
        </m:r>
      </m:oMath>
      <w:r>
        <w:rPr>
          <w:rFonts w:eastAsia="Calibri" w:cs="Times New Roman"/>
          <w:szCs w:val="28"/>
          <w:lang w:val="uk-UA"/>
        </w:rPr>
        <w:t xml:space="preserve"> - це рівномірно розподілене випадкове число, що варіюється від -1 до 1 і </w:t>
      </w:r>
      <m:oMath>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step</m:t>
            </m:r>
          </m:e>
          <m:sub>
            <m:r>
              <w:rPr>
                <w:rFonts w:ascii="Cambria Math" w:eastAsia="Calibri" w:hAnsi="Cambria Math" w:cs="Times New Roman"/>
                <w:szCs w:val="28"/>
                <w:lang w:val="uk-UA"/>
              </w:rPr>
              <m:t>ind</m:t>
            </m:r>
          </m:sub>
        </m:sSub>
      </m:oMath>
      <w:r>
        <w:rPr>
          <w:rFonts w:eastAsia="Calibri" w:cs="Times New Roman"/>
          <w:szCs w:val="28"/>
          <w:lang w:val="uk-UA"/>
        </w:rPr>
        <w:t xml:space="preserve"> - параметр, який визначає максимальне переміщення для цього руху. Нова позиція </w:t>
      </w:r>
      <m:oMath>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t+1</m:t>
            </m:r>
          </m:e>
        </m:d>
      </m:oMath>
      <w:r>
        <w:rPr>
          <w:rFonts w:eastAsia="Calibri" w:cs="Times New Roman"/>
          <w:szCs w:val="28"/>
          <w:lang w:val="uk-UA"/>
        </w:rPr>
        <w:t xml:space="preserve"> приймається лише в тому випадку, якщо фізична придатність риби покращується зі зміною положення. Якщо це не так, риба залишається в тому ж положенні, і </w:t>
      </w:r>
      <m:oMath>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t+1</m:t>
            </m:r>
          </m:e>
        </m:d>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m:t>
            </m:r>
          </m:e>
        </m:d>
      </m:oMath>
      <w:r>
        <w:rPr>
          <w:rFonts w:eastAsia="Calibri" w:cs="Times New Roman"/>
          <w:szCs w:val="28"/>
          <w:lang w:val="uk-UA"/>
        </w:rPr>
        <w:t>.</w:t>
      </w:r>
    </w:p>
    <w:p w14:paraId="031199EE" w14:textId="77777777" w:rsidR="0043326B" w:rsidRPr="0043326B" w:rsidRDefault="0043326B" w:rsidP="0043326B">
      <w:pPr>
        <w:rPr>
          <w:rFonts w:eastAsia="Calibri" w:cs="Times New Roman"/>
          <w:szCs w:val="28"/>
          <w:lang w:val="uk-UA"/>
        </w:rPr>
      </w:pPr>
      <w:r w:rsidRPr="0043326B">
        <w:rPr>
          <w:rFonts w:eastAsia="Calibri" w:cs="Times New Roman"/>
          <w:szCs w:val="28"/>
          <w:lang w:val="uk-UA"/>
        </w:rPr>
        <w:t xml:space="preserve">В оригінальній версії алгоритму </w:t>
      </w:r>
      <w:r>
        <w:rPr>
          <w:rFonts w:eastAsia="Calibri" w:cs="Times New Roman"/>
          <w:szCs w:val="28"/>
          <w:lang w:val="uk-UA"/>
        </w:rPr>
        <w:t xml:space="preserve">стадія індивідуального </w:t>
      </w:r>
      <w:proofErr w:type="spellStart"/>
      <w:r>
        <w:rPr>
          <w:rFonts w:eastAsia="Calibri" w:cs="Times New Roman"/>
          <w:szCs w:val="28"/>
          <w:lang w:val="uk-UA"/>
        </w:rPr>
        <w:t>плаваня</w:t>
      </w:r>
      <w:proofErr w:type="spellEnd"/>
      <w:r w:rsidRPr="0043326B">
        <w:rPr>
          <w:rFonts w:eastAsia="Calibri" w:cs="Times New Roman"/>
          <w:szCs w:val="28"/>
          <w:lang w:val="uk-UA"/>
        </w:rPr>
        <w:t xml:space="preserve"> допускає рух риби лише тоді, коли її фізична придатність покращується. Однак у дуже гладкому просторі пошуку було б багато рухливих випробувань без успіху, і алгоритм міг би не зійтись.</w:t>
      </w:r>
      <w:r>
        <w:rPr>
          <w:rFonts w:eastAsia="Calibri" w:cs="Times New Roman"/>
          <w:szCs w:val="28"/>
          <w:lang w:val="uk-UA"/>
        </w:rPr>
        <w:t xml:space="preserve"> Розроблювана у даній роботі модифікація створена з метою покращення</w:t>
      </w:r>
      <w:r w:rsidRPr="0043326B">
        <w:rPr>
          <w:rFonts w:eastAsia="Calibri" w:cs="Times New Roman"/>
          <w:szCs w:val="28"/>
          <w:lang w:val="uk-UA"/>
        </w:rPr>
        <w:t xml:space="preserve"> розвідувальної здатності</w:t>
      </w:r>
      <w:r>
        <w:rPr>
          <w:rFonts w:eastAsia="Calibri" w:cs="Times New Roman"/>
          <w:szCs w:val="28"/>
          <w:lang w:val="uk-UA"/>
        </w:rPr>
        <w:t xml:space="preserve"> алгоритму</w:t>
      </w:r>
      <w:r w:rsidRPr="0043326B">
        <w:rPr>
          <w:rFonts w:eastAsia="Calibri" w:cs="Times New Roman"/>
          <w:szCs w:val="28"/>
          <w:lang w:val="uk-UA"/>
        </w:rPr>
        <w:t>.</w:t>
      </w:r>
    </w:p>
    <w:p w14:paraId="5EC8F3F0" w14:textId="1420A488" w:rsidR="00F753DD" w:rsidRPr="00F753DD" w:rsidRDefault="0043326B" w:rsidP="00F753DD">
      <w:pPr>
        <w:rPr>
          <w:rFonts w:eastAsia="Calibri" w:cs="Times New Roman"/>
          <w:szCs w:val="28"/>
          <w:lang w:val="uk-UA"/>
        </w:rPr>
      </w:pPr>
      <w:r w:rsidRPr="0043326B">
        <w:rPr>
          <w:rFonts w:eastAsia="Calibri" w:cs="Times New Roman"/>
          <w:szCs w:val="28"/>
          <w:lang w:val="uk-UA"/>
        </w:rPr>
        <w:t>Для вирішення ц</w:t>
      </w:r>
      <w:r>
        <w:rPr>
          <w:rFonts w:eastAsia="Calibri" w:cs="Times New Roman"/>
          <w:szCs w:val="28"/>
          <w:lang w:val="uk-UA"/>
        </w:rPr>
        <w:t>іє</w:t>
      </w:r>
      <w:r w:rsidR="007F2B86">
        <w:rPr>
          <w:rFonts w:eastAsia="Calibri" w:cs="Times New Roman"/>
          <w:szCs w:val="28"/>
          <w:lang w:val="uk-UA"/>
        </w:rPr>
        <w:t>ї</w:t>
      </w:r>
      <w:r w:rsidRPr="0043326B">
        <w:rPr>
          <w:rFonts w:eastAsia="Calibri" w:cs="Times New Roman"/>
          <w:szCs w:val="28"/>
          <w:lang w:val="uk-UA"/>
        </w:rPr>
        <w:t xml:space="preserve"> проблем</w:t>
      </w:r>
      <w:r w:rsidR="007F2B86">
        <w:rPr>
          <w:rFonts w:eastAsia="Calibri" w:cs="Times New Roman"/>
          <w:szCs w:val="28"/>
          <w:lang w:val="uk-UA"/>
        </w:rPr>
        <w:t>и</w:t>
      </w:r>
      <w:r w:rsidRPr="0043326B">
        <w:rPr>
          <w:rFonts w:eastAsia="Calibri" w:cs="Times New Roman"/>
          <w:szCs w:val="28"/>
          <w:lang w:val="uk-UA"/>
        </w:rPr>
        <w:t xml:space="preserve"> </w:t>
      </w:r>
      <w:r>
        <w:rPr>
          <w:rFonts w:eastAsia="Calibri" w:cs="Times New Roman"/>
          <w:szCs w:val="28"/>
          <w:lang w:val="uk-UA"/>
        </w:rPr>
        <w:t>я ввід</w:t>
      </w:r>
      <w:r w:rsidRPr="0043326B">
        <w:rPr>
          <w:rFonts w:eastAsia="Calibri" w:cs="Times New Roman"/>
          <w:szCs w:val="28"/>
          <w:lang w:val="uk-UA"/>
        </w:rPr>
        <w:t xml:space="preserve"> параметр α, для якого 0 ≤ α ≤ 1, в окремій складовій руху. α розпадається </w:t>
      </w:r>
      <w:proofErr w:type="spellStart"/>
      <w:r w:rsidRPr="0043326B">
        <w:rPr>
          <w:rFonts w:eastAsia="Calibri" w:cs="Times New Roman"/>
          <w:szCs w:val="28"/>
          <w:lang w:val="uk-UA"/>
        </w:rPr>
        <w:t>експоненціально</w:t>
      </w:r>
      <w:proofErr w:type="spellEnd"/>
      <w:r w:rsidRPr="0043326B">
        <w:rPr>
          <w:rFonts w:eastAsia="Calibri" w:cs="Times New Roman"/>
          <w:szCs w:val="28"/>
          <w:lang w:val="uk-UA"/>
        </w:rPr>
        <w:t xml:space="preserve"> разом з повтореннями і вимірює ймовірність погіршення норми для кожної риби. Це означає, що кожного разу, коли риба намагається перейти в положення, яке не покращує її придатність, вибирається випадкове число, і якщо воно менше за α, рух дозвол</w:t>
      </w:r>
      <w:r>
        <w:rPr>
          <w:rFonts w:eastAsia="Calibri" w:cs="Times New Roman"/>
          <w:szCs w:val="28"/>
          <w:lang w:val="uk-UA"/>
        </w:rPr>
        <w:t xml:space="preserve">яється. </w:t>
      </w:r>
      <w:r w:rsidRPr="0043326B">
        <w:rPr>
          <w:rFonts w:eastAsia="Calibri" w:cs="Times New Roman"/>
          <w:szCs w:val="28"/>
          <w:lang w:val="uk-UA"/>
        </w:rPr>
        <w:t>Однак лише ті риби, які виявили покращ</w:t>
      </w:r>
      <w:r>
        <w:rPr>
          <w:rFonts w:eastAsia="Calibri" w:cs="Times New Roman"/>
          <w:szCs w:val="28"/>
          <w:lang w:val="uk-UA"/>
        </w:rPr>
        <w:t>ення своєї придатності в межах індивідуального</w:t>
      </w:r>
      <w:r w:rsidRPr="0043326B">
        <w:rPr>
          <w:rFonts w:eastAsia="Calibri" w:cs="Times New Roman"/>
          <w:szCs w:val="28"/>
          <w:lang w:val="uk-UA"/>
        </w:rPr>
        <w:t xml:space="preserve"> </w:t>
      </w:r>
      <w:r>
        <w:rPr>
          <w:rFonts w:eastAsia="Calibri" w:cs="Times New Roman"/>
          <w:szCs w:val="28"/>
          <w:lang w:val="uk-UA"/>
        </w:rPr>
        <w:t xml:space="preserve">плавання, можуть </w:t>
      </w:r>
      <w:proofErr w:type="spellStart"/>
      <w:r>
        <w:rPr>
          <w:rFonts w:eastAsia="Calibri" w:cs="Times New Roman"/>
          <w:szCs w:val="28"/>
          <w:lang w:val="uk-UA"/>
        </w:rPr>
        <w:t>внести</w:t>
      </w:r>
      <w:proofErr w:type="spellEnd"/>
      <w:r>
        <w:rPr>
          <w:rFonts w:eastAsia="Calibri" w:cs="Times New Roman"/>
          <w:szCs w:val="28"/>
          <w:lang w:val="uk-UA"/>
        </w:rPr>
        <w:t xml:space="preserve"> свій внесок у </w:t>
      </w:r>
      <w:r w:rsidRPr="0043326B">
        <w:rPr>
          <w:rFonts w:eastAsia="Calibri" w:cs="Times New Roman"/>
          <w:szCs w:val="28"/>
          <w:lang w:val="uk-UA"/>
        </w:rPr>
        <w:t>розрахунок</w:t>
      </w:r>
      <w:r>
        <w:rPr>
          <w:rFonts w:eastAsia="Calibri" w:cs="Times New Roman"/>
          <w:szCs w:val="28"/>
          <w:lang w:val="uk-UA"/>
        </w:rPr>
        <w:t xml:space="preserve"> значення </w:t>
      </w:r>
      <m:oMath>
        <m:r>
          <w:rPr>
            <w:rFonts w:ascii="Cambria Math" w:eastAsia="Calibri" w:hAnsi="Cambria Math" w:cs="Times New Roman"/>
            <w:szCs w:val="28"/>
            <w:lang w:val="uk-UA"/>
          </w:rPr>
          <m:t>I</m:t>
        </m:r>
      </m:oMath>
      <w:r w:rsidR="00F753DD">
        <w:rPr>
          <w:rFonts w:eastAsia="Calibri" w:cs="Times New Roman"/>
          <w:szCs w:val="28"/>
          <w:lang w:val="uk-UA"/>
        </w:rPr>
        <w:t xml:space="preserve"> формули 2.1</w:t>
      </w:r>
      <w:r w:rsidRPr="0043326B">
        <w:rPr>
          <w:rFonts w:eastAsia="Calibri" w:cs="Times New Roman"/>
          <w:szCs w:val="28"/>
          <w:lang w:val="uk-UA"/>
        </w:rPr>
        <w:t xml:space="preserve">, що використовується в рамках </w:t>
      </w:r>
      <w:r>
        <w:rPr>
          <w:rFonts w:eastAsia="Cambria Math" w:cs="Times New Roman"/>
          <w:szCs w:val="28"/>
          <w:lang w:val="uk-UA"/>
        </w:rPr>
        <w:t>і</w:t>
      </w:r>
      <w:r w:rsidRPr="003A54EF">
        <w:rPr>
          <w:rFonts w:eastAsia="Cambria Math" w:cs="Times New Roman"/>
          <w:szCs w:val="28"/>
          <w:lang w:val="uk-UA"/>
        </w:rPr>
        <w:t>нстинктивно-кол</w:t>
      </w:r>
      <w:r w:rsidR="00EB0613">
        <w:rPr>
          <w:rFonts w:eastAsia="Cambria Math" w:cs="Times New Roman"/>
          <w:szCs w:val="28"/>
          <w:lang w:val="uk-UA"/>
        </w:rPr>
        <w:t>ективного</w:t>
      </w:r>
      <w:r w:rsidRPr="003A54EF">
        <w:rPr>
          <w:rFonts w:eastAsia="Cambria Math" w:cs="Times New Roman"/>
          <w:szCs w:val="28"/>
          <w:lang w:val="uk-UA"/>
        </w:rPr>
        <w:t xml:space="preserve"> плавання</w:t>
      </w:r>
      <w:r w:rsidRPr="0043326B">
        <w:rPr>
          <w:rFonts w:eastAsia="Calibri" w:cs="Times New Roman"/>
          <w:szCs w:val="28"/>
          <w:lang w:val="uk-UA"/>
        </w:rPr>
        <w:t xml:space="preserve">. </w:t>
      </w:r>
    </w:p>
    <w:p w14:paraId="6E07CC1B" w14:textId="5E433506" w:rsidR="0043326B" w:rsidRDefault="00F753DD" w:rsidP="00F753DD">
      <w:pPr>
        <w:rPr>
          <w:rFonts w:eastAsia="Calibri" w:cs="Times New Roman"/>
          <w:szCs w:val="28"/>
          <w:lang w:val="uk-UA"/>
        </w:rPr>
      </w:pPr>
      <w:r w:rsidRPr="00F753DD">
        <w:rPr>
          <w:rFonts w:eastAsia="Calibri" w:cs="Times New Roman"/>
          <w:szCs w:val="28"/>
          <w:lang w:val="uk-UA"/>
        </w:rPr>
        <w:t xml:space="preserve">Ця модифікація призначена для поліпшення здатності досліджувати алгоритм, дозволяючи стохастичні </w:t>
      </w:r>
      <w:proofErr w:type="spellStart"/>
      <w:r w:rsidRPr="00F753DD">
        <w:rPr>
          <w:rFonts w:eastAsia="Calibri" w:cs="Times New Roman"/>
          <w:szCs w:val="28"/>
          <w:lang w:val="uk-UA"/>
        </w:rPr>
        <w:t>погіршувальні</w:t>
      </w:r>
      <w:proofErr w:type="spellEnd"/>
      <w:r w:rsidRPr="00F753DD">
        <w:rPr>
          <w:rFonts w:eastAsia="Calibri" w:cs="Times New Roman"/>
          <w:szCs w:val="28"/>
          <w:lang w:val="uk-UA"/>
        </w:rPr>
        <w:t xml:space="preserve"> рухи. Однак, оскільки </w:t>
      </w:r>
      <w:r w:rsidRPr="00F753DD">
        <w:rPr>
          <w:rFonts w:eastAsia="Calibri" w:cs="Times New Roman"/>
          <w:szCs w:val="28"/>
          <w:lang w:val="uk-UA"/>
        </w:rPr>
        <w:lastRenderedPageBreak/>
        <w:t xml:space="preserve">параметр α </w:t>
      </w:r>
      <w:proofErr w:type="spellStart"/>
      <w:r w:rsidRPr="00F753DD">
        <w:rPr>
          <w:rFonts w:eastAsia="Calibri" w:cs="Times New Roman"/>
          <w:szCs w:val="28"/>
          <w:lang w:val="uk-UA"/>
        </w:rPr>
        <w:t>експоненційно</w:t>
      </w:r>
      <w:proofErr w:type="spellEnd"/>
      <w:r w:rsidRPr="00F753DD">
        <w:rPr>
          <w:rFonts w:eastAsia="Calibri" w:cs="Times New Roman"/>
          <w:szCs w:val="28"/>
          <w:lang w:val="uk-UA"/>
        </w:rPr>
        <w:t xml:space="preserve"> розпадається уздовж ітерацій, цей ефект інтенсивний лише на початку процесу пошуку і стає неактуальним після деяких ітерацій.</w:t>
      </w:r>
    </w:p>
    <w:p w14:paraId="4AF68670" w14:textId="77777777" w:rsidR="00733A63" w:rsidRPr="003A54EF" w:rsidRDefault="00733A63" w:rsidP="0018539E">
      <w:pPr>
        <w:pStyle w:val="af6"/>
        <w:numPr>
          <w:ilvl w:val="0"/>
          <w:numId w:val="40"/>
        </w:numPr>
        <w:rPr>
          <w:rFonts w:eastAsia="Cambria Math" w:cs="Times New Roman"/>
          <w:szCs w:val="28"/>
          <w:lang w:val="uk-UA"/>
        </w:rPr>
      </w:pPr>
      <w:r w:rsidRPr="003A54EF">
        <w:rPr>
          <w:rFonts w:eastAsia="Cambria Math" w:cs="Times New Roman"/>
          <w:szCs w:val="28"/>
          <w:lang w:val="uk-UA"/>
        </w:rPr>
        <w:t>Інстинктивно-колективне плавання (</w:t>
      </w:r>
      <w:proofErr w:type="spellStart"/>
      <w:r w:rsidRPr="003A54EF">
        <w:rPr>
          <w:rFonts w:eastAsia="Cambria Math" w:cs="Times New Roman"/>
          <w:szCs w:val="28"/>
          <w:lang w:val="uk-UA"/>
        </w:rPr>
        <w:t>collective-instinct</w:t>
      </w:r>
      <w:proofErr w:type="spellEnd"/>
      <w:r w:rsidRPr="003A54EF">
        <w:rPr>
          <w:rFonts w:eastAsia="Cambria Math" w:cs="Times New Roman"/>
          <w:szCs w:val="28"/>
          <w:lang w:val="uk-UA"/>
        </w:rPr>
        <w:t xml:space="preserve"> </w:t>
      </w:r>
      <w:proofErr w:type="spellStart"/>
      <w:r w:rsidRPr="003A54EF">
        <w:rPr>
          <w:rFonts w:eastAsia="Cambria Math" w:cs="Times New Roman"/>
          <w:szCs w:val="28"/>
          <w:lang w:val="uk-UA"/>
        </w:rPr>
        <w:t>swimming</w:t>
      </w:r>
      <w:proofErr w:type="spellEnd"/>
      <w:r w:rsidRPr="003A54EF">
        <w:rPr>
          <w:rFonts w:eastAsia="Cambria Math" w:cs="Times New Roman"/>
          <w:szCs w:val="28"/>
          <w:lang w:val="uk-UA"/>
        </w:rPr>
        <w:t>)</w:t>
      </w:r>
    </w:p>
    <w:p w14:paraId="6E9061E8" w14:textId="77777777" w:rsidR="00733A63" w:rsidRDefault="00733A63" w:rsidP="00733A63">
      <w:pPr>
        <w:rPr>
          <w:rFonts w:eastAsia="Calibri" w:cs="Times New Roman"/>
          <w:szCs w:val="28"/>
          <w:lang w:val="uk-UA"/>
        </w:rPr>
      </w:pPr>
      <w:r>
        <w:rPr>
          <w:rFonts w:eastAsia="Calibri" w:cs="Times New Roman"/>
          <w:szCs w:val="28"/>
          <w:lang w:val="uk-UA"/>
        </w:rPr>
        <w:t>Середнє значення окремих переміщень розраховується на основі наступного:</w:t>
      </w:r>
    </w:p>
    <w:p w14:paraId="3408FEB6" w14:textId="207D25EF" w:rsidR="00733A63" w:rsidRDefault="00733A63" w:rsidP="00733A63">
      <w:pPr>
        <w:rPr>
          <w:rFonts w:eastAsia="Calibri" w:cs="Times New Roman"/>
          <w:szCs w:val="28"/>
          <w:lang w:val="uk-UA"/>
        </w:rPr>
      </w:pPr>
      <m:oMathPara>
        <m:oMath>
          <m:r>
            <w:rPr>
              <w:rFonts w:ascii="Cambria Math" w:eastAsia="Calibri" w:hAnsi="Cambria Math" w:cs="Times New Roman"/>
              <w:szCs w:val="28"/>
              <w:lang w:val="uk-UA"/>
            </w:rPr>
            <m:t>I=</m:t>
          </m:r>
          <m:f>
            <m:fPr>
              <m:ctrlPr>
                <w:rPr>
                  <w:rFonts w:ascii="Cambria Math" w:eastAsia="Calibri" w:hAnsi="Cambria Math" w:cs="Times New Roman"/>
                  <w:i/>
                  <w:szCs w:val="28"/>
                  <w:lang w:val="uk-UA"/>
                </w:rPr>
              </m:ctrlPr>
            </m:fPr>
            <m:num>
              <m:nary>
                <m:naryPr>
                  <m:chr m:val="∑"/>
                  <m:limLoc m:val="subSup"/>
                  <m:ctrlPr>
                    <w:rPr>
                      <w:rFonts w:ascii="Cambria Math" w:eastAsia="Calibri" w:hAnsi="Cambria Math" w:cs="Times New Roman"/>
                      <w:i/>
                      <w:szCs w:val="28"/>
                      <w:lang w:val="uk-UA"/>
                    </w:rPr>
                  </m:ctrlPr>
                </m:naryPr>
                <m:sub>
                  <m:r>
                    <w:rPr>
                      <w:rFonts w:ascii="Cambria Math" w:eastAsia="Calibri" w:hAnsi="Cambria Math" w:cs="Times New Roman"/>
                      <w:szCs w:val="28"/>
                      <w:lang w:val="uk-UA"/>
                    </w:rPr>
                    <m:t>i=1</m:t>
                  </m:r>
                </m:sub>
                <m:sup>
                  <m:r>
                    <w:rPr>
                      <w:rFonts w:ascii="Cambria Math" w:eastAsia="Calibri" w:hAnsi="Cambria Math" w:cs="Times New Roman"/>
                      <w:szCs w:val="28"/>
                      <w:lang w:val="uk-UA"/>
                    </w:rPr>
                    <m:t>N</m:t>
                  </m:r>
                </m:sup>
                <m:e>
                  <m:box>
                    <m:boxPr>
                      <m:opEmu m:val="1"/>
                      <m:ctrlPr>
                        <w:rPr>
                          <w:rFonts w:ascii="Cambria Math" w:eastAsia="Calibri" w:hAnsi="Cambria Math" w:cs="Times New Roman"/>
                          <w:i/>
                          <w:szCs w:val="28"/>
                          <w:lang w:val="uk-UA"/>
                        </w:rPr>
                      </m:ctrlPr>
                    </m:boxPr>
                    <m:e>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x</m:t>
                          </m:r>
                        </m:e>
                        <m:sub>
                          <m:r>
                            <w:rPr>
                              <w:rFonts w:ascii="Cambria Math" w:eastAsia="Calibri" w:hAnsi="Cambria Math" w:cs="Times New Roman"/>
                              <w:szCs w:val="28"/>
                              <w:lang w:val="uk-UA"/>
                            </w:rPr>
                            <m:t>i</m:t>
                          </m:r>
                        </m:sub>
                      </m:sSub>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f</m:t>
                          </m:r>
                        </m:e>
                        <m:sub>
                          <m:r>
                            <w:rPr>
                              <w:rFonts w:ascii="Cambria Math" w:eastAsia="Calibri" w:hAnsi="Cambria Math" w:cs="Times New Roman"/>
                              <w:szCs w:val="28"/>
                              <w:lang w:val="uk-UA"/>
                            </w:rPr>
                            <m:t>i</m:t>
                          </m:r>
                        </m:sub>
                      </m:sSub>
                    </m:e>
                  </m:box>
                </m:e>
              </m:nary>
            </m:num>
            <m:den>
              <m:nary>
                <m:naryPr>
                  <m:chr m:val="∑"/>
                  <m:limLoc m:val="subSup"/>
                  <m:ctrlPr>
                    <w:rPr>
                      <w:rFonts w:ascii="Cambria Math" w:eastAsia="Calibri" w:hAnsi="Cambria Math" w:cs="Times New Roman"/>
                      <w:i/>
                      <w:szCs w:val="28"/>
                      <w:lang w:val="uk-UA"/>
                    </w:rPr>
                  </m:ctrlPr>
                </m:naryPr>
                <m:sub>
                  <m:r>
                    <w:rPr>
                      <w:rFonts w:ascii="Cambria Math" w:eastAsia="Calibri" w:hAnsi="Cambria Math" w:cs="Times New Roman"/>
                      <w:szCs w:val="28"/>
                      <w:lang w:val="uk-UA"/>
                    </w:rPr>
                    <m:t>i=1</m:t>
                  </m:r>
                </m:sub>
                <m:sup>
                  <m:r>
                    <w:rPr>
                      <w:rFonts w:ascii="Cambria Math" w:eastAsia="Calibri" w:hAnsi="Cambria Math" w:cs="Times New Roman"/>
                      <w:szCs w:val="28"/>
                      <w:lang w:val="uk-UA"/>
                    </w:rPr>
                    <m:t>N</m:t>
                  </m:r>
                </m:sup>
                <m:e>
                  <m:box>
                    <m:boxPr>
                      <m:opEmu m:val="1"/>
                      <m:ctrlPr>
                        <w:rPr>
                          <w:rFonts w:ascii="Cambria Math" w:eastAsia="Calibri" w:hAnsi="Cambria Math" w:cs="Times New Roman"/>
                          <w:i/>
                          <w:szCs w:val="28"/>
                          <w:lang w:val="uk-UA"/>
                        </w:rPr>
                      </m:ctrlPr>
                    </m:boxPr>
                    <m:e>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f</m:t>
                          </m:r>
                        </m:e>
                        <m:sub>
                          <m:r>
                            <w:rPr>
                              <w:rFonts w:ascii="Cambria Math" w:eastAsia="Calibri" w:hAnsi="Cambria Math" w:cs="Times New Roman"/>
                              <w:szCs w:val="28"/>
                              <w:lang w:val="uk-UA"/>
                            </w:rPr>
                            <m:t>i</m:t>
                          </m:r>
                        </m:sub>
                      </m:sSub>
                    </m:e>
                  </m:box>
                </m:e>
              </m:nary>
            </m:den>
          </m:f>
          <m:r>
            <w:rPr>
              <w:rFonts w:ascii="Cambria Math" w:eastAsia="Calibri" w:hAnsi="Cambria Math" w:cs="Times New Roman"/>
              <w:szCs w:val="28"/>
              <w:lang w:val="uk-UA"/>
            </w:rPr>
            <m:t xml:space="preserve">       (2.1)</m:t>
          </m:r>
        </m:oMath>
      </m:oMathPara>
    </w:p>
    <w:p w14:paraId="582068A7" w14:textId="77777777" w:rsidR="00733A63" w:rsidRDefault="00733A63" w:rsidP="00733A63">
      <w:pPr>
        <w:rPr>
          <w:rFonts w:eastAsia="Calibri" w:cs="Times New Roman"/>
          <w:szCs w:val="28"/>
          <w:lang w:val="uk-UA"/>
        </w:rPr>
      </w:pPr>
      <w:r>
        <w:rPr>
          <w:rFonts w:eastAsia="Calibri" w:cs="Times New Roman"/>
          <w:szCs w:val="28"/>
          <w:lang w:val="uk-UA"/>
        </w:rPr>
        <w:t xml:space="preserve">Вектор </w:t>
      </w:r>
      <m:oMath>
        <m:r>
          <w:rPr>
            <w:rFonts w:ascii="Cambria Math" w:eastAsia="Calibri" w:hAnsi="Cambria Math" w:cs="Times New Roman"/>
            <w:szCs w:val="28"/>
            <w:lang w:val="uk-UA"/>
          </w:rPr>
          <m:t>I</m:t>
        </m:r>
      </m:oMath>
      <w:r>
        <w:rPr>
          <w:rFonts w:eastAsia="Calibri" w:cs="Times New Roman"/>
          <w:szCs w:val="28"/>
          <w:lang w:val="uk-UA"/>
        </w:rPr>
        <w:t xml:space="preserve"> являє собою середньозважене переміщення кожної риби.</w:t>
      </w:r>
      <w:r>
        <w:rPr>
          <w:lang w:val="uk-UA"/>
        </w:rPr>
        <w:t xml:space="preserve"> </w:t>
      </w:r>
      <w:r>
        <w:rPr>
          <w:rFonts w:eastAsia="Calibri" w:cs="Times New Roman"/>
          <w:szCs w:val="28"/>
          <w:lang w:val="uk-UA"/>
        </w:rPr>
        <w:t xml:space="preserve">Це означає, що риби, у яких було більше високе поліпшення, будуть залучати інших риб на свою позицію. Після обчислення </w:t>
      </w:r>
      <w:proofErr w:type="spellStart"/>
      <w:r>
        <w:rPr>
          <w:rFonts w:eastAsia="Calibri" w:cs="Times New Roman"/>
          <w:szCs w:val="28"/>
          <w:lang w:val="uk-UA"/>
        </w:rPr>
        <w:t>вектора</w:t>
      </w:r>
      <w:proofErr w:type="spellEnd"/>
      <w:r>
        <w:rPr>
          <w:rFonts w:eastAsia="Calibri" w:cs="Times New Roman"/>
          <w:szCs w:val="28"/>
          <w:lang w:val="uk-UA"/>
        </w:rPr>
        <w:t xml:space="preserve"> кожна риба буде рухатися відповідно до:</w:t>
      </w:r>
    </w:p>
    <w:p w14:paraId="6E5BB504" w14:textId="77777777" w:rsidR="00733A63" w:rsidRDefault="00000000" w:rsidP="00733A63">
      <w:pPr>
        <w:jc w:val="center"/>
        <w:rPr>
          <w:rFonts w:eastAsia="Calibri" w:cs="Times New Roman"/>
          <w:szCs w:val="28"/>
          <w:lang w:val="uk-UA"/>
        </w:rPr>
      </w:pPr>
      <m:oMath>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t+1</m:t>
            </m:r>
          </m:e>
        </m:d>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m:t>
            </m:r>
          </m:e>
        </m:d>
        <m:r>
          <w:rPr>
            <w:rFonts w:ascii="Cambria Math" w:eastAsia="Calibri" w:hAnsi="Cambria Math" w:cs="Times New Roman"/>
            <w:szCs w:val="28"/>
            <w:lang w:val="uk-UA"/>
          </w:rPr>
          <m:t>+I</m:t>
        </m:r>
      </m:oMath>
      <w:r w:rsidR="00733A63">
        <w:rPr>
          <w:rFonts w:eastAsia="Calibri" w:cs="Times New Roman"/>
          <w:szCs w:val="28"/>
          <w:lang w:val="uk-UA"/>
        </w:rPr>
        <w:t>.</w:t>
      </w:r>
    </w:p>
    <w:p w14:paraId="4F3C5F4D" w14:textId="77777777" w:rsidR="00733A63" w:rsidRPr="003A54EF" w:rsidRDefault="00733A63" w:rsidP="0018539E">
      <w:pPr>
        <w:pStyle w:val="af6"/>
        <w:numPr>
          <w:ilvl w:val="0"/>
          <w:numId w:val="40"/>
        </w:numPr>
        <w:rPr>
          <w:rFonts w:eastAsia="Calibri" w:cs="Times New Roman"/>
          <w:szCs w:val="28"/>
          <w:lang w:val="uk-UA"/>
        </w:rPr>
      </w:pPr>
      <w:r w:rsidRPr="003A54EF">
        <w:rPr>
          <w:rFonts w:eastAsia="Cambria Math" w:cs="Times New Roman"/>
          <w:szCs w:val="28"/>
          <w:lang w:val="uk-UA"/>
        </w:rPr>
        <w:t>Колективно-вольове плавання (</w:t>
      </w:r>
      <w:proofErr w:type="spellStart"/>
      <w:r w:rsidRPr="003A54EF">
        <w:rPr>
          <w:rFonts w:eastAsia="Cambria Math" w:cs="Times New Roman"/>
          <w:szCs w:val="28"/>
          <w:lang w:val="uk-UA"/>
        </w:rPr>
        <w:t>collective</w:t>
      </w:r>
      <w:proofErr w:type="spellEnd"/>
      <w:r w:rsidRPr="003A54EF">
        <w:rPr>
          <w:rFonts w:eastAsia="Cambria Math" w:cs="Times New Roman"/>
          <w:szCs w:val="28"/>
          <w:lang w:val="uk-UA"/>
        </w:rPr>
        <w:t xml:space="preserve"> </w:t>
      </w:r>
      <w:proofErr w:type="spellStart"/>
      <w:r w:rsidRPr="003A54EF">
        <w:rPr>
          <w:rFonts w:eastAsia="Cambria Math" w:cs="Times New Roman"/>
          <w:szCs w:val="28"/>
          <w:lang w:val="uk-UA"/>
        </w:rPr>
        <w:t>volition</w:t>
      </w:r>
      <w:proofErr w:type="spellEnd"/>
      <w:r w:rsidRPr="003A54EF">
        <w:rPr>
          <w:rFonts w:eastAsia="Cambria Math" w:cs="Times New Roman"/>
          <w:szCs w:val="28"/>
          <w:lang w:val="uk-UA"/>
        </w:rPr>
        <w:t xml:space="preserve"> </w:t>
      </w:r>
      <w:proofErr w:type="spellStart"/>
      <w:r w:rsidRPr="003A54EF">
        <w:rPr>
          <w:rFonts w:eastAsia="Cambria Math" w:cs="Times New Roman"/>
          <w:szCs w:val="28"/>
          <w:lang w:val="uk-UA"/>
        </w:rPr>
        <w:t>swimming</w:t>
      </w:r>
      <w:proofErr w:type="spellEnd"/>
      <w:r w:rsidRPr="003A54EF">
        <w:rPr>
          <w:rFonts w:eastAsia="Cambria Math" w:cs="Times New Roman"/>
          <w:szCs w:val="28"/>
          <w:lang w:val="uk-UA"/>
        </w:rPr>
        <w:t>)</w:t>
      </w:r>
    </w:p>
    <w:p w14:paraId="5A20E8C2" w14:textId="77777777" w:rsidR="00733A63" w:rsidRDefault="00733A63" w:rsidP="00733A63">
      <w:pPr>
        <w:rPr>
          <w:rFonts w:eastAsia="Calibri" w:cs="Times New Roman"/>
          <w:szCs w:val="28"/>
          <w:lang w:val="uk-UA"/>
        </w:rPr>
      </w:pPr>
      <w:r>
        <w:rPr>
          <w:rFonts w:eastAsia="Calibri" w:cs="Times New Roman"/>
          <w:szCs w:val="28"/>
          <w:lang w:val="uk-UA"/>
        </w:rPr>
        <w:t xml:space="preserve">Цей оператор використовується для регулювання дослідницької / експлуатаційної здатності косяка під час процесу пошуку. Перш за все, </w:t>
      </w:r>
      <w:proofErr w:type="spellStart"/>
      <w:r>
        <w:rPr>
          <w:rFonts w:eastAsia="Calibri" w:cs="Times New Roman"/>
          <w:szCs w:val="28"/>
          <w:lang w:val="uk-UA"/>
        </w:rPr>
        <w:t>баріцентр</w:t>
      </w:r>
      <w:proofErr w:type="spellEnd"/>
      <w:r>
        <w:rPr>
          <w:rFonts w:eastAsia="Calibri" w:cs="Times New Roman"/>
          <w:szCs w:val="28"/>
          <w:lang w:val="uk-UA"/>
        </w:rPr>
        <w:t xml:space="preserve"> </w:t>
      </w:r>
      <m:oMath>
        <m:r>
          <w:rPr>
            <w:rFonts w:ascii="Cambria Math" w:eastAsia="Calibri" w:hAnsi="Cambria Math" w:cs="Times New Roman"/>
            <w:szCs w:val="28"/>
            <w:lang w:val="uk-UA"/>
          </w:rPr>
          <m:t>B</m:t>
        </m:r>
      </m:oMath>
      <w:r>
        <w:rPr>
          <w:rFonts w:eastAsia="Calibri" w:cs="Times New Roman"/>
          <w:szCs w:val="28"/>
          <w:lang w:val="uk-UA"/>
        </w:rPr>
        <w:t xml:space="preserve"> косяка розраховується на основі положення </w:t>
      </w:r>
      <m:oMath>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oMath>
      <w:r>
        <w:rPr>
          <w:rFonts w:eastAsia="Calibri" w:cs="Times New Roman"/>
          <w:szCs w:val="28"/>
          <w:lang w:val="uk-UA"/>
        </w:rPr>
        <w:t xml:space="preserve"> та ваги </w:t>
      </w:r>
      <m:oMath>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W</m:t>
            </m:r>
          </m:e>
          <m:sub>
            <m:r>
              <w:rPr>
                <w:rFonts w:ascii="Cambria Math" w:eastAsia="Calibri" w:hAnsi="Cambria Math" w:cs="Times New Roman"/>
                <w:szCs w:val="28"/>
                <w:lang w:val="uk-UA"/>
              </w:rPr>
              <m:t>i</m:t>
            </m:r>
          </m:sub>
        </m:sSub>
      </m:oMath>
      <w:r>
        <w:rPr>
          <w:rFonts w:eastAsia="Calibri" w:cs="Times New Roman"/>
          <w:szCs w:val="28"/>
          <w:lang w:val="uk-UA"/>
        </w:rPr>
        <w:t xml:space="preserve"> кожної риби:</w:t>
      </w:r>
    </w:p>
    <w:p w14:paraId="3B8E47DF" w14:textId="77777777" w:rsidR="00733A63" w:rsidRDefault="00733A63" w:rsidP="00733A63">
      <w:pPr>
        <w:rPr>
          <w:rFonts w:eastAsia="Calibri" w:cs="Times New Roman"/>
          <w:szCs w:val="28"/>
          <w:lang w:val="en-US"/>
        </w:rPr>
      </w:pPr>
      <m:oMathPara>
        <m:oMath>
          <m:r>
            <w:rPr>
              <w:rFonts w:ascii="Cambria Math" w:eastAsia="Calibri" w:hAnsi="Cambria Math" w:cs="Times New Roman"/>
              <w:szCs w:val="28"/>
              <w:lang w:val="en-US"/>
            </w:rPr>
            <m:t>B</m:t>
          </m:r>
          <m:d>
            <m:dPr>
              <m:ctrlPr>
                <w:rPr>
                  <w:rFonts w:ascii="Cambria Math" w:eastAsia="Calibri" w:hAnsi="Cambria Math" w:cs="Times New Roman"/>
                  <w:i/>
                  <w:szCs w:val="28"/>
                  <w:lang w:val="en-US"/>
                </w:rPr>
              </m:ctrlPr>
            </m:dPr>
            <m:e>
              <m:r>
                <w:rPr>
                  <w:rFonts w:ascii="Cambria Math" w:eastAsia="Calibri" w:hAnsi="Cambria Math" w:cs="Times New Roman"/>
                  <w:szCs w:val="28"/>
                  <w:lang w:val="en-US"/>
                </w:rPr>
                <m:t>t</m:t>
              </m:r>
            </m:e>
          </m:d>
          <m:r>
            <w:rPr>
              <w:rFonts w:ascii="Cambria Math" w:eastAsia="Calibri" w:hAnsi="Cambria Math" w:cs="Times New Roman"/>
              <w:szCs w:val="28"/>
              <w:lang w:val="uk-UA"/>
            </w:rPr>
            <m:t>=</m:t>
          </m:r>
          <m:f>
            <m:fPr>
              <m:ctrlPr>
                <w:rPr>
                  <w:rFonts w:ascii="Cambria Math" w:eastAsia="Calibri" w:hAnsi="Cambria Math" w:cs="Times New Roman"/>
                  <w:i/>
                  <w:szCs w:val="28"/>
                  <w:lang w:val="uk-UA"/>
                </w:rPr>
              </m:ctrlPr>
            </m:fPr>
            <m:num>
              <m:nary>
                <m:naryPr>
                  <m:chr m:val="∑"/>
                  <m:limLoc m:val="subSup"/>
                  <m:ctrlPr>
                    <w:rPr>
                      <w:rFonts w:ascii="Cambria Math" w:eastAsia="Calibri" w:hAnsi="Cambria Math" w:cs="Times New Roman"/>
                      <w:i/>
                      <w:szCs w:val="28"/>
                      <w:lang w:val="uk-UA"/>
                    </w:rPr>
                  </m:ctrlPr>
                </m:naryPr>
                <m:sub>
                  <m:r>
                    <w:rPr>
                      <w:rFonts w:ascii="Cambria Math" w:eastAsia="Calibri" w:hAnsi="Cambria Math" w:cs="Times New Roman"/>
                      <w:szCs w:val="28"/>
                      <w:lang w:val="uk-UA"/>
                    </w:rPr>
                    <m:t>i=1</m:t>
                  </m:r>
                </m:sub>
                <m:sup>
                  <m:r>
                    <w:rPr>
                      <w:rFonts w:ascii="Cambria Math" w:eastAsia="Calibri" w:hAnsi="Cambria Math" w:cs="Times New Roman"/>
                      <w:szCs w:val="28"/>
                      <w:lang w:val="uk-UA"/>
                    </w:rPr>
                    <m:t>N</m:t>
                  </m:r>
                </m:sup>
                <m:e>
                  <m:box>
                    <m:boxPr>
                      <m:opEmu m:val="1"/>
                      <m:ctrlPr>
                        <w:rPr>
                          <w:rFonts w:ascii="Cambria Math" w:eastAsia="Calibri" w:hAnsi="Cambria Math" w:cs="Times New Roman"/>
                          <w:i/>
                          <w:szCs w:val="28"/>
                          <w:lang w:val="uk-UA"/>
                        </w:rPr>
                      </m:ctrlPr>
                    </m:boxPr>
                    <m:e>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x</m:t>
                          </m:r>
                        </m:e>
                        <m:sub>
                          <m:r>
                            <w:rPr>
                              <w:rFonts w:ascii="Cambria Math" w:eastAsia="Calibri" w:hAnsi="Cambria Math" w:cs="Times New Roman"/>
                              <w:szCs w:val="28"/>
                              <w:lang w:val="uk-UA"/>
                            </w:rPr>
                            <m:t>i</m:t>
                          </m:r>
                        </m:sub>
                      </m:sSub>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W</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m:t>
                          </m:r>
                        </m:e>
                      </m:d>
                    </m:e>
                  </m:box>
                </m:e>
              </m:nary>
            </m:num>
            <m:den>
              <m:nary>
                <m:naryPr>
                  <m:chr m:val="∑"/>
                  <m:limLoc m:val="subSup"/>
                  <m:ctrlPr>
                    <w:rPr>
                      <w:rFonts w:ascii="Cambria Math" w:eastAsia="Calibri" w:hAnsi="Cambria Math" w:cs="Times New Roman"/>
                      <w:i/>
                      <w:szCs w:val="28"/>
                      <w:lang w:val="uk-UA"/>
                    </w:rPr>
                  </m:ctrlPr>
                </m:naryPr>
                <m:sub>
                  <m:r>
                    <w:rPr>
                      <w:rFonts w:ascii="Cambria Math" w:eastAsia="Calibri" w:hAnsi="Cambria Math" w:cs="Times New Roman"/>
                      <w:szCs w:val="28"/>
                      <w:lang w:val="uk-UA"/>
                    </w:rPr>
                    <m:t>i=1</m:t>
                  </m:r>
                </m:sub>
                <m:sup>
                  <m:r>
                    <w:rPr>
                      <w:rFonts w:ascii="Cambria Math" w:eastAsia="Calibri" w:hAnsi="Cambria Math" w:cs="Times New Roman"/>
                      <w:szCs w:val="28"/>
                      <w:lang w:val="uk-UA"/>
                    </w:rPr>
                    <m:t>N</m:t>
                  </m:r>
                </m:sup>
                <m:e>
                  <m:box>
                    <m:boxPr>
                      <m:opEmu m:val="1"/>
                      <m:ctrlPr>
                        <w:rPr>
                          <w:rFonts w:ascii="Cambria Math" w:eastAsia="Calibri" w:hAnsi="Cambria Math" w:cs="Times New Roman"/>
                          <w:i/>
                          <w:szCs w:val="28"/>
                          <w:lang w:val="uk-UA"/>
                        </w:rPr>
                      </m:ctrlPr>
                    </m:boxPr>
                    <m:e>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W</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m:t>
                          </m:r>
                        </m:e>
                      </m:d>
                    </m:e>
                  </m:box>
                </m:e>
              </m:nary>
            </m:den>
          </m:f>
          <m:r>
            <w:rPr>
              <w:rFonts w:ascii="Cambria Math" w:eastAsia="Calibri" w:hAnsi="Cambria Math" w:cs="Times New Roman"/>
              <w:szCs w:val="28"/>
              <w:lang w:val="uk-UA"/>
            </w:rPr>
            <m:t>,</m:t>
          </m:r>
        </m:oMath>
      </m:oMathPara>
    </w:p>
    <w:p w14:paraId="5C681758" w14:textId="77777777" w:rsidR="00733A63" w:rsidRDefault="00733A63" w:rsidP="00733A63">
      <w:pPr>
        <w:rPr>
          <w:rFonts w:eastAsia="Calibri" w:cs="Times New Roman"/>
          <w:szCs w:val="28"/>
          <w:lang w:val="uk-UA"/>
        </w:rPr>
      </w:pPr>
      <w:r>
        <w:rPr>
          <w:rFonts w:eastAsia="Calibri" w:cs="Times New Roman"/>
          <w:szCs w:val="28"/>
          <w:lang w:val="uk-UA"/>
        </w:rPr>
        <w:t xml:space="preserve">а потім, якщо загальна вага косяка </w:t>
      </w:r>
      <m:oMath>
        <m:nary>
          <m:naryPr>
            <m:chr m:val="∑"/>
            <m:limLoc m:val="subSup"/>
            <m:ctrlPr>
              <w:rPr>
                <w:rFonts w:ascii="Cambria Math" w:eastAsia="Calibri" w:hAnsi="Cambria Math" w:cs="Times New Roman"/>
                <w:i/>
                <w:szCs w:val="28"/>
                <w:lang w:val="uk-UA"/>
              </w:rPr>
            </m:ctrlPr>
          </m:naryPr>
          <m:sub>
            <m:r>
              <w:rPr>
                <w:rFonts w:ascii="Cambria Math" w:eastAsia="Calibri" w:hAnsi="Cambria Math" w:cs="Times New Roman"/>
                <w:szCs w:val="28"/>
                <w:lang w:val="uk-UA"/>
              </w:rPr>
              <m:t>i=1</m:t>
            </m:r>
          </m:sub>
          <m:sup>
            <m:r>
              <w:rPr>
                <w:rFonts w:ascii="Cambria Math" w:eastAsia="Calibri" w:hAnsi="Cambria Math" w:cs="Times New Roman"/>
                <w:szCs w:val="28"/>
                <w:lang w:val="uk-UA"/>
              </w:rPr>
              <m:t>N</m:t>
            </m:r>
          </m:sup>
          <m:e>
            <m:box>
              <m:boxPr>
                <m:opEmu m:val="1"/>
                <m:ctrlPr>
                  <w:rPr>
                    <w:rFonts w:ascii="Cambria Math" w:eastAsia="Calibri" w:hAnsi="Cambria Math" w:cs="Times New Roman"/>
                    <w:i/>
                    <w:szCs w:val="28"/>
                    <w:lang w:val="uk-UA"/>
                  </w:rPr>
                </m:ctrlPr>
              </m:boxPr>
              <m:e>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W</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m:t>
                    </m:r>
                  </m:e>
                </m:d>
              </m:e>
            </m:box>
          </m:e>
        </m:nary>
      </m:oMath>
      <w:r>
        <w:rPr>
          <w:rFonts w:eastAsia="Calibri" w:cs="Times New Roman"/>
          <w:szCs w:val="28"/>
          <w:lang w:val="uk-UA"/>
        </w:rPr>
        <w:t xml:space="preserve"> зросла з останньої ітерації до поточної, риби притягуються до баріцентру відповідно до рівняння:</w:t>
      </w:r>
    </w:p>
    <w:p w14:paraId="205462F0" w14:textId="77777777" w:rsidR="00733A63" w:rsidRDefault="00000000" w:rsidP="00733A63">
      <w:pPr>
        <w:jc w:val="center"/>
        <w:rPr>
          <w:rFonts w:eastAsia="Calibri" w:cs="Times New Roman"/>
          <w:i/>
          <w:szCs w:val="28"/>
          <w:lang w:val="uk-UA"/>
        </w:rPr>
      </w:pPr>
      <m:oMath>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t+1</m:t>
            </m:r>
          </m:e>
        </m:d>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m:t>
            </m:r>
          </m:e>
        </m:d>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step</m:t>
            </m:r>
          </m:e>
          <m:sub>
            <m:r>
              <w:rPr>
                <w:rFonts w:ascii="Cambria Math" w:eastAsia="Calibri" w:hAnsi="Cambria Math" w:cs="Times New Roman"/>
                <w:szCs w:val="28"/>
                <w:lang w:val="uk-UA"/>
              </w:rPr>
              <m:t>vol</m:t>
            </m:r>
          </m:sub>
        </m:sSub>
        <m:r>
          <w:rPr>
            <w:rFonts w:ascii="Cambria Math" w:eastAsia="Calibri" w:hAnsi="Cambria Math" w:cs="Times New Roman"/>
            <w:szCs w:val="28"/>
            <w:lang w:val="en-US"/>
          </w:rPr>
          <m:t>rand</m:t>
        </m:r>
        <m:r>
          <w:rPr>
            <w:rFonts w:ascii="Cambria Math" w:eastAsia="Calibri" w:hAnsi="Cambria Math" w:cs="Times New Roman"/>
            <w:szCs w:val="28"/>
            <w:lang w:val="uk-UA"/>
          </w:rPr>
          <m:t>(0,1)</m:t>
        </m:r>
        <m:f>
          <m:fPr>
            <m:ctrlPr>
              <w:rPr>
                <w:rFonts w:ascii="Cambria Math" w:eastAsia="Calibri" w:hAnsi="Cambria Math" w:cs="Times New Roman"/>
                <w:i/>
                <w:szCs w:val="28"/>
                <w:lang w:val="en-US"/>
              </w:rPr>
            </m:ctrlPr>
          </m:fPr>
          <m:num>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m:t>
                </m:r>
              </m:e>
            </m:d>
            <m:r>
              <w:rPr>
                <w:rFonts w:ascii="Cambria Math" w:eastAsia="Calibri" w:hAnsi="Cambria Math" w:cs="Times New Roman"/>
                <w:szCs w:val="28"/>
                <w:lang w:val="uk-UA"/>
              </w:rPr>
              <m:t>-B(t)</m:t>
            </m:r>
          </m:num>
          <m:den>
            <m:r>
              <w:rPr>
                <w:rFonts w:ascii="Cambria Math" w:eastAsia="Calibri" w:hAnsi="Cambria Math" w:cs="Times New Roman"/>
                <w:szCs w:val="28"/>
                <w:lang w:val="en-US"/>
              </w:rPr>
              <m:t>distance</m:t>
            </m:r>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m:t>
                </m:r>
              </m:e>
            </m:d>
            <m:r>
              <w:rPr>
                <w:rFonts w:ascii="Cambria Math" w:eastAsia="Calibri" w:hAnsi="Cambria Math" w:cs="Times New Roman"/>
                <w:szCs w:val="28"/>
                <w:lang w:val="uk-UA"/>
              </w:rPr>
              <m:t>,</m:t>
            </m:r>
            <m:r>
              <w:rPr>
                <w:rFonts w:ascii="Cambria Math" w:eastAsia="Calibri" w:hAnsi="Cambria Math" w:cs="Times New Roman"/>
                <w:szCs w:val="28"/>
                <w:lang w:val="en-US"/>
              </w:rPr>
              <m:t>B</m:t>
            </m:r>
            <m:r>
              <w:rPr>
                <w:rFonts w:ascii="Cambria Math" w:eastAsia="Calibri" w:hAnsi="Cambria Math" w:cs="Times New Roman"/>
                <w:szCs w:val="28"/>
                <w:lang w:val="uk-UA"/>
              </w:rPr>
              <m:t>(</m:t>
            </m:r>
            <m:r>
              <w:rPr>
                <w:rFonts w:ascii="Cambria Math" w:eastAsia="Calibri" w:hAnsi="Cambria Math" w:cs="Times New Roman"/>
                <w:szCs w:val="28"/>
                <w:lang w:val="en-US"/>
              </w:rPr>
              <m:t>t</m:t>
            </m:r>
            <m:r>
              <w:rPr>
                <w:rFonts w:ascii="Cambria Math" w:eastAsia="Calibri" w:hAnsi="Cambria Math" w:cs="Times New Roman"/>
                <w:szCs w:val="28"/>
                <w:lang w:val="uk-UA"/>
              </w:rPr>
              <m:t>))</m:t>
            </m:r>
          </m:den>
        </m:f>
      </m:oMath>
      <w:r w:rsidR="00733A63">
        <w:rPr>
          <w:rFonts w:eastAsia="Calibri" w:cs="Times New Roman"/>
          <w:i/>
          <w:szCs w:val="28"/>
          <w:lang w:val="uk-UA"/>
        </w:rPr>
        <w:t>,</w:t>
      </w:r>
    </w:p>
    <w:p w14:paraId="60644E1A" w14:textId="77777777" w:rsidR="00733A63" w:rsidRDefault="00733A63" w:rsidP="00733A63">
      <w:pPr>
        <w:rPr>
          <w:rFonts w:eastAsia="Calibri" w:cs="Times New Roman"/>
          <w:szCs w:val="28"/>
          <w:lang w:val="uk-UA"/>
        </w:rPr>
      </w:pPr>
      <w:r>
        <w:rPr>
          <w:rFonts w:eastAsia="Calibri" w:cs="Times New Roman"/>
          <w:szCs w:val="28"/>
          <w:lang w:val="uk-UA"/>
        </w:rPr>
        <w:t xml:space="preserve">Якщо загальна вага косяка не покращилася, риби розподіляються від </w:t>
      </w:r>
      <w:proofErr w:type="spellStart"/>
      <w:r>
        <w:rPr>
          <w:rFonts w:eastAsia="Calibri" w:cs="Times New Roman"/>
          <w:szCs w:val="28"/>
          <w:lang w:val="uk-UA"/>
        </w:rPr>
        <w:t>баріцентра</w:t>
      </w:r>
      <w:proofErr w:type="spellEnd"/>
      <w:r>
        <w:rPr>
          <w:rFonts w:eastAsia="Calibri" w:cs="Times New Roman"/>
          <w:szCs w:val="28"/>
          <w:lang w:val="uk-UA"/>
        </w:rPr>
        <w:t xml:space="preserve"> згідно з рівнянням:</w:t>
      </w:r>
    </w:p>
    <w:p w14:paraId="03152F23" w14:textId="77777777" w:rsidR="00733A63" w:rsidRDefault="00000000" w:rsidP="00733A63">
      <w:pPr>
        <w:jc w:val="center"/>
        <w:rPr>
          <w:rFonts w:eastAsia="Calibri" w:cs="Times New Roman"/>
          <w:i/>
          <w:szCs w:val="28"/>
          <w:lang w:val="uk-UA"/>
        </w:rPr>
      </w:pPr>
      <m:oMath>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t+1</m:t>
            </m:r>
          </m:e>
        </m:d>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m:t>
            </m:r>
          </m:e>
        </m:d>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step</m:t>
            </m:r>
          </m:e>
          <m:sub>
            <m:r>
              <w:rPr>
                <w:rFonts w:ascii="Cambria Math" w:eastAsia="Calibri" w:hAnsi="Cambria Math" w:cs="Times New Roman"/>
                <w:szCs w:val="28"/>
                <w:lang w:val="uk-UA"/>
              </w:rPr>
              <m:t>vol</m:t>
            </m:r>
          </m:sub>
        </m:sSub>
        <m:r>
          <w:rPr>
            <w:rFonts w:ascii="Cambria Math" w:eastAsia="Calibri" w:hAnsi="Cambria Math" w:cs="Times New Roman"/>
            <w:szCs w:val="28"/>
            <w:lang w:val="en-US"/>
          </w:rPr>
          <m:t>rand</m:t>
        </m:r>
        <m:r>
          <w:rPr>
            <w:rFonts w:ascii="Cambria Math" w:eastAsia="Calibri" w:hAnsi="Cambria Math" w:cs="Times New Roman"/>
            <w:szCs w:val="28"/>
            <w:lang w:val="uk-UA"/>
          </w:rPr>
          <m:t>(0,1)</m:t>
        </m:r>
        <m:f>
          <m:fPr>
            <m:ctrlPr>
              <w:rPr>
                <w:rFonts w:ascii="Cambria Math" w:eastAsia="Calibri" w:hAnsi="Cambria Math" w:cs="Times New Roman"/>
                <w:i/>
                <w:szCs w:val="28"/>
                <w:lang w:val="en-US"/>
              </w:rPr>
            </m:ctrlPr>
          </m:fPr>
          <m:num>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m:t>
                </m:r>
              </m:e>
            </m:d>
            <m:r>
              <w:rPr>
                <w:rFonts w:ascii="Cambria Math" w:eastAsia="Calibri" w:hAnsi="Cambria Math" w:cs="Times New Roman"/>
                <w:szCs w:val="28"/>
                <w:lang w:val="uk-UA"/>
              </w:rPr>
              <m:t>-B(t)</m:t>
            </m:r>
          </m:num>
          <m:den>
            <m:r>
              <w:rPr>
                <w:rFonts w:ascii="Cambria Math" w:eastAsia="Calibri" w:hAnsi="Cambria Math" w:cs="Times New Roman"/>
                <w:szCs w:val="28"/>
                <w:lang w:val="en-US"/>
              </w:rPr>
              <m:t>distance</m:t>
            </m:r>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m:t>
                </m:r>
              </m:e>
            </m:d>
            <m:r>
              <w:rPr>
                <w:rFonts w:ascii="Cambria Math" w:eastAsia="Calibri" w:hAnsi="Cambria Math" w:cs="Times New Roman"/>
                <w:szCs w:val="28"/>
                <w:lang w:val="uk-UA"/>
              </w:rPr>
              <m:t>,</m:t>
            </m:r>
            <m:r>
              <w:rPr>
                <w:rFonts w:ascii="Cambria Math" w:eastAsia="Calibri" w:hAnsi="Cambria Math" w:cs="Times New Roman"/>
                <w:szCs w:val="28"/>
                <w:lang w:val="en-US"/>
              </w:rPr>
              <m:t>B</m:t>
            </m:r>
            <m:r>
              <w:rPr>
                <w:rFonts w:ascii="Cambria Math" w:eastAsia="Calibri" w:hAnsi="Cambria Math" w:cs="Times New Roman"/>
                <w:szCs w:val="28"/>
                <w:lang w:val="uk-UA"/>
              </w:rPr>
              <m:t>(</m:t>
            </m:r>
            <m:r>
              <w:rPr>
                <w:rFonts w:ascii="Cambria Math" w:eastAsia="Calibri" w:hAnsi="Cambria Math" w:cs="Times New Roman"/>
                <w:szCs w:val="28"/>
                <w:lang w:val="en-US"/>
              </w:rPr>
              <m:t>t</m:t>
            </m:r>
            <m:r>
              <w:rPr>
                <w:rFonts w:ascii="Cambria Math" w:eastAsia="Calibri" w:hAnsi="Cambria Math" w:cs="Times New Roman"/>
                <w:szCs w:val="28"/>
                <w:lang w:val="uk-UA"/>
              </w:rPr>
              <m:t>))</m:t>
            </m:r>
          </m:den>
        </m:f>
      </m:oMath>
      <w:r w:rsidR="00733A63">
        <w:rPr>
          <w:rFonts w:eastAsia="Calibri" w:cs="Times New Roman"/>
          <w:i/>
          <w:szCs w:val="28"/>
          <w:lang w:val="uk-UA"/>
        </w:rPr>
        <w:t>,</w:t>
      </w:r>
    </w:p>
    <w:p w14:paraId="5EBE1693" w14:textId="77777777" w:rsidR="00733A63" w:rsidRDefault="00733A63" w:rsidP="00733A63">
      <w:pPr>
        <w:rPr>
          <w:rFonts w:eastAsia="Calibri" w:cs="Times New Roman"/>
          <w:szCs w:val="28"/>
          <w:lang w:val="uk-UA"/>
        </w:rPr>
      </w:pPr>
      <w:r>
        <w:rPr>
          <w:rFonts w:eastAsia="Calibri" w:cs="Times New Roman"/>
          <w:szCs w:val="28"/>
          <w:lang w:val="uk-UA"/>
        </w:rPr>
        <w:t xml:space="preserve">де </w:t>
      </w:r>
      <m:oMath>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step</m:t>
            </m:r>
          </m:e>
          <m:sub>
            <m:r>
              <w:rPr>
                <w:rFonts w:ascii="Cambria Math" w:eastAsia="Calibri" w:hAnsi="Cambria Math" w:cs="Times New Roman"/>
                <w:szCs w:val="28"/>
                <w:lang w:val="uk-UA"/>
              </w:rPr>
              <m:t>vol</m:t>
            </m:r>
          </m:sub>
        </m:sSub>
      </m:oMath>
      <w:r>
        <w:rPr>
          <w:rFonts w:eastAsia="Calibri" w:cs="Times New Roman"/>
          <w:szCs w:val="28"/>
          <w:lang w:val="uk-UA"/>
        </w:rPr>
        <w:t xml:space="preserve"> визначає розмір максимального переміщення, виконаного за допомогою цього оператора. </w:t>
      </w:r>
      <m:oMath>
        <m:r>
          <w:rPr>
            <w:rFonts w:ascii="Cambria Math" w:eastAsia="Calibri" w:hAnsi="Cambria Math" w:cs="Times New Roman"/>
            <w:szCs w:val="28"/>
            <w:lang w:val="en-US"/>
          </w:rPr>
          <m:t>distance</m:t>
        </m:r>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m:t>
            </m:r>
          </m:e>
        </m:d>
        <m:r>
          <w:rPr>
            <w:rFonts w:ascii="Cambria Math" w:eastAsia="Calibri" w:hAnsi="Cambria Math" w:cs="Times New Roman"/>
            <w:szCs w:val="28"/>
            <w:lang w:val="uk-UA"/>
          </w:rPr>
          <m:t>,</m:t>
        </m:r>
        <m:r>
          <w:rPr>
            <w:rFonts w:ascii="Cambria Math" w:eastAsia="Calibri" w:hAnsi="Cambria Math" w:cs="Times New Roman"/>
            <w:szCs w:val="28"/>
            <w:lang w:val="en-US"/>
          </w:rPr>
          <m:t>B</m:t>
        </m:r>
        <m:d>
          <m:dPr>
            <m:ctrlPr>
              <w:rPr>
                <w:rFonts w:ascii="Cambria Math" w:eastAsia="Calibri" w:hAnsi="Cambria Math" w:cs="Times New Roman"/>
                <w:i/>
                <w:szCs w:val="28"/>
                <w:lang w:val="uk-UA"/>
              </w:rPr>
            </m:ctrlPr>
          </m:dPr>
          <m:e>
            <m:r>
              <w:rPr>
                <w:rFonts w:ascii="Cambria Math" w:eastAsia="Calibri" w:hAnsi="Cambria Math" w:cs="Times New Roman"/>
                <w:szCs w:val="28"/>
                <w:lang w:val="en-US"/>
              </w:rPr>
              <m:t>t</m:t>
            </m:r>
            <m:ctrlPr>
              <w:rPr>
                <w:rFonts w:ascii="Cambria Math" w:eastAsia="Calibri" w:hAnsi="Cambria Math" w:cs="Times New Roman"/>
                <w:i/>
                <w:szCs w:val="28"/>
                <w:lang w:val="en-US"/>
              </w:rPr>
            </m:ctrlPr>
          </m:e>
        </m:d>
        <m:r>
          <w:rPr>
            <w:rFonts w:ascii="Cambria Math" w:eastAsia="Calibri" w:hAnsi="Cambria Math" w:cs="Times New Roman"/>
            <w:szCs w:val="28"/>
            <w:lang w:val="ru-RU"/>
          </w:rPr>
          <m:t>)</m:t>
        </m:r>
      </m:oMath>
      <w:r>
        <w:rPr>
          <w:rFonts w:eastAsia="Calibri" w:cs="Times New Roman"/>
          <w:szCs w:val="28"/>
          <w:lang w:val="uk-UA"/>
        </w:rPr>
        <w:t xml:space="preserve"> - евклідова відстань між </w:t>
      </w:r>
      <w:r>
        <w:rPr>
          <w:rFonts w:eastAsia="Calibri" w:cs="Times New Roman"/>
          <w:szCs w:val="28"/>
          <w:lang w:val="uk-UA"/>
        </w:rPr>
        <w:lastRenderedPageBreak/>
        <w:t xml:space="preserve">рибами </w:t>
      </w:r>
      <m:oMath>
        <m:r>
          <w:rPr>
            <w:rFonts w:ascii="Cambria Math" w:eastAsia="Calibri" w:hAnsi="Cambria Math" w:cs="Times New Roman"/>
            <w:szCs w:val="28"/>
            <w:lang w:val="en-US"/>
          </w:rPr>
          <m:t>i</m:t>
        </m:r>
      </m:oMath>
      <w:r>
        <w:rPr>
          <w:rFonts w:eastAsia="Calibri" w:cs="Times New Roman"/>
          <w:szCs w:val="28"/>
          <w:lang w:val="uk-UA"/>
        </w:rPr>
        <w:t xml:space="preserve"> позиції та баріцентру косяка. </w:t>
      </w:r>
      <m:oMath>
        <m:r>
          <w:rPr>
            <w:rFonts w:ascii="Cambria Math" w:eastAsia="Calibri" w:hAnsi="Cambria Math" w:cs="Times New Roman"/>
            <w:szCs w:val="28"/>
            <w:lang w:val="en-US"/>
          </w:rPr>
          <m:t>rand</m:t>
        </m:r>
        <m:r>
          <w:rPr>
            <w:rFonts w:ascii="Cambria Math" w:eastAsia="Calibri" w:hAnsi="Cambria Math" w:cs="Times New Roman"/>
            <w:szCs w:val="28"/>
            <w:lang w:val="uk-UA"/>
          </w:rPr>
          <m:t>(0,1)</m:t>
        </m:r>
      </m:oMath>
      <w:r>
        <w:rPr>
          <w:rFonts w:eastAsia="Calibri" w:cs="Times New Roman"/>
          <w:szCs w:val="28"/>
          <w:lang w:val="uk-UA"/>
        </w:rPr>
        <w:t xml:space="preserve"> - рівномірно розподілене випадкове число, що варіюється від 0 до 1.</w:t>
      </w:r>
    </w:p>
    <w:p w14:paraId="3D74DC79" w14:textId="77777777" w:rsidR="00733A63" w:rsidRDefault="00733A63" w:rsidP="00733A63">
      <w:pPr>
        <w:rPr>
          <w:rFonts w:eastAsia="Calibri" w:cs="Times New Roman"/>
          <w:szCs w:val="28"/>
          <w:lang w:val="uk-UA"/>
        </w:rPr>
      </w:pPr>
      <w:r>
        <w:rPr>
          <w:rFonts w:eastAsia="Calibri" w:cs="Times New Roman"/>
          <w:szCs w:val="28"/>
          <w:lang w:val="uk-UA"/>
        </w:rPr>
        <w:t>Окрім операторів переміщення, було також визначено оператор годування, який використовується для оновлення ваги кожної риби відповідно до:</w:t>
      </w:r>
    </w:p>
    <w:p w14:paraId="473ADAFC" w14:textId="77777777" w:rsidR="00733A63" w:rsidRDefault="00000000" w:rsidP="00733A63">
      <w:pPr>
        <w:jc w:val="center"/>
        <w:rPr>
          <w:rFonts w:eastAsia="Calibri" w:cs="Times New Roman"/>
          <w:szCs w:val="28"/>
          <w:lang w:val="uk-UA"/>
        </w:rPr>
      </w:pPr>
      <m:oMath>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W</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t+1</m:t>
            </m:r>
          </m:e>
        </m:d>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W</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m:t>
            </m:r>
          </m:e>
        </m:d>
        <m:r>
          <w:rPr>
            <w:rFonts w:ascii="Cambria Math" w:eastAsia="Calibri" w:hAnsi="Cambria Math" w:cs="Times New Roman"/>
            <w:szCs w:val="28"/>
            <w:lang w:val="uk-UA"/>
          </w:rPr>
          <m:t>+</m:t>
        </m:r>
        <m:f>
          <m:fPr>
            <m:ctrlPr>
              <w:rPr>
                <w:rFonts w:ascii="Cambria Math" w:eastAsia="Calibri" w:hAnsi="Cambria Math" w:cs="Times New Roman"/>
                <w:i/>
                <w:szCs w:val="28"/>
                <w:lang w:val="en-US"/>
              </w:rPr>
            </m:ctrlPr>
          </m:fPr>
          <m:num>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f</m:t>
                </m:r>
              </m:e>
              <m:sub>
                <m:r>
                  <w:rPr>
                    <w:rFonts w:ascii="Cambria Math" w:eastAsia="Calibri" w:hAnsi="Cambria Math" w:cs="Times New Roman"/>
                    <w:szCs w:val="28"/>
                    <w:lang w:val="uk-UA"/>
                  </w:rPr>
                  <m:t>i</m:t>
                </m:r>
              </m:sub>
            </m:sSub>
          </m:num>
          <m:den>
            <m:r>
              <m:rPr>
                <m:sty m:val="p"/>
              </m:rPr>
              <w:rPr>
                <w:rFonts w:ascii="Cambria Math" w:eastAsia="Calibri" w:hAnsi="Cambria Math" w:cs="Times New Roman"/>
                <w:szCs w:val="28"/>
                <w:lang w:val="en-US"/>
              </w:rPr>
              <m:t>max</m:t>
            </m:r>
            <m:r>
              <m:rPr>
                <m:sty m:val="p"/>
              </m:rPr>
              <w:rPr>
                <w:rFonts w:ascii="Cambria Math" w:eastAsia="Calibri" w:hAnsi="Cambria Math" w:cs="Times New Roman"/>
                <w:szCs w:val="28"/>
                <w:lang w:val="uk-UA"/>
              </w:rPr>
              <m:t>⁡</m:t>
            </m:r>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f</m:t>
                </m:r>
              </m:e>
              <m:sub>
                <m:r>
                  <w:rPr>
                    <w:rFonts w:ascii="Cambria Math" w:eastAsia="Calibri" w:hAnsi="Cambria Math" w:cs="Times New Roman"/>
                    <w:szCs w:val="28"/>
                    <w:lang w:val="uk-UA"/>
                  </w:rPr>
                  <m:t>i</m:t>
                </m:r>
              </m:sub>
            </m:sSub>
            <m:r>
              <w:rPr>
                <w:rFonts w:ascii="Cambria Math" w:eastAsia="Calibri" w:hAnsi="Cambria Math" w:cs="Times New Roman"/>
                <w:szCs w:val="28"/>
                <w:lang w:val="uk-UA"/>
              </w:rPr>
              <m:t>|)</m:t>
            </m:r>
          </m:den>
        </m:f>
      </m:oMath>
      <w:r w:rsidR="00733A63">
        <w:rPr>
          <w:rFonts w:eastAsia="Calibri" w:cs="Times New Roman"/>
          <w:szCs w:val="28"/>
          <w:lang w:val="uk-UA"/>
        </w:rPr>
        <w:t>,</w:t>
      </w:r>
    </w:p>
    <w:p w14:paraId="37EFC4E6" w14:textId="77777777" w:rsidR="00733A63" w:rsidRDefault="00733A63" w:rsidP="00733A63">
      <w:pPr>
        <w:rPr>
          <w:rFonts w:eastAsia="Calibri" w:cs="Times New Roman"/>
          <w:szCs w:val="28"/>
          <w:lang w:val="ru-RU"/>
        </w:rPr>
      </w:pPr>
      <w:r>
        <w:rPr>
          <w:rFonts w:eastAsia="Calibri" w:cs="Times New Roman"/>
          <w:szCs w:val="28"/>
          <w:lang w:val="uk-UA"/>
        </w:rPr>
        <w:t xml:space="preserve">де </w:t>
      </w:r>
      <m:oMath>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W</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m:t>
            </m:r>
          </m:e>
        </m:d>
      </m:oMath>
      <w:r>
        <w:rPr>
          <w:rFonts w:eastAsia="Calibri" w:cs="Times New Roman"/>
          <w:szCs w:val="28"/>
          <w:lang w:val="uk-UA"/>
        </w:rPr>
        <w:t xml:space="preserve"> - параметр ваги для риби </w:t>
      </w:r>
      <m:oMath>
        <m:r>
          <w:rPr>
            <w:rFonts w:ascii="Cambria Math" w:eastAsia="Calibri" w:hAnsi="Cambria Math" w:cs="Times New Roman"/>
            <w:szCs w:val="28"/>
            <w:lang w:val="uk-UA"/>
          </w:rPr>
          <m:t>i</m:t>
        </m:r>
      </m:oMath>
      <w:r>
        <w:rPr>
          <w:rFonts w:eastAsia="Calibri" w:cs="Times New Roman"/>
          <w:szCs w:val="28"/>
          <w:lang w:val="uk-UA"/>
        </w:rPr>
        <w:t xml:space="preserve">, </w:t>
      </w:r>
      <m:oMath>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f</m:t>
            </m:r>
          </m:e>
          <m:sub>
            <m:r>
              <w:rPr>
                <w:rFonts w:ascii="Cambria Math" w:eastAsia="Calibri" w:hAnsi="Cambria Math" w:cs="Times New Roman"/>
                <w:szCs w:val="28"/>
                <w:lang w:val="uk-UA"/>
              </w:rPr>
              <m:t>i</m:t>
            </m:r>
          </m:sub>
        </m:sSub>
      </m:oMath>
      <w:r>
        <w:rPr>
          <w:rFonts w:eastAsia="Calibri" w:cs="Times New Roman"/>
          <w:szCs w:val="28"/>
          <w:lang w:val="uk-UA"/>
        </w:rPr>
        <w:t xml:space="preserve"> - це варіація фітнесу між останньою та новою позицією, а </w:t>
      </w:r>
      <m:oMath>
        <m:r>
          <m:rPr>
            <m:sty m:val="p"/>
          </m:rPr>
          <w:rPr>
            <w:rFonts w:ascii="Cambria Math" w:eastAsia="Calibri" w:hAnsi="Cambria Math" w:cs="Times New Roman"/>
            <w:szCs w:val="28"/>
            <w:lang w:val="en-US"/>
          </w:rPr>
          <m:t>max</m:t>
        </m:r>
        <m:r>
          <m:rPr>
            <m:sty m:val="p"/>
          </m:rPr>
          <w:rPr>
            <w:rFonts w:ascii="Cambria Math" w:eastAsia="Calibri" w:hAnsi="Cambria Math" w:cs="Times New Roman"/>
            <w:szCs w:val="28"/>
            <w:lang w:val="uk-UA"/>
          </w:rPr>
          <m:t>⁡</m:t>
        </m:r>
        <m:r>
          <w:rPr>
            <w:rFonts w:ascii="Cambria Math" w:eastAsia="Calibri" w:hAnsi="Cambria Math" w:cs="Times New Roman"/>
            <w:szCs w:val="28"/>
            <w:lang w:val="uk-UA"/>
          </w:rPr>
          <m:t>(</m:t>
        </m:r>
        <m:d>
          <m:dPr>
            <m:begChr m:val="|"/>
            <m:endChr m:val="|"/>
            <m:ctrlPr>
              <w:rPr>
                <w:rFonts w:ascii="Cambria Math" w:eastAsia="Calibri" w:hAnsi="Cambria Math" w:cs="Times New Roman"/>
                <w:i/>
                <w:szCs w:val="28"/>
                <w:lang w:val="uk-UA"/>
              </w:rPr>
            </m:ctrlPr>
          </m:dPr>
          <m:e>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f</m:t>
                </m:r>
              </m:e>
              <m:sub>
                <m:r>
                  <w:rPr>
                    <w:rFonts w:ascii="Cambria Math" w:eastAsia="Calibri" w:hAnsi="Cambria Math" w:cs="Times New Roman"/>
                    <w:szCs w:val="28"/>
                    <w:lang w:val="uk-UA"/>
                  </w:rPr>
                  <m:t>i</m:t>
                </m:r>
              </m:sub>
            </m:sSub>
          </m:e>
        </m:d>
        <m:r>
          <w:rPr>
            <w:rFonts w:ascii="Cambria Math" w:eastAsia="Calibri" w:hAnsi="Cambria Math" w:cs="Times New Roman"/>
            <w:szCs w:val="28"/>
            <w:lang w:val="uk-UA"/>
          </w:rPr>
          <m:t>)</m:t>
        </m:r>
      </m:oMath>
      <w:r>
        <w:rPr>
          <w:rFonts w:eastAsia="Calibri" w:cs="Times New Roman"/>
          <w:szCs w:val="28"/>
          <w:lang w:val="uk-UA"/>
        </w:rPr>
        <w:t xml:space="preserve"> представляє максимальне абсолютне значення варіації придатності серед усіх риб у косяку. </w:t>
      </w:r>
      <m:oMath>
        <m:r>
          <w:rPr>
            <w:rFonts w:ascii="Cambria Math" w:eastAsia="Calibri" w:hAnsi="Cambria Math" w:cs="Times New Roman"/>
            <w:szCs w:val="28"/>
            <w:lang w:val="uk-UA"/>
          </w:rPr>
          <m:t>W</m:t>
        </m:r>
      </m:oMath>
      <w:r>
        <w:rPr>
          <w:rFonts w:eastAsia="Calibri" w:cs="Times New Roman"/>
          <w:szCs w:val="28"/>
          <w:lang w:val="uk-UA"/>
        </w:rPr>
        <w:t xml:space="preserve"> може змінюватись лише від 1 до </w:t>
      </w:r>
      <m:oMath>
        <m:f>
          <m:fPr>
            <m:ctrlPr>
              <w:rPr>
                <w:rFonts w:ascii="Cambria Math" w:eastAsia="Calibri" w:hAnsi="Cambria Math" w:cs="Times New Roman"/>
                <w:i/>
                <w:szCs w:val="28"/>
                <w:lang w:val="uk-UA"/>
              </w:rPr>
            </m:ctrlPr>
          </m:fPr>
          <m:num>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W</m:t>
                </m:r>
              </m:e>
              <m:sub>
                <m:r>
                  <w:rPr>
                    <w:rFonts w:ascii="Cambria Math" w:eastAsia="Calibri" w:hAnsi="Cambria Math" w:cs="Times New Roman"/>
                    <w:szCs w:val="28"/>
                    <w:lang w:val="uk-UA"/>
                  </w:rPr>
                  <m:t>scale</m:t>
                </m:r>
              </m:sub>
            </m:sSub>
          </m:num>
          <m:den>
            <m:r>
              <w:rPr>
                <w:rFonts w:ascii="Cambria Math" w:eastAsia="Calibri" w:hAnsi="Cambria Math" w:cs="Times New Roman"/>
                <w:szCs w:val="28"/>
                <w:lang w:val="uk-UA"/>
              </w:rPr>
              <m:t>2</m:t>
            </m:r>
          </m:den>
        </m:f>
      </m:oMath>
      <w:r>
        <w:rPr>
          <w:rFonts w:eastAsia="Calibri" w:cs="Times New Roman"/>
          <w:szCs w:val="28"/>
          <w:lang w:val="uk-UA"/>
        </w:rPr>
        <w:t xml:space="preserve"> , що є атрибутом визначеним користувачем. Ваги всіх риб ініціалізуються зі значенням </w:t>
      </w:r>
      <m:oMath>
        <m:f>
          <m:fPr>
            <m:ctrlPr>
              <w:rPr>
                <w:rFonts w:ascii="Cambria Math" w:eastAsia="Calibri" w:hAnsi="Cambria Math" w:cs="Times New Roman"/>
                <w:i/>
                <w:szCs w:val="28"/>
                <w:lang w:val="uk-UA"/>
              </w:rPr>
            </m:ctrlPr>
          </m:fPr>
          <m:num>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W</m:t>
                </m:r>
              </m:e>
              <m:sub>
                <m:r>
                  <w:rPr>
                    <w:rFonts w:ascii="Cambria Math" w:eastAsia="Calibri" w:hAnsi="Cambria Math" w:cs="Times New Roman"/>
                    <w:szCs w:val="28"/>
                    <w:lang w:val="uk-UA"/>
                  </w:rPr>
                  <m:t>scale</m:t>
                </m:r>
              </m:sub>
            </m:sSub>
          </m:num>
          <m:den>
            <m:r>
              <w:rPr>
                <w:rFonts w:ascii="Cambria Math" w:eastAsia="Calibri" w:hAnsi="Cambria Math" w:cs="Times New Roman"/>
                <w:szCs w:val="28"/>
                <w:lang w:val="uk-UA"/>
              </w:rPr>
              <m:t>2</m:t>
            </m:r>
          </m:den>
        </m:f>
      </m:oMath>
      <w:r w:rsidRPr="00733A63">
        <w:rPr>
          <w:rFonts w:eastAsia="Calibri" w:cs="Times New Roman"/>
          <w:szCs w:val="28"/>
          <w:lang w:val="ru-RU"/>
        </w:rPr>
        <w:t>.</w:t>
      </w:r>
    </w:p>
    <w:p w14:paraId="25CBCB97" w14:textId="77777777" w:rsidR="003A54EF" w:rsidRDefault="003A54EF" w:rsidP="00733A63">
      <w:pPr>
        <w:rPr>
          <w:rFonts w:eastAsia="Calibri" w:cs="Times New Roman"/>
          <w:szCs w:val="28"/>
          <w:lang w:val="ru-RU"/>
        </w:rPr>
      </w:pPr>
    </w:p>
    <w:p w14:paraId="04616CBF" w14:textId="056F96A6" w:rsidR="00733A63" w:rsidRPr="003A54EF" w:rsidRDefault="009765E2" w:rsidP="00733A63">
      <w:pPr>
        <w:rPr>
          <w:rFonts w:eastAsia="Calibri" w:cs="Times New Roman"/>
          <w:b/>
          <w:sz w:val="32"/>
          <w:szCs w:val="32"/>
          <w:lang w:val="uk-UA"/>
        </w:rPr>
      </w:pPr>
      <w:r>
        <w:rPr>
          <w:rFonts w:eastAsia="Times New Roman" w:cs="Times New Roman"/>
          <w:b/>
          <w:sz w:val="32"/>
          <w:szCs w:val="32"/>
          <w:lang w:val="uk-UA"/>
        </w:rPr>
        <w:fldChar w:fldCharType="begin"/>
      </w:r>
      <w:r>
        <w:rPr>
          <w:rFonts w:eastAsia="Times New Roman" w:cs="Times New Roman"/>
          <w:b/>
          <w:sz w:val="32"/>
          <w:szCs w:val="32"/>
          <w:lang w:val="uk-UA"/>
        </w:rPr>
        <w:instrText xml:space="preserve"> TC  "</w:instrText>
      </w:r>
      <w:r w:rsidRPr="009765E2">
        <w:rPr>
          <w:rFonts w:eastAsia="Calibri" w:cs="Times New Roman"/>
          <w:b/>
          <w:sz w:val="32"/>
          <w:szCs w:val="32"/>
          <w:lang w:val="uk-UA"/>
        </w:rPr>
        <w:instrText xml:space="preserve"> </w:instrText>
      </w:r>
      <w:bookmarkStart w:id="69" w:name="_Toc73265250"/>
      <w:r w:rsidRPr="003A54EF">
        <w:rPr>
          <w:rFonts w:eastAsia="Calibri" w:cs="Times New Roman"/>
          <w:b/>
          <w:sz w:val="32"/>
          <w:szCs w:val="32"/>
          <w:lang w:val="uk-UA"/>
        </w:rPr>
        <w:instrText>2.</w:instrText>
      </w:r>
      <w:r w:rsidRPr="003A54EF">
        <w:rPr>
          <w:rFonts w:eastAsia="Calibri" w:cs="Times New Roman"/>
          <w:b/>
          <w:sz w:val="32"/>
          <w:szCs w:val="32"/>
          <w:lang w:val="ru-RU"/>
        </w:rPr>
        <w:instrText>2</w:instrText>
      </w:r>
      <w:r w:rsidRPr="003A54EF">
        <w:rPr>
          <w:rFonts w:eastAsia="Calibri" w:cs="Times New Roman"/>
          <w:b/>
          <w:sz w:val="32"/>
          <w:szCs w:val="32"/>
          <w:lang w:val="uk-UA"/>
        </w:rPr>
        <w:instrText xml:space="preserve"> Мова програмування</w:instrText>
      </w:r>
      <w:bookmarkEnd w:id="69"/>
      <w:r>
        <w:rPr>
          <w:rFonts w:eastAsia="Times New Roman" w:cs="Times New Roman"/>
          <w:b/>
          <w:sz w:val="32"/>
          <w:szCs w:val="32"/>
          <w:lang w:val="uk-UA"/>
        </w:rPr>
        <w:instrText xml:space="preserve"> " \f </w:instrText>
      </w:r>
      <w:r>
        <w:rPr>
          <w:rFonts w:eastAsia="Times New Roman" w:cs="Times New Roman"/>
          <w:b/>
          <w:sz w:val="32"/>
          <w:szCs w:val="32"/>
          <w:lang w:val="en-US"/>
        </w:rPr>
        <w:instrText>y</w:instrText>
      </w:r>
      <w:r>
        <w:rPr>
          <w:rFonts w:eastAsia="Times New Roman" w:cs="Times New Roman"/>
          <w:b/>
          <w:sz w:val="32"/>
          <w:szCs w:val="32"/>
          <w:lang w:val="uk-UA"/>
        </w:rPr>
        <w:instrText xml:space="preserve">\l 2 </w:instrText>
      </w:r>
      <w:r>
        <w:rPr>
          <w:rFonts w:eastAsia="Times New Roman" w:cs="Times New Roman"/>
          <w:b/>
          <w:sz w:val="32"/>
          <w:szCs w:val="32"/>
          <w:lang w:val="uk-UA"/>
        </w:rPr>
        <w:fldChar w:fldCharType="end"/>
      </w:r>
      <w:r w:rsidR="00733A63" w:rsidRPr="003A54EF">
        <w:rPr>
          <w:rFonts w:eastAsia="Calibri" w:cs="Times New Roman"/>
          <w:b/>
          <w:sz w:val="32"/>
          <w:szCs w:val="32"/>
          <w:lang w:val="uk-UA"/>
        </w:rPr>
        <w:t>2.</w:t>
      </w:r>
      <w:r w:rsidR="00733A63" w:rsidRPr="003A54EF">
        <w:rPr>
          <w:rFonts w:eastAsia="Calibri" w:cs="Times New Roman"/>
          <w:b/>
          <w:sz w:val="32"/>
          <w:szCs w:val="32"/>
          <w:lang w:val="ru-RU"/>
        </w:rPr>
        <w:t>2</w:t>
      </w:r>
      <w:r w:rsidR="00733A63" w:rsidRPr="003A54EF">
        <w:rPr>
          <w:rFonts w:eastAsia="Calibri" w:cs="Times New Roman"/>
          <w:b/>
          <w:sz w:val="32"/>
          <w:szCs w:val="32"/>
          <w:lang w:val="uk-UA"/>
        </w:rPr>
        <w:t xml:space="preserve"> Мова програмування</w:t>
      </w:r>
    </w:p>
    <w:p w14:paraId="164E33DA" w14:textId="77777777" w:rsidR="003A54EF" w:rsidRDefault="003A54EF" w:rsidP="00733A63">
      <w:pPr>
        <w:rPr>
          <w:rFonts w:eastAsia="Calibri" w:cs="Times New Roman"/>
          <w:szCs w:val="28"/>
          <w:lang w:val="uk-UA"/>
        </w:rPr>
      </w:pPr>
    </w:p>
    <w:p w14:paraId="28958FEA" w14:textId="77777777" w:rsidR="00733A63" w:rsidRDefault="00733A63" w:rsidP="00733A63">
      <w:pPr>
        <w:rPr>
          <w:rFonts w:eastAsia="Calibri" w:cs="Times New Roman"/>
          <w:szCs w:val="28"/>
          <w:lang w:val="uk-UA"/>
        </w:rPr>
      </w:pPr>
      <w:r>
        <w:rPr>
          <w:rFonts w:eastAsia="Calibri" w:cs="Times New Roman"/>
          <w:szCs w:val="28"/>
          <w:lang w:val="uk-UA"/>
        </w:rPr>
        <w:t>Для розробки системи в даній роботі було обрано мову програмування C#, чому сприяло багато факторів, які будуть послідовно надаватися в наступних пунктах.</w:t>
      </w:r>
    </w:p>
    <w:p w14:paraId="473CFC43" w14:textId="77777777" w:rsidR="003A54EF" w:rsidRDefault="003A54EF" w:rsidP="00733A63">
      <w:pPr>
        <w:rPr>
          <w:rFonts w:eastAsia="Calibri" w:cs="Times New Roman"/>
          <w:szCs w:val="28"/>
          <w:lang w:val="uk-UA"/>
        </w:rPr>
      </w:pPr>
    </w:p>
    <w:p w14:paraId="09A6683D" w14:textId="23C9CEC4" w:rsidR="003A54EF" w:rsidRPr="00447C26" w:rsidRDefault="009765E2" w:rsidP="00447C26">
      <w:pPr>
        <w:rPr>
          <w:rFonts w:eastAsia="Calibri"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70" w:name="_Toc73265251"/>
      <w:r>
        <w:rPr>
          <w:rFonts w:eastAsia="Calibri" w:cs="Times New Roman"/>
          <w:b/>
          <w:szCs w:val="28"/>
          <w:lang w:val="uk-UA"/>
        </w:rPr>
        <w:instrText>2.</w:instrText>
      </w:r>
      <w:r w:rsidRPr="00733A63">
        <w:rPr>
          <w:rFonts w:eastAsia="Calibri" w:cs="Times New Roman"/>
          <w:b/>
          <w:szCs w:val="28"/>
          <w:lang w:val="ru-RU"/>
        </w:rPr>
        <w:instrText>2</w:instrText>
      </w:r>
      <w:r>
        <w:rPr>
          <w:rFonts w:eastAsia="Calibri" w:cs="Times New Roman"/>
          <w:b/>
          <w:szCs w:val="28"/>
          <w:lang w:val="uk-UA"/>
        </w:rPr>
        <w:instrText>.1 Мова C#</w:instrText>
      </w:r>
      <w:bookmarkEnd w:id="70"/>
      <w:r>
        <w:rPr>
          <w:rFonts w:eastAsia="Times New Roman" w:cs="Times New Roman"/>
          <w:b/>
          <w:szCs w:val="28"/>
          <w:lang w:val="uk-UA"/>
        </w:rPr>
        <w:instrText xml:space="preserve">"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733A63">
        <w:rPr>
          <w:rFonts w:eastAsia="Calibri" w:cs="Times New Roman"/>
          <w:b/>
          <w:szCs w:val="28"/>
          <w:lang w:val="uk-UA"/>
        </w:rPr>
        <w:t>2.</w:t>
      </w:r>
      <w:r w:rsidR="00733A63" w:rsidRPr="00733A63">
        <w:rPr>
          <w:rFonts w:eastAsia="Calibri" w:cs="Times New Roman"/>
          <w:b/>
          <w:szCs w:val="28"/>
          <w:lang w:val="ru-RU"/>
        </w:rPr>
        <w:t>2</w:t>
      </w:r>
      <w:r w:rsidR="00447C26">
        <w:rPr>
          <w:rFonts w:eastAsia="Calibri" w:cs="Times New Roman"/>
          <w:b/>
          <w:szCs w:val="28"/>
          <w:lang w:val="uk-UA"/>
        </w:rPr>
        <w:t>.1 Мова C#</w:t>
      </w:r>
    </w:p>
    <w:p w14:paraId="4E9B8BC8" w14:textId="77777777" w:rsidR="008D0227" w:rsidRDefault="008D0227" w:rsidP="00733A63">
      <w:pPr>
        <w:rPr>
          <w:rFonts w:eastAsia="Calibri" w:cs="Times New Roman"/>
          <w:szCs w:val="28"/>
          <w:lang w:val="uk-UA"/>
        </w:rPr>
      </w:pPr>
    </w:p>
    <w:p w14:paraId="0D77ABDE" w14:textId="232D5EA4" w:rsidR="00733A63" w:rsidRDefault="00733A63" w:rsidP="00733A63">
      <w:pPr>
        <w:rPr>
          <w:rFonts w:eastAsia="Calibri" w:cs="Times New Roman"/>
          <w:szCs w:val="28"/>
          <w:lang w:val="uk-UA"/>
        </w:rPr>
      </w:pPr>
      <w:r>
        <w:rPr>
          <w:rFonts w:eastAsia="Calibri" w:cs="Times New Roman"/>
          <w:szCs w:val="28"/>
          <w:lang w:val="uk-UA"/>
        </w:rPr>
        <w:t xml:space="preserve">З усіх мов програмування C#, мабуть, одна з найкращих. Ця </w:t>
      </w:r>
      <w:proofErr w:type="spellStart"/>
      <w:r>
        <w:rPr>
          <w:rFonts w:eastAsia="Calibri" w:cs="Times New Roman"/>
          <w:szCs w:val="28"/>
          <w:lang w:val="uk-UA"/>
        </w:rPr>
        <w:t>багатопарадигменна</w:t>
      </w:r>
      <w:proofErr w:type="spellEnd"/>
      <w:r>
        <w:rPr>
          <w:rFonts w:eastAsia="Calibri" w:cs="Times New Roman"/>
          <w:szCs w:val="28"/>
          <w:lang w:val="uk-UA"/>
        </w:rPr>
        <w:t xml:space="preserve"> мова універсальна, досить проста у вивченні</w:t>
      </w:r>
      <w:r w:rsidR="008D0227">
        <w:rPr>
          <w:rFonts w:eastAsia="Calibri" w:cs="Times New Roman"/>
          <w:szCs w:val="28"/>
          <w:lang w:val="uk-UA"/>
        </w:rPr>
        <w:t xml:space="preserve"> та об’єктно-орієнтована</w:t>
      </w:r>
      <w:r>
        <w:rPr>
          <w:rFonts w:eastAsia="Calibri" w:cs="Times New Roman"/>
          <w:szCs w:val="28"/>
          <w:lang w:val="uk-UA"/>
        </w:rPr>
        <w:t>.</w:t>
      </w:r>
    </w:p>
    <w:p w14:paraId="430910C1" w14:textId="77777777" w:rsidR="00733A63" w:rsidRDefault="00733A63" w:rsidP="00733A63">
      <w:pPr>
        <w:rPr>
          <w:rFonts w:eastAsia="Calibri" w:cs="Times New Roman"/>
          <w:szCs w:val="28"/>
          <w:lang w:val="uk-UA"/>
        </w:rPr>
      </w:pPr>
      <w:r>
        <w:rPr>
          <w:rFonts w:eastAsia="Calibri" w:cs="Times New Roman"/>
          <w:szCs w:val="28"/>
          <w:lang w:val="uk-UA"/>
        </w:rPr>
        <w:t xml:space="preserve">C# - це сучасна мова програмування загального призначення, яка може бути використана для виконання широкого кола задач та завдань, що охоплюють різні професії. C# в основному використовується на платформі Windows .NET, хоча його можна застосувати до платформи з відкритим кодом. </w:t>
      </w:r>
      <w:r>
        <w:rPr>
          <w:rFonts w:eastAsia="Calibri" w:cs="Times New Roman"/>
          <w:szCs w:val="28"/>
          <w:lang w:val="uk-UA"/>
        </w:rPr>
        <w:lastRenderedPageBreak/>
        <w:t xml:space="preserve">Ця надзвичайно універсальна мова програмування - це об’єктно-орієнтована мова програмування (ООП), яка не дуже поширена, і досить нова, але при цьому вже є надійним </w:t>
      </w:r>
      <w:proofErr w:type="spellStart"/>
      <w:r>
        <w:rPr>
          <w:rFonts w:eastAsia="Calibri" w:cs="Times New Roman"/>
          <w:szCs w:val="28"/>
          <w:lang w:val="uk-UA"/>
        </w:rPr>
        <w:t>інстументом</w:t>
      </w:r>
      <w:proofErr w:type="spellEnd"/>
      <w:r>
        <w:rPr>
          <w:rFonts w:eastAsia="Calibri" w:cs="Times New Roman"/>
          <w:szCs w:val="28"/>
          <w:lang w:val="uk-UA"/>
        </w:rPr>
        <w:t>.</w:t>
      </w:r>
    </w:p>
    <w:p w14:paraId="4DD4A34A" w14:textId="77777777" w:rsidR="00733A63" w:rsidRDefault="00733A63" w:rsidP="00733A63">
      <w:pPr>
        <w:rPr>
          <w:rFonts w:eastAsia="Calibri" w:cs="Times New Roman"/>
          <w:szCs w:val="28"/>
          <w:lang w:val="uk-UA"/>
        </w:rPr>
      </w:pPr>
      <w:r>
        <w:rPr>
          <w:rFonts w:eastAsia="Calibri" w:cs="Times New Roman"/>
          <w:szCs w:val="28"/>
          <w:lang w:val="uk-UA"/>
        </w:rPr>
        <w:t xml:space="preserve">Порівняно з давно існуючими мовами, такими як </w:t>
      </w:r>
      <w:proofErr w:type="spellStart"/>
      <w:r>
        <w:rPr>
          <w:rFonts w:eastAsia="Calibri" w:cs="Times New Roman"/>
          <w:szCs w:val="28"/>
          <w:lang w:val="uk-UA"/>
        </w:rPr>
        <w:t>Python</w:t>
      </w:r>
      <w:proofErr w:type="spellEnd"/>
      <w:r>
        <w:rPr>
          <w:rFonts w:eastAsia="Calibri" w:cs="Times New Roman"/>
          <w:szCs w:val="28"/>
          <w:lang w:val="uk-UA"/>
        </w:rPr>
        <w:t xml:space="preserve"> та PHP, C# є молодим доповненням до сімейства програмування, якому вже майже двадцять років. Мова була розроблена у 2000 році </w:t>
      </w:r>
      <w:proofErr w:type="spellStart"/>
      <w:r>
        <w:rPr>
          <w:rFonts w:eastAsia="Calibri" w:cs="Times New Roman"/>
          <w:szCs w:val="28"/>
          <w:lang w:val="uk-UA"/>
        </w:rPr>
        <w:t>Андерсом</w:t>
      </w:r>
      <w:proofErr w:type="spellEnd"/>
      <w:r>
        <w:rPr>
          <w:rFonts w:eastAsia="Calibri" w:cs="Times New Roman"/>
          <w:szCs w:val="28"/>
          <w:lang w:val="uk-UA"/>
        </w:rPr>
        <w:t xml:space="preserve"> </w:t>
      </w:r>
      <w:proofErr w:type="spellStart"/>
      <w:r>
        <w:rPr>
          <w:rFonts w:eastAsia="Calibri" w:cs="Times New Roman"/>
          <w:szCs w:val="28"/>
          <w:lang w:val="uk-UA"/>
        </w:rPr>
        <w:t>Хейлсбергом</w:t>
      </w:r>
      <w:proofErr w:type="spellEnd"/>
      <w:r>
        <w:rPr>
          <w:rFonts w:eastAsia="Calibri" w:cs="Times New Roman"/>
          <w:szCs w:val="28"/>
          <w:lang w:val="uk-UA"/>
        </w:rPr>
        <w:t xml:space="preserve"> з компанії Microsoft, датським інженером-програмістом, який має досвід створення популярних творінь. </w:t>
      </w:r>
      <w:proofErr w:type="spellStart"/>
      <w:r>
        <w:rPr>
          <w:rFonts w:eastAsia="Calibri" w:cs="Times New Roman"/>
          <w:szCs w:val="28"/>
          <w:lang w:val="uk-UA"/>
        </w:rPr>
        <w:t>Андерс</w:t>
      </w:r>
      <w:proofErr w:type="spellEnd"/>
      <w:r>
        <w:rPr>
          <w:rFonts w:eastAsia="Calibri" w:cs="Times New Roman"/>
          <w:szCs w:val="28"/>
          <w:lang w:val="uk-UA"/>
        </w:rPr>
        <w:t xml:space="preserve"> брав участь у створенні кількох надійних інструментів і мов програмування, включаючи Microsoft </w:t>
      </w:r>
      <w:proofErr w:type="spellStart"/>
      <w:r>
        <w:rPr>
          <w:rFonts w:eastAsia="Calibri" w:cs="Times New Roman"/>
          <w:szCs w:val="28"/>
          <w:lang w:val="uk-UA"/>
        </w:rPr>
        <w:t>TypeScript</w:t>
      </w:r>
      <w:proofErr w:type="spellEnd"/>
      <w:r>
        <w:rPr>
          <w:rFonts w:eastAsia="Calibri" w:cs="Times New Roman"/>
          <w:szCs w:val="28"/>
          <w:lang w:val="uk-UA"/>
        </w:rPr>
        <w:t xml:space="preserve"> і </w:t>
      </w:r>
      <w:proofErr w:type="spellStart"/>
      <w:r>
        <w:rPr>
          <w:rFonts w:eastAsia="Calibri" w:cs="Times New Roman"/>
          <w:szCs w:val="28"/>
          <w:lang w:val="uk-UA"/>
        </w:rPr>
        <w:t>Delphi</w:t>
      </w:r>
      <w:proofErr w:type="spellEnd"/>
      <w:r>
        <w:rPr>
          <w:rFonts w:eastAsia="Calibri" w:cs="Times New Roman"/>
          <w:szCs w:val="28"/>
          <w:lang w:val="uk-UA"/>
        </w:rPr>
        <w:t xml:space="preserve">, відповідну заміну </w:t>
      </w:r>
      <w:proofErr w:type="spellStart"/>
      <w:r>
        <w:rPr>
          <w:rFonts w:eastAsia="Calibri" w:cs="Times New Roman"/>
          <w:szCs w:val="28"/>
          <w:lang w:val="uk-UA"/>
        </w:rPr>
        <w:t>Turbo</w:t>
      </w:r>
      <w:proofErr w:type="spellEnd"/>
      <w:r>
        <w:rPr>
          <w:rFonts w:eastAsia="Calibri" w:cs="Times New Roman"/>
          <w:szCs w:val="28"/>
          <w:lang w:val="uk-UA"/>
        </w:rPr>
        <w:t xml:space="preserve"> </w:t>
      </w:r>
      <w:proofErr w:type="spellStart"/>
      <w:r>
        <w:rPr>
          <w:rFonts w:eastAsia="Calibri" w:cs="Times New Roman"/>
          <w:szCs w:val="28"/>
          <w:lang w:val="uk-UA"/>
        </w:rPr>
        <w:t>Pascal</w:t>
      </w:r>
      <w:proofErr w:type="spellEnd"/>
      <w:r>
        <w:rPr>
          <w:rFonts w:eastAsia="Calibri" w:cs="Times New Roman"/>
          <w:szCs w:val="28"/>
          <w:lang w:val="uk-UA"/>
        </w:rPr>
        <w:t xml:space="preserve"> [27].</w:t>
      </w:r>
    </w:p>
    <w:p w14:paraId="71892C4A" w14:textId="77777777" w:rsidR="00733A63" w:rsidRDefault="00733A63" w:rsidP="00733A63">
      <w:pPr>
        <w:rPr>
          <w:rFonts w:eastAsia="Calibri" w:cs="Times New Roman"/>
          <w:szCs w:val="28"/>
          <w:lang w:val="uk-UA"/>
        </w:rPr>
      </w:pPr>
      <w:r>
        <w:rPr>
          <w:rFonts w:eastAsia="Calibri" w:cs="Times New Roman"/>
          <w:szCs w:val="28"/>
          <w:lang w:val="uk-UA"/>
        </w:rPr>
        <w:t xml:space="preserve">Станом на лютий 2019 року C# зайняла 4-е місце в індексі популярності мов програмування PYPL, відразу після </w:t>
      </w:r>
      <w:proofErr w:type="spellStart"/>
      <w:r>
        <w:rPr>
          <w:rFonts w:eastAsia="Calibri" w:cs="Times New Roman"/>
          <w:szCs w:val="28"/>
          <w:lang w:val="uk-UA"/>
        </w:rPr>
        <w:t>Java</w:t>
      </w:r>
      <w:proofErr w:type="spellEnd"/>
      <w:r>
        <w:rPr>
          <w:rFonts w:eastAsia="Calibri" w:cs="Times New Roman"/>
          <w:szCs w:val="28"/>
          <w:lang w:val="uk-UA"/>
        </w:rPr>
        <w:t xml:space="preserve">, </w:t>
      </w:r>
      <w:proofErr w:type="spellStart"/>
      <w:r>
        <w:rPr>
          <w:rFonts w:eastAsia="Calibri" w:cs="Times New Roman"/>
          <w:szCs w:val="28"/>
          <w:lang w:val="uk-UA"/>
        </w:rPr>
        <w:t>JavaScript</w:t>
      </w:r>
      <w:proofErr w:type="spellEnd"/>
      <w:r>
        <w:rPr>
          <w:rFonts w:eastAsia="Calibri" w:cs="Times New Roman"/>
          <w:szCs w:val="28"/>
          <w:lang w:val="uk-UA"/>
        </w:rPr>
        <w:t xml:space="preserve"> та </w:t>
      </w:r>
      <w:r>
        <w:rPr>
          <w:rFonts w:eastAsia="Calibri" w:cs="Times New Roman"/>
          <w:szCs w:val="28"/>
          <w:lang w:val="en-US"/>
        </w:rPr>
        <w:t>Python</w:t>
      </w:r>
      <w:r>
        <w:rPr>
          <w:rFonts w:eastAsia="Calibri" w:cs="Times New Roman"/>
          <w:szCs w:val="28"/>
          <w:lang w:val="uk-UA"/>
        </w:rPr>
        <w:t>. Станом на квітень 2021 року C# й надалі посідає 4-е місце в індексі популярності мов програмування PYPL</w:t>
      </w:r>
      <w:r w:rsidRPr="00733A63">
        <w:rPr>
          <w:rFonts w:eastAsia="Calibri" w:cs="Times New Roman"/>
          <w:szCs w:val="28"/>
          <w:lang w:val="ru-RU"/>
        </w:rPr>
        <w:t xml:space="preserve"> [28]</w:t>
      </w:r>
      <w:r>
        <w:rPr>
          <w:rFonts w:eastAsia="Calibri" w:cs="Times New Roman"/>
          <w:szCs w:val="28"/>
          <w:lang w:val="uk-UA"/>
        </w:rPr>
        <w:t xml:space="preserve">. Дані, що використовуються для складання цього індексу, базуються на тому, як часто люди шукають підручник з різних мов програмування в </w:t>
      </w:r>
      <w:proofErr w:type="spellStart"/>
      <w:r>
        <w:rPr>
          <w:rFonts w:eastAsia="Calibri" w:cs="Times New Roman"/>
          <w:szCs w:val="28"/>
          <w:lang w:val="uk-UA"/>
        </w:rPr>
        <w:t>Google</w:t>
      </w:r>
      <w:proofErr w:type="spellEnd"/>
      <w:r>
        <w:rPr>
          <w:rFonts w:eastAsia="Calibri" w:cs="Times New Roman"/>
          <w:szCs w:val="28"/>
          <w:lang w:val="uk-UA"/>
        </w:rPr>
        <w:t>.</w:t>
      </w:r>
    </w:p>
    <w:p w14:paraId="36750DFE" w14:textId="45DE4295" w:rsidR="00733A63" w:rsidRDefault="003A54EF" w:rsidP="00733A63">
      <w:pPr>
        <w:rPr>
          <w:rFonts w:eastAsia="Calibri" w:cs="Times New Roman"/>
          <w:szCs w:val="28"/>
          <w:lang w:val="uk-UA"/>
        </w:rPr>
      </w:pPr>
      <w:r>
        <w:rPr>
          <w:rFonts w:eastAsia="Calibri" w:cs="Times New Roman"/>
          <w:szCs w:val="28"/>
          <w:lang w:val="uk-UA"/>
        </w:rPr>
        <w:t>На р</w:t>
      </w:r>
      <w:r w:rsidR="00733A63">
        <w:rPr>
          <w:rFonts w:eastAsia="Calibri" w:cs="Times New Roman"/>
          <w:szCs w:val="28"/>
          <w:lang w:val="uk-UA"/>
        </w:rPr>
        <w:t>ис. 2.</w:t>
      </w:r>
      <w:r w:rsidR="00BC47AE">
        <w:rPr>
          <w:rFonts w:eastAsia="Calibri" w:cs="Times New Roman"/>
          <w:szCs w:val="28"/>
          <w:lang w:val="uk-UA"/>
        </w:rPr>
        <w:t>4</w:t>
      </w:r>
      <w:r w:rsidR="00733A63">
        <w:rPr>
          <w:rFonts w:eastAsia="Calibri" w:cs="Times New Roman"/>
          <w:szCs w:val="28"/>
          <w:lang w:val="uk-UA"/>
        </w:rPr>
        <w:t xml:space="preserve"> можна наглядно побачити, яким мовам програмування поступається C# у популярності за даними PYPL.</w:t>
      </w:r>
    </w:p>
    <w:p w14:paraId="43A68D89" w14:textId="0FCE7A51" w:rsidR="00733A63" w:rsidRDefault="00733A63" w:rsidP="003A54EF">
      <w:pPr>
        <w:ind w:firstLine="0"/>
        <w:jc w:val="center"/>
        <w:rPr>
          <w:rFonts w:eastAsia="Calibri" w:cs="Times New Roman"/>
          <w:szCs w:val="28"/>
          <w:lang w:val="uk-UA"/>
        </w:rPr>
      </w:pPr>
      <w:r>
        <w:rPr>
          <w:rFonts w:eastAsia="Calibri" w:cs="Times New Roman"/>
          <w:noProof/>
          <w:szCs w:val="28"/>
          <w:lang w:val="ru-RU" w:eastAsia="ru-RU"/>
        </w:rPr>
        <w:drawing>
          <wp:inline distT="0" distB="0" distL="0" distR="0" wp14:anchorId="3640104B" wp14:editId="19E34F5D">
            <wp:extent cx="3419534" cy="2903220"/>
            <wp:effectExtent l="0" t="0" r="9525" b="0"/>
            <wp:docPr id="1148" name="Рисунок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1258" cy="2930154"/>
                    </a:xfrm>
                    <a:prstGeom prst="rect">
                      <a:avLst/>
                    </a:prstGeom>
                    <a:noFill/>
                    <a:ln>
                      <a:noFill/>
                    </a:ln>
                  </pic:spPr>
                </pic:pic>
              </a:graphicData>
            </a:graphic>
          </wp:inline>
        </w:drawing>
      </w:r>
    </w:p>
    <w:p w14:paraId="67908673" w14:textId="47D08675" w:rsidR="00733A63" w:rsidRPr="003A54EF" w:rsidRDefault="00BC47AE" w:rsidP="00733A63">
      <w:pPr>
        <w:jc w:val="center"/>
        <w:rPr>
          <w:rFonts w:eastAsia="Calibri" w:cs="Times New Roman"/>
          <w:szCs w:val="28"/>
          <w:lang w:val="ru-RU"/>
        </w:rPr>
      </w:pPr>
      <w:r>
        <w:rPr>
          <w:rFonts w:eastAsia="Calibri" w:cs="Times New Roman"/>
          <w:szCs w:val="28"/>
          <w:lang w:val="uk-UA"/>
        </w:rPr>
        <w:t>Рисунок 2.4</w:t>
      </w:r>
      <w:r w:rsidR="003A54EF">
        <w:rPr>
          <w:rFonts w:eastAsia="Calibri" w:cs="Times New Roman"/>
          <w:szCs w:val="28"/>
          <w:lang w:val="uk-UA"/>
        </w:rPr>
        <w:t xml:space="preserve"> –</w:t>
      </w:r>
      <w:r w:rsidR="00733A63" w:rsidRPr="003A54EF">
        <w:rPr>
          <w:rFonts w:eastAsia="Calibri" w:cs="Times New Roman"/>
          <w:szCs w:val="28"/>
          <w:lang w:val="uk-UA"/>
        </w:rPr>
        <w:t xml:space="preserve"> Популярність мов програмування за даними PYPL</w:t>
      </w:r>
      <w:r w:rsidR="003A54EF">
        <w:rPr>
          <w:rFonts w:eastAsia="Calibri" w:cs="Times New Roman"/>
          <w:szCs w:val="28"/>
          <w:lang w:val="uk-UA"/>
        </w:rPr>
        <w:t xml:space="preserve"> </w:t>
      </w:r>
      <w:r w:rsidR="003A54EF" w:rsidRPr="00733A63">
        <w:rPr>
          <w:rFonts w:eastAsia="Calibri" w:cs="Times New Roman"/>
          <w:szCs w:val="28"/>
          <w:lang w:val="ru-RU"/>
        </w:rPr>
        <w:t>[28]</w:t>
      </w:r>
    </w:p>
    <w:p w14:paraId="2E82E722" w14:textId="603C42C1" w:rsidR="00733A63" w:rsidRDefault="003A54EF" w:rsidP="00733A63">
      <w:pPr>
        <w:rPr>
          <w:rFonts w:eastAsia="Calibri" w:cs="Times New Roman"/>
          <w:szCs w:val="28"/>
          <w:lang w:val="uk-UA"/>
        </w:rPr>
      </w:pPr>
      <w:r>
        <w:rPr>
          <w:rFonts w:eastAsia="Calibri" w:cs="Times New Roman"/>
          <w:szCs w:val="28"/>
          <w:lang w:val="uk-UA"/>
        </w:rPr>
        <w:lastRenderedPageBreak/>
        <w:t>На р</w:t>
      </w:r>
      <w:r w:rsidR="00733A63">
        <w:rPr>
          <w:rFonts w:eastAsia="Calibri" w:cs="Times New Roman"/>
          <w:szCs w:val="28"/>
          <w:lang w:val="uk-UA"/>
        </w:rPr>
        <w:t>ис. 2.</w:t>
      </w:r>
      <w:r w:rsidR="00BC47AE">
        <w:rPr>
          <w:rFonts w:eastAsia="Calibri" w:cs="Times New Roman"/>
          <w:szCs w:val="28"/>
          <w:lang w:val="ru-RU"/>
        </w:rPr>
        <w:t>5</w:t>
      </w:r>
      <w:r w:rsidR="00733A63">
        <w:rPr>
          <w:rFonts w:eastAsia="Calibri" w:cs="Times New Roman"/>
          <w:szCs w:val="28"/>
          <w:lang w:val="uk-UA"/>
        </w:rPr>
        <w:t xml:space="preserve"> наведено динаміку популярності п’яти мов програмування: </w:t>
      </w:r>
      <w:r w:rsidR="00733A63">
        <w:rPr>
          <w:rFonts w:eastAsia="Calibri" w:cs="Times New Roman"/>
          <w:szCs w:val="28"/>
          <w:lang w:val="en-US"/>
        </w:rPr>
        <w:t>Python</w:t>
      </w:r>
      <w:r w:rsidR="00733A63">
        <w:rPr>
          <w:rFonts w:eastAsia="Calibri" w:cs="Times New Roman"/>
          <w:szCs w:val="28"/>
          <w:lang w:val="uk-UA"/>
        </w:rPr>
        <w:t xml:space="preserve">, </w:t>
      </w:r>
      <w:proofErr w:type="spellStart"/>
      <w:r w:rsidR="00733A63">
        <w:rPr>
          <w:rFonts w:eastAsia="Calibri" w:cs="Times New Roman"/>
          <w:szCs w:val="28"/>
          <w:lang w:val="uk-UA"/>
        </w:rPr>
        <w:t>Java</w:t>
      </w:r>
      <w:proofErr w:type="spellEnd"/>
      <w:r w:rsidR="00733A63">
        <w:rPr>
          <w:rFonts w:eastAsia="Calibri" w:cs="Times New Roman"/>
          <w:szCs w:val="28"/>
          <w:lang w:val="uk-UA"/>
        </w:rPr>
        <w:t xml:space="preserve">, </w:t>
      </w:r>
      <w:proofErr w:type="spellStart"/>
      <w:r w:rsidR="00733A63">
        <w:rPr>
          <w:rFonts w:eastAsia="Calibri" w:cs="Times New Roman"/>
          <w:szCs w:val="28"/>
          <w:lang w:val="uk-UA"/>
        </w:rPr>
        <w:t>JavaScript</w:t>
      </w:r>
      <w:proofErr w:type="spellEnd"/>
      <w:r w:rsidR="00733A63">
        <w:rPr>
          <w:rFonts w:eastAsia="Calibri" w:cs="Times New Roman"/>
          <w:szCs w:val="28"/>
          <w:lang w:val="uk-UA"/>
        </w:rPr>
        <w:t xml:space="preserve"> та C#, за останні 17 років за даними PYPL.</w:t>
      </w:r>
    </w:p>
    <w:p w14:paraId="6EE9D8C4" w14:textId="0D28FBE0" w:rsidR="00733A63" w:rsidRDefault="00733A63" w:rsidP="003A54EF">
      <w:pPr>
        <w:ind w:firstLine="0"/>
        <w:jc w:val="center"/>
        <w:rPr>
          <w:rFonts w:eastAsia="Calibri" w:cs="Times New Roman"/>
          <w:szCs w:val="28"/>
          <w:lang w:val="uk-UA"/>
        </w:rPr>
      </w:pPr>
      <w:r>
        <w:rPr>
          <w:rFonts w:eastAsia="Calibri" w:cs="Times New Roman"/>
          <w:noProof/>
          <w:szCs w:val="28"/>
          <w:lang w:val="ru-RU" w:eastAsia="ru-RU"/>
        </w:rPr>
        <w:drawing>
          <wp:inline distT="0" distB="0" distL="0" distR="0" wp14:anchorId="52BDD853" wp14:editId="05E0374C">
            <wp:extent cx="5902257" cy="2001982"/>
            <wp:effectExtent l="0" t="0" r="3810" b="0"/>
            <wp:docPr id="1147" name="Рисунок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0441" cy="2028501"/>
                    </a:xfrm>
                    <a:prstGeom prst="rect">
                      <a:avLst/>
                    </a:prstGeom>
                    <a:noFill/>
                    <a:ln>
                      <a:noFill/>
                    </a:ln>
                  </pic:spPr>
                </pic:pic>
              </a:graphicData>
            </a:graphic>
          </wp:inline>
        </w:drawing>
      </w:r>
    </w:p>
    <w:p w14:paraId="1C2DDA1B" w14:textId="7A715999" w:rsidR="00733A63" w:rsidRPr="003A54EF" w:rsidRDefault="003A54EF" w:rsidP="00733A63">
      <w:pPr>
        <w:jc w:val="center"/>
        <w:rPr>
          <w:rFonts w:eastAsia="Calibri" w:cs="Times New Roman"/>
          <w:szCs w:val="28"/>
          <w:lang w:val="uk-UA"/>
        </w:rPr>
      </w:pPr>
      <w:r>
        <w:rPr>
          <w:rFonts w:eastAsia="Calibri" w:cs="Times New Roman"/>
          <w:szCs w:val="28"/>
          <w:lang w:val="uk-UA"/>
        </w:rPr>
        <w:t>Рисунок</w:t>
      </w:r>
      <w:r w:rsidR="00733A63" w:rsidRPr="003A54EF">
        <w:rPr>
          <w:rFonts w:eastAsia="Calibri" w:cs="Times New Roman"/>
          <w:szCs w:val="28"/>
          <w:lang w:val="uk-UA"/>
        </w:rPr>
        <w:t xml:space="preserve"> 2.</w:t>
      </w:r>
      <w:r w:rsidR="00BC47AE">
        <w:rPr>
          <w:rFonts w:eastAsia="Calibri" w:cs="Times New Roman"/>
          <w:szCs w:val="28"/>
          <w:lang w:val="ru-RU"/>
        </w:rPr>
        <w:t>5</w:t>
      </w:r>
      <w:r>
        <w:rPr>
          <w:rFonts w:eastAsia="Calibri" w:cs="Times New Roman"/>
          <w:szCs w:val="28"/>
          <w:lang w:val="uk-UA"/>
        </w:rPr>
        <w:t xml:space="preserve"> –</w:t>
      </w:r>
      <w:r w:rsidR="00733A63" w:rsidRPr="003A54EF">
        <w:rPr>
          <w:rFonts w:eastAsia="Calibri" w:cs="Times New Roman"/>
          <w:szCs w:val="28"/>
          <w:lang w:val="uk-UA"/>
        </w:rPr>
        <w:t xml:space="preserve"> Динаміка популярності мов програмування за даними PYPL</w:t>
      </w:r>
      <w:r>
        <w:rPr>
          <w:rFonts w:eastAsia="Calibri" w:cs="Times New Roman"/>
          <w:szCs w:val="28"/>
          <w:lang w:val="uk-UA"/>
        </w:rPr>
        <w:t xml:space="preserve"> </w:t>
      </w:r>
      <w:r w:rsidRPr="00733A63">
        <w:rPr>
          <w:rFonts w:eastAsia="Calibri" w:cs="Times New Roman"/>
          <w:szCs w:val="28"/>
          <w:lang w:val="ru-RU"/>
        </w:rPr>
        <w:t>[28]</w:t>
      </w:r>
    </w:p>
    <w:p w14:paraId="2614FDE0" w14:textId="77777777" w:rsidR="00733A63" w:rsidRDefault="00733A63" w:rsidP="00733A63">
      <w:pPr>
        <w:rPr>
          <w:rFonts w:eastAsia="Calibri" w:cs="Times New Roman"/>
          <w:szCs w:val="28"/>
          <w:lang w:val="uk-UA"/>
        </w:rPr>
      </w:pPr>
      <w:r>
        <w:rPr>
          <w:rFonts w:eastAsia="Calibri" w:cs="Times New Roman"/>
          <w:szCs w:val="28"/>
          <w:lang w:val="uk-UA"/>
        </w:rPr>
        <w:t xml:space="preserve">В останні роки C# також постійно з'являється в першій десятці мов програмування в TIOBE </w:t>
      </w:r>
      <w:proofErr w:type="spellStart"/>
      <w:r>
        <w:rPr>
          <w:rFonts w:eastAsia="Calibri" w:cs="Times New Roman"/>
          <w:szCs w:val="28"/>
          <w:lang w:val="uk-UA"/>
        </w:rPr>
        <w:t>Index</w:t>
      </w:r>
      <w:proofErr w:type="spellEnd"/>
      <w:r>
        <w:rPr>
          <w:rFonts w:eastAsia="Calibri" w:cs="Times New Roman"/>
          <w:szCs w:val="28"/>
          <w:lang w:val="uk-UA"/>
        </w:rPr>
        <w:t xml:space="preserve"> [29], звіті, дані якого взяті з компіляції популярних пошукових систем, включаючи </w:t>
      </w:r>
      <w:proofErr w:type="spellStart"/>
      <w:r>
        <w:rPr>
          <w:rFonts w:eastAsia="Calibri" w:cs="Times New Roman"/>
          <w:szCs w:val="28"/>
          <w:lang w:val="uk-UA"/>
        </w:rPr>
        <w:t>Google</w:t>
      </w:r>
      <w:proofErr w:type="spellEnd"/>
      <w:r>
        <w:rPr>
          <w:rFonts w:eastAsia="Calibri" w:cs="Times New Roman"/>
          <w:szCs w:val="28"/>
          <w:lang w:val="uk-UA"/>
        </w:rPr>
        <w:t xml:space="preserve">, </w:t>
      </w:r>
      <w:proofErr w:type="spellStart"/>
      <w:r>
        <w:rPr>
          <w:rFonts w:eastAsia="Calibri" w:cs="Times New Roman"/>
          <w:szCs w:val="28"/>
          <w:lang w:val="uk-UA"/>
        </w:rPr>
        <w:t>YouTube</w:t>
      </w:r>
      <w:proofErr w:type="spellEnd"/>
      <w:r>
        <w:rPr>
          <w:rFonts w:eastAsia="Calibri" w:cs="Times New Roman"/>
          <w:szCs w:val="28"/>
          <w:lang w:val="uk-UA"/>
        </w:rPr>
        <w:t xml:space="preserve"> і Bing.</w:t>
      </w:r>
      <w:r>
        <w:rPr>
          <w:rFonts w:eastAsia="Calibri" w:cs="Times New Roman"/>
          <w:i/>
          <w:szCs w:val="28"/>
          <w:lang w:val="uk-UA"/>
        </w:rPr>
        <w:t xml:space="preserve"> </w:t>
      </w:r>
    </w:p>
    <w:p w14:paraId="0E5C3978" w14:textId="034296E8" w:rsidR="00733A63" w:rsidRDefault="003A54EF" w:rsidP="00733A63">
      <w:pPr>
        <w:rPr>
          <w:rFonts w:eastAsia="Calibri" w:cs="Times New Roman"/>
          <w:szCs w:val="28"/>
          <w:lang w:val="uk-UA"/>
        </w:rPr>
      </w:pPr>
      <w:r>
        <w:rPr>
          <w:rFonts w:eastAsia="Calibri" w:cs="Times New Roman"/>
          <w:szCs w:val="28"/>
          <w:lang w:val="uk-UA"/>
        </w:rPr>
        <w:t>На р</w:t>
      </w:r>
      <w:r w:rsidR="00733A63">
        <w:rPr>
          <w:rFonts w:eastAsia="Calibri" w:cs="Times New Roman"/>
          <w:szCs w:val="28"/>
          <w:lang w:val="uk-UA"/>
        </w:rPr>
        <w:t>ис. 2.</w:t>
      </w:r>
      <w:r w:rsidR="00BC47AE">
        <w:rPr>
          <w:rFonts w:eastAsia="Calibri" w:cs="Times New Roman"/>
          <w:szCs w:val="28"/>
          <w:lang w:val="ru-RU"/>
        </w:rPr>
        <w:t>6</w:t>
      </w:r>
      <w:r w:rsidR="00733A63">
        <w:rPr>
          <w:rFonts w:eastAsia="Calibri" w:cs="Times New Roman"/>
          <w:szCs w:val="28"/>
          <w:lang w:val="uk-UA"/>
        </w:rPr>
        <w:t xml:space="preserve"> можна наглядно побачити рейтинг мов програмування за даними TIOBE </w:t>
      </w:r>
      <w:proofErr w:type="spellStart"/>
      <w:r w:rsidR="00733A63">
        <w:rPr>
          <w:rFonts w:eastAsia="Calibri" w:cs="Times New Roman"/>
          <w:szCs w:val="28"/>
          <w:lang w:val="uk-UA"/>
        </w:rPr>
        <w:t>Index</w:t>
      </w:r>
      <w:proofErr w:type="spellEnd"/>
      <w:r w:rsidR="00733A63">
        <w:rPr>
          <w:rFonts w:eastAsia="Calibri" w:cs="Times New Roman"/>
          <w:szCs w:val="28"/>
          <w:lang w:val="uk-UA"/>
        </w:rPr>
        <w:t>.</w:t>
      </w:r>
    </w:p>
    <w:p w14:paraId="031561D3" w14:textId="644D2AE8" w:rsidR="00733A63" w:rsidRDefault="00733A63" w:rsidP="00F753DD">
      <w:pPr>
        <w:ind w:firstLine="0"/>
        <w:jc w:val="center"/>
        <w:rPr>
          <w:rFonts w:eastAsia="Calibri" w:cs="Times New Roman"/>
          <w:szCs w:val="28"/>
          <w:lang w:val="uk-UA"/>
        </w:rPr>
      </w:pPr>
      <w:r>
        <w:rPr>
          <w:rFonts w:eastAsia="Calibri" w:cs="Times New Roman"/>
          <w:noProof/>
          <w:szCs w:val="28"/>
          <w:lang w:val="ru-RU" w:eastAsia="ru-RU"/>
        </w:rPr>
        <w:drawing>
          <wp:inline distT="0" distB="0" distL="0" distR="0" wp14:anchorId="5820C224" wp14:editId="6C97CB3B">
            <wp:extent cx="5334000" cy="2332716"/>
            <wp:effectExtent l="0" t="0" r="0" b="0"/>
            <wp:docPr id="1146" name="Рисунок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6813" cy="2355813"/>
                    </a:xfrm>
                    <a:prstGeom prst="rect">
                      <a:avLst/>
                    </a:prstGeom>
                    <a:noFill/>
                    <a:ln>
                      <a:noFill/>
                    </a:ln>
                  </pic:spPr>
                </pic:pic>
              </a:graphicData>
            </a:graphic>
          </wp:inline>
        </w:drawing>
      </w:r>
    </w:p>
    <w:p w14:paraId="66569C17" w14:textId="2B372CB6" w:rsidR="00733A63" w:rsidRPr="003A54EF" w:rsidRDefault="003A54EF" w:rsidP="00733A63">
      <w:pPr>
        <w:jc w:val="center"/>
        <w:rPr>
          <w:rFonts w:eastAsia="Calibri" w:cs="Times New Roman"/>
          <w:szCs w:val="28"/>
          <w:lang w:val="uk-UA"/>
        </w:rPr>
      </w:pPr>
      <w:r>
        <w:rPr>
          <w:rFonts w:eastAsia="Calibri" w:cs="Times New Roman"/>
          <w:szCs w:val="28"/>
          <w:lang w:val="uk-UA"/>
        </w:rPr>
        <w:t>Рисунок</w:t>
      </w:r>
      <w:r w:rsidR="00733A63" w:rsidRPr="003A54EF">
        <w:rPr>
          <w:rFonts w:eastAsia="Calibri" w:cs="Times New Roman"/>
          <w:szCs w:val="28"/>
          <w:lang w:val="uk-UA"/>
        </w:rPr>
        <w:t xml:space="preserve"> 2.</w:t>
      </w:r>
      <w:r w:rsidR="00BC47AE">
        <w:rPr>
          <w:rFonts w:eastAsia="Calibri" w:cs="Times New Roman"/>
          <w:szCs w:val="28"/>
          <w:lang w:val="ru-RU"/>
        </w:rPr>
        <w:t>6</w:t>
      </w:r>
      <w:r>
        <w:rPr>
          <w:rFonts w:eastAsia="Calibri" w:cs="Times New Roman"/>
          <w:szCs w:val="28"/>
          <w:lang w:val="uk-UA"/>
        </w:rPr>
        <w:t xml:space="preserve"> –</w:t>
      </w:r>
      <w:r w:rsidR="00733A63" w:rsidRPr="003A54EF">
        <w:rPr>
          <w:rFonts w:eastAsia="Calibri" w:cs="Times New Roman"/>
          <w:szCs w:val="28"/>
          <w:lang w:val="uk-UA"/>
        </w:rPr>
        <w:t xml:space="preserve"> Популярність мов програмування за даними TIOBE </w:t>
      </w:r>
      <w:proofErr w:type="spellStart"/>
      <w:r w:rsidR="00733A63" w:rsidRPr="003A54EF">
        <w:rPr>
          <w:rFonts w:eastAsia="Calibri" w:cs="Times New Roman"/>
          <w:szCs w:val="28"/>
          <w:lang w:val="uk-UA"/>
        </w:rPr>
        <w:t>Index</w:t>
      </w:r>
      <w:proofErr w:type="spellEnd"/>
      <w:r w:rsidRPr="003A54EF">
        <w:rPr>
          <w:rFonts w:eastAsia="Calibri" w:cs="Times New Roman"/>
          <w:szCs w:val="28"/>
          <w:lang w:val="uk-UA"/>
        </w:rPr>
        <w:t xml:space="preserve"> [29]</w:t>
      </w:r>
    </w:p>
    <w:p w14:paraId="23AF004B" w14:textId="67104702" w:rsidR="00733A63" w:rsidRDefault="003A54EF" w:rsidP="00733A63">
      <w:pPr>
        <w:rPr>
          <w:rFonts w:eastAsia="Calibri" w:cs="Times New Roman"/>
          <w:szCs w:val="28"/>
          <w:lang w:val="uk-UA"/>
        </w:rPr>
      </w:pPr>
      <w:r>
        <w:rPr>
          <w:rFonts w:eastAsia="Calibri" w:cs="Times New Roman"/>
          <w:szCs w:val="28"/>
          <w:lang w:val="uk-UA"/>
        </w:rPr>
        <w:t>На р</w:t>
      </w:r>
      <w:r w:rsidR="00733A63">
        <w:rPr>
          <w:rFonts w:eastAsia="Calibri" w:cs="Times New Roman"/>
          <w:szCs w:val="28"/>
          <w:lang w:val="uk-UA"/>
        </w:rPr>
        <w:t>ис. 2.</w:t>
      </w:r>
      <w:r w:rsidR="00BC47AE">
        <w:rPr>
          <w:rFonts w:eastAsia="Calibri" w:cs="Times New Roman"/>
          <w:szCs w:val="28"/>
          <w:lang w:val="ru-RU"/>
        </w:rPr>
        <w:t>7</w:t>
      </w:r>
      <w:r w:rsidR="00733A63">
        <w:rPr>
          <w:rFonts w:eastAsia="Calibri" w:cs="Times New Roman"/>
          <w:szCs w:val="28"/>
          <w:lang w:val="uk-UA"/>
        </w:rPr>
        <w:t xml:space="preserve"> наведено динаміку популярності мов програмування за останні 19 років за даними TIOBE </w:t>
      </w:r>
      <w:proofErr w:type="spellStart"/>
      <w:r w:rsidR="00733A63">
        <w:rPr>
          <w:rFonts w:eastAsia="Calibri" w:cs="Times New Roman"/>
          <w:szCs w:val="28"/>
          <w:lang w:val="uk-UA"/>
        </w:rPr>
        <w:t>Index</w:t>
      </w:r>
      <w:proofErr w:type="spellEnd"/>
      <w:r w:rsidR="00733A63">
        <w:rPr>
          <w:rFonts w:eastAsia="Calibri" w:cs="Times New Roman"/>
          <w:szCs w:val="28"/>
          <w:lang w:val="uk-UA"/>
        </w:rPr>
        <w:t>.</w:t>
      </w:r>
    </w:p>
    <w:p w14:paraId="0BAAF0E0" w14:textId="1E65B913" w:rsidR="00733A63" w:rsidRDefault="00733A63" w:rsidP="008D0227">
      <w:pPr>
        <w:ind w:firstLine="0"/>
        <w:jc w:val="center"/>
        <w:rPr>
          <w:rFonts w:eastAsia="Calibri" w:cs="Times New Roman"/>
          <w:szCs w:val="28"/>
          <w:lang w:val="uk-UA"/>
        </w:rPr>
      </w:pPr>
      <w:r>
        <w:rPr>
          <w:rFonts w:eastAsia="Calibri" w:cs="Times New Roman"/>
          <w:noProof/>
          <w:szCs w:val="28"/>
          <w:lang w:val="ru-RU" w:eastAsia="ru-RU"/>
        </w:rPr>
        <w:lastRenderedPageBreak/>
        <w:drawing>
          <wp:inline distT="0" distB="0" distL="0" distR="0" wp14:anchorId="7BC4BEAF" wp14:editId="2B19F8AC">
            <wp:extent cx="5562600" cy="2339340"/>
            <wp:effectExtent l="0" t="0" r="0" b="3810"/>
            <wp:docPr id="1137" name="Рисунок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2600" cy="2339340"/>
                    </a:xfrm>
                    <a:prstGeom prst="rect">
                      <a:avLst/>
                    </a:prstGeom>
                    <a:noFill/>
                    <a:ln>
                      <a:noFill/>
                    </a:ln>
                  </pic:spPr>
                </pic:pic>
              </a:graphicData>
            </a:graphic>
          </wp:inline>
        </w:drawing>
      </w:r>
    </w:p>
    <w:p w14:paraId="37E77A9F" w14:textId="4D80852C" w:rsidR="00733A63" w:rsidRPr="003A54EF" w:rsidRDefault="003A54EF" w:rsidP="00733A63">
      <w:pPr>
        <w:jc w:val="center"/>
        <w:rPr>
          <w:rFonts w:eastAsia="Calibri" w:cs="Times New Roman"/>
          <w:szCs w:val="28"/>
          <w:lang w:val="uk-UA"/>
        </w:rPr>
      </w:pPr>
      <w:r>
        <w:rPr>
          <w:rFonts w:eastAsia="Calibri" w:cs="Times New Roman"/>
          <w:szCs w:val="28"/>
          <w:lang w:val="uk-UA"/>
        </w:rPr>
        <w:t>Рисунок</w:t>
      </w:r>
      <w:r w:rsidR="00733A63" w:rsidRPr="003A54EF">
        <w:rPr>
          <w:rFonts w:eastAsia="Calibri" w:cs="Times New Roman"/>
          <w:szCs w:val="28"/>
          <w:lang w:val="uk-UA"/>
        </w:rPr>
        <w:t xml:space="preserve"> 2.</w:t>
      </w:r>
      <w:r w:rsidR="00BC47AE">
        <w:rPr>
          <w:rFonts w:eastAsia="Calibri" w:cs="Times New Roman"/>
          <w:szCs w:val="28"/>
          <w:lang w:val="ru-RU"/>
        </w:rPr>
        <w:t>7</w:t>
      </w:r>
      <w:r>
        <w:rPr>
          <w:rFonts w:eastAsia="Calibri" w:cs="Times New Roman"/>
          <w:szCs w:val="28"/>
          <w:lang w:val="uk-UA"/>
        </w:rPr>
        <w:t xml:space="preserve"> –</w:t>
      </w:r>
      <w:r w:rsidR="00733A63" w:rsidRPr="003A54EF">
        <w:rPr>
          <w:rFonts w:eastAsia="Calibri" w:cs="Times New Roman"/>
          <w:szCs w:val="28"/>
          <w:lang w:val="uk-UA"/>
        </w:rPr>
        <w:t xml:space="preserve"> Динаміка популярності мов програмування за даними TIOBE </w:t>
      </w:r>
      <w:proofErr w:type="spellStart"/>
      <w:r w:rsidR="00733A63" w:rsidRPr="003A54EF">
        <w:rPr>
          <w:rFonts w:eastAsia="Calibri" w:cs="Times New Roman"/>
          <w:szCs w:val="28"/>
          <w:lang w:val="uk-UA"/>
        </w:rPr>
        <w:t>Index</w:t>
      </w:r>
      <w:proofErr w:type="spellEnd"/>
      <w:r w:rsidRPr="003A54EF">
        <w:rPr>
          <w:rFonts w:eastAsia="Calibri" w:cs="Times New Roman"/>
          <w:szCs w:val="28"/>
          <w:lang w:val="uk-UA"/>
        </w:rPr>
        <w:t xml:space="preserve"> [29]</w:t>
      </w:r>
    </w:p>
    <w:p w14:paraId="4657F6E9" w14:textId="77777777" w:rsidR="00733A63" w:rsidRDefault="00733A63" w:rsidP="00733A63">
      <w:pPr>
        <w:rPr>
          <w:rFonts w:eastAsia="Calibri" w:cs="Times New Roman"/>
          <w:szCs w:val="28"/>
          <w:lang w:val="uk-UA"/>
        </w:rPr>
      </w:pPr>
      <w:r>
        <w:rPr>
          <w:rFonts w:eastAsia="Calibri" w:cs="Times New Roman"/>
          <w:szCs w:val="28"/>
          <w:lang w:val="uk-UA"/>
        </w:rPr>
        <w:t>Спочатку C# називався COOL - абревіатура, що означає «об'єктно-орієнтована мова, подібна C. На жаль, Microsoft не змогла утримати забавну назву з причин, пов'язаних з законом про товарні знаки.</w:t>
      </w:r>
    </w:p>
    <w:p w14:paraId="37A8179F" w14:textId="77777777" w:rsidR="00733A63" w:rsidRDefault="00733A63" w:rsidP="00733A63">
      <w:pPr>
        <w:rPr>
          <w:rFonts w:eastAsia="Calibri" w:cs="Times New Roman"/>
          <w:szCs w:val="28"/>
          <w:lang w:val="uk-UA"/>
        </w:rPr>
      </w:pPr>
      <w:r>
        <w:rPr>
          <w:rFonts w:eastAsia="Calibri" w:cs="Times New Roman"/>
          <w:szCs w:val="28"/>
          <w:lang w:val="uk-UA"/>
        </w:rPr>
        <w:t xml:space="preserve">C# спочатку була розроблена, щоб конкурувати з </w:t>
      </w:r>
      <w:proofErr w:type="spellStart"/>
      <w:r>
        <w:rPr>
          <w:rFonts w:eastAsia="Calibri" w:cs="Times New Roman"/>
          <w:szCs w:val="28"/>
          <w:lang w:val="uk-UA"/>
        </w:rPr>
        <w:t>Java</w:t>
      </w:r>
      <w:proofErr w:type="spellEnd"/>
      <w:r>
        <w:rPr>
          <w:rFonts w:eastAsia="Calibri" w:cs="Times New Roman"/>
          <w:szCs w:val="28"/>
          <w:lang w:val="uk-UA"/>
        </w:rPr>
        <w:t>. Судячи по швидкому зростанню популярності та позитивній реакції як новачків, так і досвідчених розробників, можна з упевненістю сказати, що мета була досягнута.</w:t>
      </w:r>
    </w:p>
    <w:p w14:paraId="469EF379" w14:textId="77777777" w:rsidR="00733A63" w:rsidRDefault="00733A63" w:rsidP="00733A63">
      <w:pPr>
        <w:rPr>
          <w:rFonts w:eastAsia="Calibri" w:cs="Times New Roman"/>
          <w:szCs w:val="28"/>
          <w:lang w:val="uk-UA"/>
        </w:rPr>
      </w:pPr>
      <w:r>
        <w:rPr>
          <w:rFonts w:eastAsia="Calibri" w:cs="Times New Roman"/>
          <w:szCs w:val="28"/>
          <w:lang w:val="uk-UA"/>
        </w:rPr>
        <w:t>C# - відмінний вибір для розробників з досвідом написання коду від середнього до високого. Хоча експерти визнають, що ця мова відрізняється помірною складністю, вони згодні з тим, що її досить просто зрозуміти і досягти успіху в ній.</w:t>
      </w:r>
    </w:p>
    <w:p w14:paraId="5AEF3216" w14:textId="77777777" w:rsidR="00733A63" w:rsidRDefault="00733A63" w:rsidP="00733A63">
      <w:pPr>
        <w:rPr>
          <w:rFonts w:eastAsia="Calibri" w:cs="Times New Roman"/>
          <w:szCs w:val="28"/>
          <w:lang w:val="uk-UA"/>
        </w:rPr>
      </w:pPr>
      <w:r>
        <w:rPr>
          <w:rFonts w:eastAsia="Calibri" w:cs="Times New Roman"/>
          <w:szCs w:val="28"/>
          <w:lang w:val="uk-UA"/>
        </w:rPr>
        <w:t>Це пов'язано з тим, що C# є мовою високого рівня, що означає, що її відносно легко читати і писати, що робить її надійним вибором для новачків і зручним варіантом для експертів. Крім зручності читання, C# також можна використовувати для автоматизації складних завдань, що вимагають багато часу для досягнення незначних результатів.</w:t>
      </w:r>
    </w:p>
    <w:p w14:paraId="25615A9F" w14:textId="12A06F40" w:rsidR="00733A63" w:rsidRDefault="00733A63" w:rsidP="00733A63">
      <w:pPr>
        <w:rPr>
          <w:rFonts w:eastAsia="Calibri" w:cs="Times New Roman"/>
          <w:szCs w:val="28"/>
          <w:lang w:val="uk-UA"/>
        </w:rPr>
      </w:pPr>
      <w:r>
        <w:rPr>
          <w:rFonts w:eastAsia="Calibri" w:cs="Times New Roman"/>
          <w:szCs w:val="28"/>
          <w:lang w:val="uk-UA"/>
        </w:rPr>
        <w:t xml:space="preserve">Ця мова програмування також є статистично типізованою, що означає, що помилки виявляються ще до запуску програми. Це значно спрощує виявлення </w:t>
      </w:r>
      <w:r>
        <w:rPr>
          <w:rFonts w:eastAsia="Calibri" w:cs="Times New Roman"/>
          <w:szCs w:val="28"/>
          <w:lang w:val="uk-UA"/>
        </w:rPr>
        <w:lastRenderedPageBreak/>
        <w:t xml:space="preserve">дрібних недоліків у вашому стеку, які в іншому випадку були б майже непомітними, не </w:t>
      </w:r>
      <w:r w:rsidR="003B6B71">
        <w:rPr>
          <w:rFonts w:eastAsia="Calibri" w:cs="Times New Roman"/>
          <w:szCs w:val="28"/>
          <w:lang w:val="uk-UA"/>
        </w:rPr>
        <w:t>говорячи</w:t>
      </w:r>
      <w:r>
        <w:rPr>
          <w:rFonts w:eastAsia="Calibri" w:cs="Times New Roman"/>
          <w:szCs w:val="28"/>
          <w:lang w:val="uk-UA"/>
        </w:rPr>
        <w:t xml:space="preserve"> вже про те, що вони дуже неприємні.</w:t>
      </w:r>
    </w:p>
    <w:p w14:paraId="22DE5D6E" w14:textId="77777777" w:rsidR="00733A63" w:rsidRDefault="00733A63" w:rsidP="00733A63">
      <w:pPr>
        <w:rPr>
          <w:rFonts w:eastAsia="Calibri" w:cs="Times New Roman"/>
          <w:szCs w:val="28"/>
          <w:lang w:val="uk-UA"/>
        </w:rPr>
      </w:pPr>
      <w:r>
        <w:rPr>
          <w:rFonts w:eastAsia="Calibri" w:cs="Times New Roman"/>
          <w:szCs w:val="28"/>
          <w:lang w:val="uk-UA"/>
        </w:rPr>
        <w:t>Хоча C# може знайти хороше застосування в руках програмістів всіх мастей, велика частина призначеної для користувача бази мови складається з тих, хто небайдужий до платформи Microsoft.</w:t>
      </w:r>
    </w:p>
    <w:p w14:paraId="47B30C5E" w14:textId="77777777" w:rsidR="00733A63" w:rsidRDefault="00733A63" w:rsidP="00733A63">
      <w:pPr>
        <w:rPr>
          <w:rFonts w:eastAsia="Calibri" w:cs="Times New Roman"/>
          <w:szCs w:val="28"/>
          <w:lang w:val="uk-UA"/>
        </w:rPr>
      </w:pPr>
      <w:r>
        <w:rPr>
          <w:rFonts w:eastAsia="Calibri" w:cs="Times New Roman"/>
          <w:szCs w:val="28"/>
          <w:lang w:val="uk-UA"/>
        </w:rPr>
        <w:t xml:space="preserve">Як і інші мови програмування загального призначення, C# можна використовувати для створення ряду різних програм і додатків: мобільних додатків, настільних додатків, хмарних сервісів, веб-сайтів, корпоративного програмного забезпечення та ігор. Хоча C# надзвичайно універсальна, найбільш часто вона використовується в трьох областях </w:t>
      </w:r>
      <w:r w:rsidRPr="00733A63">
        <w:rPr>
          <w:rFonts w:eastAsia="Calibri" w:cs="Times New Roman"/>
          <w:szCs w:val="28"/>
          <w:lang w:val="ru-RU"/>
        </w:rPr>
        <w:t>[30]</w:t>
      </w:r>
      <w:r>
        <w:rPr>
          <w:rFonts w:eastAsia="Calibri" w:cs="Times New Roman"/>
          <w:szCs w:val="28"/>
          <w:lang w:val="uk-UA"/>
        </w:rPr>
        <w:t>.</w:t>
      </w:r>
    </w:p>
    <w:p w14:paraId="3AEE4FF6" w14:textId="77777777" w:rsidR="00733A63" w:rsidRDefault="00733A63" w:rsidP="0018539E">
      <w:pPr>
        <w:pStyle w:val="af6"/>
        <w:numPr>
          <w:ilvl w:val="0"/>
          <w:numId w:val="41"/>
        </w:numPr>
        <w:ind w:left="1069"/>
        <w:rPr>
          <w:rFonts w:eastAsia="Calibri" w:cs="Times New Roman"/>
          <w:szCs w:val="28"/>
          <w:lang w:val="uk-UA"/>
        </w:rPr>
      </w:pPr>
      <w:r>
        <w:rPr>
          <w:rFonts w:eastAsia="Calibri" w:cs="Times New Roman"/>
          <w:szCs w:val="28"/>
          <w:lang w:val="uk-UA"/>
        </w:rPr>
        <w:t>Розвиток веб-сайту</w:t>
      </w:r>
    </w:p>
    <w:p w14:paraId="637E53BA" w14:textId="77777777" w:rsidR="00733A63" w:rsidRDefault="00733A63" w:rsidP="003A54EF">
      <w:pPr>
        <w:pStyle w:val="af6"/>
        <w:ind w:left="1069" w:firstLine="0"/>
        <w:rPr>
          <w:rFonts w:eastAsia="Calibri" w:cs="Times New Roman"/>
          <w:szCs w:val="28"/>
          <w:lang w:val="uk-UA"/>
        </w:rPr>
      </w:pPr>
      <w:r>
        <w:rPr>
          <w:rFonts w:eastAsia="Calibri" w:cs="Times New Roman"/>
          <w:szCs w:val="28"/>
          <w:lang w:val="uk-UA"/>
        </w:rPr>
        <w:t>C# часто використовується для розробки професійних динамічних веб-сайтів на платформі .NET або програмного забезпечення з відкритим вихідним кодом. Таким чином, навіть якщо ви не є шанувальником архітектури Microsoft, ви все одно можете використовувати C# для створення повнофункціонального веб-сайту. Оскільки ця мова є об'єктно-орієнтованою, її часто використовують для розробки неймовірно ефективних, легко масштабованих і простих в обслуговуванні веб-сайтів.</w:t>
      </w:r>
    </w:p>
    <w:p w14:paraId="005EEBBA" w14:textId="77777777" w:rsidR="00733A63" w:rsidRDefault="00733A63" w:rsidP="0018539E">
      <w:pPr>
        <w:pStyle w:val="af6"/>
        <w:numPr>
          <w:ilvl w:val="0"/>
          <w:numId w:val="41"/>
        </w:numPr>
        <w:ind w:left="1069"/>
        <w:rPr>
          <w:rFonts w:eastAsia="Calibri" w:cs="Times New Roman"/>
          <w:szCs w:val="28"/>
          <w:lang w:val="uk-UA"/>
        </w:rPr>
      </w:pPr>
      <w:r>
        <w:rPr>
          <w:rFonts w:eastAsia="Calibri" w:cs="Times New Roman"/>
          <w:szCs w:val="28"/>
          <w:lang w:val="uk-UA"/>
        </w:rPr>
        <w:t>Windows-додатки</w:t>
      </w:r>
    </w:p>
    <w:p w14:paraId="5485FA4A" w14:textId="77777777" w:rsidR="00733A63" w:rsidRDefault="00733A63" w:rsidP="003A54EF">
      <w:pPr>
        <w:pStyle w:val="af6"/>
        <w:ind w:left="1069" w:firstLine="0"/>
        <w:rPr>
          <w:rFonts w:eastAsia="Calibri" w:cs="Times New Roman"/>
          <w:szCs w:val="28"/>
          <w:lang w:val="uk-UA"/>
        </w:rPr>
      </w:pPr>
      <w:r>
        <w:rPr>
          <w:rFonts w:eastAsia="Calibri" w:cs="Times New Roman"/>
          <w:szCs w:val="28"/>
          <w:lang w:val="uk-UA"/>
        </w:rPr>
        <w:t>C# була створена компанією Microsoft для Microsoft, тому легко зрозуміти, чому вона найбільш широко використовується для розробки настільних додатків Windows. Додаткам C# для найкращого функціонування потрібна платформа Windows .NET, тому найбільш сильним варіантом використання цієї мови є розробка додатків та програм, специфічних для архітектури платформи Microsoft.</w:t>
      </w:r>
    </w:p>
    <w:p w14:paraId="32DFB9CF" w14:textId="77777777" w:rsidR="00733A63" w:rsidRDefault="00733A63" w:rsidP="0018539E">
      <w:pPr>
        <w:pStyle w:val="af6"/>
        <w:numPr>
          <w:ilvl w:val="0"/>
          <w:numId w:val="41"/>
        </w:numPr>
        <w:ind w:left="1069"/>
        <w:rPr>
          <w:rFonts w:eastAsia="Calibri" w:cs="Times New Roman"/>
          <w:szCs w:val="28"/>
          <w:lang w:val="uk-UA"/>
        </w:rPr>
      </w:pPr>
      <w:r>
        <w:rPr>
          <w:rFonts w:eastAsia="Calibri" w:cs="Times New Roman"/>
          <w:szCs w:val="28"/>
          <w:lang w:val="uk-UA"/>
        </w:rPr>
        <w:t>Ігри</w:t>
      </w:r>
    </w:p>
    <w:p w14:paraId="4BE802A8" w14:textId="77777777" w:rsidR="00733A63" w:rsidRDefault="00733A63" w:rsidP="003A54EF">
      <w:pPr>
        <w:pStyle w:val="af6"/>
        <w:ind w:left="1069" w:firstLine="0"/>
        <w:rPr>
          <w:rFonts w:eastAsia="Calibri" w:cs="Times New Roman"/>
          <w:szCs w:val="28"/>
          <w:lang w:val="uk-UA"/>
        </w:rPr>
      </w:pPr>
      <w:r>
        <w:rPr>
          <w:rFonts w:eastAsia="Calibri" w:cs="Times New Roman"/>
          <w:szCs w:val="28"/>
          <w:lang w:val="uk-UA"/>
        </w:rPr>
        <w:t xml:space="preserve">C# може бути однією з кращих мов програмування для ігор. Ця мова широко використовується для створення улюблених ігор. </w:t>
      </w:r>
      <w:proofErr w:type="spellStart"/>
      <w:r>
        <w:rPr>
          <w:rFonts w:eastAsia="Calibri" w:cs="Times New Roman"/>
          <w:szCs w:val="28"/>
          <w:lang w:val="uk-UA"/>
        </w:rPr>
        <w:t>Unity</w:t>
      </w:r>
      <w:proofErr w:type="spellEnd"/>
      <w:r>
        <w:rPr>
          <w:rFonts w:eastAsia="Calibri" w:cs="Times New Roman"/>
          <w:szCs w:val="28"/>
          <w:lang w:val="uk-UA"/>
        </w:rPr>
        <w:t xml:space="preserve"> - </w:t>
      </w:r>
      <w:r>
        <w:rPr>
          <w:rFonts w:eastAsia="Calibri" w:cs="Times New Roman"/>
          <w:szCs w:val="28"/>
          <w:lang w:val="uk-UA"/>
        </w:rPr>
        <w:lastRenderedPageBreak/>
        <w:t xml:space="preserve">безумовно, </w:t>
      </w:r>
      <w:proofErr w:type="spellStart"/>
      <w:r>
        <w:rPr>
          <w:rFonts w:eastAsia="Calibri" w:cs="Times New Roman"/>
          <w:szCs w:val="28"/>
          <w:lang w:val="uk-UA"/>
        </w:rPr>
        <w:t>найпопулярний</w:t>
      </w:r>
      <w:proofErr w:type="spellEnd"/>
      <w:r>
        <w:rPr>
          <w:rFonts w:eastAsia="Calibri" w:cs="Times New Roman"/>
          <w:szCs w:val="28"/>
          <w:lang w:val="uk-UA"/>
        </w:rPr>
        <w:t xml:space="preserve"> ігровий движок, на якому було створено понад третини кращих і найбільш популярних ігор в галузі. C# легко інтегрується з движком </w:t>
      </w:r>
      <w:proofErr w:type="spellStart"/>
      <w:r>
        <w:rPr>
          <w:rFonts w:eastAsia="Calibri" w:cs="Times New Roman"/>
          <w:szCs w:val="28"/>
          <w:lang w:val="uk-UA"/>
        </w:rPr>
        <w:t>Unity</w:t>
      </w:r>
      <w:proofErr w:type="spellEnd"/>
      <w:r>
        <w:rPr>
          <w:rFonts w:eastAsia="Calibri" w:cs="Times New Roman"/>
          <w:szCs w:val="28"/>
          <w:lang w:val="uk-UA"/>
        </w:rPr>
        <w:t xml:space="preserve"> і може використовуватися практично на будь-якому сучасному мобільному пристрої або консолі завдяки </w:t>
      </w:r>
      <w:proofErr w:type="spellStart"/>
      <w:r>
        <w:rPr>
          <w:rFonts w:eastAsia="Calibri" w:cs="Times New Roman"/>
          <w:szCs w:val="28"/>
          <w:lang w:val="uk-UA"/>
        </w:rPr>
        <w:t>кросплатформенним</w:t>
      </w:r>
      <w:proofErr w:type="spellEnd"/>
      <w:r>
        <w:rPr>
          <w:rFonts w:eastAsia="Calibri" w:cs="Times New Roman"/>
          <w:szCs w:val="28"/>
          <w:lang w:val="uk-UA"/>
        </w:rPr>
        <w:t xml:space="preserve"> технологіям, таким як </w:t>
      </w:r>
      <w:proofErr w:type="spellStart"/>
      <w:r>
        <w:rPr>
          <w:rFonts w:eastAsia="Calibri" w:cs="Times New Roman"/>
          <w:szCs w:val="28"/>
          <w:lang w:val="uk-UA"/>
        </w:rPr>
        <w:t>Xamarin</w:t>
      </w:r>
      <w:proofErr w:type="spellEnd"/>
      <w:r>
        <w:rPr>
          <w:rFonts w:eastAsia="Calibri" w:cs="Times New Roman"/>
          <w:szCs w:val="28"/>
          <w:lang w:val="uk-UA"/>
        </w:rPr>
        <w:t>.</w:t>
      </w:r>
    </w:p>
    <w:p w14:paraId="61E43E90" w14:textId="77777777" w:rsidR="003A54EF" w:rsidRDefault="003A54EF" w:rsidP="00733A63">
      <w:pPr>
        <w:rPr>
          <w:rFonts w:eastAsia="Calibri" w:cs="Times New Roman"/>
          <w:b/>
          <w:szCs w:val="28"/>
          <w:lang w:val="uk-UA"/>
        </w:rPr>
      </w:pPr>
    </w:p>
    <w:p w14:paraId="1EBAB350" w14:textId="2E817EF3" w:rsidR="00733A63" w:rsidRDefault="009765E2" w:rsidP="00733A63">
      <w:pPr>
        <w:rPr>
          <w:rFonts w:eastAsia="Calibri"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71" w:name="_Toc73265252"/>
      <w:r>
        <w:rPr>
          <w:rFonts w:eastAsia="Calibri" w:cs="Times New Roman"/>
          <w:b/>
          <w:szCs w:val="28"/>
          <w:lang w:val="uk-UA"/>
        </w:rPr>
        <w:instrText>2.2.2 Переваги мови C#</w:instrText>
      </w:r>
      <w:bookmarkEnd w:id="71"/>
      <w:r>
        <w:rPr>
          <w:rFonts w:eastAsia="Times New Roman" w:cs="Times New Roman"/>
          <w:b/>
          <w:szCs w:val="28"/>
          <w:lang w:val="uk-UA"/>
        </w:rPr>
        <w:instrText xml:space="preserve">"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733A63">
        <w:rPr>
          <w:rFonts w:eastAsia="Calibri" w:cs="Times New Roman"/>
          <w:b/>
          <w:szCs w:val="28"/>
          <w:lang w:val="uk-UA"/>
        </w:rPr>
        <w:t>2.2.2 Переваги мови C#</w:t>
      </w:r>
    </w:p>
    <w:p w14:paraId="0C40F6C7" w14:textId="77777777" w:rsidR="003A54EF" w:rsidRDefault="003A54EF" w:rsidP="00733A63">
      <w:pPr>
        <w:rPr>
          <w:rFonts w:eastAsia="Calibri" w:cs="Times New Roman"/>
          <w:szCs w:val="28"/>
          <w:lang w:val="uk-UA"/>
        </w:rPr>
      </w:pPr>
    </w:p>
    <w:p w14:paraId="7B7DB417" w14:textId="77777777" w:rsidR="00733A63" w:rsidRDefault="00733A63" w:rsidP="00733A63">
      <w:pPr>
        <w:rPr>
          <w:rFonts w:eastAsia="Calibri" w:cs="Times New Roman"/>
          <w:szCs w:val="28"/>
          <w:lang w:val="uk-UA"/>
        </w:rPr>
      </w:pPr>
      <w:r>
        <w:rPr>
          <w:rFonts w:eastAsia="Calibri" w:cs="Times New Roman"/>
          <w:szCs w:val="28"/>
          <w:lang w:val="uk-UA"/>
        </w:rPr>
        <w:t xml:space="preserve">Є багато переваг та особливостей мови C#, які роблять її більш корисною мовою програмування, ніж інші мови програмування, такі як </w:t>
      </w:r>
      <w:proofErr w:type="spellStart"/>
      <w:r>
        <w:rPr>
          <w:rFonts w:eastAsia="Calibri" w:cs="Times New Roman"/>
          <w:szCs w:val="28"/>
          <w:lang w:val="uk-UA"/>
        </w:rPr>
        <w:t>Java</w:t>
      </w:r>
      <w:proofErr w:type="spellEnd"/>
      <w:r>
        <w:rPr>
          <w:rFonts w:eastAsia="Calibri" w:cs="Times New Roman"/>
          <w:szCs w:val="28"/>
          <w:lang w:val="uk-UA"/>
        </w:rPr>
        <w:t>, C, C ++ тощо. Отож є багато переваг мови C#, але деякі важливі переваги мови C# описані нижче [31, 32].</w:t>
      </w:r>
    </w:p>
    <w:p w14:paraId="2072C0C2" w14:textId="77777777" w:rsidR="00733A63" w:rsidRDefault="00733A63" w:rsidP="0018539E">
      <w:pPr>
        <w:pStyle w:val="af6"/>
        <w:numPr>
          <w:ilvl w:val="0"/>
          <w:numId w:val="42"/>
        </w:numPr>
        <w:rPr>
          <w:rFonts w:eastAsia="Calibri" w:cs="Times New Roman"/>
          <w:szCs w:val="28"/>
          <w:lang w:val="uk-UA"/>
        </w:rPr>
      </w:pPr>
      <w:r>
        <w:rPr>
          <w:rFonts w:eastAsia="Calibri" w:cs="Times New Roman"/>
          <w:szCs w:val="28"/>
          <w:lang w:val="uk-UA"/>
        </w:rPr>
        <w:t>Об'єктно-орієнтована</w:t>
      </w:r>
    </w:p>
    <w:p w14:paraId="6D598341" w14:textId="77777777" w:rsidR="00733A63" w:rsidRDefault="00733A63" w:rsidP="003A54EF">
      <w:pPr>
        <w:pStyle w:val="af6"/>
        <w:ind w:left="1068" w:firstLine="0"/>
        <w:rPr>
          <w:rFonts w:eastAsia="Calibri" w:cs="Times New Roman"/>
          <w:szCs w:val="28"/>
          <w:lang w:val="uk-UA"/>
        </w:rPr>
      </w:pPr>
      <w:r>
        <w:rPr>
          <w:rFonts w:eastAsia="Calibri" w:cs="Times New Roman"/>
          <w:szCs w:val="28"/>
          <w:lang w:val="uk-UA"/>
        </w:rPr>
        <w:t xml:space="preserve">Мова програмування C# є чисто об'єктно-орієнтованою мовою, тому вона дозволяє створювати модульні підтримувані додатки і повторно використовувані коди. </w:t>
      </w:r>
    </w:p>
    <w:p w14:paraId="1E0D37F8" w14:textId="77777777" w:rsidR="00733A63" w:rsidRDefault="00733A63" w:rsidP="0018539E">
      <w:pPr>
        <w:pStyle w:val="af6"/>
        <w:numPr>
          <w:ilvl w:val="0"/>
          <w:numId w:val="42"/>
        </w:numPr>
        <w:rPr>
          <w:rFonts w:eastAsia="Calibri" w:cs="Times New Roman"/>
          <w:szCs w:val="28"/>
          <w:lang w:val="uk-UA"/>
        </w:rPr>
      </w:pPr>
      <w:proofErr w:type="spellStart"/>
      <w:r>
        <w:rPr>
          <w:rFonts w:eastAsia="Calibri" w:cs="Times New Roman"/>
          <w:szCs w:val="28"/>
          <w:lang w:val="uk-UA"/>
        </w:rPr>
        <w:t>Кросплатформеність</w:t>
      </w:r>
      <w:proofErr w:type="spellEnd"/>
    </w:p>
    <w:p w14:paraId="4AF9F1CF" w14:textId="64A3D588" w:rsidR="00733A63" w:rsidRPr="003A54EF" w:rsidRDefault="00733A63" w:rsidP="003A54EF">
      <w:pPr>
        <w:pStyle w:val="af6"/>
        <w:ind w:left="1068" w:firstLine="0"/>
        <w:rPr>
          <w:rFonts w:eastAsia="Calibri" w:cs="Times New Roman"/>
          <w:szCs w:val="28"/>
          <w:lang w:val="uk-UA"/>
        </w:rPr>
      </w:pPr>
      <w:r>
        <w:rPr>
          <w:rFonts w:eastAsia="Calibri" w:cs="Times New Roman"/>
          <w:szCs w:val="28"/>
          <w:lang w:val="uk-UA"/>
        </w:rPr>
        <w:t xml:space="preserve">Найважливішою вимогою для програмування на C# є середовище NET. На вашому комп'ютері повинна бути встановлений ​​NET </w:t>
      </w:r>
      <w:proofErr w:type="spellStart"/>
      <w:r>
        <w:rPr>
          <w:rFonts w:eastAsia="Calibri" w:cs="Times New Roman"/>
          <w:szCs w:val="28"/>
          <w:lang w:val="uk-UA"/>
        </w:rPr>
        <w:t>Framework</w:t>
      </w:r>
      <w:proofErr w:type="spellEnd"/>
      <w:r>
        <w:rPr>
          <w:rFonts w:eastAsia="Calibri" w:cs="Times New Roman"/>
          <w:szCs w:val="28"/>
          <w:lang w:val="uk-UA"/>
        </w:rPr>
        <w:t xml:space="preserve"> для правильної роботи вашого додатка.</w:t>
      </w:r>
    </w:p>
    <w:p w14:paraId="71BE618C" w14:textId="77777777" w:rsidR="00733A63" w:rsidRDefault="00733A63" w:rsidP="0018539E">
      <w:pPr>
        <w:pStyle w:val="af6"/>
        <w:numPr>
          <w:ilvl w:val="0"/>
          <w:numId w:val="42"/>
        </w:numPr>
        <w:rPr>
          <w:rFonts w:eastAsia="Calibri" w:cs="Times New Roman"/>
          <w:szCs w:val="28"/>
          <w:lang w:val="uk-UA"/>
        </w:rPr>
      </w:pPr>
      <w:r>
        <w:rPr>
          <w:rFonts w:eastAsia="Calibri" w:cs="Times New Roman"/>
          <w:szCs w:val="28"/>
          <w:lang w:val="uk-UA"/>
        </w:rPr>
        <w:t>Автоматичний збір сміття</w:t>
      </w:r>
    </w:p>
    <w:p w14:paraId="2FB11F69" w14:textId="77777777" w:rsidR="00733A63" w:rsidRDefault="00733A63" w:rsidP="003A54EF">
      <w:pPr>
        <w:pStyle w:val="af6"/>
        <w:ind w:left="1068" w:firstLine="0"/>
        <w:rPr>
          <w:rFonts w:eastAsia="Calibri" w:cs="Times New Roman"/>
          <w:szCs w:val="28"/>
          <w:lang w:val="uk-UA"/>
        </w:rPr>
      </w:pPr>
      <w:r>
        <w:rPr>
          <w:rFonts w:eastAsia="Calibri" w:cs="Times New Roman"/>
          <w:szCs w:val="28"/>
          <w:lang w:val="uk-UA"/>
        </w:rPr>
        <w:t>У програмуванні на C# встановлена ​​дуже ефективна система, яка автоматично збирає і стирає сміття, присутнє в системі. C# дуже ефективна в управлінні системою, тому що вона не створює безладдя в системі, і система не зависає під час виконання.</w:t>
      </w:r>
    </w:p>
    <w:p w14:paraId="390EDA2F" w14:textId="77777777" w:rsidR="00733A63" w:rsidRDefault="00733A63" w:rsidP="0018539E">
      <w:pPr>
        <w:pStyle w:val="af6"/>
        <w:numPr>
          <w:ilvl w:val="0"/>
          <w:numId w:val="42"/>
        </w:numPr>
        <w:rPr>
          <w:rFonts w:eastAsia="Calibri" w:cs="Times New Roman"/>
          <w:szCs w:val="28"/>
          <w:lang w:val="uk-UA"/>
        </w:rPr>
      </w:pPr>
      <w:r>
        <w:rPr>
          <w:rFonts w:eastAsia="Calibri" w:cs="Times New Roman"/>
          <w:szCs w:val="28"/>
          <w:lang w:val="uk-UA"/>
        </w:rPr>
        <w:t>Уникання проблеми витоку пам'яті.</w:t>
      </w:r>
    </w:p>
    <w:p w14:paraId="09D50B27" w14:textId="77777777" w:rsidR="00733A63" w:rsidRDefault="00733A63" w:rsidP="003A54EF">
      <w:pPr>
        <w:pStyle w:val="af6"/>
        <w:ind w:left="1068" w:firstLine="0"/>
        <w:rPr>
          <w:rFonts w:eastAsia="Calibri" w:cs="Times New Roman"/>
          <w:szCs w:val="28"/>
          <w:lang w:val="uk-UA"/>
        </w:rPr>
      </w:pPr>
      <w:r>
        <w:rPr>
          <w:rFonts w:eastAsia="Calibri" w:cs="Times New Roman"/>
          <w:szCs w:val="28"/>
          <w:lang w:val="uk-UA"/>
        </w:rPr>
        <w:t xml:space="preserve">Основною перевагою мови C# є надійне резервне копіювання пам'яті. C# містить резервне копіювання великої пам'яті, тому проблема </w:t>
      </w:r>
      <w:r>
        <w:rPr>
          <w:rFonts w:eastAsia="Calibri" w:cs="Times New Roman"/>
          <w:szCs w:val="28"/>
          <w:lang w:val="uk-UA"/>
        </w:rPr>
        <w:lastRenderedPageBreak/>
        <w:t>витоку пам'яті та інші подібні проблеми не виникають, як у випадку з мовою C ++.</w:t>
      </w:r>
    </w:p>
    <w:p w14:paraId="4D1994FC" w14:textId="77777777" w:rsidR="00733A63" w:rsidRDefault="00733A63" w:rsidP="0018539E">
      <w:pPr>
        <w:pStyle w:val="af6"/>
        <w:numPr>
          <w:ilvl w:val="0"/>
          <w:numId w:val="42"/>
        </w:numPr>
        <w:rPr>
          <w:rFonts w:eastAsia="Calibri" w:cs="Times New Roman"/>
          <w:szCs w:val="28"/>
          <w:lang w:val="uk-UA"/>
        </w:rPr>
      </w:pPr>
      <w:r>
        <w:rPr>
          <w:rFonts w:eastAsia="Calibri" w:cs="Times New Roman"/>
          <w:szCs w:val="28"/>
          <w:lang w:val="uk-UA"/>
        </w:rPr>
        <w:t>Легкість в розробці</w:t>
      </w:r>
    </w:p>
    <w:p w14:paraId="69755BC4" w14:textId="77777777" w:rsidR="00733A63" w:rsidRDefault="00733A63" w:rsidP="003A54EF">
      <w:pPr>
        <w:pStyle w:val="af6"/>
        <w:ind w:left="1068" w:firstLine="0"/>
        <w:rPr>
          <w:rFonts w:eastAsia="Calibri" w:cs="Times New Roman"/>
          <w:szCs w:val="28"/>
          <w:lang w:val="uk-UA"/>
        </w:rPr>
      </w:pPr>
      <w:r>
        <w:rPr>
          <w:rFonts w:eastAsia="Calibri" w:cs="Times New Roman"/>
          <w:szCs w:val="28"/>
          <w:lang w:val="uk-UA"/>
        </w:rPr>
        <w:t>Мова C# має багатий клас бібліотек, які спрощують реалізацію багатьох функцій. Мова програмування C# впливає на більшість програмістів в світі і має великий досвід в світі програмування.</w:t>
      </w:r>
    </w:p>
    <w:p w14:paraId="564E4E56" w14:textId="77777777" w:rsidR="00733A63" w:rsidRDefault="00733A63" w:rsidP="0018539E">
      <w:pPr>
        <w:pStyle w:val="af6"/>
        <w:numPr>
          <w:ilvl w:val="0"/>
          <w:numId w:val="42"/>
        </w:numPr>
        <w:rPr>
          <w:rFonts w:eastAsia="Calibri" w:cs="Times New Roman"/>
          <w:szCs w:val="28"/>
          <w:lang w:val="uk-UA"/>
        </w:rPr>
      </w:pPr>
      <w:r>
        <w:rPr>
          <w:rFonts w:eastAsia="Calibri" w:cs="Times New Roman"/>
          <w:szCs w:val="28"/>
          <w:lang w:val="uk-UA"/>
        </w:rPr>
        <w:t>Краща інтеграція</w:t>
      </w:r>
    </w:p>
    <w:p w14:paraId="152014CF" w14:textId="77777777" w:rsidR="00733A63" w:rsidRDefault="00733A63" w:rsidP="003A54EF">
      <w:pPr>
        <w:pStyle w:val="af6"/>
        <w:ind w:left="1068" w:firstLine="0"/>
        <w:rPr>
          <w:rFonts w:eastAsia="Calibri" w:cs="Times New Roman"/>
          <w:szCs w:val="28"/>
          <w:lang w:val="uk-UA"/>
        </w:rPr>
      </w:pPr>
      <w:r>
        <w:rPr>
          <w:rFonts w:eastAsia="Calibri" w:cs="Times New Roman"/>
          <w:szCs w:val="28"/>
          <w:lang w:val="uk-UA"/>
        </w:rPr>
        <w:t xml:space="preserve">Додаток, написаний на .NET, матиме кращу інтеграцію і можливості інтерпретації в порівнянні з іншими NET-технологіями. </w:t>
      </w:r>
    </w:p>
    <w:p w14:paraId="0ACAFB54" w14:textId="77777777" w:rsidR="00733A63" w:rsidRDefault="00733A63" w:rsidP="0018539E">
      <w:pPr>
        <w:pStyle w:val="af6"/>
        <w:numPr>
          <w:ilvl w:val="0"/>
          <w:numId w:val="42"/>
        </w:numPr>
        <w:rPr>
          <w:rFonts w:eastAsia="Calibri" w:cs="Times New Roman"/>
          <w:szCs w:val="28"/>
          <w:lang w:val="uk-UA"/>
        </w:rPr>
      </w:pPr>
      <w:r>
        <w:rPr>
          <w:rFonts w:eastAsia="Calibri" w:cs="Times New Roman"/>
          <w:szCs w:val="28"/>
          <w:lang w:val="uk-UA"/>
        </w:rPr>
        <w:t>Вигідність</w:t>
      </w:r>
    </w:p>
    <w:p w14:paraId="28188CD9" w14:textId="77777777" w:rsidR="00733A63" w:rsidRDefault="00733A63" w:rsidP="003A54EF">
      <w:pPr>
        <w:pStyle w:val="af6"/>
        <w:ind w:left="1068" w:firstLine="0"/>
        <w:rPr>
          <w:rFonts w:eastAsia="Calibri" w:cs="Times New Roman"/>
          <w:szCs w:val="28"/>
          <w:lang w:val="uk-UA"/>
        </w:rPr>
      </w:pPr>
      <w:r>
        <w:rPr>
          <w:rFonts w:eastAsia="Calibri" w:cs="Times New Roman"/>
          <w:szCs w:val="28"/>
          <w:lang w:val="uk-UA"/>
        </w:rPr>
        <w:t>Вартість обслуговування менша і безпечніше у використанні в порівнянні з іншими мовами.</w:t>
      </w:r>
    </w:p>
    <w:p w14:paraId="50E037AC" w14:textId="77777777" w:rsidR="00733A63" w:rsidRDefault="00733A63" w:rsidP="0018539E">
      <w:pPr>
        <w:pStyle w:val="af6"/>
        <w:numPr>
          <w:ilvl w:val="0"/>
          <w:numId w:val="42"/>
        </w:numPr>
        <w:rPr>
          <w:rFonts w:eastAsia="Calibri" w:cs="Times New Roman"/>
          <w:szCs w:val="28"/>
          <w:lang w:val="uk-UA"/>
        </w:rPr>
      </w:pPr>
      <w:r>
        <w:rPr>
          <w:rFonts w:eastAsia="Calibri" w:cs="Times New Roman"/>
          <w:szCs w:val="28"/>
          <w:lang w:val="uk-UA"/>
        </w:rPr>
        <w:t>Підтримка програмування</w:t>
      </w:r>
    </w:p>
    <w:p w14:paraId="44C4AF54" w14:textId="77777777" w:rsidR="00733A63" w:rsidRDefault="00733A63" w:rsidP="003A54EF">
      <w:pPr>
        <w:pStyle w:val="af6"/>
        <w:ind w:left="1068" w:firstLine="0"/>
        <w:rPr>
          <w:rFonts w:eastAsia="Calibri" w:cs="Times New Roman"/>
          <w:szCs w:val="28"/>
          <w:lang w:val="uk-UA"/>
        </w:rPr>
      </w:pPr>
      <w:r>
        <w:rPr>
          <w:rFonts w:eastAsia="Calibri" w:cs="Times New Roman"/>
          <w:szCs w:val="28"/>
          <w:lang w:val="uk-UA"/>
        </w:rPr>
        <w:t>Ви можете придбати підтримку від Microsoft в програмуванні на C#. Якщо виникне якась проблема, ви можете вирішити її за допомогою підтримки Microsoft.</w:t>
      </w:r>
    </w:p>
    <w:p w14:paraId="48870E4B" w14:textId="77777777" w:rsidR="00733A63" w:rsidRDefault="00733A63" w:rsidP="0018539E">
      <w:pPr>
        <w:pStyle w:val="af6"/>
        <w:numPr>
          <w:ilvl w:val="0"/>
          <w:numId w:val="42"/>
        </w:numPr>
        <w:rPr>
          <w:rFonts w:eastAsia="Calibri" w:cs="Times New Roman"/>
          <w:szCs w:val="28"/>
          <w:lang w:val="uk-UA"/>
        </w:rPr>
      </w:pPr>
      <w:r>
        <w:rPr>
          <w:rFonts w:eastAsia="Calibri" w:cs="Times New Roman"/>
          <w:szCs w:val="28"/>
          <w:lang w:val="uk-UA"/>
        </w:rPr>
        <w:t>Властивості і індексатори (</w:t>
      </w:r>
      <w:proofErr w:type="spellStart"/>
      <w:r>
        <w:rPr>
          <w:rFonts w:eastAsia="Calibri" w:cs="Times New Roman"/>
          <w:szCs w:val="28"/>
          <w:lang w:val="uk-UA"/>
        </w:rPr>
        <w:t>Properties</w:t>
      </w:r>
      <w:proofErr w:type="spellEnd"/>
      <w:r>
        <w:rPr>
          <w:rFonts w:eastAsia="Calibri" w:cs="Times New Roman"/>
          <w:szCs w:val="28"/>
          <w:lang w:val="uk-UA"/>
        </w:rPr>
        <w:t xml:space="preserve"> </w:t>
      </w:r>
      <w:proofErr w:type="spellStart"/>
      <w:r>
        <w:rPr>
          <w:rFonts w:eastAsia="Calibri" w:cs="Times New Roman"/>
          <w:szCs w:val="28"/>
          <w:lang w:val="uk-UA"/>
        </w:rPr>
        <w:t>and</w:t>
      </w:r>
      <w:proofErr w:type="spellEnd"/>
      <w:r>
        <w:rPr>
          <w:rFonts w:eastAsia="Calibri" w:cs="Times New Roman"/>
          <w:szCs w:val="28"/>
          <w:lang w:val="uk-UA"/>
        </w:rPr>
        <w:t xml:space="preserve"> </w:t>
      </w:r>
      <w:proofErr w:type="spellStart"/>
      <w:r>
        <w:rPr>
          <w:rFonts w:eastAsia="Calibri" w:cs="Times New Roman"/>
          <w:szCs w:val="28"/>
          <w:lang w:val="uk-UA"/>
        </w:rPr>
        <w:t>Indexers</w:t>
      </w:r>
      <w:proofErr w:type="spellEnd"/>
      <w:r>
        <w:rPr>
          <w:rFonts w:eastAsia="Calibri" w:cs="Times New Roman"/>
          <w:szCs w:val="28"/>
          <w:lang w:val="uk-UA"/>
        </w:rPr>
        <w:t>)</w:t>
      </w:r>
    </w:p>
    <w:p w14:paraId="003C38DA" w14:textId="77777777" w:rsidR="00733A63" w:rsidRDefault="00733A63" w:rsidP="003A54EF">
      <w:pPr>
        <w:pStyle w:val="af6"/>
        <w:ind w:left="1068" w:firstLine="0"/>
        <w:rPr>
          <w:rFonts w:eastAsia="Calibri" w:cs="Times New Roman"/>
          <w:szCs w:val="28"/>
          <w:lang w:val="uk-UA"/>
        </w:rPr>
      </w:pPr>
      <w:r>
        <w:rPr>
          <w:rFonts w:eastAsia="Calibri" w:cs="Times New Roman"/>
          <w:szCs w:val="28"/>
          <w:lang w:val="uk-UA"/>
        </w:rPr>
        <w:t xml:space="preserve">У програмуванні на C# є такі функції, як властивості і індексатори, які недоступні в мові </w:t>
      </w:r>
      <w:proofErr w:type="spellStart"/>
      <w:r>
        <w:rPr>
          <w:rFonts w:eastAsia="Calibri" w:cs="Times New Roman"/>
          <w:szCs w:val="28"/>
          <w:lang w:val="uk-UA"/>
        </w:rPr>
        <w:t>Java</w:t>
      </w:r>
      <w:proofErr w:type="spellEnd"/>
      <w:r>
        <w:rPr>
          <w:rFonts w:eastAsia="Calibri" w:cs="Times New Roman"/>
          <w:szCs w:val="28"/>
          <w:lang w:val="uk-UA"/>
        </w:rPr>
        <w:t>.</w:t>
      </w:r>
    </w:p>
    <w:p w14:paraId="215DC25D" w14:textId="77777777" w:rsidR="00733A63" w:rsidRDefault="00733A63" w:rsidP="0018539E">
      <w:pPr>
        <w:pStyle w:val="af6"/>
        <w:numPr>
          <w:ilvl w:val="0"/>
          <w:numId w:val="42"/>
        </w:numPr>
        <w:rPr>
          <w:rFonts w:eastAsia="Calibri" w:cs="Times New Roman"/>
          <w:szCs w:val="28"/>
          <w:lang w:val="uk-UA"/>
        </w:rPr>
      </w:pPr>
      <w:r>
        <w:rPr>
          <w:rFonts w:eastAsia="Calibri" w:cs="Times New Roman"/>
          <w:szCs w:val="28"/>
          <w:lang w:val="uk-UA"/>
        </w:rPr>
        <w:t>Найбільш корисна</w:t>
      </w:r>
    </w:p>
    <w:p w14:paraId="24F621FC" w14:textId="77777777" w:rsidR="00733A63" w:rsidRDefault="00733A63" w:rsidP="003A54EF">
      <w:pPr>
        <w:pStyle w:val="af6"/>
        <w:ind w:left="1068" w:firstLine="0"/>
        <w:rPr>
          <w:rFonts w:eastAsia="Calibri" w:cs="Times New Roman"/>
          <w:szCs w:val="28"/>
          <w:lang w:val="uk-UA"/>
        </w:rPr>
      </w:pPr>
      <w:r>
        <w:rPr>
          <w:rFonts w:eastAsia="Calibri" w:cs="Times New Roman"/>
          <w:szCs w:val="28"/>
          <w:lang w:val="uk-UA"/>
        </w:rPr>
        <w:t xml:space="preserve">На C# можна розробляти власні програми для </w:t>
      </w:r>
      <w:proofErr w:type="spellStart"/>
      <w:r>
        <w:rPr>
          <w:rFonts w:eastAsia="Calibri" w:cs="Times New Roman"/>
          <w:szCs w:val="28"/>
          <w:lang w:val="uk-UA"/>
        </w:rPr>
        <w:t>iOS</w:t>
      </w:r>
      <w:proofErr w:type="spellEnd"/>
      <w:r>
        <w:rPr>
          <w:rFonts w:eastAsia="Calibri" w:cs="Times New Roman"/>
          <w:szCs w:val="28"/>
          <w:lang w:val="uk-UA"/>
        </w:rPr>
        <w:t xml:space="preserve">, </w:t>
      </w:r>
      <w:proofErr w:type="spellStart"/>
      <w:r>
        <w:rPr>
          <w:rFonts w:eastAsia="Calibri" w:cs="Times New Roman"/>
          <w:szCs w:val="28"/>
          <w:lang w:val="uk-UA"/>
        </w:rPr>
        <w:t>Android</w:t>
      </w:r>
      <w:proofErr w:type="spellEnd"/>
      <w:r>
        <w:rPr>
          <w:rFonts w:eastAsia="Calibri" w:cs="Times New Roman"/>
          <w:szCs w:val="28"/>
          <w:lang w:val="uk-UA"/>
        </w:rPr>
        <w:t xml:space="preserve"> і Windows </w:t>
      </w:r>
      <w:proofErr w:type="spellStart"/>
      <w:r>
        <w:rPr>
          <w:rFonts w:eastAsia="Calibri" w:cs="Times New Roman"/>
          <w:szCs w:val="28"/>
          <w:lang w:val="uk-UA"/>
        </w:rPr>
        <w:t>Phone</w:t>
      </w:r>
      <w:proofErr w:type="spellEnd"/>
      <w:r>
        <w:rPr>
          <w:rFonts w:eastAsia="Calibri" w:cs="Times New Roman"/>
          <w:szCs w:val="28"/>
          <w:lang w:val="uk-UA"/>
        </w:rPr>
        <w:t xml:space="preserve"> за допомогою платформи </w:t>
      </w:r>
      <w:proofErr w:type="spellStart"/>
      <w:r>
        <w:rPr>
          <w:rFonts w:eastAsia="Calibri" w:cs="Times New Roman"/>
          <w:szCs w:val="28"/>
          <w:lang w:val="uk-UA"/>
        </w:rPr>
        <w:t>Xamarin</w:t>
      </w:r>
      <w:proofErr w:type="spellEnd"/>
      <w:r>
        <w:rPr>
          <w:rFonts w:eastAsia="Calibri" w:cs="Times New Roman"/>
          <w:szCs w:val="28"/>
          <w:lang w:val="uk-UA"/>
        </w:rPr>
        <w:t>.</w:t>
      </w:r>
    </w:p>
    <w:p w14:paraId="11828B41" w14:textId="77777777" w:rsidR="00733A63" w:rsidRDefault="00733A63" w:rsidP="0018539E">
      <w:pPr>
        <w:pStyle w:val="af6"/>
        <w:numPr>
          <w:ilvl w:val="0"/>
          <w:numId w:val="42"/>
        </w:numPr>
        <w:rPr>
          <w:rFonts w:eastAsia="Calibri" w:cs="Times New Roman"/>
          <w:szCs w:val="28"/>
          <w:lang w:val="uk-UA"/>
        </w:rPr>
      </w:pPr>
      <w:r>
        <w:rPr>
          <w:rFonts w:eastAsia="Calibri" w:cs="Times New Roman"/>
          <w:szCs w:val="28"/>
          <w:lang w:val="uk-UA"/>
        </w:rPr>
        <w:t>Найбільш потужна</w:t>
      </w:r>
    </w:p>
    <w:p w14:paraId="5824F3C2" w14:textId="77777777" w:rsidR="00733A63" w:rsidRDefault="00733A63" w:rsidP="003A54EF">
      <w:pPr>
        <w:pStyle w:val="af6"/>
        <w:ind w:left="1068" w:firstLine="0"/>
        <w:rPr>
          <w:rFonts w:eastAsia="Calibri" w:cs="Times New Roman"/>
          <w:szCs w:val="28"/>
          <w:lang w:val="uk-UA"/>
        </w:rPr>
      </w:pPr>
      <w:r>
        <w:rPr>
          <w:rFonts w:eastAsia="Calibri" w:cs="Times New Roman"/>
          <w:szCs w:val="28"/>
          <w:lang w:val="uk-UA"/>
        </w:rPr>
        <w:t xml:space="preserve">Мова C# - найпотужніший мова програмування для .NET </w:t>
      </w:r>
      <w:proofErr w:type="spellStart"/>
      <w:r>
        <w:rPr>
          <w:rFonts w:eastAsia="Calibri" w:cs="Times New Roman"/>
          <w:szCs w:val="28"/>
          <w:lang w:val="uk-UA"/>
        </w:rPr>
        <w:t>Framework</w:t>
      </w:r>
      <w:proofErr w:type="spellEnd"/>
      <w:r>
        <w:rPr>
          <w:rFonts w:eastAsia="Calibri" w:cs="Times New Roman"/>
          <w:szCs w:val="28"/>
          <w:lang w:val="uk-UA"/>
        </w:rPr>
        <w:t>.</w:t>
      </w:r>
    </w:p>
    <w:p w14:paraId="1CA84DB1" w14:textId="77777777" w:rsidR="00733A63" w:rsidRDefault="00733A63" w:rsidP="0018539E">
      <w:pPr>
        <w:pStyle w:val="af6"/>
        <w:numPr>
          <w:ilvl w:val="0"/>
          <w:numId w:val="42"/>
        </w:numPr>
        <w:rPr>
          <w:rFonts w:eastAsia="Calibri" w:cs="Times New Roman"/>
          <w:szCs w:val="28"/>
          <w:lang w:val="uk-UA"/>
        </w:rPr>
      </w:pPr>
      <w:r>
        <w:rPr>
          <w:rFonts w:eastAsia="Calibri" w:cs="Times New Roman"/>
          <w:szCs w:val="28"/>
          <w:lang w:val="uk-UA"/>
        </w:rPr>
        <w:t>Знайомий синтаксис</w:t>
      </w:r>
    </w:p>
    <w:p w14:paraId="7FB94E92" w14:textId="6A997A0D" w:rsidR="00733A63" w:rsidRDefault="00733A63" w:rsidP="003A54EF">
      <w:pPr>
        <w:pStyle w:val="af6"/>
        <w:ind w:left="1068" w:firstLine="0"/>
        <w:rPr>
          <w:rFonts w:eastAsia="Calibri" w:cs="Times New Roman"/>
          <w:szCs w:val="28"/>
          <w:lang w:val="uk-UA"/>
        </w:rPr>
      </w:pPr>
      <w:r>
        <w:rPr>
          <w:rFonts w:eastAsia="Calibri" w:cs="Times New Roman"/>
          <w:szCs w:val="28"/>
          <w:lang w:val="uk-UA"/>
        </w:rPr>
        <w:t xml:space="preserve">Досить легко освоїти і </w:t>
      </w:r>
      <w:proofErr w:type="spellStart"/>
      <w:r>
        <w:rPr>
          <w:rFonts w:eastAsia="Calibri" w:cs="Times New Roman"/>
          <w:szCs w:val="28"/>
          <w:lang w:val="uk-UA"/>
        </w:rPr>
        <w:t>продуктивно</w:t>
      </w:r>
      <w:proofErr w:type="spellEnd"/>
      <w:r>
        <w:rPr>
          <w:rFonts w:eastAsia="Calibri" w:cs="Times New Roman"/>
          <w:szCs w:val="28"/>
          <w:lang w:val="uk-UA"/>
        </w:rPr>
        <w:t xml:space="preserve"> працювати, володіючи практичним знанням таких мов, як C, C++, </w:t>
      </w:r>
      <w:proofErr w:type="spellStart"/>
      <w:r>
        <w:rPr>
          <w:rFonts w:eastAsia="Calibri" w:cs="Times New Roman"/>
          <w:szCs w:val="28"/>
          <w:lang w:val="uk-UA"/>
        </w:rPr>
        <w:t>Java</w:t>
      </w:r>
      <w:proofErr w:type="spellEnd"/>
      <w:r>
        <w:rPr>
          <w:rFonts w:eastAsia="Calibri" w:cs="Times New Roman"/>
          <w:szCs w:val="28"/>
          <w:lang w:val="uk-UA"/>
        </w:rPr>
        <w:t>, тому що її основний синтак</w:t>
      </w:r>
      <w:r w:rsidR="00F00DDD">
        <w:rPr>
          <w:rFonts w:eastAsia="Calibri" w:cs="Times New Roman"/>
          <w:szCs w:val="28"/>
          <w:lang w:val="uk-UA"/>
        </w:rPr>
        <w:t>сис аналогічний мовам в стилі C, див. рисунок 2.</w:t>
      </w:r>
      <w:r w:rsidR="00BC47AE">
        <w:rPr>
          <w:rFonts w:eastAsia="Calibri" w:cs="Times New Roman"/>
          <w:szCs w:val="28"/>
          <w:lang w:val="uk-UA"/>
        </w:rPr>
        <w:t>8</w:t>
      </w:r>
    </w:p>
    <w:p w14:paraId="03083DFD" w14:textId="376B1515" w:rsidR="00733A63" w:rsidRDefault="00733A63" w:rsidP="00733A63">
      <w:pPr>
        <w:jc w:val="center"/>
        <w:rPr>
          <w:rFonts w:eastAsia="Calibri" w:cs="Times New Roman"/>
          <w:szCs w:val="28"/>
          <w:lang w:val="uk-UA"/>
        </w:rPr>
      </w:pPr>
      <w:r>
        <w:rPr>
          <w:rFonts w:eastAsia="Calibri" w:cs="Times New Roman"/>
          <w:noProof/>
          <w:szCs w:val="28"/>
          <w:lang w:val="ru-RU" w:eastAsia="ru-RU"/>
        </w:rPr>
        <w:lastRenderedPageBreak/>
        <w:drawing>
          <wp:inline distT="0" distB="0" distL="0" distR="0" wp14:anchorId="45D43716" wp14:editId="17AC5C4D">
            <wp:extent cx="3573780" cy="1917975"/>
            <wp:effectExtent l="0" t="0" r="762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5440" cy="1934966"/>
                    </a:xfrm>
                    <a:prstGeom prst="rect">
                      <a:avLst/>
                    </a:prstGeom>
                    <a:noFill/>
                    <a:ln>
                      <a:noFill/>
                    </a:ln>
                  </pic:spPr>
                </pic:pic>
              </a:graphicData>
            </a:graphic>
          </wp:inline>
        </w:drawing>
      </w:r>
    </w:p>
    <w:p w14:paraId="6E3ECBA1" w14:textId="4C74DACE" w:rsidR="00733A63" w:rsidRPr="00F00DDD" w:rsidRDefault="00F00DDD" w:rsidP="00733A63">
      <w:pPr>
        <w:jc w:val="center"/>
        <w:rPr>
          <w:rFonts w:eastAsia="Calibri" w:cs="Times New Roman"/>
          <w:szCs w:val="28"/>
          <w:lang w:val="ru-RU"/>
        </w:rPr>
      </w:pPr>
      <w:r>
        <w:rPr>
          <w:rFonts w:eastAsia="Calibri" w:cs="Times New Roman"/>
          <w:szCs w:val="28"/>
          <w:lang w:val="uk-UA"/>
        </w:rPr>
        <w:t>Рисунок</w:t>
      </w:r>
      <w:r w:rsidR="00733A63" w:rsidRPr="00F00DDD">
        <w:rPr>
          <w:rFonts w:eastAsia="Calibri" w:cs="Times New Roman"/>
          <w:szCs w:val="28"/>
          <w:lang w:val="uk-UA"/>
        </w:rPr>
        <w:t xml:space="preserve"> 2.</w:t>
      </w:r>
      <w:r w:rsidR="00BC47AE">
        <w:rPr>
          <w:rFonts w:eastAsia="Calibri" w:cs="Times New Roman"/>
          <w:szCs w:val="28"/>
          <w:lang w:val="uk-UA"/>
        </w:rPr>
        <w:t>8</w:t>
      </w:r>
      <w:r>
        <w:rPr>
          <w:rFonts w:eastAsia="Calibri" w:cs="Times New Roman"/>
          <w:szCs w:val="28"/>
          <w:lang w:val="uk-UA"/>
        </w:rPr>
        <w:t xml:space="preserve"> –</w:t>
      </w:r>
      <w:r w:rsidR="00733A63" w:rsidRPr="00F00DDD">
        <w:rPr>
          <w:rFonts w:eastAsia="Calibri" w:cs="Times New Roman"/>
          <w:szCs w:val="28"/>
          <w:lang w:val="uk-UA"/>
        </w:rPr>
        <w:t xml:space="preserve"> Структура базової програми на </w:t>
      </w:r>
      <w:r w:rsidR="00733A63" w:rsidRPr="00F00DDD">
        <w:rPr>
          <w:rFonts w:eastAsia="Calibri" w:cs="Times New Roman"/>
          <w:szCs w:val="28"/>
          <w:lang w:val="en-US"/>
        </w:rPr>
        <w:t>C</w:t>
      </w:r>
      <w:r w:rsidR="00733A63" w:rsidRPr="00F00DDD">
        <w:rPr>
          <w:rFonts w:eastAsia="Calibri" w:cs="Times New Roman"/>
          <w:szCs w:val="28"/>
          <w:lang w:val="ru-RU"/>
        </w:rPr>
        <w:t>#</w:t>
      </w:r>
    </w:p>
    <w:p w14:paraId="3ACFAB58" w14:textId="77777777" w:rsidR="00F00DDD" w:rsidRDefault="00F00DDD" w:rsidP="00733A63">
      <w:pPr>
        <w:rPr>
          <w:rFonts w:eastAsia="Calibri" w:cs="Times New Roman"/>
          <w:b/>
          <w:szCs w:val="28"/>
          <w:lang w:val="uk-UA"/>
        </w:rPr>
      </w:pPr>
    </w:p>
    <w:p w14:paraId="7A16CC95" w14:textId="2E8C7E68" w:rsidR="00733A63" w:rsidRPr="00733A63" w:rsidRDefault="009765E2" w:rsidP="00733A63">
      <w:pPr>
        <w:rPr>
          <w:rFonts w:eastAsia="Calibri" w:cs="Times New Roman"/>
          <w:b/>
          <w:szCs w:val="28"/>
          <w:lang w:val="ru-RU"/>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72" w:name="_Toc73265253"/>
      <w:r>
        <w:rPr>
          <w:rFonts w:eastAsia="Calibri" w:cs="Times New Roman"/>
          <w:b/>
          <w:szCs w:val="28"/>
          <w:lang w:val="uk-UA"/>
        </w:rPr>
        <w:instrText>2.</w:instrText>
      </w:r>
      <w:r w:rsidRPr="00733A63">
        <w:rPr>
          <w:rFonts w:eastAsia="Calibri" w:cs="Times New Roman"/>
          <w:b/>
          <w:szCs w:val="28"/>
          <w:lang w:val="ru-RU"/>
        </w:rPr>
        <w:instrText>2</w:instrText>
      </w:r>
      <w:r>
        <w:rPr>
          <w:rFonts w:eastAsia="Calibri" w:cs="Times New Roman"/>
          <w:b/>
          <w:szCs w:val="28"/>
          <w:lang w:val="uk-UA"/>
        </w:rPr>
        <w:instrText>.3 Недоліки мови C#</w:instrText>
      </w:r>
      <w:bookmarkEnd w:id="72"/>
      <w:r>
        <w:rPr>
          <w:rFonts w:eastAsia="Times New Roman" w:cs="Times New Roman"/>
          <w:b/>
          <w:szCs w:val="28"/>
          <w:lang w:val="uk-UA"/>
        </w:rPr>
        <w:instrText xml:space="preserve">"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733A63">
        <w:rPr>
          <w:rFonts w:eastAsia="Calibri" w:cs="Times New Roman"/>
          <w:b/>
          <w:szCs w:val="28"/>
          <w:lang w:val="uk-UA"/>
        </w:rPr>
        <w:t>2.</w:t>
      </w:r>
      <w:r w:rsidR="00733A63" w:rsidRPr="00733A63">
        <w:rPr>
          <w:rFonts w:eastAsia="Calibri" w:cs="Times New Roman"/>
          <w:b/>
          <w:szCs w:val="28"/>
          <w:lang w:val="ru-RU"/>
        </w:rPr>
        <w:t>2</w:t>
      </w:r>
      <w:r w:rsidR="00733A63">
        <w:rPr>
          <w:rFonts w:eastAsia="Calibri" w:cs="Times New Roman"/>
          <w:b/>
          <w:szCs w:val="28"/>
          <w:lang w:val="uk-UA"/>
        </w:rPr>
        <w:t>.3 Недоліки мови C#</w:t>
      </w:r>
    </w:p>
    <w:p w14:paraId="4BED2B48" w14:textId="77777777" w:rsidR="00F00DDD" w:rsidRDefault="00F00DDD" w:rsidP="00733A63">
      <w:pPr>
        <w:rPr>
          <w:rFonts w:eastAsia="Calibri" w:cs="Times New Roman"/>
          <w:szCs w:val="28"/>
          <w:lang w:val="uk-UA"/>
        </w:rPr>
      </w:pPr>
    </w:p>
    <w:p w14:paraId="57B37307" w14:textId="77777777" w:rsidR="00733A63" w:rsidRDefault="00733A63" w:rsidP="00733A63">
      <w:pPr>
        <w:rPr>
          <w:rFonts w:eastAsia="Calibri" w:cs="Times New Roman"/>
          <w:szCs w:val="28"/>
          <w:lang w:val="uk-UA"/>
        </w:rPr>
      </w:pPr>
      <w:r>
        <w:rPr>
          <w:rFonts w:eastAsia="Calibri" w:cs="Times New Roman"/>
          <w:szCs w:val="28"/>
          <w:lang w:val="uk-UA"/>
        </w:rPr>
        <w:t xml:space="preserve">Звичайно, є багато переваг мови </w:t>
      </w:r>
      <w:r>
        <w:rPr>
          <w:rFonts w:eastAsia="Calibri" w:cs="Times New Roman"/>
          <w:szCs w:val="28"/>
          <w:lang w:val="en-US"/>
        </w:rPr>
        <w:t>C</w:t>
      </w:r>
      <w:r>
        <w:rPr>
          <w:rFonts w:eastAsia="Calibri" w:cs="Times New Roman"/>
          <w:szCs w:val="28"/>
          <w:lang w:val="uk-UA"/>
        </w:rPr>
        <w:t xml:space="preserve">#, які було описано вище, але також мова має деякі недоліки, які описано нижче </w:t>
      </w:r>
      <w:r w:rsidRPr="00733A63">
        <w:rPr>
          <w:rFonts w:eastAsia="Calibri" w:cs="Times New Roman"/>
          <w:szCs w:val="28"/>
          <w:lang w:val="ru-RU"/>
        </w:rPr>
        <w:t>[33, 34]</w:t>
      </w:r>
      <w:r>
        <w:rPr>
          <w:rFonts w:eastAsia="Calibri" w:cs="Times New Roman"/>
          <w:szCs w:val="28"/>
          <w:lang w:val="uk-UA"/>
        </w:rPr>
        <w:t>.</w:t>
      </w:r>
    </w:p>
    <w:p w14:paraId="1A50B9F9" w14:textId="77777777" w:rsidR="00733A63" w:rsidRDefault="00733A63" w:rsidP="0018539E">
      <w:pPr>
        <w:pStyle w:val="af6"/>
        <w:numPr>
          <w:ilvl w:val="0"/>
          <w:numId w:val="43"/>
        </w:numPr>
        <w:rPr>
          <w:rFonts w:eastAsia="Calibri" w:cs="Times New Roman"/>
          <w:szCs w:val="28"/>
          <w:lang w:val="uk-UA"/>
        </w:rPr>
      </w:pPr>
      <w:r>
        <w:rPr>
          <w:rFonts w:eastAsia="Calibri" w:cs="Times New Roman"/>
          <w:szCs w:val="28"/>
          <w:lang w:val="uk-UA"/>
        </w:rPr>
        <w:t>Не є гнучкою мовою</w:t>
      </w:r>
    </w:p>
    <w:p w14:paraId="25FB448C" w14:textId="77777777" w:rsidR="00733A63" w:rsidRDefault="00733A63" w:rsidP="00F00DDD">
      <w:pPr>
        <w:pStyle w:val="af6"/>
        <w:ind w:left="1068" w:firstLine="0"/>
        <w:rPr>
          <w:rFonts w:eastAsia="Calibri" w:cs="Times New Roman"/>
          <w:szCs w:val="28"/>
          <w:lang w:val="uk-UA"/>
        </w:rPr>
      </w:pPr>
      <w:r>
        <w:rPr>
          <w:rFonts w:eastAsia="Calibri" w:cs="Times New Roman"/>
          <w:szCs w:val="28"/>
          <w:lang w:val="uk-UA"/>
        </w:rPr>
        <w:t>C # повністю заснований на платформі Microsoft .</w:t>
      </w:r>
      <w:proofErr w:type="spellStart"/>
      <w:r>
        <w:rPr>
          <w:rFonts w:eastAsia="Calibri" w:cs="Times New Roman"/>
          <w:szCs w:val="28"/>
          <w:lang w:val="uk-UA"/>
        </w:rPr>
        <w:t>Net</w:t>
      </w:r>
      <w:proofErr w:type="spellEnd"/>
      <w:r>
        <w:rPr>
          <w:rFonts w:eastAsia="Calibri" w:cs="Times New Roman"/>
          <w:szCs w:val="28"/>
          <w:lang w:val="uk-UA"/>
        </w:rPr>
        <w:t>, тому це не є гнучкою мовою.</w:t>
      </w:r>
    </w:p>
    <w:p w14:paraId="33818674" w14:textId="77777777" w:rsidR="00733A63" w:rsidRDefault="00733A63" w:rsidP="0018539E">
      <w:pPr>
        <w:pStyle w:val="af6"/>
        <w:numPr>
          <w:ilvl w:val="0"/>
          <w:numId w:val="43"/>
        </w:numPr>
        <w:rPr>
          <w:rFonts w:eastAsia="Calibri" w:cs="Times New Roman"/>
          <w:szCs w:val="28"/>
          <w:lang w:val="uk-UA"/>
        </w:rPr>
      </w:pPr>
      <w:r>
        <w:rPr>
          <w:rFonts w:eastAsia="Calibri" w:cs="Times New Roman"/>
          <w:szCs w:val="28"/>
          <w:lang w:val="uk-UA"/>
        </w:rPr>
        <w:t>Працює повільно</w:t>
      </w:r>
    </w:p>
    <w:p w14:paraId="0B0FD095" w14:textId="66CA5E16" w:rsidR="00733A63" w:rsidRDefault="00733A63" w:rsidP="00F00DDD">
      <w:pPr>
        <w:pStyle w:val="af6"/>
        <w:ind w:left="1068" w:firstLine="0"/>
        <w:rPr>
          <w:rFonts w:eastAsia="Calibri" w:cs="Times New Roman"/>
          <w:szCs w:val="28"/>
          <w:lang w:val="uk-UA"/>
        </w:rPr>
      </w:pPr>
      <w:r>
        <w:rPr>
          <w:rFonts w:eastAsia="Calibri" w:cs="Times New Roman"/>
          <w:szCs w:val="28"/>
          <w:lang w:val="uk-UA"/>
        </w:rPr>
        <w:t>Якщо ми щось змінюємо в написаному коді на C#, то споч</w:t>
      </w:r>
      <w:r w:rsidR="00F00DDD">
        <w:rPr>
          <w:rFonts w:eastAsia="Calibri" w:cs="Times New Roman"/>
          <w:szCs w:val="28"/>
          <w:lang w:val="uk-UA"/>
        </w:rPr>
        <w:t>атку нам потрібно скомпілювати.</w:t>
      </w:r>
    </w:p>
    <w:p w14:paraId="78C19FB2" w14:textId="77777777" w:rsidR="00733A63" w:rsidRDefault="00733A63" w:rsidP="0018539E">
      <w:pPr>
        <w:pStyle w:val="af6"/>
        <w:numPr>
          <w:ilvl w:val="0"/>
          <w:numId w:val="43"/>
        </w:numPr>
        <w:rPr>
          <w:rFonts w:eastAsia="Calibri" w:cs="Times New Roman"/>
          <w:szCs w:val="28"/>
          <w:lang w:val="uk-UA"/>
        </w:rPr>
      </w:pPr>
      <w:r>
        <w:rPr>
          <w:rFonts w:eastAsia="Calibri" w:cs="Times New Roman"/>
          <w:szCs w:val="28"/>
          <w:lang w:val="uk-UA"/>
        </w:rPr>
        <w:t>Неможливо здійснити дії низького рівня</w:t>
      </w:r>
    </w:p>
    <w:p w14:paraId="37185904" w14:textId="77777777" w:rsidR="00733A63" w:rsidRDefault="00733A63" w:rsidP="00F00DDD">
      <w:pPr>
        <w:pStyle w:val="af6"/>
        <w:ind w:left="1068" w:firstLine="0"/>
        <w:rPr>
          <w:rFonts w:eastAsia="Calibri" w:cs="Times New Roman"/>
          <w:szCs w:val="28"/>
          <w:lang w:val="uk-UA"/>
        </w:rPr>
      </w:pPr>
      <w:r>
        <w:rPr>
          <w:rFonts w:eastAsia="Calibri" w:cs="Times New Roman"/>
          <w:szCs w:val="28"/>
          <w:lang w:val="uk-UA"/>
        </w:rPr>
        <w:t>Програміст не може робити такі речі низького рівня, як безпосередня взаємодія з апаратним забезпеченням за допомогою драйверів та прошивки.</w:t>
      </w:r>
    </w:p>
    <w:p w14:paraId="3C1BB0EA" w14:textId="77777777" w:rsidR="00733A63" w:rsidRDefault="00733A63" w:rsidP="0018539E">
      <w:pPr>
        <w:pStyle w:val="af6"/>
        <w:numPr>
          <w:ilvl w:val="0"/>
          <w:numId w:val="43"/>
        </w:numPr>
        <w:rPr>
          <w:rFonts w:eastAsia="Calibri" w:cs="Times New Roman"/>
          <w:szCs w:val="28"/>
          <w:lang w:val="uk-UA"/>
        </w:rPr>
      </w:pPr>
      <w:r>
        <w:rPr>
          <w:rFonts w:eastAsia="Calibri" w:cs="Times New Roman"/>
          <w:szCs w:val="28"/>
          <w:lang w:val="uk-UA"/>
        </w:rPr>
        <w:t>Підтримка старих платформ .NET</w:t>
      </w:r>
    </w:p>
    <w:p w14:paraId="0D5EDF45" w14:textId="77777777" w:rsidR="00733A63" w:rsidRDefault="00733A63" w:rsidP="00F00DDD">
      <w:pPr>
        <w:pStyle w:val="af6"/>
        <w:ind w:left="1068" w:firstLine="0"/>
        <w:rPr>
          <w:rFonts w:eastAsia="Calibri" w:cs="Times New Roman"/>
          <w:szCs w:val="28"/>
          <w:lang w:val="uk-UA"/>
        </w:rPr>
      </w:pPr>
      <w:r>
        <w:rPr>
          <w:rFonts w:eastAsia="Calibri" w:cs="Times New Roman"/>
          <w:szCs w:val="28"/>
          <w:lang w:val="uk-UA"/>
        </w:rPr>
        <w:t xml:space="preserve">Корпорація Microsoft припиняє підтримку старих платформ .NET після декількох оновлень операційних систем. Наприклад, старіші сервери Windows 2000 можуть підтримувати лише програми .NET 2.0. Хоча установка старої операційної системи здається помилкою, багато корпоративних організації зберігають старі операційні системи через </w:t>
      </w:r>
      <w:r>
        <w:rPr>
          <w:rFonts w:eastAsia="Calibri" w:cs="Times New Roman"/>
          <w:szCs w:val="28"/>
          <w:lang w:val="uk-UA"/>
        </w:rPr>
        <w:lastRenderedPageBreak/>
        <w:t>безліч проблем, які може викликати оновлення платформи. Основні оновлення серверної архітектури мають бути протестовані та затверджені перед розгортанням, що збільшує час і витрати на розробку.</w:t>
      </w:r>
    </w:p>
    <w:p w14:paraId="0BA820E1" w14:textId="77777777" w:rsidR="00733A63" w:rsidRDefault="00733A63" w:rsidP="0018539E">
      <w:pPr>
        <w:pStyle w:val="af6"/>
        <w:numPr>
          <w:ilvl w:val="0"/>
          <w:numId w:val="43"/>
        </w:numPr>
        <w:rPr>
          <w:rFonts w:eastAsia="Calibri" w:cs="Times New Roman"/>
          <w:szCs w:val="28"/>
          <w:lang w:val="uk-UA"/>
        </w:rPr>
      </w:pPr>
      <w:r>
        <w:rPr>
          <w:rFonts w:eastAsia="Calibri" w:cs="Times New Roman"/>
          <w:szCs w:val="28"/>
          <w:lang w:val="uk-UA"/>
        </w:rPr>
        <w:t>Складність при переході на ядро ​​.NET:</w:t>
      </w:r>
    </w:p>
    <w:p w14:paraId="4C01FDCD" w14:textId="77777777" w:rsidR="00733A63" w:rsidRDefault="00733A63" w:rsidP="00F00DDD">
      <w:pPr>
        <w:pStyle w:val="af6"/>
        <w:ind w:left="1068" w:firstLine="0"/>
        <w:rPr>
          <w:rFonts w:eastAsia="Calibri" w:cs="Times New Roman"/>
          <w:szCs w:val="28"/>
          <w:lang w:val="uk-UA"/>
        </w:rPr>
      </w:pPr>
      <w:r>
        <w:rPr>
          <w:rFonts w:eastAsia="Calibri" w:cs="Times New Roman"/>
          <w:szCs w:val="28"/>
          <w:lang w:val="uk-UA"/>
        </w:rPr>
        <w:t>Перехід на ядро .NET може бути довгим і важким. Додатки, створені з використанням старіших версій .NET, набагато більше, ніж додатки, створені з використанням ядра .NET. Перехід цих додатків на останні версії .NET може бути трохи складним.</w:t>
      </w:r>
    </w:p>
    <w:p w14:paraId="037285CE" w14:textId="77777777" w:rsidR="00733A63" w:rsidRDefault="00733A63" w:rsidP="0018539E">
      <w:pPr>
        <w:pStyle w:val="af6"/>
        <w:numPr>
          <w:ilvl w:val="0"/>
          <w:numId w:val="43"/>
        </w:numPr>
        <w:rPr>
          <w:rFonts w:eastAsia="Calibri" w:cs="Times New Roman"/>
          <w:szCs w:val="28"/>
          <w:lang w:val="uk-UA"/>
        </w:rPr>
      </w:pPr>
      <w:r>
        <w:rPr>
          <w:rFonts w:eastAsia="Calibri" w:cs="Times New Roman"/>
          <w:szCs w:val="28"/>
          <w:lang w:val="uk-UA"/>
        </w:rPr>
        <w:t>Прив'язка до постачальника</w:t>
      </w:r>
      <w:r>
        <w:rPr>
          <w:rFonts w:eastAsia="Calibri" w:cs="Times New Roman"/>
          <w:szCs w:val="28"/>
          <w:lang w:val="en-US"/>
        </w:rPr>
        <w:t>.</w:t>
      </w:r>
    </w:p>
    <w:p w14:paraId="5B83EBA1" w14:textId="77777777" w:rsidR="00733A63" w:rsidRDefault="00733A63" w:rsidP="00F00DDD">
      <w:pPr>
        <w:pStyle w:val="af6"/>
        <w:ind w:left="1068" w:firstLine="0"/>
        <w:rPr>
          <w:rFonts w:eastAsia="Calibri" w:cs="Times New Roman"/>
          <w:szCs w:val="28"/>
        </w:rPr>
      </w:pPr>
      <w:r>
        <w:rPr>
          <w:rFonts w:eastAsia="Calibri" w:cs="Times New Roman"/>
          <w:szCs w:val="28"/>
          <w:lang w:val="uk-UA"/>
        </w:rPr>
        <w:t>На жаль, оскільки пакет .NET знаходиться у веденні Microsoft, будь-які зміни або обмеження, які може накласти компанія, неминуче вплинуть на проекти, що виконуються в рамках цієї платформи. Це означає, що у розробників буде менше контролю</w:t>
      </w:r>
      <w:r>
        <w:rPr>
          <w:rFonts w:eastAsia="Calibri" w:cs="Times New Roman"/>
          <w:szCs w:val="28"/>
        </w:rPr>
        <w:t>.</w:t>
      </w:r>
    </w:p>
    <w:p w14:paraId="64A23A9A" w14:textId="77777777" w:rsidR="00F00DDD" w:rsidRDefault="00F00DDD" w:rsidP="00733A63">
      <w:pPr>
        <w:rPr>
          <w:rFonts w:eastAsia="Calibri" w:cs="Times New Roman"/>
          <w:b/>
          <w:szCs w:val="28"/>
          <w:lang w:val="uk-UA"/>
        </w:rPr>
      </w:pPr>
    </w:p>
    <w:p w14:paraId="01CF25D1" w14:textId="77777777" w:rsidR="008D0227" w:rsidRDefault="008D0227" w:rsidP="00733A63">
      <w:pPr>
        <w:rPr>
          <w:rFonts w:eastAsia="Calibri" w:cs="Times New Roman"/>
          <w:b/>
          <w:szCs w:val="28"/>
          <w:lang w:val="uk-UA"/>
        </w:rPr>
      </w:pPr>
    </w:p>
    <w:p w14:paraId="6EF35760" w14:textId="572D2B17" w:rsidR="00733A63" w:rsidRPr="009765E2" w:rsidRDefault="009765E2" w:rsidP="00733A63">
      <w:pPr>
        <w:rPr>
          <w:rFonts w:eastAsia="Calibri"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73" w:name="_Toc73265254"/>
      <w:r>
        <w:rPr>
          <w:rFonts w:eastAsia="Calibri" w:cs="Times New Roman"/>
          <w:b/>
          <w:szCs w:val="28"/>
          <w:lang w:val="uk-UA"/>
        </w:rPr>
        <w:instrText>2.</w:instrText>
      </w:r>
      <w:r w:rsidRPr="009765E2">
        <w:rPr>
          <w:rFonts w:eastAsia="Calibri" w:cs="Times New Roman"/>
          <w:b/>
          <w:szCs w:val="28"/>
          <w:lang w:val="uk-UA"/>
        </w:rPr>
        <w:instrText>2</w:instrText>
      </w:r>
      <w:r>
        <w:rPr>
          <w:rFonts w:eastAsia="Calibri" w:cs="Times New Roman"/>
          <w:b/>
          <w:szCs w:val="28"/>
          <w:lang w:val="uk-UA"/>
        </w:rPr>
        <w:instrText>.4 Підсумок щодо вибору мови</w:instrText>
      </w:r>
      <w:bookmarkEnd w:id="73"/>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733A63">
        <w:rPr>
          <w:rFonts w:eastAsia="Calibri" w:cs="Times New Roman"/>
          <w:b/>
          <w:szCs w:val="28"/>
          <w:lang w:val="uk-UA"/>
        </w:rPr>
        <w:t>2.</w:t>
      </w:r>
      <w:r w:rsidR="00733A63" w:rsidRPr="009765E2">
        <w:rPr>
          <w:rFonts w:eastAsia="Calibri" w:cs="Times New Roman"/>
          <w:b/>
          <w:szCs w:val="28"/>
          <w:lang w:val="uk-UA"/>
        </w:rPr>
        <w:t>2</w:t>
      </w:r>
      <w:r>
        <w:rPr>
          <w:rFonts w:eastAsia="Calibri" w:cs="Times New Roman"/>
          <w:b/>
          <w:szCs w:val="28"/>
          <w:lang w:val="uk-UA"/>
        </w:rPr>
        <w:t>.4 Підсумок щодо вибору мови</w:t>
      </w:r>
    </w:p>
    <w:p w14:paraId="3EAF10CB" w14:textId="77777777" w:rsidR="00F00DDD" w:rsidRPr="009765E2" w:rsidRDefault="00F00DDD" w:rsidP="00733A63">
      <w:pPr>
        <w:rPr>
          <w:rFonts w:eastAsia="Calibri" w:cs="Times New Roman"/>
          <w:szCs w:val="28"/>
          <w:lang w:val="uk-UA"/>
        </w:rPr>
      </w:pPr>
    </w:p>
    <w:p w14:paraId="086C008E" w14:textId="77777777" w:rsidR="00733A63" w:rsidRDefault="00733A63" w:rsidP="00733A63">
      <w:pPr>
        <w:rPr>
          <w:rFonts w:eastAsia="Calibri" w:cs="Times New Roman"/>
          <w:szCs w:val="28"/>
          <w:lang w:val="uk-UA"/>
        </w:rPr>
      </w:pPr>
      <w:r>
        <w:rPr>
          <w:rFonts w:eastAsia="Calibri" w:cs="Times New Roman"/>
          <w:szCs w:val="28"/>
          <w:lang w:val="uk-UA"/>
        </w:rPr>
        <w:t xml:space="preserve">Узагальнюючи всі зважені аргументи "за" та "проти" для використання </w:t>
      </w:r>
      <w:r>
        <w:rPr>
          <w:rFonts w:eastAsia="Calibri" w:cs="Times New Roman"/>
          <w:szCs w:val="28"/>
          <w:lang w:val="en-US"/>
        </w:rPr>
        <w:t>C</w:t>
      </w:r>
      <w:r w:rsidRPr="00733A63">
        <w:rPr>
          <w:rFonts w:eastAsia="Calibri" w:cs="Times New Roman"/>
          <w:szCs w:val="28"/>
          <w:lang w:val="ru-RU"/>
        </w:rPr>
        <w:t>#</w:t>
      </w:r>
      <w:r>
        <w:rPr>
          <w:rFonts w:eastAsia="Calibri" w:cs="Times New Roman"/>
          <w:szCs w:val="28"/>
          <w:lang w:val="uk-UA"/>
        </w:rPr>
        <w:t xml:space="preserve"> у нашому проекті, ми можемо зробити висновок, що вона повністю відповідає вимогам майбутньої програми і може бути написана таким чином. Слід додати, що кількість переваг, що надаються при її використанні, набагато перевищує кількість недоліків.</w:t>
      </w:r>
    </w:p>
    <w:p w14:paraId="7F81B1FF" w14:textId="77777777" w:rsidR="00F00DDD" w:rsidRDefault="00F00DDD" w:rsidP="00733A63">
      <w:pPr>
        <w:rPr>
          <w:rFonts w:eastAsia="Calibri" w:cs="Times New Roman"/>
          <w:szCs w:val="28"/>
          <w:lang w:val="uk-UA"/>
        </w:rPr>
      </w:pPr>
    </w:p>
    <w:p w14:paraId="325DF2AC" w14:textId="7A2DBD48" w:rsidR="00733A63" w:rsidRPr="00F00DDD" w:rsidRDefault="009765E2" w:rsidP="00733A63">
      <w:pPr>
        <w:rPr>
          <w:rFonts w:eastAsia="Calibri" w:cs="Times New Roman"/>
          <w:b/>
          <w:sz w:val="32"/>
          <w:szCs w:val="32"/>
          <w:lang w:val="uk-UA"/>
        </w:rPr>
      </w:pPr>
      <w:r>
        <w:rPr>
          <w:rFonts w:eastAsia="Times New Roman" w:cs="Times New Roman"/>
          <w:b/>
          <w:sz w:val="32"/>
          <w:szCs w:val="32"/>
          <w:lang w:val="uk-UA"/>
        </w:rPr>
        <w:fldChar w:fldCharType="begin"/>
      </w:r>
      <w:r>
        <w:rPr>
          <w:rFonts w:eastAsia="Times New Roman" w:cs="Times New Roman"/>
          <w:b/>
          <w:sz w:val="32"/>
          <w:szCs w:val="32"/>
          <w:lang w:val="uk-UA"/>
        </w:rPr>
        <w:instrText xml:space="preserve"> TC  "</w:instrText>
      </w:r>
      <w:r w:rsidRPr="009765E2">
        <w:rPr>
          <w:rFonts w:eastAsia="Calibri" w:cs="Times New Roman"/>
          <w:b/>
          <w:sz w:val="32"/>
          <w:szCs w:val="32"/>
          <w:lang w:val="uk-UA"/>
        </w:rPr>
        <w:instrText xml:space="preserve"> </w:instrText>
      </w:r>
      <w:bookmarkStart w:id="74" w:name="_Toc73265255"/>
      <w:r w:rsidRPr="00F00DDD">
        <w:rPr>
          <w:rFonts w:eastAsia="Calibri" w:cs="Times New Roman"/>
          <w:b/>
          <w:sz w:val="32"/>
          <w:szCs w:val="32"/>
          <w:lang w:val="uk-UA"/>
        </w:rPr>
        <w:instrText>2.</w:instrText>
      </w:r>
      <w:r w:rsidRPr="00F00DDD">
        <w:rPr>
          <w:rFonts w:eastAsia="Calibri" w:cs="Times New Roman"/>
          <w:b/>
          <w:sz w:val="32"/>
          <w:szCs w:val="32"/>
          <w:lang w:val="ru-RU"/>
        </w:rPr>
        <w:instrText>3</w:instrText>
      </w:r>
      <w:r w:rsidRPr="00F00DDD">
        <w:rPr>
          <w:rFonts w:eastAsia="Calibri" w:cs="Times New Roman"/>
          <w:b/>
          <w:sz w:val="32"/>
          <w:szCs w:val="32"/>
          <w:lang w:val="uk-UA"/>
        </w:rPr>
        <w:instrText xml:space="preserve"> Технології та бібліотеки</w:instrText>
      </w:r>
      <w:bookmarkEnd w:id="74"/>
      <w:r>
        <w:rPr>
          <w:rFonts w:eastAsia="Times New Roman" w:cs="Times New Roman"/>
          <w:b/>
          <w:sz w:val="32"/>
          <w:szCs w:val="32"/>
          <w:lang w:val="uk-UA"/>
        </w:rPr>
        <w:instrText xml:space="preserve"> " \f </w:instrText>
      </w:r>
      <w:r>
        <w:rPr>
          <w:rFonts w:eastAsia="Times New Roman" w:cs="Times New Roman"/>
          <w:b/>
          <w:sz w:val="32"/>
          <w:szCs w:val="32"/>
          <w:lang w:val="en-US"/>
        </w:rPr>
        <w:instrText>y</w:instrText>
      </w:r>
      <w:r>
        <w:rPr>
          <w:rFonts w:eastAsia="Times New Roman" w:cs="Times New Roman"/>
          <w:b/>
          <w:sz w:val="32"/>
          <w:szCs w:val="32"/>
          <w:lang w:val="uk-UA"/>
        </w:rPr>
        <w:instrText xml:space="preserve">\l 2 </w:instrText>
      </w:r>
      <w:r>
        <w:rPr>
          <w:rFonts w:eastAsia="Times New Roman" w:cs="Times New Roman"/>
          <w:b/>
          <w:sz w:val="32"/>
          <w:szCs w:val="32"/>
          <w:lang w:val="uk-UA"/>
        </w:rPr>
        <w:fldChar w:fldCharType="end"/>
      </w:r>
      <w:r w:rsidR="00733A63" w:rsidRPr="00F00DDD">
        <w:rPr>
          <w:rFonts w:eastAsia="Calibri" w:cs="Times New Roman"/>
          <w:b/>
          <w:sz w:val="32"/>
          <w:szCs w:val="32"/>
          <w:lang w:val="uk-UA"/>
        </w:rPr>
        <w:t>2.</w:t>
      </w:r>
      <w:r w:rsidR="00733A63" w:rsidRPr="00F00DDD">
        <w:rPr>
          <w:rFonts w:eastAsia="Calibri" w:cs="Times New Roman"/>
          <w:b/>
          <w:sz w:val="32"/>
          <w:szCs w:val="32"/>
          <w:lang w:val="ru-RU"/>
        </w:rPr>
        <w:t>3</w:t>
      </w:r>
      <w:r w:rsidR="00733A63" w:rsidRPr="00F00DDD">
        <w:rPr>
          <w:rFonts w:eastAsia="Calibri" w:cs="Times New Roman"/>
          <w:b/>
          <w:sz w:val="32"/>
          <w:szCs w:val="32"/>
          <w:lang w:val="uk-UA"/>
        </w:rPr>
        <w:t xml:space="preserve"> Технології та бібліотеки</w:t>
      </w:r>
    </w:p>
    <w:p w14:paraId="4C79ABDF" w14:textId="77777777" w:rsidR="00F00DDD" w:rsidRDefault="00F00DDD" w:rsidP="00733A63">
      <w:pPr>
        <w:rPr>
          <w:rFonts w:eastAsia="Calibri" w:cs="Times New Roman"/>
          <w:szCs w:val="28"/>
          <w:lang w:val="uk-UA"/>
        </w:rPr>
      </w:pPr>
    </w:p>
    <w:p w14:paraId="261B28AF" w14:textId="58738EC7" w:rsidR="00733A63" w:rsidRPr="00F00DDD" w:rsidRDefault="00733A63" w:rsidP="00F00DDD">
      <w:pPr>
        <w:rPr>
          <w:rFonts w:eastAsia="Calibri" w:cs="Times New Roman"/>
          <w:szCs w:val="28"/>
          <w:lang w:val="uk-UA"/>
        </w:rPr>
      </w:pPr>
      <w:r>
        <w:rPr>
          <w:rFonts w:eastAsia="Calibri" w:cs="Times New Roman"/>
          <w:szCs w:val="28"/>
          <w:lang w:val="uk-UA"/>
        </w:rPr>
        <w:t>Далі описуються технології та бібліотеки, які будуть використовуватися у проекті.</w:t>
      </w:r>
    </w:p>
    <w:p w14:paraId="7AF48C33" w14:textId="7867FCFA" w:rsidR="00733A63" w:rsidRPr="00F00DDD" w:rsidRDefault="009765E2" w:rsidP="009765E2">
      <w:pPr>
        <w:rPr>
          <w:rFonts w:eastAsia="Calibri" w:cs="Times New Roman"/>
          <w:b/>
          <w:szCs w:val="28"/>
          <w:lang w:val="uk-UA"/>
        </w:rPr>
      </w:pPr>
      <w:r>
        <w:rPr>
          <w:rFonts w:eastAsia="Times New Roman" w:cs="Times New Roman"/>
          <w:b/>
          <w:szCs w:val="28"/>
          <w:lang w:val="uk-UA"/>
        </w:rPr>
        <w:lastRenderedPageBreak/>
        <w:fldChar w:fldCharType="begin"/>
      </w:r>
      <w:r>
        <w:rPr>
          <w:rFonts w:eastAsia="Times New Roman" w:cs="Times New Roman"/>
          <w:b/>
          <w:szCs w:val="28"/>
          <w:lang w:val="uk-UA"/>
        </w:rPr>
        <w:instrText xml:space="preserve"> TC  "</w:instrText>
      </w:r>
      <w:bookmarkStart w:id="75" w:name="_Toc73265256"/>
      <w:r w:rsidRPr="00F00DDD">
        <w:rPr>
          <w:rFonts w:eastAsia="Calibri" w:cs="Times New Roman"/>
          <w:b/>
          <w:szCs w:val="28"/>
          <w:lang w:val="uk-UA"/>
        </w:rPr>
        <w:instrText>2.</w:instrText>
      </w:r>
      <w:r w:rsidRPr="00B10E1A">
        <w:rPr>
          <w:rFonts w:eastAsia="Calibri" w:cs="Times New Roman"/>
          <w:b/>
          <w:szCs w:val="28"/>
          <w:lang w:val="uk-UA"/>
        </w:rPr>
        <w:instrText>3</w:instrText>
      </w:r>
      <w:r w:rsidRPr="00F00DDD">
        <w:rPr>
          <w:rFonts w:eastAsia="Calibri" w:cs="Times New Roman"/>
          <w:b/>
          <w:szCs w:val="28"/>
          <w:lang w:val="uk-UA"/>
        </w:rPr>
        <w:instrText>.1 .</w:instrText>
      </w:r>
      <w:r w:rsidRPr="00F00DDD">
        <w:rPr>
          <w:rFonts w:eastAsia="Calibri" w:cs="Times New Roman"/>
          <w:b/>
          <w:szCs w:val="28"/>
          <w:lang w:val="en-US"/>
        </w:rPr>
        <w:instrText>NET</w:instrText>
      </w:r>
      <w:r w:rsidRPr="00F00DDD">
        <w:rPr>
          <w:rFonts w:eastAsia="Calibri" w:cs="Times New Roman"/>
          <w:b/>
          <w:szCs w:val="28"/>
          <w:lang w:val="uk-UA"/>
        </w:rPr>
        <w:instrText xml:space="preserve"> </w:instrText>
      </w:r>
      <w:r w:rsidRPr="00F00DDD">
        <w:rPr>
          <w:rFonts w:eastAsia="Calibri" w:cs="Times New Roman"/>
          <w:b/>
          <w:szCs w:val="28"/>
          <w:lang w:val="en-US"/>
        </w:rPr>
        <w:instrText>F</w:instrText>
      </w:r>
      <w:r>
        <w:rPr>
          <w:rFonts w:eastAsia="Calibri" w:cs="Times New Roman"/>
          <w:b/>
          <w:szCs w:val="28"/>
          <w:lang w:val="uk-UA"/>
        </w:rPr>
        <w:instrText>ramework 4.7.2</w:instrText>
      </w:r>
      <w:bookmarkEnd w:id="75"/>
      <w:r>
        <w:rPr>
          <w:rFonts w:eastAsia="Times New Roman" w:cs="Times New Roman"/>
          <w:b/>
          <w:szCs w:val="28"/>
          <w:lang w:val="uk-UA"/>
        </w:rPr>
        <w:instrText xml:space="preserve">"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733A63" w:rsidRPr="00F00DDD">
        <w:rPr>
          <w:rFonts w:eastAsia="Calibri" w:cs="Times New Roman"/>
          <w:b/>
          <w:szCs w:val="28"/>
          <w:lang w:val="uk-UA"/>
        </w:rPr>
        <w:t>2.</w:t>
      </w:r>
      <w:r w:rsidR="00733A63" w:rsidRPr="00B10E1A">
        <w:rPr>
          <w:rFonts w:eastAsia="Calibri" w:cs="Times New Roman"/>
          <w:b/>
          <w:szCs w:val="28"/>
          <w:lang w:val="uk-UA"/>
        </w:rPr>
        <w:t>3</w:t>
      </w:r>
      <w:r w:rsidR="00733A63" w:rsidRPr="00F00DDD">
        <w:rPr>
          <w:rFonts w:eastAsia="Calibri" w:cs="Times New Roman"/>
          <w:b/>
          <w:szCs w:val="28"/>
          <w:lang w:val="uk-UA"/>
        </w:rPr>
        <w:t>.1 .</w:t>
      </w:r>
      <w:r w:rsidR="00733A63" w:rsidRPr="00F00DDD">
        <w:rPr>
          <w:rFonts w:eastAsia="Calibri" w:cs="Times New Roman"/>
          <w:b/>
          <w:szCs w:val="28"/>
          <w:lang w:val="en-US"/>
        </w:rPr>
        <w:t>NET</w:t>
      </w:r>
      <w:r w:rsidR="00733A63" w:rsidRPr="00F00DDD">
        <w:rPr>
          <w:rFonts w:eastAsia="Calibri" w:cs="Times New Roman"/>
          <w:b/>
          <w:szCs w:val="28"/>
          <w:lang w:val="uk-UA"/>
        </w:rPr>
        <w:t xml:space="preserve"> </w:t>
      </w:r>
      <w:r w:rsidR="00733A63" w:rsidRPr="00F00DDD">
        <w:rPr>
          <w:rFonts w:eastAsia="Calibri" w:cs="Times New Roman"/>
          <w:b/>
          <w:szCs w:val="28"/>
          <w:lang w:val="en-US"/>
        </w:rPr>
        <w:t>F</w:t>
      </w:r>
      <w:proofErr w:type="spellStart"/>
      <w:r w:rsidR="00733A63" w:rsidRPr="00F00DDD">
        <w:rPr>
          <w:rFonts w:eastAsia="Calibri" w:cs="Times New Roman"/>
          <w:b/>
          <w:szCs w:val="28"/>
          <w:lang w:val="uk-UA"/>
        </w:rPr>
        <w:t>ramework</w:t>
      </w:r>
      <w:proofErr w:type="spellEnd"/>
      <w:r w:rsidR="00733A63" w:rsidRPr="00F00DDD">
        <w:rPr>
          <w:rFonts w:eastAsia="Calibri" w:cs="Times New Roman"/>
          <w:b/>
          <w:szCs w:val="28"/>
          <w:lang w:val="uk-UA"/>
        </w:rPr>
        <w:t xml:space="preserve"> 4.7.2</w:t>
      </w:r>
    </w:p>
    <w:p w14:paraId="6439517E" w14:textId="77777777" w:rsidR="00F00DDD" w:rsidRDefault="00F00DDD" w:rsidP="00733A63">
      <w:pPr>
        <w:rPr>
          <w:rFonts w:eastAsia="Calibri" w:cs="Times New Roman"/>
          <w:szCs w:val="28"/>
          <w:lang w:val="uk-UA"/>
        </w:rPr>
      </w:pPr>
    </w:p>
    <w:p w14:paraId="12B37D70" w14:textId="77777777" w:rsidR="00733A63" w:rsidRDefault="00733A63" w:rsidP="00733A63">
      <w:pPr>
        <w:rPr>
          <w:rFonts w:eastAsia="Calibri" w:cs="Times New Roman"/>
          <w:szCs w:val="28"/>
          <w:lang w:val="uk-UA"/>
        </w:rPr>
      </w:pPr>
      <w:r>
        <w:rPr>
          <w:rFonts w:eastAsia="Calibri" w:cs="Times New Roman"/>
          <w:szCs w:val="28"/>
          <w:lang w:val="uk-UA"/>
        </w:rPr>
        <w:t>.NET - це платформа для розробників, що складається з інструментів, мов програмування та бібліотек для побудови багатьох різних типів додатків.</w:t>
      </w:r>
    </w:p>
    <w:p w14:paraId="0ADFDD60" w14:textId="77777777" w:rsidR="00733A63" w:rsidRDefault="00733A63" w:rsidP="00733A63">
      <w:pPr>
        <w:rPr>
          <w:rFonts w:eastAsia="Calibri" w:cs="Times New Roman"/>
          <w:szCs w:val="28"/>
          <w:lang w:val="uk-UA"/>
        </w:rPr>
      </w:pPr>
      <w:r>
        <w:rPr>
          <w:rFonts w:eastAsia="Calibri" w:cs="Times New Roman"/>
          <w:szCs w:val="28"/>
          <w:lang w:val="uk-UA"/>
        </w:rPr>
        <w:t xml:space="preserve">Існують різні реалізації .NET. Кожна реалізація дозволяє виконувати .NET-код у різних місцях - </w:t>
      </w:r>
      <w:proofErr w:type="spellStart"/>
      <w:r>
        <w:rPr>
          <w:rFonts w:eastAsia="Calibri" w:cs="Times New Roman"/>
          <w:szCs w:val="28"/>
          <w:lang w:val="uk-UA"/>
        </w:rPr>
        <w:t>Linux</w:t>
      </w:r>
      <w:proofErr w:type="spellEnd"/>
      <w:r>
        <w:rPr>
          <w:rFonts w:eastAsia="Calibri" w:cs="Times New Roman"/>
          <w:szCs w:val="28"/>
          <w:lang w:val="uk-UA"/>
        </w:rPr>
        <w:t xml:space="preserve">, </w:t>
      </w:r>
      <w:proofErr w:type="spellStart"/>
      <w:r>
        <w:rPr>
          <w:rFonts w:eastAsia="Calibri" w:cs="Times New Roman"/>
          <w:szCs w:val="28"/>
          <w:lang w:val="uk-UA"/>
        </w:rPr>
        <w:t>macOS</w:t>
      </w:r>
      <w:proofErr w:type="spellEnd"/>
      <w:r>
        <w:rPr>
          <w:rFonts w:eastAsia="Calibri" w:cs="Times New Roman"/>
          <w:szCs w:val="28"/>
          <w:lang w:val="uk-UA"/>
        </w:rPr>
        <w:t xml:space="preserve">, Windows, </w:t>
      </w:r>
      <w:proofErr w:type="spellStart"/>
      <w:r>
        <w:rPr>
          <w:rFonts w:eastAsia="Calibri" w:cs="Times New Roman"/>
          <w:szCs w:val="28"/>
          <w:lang w:val="uk-UA"/>
        </w:rPr>
        <w:t>iOS</w:t>
      </w:r>
      <w:proofErr w:type="spellEnd"/>
      <w:r>
        <w:rPr>
          <w:rFonts w:eastAsia="Calibri" w:cs="Times New Roman"/>
          <w:szCs w:val="28"/>
          <w:lang w:val="uk-UA"/>
        </w:rPr>
        <w:t xml:space="preserve">, </w:t>
      </w:r>
      <w:proofErr w:type="spellStart"/>
      <w:r>
        <w:rPr>
          <w:rFonts w:eastAsia="Calibri" w:cs="Times New Roman"/>
          <w:szCs w:val="28"/>
          <w:lang w:val="uk-UA"/>
        </w:rPr>
        <w:t>Android</w:t>
      </w:r>
      <w:proofErr w:type="spellEnd"/>
      <w:r>
        <w:rPr>
          <w:rFonts w:eastAsia="Calibri" w:cs="Times New Roman"/>
          <w:szCs w:val="28"/>
          <w:lang w:val="uk-UA"/>
        </w:rPr>
        <w:t xml:space="preserve"> та багатьох інших [35].</w:t>
      </w:r>
    </w:p>
    <w:p w14:paraId="493C5B61" w14:textId="77777777" w:rsidR="00733A63" w:rsidRDefault="00733A63" w:rsidP="0018539E">
      <w:pPr>
        <w:pStyle w:val="af6"/>
        <w:numPr>
          <w:ilvl w:val="0"/>
          <w:numId w:val="44"/>
        </w:numPr>
        <w:rPr>
          <w:rFonts w:eastAsia="Calibri" w:cs="Times New Roman"/>
          <w:szCs w:val="28"/>
          <w:lang w:val="uk-UA"/>
        </w:rPr>
      </w:pPr>
      <w:r>
        <w:rPr>
          <w:rFonts w:eastAsia="Calibri" w:cs="Times New Roman"/>
          <w:szCs w:val="28"/>
          <w:lang w:val="uk-UA"/>
        </w:rPr>
        <w:t xml:space="preserve">.NET </w:t>
      </w:r>
      <w:proofErr w:type="spellStart"/>
      <w:r>
        <w:rPr>
          <w:rFonts w:eastAsia="Calibri" w:cs="Times New Roman"/>
          <w:szCs w:val="28"/>
          <w:lang w:val="uk-UA"/>
        </w:rPr>
        <w:t>Framework</w:t>
      </w:r>
      <w:proofErr w:type="spellEnd"/>
      <w:r>
        <w:rPr>
          <w:rFonts w:eastAsia="Calibri" w:cs="Times New Roman"/>
          <w:szCs w:val="28"/>
          <w:lang w:val="uk-UA"/>
        </w:rPr>
        <w:t xml:space="preserve"> - оригінальна реалізація .NET. Вона підтримує роботу веб-сайтів, служб, настільних програм тощо в Windows.</w:t>
      </w:r>
    </w:p>
    <w:p w14:paraId="2B8A7839" w14:textId="77777777" w:rsidR="00733A63" w:rsidRDefault="00733A63" w:rsidP="0018539E">
      <w:pPr>
        <w:pStyle w:val="af6"/>
        <w:numPr>
          <w:ilvl w:val="0"/>
          <w:numId w:val="44"/>
        </w:numPr>
        <w:rPr>
          <w:rFonts w:eastAsia="Calibri" w:cs="Times New Roman"/>
          <w:szCs w:val="28"/>
          <w:lang w:val="uk-UA"/>
        </w:rPr>
      </w:pPr>
      <w:r>
        <w:rPr>
          <w:rFonts w:eastAsia="Calibri" w:cs="Times New Roman"/>
          <w:szCs w:val="28"/>
          <w:lang w:val="uk-UA"/>
        </w:rPr>
        <w:t xml:space="preserve">.NET </w:t>
      </w:r>
      <w:proofErr w:type="spellStart"/>
      <w:r>
        <w:rPr>
          <w:rFonts w:eastAsia="Calibri" w:cs="Times New Roman"/>
          <w:szCs w:val="28"/>
          <w:lang w:val="uk-UA"/>
        </w:rPr>
        <w:t>Core</w:t>
      </w:r>
      <w:proofErr w:type="spellEnd"/>
      <w:r>
        <w:rPr>
          <w:rFonts w:eastAsia="Calibri" w:cs="Times New Roman"/>
          <w:szCs w:val="28"/>
          <w:lang w:val="uk-UA"/>
        </w:rPr>
        <w:t xml:space="preserve"> - це </w:t>
      </w:r>
      <w:proofErr w:type="spellStart"/>
      <w:r>
        <w:rPr>
          <w:rFonts w:eastAsia="Calibri" w:cs="Times New Roman"/>
          <w:szCs w:val="28"/>
          <w:lang w:val="uk-UA"/>
        </w:rPr>
        <w:t>міжплатформна</w:t>
      </w:r>
      <w:proofErr w:type="spellEnd"/>
      <w:r>
        <w:rPr>
          <w:rFonts w:eastAsia="Calibri" w:cs="Times New Roman"/>
          <w:szCs w:val="28"/>
          <w:lang w:val="uk-UA"/>
        </w:rPr>
        <w:t xml:space="preserve"> реалізація для запуску веб-сайтів, служб та консольних програм у Windows, </w:t>
      </w:r>
      <w:proofErr w:type="spellStart"/>
      <w:r>
        <w:rPr>
          <w:rFonts w:eastAsia="Calibri" w:cs="Times New Roman"/>
          <w:szCs w:val="28"/>
          <w:lang w:val="uk-UA"/>
        </w:rPr>
        <w:t>Linux</w:t>
      </w:r>
      <w:proofErr w:type="spellEnd"/>
      <w:r>
        <w:rPr>
          <w:rFonts w:eastAsia="Calibri" w:cs="Times New Roman"/>
          <w:szCs w:val="28"/>
          <w:lang w:val="uk-UA"/>
        </w:rPr>
        <w:t xml:space="preserve"> та </w:t>
      </w:r>
      <w:proofErr w:type="spellStart"/>
      <w:r>
        <w:rPr>
          <w:rFonts w:eastAsia="Calibri" w:cs="Times New Roman"/>
          <w:szCs w:val="28"/>
          <w:lang w:val="uk-UA"/>
        </w:rPr>
        <w:t>macOS</w:t>
      </w:r>
      <w:proofErr w:type="spellEnd"/>
      <w:r>
        <w:rPr>
          <w:rFonts w:eastAsia="Calibri" w:cs="Times New Roman"/>
          <w:szCs w:val="28"/>
          <w:lang w:val="uk-UA"/>
        </w:rPr>
        <w:t xml:space="preserve">. .NET </w:t>
      </w:r>
      <w:proofErr w:type="spellStart"/>
      <w:r>
        <w:rPr>
          <w:rFonts w:eastAsia="Calibri" w:cs="Times New Roman"/>
          <w:szCs w:val="28"/>
          <w:lang w:val="uk-UA"/>
        </w:rPr>
        <w:t>Core</w:t>
      </w:r>
      <w:proofErr w:type="spellEnd"/>
      <w:r>
        <w:rPr>
          <w:rFonts w:eastAsia="Calibri" w:cs="Times New Roman"/>
          <w:szCs w:val="28"/>
          <w:lang w:val="uk-UA"/>
        </w:rPr>
        <w:t xml:space="preserve"> є відкритим кодом на </w:t>
      </w:r>
      <w:proofErr w:type="spellStart"/>
      <w:r>
        <w:rPr>
          <w:rFonts w:eastAsia="Calibri" w:cs="Times New Roman"/>
          <w:szCs w:val="28"/>
          <w:lang w:val="uk-UA"/>
        </w:rPr>
        <w:t>GitHub</w:t>
      </w:r>
      <w:proofErr w:type="spellEnd"/>
      <w:r>
        <w:rPr>
          <w:rFonts w:eastAsia="Calibri" w:cs="Times New Roman"/>
          <w:szCs w:val="28"/>
          <w:lang w:val="uk-UA"/>
        </w:rPr>
        <w:t>.</w:t>
      </w:r>
    </w:p>
    <w:p w14:paraId="7A32F054" w14:textId="77777777" w:rsidR="00733A63" w:rsidRDefault="00733A63" w:rsidP="0018539E">
      <w:pPr>
        <w:pStyle w:val="af6"/>
        <w:numPr>
          <w:ilvl w:val="0"/>
          <w:numId w:val="44"/>
        </w:numPr>
        <w:rPr>
          <w:rFonts w:eastAsia="Calibri" w:cs="Times New Roman"/>
          <w:szCs w:val="28"/>
          <w:lang w:val="uk-UA"/>
        </w:rPr>
      </w:pPr>
      <w:proofErr w:type="spellStart"/>
      <w:r>
        <w:rPr>
          <w:rFonts w:eastAsia="Calibri" w:cs="Times New Roman"/>
          <w:szCs w:val="28"/>
          <w:lang w:val="uk-UA"/>
        </w:rPr>
        <w:t>Xamarin</w:t>
      </w:r>
      <w:proofErr w:type="spellEnd"/>
      <w:r>
        <w:rPr>
          <w:rFonts w:eastAsia="Calibri" w:cs="Times New Roman"/>
          <w:szCs w:val="28"/>
          <w:lang w:val="uk-UA"/>
        </w:rPr>
        <w:t xml:space="preserve"> / </w:t>
      </w:r>
      <w:proofErr w:type="spellStart"/>
      <w:r>
        <w:rPr>
          <w:rFonts w:eastAsia="Calibri" w:cs="Times New Roman"/>
          <w:szCs w:val="28"/>
          <w:lang w:val="uk-UA"/>
        </w:rPr>
        <w:t>Mono</w:t>
      </w:r>
      <w:proofErr w:type="spellEnd"/>
      <w:r>
        <w:rPr>
          <w:rFonts w:eastAsia="Calibri" w:cs="Times New Roman"/>
          <w:szCs w:val="28"/>
          <w:lang w:val="uk-UA"/>
        </w:rPr>
        <w:t xml:space="preserve"> - це реалізація .NET для запуску програм на всіх основних мобільних операційних системах, включаючи </w:t>
      </w:r>
      <w:proofErr w:type="spellStart"/>
      <w:r>
        <w:rPr>
          <w:rFonts w:eastAsia="Calibri" w:cs="Times New Roman"/>
          <w:szCs w:val="28"/>
          <w:lang w:val="uk-UA"/>
        </w:rPr>
        <w:t>iOS</w:t>
      </w:r>
      <w:proofErr w:type="spellEnd"/>
      <w:r>
        <w:rPr>
          <w:rFonts w:eastAsia="Calibri" w:cs="Times New Roman"/>
          <w:szCs w:val="28"/>
          <w:lang w:val="uk-UA"/>
        </w:rPr>
        <w:t xml:space="preserve"> та </w:t>
      </w:r>
      <w:proofErr w:type="spellStart"/>
      <w:r>
        <w:rPr>
          <w:rFonts w:eastAsia="Calibri" w:cs="Times New Roman"/>
          <w:szCs w:val="28"/>
          <w:lang w:val="uk-UA"/>
        </w:rPr>
        <w:t>Android</w:t>
      </w:r>
      <w:proofErr w:type="spellEnd"/>
      <w:r>
        <w:rPr>
          <w:rFonts w:eastAsia="Calibri" w:cs="Times New Roman"/>
          <w:szCs w:val="28"/>
          <w:lang w:val="uk-UA"/>
        </w:rPr>
        <w:t>.</w:t>
      </w:r>
    </w:p>
    <w:p w14:paraId="0F3ACD9D" w14:textId="77777777" w:rsidR="00733A63" w:rsidRDefault="00733A63" w:rsidP="00733A63">
      <w:pPr>
        <w:rPr>
          <w:rFonts w:eastAsia="Calibri" w:cs="Times New Roman"/>
          <w:szCs w:val="28"/>
          <w:lang w:val="uk-UA"/>
        </w:rPr>
      </w:pPr>
      <w:r>
        <w:rPr>
          <w:rFonts w:eastAsia="Calibri" w:cs="Times New Roman"/>
          <w:szCs w:val="28"/>
          <w:lang w:val="uk-UA"/>
        </w:rPr>
        <w:t xml:space="preserve">Обрана реалізація .NET для нашого проекту - .NET </w:t>
      </w:r>
      <w:proofErr w:type="spellStart"/>
      <w:r>
        <w:rPr>
          <w:rFonts w:eastAsia="Calibri" w:cs="Times New Roman"/>
          <w:szCs w:val="28"/>
          <w:lang w:val="uk-UA"/>
        </w:rPr>
        <w:t>Framework</w:t>
      </w:r>
      <w:proofErr w:type="spellEnd"/>
      <w:r>
        <w:rPr>
          <w:rFonts w:eastAsia="Calibri" w:cs="Times New Roman"/>
          <w:szCs w:val="28"/>
          <w:lang w:val="uk-UA"/>
        </w:rPr>
        <w:t>.</w:t>
      </w:r>
    </w:p>
    <w:p w14:paraId="5DEEC6B1" w14:textId="77777777" w:rsidR="00733A63" w:rsidRDefault="00733A63" w:rsidP="00733A63">
      <w:pPr>
        <w:rPr>
          <w:rFonts w:eastAsia="Calibri" w:cs="Times New Roman"/>
          <w:szCs w:val="28"/>
          <w:lang w:val="uk-UA"/>
        </w:rPr>
      </w:pPr>
      <w:r>
        <w:rPr>
          <w:rFonts w:eastAsia="Calibri" w:cs="Times New Roman"/>
          <w:szCs w:val="28"/>
          <w:lang w:val="uk-UA"/>
        </w:rPr>
        <w:t>.</w:t>
      </w:r>
      <w:proofErr w:type="spellStart"/>
      <w:r>
        <w:rPr>
          <w:rFonts w:eastAsia="Calibri" w:cs="Times New Roman"/>
          <w:szCs w:val="28"/>
          <w:lang w:val="uk-UA"/>
        </w:rPr>
        <w:t>Net</w:t>
      </w:r>
      <w:proofErr w:type="spellEnd"/>
      <w:r>
        <w:rPr>
          <w:rFonts w:eastAsia="Calibri" w:cs="Times New Roman"/>
          <w:szCs w:val="28"/>
          <w:lang w:val="uk-UA"/>
        </w:rPr>
        <w:t xml:space="preserve"> </w:t>
      </w:r>
      <w:proofErr w:type="spellStart"/>
      <w:r>
        <w:rPr>
          <w:rFonts w:eastAsia="Calibri" w:cs="Times New Roman"/>
          <w:szCs w:val="28"/>
          <w:lang w:val="uk-UA"/>
        </w:rPr>
        <w:t>Framework</w:t>
      </w:r>
      <w:proofErr w:type="spellEnd"/>
      <w:r>
        <w:rPr>
          <w:rFonts w:eastAsia="Calibri" w:cs="Times New Roman"/>
          <w:szCs w:val="28"/>
          <w:lang w:val="uk-UA"/>
        </w:rPr>
        <w:t xml:space="preserve"> </w:t>
      </w:r>
      <w:proofErr w:type="spellStart"/>
      <w:r>
        <w:rPr>
          <w:rFonts w:eastAsia="Calibri" w:cs="Times New Roman"/>
          <w:szCs w:val="28"/>
          <w:lang w:val="uk-UA"/>
        </w:rPr>
        <w:t>Architecture</w:t>
      </w:r>
      <w:proofErr w:type="spellEnd"/>
      <w:r>
        <w:rPr>
          <w:rFonts w:eastAsia="Calibri" w:cs="Times New Roman"/>
          <w:szCs w:val="28"/>
          <w:lang w:val="uk-UA"/>
        </w:rPr>
        <w:t xml:space="preserve"> - це модель програмування для платформи .</w:t>
      </w:r>
      <w:proofErr w:type="spellStart"/>
      <w:r>
        <w:rPr>
          <w:rFonts w:eastAsia="Calibri" w:cs="Times New Roman"/>
          <w:szCs w:val="28"/>
          <w:lang w:val="uk-UA"/>
        </w:rPr>
        <w:t>Net</w:t>
      </w:r>
      <w:proofErr w:type="spellEnd"/>
      <w:r>
        <w:rPr>
          <w:rFonts w:eastAsia="Calibri" w:cs="Times New Roman"/>
          <w:szCs w:val="28"/>
          <w:lang w:val="uk-UA"/>
        </w:rPr>
        <w:t>, яка забезпечує середовище виконання і інтеграцію з різними мовами програмування для простої розробки та розгортання різних додатків Windows і настільних додатків. Вона складається з бібліотек класів і компонентів багаторазового використання. Базова архітектура платформи .</w:t>
      </w:r>
      <w:proofErr w:type="spellStart"/>
      <w:r>
        <w:rPr>
          <w:rFonts w:eastAsia="Calibri" w:cs="Times New Roman"/>
          <w:szCs w:val="28"/>
          <w:lang w:val="uk-UA"/>
        </w:rPr>
        <w:t>Net</w:t>
      </w:r>
      <w:proofErr w:type="spellEnd"/>
      <w:r>
        <w:rPr>
          <w:rFonts w:eastAsia="Calibri" w:cs="Times New Roman"/>
          <w:szCs w:val="28"/>
          <w:lang w:val="uk-UA"/>
        </w:rPr>
        <w:t xml:space="preserve"> показана нижче.</w:t>
      </w:r>
    </w:p>
    <w:p w14:paraId="2C495928" w14:textId="4567C5AE" w:rsidR="00733A63" w:rsidRDefault="00733A63" w:rsidP="00733A63">
      <w:pPr>
        <w:jc w:val="center"/>
        <w:rPr>
          <w:rFonts w:eastAsia="Calibri" w:cs="Times New Roman"/>
          <w:szCs w:val="28"/>
          <w:lang w:val="uk-UA"/>
        </w:rPr>
      </w:pPr>
      <w:r>
        <w:rPr>
          <w:noProof/>
          <w:lang w:val="ru-RU" w:eastAsia="ru-RU"/>
        </w:rPr>
        <w:drawing>
          <wp:inline distT="0" distB="0" distL="0" distR="0" wp14:anchorId="7952160A" wp14:editId="227C1B91">
            <wp:extent cx="2945664" cy="1684020"/>
            <wp:effectExtent l="0" t="0" r="7620" b="0"/>
            <wp:docPr id="16" name="Рисунок 16" descr=".Net Framework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Net Framework Architecture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4717" cy="1694913"/>
                    </a:xfrm>
                    <a:prstGeom prst="rect">
                      <a:avLst/>
                    </a:prstGeom>
                    <a:noFill/>
                    <a:ln>
                      <a:noFill/>
                    </a:ln>
                  </pic:spPr>
                </pic:pic>
              </a:graphicData>
            </a:graphic>
          </wp:inline>
        </w:drawing>
      </w:r>
    </w:p>
    <w:p w14:paraId="14EE19BE" w14:textId="2CE9A31E" w:rsidR="00733A63" w:rsidRPr="00F00DDD" w:rsidRDefault="00F00DDD" w:rsidP="00733A63">
      <w:pPr>
        <w:jc w:val="center"/>
        <w:rPr>
          <w:rFonts w:eastAsia="Calibri" w:cs="Times New Roman"/>
          <w:szCs w:val="28"/>
          <w:lang w:val="uk-UA"/>
        </w:rPr>
      </w:pPr>
      <w:r>
        <w:rPr>
          <w:rFonts w:eastAsia="Calibri" w:cs="Times New Roman"/>
          <w:szCs w:val="28"/>
          <w:lang w:val="uk-UA"/>
        </w:rPr>
        <w:t>Рисунок</w:t>
      </w:r>
      <w:r w:rsidR="00733A63" w:rsidRPr="00F00DDD">
        <w:rPr>
          <w:rFonts w:eastAsia="Calibri" w:cs="Times New Roman"/>
          <w:szCs w:val="28"/>
          <w:lang w:val="uk-UA"/>
        </w:rPr>
        <w:t xml:space="preserve"> 2.</w:t>
      </w:r>
      <w:r w:rsidR="00BC47AE">
        <w:rPr>
          <w:rFonts w:eastAsia="Calibri" w:cs="Times New Roman"/>
          <w:szCs w:val="28"/>
          <w:lang w:val="uk-UA"/>
        </w:rPr>
        <w:t>9</w:t>
      </w:r>
      <w:r>
        <w:rPr>
          <w:rFonts w:eastAsia="Calibri" w:cs="Times New Roman"/>
          <w:szCs w:val="28"/>
          <w:lang w:val="uk-UA"/>
        </w:rPr>
        <w:t xml:space="preserve"> –</w:t>
      </w:r>
      <w:r w:rsidR="00733A63" w:rsidRPr="00F00DDD">
        <w:rPr>
          <w:rFonts w:eastAsia="Calibri" w:cs="Times New Roman"/>
          <w:szCs w:val="28"/>
          <w:lang w:val="uk-UA"/>
        </w:rPr>
        <w:t xml:space="preserve"> Діаграма архітектури .</w:t>
      </w:r>
      <w:proofErr w:type="spellStart"/>
      <w:r w:rsidR="00733A63" w:rsidRPr="00F00DDD">
        <w:rPr>
          <w:rFonts w:eastAsia="Calibri" w:cs="Times New Roman"/>
          <w:szCs w:val="28"/>
          <w:lang w:val="uk-UA"/>
        </w:rPr>
        <w:t>Net</w:t>
      </w:r>
      <w:proofErr w:type="spellEnd"/>
      <w:r w:rsidR="00733A63" w:rsidRPr="00F00DDD">
        <w:rPr>
          <w:rFonts w:eastAsia="Calibri" w:cs="Times New Roman"/>
          <w:szCs w:val="28"/>
          <w:lang w:val="uk-UA"/>
        </w:rPr>
        <w:t xml:space="preserve"> </w:t>
      </w:r>
      <w:proofErr w:type="spellStart"/>
      <w:r w:rsidR="00733A63" w:rsidRPr="00F00DDD">
        <w:rPr>
          <w:rFonts w:eastAsia="Calibri" w:cs="Times New Roman"/>
          <w:szCs w:val="28"/>
          <w:lang w:val="uk-UA"/>
        </w:rPr>
        <w:t>Framework</w:t>
      </w:r>
      <w:proofErr w:type="spellEnd"/>
    </w:p>
    <w:p w14:paraId="0D5E4912" w14:textId="77777777" w:rsidR="00733A63" w:rsidRDefault="00733A63" w:rsidP="00733A63">
      <w:pPr>
        <w:rPr>
          <w:rFonts w:eastAsia="Calibri" w:cs="Times New Roman"/>
          <w:szCs w:val="28"/>
          <w:lang w:val="uk-UA"/>
        </w:rPr>
      </w:pPr>
      <w:r>
        <w:rPr>
          <w:rFonts w:eastAsia="Calibri" w:cs="Times New Roman"/>
          <w:szCs w:val="28"/>
          <w:lang w:val="uk-UA"/>
        </w:rPr>
        <w:lastRenderedPageBreak/>
        <w:t>Архітектура .</w:t>
      </w:r>
      <w:proofErr w:type="spellStart"/>
      <w:r>
        <w:rPr>
          <w:rFonts w:eastAsia="Calibri" w:cs="Times New Roman"/>
          <w:szCs w:val="28"/>
          <w:lang w:val="uk-UA"/>
        </w:rPr>
        <w:t>Net</w:t>
      </w:r>
      <w:proofErr w:type="spellEnd"/>
      <w:r>
        <w:rPr>
          <w:rFonts w:eastAsia="Calibri" w:cs="Times New Roman"/>
          <w:szCs w:val="28"/>
          <w:lang w:val="uk-UA"/>
        </w:rPr>
        <w:t xml:space="preserve"> </w:t>
      </w:r>
      <w:r>
        <w:rPr>
          <w:rFonts w:eastAsia="Calibri" w:cs="Times New Roman"/>
          <w:szCs w:val="28"/>
          <w:lang w:val="en-US"/>
        </w:rPr>
        <w:t>F</w:t>
      </w:r>
      <w:proofErr w:type="spellStart"/>
      <w:r>
        <w:rPr>
          <w:rFonts w:eastAsia="Calibri" w:cs="Times New Roman"/>
          <w:szCs w:val="28"/>
          <w:lang w:val="uk-UA"/>
        </w:rPr>
        <w:t>ramework</w:t>
      </w:r>
      <w:proofErr w:type="spellEnd"/>
      <w:r>
        <w:rPr>
          <w:rFonts w:eastAsia="Calibri" w:cs="Times New Roman"/>
          <w:szCs w:val="28"/>
          <w:lang w:val="uk-UA"/>
        </w:rPr>
        <w:t xml:space="preserve"> заснована на наступних ключових компонентах [36]:</w:t>
      </w:r>
    </w:p>
    <w:p w14:paraId="7525F01B" w14:textId="77777777" w:rsidR="00733A63" w:rsidRDefault="00733A63" w:rsidP="0018539E">
      <w:pPr>
        <w:pStyle w:val="af6"/>
        <w:numPr>
          <w:ilvl w:val="1"/>
          <w:numId w:val="34"/>
        </w:numPr>
        <w:ind w:left="1068"/>
        <w:rPr>
          <w:rFonts w:eastAsia="Calibri" w:cs="Times New Roman"/>
          <w:szCs w:val="28"/>
          <w:lang w:val="uk-UA"/>
        </w:rPr>
      </w:pPr>
      <w:proofErr w:type="spellStart"/>
      <w:r>
        <w:rPr>
          <w:rFonts w:eastAsia="Calibri" w:cs="Times New Roman"/>
          <w:szCs w:val="28"/>
          <w:lang w:val="uk-UA"/>
        </w:rPr>
        <w:t>Common</w:t>
      </w:r>
      <w:proofErr w:type="spellEnd"/>
      <w:r>
        <w:rPr>
          <w:rFonts w:eastAsia="Calibri" w:cs="Times New Roman"/>
          <w:szCs w:val="28"/>
          <w:lang w:val="uk-UA"/>
        </w:rPr>
        <w:t xml:space="preserve"> </w:t>
      </w:r>
      <w:proofErr w:type="spellStart"/>
      <w:r>
        <w:rPr>
          <w:rFonts w:eastAsia="Calibri" w:cs="Times New Roman"/>
          <w:szCs w:val="28"/>
          <w:lang w:val="uk-UA"/>
        </w:rPr>
        <w:t>Language</w:t>
      </w:r>
      <w:proofErr w:type="spellEnd"/>
      <w:r>
        <w:rPr>
          <w:rFonts w:eastAsia="Calibri" w:cs="Times New Roman"/>
          <w:szCs w:val="28"/>
          <w:lang w:val="uk-UA"/>
        </w:rPr>
        <w:t xml:space="preserve"> </w:t>
      </w:r>
      <w:proofErr w:type="spellStart"/>
      <w:r>
        <w:rPr>
          <w:rFonts w:eastAsia="Calibri" w:cs="Times New Roman"/>
          <w:szCs w:val="28"/>
          <w:lang w:val="uk-UA"/>
        </w:rPr>
        <w:t>Runtime</w:t>
      </w:r>
      <w:proofErr w:type="spellEnd"/>
    </w:p>
    <w:p w14:paraId="4B794155" w14:textId="77777777" w:rsidR="00733A63" w:rsidRDefault="00733A63" w:rsidP="00F00DDD">
      <w:pPr>
        <w:pStyle w:val="af6"/>
        <w:ind w:left="1056" w:firstLine="0"/>
        <w:rPr>
          <w:rFonts w:eastAsia="Calibri" w:cs="Times New Roman"/>
          <w:szCs w:val="28"/>
          <w:lang w:val="uk-UA"/>
        </w:rPr>
      </w:pPr>
      <w:r>
        <w:rPr>
          <w:rFonts w:eastAsia="Calibri" w:cs="Times New Roman"/>
          <w:szCs w:val="28"/>
          <w:lang w:val="uk-UA"/>
        </w:rPr>
        <w:t>«Інфраструктура спільної мови» або CLI - це платформа в архітектурі .</w:t>
      </w:r>
      <w:proofErr w:type="spellStart"/>
      <w:r>
        <w:rPr>
          <w:rFonts w:eastAsia="Calibri" w:cs="Times New Roman"/>
          <w:szCs w:val="28"/>
          <w:lang w:val="uk-UA"/>
        </w:rPr>
        <w:t>Net</w:t>
      </w:r>
      <w:proofErr w:type="spellEnd"/>
      <w:r>
        <w:rPr>
          <w:rFonts w:eastAsia="Calibri" w:cs="Times New Roman"/>
          <w:szCs w:val="28"/>
          <w:lang w:val="uk-UA"/>
        </w:rPr>
        <w:t>, на якій виконуються програми .</w:t>
      </w:r>
      <w:proofErr w:type="spellStart"/>
      <w:r>
        <w:rPr>
          <w:rFonts w:eastAsia="Calibri" w:cs="Times New Roman"/>
          <w:szCs w:val="28"/>
          <w:lang w:val="uk-UA"/>
        </w:rPr>
        <w:t>Net</w:t>
      </w:r>
      <w:proofErr w:type="spellEnd"/>
      <w:r>
        <w:rPr>
          <w:rFonts w:eastAsia="Calibri" w:cs="Times New Roman"/>
          <w:szCs w:val="28"/>
          <w:lang w:val="uk-UA"/>
        </w:rPr>
        <w:t>.</w:t>
      </w:r>
    </w:p>
    <w:p w14:paraId="05CC27BC" w14:textId="77777777" w:rsidR="00733A63" w:rsidRDefault="00733A63" w:rsidP="00733A63">
      <w:pPr>
        <w:pStyle w:val="af6"/>
        <w:ind w:left="1056"/>
        <w:rPr>
          <w:rFonts w:eastAsia="Calibri" w:cs="Times New Roman"/>
          <w:szCs w:val="28"/>
          <w:lang w:val="uk-UA"/>
        </w:rPr>
      </w:pPr>
      <w:r>
        <w:rPr>
          <w:rFonts w:eastAsia="Calibri" w:cs="Times New Roman"/>
          <w:szCs w:val="28"/>
          <w:lang w:val="uk-UA"/>
        </w:rPr>
        <w:t>CLI має наступні ключові особливості:</w:t>
      </w:r>
    </w:p>
    <w:p w14:paraId="7352F4E0" w14:textId="4648D3D0" w:rsidR="00733A63" w:rsidRDefault="00733A63" w:rsidP="0018539E">
      <w:pPr>
        <w:pStyle w:val="af6"/>
        <w:numPr>
          <w:ilvl w:val="0"/>
          <w:numId w:val="45"/>
        </w:numPr>
        <w:rPr>
          <w:rFonts w:eastAsia="Calibri" w:cs="Times New Roman"/>
          <w:szCs w:val="28"/>
          <w:lang w:val="uk-UA"/>
        </w:rPr>
      </w:pPr>
      <w:r>
        <w:rPr>
          <w:rFonts w:eastAsia="Calibri" w:cs="Times New Roman"/>
          <w:szCs w:val="28"/>
          <w:lang w:val="uk-UA"/>
        </w:rPr>
        <w:t>Обробка винятків - це помилки, що виникають під час запуску програми.</w:t>
      </w:r>
    </w:p>
    <w:p w14:paraId="448FBF46" w14:textId="72F2AA87" w:rsidR="00733A63" w:rsidRDefault="00733A63" w:rsidP="0018539E">
      <w:pPr>
        <w:pStyle w:val="af6"/>
        <w:numPr>
          <w:ilvl w:val="0"/>
          <w:numId w:val="45"/>
        </w:numPr>
        <w:rPr>
          <w:rFonts w:eastAsia="Calibri" w:cs="Times New Roman"/>
          <w:szCs w:val="28"/>
          <w:lang w:val="uk-UA"/>
        </w:rPr>
      </w:pPr>
      <w:proofErr w:type="spellStart"/>
      <w:r>
        <w:rPr>
          <w:rFonts w:eastAsia="Calibri" w:cs="Times New Roman"/>
          <w:szCs w:val="28"/>
          <w:lang w:val="uk-UA"/>
        </w:rPr>
        <w:t>Garbage</w:t>
      </w:r>
      <w:proofErr w:type="spellEnd"/>
      <w:r>
        <w:rPr>
          <w:rFonts w:eastAsia="Calibri" w:cs="Times New Roman"/>
          <w:szCs w:val="28"/>
          <w:lang w:val="uk-UA"/>
        </w:rPr>
        <w:t xml:space="preserve"> </w:t>
      </w:r>
      <w:proofErr w:type="spellStart"/>
      <w:r>
        <w:rPr>
          <w:rFonts w:eastAsia="Calibri" w:cs="Times New Roman"/>
          <w:szCs w:val="28"/>
          <w:lang w:val="uk-UA"/>
        </w:rPr>
        <w:t>Collection</w:t>
      </w:r>
      <w:proofErr w:type="spellEnd"/>
      <w:r>
        <w:rPr>
          <w:rFonts w:eastAsia="Calibri" w:cs="Times New Roman"/>
          <w:szCs w:val="28"/>
          <w:lang w:val="uk-UA"/>
        </w:rPr>
        <w:t xml:space="preserve"> - це процес видалення непотрібних ресурсів, якщо вони більше не потрібні.</w:t>
      </w:r>
    </w:p>
    <w:p w14:paraId="59A9A9DC" w14:textId="77777777" w:rsidR="00733A63" w:rsidRDefault="00733A63" w:rsidP="0018539E">
      <w:pPr>
        <w:pStyle w:val="af6"/>
        <w:numPr>
          <w:ilvl w:val="0"/>
          <w:numId w:val="45"/>
        </w:numPr>
        <w:rPr>
          <w:rFonts w:eastAsia="Calibri" w:cs="Times New Roman"/>
          <w:szCs w:val="28"/>
          <w:lang w:val="uk-UA"/>
        </w:rPr>
      </w:pPr>
      <w:r>
        <w:rPr>
          <w:rFonts w:eastAsia="Calibri" w:cs="Times New Roman"/>
          <w:szCs w:val="28"/>
          <w:lang w:val="uk-UA"/>
        </w:rPr>
        <w:t>Робота з різними мовами програмування.</w:t>
      </w:r>
    </w:p>
    <w:p w14:paraId="5CE6370F" w14:textId="77777777" w:rsidR="00733A63" w:rsidRDefault="00733A63" w:rsidP="00733A63">
      <w:pPr>
        <w:pStyle w:val="af6"/>
        <w:ind w:left="1056"/>
        <w:rPr>
          <w:rFonts w:eastAsia="Calibri" w:cs="Times New Roman"/>
          <w:szCs w:val="28"/>
          <w:lang w:val="uk-UA"/>
        </w:rPr>
      </w:pPr>
      <w:r>
        <w:rPr>
          <w:rFonts w:eastAsia="Calibri" w:cs="Times New Roman"/>
          <w:szCs w:val="28"/>
          <w:lang w:val="uk-UA"/>
        </w:rPr>
        <w:t>Як вже зазначалося, розробник може розробити додаток на різних мовах .</w:t>
      </w:r>
      <w:proofErr w:type="spellStart"/>
      <w:r>
        <w:rPr>
          <w:rFonts w:eastAsia="Calibri" w:cs="Times New Roman"/>
          <w:szCs w:val="28"/>
          <w:lang w:val="uk-UA"/>
        </w:rPr>
        <w:t>Net</w:t>
      </w:r>
      <w:proofErr w:type="spellEnd"/>
      <w:r>
        <w:rPr>
          <w:rFonts w:eastAsia="Calibri" w:cs="Times New Roman"/>
          <w:szCs w:val="28"/>
          <w:lang w:val="uk-UA"/>
        </w:rPr>
        <w:t>.</w:t>
      </w:r>
    </w:p>
    <w:p w14:paraId="06DB2800" w14:textId="1E9E9D8E" w:rsidR="00733A63" w:rsidRDefault="00733A63" w:rsidP="0018539E">
      <w:pPr>
        <w:pStyle w:val="af6"/>
        <w:numPr>
          <w:ilvl w:val="1"/>
          <w:numId w:val="46"/>
        </w:numPr>
        <w:rPr>
          <w:rFonts w:eastAsia="Calibri" w:cs="Times New Roman"/>
          <w:szCs w:val="28"/>
          <w:lang w:val="uk-UA"/>
        </w:rPr>
      </w:pPr>
      <w:r>
        <w:rPr>
          <w:rFonts w:eastAsia="Calibri" w:cs="Times New Roman"/>
          <w:szCs w:val="28"/>
          <w:lang w:val="uk-UA"/>
        </w:rPr>
        <w:t xml:space="preserve">Мова -  це мова програмування. У нашому проекті </w:t>
      </w:r>
      <w:proofErr w:type="spellStart"/>
      <w:r w:rsidR="00F00DDD">
        <w:rPr>
          <w:rFonts w:eastAsia="Calibri" w:cs="Times New Roman"/>
          <w:szCs w:val="28"/>
          <w:lang w:val="uk-UA"/>
        </w:rPr>
        <w:t>вкористовується</w:t>
      </w:r>
      <w:proofErr w:type="spellEnd"/>
      <w:r>
        <w:rPr>
          <w:rFonts w:eastAsia="Calibri" w:cs="Times New Roman"/>
          <w:szCs w:val="28"/>
          <w:lang w:val="uk-UA"/>
        </w:rPr>
        <w:t xml:space="preserve"> C#.</w:t>
      </w:r>
    </w:p>
    <w:p w14:paraId="209A2A8B" w14:textId="77777777" w:rsidR="00733A63" w:rsidRDefault="00733A63" w:rsidP="0018539E">
      <w:pPr>
        <w:pStyle w:val="af6"/>
        <w:numPr>
          <w:ilvl w:val="1"/>
          <w:numId w:val="46"/>
        </w:numPr>
        <w:rPr>
          <w:rFonts w:eastAsia="Calibri" w:cs="Times New Roman"/>
          <w:szCs w:val="28"/>
          <w:lang w:val="uk-UA"/>
        </w:rPr>
      </w:pPr>
      <w:r>
        <w:rPr>
          <w:rFonts w:eastAsia="Calibri" w:cs="Times New Roman"/>
          <w:szCs w:val="28"/>
          <w:lang w:val="uk-UA"/>
        </w:rPr>
        <w:t>Компілятор - існує компілятор, який буде унікальним для кожної мови програмування. Тож в основі мови C# буде окремий компілятор C#.</w:t>
      </w:r>
    </w:p>
    <w:p w14:paraId="555EE638" w14:textId="77777777" w:rsidR="00733A63" w:rsidRDefault="00733A63" w:rsidP="0018539E">
      <w:pPr>
        <w:pStyle w:val="af6"/>
        <w:numPr>
          <w:ilvl w:val="1"/>
          <w:numId w:val="46"/>
        </w:numPr>
        <w:rPr>
          <w:rFonts w:eastAsia="Calibri" w:cs="Times New Roman"/>
          <w:szCs w:val="28"/>
          <w:lang w:val="uk-UA"/>
        </w:rPr>
      </w:pPr>
      <w:proofErr w:type="spellStart"/>
      <w:r>
        <w:rPr>
          <w:rFonts w:eastAsia="Calibri" w:cs="Times New Roman"/>
          <w:szCs w:val="28"/>
          <w:lang w:val="uk-UA"/>
        </w:rPr>
        <w:t>Common</w:t>
      </w:r>
      <w:proofErr w:type="spellEnd"/>
      <w:r>
        <w:rPr>
          <w:rFonts w:eastAsia="Calibri" w:cs="Times New Roman"/>
          <w:szCs w:val="28"/>
          <w:lang w:val="uk-UA"/>
        </w:rPr>
        <w:t xml:space="preserve"> </w:t>
      </w:r>
      <w:proofErr w:type="spellStart"/>
      <w:r>
        <w:rPr>
          <w:rFonts w:eastAsia="Calibri" w:cs="Times New Roman"/>
          <w:szCs w:val="28"/>
          <w:lang w:val="uk-UA"/>
        </w:rPr>
        <w:t>Language</w:t>
      </w:r>
      <w:proofErr w:type="spellEnd"/>
      <w:r>
        <w:rPr>
          <w:rFonts w:eastAsia="Calibri" w:cs="Times New Roman"/>
          <w:szCs w:val="28"/>
          <w:lang w:val="uk-UA"/>
        </w:rPr>
        <w:t xml:space="preserve"> </w:t>
      </w:r>
      <w:proofErr w:type="spellStart"/>
      <w:r>
        <w:rPr>
          <w:rFonts w:eastAsia="Calibri" w:cs="Times New Roman"/>
          <w:szCs w:val="28"/>
          <w:lang w:val="uk-UA"/>
        </w:rPr>
        <w:t>Interpreter</w:t>
      </w:r>
      <w:proofErr w:type="spellEnd"/>
      <w:r>
        <w:rPr>
          <w:rFonts w:eastAsia="Calibri" w:cs="Times New Roman"/>
          <w:szCs w:val="28"/>
          <w:lang w:val="uk-UA"/>
        </w:rPr>
        <w:t xml:space="preserve"> - це останній рівень в .</w:t>
      </w:r>
      <w:proofErr w:type="spellStart"/>
      <w:r>
        <w:rPr>
          <w:rFonts w:eastAsia="Calibri" w:cs="Times New Roman"/>
          <w:szCs w:val="28"/>
          <w:lang w:val="uk-UA"/>
        </w:rPr>
        <w:t>Net</w:t>
      </w:r>
      <w:proofErr w:type="spellEnd"/>
      <w:r>
        <w:rPr>
          <w:rFonts w:eastAsia="Calibri" w:cs="Times New Roman"/>
          <w:szCs w:val="28"/>
          <w:lang w:val="uk-UA"/>
        </w:rPr>
        <w:t>, який буде використовуватися для запуску .</w:t>
      </w:r>
      <w:proofErr w:type="spellStart"/>
      <w:r>
        <w:rPr>
          <w:rFonts w:eastAsia="Calibri" w:cs="Times New Roman"/>
          <w:szCs w:val="28"/>
          <w:lang w:val="uk-UA"/>
        </w:rPr>
        <w:t>net</w:t>
      </w:r>
      <w:proofErr w:type="spellEnd"/>
      <w:r>
        <w:rPr>
          <w:rFonts w:eastAsia="Calibri" w:cs="Times New Roman"/>
          <w:szCs w:val="28"/>
          <w:lang w:val="uk-UA"/>
        </w:rPr>
        <w:t>-програми, розробленої на будь-якій мові програмування. Таким чином, наступний компілятор відправить програму на рівень CLI для запуску програми .</w:t>
      </w:r>
      <w:proofErr w:type="spellStart"/>
      <w:r>
        <w:rPr>
          <w:rFonts w:eastAsia="Calibri" w:cs="Times New Roman"/>
          <w:szCs w:val="28"/>
          <w:lang w:val="uk-UA"/>
        </w:rPr>
        <w:t>Net</w:t>
      </w:r>
      <w:proofErr w:type="spellEnd"/>
      <w:r>
        <w:rPr>
          <w:rFonts w:eastAsia="Calibri" w:cs="Times New Roman"/>
          <w:szCs w:val="28"/>
          <w:lang w:val="uk-UA"/>
        </w:rPr>
        <w:t>.</w:t>
      </w:r>
    </w:p>
    <w:p w14:paraId="34B2D660" w14:textId="77777777" w:rsidR="00733A63" w:rsidRDefault="00733A63" w:rsidP="0018539E">
      <w:pPr>
        <w:pStyle w:val="af6"/>
        <w:numPr>
          <w:ilvl w:val="0"/>
          <w:numId w:val="46"/>
        </w:numPr>
        <w:rPr>
          <w:rFonts w:eastAsia="Calibri" w:cs="Times New Roman"/>
          <w:szCs w:val="28"/>
          <w:lang w:val="uk-UA"/>
        </w:rPr>
      </w:pPr>
      <w:proofErr w:type="spellStart"/>
      <w:r>
        <w:rPr>
          <w:rFonts w:eastAsia="Calibri" w:cs="Times New Roman"/>
          <w:szCs w:val="28"/>
          <w:lang w:val="uk-UA"/>
        </w:rPr>
        <w:t>Class</w:t>
      </w:r>
      <w:proofErr w:type="spellEnd"/>
      <w:r>
        <w:rPr>
          <w:rFonts w:eastAsia="Calibri" w:cs="Times New Roman"/>
          <w:szCs w:val="28"/>
          <w:lang w:val="uk-UA"/>
        </w:rPr>
        <w:t xml:space="preserve"> </w:t>
      </w:r>
      <w:proofErr w:type="spellStart"/>
      <w:r>
        <w:rPr>
          <w:rFonts w:eastAsia="Calibri" w:cs="Times New Roman"/>
          <w:szCs w:val="28"/>
          <w:lang w:val="uk-UA"/>
        </w:rPr>
        <w:t>Library</w:t>
      </w:r>
      <w:proofErr w:type="spellEnd"/>
    </w:p>
    <w:p w14:paraId="4BD6E728" w14:textId="77777777" w:rsidR="00733A63" w:rsidRDefault="00733A63" w:rsidP="00F00DDD">
      <w:pPr>
        <w:pStyle w:val="af6"/>
        <w:ind w:left="1068" w:firstLine="0"/>
        <w:rPr>
          <w:rFonts w:eastAsia="Calibri" w:cs="Times New Roman"/>
          <w:szCs w:val="28"/>
          <w:lang w:val="uk-UA"/>
        </w:rPr>
      </w:pPr>
      <w:r>
        <w:rPr>
          <w:rFonts w:eastAsia="Calibri" w:cs="Times New Roman"/>
          <w:szCs w:val="28"/>
          <w:lang w:val="uk-UA"/>
        </w:rPr>
        <w:t xml:space="preserve">.NET </w:t>
      </w:r>
      <w:proofErr w:type="spellStart"/>
      <w:r>
        <w:rPr>
          <w:rFonts w:eastAsia="Calibri" w:cs="Times New Roman"/>
          <w:szCs w:val="28"/>
          <w:lang w:val="uk-UA"/>
        </w:rPr>
        <w:t>Framework</w:t>
      </w:r>
      <w:proofErr w:type="spellEnd"/>
      <w:r>
        <w:rPr>
          <w:rFonts w:eastAsia="Calibri" w:cs="Times New Roman"/>
          <w:szCs w:val="28"/>
          <w:lang w:val="uk-UA"/>
        </w:rPr>
        <w:t xml:space="preserve"> включає в себе набір стандартних бібліотек класів. Бібліотека класів - це сукупність різних методів та функцій, які можуть бути використані для розробки.</w:t>
      </w:r>
    </w:p>
    <w:p w14:paraId="460F1C6A" w14:textId="77777777" w:rsidR="00F00DDD" w:rsidRDefault="00F00DDD" w:rsidP="00F00DDD">
      <w:pPr>
        <w:pStyle w:val="af6"/>
        <w:ind w:left="1068" w:firstLine="0"/>
        <w:rPr>
          <w:rFonts w:eastAsia="Calibri" w:cs="Times New Roman"/>
          <w:szCs w:val="28"/>
          <w:lang w:val="uk-UA"/>
        </w:rPr>
      </w:pPr>
    </w:p>
    <w:p w14:paraId="0E6ED1E9" w14:textId="77777777" w:rsidR="00733A63" w:rsidRDefault="00733A63" w:rsidP="0018539E">
      <w:pPr>
        <w:pStyle w:val="af6"/>
        <w:numPr>
          <w:ilvl w:val="0"/>
          <w:numId w:val="46"/>
        </w:numPr>
        <w:rPr>
          <w:rFonts w:eastAsia="Calibri" w:cs="Times New Roman"/>
          <w:szCs w:val="28"/>
          <w:lang w:val="en-US"/>
        </w:rPr>
      </w:pPr>
      <w:r>
        <w:rPr>
          <w:rFonts w:eastAsia="Calibri" w:cs="Times New Roman"/>
          <w:szCs w:val="28"/>
          <w:lang w:val="en-US"/>
        </w:rPr>
        <w:lastRenderedPageBreak/>
        <w:t>Languages</w:t>
      </w:r>
    </w:p>
    <w:p w14:paraId="4C778C18" w14:textId="77777777" w:rsidR="00733A63" w:rsidRDefault="00733A63" w:rsidP="00F00DDD">
      <w:pPr>
        <w:pStyle w:val="af6"/>
        <w:ind w:left="1068" w:firstLine="0"/>
        <w:rPr>
          <w:rFonts w:eastAsia="Calibri" w:cs="Times New Roman"/>
          <w:szCs w:val="28"/>
          <w:lang w:val="uk-UA"/>
        </w:rPr>
      </w:pPr>
      <w:r>
        <w:rPr>
          <w:rFonts w:eastAsia="Calibri" w:cs="Times New Roman"/>
          <w:szCs w:val="28"/>
          <w:lang w:val="uk-UA"/>
        </w:rPr>
        <w:t>Типи програм, які можна створити в середовищі .</w:t>
      </w:r>
      <w:proofErr w:type="spellStart"/>
      <w:r>
        <w:rPr>
          <w:rFonts w:eastAsia="Calibri" w:cs="Times New Roman"/>
          <w:szCs w:val="28"/>
          <w:lang w:val="uk-UA"/>
        </w:rPr>
        <w:t>Net</w:t>
      </w:r>
      <w:proofErr w:type="spellEnd"/>
      <w:r>
        <w:rPr>
          <w:rFonts w:eastAsia="Calibri" w:cs="Times New Roman"/>
          <w:szCs w:val="28"/>
          <w:lang w:val="uk-UA"/>
        </w:rPr>
        <w:t>, класифікується в основному за такими категоріями:</w:t>
      </w:r>
    </w:p>
    <w:p w14:paraId="21465441" w14:textId="77777777" w:rsidR="00733A63" w:rsidRDefault="00733A63" w:rsidP="0018539E">
      <w:pPr>
        <w:pStyle w:val="af6"/>
        <w:numPr>
          <w:ilvl w:val="0"/>
          <w:numId w:val="45"/>
        </w:numPr>
        <w:rPr>
          <w:rFonts w:eastAsia="Calibri" w:cs="Times New Roman"/>
          <w:szCs w:val="28"/>
          <w:lang w:val="uk-UA"/>
        </w:rPr>
      </w:pPr>
      <w:proofErr w:type="spellStart"/>
      <w:r>
        <w:rPr>
          <w:rFonts w:eastAsia="Calibri" w:cs="Times New Roman"/>
          <w:szCs w:val="28"/>
          <w:lang w:val="uk-UA"/>
        </w:rPr>
        <w:t>WinForms</w:t>
      </w:r>
      <w:proofErr w:type="spellEnd"/>
      <w:r>
        <w:rPr>
          <w:rFonts w:eastAsia="Calibri" w:cs="Times New Roman"/>
          <w:szCs w:val="28"/>
          <w:lang w:val="uk-UA"/>
        </w:rPr>
        <w:t xml:space="preserve"> - використовується для розробки програм на основі </w:t>
      </w:r>
      <w:proofErr w:type="spellStart"/>
      <w:r>
        <w:rPr>
          <w:rFonts w:eastAsia="Calibri" w:cs="Times New Roman"/>
          <w:szCs w:val="28"/>
          <w:lang w:val="uk-UA"/>
        </w:rPr>
        <w:t>Forms</w:t>
      </w:r>
      <w:proofErr w:type="spellEnd"/>
      <w:r>
        <w:rPr>
          <w:rFonts w:eastAsia="Calibri" w:cs="Times New Roman"/>
          <w:szCs w:val="28"/>
          <w:lang w:val="uk-UA"/>
        </w:rPr>
        <w:t>, які працювали б на машині кінцевого користувача.</w:t>
      </w:r>
    </w:p>
    <w:p w14:paraId="221B0BCB" w14:textId="77777777" w:rsidR="00733A63" w:rsidRDefault="00733A63" w:rsidP="0018539E">
      <w:pPr>
        <w:pStyle w:val="af6"/>
        <w:numPr>
          <w:ilvl w:val="0"/>
          <w:numId w:val="45"/>
        </w:numPr>
        <w:rPr>
          <w:rFonts w:eastAsia="Calibri" w:cs="Times New Roman"/>
          <w:szCs w:val="28"/>
          <w:lang w:val="uk-UA"/>
        </w:rPr>
      </w:pPr>
      <w:r>
        <w:rPr>
          <w:rFonts w:eastAsia="Calibri" w:cs="Times New Roman"/>
          <w:szCs w:val="28"/>
          <w:lang w:val="uk-UA"/>
        </w:rPr>
        <w:t xml:space="preserve">ASP.Net - використовується для розробки веб-додатків, які створені для роботи в будь-якому браузері, наприклад </w:t>
      </w:r>
      <w:r>
        <w:rPr>
          <w:rFonts w:eastAsia="Calibri" w:cs="Times New Roman"/>
          <w:szCs w:val="28"/>
          <w:lang w:val="en-US"/>
        </w:rPr>
        <w:t>Opera</w:t>
      </w:r>
      <w:r>
        <w:rPr>
          <w:rFonts w:eastAsia="Calibri" w:cs="Times New Roman"/>
          <w:szCs w:val="28"/>
          <w:lang w:val="uk-UA"/>
        </w:rPr>
        <w:t xml:space="preserve">, </w:t>
      </w:r>
      <w:proofErr w:type="spellStart"/>
      <w:r>
        <w:rPr>
          <w:rFonts w:eastAsia="Calibri" w:cs="Times New Roman"/>
          <w:szCs w:val="28"/>
          <w:lang w:val="uk-UA"/>
        </w:rPr>
        <w:t>Chrome</w:t>
      </w:r>
      <w:proofErr w:type="spellEnd"/>
      <w:r>
        <w:rPr>
          <w:rFonts w:eastAsia="Calibri" w:cs="Times New Roman"/>
          <w:szCs w:val="28"/>
          <w:lang w:val="uk-UA"/>
        </w:rPr>
        <w:t xml:space="preserve"> або </w:t>
      </w:r>
      <w:proofErr w:type="spellStart"/>
      <w:r>
        <w:rPr>
          <w:rFonts w:eastAsia="Calibri" w:cs="Times New Roman"/>
          <w:szCs w:val="28"/>
          <w:lang w:val="uk-UA"/>
        </w:rPr>
        <w:t>Internet</w:t>
      </w:r>
      <w:proofErr w:type="spellEnd"/>
      <w:r>
        <w:rPr>
          <w:rFonts w:eastAsia="Calibri" w:cs="Times New Roman"/>
          <w:szCs w:val="28"/>
          <w:lang w:val="uk-UA"/>
        </w:rPr>
        <w:t xml:space="preserve"> Explorer.</w:t>
      </w:r>
    </w:p>
    <w:p w14:paraId="02A03DD8" w14:textId="77777777" w:rsidR="00733A63" w:rsidRDefault="00733A63" w:rsidP="0018539E">
      <w:pPr>
        <w:pStyle w:val="af6"/>
        <w:numPr>
          <w:ilvl w:val="0"/>
          <w:numId w:val="45"/>
        </w:numPr>
        <w:rPr>
          <w:rFonts w:eastAsia="Calibri" w:cs="Times New Roman"/>
          <w:szCs w:val="28"/>
          <w:lang w:val="uk-UA"/>
        </w:rPr>
      </w:pPr>
      <w:r>
        <w:rPr>
          <w:rFonts w:eastAsia="Calibri" w:cs="Times New Roman"/>
          <w:szCs w:val="28"/>
          <w:lang w:val="uk-UA"/>
        </w:rPr>
        <w:t xml:space="preserve">ADO.Net - ця технологія використовується для розробки додатків для взаємодії з БД, такими як </w:t>
      </w:r>
      <w:proofErr w:type="spellStart"/>
      <w:r>
        <w:rPr>
          <w:rFonts w:eastAsia="Calibri" w:cs="Times New Roman"/>
          <w:szCs w:val="28"/>
          <w:lang w:val="uk-UA"/>
        </w:rPr>
        <w:t>Oracle</w:t>
      </w:r>
      <w:proofErr w:type="spellEnd"/>
      <w:r>
        <w:rPr>
          <w:rFonts w:eastAsia="Calibri" w:cs="Times New Roman"/>
          <w:szCs w:val="28"/>
          <w:lang w:val="uk-UA"/>
        </w:rPr>
        <w:t xml:space="preserve"> або Microsoft SQL Server.</w:t>
      </w:r>
    </w:p>
    <w:p w14:paraId="58714BCD" w14:textId="77777777" w:rsidR="00733A63" w:rsidRDefault="00733A63" w:rsidP="00733A63">
      <w:pPr>
        <w:pStyle w:val="af6"/>
        <w:ind w:left="0"/>
        <w:rPr>
          <w:rFonts w:eastAsia="Calibri" w:cs="Times New Roman"/>
          <w:szCs w:val="28"/>
          <w:lang w:val="uk-UA"/>
        </w:rPr>
      </w:pPr>
      <w:r>
        <w:rPr>
          <w:rFonts w:eastAsia="Calibri" w:cs="Times New Roman"/>
          <w:szCs w:val="28"/>
          <w:lang w:val="uk-UA"/>
        </w:rPr>
        <w:t>Обраний інтерфейс програмування додатків (API) у нашому проекті-</w:t>
      </w:r>
      <w:proofErr w:type="spellStart"/>
      <w:r>
        <w:rPr>
          <w:rFonts w:eastAsia="Calibri" w:cs="Times New Roman"/>
          <w:szCs w:val="28"/>
          <w:lang w:val="uk-UA"/>
        </w:rPr>
        <w:t>WinForms</w:t>
      </w:r>
      <w:proofErr w:type="spellEnd"/>
      <w:r>
        <w:rPr>
          <w:rFonts w:eastAsia="Calibri" w:cs="Times New Roman"/>
          <w:szCs w:val="28"/>
          <w:lang w:val="uk-UA"/>
        </w:rPr>
        <w:t>.</w:t>
      </w:r>
    </w:p>
    <w:p w14:paraId="0D75EA7E" w14:textId="77777777" w:rsidR="00733A63" w:rsidRDefault="00733A63" w:rsidP="00733A63">
      <w:pPr>
        <w:rPr>
          <w:rFonts w:eastAsia="Calibri" w:cs="Times New Roman"/>
          <w:szCs w:val="28"/>
          <w:lang w:val="en-US"/>
        </w:rPr>
      </w:pPr>
      <w:r>
        <w:rPr>
          <w:rFonts w:eastAsia="Calibri" w:cs="Times New Roman"/>
          <w:szCs w:val="28"/>
          <w:lang w:val="uk-UA"/>
        </w:rPr>
        <w:t>Перейдемо до переваг, що надає .</w:t>
      </w:r>
      <w:proofErr w:type="spellStart"/>
      <w:r>
        <w:rPr>
          <w:rFonts w:eastAsia="Calibri" w:cs="Times New Roman"/>
          <w:szCs w:val="28"/>
          <w:lang w:val="uk-UA"/>
        </w:rPr>
        <w:t>Net</w:t>
      </w:r>
      <w:proofErr w:type="spellEnd"/>
      <w:r>
        <w:rPr>
          <w:rFonts w:eastAsia="Calibri" w:cs="Times New Roman"/>
          <w:szCs w:val="28"/>
          <w:lang w:val="uk-UA"/>
        </w:rPr>
        <w:t xml:space="preserve"> </w:t>
      </w:r>
      <w:r>
        <w:rPr>
          <w:rFonts w:eastAsia="Calibri" w:cs="Times New Roman"/>
          <w:szCs w:val="28"/>
          <w:lang w:val="en-US"/>
        </w:rPr>
        <w:t>F</w:t>
      </w:r>
      <w:proofErr w:type="spellStart"/>
      <w:r>
        <w:rPr>
          <w:rFonts w:eastAsia="Calibri" w:cs="Times New Roman"/>
          <w:szCs w:val="28"/>
          <w:lang w:val="uk-UA"/>
        </w:rPr>
        <w:t>ramework</w:t>
      </w:r>
      <w:proofErr w:type="spellEnd"/>
      <w:r>
        <w:rPr>
          <w:rFonts w:eastAsia="Calibri" w:cs="Times New Roman"/>
          <w:szCs w:val="28"/>
          <w:lang w:val="uk-UA"/>
        </w:rPr>
        <w:t xml:space="preserve"> при своєму використанні. Ось основні з них</w:t>
      </w:r>
      <w:r>
        <w:rPr>
          <w:rFonts w:eastAsia="Calibri" w:cs="Times New Roman"/>
          <w:szCs w:val="28"/>
          <w:lang w:val="en-US"/>
        </w:rPr>
        <w:t>:</w:t>
      </w:r>
    </w:p>
    <w:p w14:paraId="7FB1A748" w14:textId="77777777" w:rsidR="00733A63" w:rsidRDefault="00733A63" w:rsidP="0018539E">
      <w:pPr>
        <w:pStyle w:val="af6"/>
        <w:numPr>
          <w:ilvl w:val="0"/>
          <w:numId w:val="47"/>
        </w:numPr>
        <w:rPr>
          <w:rFonts w:eastAsia="Calibri" w:cs="Times New Roman"/>
          <w:szCs w:val="28"/>
          <w:lang w:val="uk-UA"/>
        </w:rPr>
      </w:pPr>
      <w:r>
        <w:rPr>
          <w:rFonts w:eastAsia="Calibri" w:cs="Times New Roman"/>
          <w:szCs w:val="28"/>
          <w:lang w:val="uk-UA"/>
        </w:rPr>
        <w:t>Взаємодія - структура .</w:t>
      </w:r>
      <w:proofErr w:type="spellStart"/>
      <w:r>
        <w:rPr>
          <w:rFonts w:eastAsia="Calibri" w:cs="Times New Roman"/>
          <w:szCs w:val="28"/>
          <w:lang w:val="uk-UA"/>
        </w:rPr>
        <w:t>Net</w:t>
      </w:r>
      <w:proofErr w:type="spellEnd"/>
      <w:r>
        <w:rPr>
          <w:rFonts w:eastAsia="Calibri" w:cs="Times New Roman"/>
          <w:szCs w:val="28"/>
          <w:lang w:val="uk-UA"/>
        </w:rPr>
        <w:t xml:space="preserve"> надає багато зворотної підтримки. Припустимо, якщо у вас був додаток, побудований на старій версії </w:t>
      </w:r>
      <w:proofErr w:type="spellStart"/>
      <w:r>
        <w:rPr>
          <w:rFonts w:eastAsia="Calibri" w:cs="Times New Roman"/>
          <w:szCs w:val="28"/>
          <w:lang w:val="uk-UA"/>
        </w:rPr>
        <w:t>фреймворка</w:t>
      </w:r>
      <w:proofErr w:type="spellEnd"/>
      <w:r>
        <w:rPr>
          <w:rFonts w:eastAsia="Calibri" w:cs="Times New Roman"/>
          <w:szCs w:val="28"/>
          <w:lang w:val="uk-UA"/>
        </w:rPr>
        <w:t xml:space="preserve"> .</w:t>
      </w:r>
      <w:proofErr w:type="spellStart"/>
      <w:r>
        <w:rPr>
          <w:rFonts w:eastAsia="Calibri" w:cs="Times New Roman"/>
          <w:szCs w:val="28"/>
          <w:lang w:val="uk-UA"/>
        </w:rPr>
        <w:t>Net</w:t>
      </w:r>
      <w:proofErr w:type="spellEnd"/>
      <w:r>
        <w:rPr>
          <w:rFonts w:eastAsia="Calibri" w:cs="Times New Roman"/>
          <w:szCs w:val="28"/>
          <w:lang w:val="uk-UA"/>
        </w:rPr>
        <w:t>, скажімо 2.0., а якщо ви намагалися запустити той самий додаток на машині, яка мала вищу версію .</w:t>
      </w:r>
      <w:proofErr w:type="spellStart"/>
      <w:r>
        <w:rPr>
          <w:rFonts w:eastAsia="Calibri" w:cs="Times New Roman"/>
          <w:szCs w:val="28"/>
          <w:lang w:val="uk-UA"/>
        </w:rPr>
        <w:t>Net</w:t>
      </w:r>
      <w:proofErr w:type="spellEnd"/>
      <w:r>
        <w:rPr>
          <w:rFonts w:eastAsia="Calibri" w:cs="Times New Roman"/>
          <w:szCs w:val="28"/>
          <w:lang w:val="uk-UA"/>
        </w:rPr>
        <w:t xml:space="preserve"> </w:t>
      </w:r>
      <w:proofErr w:type="spellStart"/>
      <w:r>
        <w:rPr>
          <w:rFonts w:eastAsia="Calibri" w:cs="Times New Roman"/>
          <w:szCs w:val="28"/>
          <w:lang w:val="uk-UA"/>
        </w:rPr>
        <w:t>framework</w:t>
      </w:r>
      <w:proofErr w:type="spellEnd"/>
      <w:r>
        <w:rPr>
          <w:rFonts w:eastAsia="Calibri" w:cs="Times New Roman"/>
          <w:szCs w:val="28"/>
          <w:lang w:val="uk-UA"/>
        </w:rPr>
        <w:t>, скажімо 3.5., то додаток все одно працює. Це тому, що з кожним випуском Microsoft гарантує, що старі версії фреймворку добре поєднуються з останньою версією.</w:t>
      </w:r>
    </w:p>
    <w:p w14:paraId="5D6B683F" w14:textId="77777777" w:rsidR="00733A63" w:rsidRDefault="00733A63" w:rsidP="0018539E">
      <w:pPr>
        <w:pStyle w:val="af6"/>
        <w:numPr>
          <w:ilvl w:val="0"/>
          <w:numId w:val="47"/>
        </w:numPr>
        <w:rPr>
          <w:rFonts w:eastAsia="Calibri" w:cs="Times New Roman"/>
          <w:szCs w:val="28"/>
          <w:lang w:val="uk-UA"/>
        </w:rPr>
      </w:pPr>
      <w:r>
        <w:rPr>
          <w:rFonts w:eastAsia="Calibri" w:cs="Times New Roman"/>
          <w:szCs w:val="28"/>
          <w:lang w:val="uk-UA"/>
        </w:rPr>
        <w:t xml:space="preserve">Переносимість - програми, побудовані на </w:t>
      </w:r>
      <w:proofErr w:type="spellStart"/>
      <w:r>
        <w:rPr>
          <w:rFonts w:eastAsia="Calibri" w:cs="Times New Roman"/>
          <w:szCs w:val="28"/>
          <w:lang w:val="uk-UA"/>
        </w:rPr>
        <w:t>фреймворці</w:t>
      </w:r>
      <w:proofErr w:type="spellEnd"/>
      <w:r>
        <w:rPr>
          <w:rFonts w:eastAsia="Calibri" w:cs="Times New Roman"/>
          <w:szCs w:val="28"/>
          <w:lang w:val="uk-UA"/>
        </w:rPr>
        <w:t xml:space="preserve"> .</w:t>
      </w:r>
      <w:proofErr w:type="spellStart"/>
      <w:r>
        <w:rPr>
          <w:rFonts w:eastAsia="Calibri" w:cs="Times New Roman"/>
          <w:szCs w:val="28"/>
          <w:lang w:val="uk-UA"/>
        </w:rPr>
        <w:t>Net</w:t>
      </w:r>
      <w:proofErr w:type="spellEnd"/>
      <w:r>
        <w:rPr>
          <w:rFonts w:eastAsia="Calibri" w:cs="Times New Roman"/>
          <w:szCs w:val="28"/>
          <w:lang w:val="uk-UA"/>
        </w:rPr>
        <w:t>, можуть працювати на будь-якій платформі Windows.</w:t>
      </w:r>
    </w:p>
    <w:p w14:paraId="7C8B12B9" w14:textId="77777777" w:rsidR="00733A63" w:rsidRDefault="00733A63" w:rsidP="0018539E">
      <w:pPr>
        <w:pStyle w:val="af6"/>
        <w:numPr>
          <w:ilvl w:val="0"/>
          <w:numId w:val="47"/>
        </w:numPr>
        <w:rPr>
          <w:rFonts w:eastAsia="Calibri" w:cs="Times New Roman"/>
          <w:szCs w:val="28"/>
          <w:lang w:val="uk-UA"/>
        </w:rPr>
      </w:pPr>
      <w:r>
        <w:rPr>
          <w:rFonts w:eastAsia="Calibri" w:cs="Times New Roman"/>
          <w:szCs w:val="28"/>
          <w:lang w:val="uk-UA"/>
        </w:rPr>
        <w:t xml:space="preserve">Безпека - .NET </w:t>
      </w:r>
      <w:proofErr w:type="spellStart"/>
      <w:r>
        <w:rPr>
          <w:rFonts w:eastAsia="Calibri" w:cs="Times New Roman"/>
          <w:szCs w:val="28"/>
          <w:lang w:val="uk-UA"/>
        </w:rPr>
        <w:t>Framework</w:t>
      </w:r>
      <w:proofErr w:type="spellEnd"/>
      <w:r>
        <w:rPr>
          <w:rFonts w:eastAsia="Calibri" w:cs="Times New Roman"/>
          <w:szCs w:val="28"/>
          <w:lang w:val="uk-UA"/>
        </w:rPr>
        <w:t xml:space="preserve"> має хороший механізм захисту. Вбудований механізм безпеки допомагає як у </w:t>
      </w:r>
      <w:proofErr w:type="spellStart"/>
      <w:r>
        <w:rPr>
          <w:rFonts w:eastAsia="Calibri" w:cs="Times New Roman"/>
          <w:szCs w:val="28"/>
          <w:lang w:val="uk-UA"/>
        </w:rPr>
        <w:t>валідації</w:t>
      </w:r>
      <w:proofErr w:type="spellEnd"/>
      <w:r>
        <w:rPr>
          <w:rFonts w:eastAsia="Calibri" w:cs="Times New Roman"/>
          <w:szCs w:val="28"/>
          <w:lang w:val="uk-UA"/>
        </w:rPr>
        <w:t xml:space="preserve">, так і в верифікації програм. Кожна програма може чітко визначити свій механізм захисту. Кожен </w:t>
      </w:r>
      <w:r>
        <w:rPr>
          <w:rFonts w:eastAsia="Calibri" w:cs="Times New Roman"/>
          <w:szCs w:val="28"/>
          <w:lang w:val="uk-UA"/>
        </w:rPr>
        <w:lastRenderedPageBreak/>
        <w:t>механізм захисту використовується для надання користувачеві доступу до коду або запущеної програми.</w:t>
      </w:r>
    </w:p>
    <w:p w14:paraId="7E5A3B3D" w14:textId="77777777" w:rsidR="00733A63" w:rsidRDefault="00733A63" w:rsidP="0018539E">
      <w:pPr>
        <w:pStyle w:val="af6"/>
        <w:numPr>
          <w:ilvl w:val="0"/>
          <w:numId w:val="47"/>
        </w:numPr>
        <w:rPr>
          <w:rFonts w:eastAsia="Calibri" w:cs="Times New Roman"/>
          <w:szCs w:val="28"/>
          <w:lang w:val="uk-UA"/>
        </w:rPr>
      </w:pPr>
      <w:r>
        <w:rPr>
          <w:rFonts w:eastAsia="Calibri" w:cs="Times New Roman"/>
          <w:szCs w:val="28"/>
          <w:lang w:val="uk-UA"/>
        </w:rPr>
        <w:t xml:space="preserve">Керування пам'яттю - середовище виконання </w:t>
      </w:r>
      <w:proofErr w:type="spellStart"/>
      <w:r>
        <w:rPr>
          <w:rFonts w:eastAsia="Calibri" w:cs="Times New Roman"/>
          <w:szCs w:val="28"/>
          <w:lang w:val="uk-UA"/>
        </w:rPr>
        <w:t>Common</w:t>
      </w:r>
      <w:proofErr w:type="spellEnd"/>
      <w:r>
        <w:rPr>
          <w:rFonts w:eastAsia="Calibri" w:cs="Times New Roman"/>
          <w:szCs w:val="28"/>
          <w:lang w:val="uk-UA"/>
        </w:rPr>
        <w:t xml:space="preserve"> </w:t>
      </w:r>
      <w:proofErr w:type="spellStart"/>
      <w:r>
        <w:rPr>
          <w:rFonts w:eastAsia="Calibri" w:cs="Times New Roman"/>
          <w:szCs w:val="28"/>
          <w:lang w:val="uk-UA"/>
        </w:rPr>
        <w:t>Language</w:t>
      </w:r>
      <w:proofErr w:type="spellEnd"/>
      <w:r>
        <w:rPr>
          <w:rFonts w:eastAsia="Calibri" w:cs="Times New Roman"/>
          <w:szCs w:val="28"/>
          <w:lang w:val="uk-UA"/>
        </w:rPr>
        <w:t xml:space="preserve"> виконує всю роботу або управління пам’яттю. Структура .</w:t>
      </w:r>
      <w:proofErr w:type="spellStart"/>
      <w:r>
        <w:rPr>
          <w:rFonts w:eastAsia="Calibri" w:cs="Times New Roman"/>
          <w:szCs w:val="28"/>
          <w:lang w:val="uk-UA"/>
        </w:rPr>
        <w:t>Net</w:t>
      </w:r>
      <w:proofErr w:type="spellEnd"/>
      <w:r>
        <w:rPr>
          <w:rFonts w:eastAsia="Calibri" w:cs="Times New Roman"/>
          <w:szCs w:val="28"/>
          <w:lang w:val="uk-UA"/>
        </w:rPr>
        <w:t xml:space="preserve"> має всі можливості бачити ті ресурси, які не використовуються запущеною програмою. Потім вони відповідно звільнять ці ресурси. Це робиться за допомогою програми під назвою «Сміттєвий збирач», яка працює як частина фреймворку .</w:t>
      </w:r>
      <w:proofErr w:type="spellStart"/>
      <w:r>
        <w:rPr>
          <w:rFonts w:eastAsia="Calibri" w:cs="Times New Roman"/>
          <w:szCs w:val="28"/>
          <w:lang w:val="uk-UA"/>
        </w:rPr>
        <w:t>Net</w:t>
      </w:r>
      <w:proofErr w:type="spellEnd"/>
      <w:r>
        <w:rPr>
          <w:rFonts w:eastAsia="Calibri" w:cs="Times New Roman"/>
          <w:szCs w:val="28"/>
          <w:lang w:val="uk-UA"/>
        </w:rPr>
        <w:t>.</w:t>
      </w:r>
    </w:p>
    <w:p w14:paraId="669F9310" w14:textId="77777777" w:rsidR="00733A63" w:rsidRDefault="00733A63" w:rsidP="0018539E">
      <w:pPr>
        <w:pStyle w:val="af6"/>
        <w:numPr>
          <w:ilvl w:val="0"/>
          <w:numId w:val="47"/>
        </w:numPr>
        <w:rPr>
          <w:rFonts w:eastAsia="Calibri" w:cs="Times New Roman"/>
          <w:szCs w:val="28"/>
          <w:lang w:val="uk-UA"/>
        </w:rPr>
      </w:pPr>
      <w:r>
        <w:rPr>
          <w:rFonts w:eastAsia="Calibri" w:cs="Times New Roman"/>
          <w:szCs w:val="28"/>
          <w:lang w:val="uk-UA"/>
        </w:rPr>
        <w:t>Збирач сміття працює через рівні проміжки часу, постійно перевіряє, які системні ресурси не використовуються, і звільняє їх відповідно.</w:t>
      </w:r>
    </w:p>
    <w:p w14:paraId="12D9A90D" w14:textId="77777777" w:rsidR="00733A63" w:rsidRDefault="00733A63" w:rsidP="0018539E">
      <w:pPr>
        <w:pStyle w:val="af6"/>
        <w:numPr>
          <w:ilvl w:val="0"/>
          <w:numId w:val="47"/>
        </w:numPr>
        <w:rPr>
          <w:rFonts w:eastAsia="Calibri" w:cs="Times New Roman"/>
          <w:szCs w:val="28"/>
          <w:lang w:val="uk-UA"/>
        </w:rPr>
      </w:pPr>
      <w:r>
        <w:rPr>
          <w:rFonts w:eastAsia="Calibri" w:cs="Times New Roman"/>
          <w:szCs w:val="28"/>
          <w:lang w:val="uk-UA"/>
        </w:rPr>
        <w:t>Спрощене розгортання - .</w:t>
      </w:r>
      <w:proofErr w:type="spellStart"/>
      <w:r>
        <w:rPr>
          <w:rFonts w:eastAsia="Calibri" w:cs="Times New Roman"/>
          <w:szCs w:val="28"/>
          <w:lang w:val="uk-UA"/>
        </w:rPr>
        <w:t>Net</w:t>
      </w:r>
      <w:proofErr w:type="spellEnd"/>
      <w:r>
        <w:rPr>
          <w:rFonts w:eastAsia="Calibri" w:cs="Times New Roman"/>
          <w:szCs w:val="28"/>
          <w:lang w:val="uk-UA"/>
        </w:rPr>
        <w:t xml:space="preserve"> </w:t>
      </w:r>
      <w:proofErr w:type="spellStart"/>
      <w:r>
        <w:rPr>
          <w:rFonts w:eastAsia="Calibri" w:cs="Times New Roman"/>
          <w:szCs w:val="28"/>
          <w:lang w:val="uk-UA"/>
        </w:rPr>
        <w:t>Framework</w:t>
      </w:r>
      <w:proofErr w:type="spellEnd"/>
      <w:r>
        <w:rPr>
          <w:rFonts w:eastAsia="Calibri" w:cs="Times New Roman"/>
          <w:szCs w:val="28"/>
          <w:lang w:val="uk-UA"/>
        </w:rPr>
        <w:t xml:space="preserve"> також має інструменти, які можна використовувати для упаковки програм, побудованих на .</w:t>
      </w:r>
      <w:proofErr w:type="spellStart"/>
      <w:r>
        <w:rPr>
          <w:rFonts w:eastAsia="Calibri" w:cs="Times New Roman"/>
          <w:szCs w:val="28"/>
          <w:lang w:val="uk-UA"/>
        </w:rPr>
        <w:t>Net</w:t>
      </w:r>
      <w:proofErr w:type="spellEnd"/>
      <w:r>
        <w:rPr>
          <w:rFonts w:eastAsia="Calibri" w:cs="Times New Roman"/>
          <w:szCs w:val="28"/>
          <w:lang w:val="uk-UA"/>
        </w:rPr>
        <w:t xml:space="preserve"> </w:t>
      </w:r>
      <w:proofErr w:type="spellStart"/>
      <w:r>
        <w:rPr>
          <w:rFonts w:eastAsia="Calibri" w:cs="Times New Roman"/>
          <w:szCs w:val="28"/>
          <w:lang w:val="uk-UA"/>
        </w:rPr>
        <w:t>framework</w:t>
      </w:r>
      <w:proofErr w:type="spellEnd"/>
      <w:r>
        <w:rPr>
          <w:rFonts w:eastAsia="Calibri" w:cs="Times New Roman"/>
          <w:szCs w:val="28"/>
          <w:lang w:val="uk-UA"/>
        </w:rPr>
        <w:t>. Потім ці пакети можна розподілити на клієнтських машинах. Потім пакети автоматично встановлюватимуть програму.</w:t>
      </w:r>
    </w:p>
    <w:p w14:paraId="02EA69F8" w14:textId="77777777" w:rsidR="008D0227" w:rsidRDefault="008D0227" w:rsidP="00F753DD">
      <w:pPr>
        <w:ind w:firstLine="0"/>
        <w:rPr>
          <w:rFonts w:eastAsia="Calibri" w:cs="Times New Roman"/>
          <w:b/>
          <w:szCs w:val="28"/>
          <w:lang w:val="uk-UA"/>
        </w:rPr>
      </w:pPr>
    </w:p>
    <w:p w14:paraId="43372234" w14:textId="7FCAC817" w:rsidR="00733A63" w:rsidRDefault="009765E2" w:rsidP="00733A63">
      <w:pPr>
        <w:rPr>
          <w:rFonts w:eastAsia="Calibri"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76" w:name="_Toc73265257"/>
      <w:r>
        <w:rPr>
          <w:rFonts w:eastAsia="Calibri" w:cs="Times New Roman"/>
          <w:b/>
          <w:szCs w:val="28"/>
          <w:lang w:val="uk-UA"/>
        </w:rPr>
        <w:instrText xml:space="preserve">2.3.2 </w:instrText>
      </w:r>
      <w:r>
        <w:rPr>
          <w:rFonts w:eastAsia="Calibri" w:cs="Times New Roman"/>
          <w:b/>
          <w:szCs w:val="28"/>
          <w:lang w:val="en-US"/>
        </w:rPr>
        <w:instrText>Windows</w:instrText>
      </w:r>
      <w:r>
        <w:rPr>
          <w:rFonts w:eastAsia="Calibri" w:cs="Times New Roman"/>
          <w:b/>
          <w:szCs w:val="28"/>
          <w:lang w:val="uk-UA"/>
        </w:rPr>
        <w:instrText xml:space="preserve"> </w:instrText>
      </w:r>
      <w:r>
        <w:rPr>
          <w:rFonts w:eastAsia="Calibri" w:cs="Times New Roman"/>
          <w:b/>
          <w:szCs w:val="28"/>
          <w:lang w:val="en-US"/>
        </w:rPr>
        <w:instrText>Forms</w:instrText>
      </w:r>
      <w:bookmarkEnd w:id="76"/>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733A63">
        <w:rPr>
          <w:rFonts w:eastAsia="Calibri" w:cs="Times New Roman"/>
          <w:b/>
          <w:szCs w:val="28"/>
          <w:lang w:val="uk-UA"/>
        </w:rPr>
        <w:t xml:space="preserve">2.3.2 </w:t>
      </w:r>
      <w:r w:rsidR="00733A63">
        <w:rPr>
          <w:rFonts w:eastAsia="Calibri" w:cs="Times New Roman"/>
          <w:b/>
          <w:szCs w:val="28"/>
          <w:lang w:val="en-US"/>
        </w:rPr>
        <w:t>Windows</w:t>
      </w:r>
      <w:r w:rsidR="00733A63">
        <w:rPr>
          <w:rFonts w:eastAsia="Calibri" w:cs="Times New Roman"/>
          <w:b/>
          <w:szCs w:val="28"/>
          <w:lang w:val="uk-UA"/>
        </w:rPr>
        <w:t xml:space="preserve"> </w:t>
      </w:r>
      <w:r w:rsidR="00733A63">
        <w:rPr>
          <w:rFonts w:eastAsia="Calibri" w:cs="Times New Roman"/>
          <w:b/>
          <w:szCs w:val="28"/>
          <w:lang w:val="en-US"/>
        </w:rPr>
        <w:t>Forms</w:t>
      </w:r>
    </w:p>
    <w:p w14:paraId="44F2FBE7" w14:textId="77777777" w:rsidR="00F00DDD" w:rsidRDefault="00F00DDD" w:rsidP="00733A63">
      <w:pPr>
        <w:rPr>
          <w:rFonts w:eastAsia="Calibri" w:cs="Times New Roman"/>
          <w:szCs w:val="28"/>
          <w:lang w:val="uk-UA"/>
        </w:rPr>
      </w:pPr>
    </w:p>
    <w:p w14:paraId="3527ED7F" w14:textId="77777777" w:rsidR="00733A63" w:rsidRDefault="00733A63" w:rsidP="00733A63">
      <w:pPr>
        <w:rPr>
          <w:rFonts w:eastAsia="Calibri" w:cs="Times New Roman"/>
          <w:szCs w:val="28"/>
          <w:lang w:val="uk-UA"/>
        </w:rPr>
      </w:pPr>
      <w:r>
        <w:rPr>
          <w:rFonts w:eastAsia="Calibri" w:cs="Times New Roman"/>
          <w:szCs w:val="28"/>
          <w:lang w:val="uk-UA"/>
        </w:rPr>
        <w:t xml:space="preserve">WPF, </w:t>
      </w:r>
      <w:proofErr w:type="spellStart"/>
      <w:r>
        <w:rPr>
          <w:rFonts w:eastAsia="Calibri" w:cs="Times New Roman"/>
          <w:szCs w:val="28"/>
          <w:lang w:val="uk-UA"/>
        </w:rPr>
        <w:t>Window</w:t>
      </w:r>
      <w:proofErr w:type="spellEnd"/>
      <w:r>
        <w:rPr>
          <w:rFonts w:eastAsia="Calibri" w:cs="Times New Roman"/>
          <w:szCs w:val="28"/>
          <w:lang w:val="uk-UA"/>
        </w:rPr>
        <w:t xml:space="preserve"> </w:t>
      </w:r>
      <w:proofErr w:type="spellStart"/>
      <w:r>
        <w:rPr>
          <w:rFonts w:eastAsia="Calibri" w:cs="Times New Roman"/>
          <w:szCs w:val="28"/>
          <w:lang w:val="uk-UA"/>
        </w:rPr>
        <w:t>Forms</w:t>
      </w:r>
      <w:proofErr w:type="spellEnd"/>
      <w:r>
        <w:rPr>
          <w:rFonts w:eastAsia="Calibri" w:cs="Times New Roman"/>
          <w:szCs w:val="28"/>
          <w:lang w:val="uk-UA"/>
        </w:rPr>
        <w:t xml:space="preserve">, Windows </w:t>
      </w:r>
      <w:proofErr w:type="spellStart"/>
      <w:r>
        <w:rPr>
          <w:rFonts w:eastAsia="Calibri" w:cs="Times New Roman"/>
          <w:szCs w:val="28"/>
          <w:lang w:val="uk-UA"/>
        </w:rPr>
        <w:t>Store</w:t>
      </w:r>
      <w:proofErr w:type="spellEnd"/>
      <w:r>
        <w:rPr>
          <w:rFonts w:eastAsia="Calibri" w:cs="Times New Roman"/>
          <w:szCs w:val="28"/>
          <w:lang w:val="uk-UA"/>
        </w:rPr>
        <w:t xml:space="preserve"> - різні технології для створення графічних інтерфейсів за допомогою платформи .NET. Однак найпростіша і найзручніша платформа - </w:t>
      </w:r>
      <w:proofErr w:type="spellStart"/>
      <w:r>
        <w:rPr>
          <w:rFonts w:eastAsia="Calibri" w:cs="Times New Roman"/>
          <w:szCs w:val="28"/>
          <w:lang w:val="uk-UA"/>
        </w:rPr>
        <w:t>Window</w:t>
      </w:r>
      <w:proofErr w:type="spellEnd"/>
      <w:r>
        <w:rPr>
          <w:rFonts w:eastAsia="Calibri" w:cs="Times New Roman"/>
          <w:szCs w:val="28"/>
          <w:lang w:val="uk-UA"/>
        </w:rPr>
        <w:t xml:space="preserve"> </w:t>
      </w:r>
      <w:proofErr w:type="spellStart"/>
      <w:r>
        <w:rPr>
          <w:rFonts w:eastAsia="Calibri" w:cs="Times New Roman"/>
          <w:szCs w:val="28"/>
          <w:lang w:val="uk-UA"/>
        </w:rPr>
        <w:t>Forms</w:t>
      </w:r>
      <w:proofErr w:type="spellEnd"/>
      <w:r>
        <w:rPr>
          <w:rFonts w:eastAsia="Calibri" w:cs="Times New Roman"/>
          <w:szCs w:val="28"/>
          <w:lang w:val="uk-UA"/>
        </w:rPr>
        <w:t>.</w:t>
      </w:r>
    </w:p>
    <w:p w14:paraId="57CEFB59" w14:textId="77777777" w:rsidR="00733A63" w:rsidRDefault="00733A63" w:rsidP="00733A63">
      <w:pPr>
        <w:rPr>
          <w:rFonts w:eastAsia="Calibri" w:cs="Times New Roman"/>
          <w:szCs w:val="28"/>
          <w:lang w:val="uk-UA"/>
        </w:rPr>
      </w:pPr>
      <w:r>
        <w:rPr>
          <w:rFonts w:eastAsia="Calibri" w:cs="Times New Roman"/>
          <w:szCs w:val="28"/>
          <w:lang w:val="uk-UA"/>
        </w:rPr>
        <w:t xml:space="preserve">Windows </w:t>
      </w:r>
      <w:proofErr w:type="spellStart"/>
      <w:r>
        <w:rPr>
          <w:rFonts w:eastAsia="Calibri" w:cs="Times New Roman"/>
          <w:szCs w:val="28"/>
          <w:lang w:val="uk-UA"/>
        </w:rPr>
        <w:t>Forms</w:t>
      </w:r>
      <w:proofErr w:type="spellEnd"/>
      <w:r>
        <w:rPr>
          <w:rFonts w:eastAsia="Calibri" w:cs="Times New Roman"/>
          <w:szCs w:val="28"/>
          <w:lang w:val="uk-UA"/>
        </w:rPr>
        <w:t xml:space="preserve"> - це безкоштовна бібліотека класів з графічним інтерфейсом (GUI) з відкритим вихідним кодом, що входить до складу Microsoft .NET </w:t>
      </w:r>
      <w:proofErr w:type="spellStart"/>
      <w:r>
        <w:rPr>
          <w:rFonts w:eastAsia="Calibri" w:cs="Times New Roman"/>
          <w:szCs w:val="28"/>
          <w:lang w:val="uk-UA"/>
        </w:rPr>
        <w:t>Framework</w:t>
      </w:r>
      <w:proofErr w:type="spellEnd"/>
      <w:r>
        <w:rPr>
          <w:rFonts w:eastAsia="Calibri" w:cs="Times New Roman"/>
          <w:szCs w:val="28"/>
          <w:lang w:val="uk-UA"/>
        </w:rPr>
        <w:t xml:space="preserve"> або </w:t>
      </w:r>
      <w:proofErr w:type="spellStart"/>
      <w:r>
        <w:rPr>
          <w:rFonts w:eastAsia="Calibri" w:cs="Times New Roman"/>
          <w:szCs w:val="28"/>
          <w:lang w:val="uk-UA"/>
        </w:rPr>
        <w:t>Mono</w:t>
      </w:r>
      <w:proofErr w:type="spellEnd"/>
      <w:r>
        <w:rPr>
          <w:rFonts w:eastAsia="Calibri" w:cs="Times New Roman"/>
          <w:szCs w:val="28"/>
          <w:lang w:val="uk-UA"/>
        </w:rPr>
        <w:t xml:space="preserve"> </w:t>
      </w:r>
      <w:proofErr w:type="spellStart"/>
      <w:r>
        <w:rPr>
          <w:rFonts w:eastAsia="Calibri" w:cs="Times New Roman"/>
          <w:szCs w:val="28"/>
          <w:lang w:val="uk-UA"/>
        </w:rPr>
        <w:t>Framework</w:t>
      </w:r>
      <w:proofErr w:type="spellEnd"/>
      <w:r>
        <w:rPr>
          <w:rFonts w:eastAsia="Calibri" w:cs="Times New Roman"/>
          <w:szCs w:val="28"/>
          <w:lang w:val="uk-UA"/>
        </w:rPr>
        <w:t xml:space="preserve"> , що надає платформу для написання багатофункціональних клієнтських додатків для настільних, портативних і планшетних ПК.</w:t>
      </w:r>
    </w:p>
    <w:p w14:paraId="3A8D79D9" w14:textId="77777777" w:rsidR="00733A63" w:rsidRDefault="00733A63" w:rsidP="00733A63">
      <w:pPr>
        <w:rPr>
          <w:rFonts w:eastAsia="Calibri" w:cs="Times New Roman"/>
          <w:szCs w:val="28"/>
          <w:lang w:val="uk-UA"/>
        </w:rPr>
      </w:pPr>
      <w:r>
        <w:rPr>
          <w:rFonts w:eastAsia="Calibri" w:cs="Times New Roman"/>
          <w:szCs w:val="28"/>
          <w:lang w:val="uk-UA"/>
        </w:rPr>
        <w:t xml:space="preserve">Підхід до розробки прикладних програм на Windows </w:t>
      </w:r>
      <w:proofErr w:type="spellStart"/>
      <w:r>
        <w:rPr>
          <w:rFonts w:eastAsia="Calibri" w:cs="Times New Roman"/>
          <w:szCs w:val="28"/>
          <w:lang w:val="uk-UA"/>
        </w:rPr>
        <w:t>Forms</w:t>
      </w:r>
      <w:proofErr w:type="spellEnd"/>
      <w:r>
        <w:rPr>
          <w:rFonts w:eastAsia="Calibri" w:cs="Times New Roman"/>
          <w:szCs w:val="28"/>
          <w:lang w:val="uk-UA"/>
        </w:rPr>
        <w:t xml:space="preserve"> </w:t>
      </w:r>
      <w:proofErr w:type="spellStart"/>
      <w:r>
        <w:rPr>
          <w:rFonts w:eastAsia="Calibri" w:cs="Times New Roman"/>
          <w:szCs w:val="28"/>
          <w:lang w:val="uk-UA"/>
        </w:rPr>
        <w:t>грунтується</w:t>
      </w:r>
      <w:proofErr w:type="spellEnd"/>
      <w:r>
        <w:rPr>
          <w:rFonts w:eastAsia="Calibri" w:cs="Times New Roman"/>
          <w:szCs w:val="28"/>
          <w:lang w:val="uk-UA"/>
        </w:rPr>
        <w:t xml:space="preserve"> на графічному інтерфейсі GDI (</w:t>
      </w:r>
      <w:proofErr w:type="spellStart"/>
      <w:r>
        <w:rPr>
          <w:rFonts w:eastAsia="Calibri" w:cs="Times New Roman"/>
          <w:szCs w:val="28"/>
          <w:lang w:val="uk-UA"/>
        </w:rPr>
        <w:t>Graphics</w:t>
      </w:r>
      <w:proofErr w:type="spellEnd"/>
      <w:r>
        <w:rPr>
          <w:rFonts w:eastAsia="Calibri" w:cs="Times New Roman"/>
          <w:szCs w:val="28"/>
          <w:lang w:val="uk-UA"/>
        </w:rPr>
        <w:t xml:space="preserve"> </w:t>
      </w:r>
      <w:proofErr w:type="spellStart"/>
      <w:r>
        <w:rPr>
          <w:rFonts w:eastAsia="Calibri" w:cs="Times New Roman"/>
          <w:szCs w:val="28"/>
          <w:lang w:val="uk-UA"/>
        </w:rPr>
        <w:t>Device</w:t>
      </w:r>
      <w:proofErr w:type="spellEnd"/>
      <w:r>
        <w:rPr>
          <w:rFonts w:eastAsia="Calibri" w:cs="Times New Roman"/>
          <w:szCs w:val="28"/>
          <w:lang w:val="uk-UA"/>
        </w:rPr>
        <w:t xml:space="preserve"> </w:t>
      </w:r>
      <w:proofErr w:type="spellStart"/>
      <w:r>
        <w:rPr>
          <w:rFonts w:eastAsia="Calibri" w:cs="Times New Roman"/>
          <w:szCs w:val="28"/>
          <w:lang w:val="uk-UA"/>
        </w:rPr>
        <w:t>Interface</w:t>
      </w:r>
      <w:proofErr w:type="spellEnd"/>
      <w:r>
        <w:rPr>
          <w:rFonts w:eastAsia="Calibri" w:cs="Times New Roman"/>
          <w:szCs w:val="28"/>
          <w:lang w:val="uk-UA"/>
        </w:rPr>
        <w:t xml:space="preserve">) - це інтерфейс </w:t>
      </w:r>
      <w:r>
        <w:rPr>
          <w:rFonts w:eastAsia="Calibri" w:cs="Times New Roman"/>
          <w:szCs w:val="28"/>
          <w:lang w:val="uk-UA"/>
        </w:rPr>
        <w:lastRenderedPageBreak/>
        <w:t>Windows для представлення графічних об'єктів і передачі їх на пристрої відображення, такі як монітори і принтери.</w:t>
      </w:r>
    </w:p>
    <w:p w14:paraId="60883E9D" w14:textId="77777777" w:rsidR="00733A63" w:rsidRDefault="00733A63" w:rsidP="00733A63">
      <w:pPr>
        <w:rPr>
          <w:rFonts w:eastAsia="Calibri" w:cs="Times New Roman"/>
          <w:szCs w:val="28"/>
          <w:lang w:val="uk-UA"/>
        </w:rPr>
      </w:pPr>
      <w:r>
        <w:rPr>
          <w:rFonts w:eastAsia="Calibri" w:cs="Times New Roman"/>
          <w:szCs w:val="28"/>
          <w:lang w:val="uk-UA"/>
        </w:rPr>
        <w:t xml:space="preserve">Windows </w:t>
      </w:r>
      <w:proofErr w:type="spellStart"/>
      <w:r>
        <w:rPr>
          <w:rFonts w:eastAsia="Calibri" w:cs="Times New Roman"/>
          <w:szCs w:val="28"/>
          <w:lang w:val="uk-UA"/>
        </w:rPr>
        <w:t>Forms</w:t>
      </w:r>
      <w:proofErr w:type="spellEnd"/>
      <w:r>
        <w:rPr>
          <w:rFonts w:eastAsia="Calibri" w:cs="Times New Roman"/>
          <w:szCs w:val="28"/>
          <w:lang w:val="uk-UA"/>
        </w:rPr>
        <w:t xml:space="preserve"> надає доступ до власних елементів керування користувацького інтерфейсу Windows, укладаючи існуючий API Windows у керований код. За допомогою Windows </w:t>
      </w:r>
      <w:proofErr w:type="spellStart"/>
      <w:r>
        <w:rPr>
          <w:rFonts w:eastAsia="Calibri" w:cs="Times New Roman"/>
          <w:szCs w:val="28"/>
          <w:lang w:val="uk-UA"/>
        </w:rPr>
        <w:t>Forms</w:t>
      </w:r>
      <w:proofErr w:type="spellEnd"/>
      <w:r>
        <w:rPr>
          <w:rFonts w:eastAsia="Calibri" w:cs="Times New Roman"/>
          <w:szCs w:val="28"/>
          <w:lang w:val="uk-UA"/>
        </w:rPr>
        <w:t xml:space="preserve"> .NET </w:t>
      </w:r>
      <w:proofErr w:type="spellStart"/>
      <w:r>
        <w:rPr>
          <w:rFonts w:eastAsia="Calibri" w:cs="Times New Roman"/>
          <w:szCs w:val="28"/>
          <w:lang w:val="uk-UA"/>
        </w:rPr>
        <w:t>Framework</w:t>
      </w:r>
      <w:proofErr w:type="spellEnd"/>
      <w:r>
        <w:rPr>
          <w:rFonts w:eastAsia="Calibri" w:cs="Times New Roman"/>
          <w:szCs w:val="28"/>
          <w:lang w:val="uk-UA"/>
        </w:rPr>
        <w:t xml:space="preserve"> забезпечує більш повну абстракцію над API, ніж </w:t>
      </w:r>
      <w:proofErr w:type="spellStart"/>
      <w:r>
        <w:rPr>
          <w:rFonts w:eastAsia="Calibri" w:cs="Times New Roman"/>
          <w:szCs w:val="28"/>
          <w:lang w:val="uk-UA"/>
        </w:rPr>
        <w:t>Visual</w:t>
      </w:r>
      <w:proofErr w:type="spellEnd"/>
      <w:r>
        <w:rPr>
          <w:rFonts w:eastAsia="Calibri" w:cs="Times New Roman"/>
          <w:szCs w:val="28"/>
          <w:lang w:val="uk-UA"/>
        </w:rPr>
        <w:t xml:space="preserve"> </w:t>
      </w:r>
      <w:proofErr w:type="spellStart"/>
      <w:r>
        <w:rPr>
          <w:rFonts w:eastAsia="Calibri" w:cs="Times New Roman"/>
          <w:szCs w:val="28"/>
          <w:lang w:val="uk-UA"/>
        </w:rPr>
        <w:t>Basic</w:t>
      </w:r>
      <w:proofErr w:type="spellEnd"/>
      <w:r>
        <w:rPr>
          <w:rFonts w:eastAsia="Calibri" w:cs="Times New Roman"/>
          <w:szCs w:val="28"/>
          <w:lang w:val="uk-UA"/>
        </w:rPr>
        <w:t xml:space="preserve"> або MFC.</w:t>
      </w:r>
    </w:p>
    <w:p w14:paraId="65D7037F" w14:textId="77777777" w:rsidR="00733A63" w:rsidRDefault="00733A63" w:rsidP="00733A63">
      <w:pPr>
        <w:rPr>
          <w:rFonts w:eastAsia="Calibri" w:cs="Times New Roman"/>
          <w:szCs w:val="28"/>
          <w:lang w:val="uk-UA"/>
        </w:rPr>
      </w:pPr>
      <w:r>
        <w:rPr>
          <w:rFonts w:eastAsia="Calibri" w:cs="Times New Roman"/>
          <w:szCs w:val="28"/>
          <w:lang w:val="uk-UA"/>
        </w:rPr>
        <w:t xml:space="preserve">Windows </w:t>
      </w:r>
      <w:proofErr w:type="spellStart"/>
      <w:r>
        <w:rPr>
          <w:rFonts w:eastAsia="Calibri" w:cs="Times New Roman"/>
          <w:szCs w:val="28"/>
          <w:lang w:val="uk-UA"/>
        </w:rPr>
        <w:t>Forms</w:t>
      </w:r>
      <w:proofErr w:type="spellEnd"/>
      <w:r>
        <w:rPr>
          <w:rFonts w:eastAsia="Calibri" w:cs="Times New Roman"/>
          <w:szCs w:val="28"/>
          <w:lang w:val="uk-UA"/>
        </w:rPr>
        <w:t xml:space="preserve"> подібний до бібліотеки Microsoft </w:t>
      </w:r>
      <w:proofErr w:type="spellStart"/>
      <w:r>
        <w:rPr>
          <w:rFonts w:eastAsia="Calibri" w:cs="Times New Roman"/>
          <w:szCs w:val="28"/>
          <w:lang w:val="uk-UA"/>
        </w:rPr>
        <w:t>Foundation</w:t>
      </w:r>
      <w:proofErr w:type="spellEnd"/>
      <w:r>
        <w:rPr>
          <w:rFonts w:eastAsia="Calibri" w:cs="Times New Roman"/>
          <w:szCs w:val="28"/>
          <w:lang w:val="uk-UA"/>
        </w:rPr>
        <w:t xml:space="preserve"> </w:t>
      </w:r>
      <w:proofErr w:type="spellStart"/>
      <w:r>
        <w:rPr>
          <w:rFonts w:eastAsia="Calibri" w:cs="Times New Roman"/>
          <w:szCs w:val="28"/>
          <w:lang w:val="uk-UA"/>
        </w:rPr>
        <w:t>Class</w:t>
      </w:r>
      <w:proofErr w:type="spellEnd"/>
      <w:r>
        <w:rPr>
          <w:rFonts w:eastAsia="Calibri" w:cs="Times New Roman"/>
          <w:szCs w:val="28"/>
          <w:lang w:val="uk-UA"/>
        </w:rPr>
        <w:t xml:space="preserve"> (MFC) при розробці клієнтських додатків. Однак він не надає платформу додатків за замовчуванням, як MFC. Кожен елемент керування у програмі Windows </w:t>
      </w:r>
      <w:proofErr w:type="spellStart"/>
      <w:r>
        <w:rPr>
          <w:rFonts w:eastAsia="Calibri" w:cs="Times New Roman"/>
          <w:szCs w:val="28"/>
          <w:lang w:val="uk-UA"/>
        </w:rPr>
        <w:t>Forms</w:t>
      </w:r>
      <w:proofErr w:type="spellEnd"/>
      <w:r>
        <w:rPr>
          <w:rFonts w:eastAsia="Calibri" w:cs="Times New Roman"/>
          <w:szCs w:val="28"/>
          <w:lang w:val="uk-UA"/>
        </w:rPr>
        <w:t xml:space="preserve"> є конкретним екземпляром класу.</w:t>
      </w:r>
    </w:p>
    <w:p w14:paraId="04ADFFA6" w14:textId="77777777" w:rsidR="00733A63" w:rsidRDefault="00733A63" w:rsidP="00733A63">
      <w:pPr>
        <w:rPr>
          <w:rFonts w:eastAsia="Calibri" w:cs="Times New Roman"/>
          <w:szCs w:val="28"/>
          <w:lang w:val="uk-UA"/>
        </w:rPr>
      </w:pPr>
      <w:r>
        <w:rPr>
          <w:rFonts w:eastAsia="Calibri" w:cs="Times New Roman"/>
          <w:szCs w:val="28"/>
          <w:lang w:val="uk-UA"/>
        </w:rPr>
        <w:t xml:space="preserve">Всі візуальні елементи в бібліотеці класів Windows </w:t>
      </w:r>
      <w:proofErr w:type="spellStart"/>
      <w:r>
        <w:rPr>
          <w:rFonts w:eastAsia="Calibri" w:cs="Times New Roman"/>
          <w:szCs w:val="28"/>
          <w:lang w:val="uk-UA"/>
        </w:rPr>
        <w:t>Forms</w:t>
      </w:r>
      <w:proofErr w:type="spellEnd"/>
      <w:r>
        <w:rPr>
          <w:rFonts w:eastAsia="Calibri" w:cs="Times New Roman"/>
          <w:szCs w:val="28"/>
          <w:lang w:val="uk-UA"/>
        </w:rPr>
        <w:t xml:space="preserve"> є похідними від класу </w:t>
      </w:r>
      <w:proofErr w:type="spellStart"/>
      <w:r>
        <w:rPr>
          <w:rFonts w:eastAsia="Calibri" w:cs="Times New Roman"/>
          <w:szCs w:val="28"/>
          <w:lang w:val="uk-UA"/>
        </w:rPr>
        <w:t>Control</w:t>
      </w:r>
      <w:proofErr w:type="spellEnd"/>
      <w:r>
        <w:rPr>
          <w:rFonts w:eastAsia="Calibri" w:cs="Times New Roman"/>
          <w:szCs w:val="28"/>
          <w:lang w:val="uk-UA"/>
        </w:rPr>
        <w:t xml:space="preserve">. Це забезпечує мінімальну функціональність елемента користувальницького інтерфейсу, таку як розташування, розмір, колір, шрифт, текст, а також загальні події, такі як клацання і перетягування. Клас </w:t>
      </w:r>
      <w:proofErr w:type="spellStart"/>
      <w:r>
        <w:rPr>
          <w:rFonts w:eastAsia="Calibri" w:cs="Times New Roman"/>
          <w:szCs w:val="28"/>
          <w:lang w:val="uk-UA"/>
        </w:rPr>
        <w:t>Control</w:t>
      </w:r>
      <w:proofErr w:type="spellEnd"/>
      <w:r>
        <w:rPr>
          <w:rFonts w:eastAsia="Calibri" w:cs="Times New Roman"/>
          <w:szCs w:val="28"/>
          <w:lang w:val="uk-UA"/>
        </w:rPr>
        <w:t xml:space="preserve"> також має підтримку закріплення, що дозволяє елементу управління </w:t>
      </w:r>
      <w:proofErr w:type="spellStart"/>
      <w:r>
        <w:rPr>
          <w:rFonts w:eastAsia="Calibri" w:cs="Times New Roman"/>
          <w:szCs w:val="28"/>
          <w:lang w:val="uk-UA"/>
        </w:rPr>
        <w:t>перевпорядковувати</w:t>
      </w:r>
      <w:proofErr w:type="spellEnd"/>
      <w:r>
        <w:rPr>
          <w:rFonts w:eastAsia="Calibri" w:cs="Times New Roman"/>
          <w:szCs w:val="28"/>
          <w:lang w:val="uk-UA"/>
        </w:rPr>
        <w:t xml:space="preserve"> своє становище під своїм батьківським елементом. Крім надання доступу до власних елементів управління Windows, таким як кнопка, текстове поле, прапорець і список, Windows </w:t>
      </w:r>
      <w:proofErr w:type="spellStart"/>
      <w:r>
        <w:rPr>
          <w:rFonts w:eastAsia="Calibri" w:cs="Times New Roman"/>
          <w:szCs w:val="28"/>
          <w:lang w:val="uk-UA"/>
        </w:rPr>
        <w:t>Forms</w:t>
      </w:r>
      <w:proofErr w:type="spellEnd"/>
      <w:r>
        <w:rPr>
          <w:rFonts w:eastAsia="Calibri" w:cs="Times New Roman"/>
          <w:szCs w:val="28"/>
          <w:lang w:val="uk-UA"/>
        </w:rPr>
        <w:t xml:space="preserve"> додала свої власні елементи управління для розміщення </w:t>
      </w:r>
      <w:proofErr w:type="spellStart"/>
      <w:r>
        <w:rPr>
          <w:rFonts w:eastAsia="Calibri" w:cs="Times New Roman"/>
          <w:szCs w:val="28"/>
          <w:lang w:val="uk-UA"/>
        </w:rPr>
        <w:t>ActiveX</w:t>
      </w:r>
      <w:proofErr w:type="spellEnd"/>
      <w:r>
        <w:rPr>
          <w:rFonts w:eastAsia="Calibri" w:cs="Times New Roman"/>
          <w:szCs w:val="28"/>
          <w:lang w:val="uk-UA"/>
        </w:rPr>
        <w:t>, компонування, перевірки і прив'язки даних. Ці елементи керування відображаються з використанням GDI +.</w:t>
      </w:r>
    </w:p>
    <w:p w14:paraId="223534FC" w14:textId="77777777" w:rsidR="00733A63" w:rsidRDefault="00733A63" w:rsidP="00733A63">
      <w:pPr>
        <w:rPr>
          <w:rFonts w:eastAsia="Calibri" w:cs="Times New Roman"/>
          <w:szCs w:val="28"/>
          <w:lang w:val="uk-UA"/>
        </w:rPr>
      </w:pPr>
      <w:r>
        <w:rPr>
          <w:rFonts w:eastAsia="Calibri" w:cs="Times New Roman"/>
          <w:szCs w:val="28"/>
          <w:lang w:val="uk-UA"/>
        </w:rPr>
        <w:t xml:space="preserve">Одна з переваг Windows </w:t>
      </w:r>
      <w:proofErr w:type="spellStart"/>
      <w:r>
        <w:rPr>
          <w:rFonts w:eastAsia="Calibri" w:cs="Times New Roman"/>
          <w:szCs w:val="28"/>
          <w:lang w:val="uk-UA"/>
        </w:rPr>
        <w:t>Forms</w:t>
      </w:r>
      <w:proofErr w:type="spellEnd"/>
      <w:r>
        <w:rPr>
          <w:rFonts w:eastAsia="Calibri" w:cs="Times New Roman"/>
          <w:szCs w:val="28"/>
          <w:lang w:val="uk-UA"/>
        </w:rPr>
        <w:t xml:space="preserve"> - в тому, що на ній можна писати </w:t>
      </w:r>
      <w:proofErr w:type="spellStart"/>
      <w:r>
        <w:rPr>
          <w:rFonts w:eastAsia="Calibri" w:cs="Times New Roman"/>
          <w:szCs w:val="28"/>
          <w:lang w:val="uk-UA"/>
        </w:rPr>
        <w:t>коссплатформенні</w:t>
      </w:r>
      <w:proofErr w:type="spellEnd"/>
      <w:r>
        <w:rPr>
          <w:rFonts w:eastAsia="Calibri" w:cs="Times New Roman"/>
          <w:szCs w:val="28"/>
          <w:lang w:val="uk-UA"/>
        </w:rPr>
        <w:t xml:space="preserve"> додатки. Прості проекти, написані на Windows </w:t>
      </w:r>
      <w:proofErr w:type="spellStart"/>
      <w:r>
        <w:rPr>
          <w:rFonts w:eastAsia="Calibri" w:cs="Times New Roman"/>
          <w:szCs w:val="28"/>
          <w:lang w:val="uk-UA"/>
        </w:rPr>
        <w:t>Forms</w:t>
      </w:r>
      <w:proofErr w:type="spellEnd"/>
      <w:r>
        <w:rPr>
          <w:rFonts w:eastAsia="Calibri" w:cs="Times New Roman"/>
          <w:szCs w:val="28"/>
          <w:lang w:val="uk-UA"/>
        </w:rPr>
        <w:t>, можна досить легко перенести на іншу операційну систему, якщо на ній встановлений .</w:t>
      </w:r>
      <w:proofErr w:type="spellStart"/>
      <w:r>
        <w:rPr>
          <w:rFonts w:eastAsia="Calibri" w:cs="Times New Roman"/>
          <w:szCs w:val="28"/>
          <w:lang w:val="uk-UA"/>
        </w:rPr>
        <w:t>Net</w:t>
      </w:r>
      <w:proofErr w:type="spellEnd"/>
      <w:r>
        <w:rPr>
          <w:rFonts w:eastAsia="Calibri" w:cs="Times New Roman"/>
          <w:szCs w:val="28"/>
          <w:lang w:val="uk-UA"/>
        </w:rPr>
        <w:t xml:space="preserve"> </w:t>
      </w:r>
      <w:proofErr w:type="spellStart"/>
      <w:r>
        <w:rPr>
          <w:rFonts w:eastAsia="Calibri" w:cs="Times New Roman"/>
          <w:szCs w:val="28"/>
          <w:lang w:val="uk-UA"/>
        </w:rPr>
        <w:t>Framework</w:t>
      </w:r>
      <w:proofErr w:type="spellEnd"/>
      <w:r>
        <w:rPr>
          <w:rFonts w:eastAsia="Calibri" w:cs="Times New Roman"/>
          <w:szCs w:val="28"/>
          <w:lang w:val="uk-UA"/>
        </w:rPr>
        <w:t xml:space="preserve"> потрібної моделі, на якому написаний ваш проект. Іншою перевагою є те, що даний момент існує велика кількість готових елементів управління, які можна купити або використовувати безкоштовно. З точки зору написання, </w:t>
      </w:r>
      <w:proofErr w:type="spellStart"/>
      <w:r>
        <w:rPr>
          <w:rFonts w:eastAsia="Calibri" w:cs="Times New Roman"/>
          <w:szCs w:val="28"/>
          <w:lang w:val="uk-UA"/>
        </w:rPr>
        <w:t>Visual</w:t>
      </w:r>
      <w:proofErr w:type="spellEnd"/>
      <w:r>
        <w:rPr>
          <w:rFonts w:eastAsia="Calibri" w:cs="Times New Roman"/>
          <w:szCs w:val="28"/>
          <w:lang w:val="uk-UA"/>
        </w:rPr>
        <w:t xml:space="preserve"> </w:t>
      </w:r>
      <w:proofErr w:type="spellStart"/>
      <w:r>
        <w:rPr>
          <w:rFonts w:eastAsia="Calibri" w:cs="Times New Roman"/>
          <w:szCs w:val="28"/>
          <w:lang w:val="uk-UA"/>
        </w:rPr>
        <w:t>Studio</w:t>
      </w:r>
      <w:proofErr w:type="spellEnd"/>
      <w:r>
        <w:rPr>
          <w:rFonts w:eastAsia="Calibri" w:cs="Times New Roman"/>
          <w:szCs w:val="28"/>
          <w:lang w:val="uk-UA"/>
        </w:rPr>
        <w:t xml:space="preserve"> краще пристосований до </w:t>
      </w:r>
      <w:proofErr w:type="spellStart"/>
      <w:r>
        <w:rPr>
          <w:rFonts w:eastAsia="Calibri" w:cs="Times New Roman"/>
          <w:szCs w:val="28"/>
          <w:lang w:val="uk-UA"/>
        </w:rPr>
        <w:t>WinForms</w:t>
      </w:r>
      <w:proofErr w:type="spellEnd"/>
      <w:r>
        <w:rPr>
          <w:rFonts w:eastAsia="Calibri" w:cs="Times New Roman"/>
          <w:szCs w:val="28"/>
          <w:lang w:val="uk-UA"/>
        </w:rPr>
        <w:t>, так як в WPF більше необхідно робити самому [37].</w:t>
      </w:r>
    </w:p>
    <w:p w14:paraId="38B6A1D0" w14:textId="77777777" w:rsidR="00F00DDD" w:rsidRDefault="00F00DDD" w:rsidP="00733A63">
      <w:pPr>
        <w:rPr>
          <w:rFonts w:eastAsia="Calibri" w:cs="Times New Roman"/>
          <w:szCs w:val="28"/>
          <w:lang w:val="uk-UA"/>
        </w:rPr>
      </w:pPr>
    </w:p>
    <w:p w14:paraId="6E3E6B6E" w14:textId="438F6B0E" w:rsidR="00733A63" w:rsidRDefault="009765E2" w:rsidP="00733A63">
      <w:pPr>
        <w:rPr>
          <w:rFonts w:eastAsia="Calibri" w:cs="Times New Roman"/>
          <w:b/>
          <w:szCs w:val="28"/>
          <w:lang w:val="uk-UA"/>
        </w:rPr>
      </w:pPr>
      <w:r>
        <w:rPr>
          <w:rFonts w:eastAsia="Times New Roman" w:cs="Times New Roman"/>
          <w:b/>
          <w:szCs w:val="28"/>
          <w:lang w:val="uk-UA"/>
        </w:rPr>
        <w:lastRenderedPageBreak/>
        <w:fldChar w:fldCharType="begin"/>
      </w:r>
      <w:r>
        <w:rPr>
          <w:rFonts w:eastAsia="Times New Roman" w:cs="Times New Roman"/>
          <w:b/>
          <w:szCs w:val="28"/>
          <w:lang w:val="uk-UA"/>
        </w:rPr>
        <w:instrText xml:space="preserve"> TC  "</w:instrText>
      </w:r>
      <w:bookmarkStart w:id="77" w:name="_Toc73265258"/>
      <w:r>
        <w:rPr>
          <w:rFonts w:eastAsia="Calibri" w:cs="Times New Roman"/>
          <w:b/>
          <w:szCs w:val="28"/>
          <w:lang w:val="uk-UA"/>
        </w:rPr>
        <w:instrText xml:space="preserve">2.3.3 </w:instrText>
      </w:r>
      <w:r>
        <w:rPr>
          <w:rFonts w:eastAsia="Calibri" w:cs="Times New Roman"/>
          <w:b/>
          <w:szCs w:val="28"/>
          <w:lang w:val="en-US"/>
        </w:rPr>
        <w:instrText>N</w:instrText>
      </w:r>
      <w:r>
        <w:rPr>
          <w:rFonts w:eastAsia="Calibri" w:cs="Times New Roman"/>
          <w:b/>
          <w:szCs w:val="28"/>
          <w:lang w:val="uk-UA"/>
        </w:rPr>
        <w:instrText>et C</w:instrText>
      </w:r>
      <w:r>
        <w:rPr>
          <w:rFonts w:eastAsia="Calibri" w:cs="Times New Roman"/>
          <w:b/>
          <w:szCs w:val="28"/>
          <w:lang w:val="en-US"/>
        </w:rPr>
        <w:instrText>harting</w:instrText>
      </w:r>
      <w:bookmarkEnd w:id="77"/>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733A63">
        <w:rPr>
          <w:rFonts w:eastAsia="Calibri" w:cs="Times New Roman"/>
          <w:b/>
          <w:szCs w:val="28"/>
          <w:lang w:val="uk-UA"/>
        </w:rPr>
        <w:t xml:space="preserve">2.3.3 </w:t>
      </w:r>
      <w:r w:rsidR="00733A63">
        <w:rPr>
          <w:rFonts w:eastAsia="Calibri" w:cs="Times New Roman"/>
          <w:b/>
          <w:szCs w:val="28"/>
          <w:lang w:val="en-US"/>
        </w:rPr>
        <w:t>N</w:t>
      </w:r>
      <w:proofErr w:type="spellStart"/>
      <w:r w:rsidR="00733A63">
        <w:rPr>
          <w:rFonts w:eastAsia="Calibri" w:cs="Times New Roman"/>
          <w:b/>
          <w:szCs w:val="28"/>
          <w:lang w:val="uk-UA"/>
        </w:rPr>
        <w:t>et</w:t>
      </w:r>
      <w:proofErr w:type="spellEnd"/>
      <w:r w:rsidR="00733A63">
        <w:rPr>
          <w:rFonts w:eastAsia="Calibri" w:cs="Times New Roman"/>
          <w:b/>
          <w:szCs w:val="28"/>
          <w:lang w:val="uk-UA"/>
        </w:rPr>
        <w:t xml:space="preserve"> C</w:t>
      </w:r>
      <w:proofErr w:type="spellStart"/>
      <w:r w:rsidR="00733A63">
        <w:rPr>
          <w:rFonts w:eastAsia="Calibri" w:cs="Times New Roman"/>
          <w:b/>
          <w:szCs w:val="28"/>
          <w:lang w:val="en-US"/>
        </w:rPr>
        <w:t>harting</w:t>
      </w:r>
      <w:proofErr w:type="spellEnd"/>
    </w:p>
    <w:p w14:paraId="516A7AAF" w14:textId="77777777" w:rsidR="00F00DDD" w:rsidRDefault="00F00DDD" w:rsidP="00733A63">
      <w:pPr>
        <w:rPr>
          <w:rFonts w:eastAsia="Calibri" w:cs="Times New Roman"/>
          <w:szCs w:val="28"/>
          <w:lang w:val="uk-UA"/>
        </w:rPr>
      </w:pPr>
    </w:p>
    <w:p w14:paraId="6BAC4A87" w14:textId="77777777" w:rsidR="00733A63" w:rsidRDefault="00733A63" w:rsidP="00733A63">
      <w:pPr>
        <w:rPr>
          <w:rFonts w:eastAsia="Calibri" w:cs="Times New Roman"/>
          <w:szCs w:val="28"/>
          <w:lang w:val="uk-UA"/>
        </w:rPr>
      </w:pPr>
      <w:r>
        <w:rPr>
          <w:rFonts w:eastAsia="Calibri" w:cs="Times New Roman"/>
          <w:szCs w:val="28"/>
          <w:lang w:val="uk-UA"/>
        </w:rPr>
        <w:t>.</w:t>
      </w:r>
      <w:r>
        <w:rPr>
          <w:rFonts w:eastAsia="Calibri" w:cs="Times New Roman"/>
          <w:szCs w:val="28"/>
          <w:lang w:val="en-US"/>
        </w:rPr>
        <w:t>N</w:t>
      </w:r>
      <w:proofErr w:type="spellStart"/>
      <w:r>
        <w:rPr>
          <w:rFonts w:eastAsia="Calibri" w:cs="Times New Roman"/>
          <w:szCs w:val="28"/>
          <w:lang w:val="uk-UA"/>
        </w:rPr>
        <w:t>et</w:t>
      </w:r>
      <w:proofErr w:type="spellEnd"/>
      <w:r>
        <w:rPr>
          <w:rFonts w:eastAsia="Calibri" w:cs="Times New Roman"/>
          <w:szCs w:val="28"/>
          <w:lang w:val="uk-UA"/>
        </w:rPr>
        <w:t xml:space="preserve"> C</w:t>
      </w:r>
      <w:proofErr w:type="spellStart"/>
      <w:r>
        <w:rPr>
          <w:rFonts w:eastAsia="Calibri" w:cs="Times New Roman"/>
          <w:szCs w:val="28"/>
          <w:lang w:val="en-US"/>
        </w:rPr>
        <w:t>harting</w:t>
      </w:r>
      <w:proofErr w:type="spellEnd"/>
      <w:r>
        <w:rPr>
          <w:rFonts w:eastAsia="Calibri" w:cs="Times New Roman"/>
          <w:szCs w:val="28"/>
          <w:lang w:val="uk-UA"/>
        </w:rPr>
        <w:t xml:space="preserve"> поєднує в собі візуально приголомшливу графіку та всеосяжний інтерфейс, щоб запропонувати одне з найбільш привабливих графічних рішень, доступних для будь-якої платформи.</w:t>
      </w:r>
    </w:p>
    <w:p w14:paraId="4BB408B7" w14:textId="77777777" w:rsidR="00733A63" w:rsidRDefault="00733A63" w:rsidP="00733A63">
      <w:pPr>
        <w:rPr>
          <w:rFonts w:eastAsia="Calibri" w:cs="Times New Roman"/>
          <w:szCs w:val="28"/>
          <w:lang w:val="uk-UA"/>
        </w:rPr>
      </w:pPr>
      <w:r>
        <w:rPr>
          <w:rFonts w:eastAsia="Calibri" w:cs="Times New Roman"/>
          <w:szCs w:val="28"/>
          <w:lang w:val="uk-UA"/>
        </w:rPr>
        <w:t>.</w:t>
      </w:r>
      <w:r>
        <w:rPr>
          <w:rFonts w:eastAsia="Calibri" w:cs="Times New Roman"/>
          <w:szCs w:val="28"/>
          <w:lang w:val="en-US"/>
        </w:rPr>
        <w:t>N</w:t>
      </w:r>
      <w:proofErr w:type="spellStart"/>
      <w:r>
        <w:rPr>
          <w:rFonts w:eastAsia="Calibri" w:cs="Times New Roman"/>
          <w:szCs w:val="28"/>
          <w:lang w:val="uk-UA"/>
        </w:rPr>
        <w:t>et</w:t>
      </w:r>
      <w:proofErr w:type="spellEnd"/>
      <w:r>
        <w:rPr>
          <w:rFonts w:eastAsia="Calibri" w:cs="Times New Roman"/>
          <w:szCs w:val="28"/>
          <w:lang w:val="uk-UA"/>
        </w:rPr>
        <w:t xml:space="preserve"> C</w:t>
      </w:r>
      <w:proofErr w:type="spellStart"/>
      <w:r>
        <w:rPr>
          <w:rFonts w:eastAsia="Calibri" w:cs="Times New Roman"/>
          <w:szCs w:val="28"/>
          <w:lang w:val="en-US"/>
        </w:rPr>
        <w:t>harting</w:t>
      </w:r>
      <w:proofErr w:type="spellEnd"/>
      <w:r>
        <w:rPr>
          <w:rFonts w:eastAsia="Calibri" w:cs="Times New Roman"/>
          <w:szCs w:val="28"/>
          <w:lang w:val="uk-UA"/>
        </w:rPr>
        <w:t xml:space="preserve"> використовує платформу .NET та GDI+, забезпечуючи рішення для керованих графіків для розробників C#, що працюють з </w:t>
      </w:r>
      <w:proofErr w:type="spellStart"/>
      <w:r>
        <w:rPr>
          <w:rFonts w:eastAsia="Calibri" w:cs="Times New Roman"/>
          <w:szCs w:val="28"/>
          <w:lang w:val="uk-UA"/>
        </w:rPr>
        <w:t>WinForms</w:t>
      </w:r>
      <w:proofErr w:type="spellEnd"/>
      <w:r>
        <w:rPr>
          <w:rFonts w:eastAsia="Calibri" w:cs="Times New Roman"/>
          <w:szCs w:val="28"/>
          <w:lang w:val="uk-UA"/>
        </w:rPr>
        <w:t>. Використання новітніх технологій Microsoft дозволило вийти за межі існуючих стандартів візуального графіку та створити візуальні ефекти, набагато сильніші, ніж типові рішення для динамічного складання графіків.</w:t>
      </w:r>
    </w:p>
    <w:p w14:paraId="54BF2F11" w14:textId="77777777" w:rsidR="00733A63" w:rsidRDefault="00733A63" w:rsidP="00733A63">
      <w:pPr>
        <w:rPr>
          <w:rFonts w:eastAsia="Calibri" w:cs="Times New Roman"/>
          <w:szCs w:val="28"/>
          <w:lang w:val="uk-UA"/>
        </w:rPr>
      </w:pPr>
      <w:r>
        <w:rPr>
          <w:rFonts w:eastAsia="Calibri" w:cs="Times New Roman"/>
          <w:szCs w:val="28"/>
          <w:lang w:val="uk-UA"/>
        </w:rPr>
        <w:t>Протягом багатьох років .</w:t>
      </w:r>
      <w:r>
        <w:rPr>
          <w:rFonts w:eastAsia="Calibri" w:cs="Times New Roman"/>
          <w:szCs w:val="28"/>
          <w:lang w:val="en-US"/>
        </w:rPr>
        <w:t>N</w:t>
      </w:r>
      <w:proofErr w:type="spellStart"/>
      <w:r>
        <w:rPr>
          <w:rFonts w:eastAsia="Calibri" w:cs="Times New Roman"/>
          <w:szCs w:val="28"/>
          <w:lang w:val="uk-UA"/>
        </w:rPr>
        <w:t>et</w:t>
      </w:r>
      <w:proofErr w:type="spellEnd"/>
      <w:r>
        <w:rPr>
          <w:rFonts w:eastAsia="Calibri" w:cs="Times New Roman"/>
          <w:szCs w:val="28"/>
          <w:lang w:val="uk-UA"/>
        </w:rPr>
        <w:t xml:space="preserve"> C</w:t>
      </w:r>
      <w:proofErr w:type="spellStart"/>
      <w:r>
        <w:rPr>
          <w:rFonts w:eastAsia="Calibri" w:cs="Times New Roman"/>
          <w:szCs w:val="28"/>
          <w:lang w:val="en-US"/>
        </w:rPr>
        <w:t>harting</w:t>
      </w:r>
      <w:proofErr w:type="spellEnd"/>
      <w:r>
        <w:rPr>
          <w:rFonts w:eastAsia="Calibri" w:cs="Times New Roman"/>
          <w:szCs w:val="28"/>
          <w:lang w:val="uk-UA"/>
        </w:rPr>
        <w:t xml:space="preserve"> впроваджував нові технології створення графіків, забезпечуючи клієнтам безпрецедентну простоту використання та автоматизації [38].</w:t>
      </w:r>
    </w:p>
    <w:p w14:paraId="457D902B" w14:textId="77777777" w:rsidR="00733A63" w:rsidRDefault="00733A63" w:rsidP="00733A63">
      <w:pPr>
        <w:rPr>
          <w:rFonts w:eastAsia="Calibri" w:cs="Times New Roman"/>
          <w:szCs w:val="28"/>
          <w:lang w:val="uk-UA"/>
        </w:rPr>
      </w:pPr>
      <w:r>
        <w:rPr>
          <w:rFonts w:eastAsia="Calibri" w:cs="Times New Roman"/>
          <w:szCs w:val="28"/>
          <w:lang w:val="uk-UA"/>
        </w:rPr>
        <w:t>Основні особливості та переваги:</w:t>
      </w:r>
    </w:p>
    <w:p w14:paraId="7D109829" w14:textId="77777777" w:rsidR="00733A63" w:rsidRDefault="00733A63" w:rsidP="0018539E">
      <w:pPr>
        <w:pStyle w:val="af6"/>
        <w:numPr>
          <w:ilvl w:val="0"/>
          <w:numId w:val="48"/>
        </w:numPr>
        <w:rPr>
          <w:rFonts w:eastAsia="Calibri" w:cs="Times New Roman"/>
          <w:szCs w:val="28"/>
          <w:lang w:val="uk-UA"/>
        </w:rPr>
      </w:pPr>
      <w:r>
        <w:rPr>
          <w:rFonts w:eastAsia="Calibri" w:cs="Times New Roman"/>
          <w:szCs w:val="28"/>
          <w:lang w:val="uk-UA"/>
        </w:rPr>
        <w:t>Бібліотека доступна для вільного скачування з веб-сайту Microsoft.</w:t>
      </w:r>
    </w:p>
    <w:p w14:paraId="00AA553C" w14:textId="77777777" w:rsidR="00733A63" w:rsidRDefault="00733A63" w:rsidP="0018539E">
      <w:pPr>
        <w:pStyle w:val="af6"/>
        <w:numPr>
          <w:ilvl w:val="0"/>
          <w:numId w:val="48"/>
        </w:numPr>
        <w:rPr>
          <w:rFonts w:eastAsia="Calibri" w:cs="Times New Roman"/>
          <w:szCs w:val="28"/>
          <w:lang w:val="uk-UA"/>
        </w:rPr>
      </w:pPr>
      <w:r>
        <w:rPr>
          <w:rFonts w:eastAsia="Calibri" w:cs="Times New Roman"/>
          <w:szCs w:val="28"/>
          <w:lang w:val="uk-UA"/>
        </w:rPr>
        <w:t>Простота у використанні.</w:t>
      </w:r>
    </w:p>
    <w:p w14:paraId="2194877C" w14:textId="77777777" w:rsidR="00733A63" w:rsidRDefault="00733A63" w:rsidP="0018539E">
      <w:pPr>
        <w:pStyle w:val="af6"/>
        <w:numPr>
          <w:ilvl w:val="0"/>
          <w:numId w:val="48"/>
        </w:numPr>
        <w:rPr>
          <w:rFonts w:eastAsia="Calibri" w:cs="Times New Roman"/>
          <w:szCs w:val="28"/>
          <w:lang w:val="uk-UA"/>
        </w:rPr>
      </w:pPr>
      <w:r>
        <w:rPr>
          <w:rFonts w:eastAsia="Calibri" w:cs="Times New Roman"/>
          <w:szCs w:val="28"/>
          <w:lang w:val="uk-UA"/>
        </w:rPr>
        <w:t>Надзвичайна продуктивність у реальному часі.</w:t>
      </w:r>
    </w:p>
    <w:p w14:paraId="5A1E6BB9" w14:textId="77777777" w:rsidR="00733A63" w:rsidRDefault="00733A63" w:rsidP="0018539E">
      <w:pPr>
        <w:pStyle w:val="af6"/>
        <w:numPr>
          <w:ilvl w:val="0"/>
          <w:numId w:val="48"/>
        </w:numPr>
        <w:rPr>
          <w:rFonts w:eastAsia="Calibri" w:cs="Times New Roman"/>
          <w:szCs w:val="28"/>
          <w:lang w:val="uk-UA"/>
        </w:rPr>
      </w:pPr>
      <w:r>
        <w:rPr>
          <w:rFonts w:eastAsia="Calibri" w:cs="Times New Roman"/>
          <w:szCs w:val="28"/>
          <w:lang w:val="uk-UA"/>
        </w:rPr>
        <w:t xml:space="preserve">Необмежена, множинна та </w:t>
      </w:r>
      <w:proofErr w:type="spellStart"/>
      <w:r>
        <w:rPr>
          <w:rFonts w:eastAsia="Calibri" w:cs="Times New Roman"/>
          <w:szCs w:val="28"/>
          <w:lang w:val="uk-UA"/>
        </w:rPr>
        <w:t>налаштовувана</w:t>
      </w:r>
      <w:proofErr w:type="spellEnd"/>
      <w:r>
        <w:rPr>
          <w:rFonts w:eastAsia="Calibri" w:cs="Times New Roman"/>
          <w:szCs w:val="28"/>
          <w:lang w:val="uk-UA"/>
        </w:rPr>
        <w:t xml:space="preserve"> вісь X, Y.</w:t>
      </w:r>
    </w:p>
    <w:p w14:paraId="5C178F14" w14:textId="77777777" w:rsidR="00733A63" w:rsidRDefault="00733A63" w:rsidP="0018539E">
      <w:pPr>
        <w:pStyle w:val="af6"/>
        <w:numPr>
          <w:ilvl w:val="0"/>
          <w:numId w:val="48"/>
        </w:numPr>
        <w:rPr>
          <w:rFonts w:eastAsia="Calibri" w:cs="Times New Roman"/>
          <w:szCs w:val="28"/>
          <w:lang w:val="uk-UA"/>
        </w:rPr>
      </w:pPr>
      <w:r>
        <w:rPr>
          <w:rFonts w:eastAsia="Calibri" w:cs="Times New Roman"/>
          <w:szCs w:val="28"/>
          <w:lang w:val="uk-UA"/>
        </w:rPr>
        <w:t>Масштабування та панорамування.</w:t>
      </w:r>
    </w:p>
    <w:p w14:paraId="0ED8E5F5" w14:textId="77777777" w:rsidR="00733A63" w:rsidRDefault="00733A63" w:rsidP="0018539E">
      <w:pPr>
        <w:pStyle w:val="af6"/>
        <w:numPr>
          <w:ilvl w:val="0"/>
          <w:numId w:val="48"/>
        </w:numPr>
        <w:rPr>
          <w:rFonts w:eastAsia="Calibri" w:cs="Times New Roman"/>
          <w:szCs w:val="28"/>
          <w:lang w:val="uk-UA"/>
        </w:rPr>
      </w:pPr>
      <w:r>
        <w:rPr>
          <w:rFonts w:eastAsia="Calibri" w:cs="Times New Roman"/>
          <w:szCs w:val="28"/>
          <w:lang w:val="uk-UA"/>
        </w:rPr>
        <w:t>Налаштування типу графіків.</w:t>
      </w:r>
    </w:p>
    <w:p w14:paraId="31FAACDD" w14:textId="77777777" w:rsidR="00733A63" w:rsidRDefault="00733A63" w:rsidP="0018539E">
      <w:pPr>
        <w:pStyle w:val="af6"/>
        <w:numPr>
          <w:ilvl w:val="0"/>
          <w:numId w:val="48"/>
        </w:numPr>
        <w:rPr>
          <w:rFonts w:eastAsia="Calibri" w:cs="Times New Roman"/>
          <w:szCs w:val="28"/>
          <w:lang w:val="uk-UA"/>
        </w:rPr>
      </w:pPr>
      <w:r>
        <w:rPr>
          <w:rFonts w:eastAsia="Calibri" w:cs="Times New Roman"/>
          <w:szCs w:val="28"/>
          <w:lang w:val="uk-UA"/>
        </w:rPr>
        <w:t>Сучасна веб-естетика.</w:t>
      </w:r>
    </w:p>
    <w:p w14:paraId="78C67159" w14:textId="77777777" w:rsidR="00733A63" w:rsidRDefault="00733A63" w:rsidP="0018539E">
      <w:pPr>
        <w:pStyle w:val="af6"/>
        <w:numPr>
          <w:ilvl w:val="0"/>
          <w:numId w:val="48"/>
        </w:numPr>
        <w:rPr>
          <w:rFonts w:eastAsia="Calibri" w:cs="Times New Roman"/>
          <w:szCs w:val="28"/>
          <w:lang w:val="uk-UA"/>
        </w:rPr>
      </w:pPr>
      <w:r>
        <w:rPr>
          <w:rFonts w:eastAsia="Calibri" w:cs="Times New Roman"/>
          <w:szCs w:val="28"/>
          <w:lang w:val="uk-UA"/>
        </w:rPr>
        <w:t>Налаштування стилю та тематики.</w:t>
      </w:r>
    </w:p>
    <w:p w14:paraId="6FF76614" w14:textId="77B0F973" w:rsidR="00733A63" w:rsidRDefault="00733A63" w:rsidP="00733A63">
      <w:pPr>
        <w:rPr>
          <w:rFonts w:eastAsia="Calibri" w:cs="Times New Roman"/>
          <w:szCs w:val="28"/>
          <w:lang w:val="uk-UA"/>
        </w:rPr>
      </w:pPr>
      <w:r>
        <w:rPr>
          <w:rFonts w:eastAsia="Calibri" w:cs="Times New Roman"/>
          <w:szCs w:val="28"/>
          <w:lang w:val="uk-UA"/>
        </w:rPr>
        <w:t>Основний недолік використання - низька продуктивність на великих обсягах даних.</w:t>
      </w:r>
      <w:r w:rsidR="00F00DDD">
        <w:rPr>
          <w:rFonts w:eastAsia="Calibri" w:cs="Times New Roman"/>
          <w:szCs w:val="28"/>
          <w:lang w:val="uk-UA"/>
        </w:rPr>
        <w:t xml:space="preserve"> </w:t>
      </w:r>
      <w:r w:rsidR="009765E2">
        <w:rPr>
          <w:rFonts w:eastAsia="Calibri" w:cs="Times New Roman"/>
          <w:szCs w:val="28"/>
          <w:lang w:val="uk-UA"/>
        </w:rPr>
        <w:t>Ще одна</w:t>
      </w:r>
      <w:r w:rsidR="00F00DDD" w:rsidRPr="00F00DDD">
        <w:rPr>
          <w:rFonts w:eastAsia="Calibri" w:cs="Times New Roman"/>
          <w:szCs w:val="28"/>
          <w:lang w:val="uk-UA"/>
        </w:rPr>
        <w:t xml:space="preserve"> проблема з елементом управління </w:t>
      </w:r>
      <w:proofErr w:type="spellStart"/>
      <w:r w:rsidR="00F00DDD" w:rsidRPr="00F00DDD">
        <w:rPr>
          <w:rFonts w:eastAsia="Calibri" w:cs="Times New Roman"/>
          <w:szCs w:val="28"/>
          <w:lang w:val="uk-UA"/>
        </w:rPr>
        <w:t>Chart</w:t>
      </w:r>
      <w:proofErr w:type="spellEnd"/>
      <w:r w:rsidR="00F00DDD" w:rsidRPr="00F00DDD">
        <w:rPr>
          <w:rFonts w:eastAsia="Calibri" w:cs="Times New Roman"/>
          <w:szCs w:val="28"/>
          <w:lang w:val="uk-UA"/>
        </w:rPr>
        <w:t xml:space="preserve"> полягає в тому, що він так довго перебував в розробці і на різних етапах включення в .NET, що тепер, коли це офіційний елемент управління, документація по ньому дуже неповна і розрізнена.</w:t>
      </w:r>
    </w:p>
    <w:p w14:paraId="7CF16868" w14:textId="77777777" w:rsidR="00F00DDD" w:rsidRDefault="00F00DDD" w:rsidP="00733A63">
      <w:pPr>
        <w:rPr>
          <w:rFonts w:eastAsia="Calibri" w:cs="Times New Roman"/>
          <w:szCs w:val="28"/>
          <w:lang w:val="uk-UA"/>
        </w:rPr>
      </w:pPr>
    </w:p>
    <w:p w14:paraId="01140C20" w14:textId="6E79DAA5" w:rsidR="00733A63" w:rsidRDefault="009765E2" w:rsidP="00733A63">
      <w:pPr>
        <w:rPr>
          <w:rFonts w:eastAsia="Calibri" w:cs="Times New Roman"/>
          <w:b/>
          <w:szCs w:val="28"/>
          <w:lang w:val="uk-UA"/>
        </w:rPr>
      </w:pPr>
      <w:r>
        <w:rPr>
          <w:rFonts w:eastAsia="Times New Roman" w:cs="Times New Roman"/>
          <w:b/>
          <w:szCs w:val="28"/>
          <w:lang w:val="uk-UA"/>
        </w:rPr>
        <w:lastRenderedPageBreak/>
        <w:fldChar w:fldCharType="begin"/>
      </w:r>
      <w:r>
        <w:rPr>
          <w:rFonts w:eastAsia="Times New Roman" w:cs="Times New Roman"/>
          <w:b/>
          <w:szCs w:val="28"/>
          <w:lang w:val="uk-UA"/>
        </w:rPr>
        <w:instrText xml:space="preserve"> TC  "</w:instrText>
      </w:r>
      <w:bookmarkStart w:id="78" w:name="_Toc73265259"/>
      <w:r>
        <w:rPr>
          <w:rFonts w:eastAsia="Calibri" w:cs="Times New Roman"/>
          <w:b/>
          <w:szCs w:val="28"/>
          <w:lang w:val="uk-UA"/>
        </w:rPr>
        <w:instrText>2.3.4 ZedGraph</w:instrText>
      </w:r>
      <w:bookmarkEnd w:id="78"/>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733A63">
        <w:rPr>
          <w:rFonts w:eastAsia="Calibri" w:cs="Times New Roman"/>
          <w:b/>
          <w:szCs w:val="28"/>
          <w:lang w:val="uk-UA"/>
        </w:rPr>
        <w:t xml:space="preserve">2.3.4 </w:t>
      </w:r>
      <w:proofErr w:type="spellStart"/>
      <w:r w:rsidR="00733A63">
        <w:rPr>
          <w:rFonts w:eastAsia="Calibri" w:cs="Times New Roman"/>
          <w:b/>
          <w:szCs w:val="28"/>
          <w:lang w:val="uk-UA"/>
        </w:rPr>
        <w:t>ZedGraph</w:t>
      </w:r>
      <w:proofErr w:type="spellEnd"/>
    </w:p>
    <w:p w14:paraId="79243AC6" w14:textId="77777777" w:rsidR="00F00DDD" w:rsidRDefault="00F00DDD" w:rsidP="00733A63">
      <w:pPr>
        <w:rPr>
          <w:rFonts w:eastAsia="Calibri" w:cs="Times New Roman"/>
          <w:szCs w:val="28"/>
          <w:lang w:val="uk-UA"/>
        </w:rPr>
      </w:pPr>
    </w:p>
    <w:p w14:paraId="7921C8AA" w14:textId="77777777" w:rsidR="00733A63" w:rsidRDefault="00733A63" w:rsidP="00733A63">
      <w:pPr>
        <w:rPr>
          <w:rFonts w:eastAsia="Calibri" w:cs="Times New Roman"/>
          <w:szCs w:val="28"/>
          <w:lang w:val="uk-UA"/>
        </w:rPr>
      </w:pPr>
      <w:proofErr w:type="spellStart"/>
      <w:r>
        <w:rPr>
          <w:rFonts w:eastAsia="Calibri" w:cs="Times New Roman"/>
          <w:szCs w:val="28"/>
          <w:lang w:val="uk-UA"/>
        </w:rPr>
        <w:t>ZedGraph</w:t>
      </w:r>
      <w:proofErr w:type="spellEnd"/>
      <w:r>
        <w:rPr>
          <w:rFonts w:eastAsia="Calibri" w:cs="Times New Roman"/>
          <w:szCs w:val="28"/>
          <w:lang w:val="uk-UA"/>
        </w:rPr>
        <w:t xml:space="preserve"> - це дуже зручний компонент для малювання графіків під .NET </w:t>
      </w:r>
      <w:proofErr w:type="spellStart"/>
      <w:r>
        <w:rPr>
          <w:rFonts w:eastAsia="Calibri" w:cs="Times New Roman"/>
          <w:szCs w:val="28"/>
          <w:lang w:val="uk-UA"/>
        </w:rPr>
        <w:t>Framework</w:t>
      </w:r>
      <w:proofErr w:type="spellEnd"/>
      <w:r>
        <w:rPr>
          <w:rFonts w:eastAsia="Calibri" w:cs="Times New Roman"/>
          <w:szCs w:val="28"/>
          <w:lang w:val="uk-UA"/>
        </w:rPr>
        <w:t xml:space="preserve">; безкоштовна і дуже багата бібліотека виведення різних видів графіків. Перекриває величезну кількість типів графіків, які можна використовувати в своїх проектах. Відрізняється спрощеною графікою, простотою у використанні. Також є підтримка настроювання через дизайнер форм </w:t>
      </w:r>
      <w:proofErr w:type="spellStart"/>
      <w:r>
        <w:rPr>
          <w:rFonts w:eastAsia="Calibri" w:cs="Times New Roman"/>
          <w:szCs w:val="28"/>
          <w:lang w:val="uk-UA"/>
        </w:rPr>
        <w:t>Visual</w:t>
      </w:r>
      <w:proofErr w:type="spellEnd"/>
      <w:r>
        <w:rPr>
          <w:rFonts w:eastAsia="Calibri" w:cs="Times New Roman"/>
          <w:szCs w:val="28"/>
          <w:lang w:val="uk-UA"/>
        </w:rPr>
        <w:t xml:space="preserve"> </w:t>
      </w:r>
      <w:proofErr w:type="spellStart"/>
      <w:r>
        <w:rPr>
          <w:rFonts w:eastAsia="Calibri" w:cs="Times New Roman"/>
          <w:szCs w:val="28"/>
          <w:lang w:val="uk-UA"/>
        </w:rPr>
        <w:t>Studio</w:t>
      </w:r>
      <w:proofErr w:type="spellEnd"/>
      <w:r>
        <w:rPr>
          <w:rFonts w:eastAsia="Calibri" w:cs="Times New Roman"/>
          <w:szCs w:val="28"/>
          <w:lang w:val="uk-UA"/>
        </w:rPr>
        <w:t>.</w:t>
      </w:r>
    </w:p>
    <w:p w14:paraId="201C25EF" w14:textId="77777777" w:rsidR="00733A63" w:rsidRDefault="00733A63" w:rsidP="00733A63">
      <w:pPr>
        <w:rPr>
          <w:rFonts w:eastAsia="Calibri" w:cs="Times New Roman"/>
          <w:szCs w:val="28"/>
          <w:lang w:val="uk-UA"/>
        </w:rPr>
      </w:pPr>
      <w:r>
        <w:rPr>
          <w:rFonts w:eastAsia="Calibri" w:cs="Times New Roman"/>
          <w:szCs w:val="28"/>
          <w:lang w:val="uk-UA"/>
        </w:rPr>
        <w:t xml:space="preserve">Бібліотека класів </w:t>
      </w:r>
      <w:proofErr w:type="spellStart"/>
      <w:r>
        <w:rPr>
          <w:rFonts w:eastAsia="Calibri" w:cs="Times New Roman"/>
          <w:szCs w:val="28"/>
          <w:lang w:val="uk-UA"/>
        </w:rPr>
        <w:t>ZedGraph</w:t>
      </w:r>
      <w:proofErr w:type="spellEnd"/>
      <w:r>
        <w:rPr>
          <w:rFonts w:eastAsia="Calibri" w:cs="Times New Roman"/>
          <w:szCs w:val="28"/>
          <w:lang w:val="uk-UA"/>
        </w:rPr>
        <w:t xml:space="preserve"> дуже гнучка. Майже кожен рівень графіка може бути змінений користувачем. У той же час, щоб забезпечити простоту використання бібліотеки класів, усі властивості графіка надають значення за замовчуванням. Код, що міститься в бібліотеці класів, може вибрати діапазон масштабу та розмір кроку та розмір, який слід адаптувати відповідно до розділених даних [39].</w:t>
      </w:r>
    </w:p>
    <w:p w14:paraId="72E810B9" w14:textId="77777777" w:rsidR="00733A63" w:rsidRDefault="00733A63" w:rsidP="00733A63">
      <w:pPr>
        <w:rPr>
          <w:rFonts w:eastAsia="Calibri" w:cs="Times New Roman"/>
          <w:szCs w:val="28"/>
          <w:lang w:val="uk-UA"/>
        </w:rPr>
      </w:pPr>
      <w:r>
        <w:rPr>
          <w:rFonts w:eastAsia="Calibri" w:cs="Times New Roman"/>
          <w:szCs w:val="28"/>
          <w:lang w:val="uk-UA"/>
        </w:rPr>
        <w:t>Основні переваги:</w:t>
      </w:r>
    </w:p>
    <w:p w14:paraId="4BD66D50" w14:textId="77777777" w:rsidR="00733A63" w:rsidRDefault="00733A63" w:rsidP="0018539E">
      <w:pPr>
        <w:pStyle w:val="af6"/>
        <w:numPr>
          <w:ilvl w:val="0"/>
          <w:numId w:val="48"/>
        </w:numPr>
        <w:rPr>
          <w:rFonts w:eastAsia="Calibri" w:cs="Times New Roman"/>
          <w:szCs w:val="28"/>
          <w:lang w:val="uk-UA"/>
        </w:rPr>
      </w:pPr>
      <w:r>
        <w:rPr>
          <w:rFonts w:eastAsia="Calibri" w:cs="Times New Roman"/>
          <w:szCs w:val="28"/>
          <w:lang w:val="uk-UA"/>
        </w:rPr>
        <w:t xml:space="preserve">Бібліотека доступна для вільного скачування з сайту </w:t>
      </w:r>
      <w:proofErr w:type="spellStart"/>
      <w:r>
        <w:rPr>
          <w:rFonts w:eastAsia="Calibri" w:cs="Times New Roman"/>
          <w:szCs w:val="28"/>
          <w:lang w:val="uk-UA"/>
        </w:rPr>
        <w:t>SourceForge</w:t>
      </w:r>
      <w:proofErr w:type="spellEnd"/>
      <w:r>
        <w:rPr>
          <w:rFonts w:eastAsia="Calibri" w:cs="Times New Roman"/>
          <w:szCs w:val="28"/>
          <w:lang w:val="uk-UA"/>
        </w:rPr>
        <w:t>.</w:t>
      </w:r>
    </w:p>
    <w:p w14:paraId="7C2C634F" w14:textId="77777777" w:rsidR="00733A63" w:rsidRDefault="00733A63" w:rsidP="0018539E">
      <w:pPr>
        <w:pStyle w:val="af6"/>
        <w:numPr>
          <w:ilvl w:val="0"/>
          <w:numId w:val="48"/>
        </w:numPr>
        <w:rPr>
          <w:rFonts w:eastAsia="Calibri" w:cs="Times New Roman"/>
          <w:szCs w:val="28"/>
          <w:lang w:val="uk-UA"/>
        </w:rPr>
      </w:pPr>
      <w:proofErr w:type="spellStart"/>
      <w:r>
        <w:rPr>
          <w:rFonts w:eastAsia="Calibri" w:cs="Times New Roman"/>
          <w:szCs w:val="28"/>
          <w:lang w:val="uk-UA"/>
        </w:rPr>
        <w:t>ZedGraph</w:t>
      </w:r>
      <w:proofErr w:type="spellEnd"/>
      <w:r>
        <w:rPr>
          <w:rFonts w:eastAsia="Calibri" w:cs="Times New Roman"/>
          <w:szCs w:val="28"/>
          <w:lang w:val="uk-UA"/>
        </w:rPr>
        <w:t xml:space="preserve"> ліцензований згідно LGPL.</w:t>
      </w:r>
    </w:p>
    <w:p w14:paraId="4DEAD851" w14:textId="77777777" w:rsidR="00733A63" w:rsidRDefault="00733A63" w:rsidP="0018539E">
      <w:pPr>
        <w:pStyle w:val="af6"/>
        <w:numPr>
          <w:ilvl w:val="0"/>
          <w:numId w:val="48"/>
        </w:numPr>
        <w:rPr>
          <w:rFonts w:eastAsia="Calibri" w:cs="Times New Roman"/>
          <w:szCs w:val="28"/>
          <w:lang w:val="uk-UA"/>
        </w:rPr>
      </w:pPr>
      <w:r>
        <w:rPr>
          <w:rFonts w:eastAsia="Calibri" w:cs="Times New Roman"/>
          <w:szCs w:val="28"/>
          <w:lang w:val="uk-UA"/>
        </w:rPr>
        <w:t>Дуже проста у використанні.</w:t>
      </w:r>
    </w:p>
    <w:p w14:paraId="457976C3" w14:textId="77777777" w:rsidR="00733A63" w:rsidRDefault="00733A63" w:rsidP="0018539E">
      <w:pPr>
        <w:pStyle w:val="af6"/>
        <w:numPr>
          <w:ilvl w:val="0"/>
          <w:numId w:val="48"/>
        </w:numPr>
        <w:rPr>
          <w:rFonts w:eastAsia="Calibri" w:cs="Times New Roman"/>
          <w:szCs w:val="28"/>
          <w:lang w:val="uk-UA"/>
        </w:rPr>
      </w:pPr>
      <w:r>
        <w:rPr>
          <w:rFonts w:eastAsia="Calibri" w:cs="Times New Roman"/>
          <w:szCs w:val="28"/>
          <w:lang w:val="uk-UA"/>
        </w:rPr>
        <w:t>Доступна багата документація.</w:t>
      </w:r>
    </w:p>
    <w:p w14:paraId="5FCE00C9" w14:textId="77777777" w:rsidR="00733A63" w:rsidRDefault="00733A63" w:rsidP="0018539E">
      <w:pPr>
        <w:pStyle w:val="af6"/>
        <w:numPr>
          <w:ilvl w:val="0"/>
          <w:numId w:val="48"/>
        </w:numPr>
        <w:rPr>
          <w:rFonts w:eastAsia="Calibri" w:cs="Times New Roman"/>
          <w:szCs w:val="28"/>
          <w:lang w:val="uk-UA"/>
        </w:rPr>
      </w:pPr>
      <w:r>
        <w:rPr>
          <w:rFonts w:eastAsia="Calibri" w:cs="Times New Roman"/>
          <w:szCs w:val="28"/>
          <w:lang w:val="uk-UA"/>
        </w:rPr>
        <w:t>Можливість масштабування та панорамування.</w:t>
      </w:r>
    </w:p>
    <w:p w14:paraId="7D011913" w14:textId="77777777" w:rsidR="00733A63" w:rsidRDefault="00733A63" w:rsidP="0018539E">
      <w:pPr>
        <w:pStyle w:val="af6"/>
        <w:numPr>
          <w:ilvl w:val="0"/>
          <w:numId w:val="48"/>
        </w:numPr>
        <w:rPr>
          <w:rFonts w:eastAsia="Calibri" w:cs="Times New Roman"/>
          <w:szCs w:val="28"/>
          <w:lang w:val="uk-UA"/>
        </w:rPr>
      </w:pPr>
      <w:r>
        <w:rPr>
          <w:rFonts w:eastAsia="Calibri" w:cs="Times New Roman"/>
          <w:szCs w:val="28"/>
          <w:lang w:val="uk-UA"/>
        </w:rPr>
        <w:t>Налаштування типу графіків.</w:t>
      </w:r>
    </w:p>
    <w:p w14:paraId="2E2BE9FC" w14:textId="77777777" w:rsidR="00733A63" w:rsidRDefault="00733A63" w:rsidP="00733A63">
      <w:pPr>
        <w:rPr>
          <w:rFonts w:eastAsia="Calibri" w:cs="Times New Roman"/>
          <w:szCs w:val="28"/>
          <w:lang w:val="uk-UA"/>
        </w:rPr>
      </w:pPr>
      <w:r>
        <w:rPr>
          <w:rFonts w:eastAsia="Calibri" w:cs="Times New Roman"/>
          <w:szCs w:val="28"/>
          <w:lang w:val="uk-UA"/>
        </w:rPr>
        <w:t>Основними недоліками є низька продуктивність на великих обсягах даних та непрезентабельний вигляд.</w:t>
      </w:r>
    </w:p>
    <w:p w14:paraId="5B5EB8B2" w14:textId="77777777" w:rsidR="009765E2" w:rsidRDefault="009765E2" w:rsidP="00733A63">
      <w:pPr>
        <w:rPr>
          <w:rFonts w:eastAsia="Calibri" w:cs="Times New Roman"/>
          <w:szCs w:val="28"/>
          <w:lang w:val="uk-UA"/>
        </w:rPr>
      </w:pPr>
    </w:p>
    <w:p w14:paraId="65BC3A97" w14:textId="342D6BBE" w:rsidR="00733A63" w:rsidRDefault="009765E2" w:rsidP="00733A63">
      <w:pPr>
        <w:rPr>
          <w:rFonts w:eastAsia="Calibri"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79" w:name="_Toc73265260"/>
      <w:r>
        <w:rPr>
          <w:rFonts w:eastAsia="Calibri" w:cs="Times New Roman"/>
          <w:b/>
          <w:szCs w:val="28"/>
          <w:lang w:val="uk-UA"/>
        </w:rPr>
        <w:instrText>2.3.5 RegularExpressions</w:instrText>
      </w:r>
      <w:bookmarkEnd w:id="79"/>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733A63">
        <w:rPr>
          <w:rFonts w:eastAsia="Calibri" w:cs="Times New Roman"/>
          <w:b/>
          <w:szCs w:val="28"/>
          <w:lang w:val="uk-UA"/>
        </w:rPr>
        <w:t xml:space="preserve">2.3.5 </w:t>
      </w:r>
      <w:proofErr w:type="spellStart"/>
      <w:r w:rsidR="00733A63">
        <w:rPr>
          <w:rFonts w:eastAsia="Calibri" w:cs="Times New Roman"/>
          <w:b/>
          <w:szCs w:val="28"/>
          <w:lang w:val="uk-UA"/>
        </w:rPr>
        <w:t>RegularExpressions</w:t>
      </w:r>
      <w:proofErr w:type="spellEnd"/>
    </w:p>
    <w:p w14:paraId="5BE071AF" w14:textId="77777777" w:rsidR="009765E2" w:rsidRDefault="009765E2" w:rsidP="00733A63">
      <w:pPr>
        <w:rPr>
          <w:rFonts w:eastAsia="Calibri" w:cs="Times New Roman"/>
          <w:szCs w:val="28"/>
          <w:lang w:val="uk-UA"/>
        </w:rPr>
      </w:pPr>
    </w:p>
    <w:p w14:paraId="0120AF17" w14:textId="77777777" w:rsidR="00733A63" w:rsidRDefault="00733A63" w:rsidP="00733A63">
      <w:pPr>
        <w:rPr>
          <w:rFonts w:eastAsia="Calibri" w:cs="Times New Roman"/>
          <w:szCs w:val="28"/>
          <w:lang w:val="uk-UA"/>
        </w:rPr>
      </w:pPr>
      <w:r>
        <w:rPr>
          <w:rFonts w:eastAsia="Calibri" w:cs="Times New Roman"/>
          <w:szCs w:val="28"/>
          <w:lang w:val="uk-UA"/>
        </w:rPr>
        <w:t xml:space="preserve">Регулярні вирази є частиною невеликої технічної області і широко використовуються в багатьох програмах. Регулярні вирази – це як невелика </w:t>
      </w:r>
      <w:r>
        <w:rPr>
          <w:rFonts w:eastAsia="Calibri" w:cs="Times New Roman"/>
          <w:szCs w:val="28"/>
          <w:lang w:val="uk-UA"/>
        </w:rPr>
        <w:lastRenderedPageBreak/>
        <w:t xml:space="preserve">мова програмування, яка має конкретне призначення: знаходити </w:t>
      </w:r>
      <w:proofErr w:type="spellStart"/>
      <w:r>
        <w:rPr>
          <w:rFonts w:eastAsia="Calibri" w:cs="Times New Roman"/>
          <w:szCs w:val="28"/>
          <w:lang w:val="uk-UA"/>
        </w:rPr>
        <w:t>підрядки</w:t>
      </w:r>
      <w:proofErr w:type="spellEnd"/>
      <w:r>
        <w:rPr>
          <w:rFonts w:eastAsia="Calibri" w:cs="Times New Roman"/>
          <w:szCs w:val="28"/>
          <w:lang w:val="uk-UA"/>
        </w:rPr>
        <w:t xml:space="preserve"> у великих рядкових виразах.</w:t>
      </w:r>
    </w:p>
    <w:p w14:paraId="5DE9BEF9" w14:textId="77777777" w:rsidR="00733A63" w:rsidRDefault="00733A63" w:rsidP="00733A63">
      <w:pPr>
        <w:rPr>
          <w:rFonts w:eastAsia="Calibri" w:cs="Times New Roman"/>
          <w:szCs w:val="28"/>
          <w:lang w:val="ru-RU"/>
        </w:rPr>
      </w:pPr>
      <w:r>
        <w:rPr>
          <w:rFonts w:eastAsia="Calibri" w:cs="Times New Roman"/>
          <w:szCs w:val="28"/>
          <w:lang w:val="uk-UA"/>
        </w:rPr>
        <w:t xml:space="preserve">Це не є новою технологією, спершу вона появилася в середовищі UNIX і в більшості використовується в мові програмування </w:t>
      </w:r>
      <w:proofErr w:type="spellStart"/>
      <w:r>
        <w:rPr>
          <w:rFonts w:eastAsia="Calibri" w:cs="Times New Roman"/>
          <w:szCs w:val="28"/>
          <w:lang w:val="uk-UA"/>
        </w:rPr>
        <w:t>Perl</w:t>
      </w:r>
      <w:proofErr w:type="spellEnd"/>
      <w:r>
        <w:rPr>
          <w:rFonts w:eastAsia="Calibri" w:cs="Times New Roman"/>
          <w:szCs w:val="28"/>
          <w:lang w:val="uk-UA"/>
        </w:rPr>
        <w:t xml:space="preserve">. Розробники Microsoft перенесли цю технологію в Windows, де до недавнього часу вона застосовувалася в основному зі сценарними мовами. Однак багато класів .NET у просторі імен </w:t>
      </w:r>
      <w:proofErr w:type="spellStart"/>
      <w:r>
        <w:rPr>
          <w:rFonts w:eastAsia="Calibri" w:cs="Times New Roman"/>
          <w:szCs w:val="28"/>
          <w:lang w:val="uk-UA"/>
        </w:rPr>
        <w:t>System.Text.RegularExpressions</w:t>
      </w:r>
      <w:proofErr w:type="spellEnd"/>
      <w:r>
        <w:rPr>
          <w:rFonts w:eastAsia="Calibri" w:cs="Times New Roman"/>
          <w:szCs w:val="28"/>
          <w:lang w:val="uk-UA"/>
        </w:rPr>
        <w:t xml:space="preserve"> тепер підтримують регулярні вирази. Ви можете знайти регулярні вирази у багатьох частинах середовища .NET </w:t>
      </w:r>
      <w:proofErr w:type="spellStart"/>
      <w:r>
        <w:rPr>
          <w:rFonts w:eastAsia="Calibri" w:cs="Times New Roman"/>
          <w:szCs w:val="28"/>
          <w:lang w:val="uk-UA"/>
        </w:rPr>
        <w:t>Framework</w:t>
      </w:r>
      <w:proofErr w:type="spellEnd"/>
      <w:r>
        <w:rPr>
          <w:rFonts w:eastAsia="Calibri" w:cs="Times New Roman"/>
          <w:szCs w:val="28"/>
          <w:lang w:val="uk-UA"/>
        </w:rPr>
        <w:t>.</w:t>
      </w:r>
    </w:p>
    <w:p w14:paraId="6B504A72" w14:textId="77777777" w:rsidR="00733A63" w:rsidRDefault="00733A63" w:rsidP="00733A63">
      <w:pPr>
        <w:rPr>
          <w:rFonts w:eastAsia="Calibri" w:cs="Times New Roman"/>
          <w:szCs w:val="28"/>
          <w:lang w:val="uk-UA"/>
        </w:rPr>
      </w:pPr>
      <w:r>
        <w:rPr>
          <w:rFonts w:eastAsia="Calibri" w:cs="Times New Roman"/>
          <w:szCs w:val="28"/>
          <w:lang w:val="uk-UA"/>
        </w:rPr>
        <w:t>Регулярні вирази - це стандарт зіставлення зі зразком для синтаксичного аналізу і заміни рядків і спосіб для користувача висловити, як комп'ютерна програма повинна шукати вказаний зразок в тексті, а потім, що програма повинна робити при виявленні кожного зіставлення зі зразком. Іноді їх називають скороченим словом «</w:t>
      </w:r>
      <w:proofErr w:type="spellStart"/>
      <w:r>
        <w:rPr>
          <w:rFonts w:eastAsia="Calibri" w:cs="Times New Roman"/>
          <w:szCs w:val="28"/>
          <w:lang w:val="uk-UA"/>
        </w:rPr>
        <w:t>regex</w:t>
      </w:r>
      <w:proofErr w:type="spellEnd"/>
      <w:r>
        <w:rPr>
          <w:rFonts w:eastAsia="Calibri" w:cs="Times New Roman"/>
          <w:szCs w:val="28"/>
          <w:lang w:val="uk-UA"/>
        </w:rPr>
        <w:t xml:space="preserve">». Вони є потужним способом пошуку і заміни рядків в заданому форматі </w:t>
      </w:r>
      <w:r w:rsidRPr="00733A63">
        <w:rPr>
          <w:rFonts w:eastAsia="Calibri" w:cs="Times New Roman"/>
          <w:szCs w:val="28"/>
          <w:lang w:val="ru-RU"/>
        </w:rPr>
        <w:t>[40]</w:t>
      </w:r>
      <w:r>
        <w:rPr>
          <w:rFonts w:eastAsia="Calibri" w:cs="Times New Roman"/>
          <w:szCs w:val="28"/>
          <w:lang w:val="uk-UA"/>
        </w:rPr>
        <w:t>.</w:t>
      </w:r>
    </w:p>
    <w:p w14:paraId="0244E39D" w14:textId="3E8096C1" w:rsidR="00733A63" w:rsidRDefault="00733A63" w:rsidP="00733A63">
      <w:pPr>
        <w:rPr>
          <w:rFonts w:eastAsia="Calibri" w:cs="Times New Roman"/>
          <w:szCs w:val="28"/>
          <w:lang w:val="uk-UA"/>
        </w:rPr>
      </w:pPr>
      <w:r>
        <w:rPr>
          <w:rFonts w:eastAsia="Calibri" w:cs="Times New Roman"/>
          <w:szCs w:val="28"/>
          <w:lang w:val="uk-UA"/>
        </w:rPr>
        <w:t xml:space="preserve">Приклад </w:t>
      </w:r>
      <w:r w:rsidR="009765E2">
        <w:rPr>
          <w:rFonts w:eastAsia="Calibri" w:cs="Times New Roman"/>
          <w:szCs w:val="28"/>
          <w:lang w:val="uk-UA"/>
        </w:rPr>
        <w:t>регулярного виразу наведено на р</w:t>
      </w:r>
      <w:r>
        <w:rPr>
          <w:rFonts w:eastAsia="Calibri" w:cs="Times New Roman"/>
          <w:szCs w:val="28"/>
          <w:lang w:val="uk-UA"/>
        </w:rPr>
        <w:t>ис. 2.</w:t>
      </w:r>
      <w:r w:rsidR="00BC47AE">
        <w:rPr>
          <w:rFonts w:eastAsia="Calibri" w:cs="Times New Roman"/>
          <w:szCs w:val="28"/>
          <w:lang w:val="uk-UA"/>
        </w:rPr>
        <w:t>10</w:t>
      </w:r>
      <w:r>
        <w:rPr>
          <w:rFonts w:eastAsia="Calibri" w:cs="Times New Roman"/>
          <w:szCs w:val="28"/>
          <w:lang w:val="uk-UA"/>
        </w:rPr>
        <w:t>:</w:t>
      </w:r>
    </w:p>
    <w:p w14:paraId="27DCBC9A" w14:textId="051EDB32" w:rsidR="00733A63" w:rsidRDefault="00733A63" w:rsidP="00733A63">
      <w:pPr>
        <w:jc w:val="center"/>
        <w:rPr>
          <w:rFonts w:eastAsia="Calibri" w:cs="Times New Roman"/>
          <w:szCs w:val="28"/>
          <w:lang w:val="uk-UA"/>
        </w:rPr>
      </w:pPr>
      <w:r>
        <w:rPr>
          <w:rFonts w:eastAsia="Calibri" w:cs="Times New Roman"/>
          <w:noProof/>
          <w:szCs w:val="28"/>
          <w:lang w:val="ru-RU" w:eastAsia="ru-RU"/>
        </w:rPr>
        <w:drawing>
          <wp:inline distT="0" distB="0" distL="0" distR="0" wp14:anchorId="5D246FAC" wp14:editId="3C7F925D">
            <wp:extent cx="3299460" cy="373380"/>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9460" cy="373380"/>
                    </a:xfrm>
                    <a:prstGeom prst="rect">
                      <a:avLst/>
                    </a:prstGeom>
                    <a:noFill/>
                    <a:ln>
                      <a:noFill/>
                    </a:ln>
                  </pic:spPr>
                </pic:pic>
              </a:graphicData>
            </a:graphic>
          </wp:inline>
        </w:drawing>
      </w:r>
    </w:p>
    <w:p w14:paraId="5A3C2D1F" w14:textId="618D547C" w:rsidR="00733A63" w:rsidRPr="009765E2" w:rsidRDefault="009765E2" w:rsidP="00733A63">
      <w:pPr>
        <w:jc w:val="center"/>
        <w:rPr>
          <w:rFonts w:eastAsia="Calibri" w:cs="Times New Roman"/>
          <w:szCs w:val="28"/>
          <w:lang w:val="uk-UA"/>
        </w:rPr>
      </w:pPr>
      <w:r>
        <w:rPr>
          <w:rFonts w:eastAsia="Calibri" w:cs="Times New Roman"/>
          <w:szCs w:val="28"/>
          <w:lang w:val="uk-UA"/>
        </w:rPr>
        <w:t>Рисунок</w:t>
      </w:r>
      <w:r w:rsidR="00733A63" w:rsidRPr="009765E2">
        <w:rPr>
          <w:rFonts w:eastAsia="Calibri" w:cs="Times New Roman"/>
          <w:szCs w:val="28"/>
          <w:lang w:val="uk-UA"/>
        </w:rPr>
        <w:t xml:space="preserve"> 2.</w:t>
      </w:r>
      <w:r w:rsidR="00BC47AE">
        <w:rPr>
          <w:rFonts w:eastAsia="Calibri" w:cs="Times New Roman"/>
          <w:szCs w:val="28"/>
          <w:lang w:val="uk-UA"/>
        </w:rPr>
        <w:t>10</w:t>
      </w:r>
      <w:r>
        <w:rPr>
          <w:rFonts w:eastAsia="Calibri" w:cs="Times New Roman"/>
          <w:szCs w:val="28"/>
          <w:lang w:val="uk-UA"/>
        </w:rPr>
        <w:t xml:space="preserve"> –</w:t>
      </w:r>
      <w:r w:rsidR="00733A63" w:rsidRPr="009765E2">
        <w:rPr>
          <w:rFonts w:eastAsia="Calibri" w:cs="Times New Roman"/>
          <w:szCs w:val="28"/>
          <w:lang w:val="uk-UA"/>
        </w:rPr>
        <w:t xml:space="preserve"> Приклад регулярного виразу</w:t>
      </w:r>
    </w:p>
    <w:p w14:paraId="519BF28D" w14:textId="77777777" w:rsidR="00733A63" w:rsidRDefault="00733A63" w:rsidP="00733A63">
      <w:pPr>
        <w:rPr>
          <w:rFonts w:eastAsia="Calibri" w:cs="Times New Roman"/>
          <w:szCs w:val="28"/>
          <w:lang w:val="uk-UA"/>
        </w:rPr>
      </w:pPr>
      <w:r>
        <w:rPr>
          <w:rFonts w:eastAsia="Calibri" w:cs="Times New Roman"/>
          <w:szCs w:val="28"/>
          <w:lang w:val="uk-UA"/>
        </w:rPr>
        <w:t xml:space="preserve">Даний регулярний вираз перевіряє рядок, який повинен відповідати зразку, а саме числу типу </w:t>
      </w:r>
      <w:r>
        <w:rPr>
          <w:rFonts w:eastAsia="Calibri" w:cs="Times New Roman"/>
          <w:szCs w:val="28"/>
          <w:lang w:val="en-US"/>
        </w:rPr>
        <w:t>double</w:t>
      </w:r>
      <w:r>
        <w:rPr>
          <w:rFonts w:eastAsia="Calibri" w:cs="Times New Roman"/>
          <w:szCs w:val="28"/>
          <w:lang w:val="uk-UA"/>
        </w:rPr>
        <w:t xml:space="preserve"> з позитивним знаком.</w:t>
      </w:r>
    </w:p>
    <w:p w14:paraId="4BDFE2DB" w14:textId="77777777" w:rsidR="009765E2" w:rsidRDefault="009765E2" w:rsidP="00733A63">
      <w:pPr>
        <w:rPr>
          <w:rFonts w:eastAsia="Calibri" w:cs="Times New Roman"/>
          <w:szCs w:val="28"/>
          <w:lang w:val="uk-UA"/>
        </w:rPr>
      </w:pPr>
    </w:p>
    <w:p w14:paraId="66B4E177" w14:textId="795650BB" w:rsidR="00733A63" w:rsidRDefault="009765E2" w:rsidP="00733A63">
      <w:pPr>
        <w:rPr>
          <w:rFonts w:eastAsia="Calibri"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80" w:name="_Toc73265261"/>
      <w:r>
        <w:rPr>
          <w:rFonts w:eastAsia="Calibri" w:cs="Times New Roman"/>
          <w:b/>
          <w:szCs w:val="28"/>
          <w:lang w:val="uk-UA"/>
        </w:rPr>
        <w:instrText>2.3.6 Microsoft SQL Server</w:instrText>
      </w:r>
      <w:bookmarkEnd w:id="80"/>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733A63">
        <w:rPr>
          <w:rFonts w:eastAsia="Calibri" w:cs="Times New Roman"/>
          <w:b/>
          <w:szCs w:val="28"/>
          <w:lang w:val="uk-UA"/>
        </w:rPr>
        <w:t>2.3.6 Microsoft SQL Server</w:t>
      </w:r>
    </w:p>
    <w:p w14:paraId="670EC373" w14:textId="77777777" w:rsidR="009765E2" w:rsidRDefault="009765E2" w:rsidP="00733A63">
      <w:pPr>
        <w:rPr>
          <w:rFonts w:eastAsia="Calibri" w:cs="Times New Roman"/>
          <w:szCs w:val="28"/>
          <w:lang w:val="uk-UA"/>
        </w:rPr>
      </w:pPr>
    </w:p>
    <w:p w14:paraId="443A6EB1" w14:textId="77777777" w:rsidR="00733A63" w:rsidRDefault="00733A63" w:rsidP="00733A63">
      <w:pPr>
        <w:rPr>
          <w:rFonts w:eastAsia="Calibri" w:cs="Times New Roman"/>
          <w:szCs w:val="28"/>
          <w:lang w:val="uk-UA"/>
        </w:rPr>
      </w:pPr>
      <w:r>
        <w:rPr>
          <w:rFonts w:eastAsia="Calibri" w:cs="Times New Roman"/>
          <w:szCs w:val="28"/>
          <w:lang w:val="uk-UA"/>
        </w:rPr>
        <w:t xml:space="preserve">SQL </w:t>
      </w:r>
      <w:r>
        <w:rPr>
          <w:rFonts w:eastAsia="Calibri" w:cs="Times New Roman"/>
          <w:szCs w:val="28"/>
          <w:lang w:val="en-US"/>
        </w:rPr>
        <w:t>S</w:t>
      </w:r>
      <w:proofErr w:type="spellStart"/>
      <w:r>
        <w:rPr>
          <w:rFonts w:eastAsia="Calibri" w:cs="Times New Roman"/>
          <w:szCs w:val="28"/>
          <w:lang w:val="uk-UA"/>
        </w:rPr>
        <w:t>erver</w:t>
      </w:r>
      <w:proofErr w:type="spellEnd"/>
      <w:r>
        <w:rPr>
          <w:rFonts w:eastAsia="Calibri" w:cs="Times New Roman"/>
          <w:szCs w:val="28"/>
          <w:lang w:val="uk-UA"/>
        </w:rPr>
        <w:t xml:space="preserve"> - це система управління базами даних, в роботі з якою використовується мова програмування SQL.</w:t>
      </w:r>
    </w:p>
    <w:p w14:paraId="10B55BB0" w14:textId="77777777" w:rsidR="00733A63" w:rsidRDefault="00733A63" w:rsidP="00733A63">
      <w:pPr>
        <w:rPr>
          <w:rFonts w:eastAsia="Calibri" w:cs="Times New Roman"/>
          <w:szCs w:val="28"/>
          <w:lang w:val="uk-UA"/>
        </w:rPr>
      </w:pPr>
      <w:r>
        <w:rPr>
          <w:rFonts w:eastAsia="Calibri" w:cs="Times New Roman"/>
          <w:szCs w:val="28"/>
          <w:lang w:val="uk-UA"/>
        </w:rPr>
        <w:t xml:space="preserve">СУБД SQL </w:t>
      </w:r>
      <w:r>
        <w:rPr>
          <w:rFonts w:eastAsia="Calibri" w:cs="Times New Roman"/>
          <w:szCs w:val="28"/>
          <w:lang w:val="en-US"/>
        </w:rPr>
        <w:t>S</w:t>
      </w:r>
      <w:proofErr w:type="spellStart"/>
      <w:r>
        <w:rPr>
          <w:rFonts w:eastAsia="Calibri" w:cs="Times New Roman"/>
          <w:szCs w:val="28"/>
          <w:lang w:val="uk-UA"/>
        </w:rPr>
        <w:t>erver</w:t>
      </w:r>
      <w:proofErr w:type="spellEnd"/>
      <w:r>
        <w:rPr>
          <w:rFonts w:eastAsia="Calibri" w:cs="Times New Roman"/>
          <w:szCs w:val="28"/>
          <w:lang w:val="uk-UA"/>
        </w:rPr>
        <w:t xml:space="preserve"> використовуються для створення, розміщення, зберігання і управління реляційними (табличними) базами даних на </w:t>
      </w:r>
      <w:r>
        <w:rPr>
          <w:rFonts w:eastAsia="Calibri" w:cs="Times New Roman"/>
          <w:szCs w:val="28"/>
          <w:lang w:val="uk-UA"/>
        </w:rPr>
        <w:lastRenderedPageBreak/>
        <w:t xml:space="preserve">спеціальних серверах або в хмарі. Вони працюють через настільні додатки і </w:t>
      </w:r>
      <w:proofErr w:type="spellStart"/>
      <w:r>
        <w:rPr>
          <w:rFonts w:eastAsia="Calibri" w:cs="Times New Roman"/>
          <w:szCs w:val="28"/>
          <w:lang w:val="uk-UA"/>
        </w:rPr>
        <w:t>web</w:t>
      </w:r>
      <w:proofErr w:type="spellEnd"/>
      <w:r>
        <w:rPr>
          <w:rFonts w:eastAsia="Calibri" w:cs="Times New Roman"/>
          <w:szCs w:val="28"/>
          <w:lang w:val="uk-UA"/>
        </w:rPr>
        <w:t>-сайти. До основних переваг їх функціонування відносяться:</w:t>
      </w:r>
    </w:p>
    <w:p w14:paraId="188B2B2F" w14:textId="77777777" w:rsidR="00733A63" w:rsidRDefault="00733A63" w:rsidP="0018539E">
      <w:pPr>
        <w:pStyle w:val="af6"/>
        <w:numPr>
          <w:ilvl w:val="0"/>
          <w:numId w:val="49"/>
        </w:numPr>
        <w:rPr>
          <w:rFonts w:eastAsia="Calibri" w:cs="Times New Roman"/>
          <w:szCs w:val="28"/>
          <w:lang w:val="uk-UA"/>
        </w:rPr>
      </w:pPr>
      <w:r>
        <w:rPr>
          <w:rFonts w:eastAsia="Calibri" w:cs="Times New Roman"/>
          <w:szCs w:val="28"/>
          <w:lang w:val="uk-UA"/>
        </w:rPr>
        <w:t>високошвидкісний доступ до даних, що забезпечується надійною клієнт-серверною архітектурою СУБД;</w:t>
      </w:r>
    </w:p>
    <w:p w14:paraId="2E045F0D" w14:textId="77777777" w:rsidR="00733A63" w:rsidRDefault="00733A63" w:rsidP="0018539E">
      <w:pPr>
        <w:pStyle w:val="af6"/>
        <w:numPr>
          <w:ilvl w:val="0"/>
          <w:numId w:val="49"/>
        </w:numPr>
        <w:rPr>
          <w:rFonts w:eastAsia="Calibri" w:cs="Times New Roman"/>
          <w:szCs w:val="28"/>
          <w:lang w:val="uk-UA"/>
        </w:rPr>
      </w:pPr>
      <w:r>
        <w:rPr>
          <w:rFonts w:eastAsia="Calibri" w:cs="Times New Roman"/>
          <w:szCs w:val="28"/>
          <w:lang w:val="uk-UA"/>
        </w:rPr>
        <w:t>простота роботи і адміністрування, обумовлені зрозумілою структурою мови програмування SQL;</w:t>
      </w:r>
    </w:p>
    <w:p w14:paraId="78BF394E" w14:textId="77777777" w:rsidR="00733A63" w:rsidRDefault="00733A63" w:rsidP="0018539E">
      <w:pPr>
        <w:pStyle w:val="af6"/>
        <w:numPr>
          <w:ilvl w:val="0"/>
          <w:numId w:val="49"/>
        </w:numPr>
        <w:rPr>
          <w:rFonts w:eastAsia="Calibri" w:cs="Times New Roman"/>
          <w:szCs w:val="28"/>
          <w:lang w:val="uk-UA"/>
        </w:rPr>
      </w:pPr>
      <w:r>
        <w:rPr>
          <w:rFonts w:eastAsia="Calibri" w:cs="Times New Roman"/>
          <w:szCs w:val="28"/>
          <w:lang w:val="uk-UA"/>
        </w:rPr>
        <w:t>безпека зберігання інформації в БД - завдяки можливості шифрування даних і резервного копіювання.</w:t>
      </w:r>
    </w:p>
    <w:p w14:paraId="5B065F65" w14:textId="77777777" w:rsidR="00733A63" w:rsidRDefault="00733A63" w:rsidP="00733A63">
      <w:pPr>
        <w:rPr>
          <w:rFonts w:eastAsia="Calibri" w:cs="Times New Roman"/>
          <w:szCs w:val="28"/>
          <w:lang w:val="uk-UA"/>
        </w:rPr>
      </w:pPr>
      <w:r>
        <w:rPr>
          <w:rFonts w:eastAsia="Calibri" w:cs="Times New Roman"/>
          <w:szCs w:val="28"/>
          <w:lang w:val="uk-UA"/>
        </w:rPr>
        <w:t xml:space="preserve">Специфіка роботи сервера бази даних SQL </w:t>
      </w:r>
      <w:r>
        <w:rPr>
          <w:rFonts w:eastAsia="Calibri" w:cs="Times New Roman"/>
          <w:szCs w:val="28"/>
          <w:lang w:val="en-US"/>
        </w:rPr>
        <w:t>S</w:t>
      </w:r>
      <w:proofErr w:type="spellStart"/>
      <w:r>
        <w:rPr>
          <w:rFonts w:eastAsia="Calibri" w:cs="Times New Roman"/>
          <w:szCs w:val="28"/>
          <w:lang w:val="uk-UA"/>
        </w:rPr>
        <w:t>erver</w:t>
      </w:r>
      <w:proofErr w:type="spellEnd"/>
      <w:r>
        <w:rPr>
          <w:rFonts w:eastAsia="Calibri" w:cs="Times New Roman"/>
          <w:szCs w:val="28"/>
          <w:lang w:val="uk-UA"/>
        </w:rPr>
        <w:t xml:space="preserve"> полягає в </w:t>
      </w:r>
      <w:proofErr w:type="spellStart"/>
      <w:r>
        <w:rPr>
          <w:rFonts w:eastAsia="Calibri" w:cs="Times New Roman"/>
          <w:szCs w:val="28"/>
          <w:lang w:val="uk-UA"/>
        </w:rPr>
        <w:t>транзакційній</w:t>
      </w:r>
      <w:proofErr w:type="spellEnd"/>
      <w:r>
        <w:rPr>
          <w:rFonts w:eastAsia="Calibri" w:cs="Times New Roman"/>
          <w:szCs w:val="28"/>
          <w:lang w:val="uk-UA"/>
        </w:rPr>
        <w:t xml:space="preserve"> обробці даних. Це означає, що по кожному запиту від СУБД обробляється і зберігається невелика кількість інформації.</w:t>
      </w:r>
    </w:p>
    <w:p w14:paraId="1E867B7D" w14:textId="77777777" w:rsidR="00733A63" w:rsidRDefault="00733A63" w:rsidP="00733A63">
      <w:pPr>
        <w:rPr>
          <w:rFonts w:eastAsia="Calibri" w:cs="Times New Roman"/>
          <w:szCs w:val="28"/>
          <w:lang w:val="uk-UA"/>
        </w:rPr>
      </w:pPr>
      <w:r>
        <w:rPr>
          <w:rFonts w:eastAsia="Calibri" w:cs="Times New Roman"/>
          <w:szCs w:val="28"/>
          <w:lang w:val="uk-UA"/>
        </w:rPr>
        <w:t xml:space="preserve">Застосування SQL </w:t>
      </w:r>
      <w:r>
        <w:rPr>
          <w:rFonts w:eastAsia="Calibri" w:cs="Times New Roman"/>
          <w:szCs w:val="28"/>
          <w:lang w:val="en-US"/>
        </w:rPr>
        <w:t>S</w:t>
      </w:r>
      <w:proofErr w:type="spellStart"/>
      <w:r>
        <w:rPr>
          <w:rFonts w:eastAsia="Calibri" w:cs="Times New Roman"/>
          <w:szCs w:val="28"/>
          <w:lang w:val="uk-UA"/>
        </w:rPr>
        <w:t>erver</w:t>
      </w:r>
      <w:proofErr w:type="spellEnd"/>
      <w:r>
        <w:rPr>
          <w:rFonts w:eastAsia="Calibri" w:cs="Times New Roman"/>
          <w:szCs w:val="28"/>
          <w:lang w:val="uk-UA"/>
        </w:rPr>
        <w:t xml:space="preserve"> дозволяє автоматизувати рішення різних бізнес-задач, підтримувати проведення аналітики даних в режимі онлайн, відслідковувати напрямок ресурсів СУБД [41].</w:t>
      </w:r>
    </w:p>
    <w:p w14:paraId="1185FBE5" w14:textId="77777777" w:rsidR="008D0227" w:rsidRDefault="008D0227" w:rsidP="00733A63">
      <w:pPr>
        <w:rPr>
          <w:rFonts w:eastAsia="Calibri" w:cs="Times New Roman"/>
          <w:szCs w:val="28"/>
          <w:lang w:val="uk-UA"/>
        </w:rPr>
      </w:pPr>
    </w:p>
    <w:p w14:paraId="283C1D10" w14:textId="5B14D7B8" w:rsidR="00733A63" w:rsidRDefault="009765E2" w:rsidP="00733A63">
      <w:pPr>
        <w:rPr>
          <w:rFonts w:eastAsia="Calibri" w:cs="Times New Roman"/>
          <w:b/>
          <w:szCs w:val="28"/>
          <w:lang w:val="ru-RU"/>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81" w:name="_Toc73265262"/>
      <w:r>
        <w:rPr>
          <w:rFonts w:eastAsia="Calibri" w:cs="Times New Roman"/>
          <w:b/>
          <w:szCs w:val="28"/>
          <w:lang w:val="uk-UA"/>
        </w:rPr>
        <w:instrText xml:space="preserve">2.3.7 </w:instrText>
      </w:r>
      <w:r>
        <w:rPr>
          <w:rFonts w:eastAsia="Calibri" w:cs="Times New Roman"/>
          <w:b/>
          <w:szCs w:val="28"/>
          <w:lang w:val="en-US"/>
        </w:rPr>
        <w:instrText>MSTest</w:instrText>
      </w:r>
      <w:bookmarkEnd w:id="81"/>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733A63">
        <w:rPr>
          <w:rFonts w:eastAsia="Calibri" w:cs="Times New Roman"/>
          <w:b/>
          <w:szCs w:val="28"/>
          <w:lang w:val="uk-UA"/>
        </w:rPr>
        <w:t xml:space="preserve">2.3.7 </w:t>
      </w:r>
      <w:proofErr w:type="spellStart"/>
      <w:r w:rsidR="00733A63">
        <w:rPr>
          <w:rFonts w:eastAsia="Calibri" w:cs="Times New Roman"/>
          <w:b/>
          <w:szCs w:val="28"/>
          <w:lang w:val="en-US"/>
        </w:rPr>
        <w:t>MSTest</w:t>
      </w:r>
      <w:proofErr w:type="spellEnd"/>
    </w:p>
    <w:p w14:paraId="3A1D16CE" w14:textId="77777777" w:rsidR="009765E2" w:rsidRDefault="009765E2" w:rsidP="00733A63">
      <w:pPr>
        <w:rPr>
          <w:rFonts w:eastAsia="Calibri" w:cs="Times New Roman"/>
          <w:szCs w:val="28"/>
          <w:lang w:val="uk-UA"/>
        </w:rPr>
      </w:pPr>
    </w:p>
    <w:p w14:paraId="2533C090" w14:textId="77777777" w:rsidR="00733A63" w:rsidRDefault="00733A63" w:rsidP="00733A63">
      <w:pPr>
        <w:rPr>
          <w:rFonts w:eastAsia="Calibri" w:cs="Times New Roman"/>
          <w:szCs w:val="28"/>
          <w:lang w:val="uk-UA"/>
        </w:rPr>
      </w:pPr>
      <w:r>
        <w:rPr>
          <w:rFonts w:eastAsia="Calibri" w:cs="Times New Roman"/>
          <w:szCs w:val="28"/>
          <w:lang w:val="uk-UA"/>
        </w:rPr>
        <w:t xml:space="preserve">Невід'ємною частиною кожного середовища тестування користувальницького інтерфейсу є використання середовища модульного тестування. Один з найпопулярніших в світі .NET - це </w:t>
      </w:r>
      <w:proofErr w:type="spellStart"/>
      <w:r>
        <w:rPr>
          <w:rFonts w:eastAsia="Calibri" w:cs="Times New Roman"/>
          <w:szCs w:val="28"/>
          <w:lang w:val="uk-UA"/>
        </w:rPr>
        <w:t>MSTest</w:t>
      </w:r>
      <w:proofErr w:type="spellEnd"/>
      <w:r>
        <w:rPr>
          <w:rFonts w:eastAsia="Calibri" w:cs="Times New Roman"/>
          <w:szCs w:val="28"/>
          <w:lang w:val="uk-UA"/>
        </w:rPr>
        <w:t>.</w:t>
      </w:r>
    </w:p>
    <w:p w14:paraId="4D6F0E4E" w14:textId="77777777" w:rsidR="00733A63" w:rsidRDefault="00733A63" w:rsidP="00733A63">
      <w:pPr>
        <w:rPr>
          <w:rFonts w:eastAsia="Calibri" w:cs="Times New Roman"/>
          <w:szCs w:val="28"/>
          <w:lang w:val="uk-UA"/>
        </w:rPr>
      </w:pPr>
      <w:r>
        <w:rPr>
          <w:rFonts w:eastAsia="Calibri" w:cs="Times New Roman"/>
          <w:szCs w:val="28"/>
          <w:lang w:val="uk-UA"/>
        </w:rPr>
        <w:t xml:space="preserve">Фреймворк </w:t>
      </w:r>
      <w:proofErr w:type="spellStart"/>
      <w:r>
        <w:rPr>
          <w:rFonts w:eastAsia="Calibri" w:cs="Times New Roman"/>
          <w:szCs w:val="28"/>
        </w:rPr>
        <w:t>MSTest</w:t>
      </w:r>
      <w:proofErr w:type="spellEnd"/>
      <w:r>
        <w:rPr>
          <w:rFonts w:eastAsia="Calibri" w:cs="Times New Roman"/>
          <w:szCs w:val="28"/>
          <w:lang w:val="uk-UA"/>
        </w:rPr>
        <w:t xml:space="preserve"> підтримує модульне тестування у </w:t>
      </w:r>
      <w:r>
        <w:rPr>
          <w:rFonts w:eastAsia="Calibri" w:cs="Times New Roman"/>
          <w:szCs w:val="28"/>
        </w:rPr>
        <w:t>Visual</w:t>
      </w:r>
      <w:r>
        <w:rPr>
          <w:rFonts w:eastAsia="Calibri" w:cs="Times New Roman"/>
          <w:szCs w:val="28"/>
          <w:lang w:val="uk-UA"/>
        </w:rPr>
        <w:t xml:space="preserve"> </w:t>
      </w:r>
      <w:r>
        <w:rPr>
          <w:rFonts w:eastAsia="Calibri" w:cs="Times New Roman"/>
          <w:szCs w:val="28"/>
        </w:rPr>
        <w:t>Studio</w:t>
      </w:r>
      <w:r>
        <w:rPr>
          <w:rFonts w:eastAsia="Calibri" w:cs="Times New Roman"/>
          <w:szCs w:val="28"/>
          <w:lang w:val="uk-UA"/>
        </w:rPr>
        <w:t xml:space="preserve">. У нашому проекті я використовуватиму класи у просторі імен </w:t>
      </w:r>
      <w:r>
        <w:rPr>
          <w:rFonts w:eastAsia="Calibri" w:cs="Times New Roman"/>
          <w:szCs w:val="28"/>
        </w:rPr>
        <w:t>Microsoft</w:t>
      </w:r>
      <w:r>
        <w:rPr>
          <w:rFonts w:eastAsia="Calibri" w:cs="Times New Roman"/>
          <w:szCs w:val="28"/>
          <w:lang w:val="uk-UA"/>
        </w:rPr>
        <w:t>.</w:t>
      </w:r>
      <w:proofErr w:type="spellStart"/>
      <w:r>
        <w:rPr>
          <w:rFonts w:eastAsia="Calibri" w:cs="Times New Roman"/>
          <w:szCs w:val="28"/>
        </w:rPr>
        <w:t>VisualStudio</w:t>
      </w:r>
      <w:proofErr w:type="spellEnd"/>
      <w:r>
        <w:rPr>
          <w:rFonts w:eastAsia="Calibri" w:cs="Times New Roman"/>
          <w:szCs w:val="28"/>
          <w:lang w:val="uk-UA"/>
        </w:rPr>
        <w:t>.</w:t>
      </w:r>
      <w:proofErr w:type="spellStart"/>
      <w:r>
        <w:rPr>
          <w:rFonts w:eastAsia="Calibri" w:cs="Times New Roman"/>
          <w:szCs w:val="28"/>
        </w:rPr>
        <w:t>TestTools</w:t>
      </w:r>
      <w:proofErr w:type="spellEnd"/>
      <w:r>
        <w:rPr>
          <w:rFonts w:eastAsia="Calibri" w:cs="Times New Roman"/>
          <w:szCs w:val="28"/>
          <w:lang w:val="uk-UA"/>
        </w:rPr>
        <w:t>.</w:t>
      </w:r>
      <w:proofErr w:type="spellStart"/>
      <w:r>
        <w:rPr>
          <w:rFonts w:eastAsia="Calibri" w:cs="Times New Roman"/>
          <w:szCs w:val="28"/>
        </w:rPr>
        <w:t>UnitTesting</w:t>
      </w:r>
      <w:proofErr w:type="spellEnd"/>
      <w:r>
        <w:rPr>
          <w:rFonts w:eastAsia="Calibri" w:cs="Times New Roman"/>
          <w:szCs w:val="28"/>
          <w:lang w:val="uk-UA"/>
        </w:rPr>
        <w:t xml:space="preserve"> під час кодування модульних тестів.</w:t>
      </w:r>
    </w:p>
    <w:p w14:paraId="3884B6CE" w14:textId="77777777" w:rsidR="00733A63" w:rsidRDefault="00733A63" w:rsidP="00733A63">
      <w:pPr>
        <w:rPr>
          <w:rFonts w:eastAsia="Calibri" w:cs="Times New Roman"/>
          <w:szCs w:val="28"/>
          <w:lang w:val="uk-UA"/>
        </w:rPr>
      </w:pPr>
      <w:r>
        <w:rPr>
          <w:rFonts w:eastAsia="Calibri" w:cs="Times New Roman"/>
          <w:szCs w:val="28"/>
          <w:lang w:val="uk-UA"/>
        </w:rPr>
        <w:t xml:space="preserve">Фреймворк </w:t>
      </w:r>
      <w:proofErr w:type="spellStart"/>
      <w:r>
        <w:rPr>
          <w:rFonts w:eastAsia="Calibri" w:cs="Times New Roman"/>
          <w:szCs w:val="28"/>
          <w:lang w:val="uk-UA"/>
        </w:rPr>
        <w:t>MSTest</w:t>
      </w:r>
      <w:proofErr w:type="spellEnd"/>
      <w:r>
        <w:rPr>
          <w:rFonts w:eastAsia="Calibri" w:cs="Times New Roman"/>
          <w:szCs w:val="28"/>
          <w:lang w:val="uk-UA"/>
        </w:rPr>
        <w:t xml:space="preserve"> забезпечує необхідні інструменти для </w:t>
      </w:r>
      <w:proofErr w:type="spellStart"/>
      <w:r>
        <w:rPr>
          <w:rFonts w:eastAsia="Calibri" w:cs="Times New Roman"/>
          <w:szCs w:val="28"/>
          <w:lang w:val="uk-UA"/>
        </w:rPr>
        <w:t>валідації</w:t>
      </w:r>
      <w:proofErr w:type="spellEnd"/>
      <w:r>
        <w:rPr>
          <w:rFonts w:eastAsia="Calibri" w:cs="Times New Roman"/>
          <w:szCs w:val="28"/>
          <w:lang w:val="uk-UA"/>
        </w:rPr>
        <w:t xml:space="preserve"> та верифікації вихідного коду. Структура розпізнає тести через різні атрибути / анотації, в яких присутній код тесту </w:t>
      </w:r>
      <w:r w:rsidRPr="00733A63">
        <w:rPr>
          <w:rFonts w:eastAsia="Calibri" w:cs="Times New Roman"/>
          <w:szCs w:val="28"/>
          <w:lang w:val="ru-RU"/>
        </w:rPr>
        <w:t>[42]</w:t>
      </w:r>
      <w:r>
        <w:rPr>
          <w:rFonts w:eastAsia="Calibri" w:cs="Times New Roman"/>
          <w:szCs w:val="28"/>
          <w:lang w:val="uk-UA"/>
        </w:rPr>
        <w:t>.</w:t>
      </w:r>
    </w:p>
    <w:p w14:paraId="5665C8F6" w14:textId="77777777" w:rsidR="00733A63" w:rsidRDefault="00733A63" w:rsidP="00733A63">
      <w:pPr>
        <w:rPr>
          <w:rFonts w:eastAsia="Calibri" w:cs="Times New Roman"/>
          <w:szCs w:val="28"/>
          <w:lang w:val="uk-UA"/>
        </w:rPr>
      </w:pPr>
      <w:r>
        <w:rPr>
          <w:rFonts w:eastAsia="Calibri" w:cs="Times New Roman"/>
          <w:szCs w:val="28"/>
          <w:lang w:val="uk-UA"/>
        </w:rPr>
        <w:t>Основні переваги:</w:t>
      </w:r>
    </w:p>
    <w:p w14:paraId="19DB7430" w14:textId="77777777" w:rsidR="00733A63" w:rsidRDefault="00733A63" w:rsidP="0018539E">
      <w:pPr>
        <w:pStyle w:val="af6"/>
        <w:numPr>
          <w:ilvl w:val="0"/>
          <w:numId w:val="50"/>
        </w:numPr>
        <w:rPr>
          <w:rFonts w:eastAsia="Calibri" w:cs="Times New Roman"/>
          <w:szCs w:val="28"/>
          <w:lang w:val="uk-UA"/>
        </w:rPr>
      </w:pPr>
      <w:r>
        <w:rPr>
          <w:rFonts w:eastAsia="Calibri" w:cs="Times New Roman"/>
          <w:szCs w:val="28"/>
          <w:lang w:val="uk-UA"/>
        </w:rPr>
        <w:lastRenderedPageBreak/>
        <w:t>Швидкість виконання</w:t>
      </w:r>
    </w:p>
    <w:p w14:paraId="130521B8" w14:textId="77777777" w:rsidR="00733A63" w:rsidRDefault="00733A63" w:rsidP="009765E2">
      <w:pPr>
        <w:pStyle w:val="af6"/>
        <w:ind w:left="1429" w:firstLine="0"/>
        <w:rPr>
          <w:rFonts w:eastAsia="Calibri" w:cs="Times New Roman"/>
          <w:szCs w:val="28"/>
          <w:lang w:val="uk-UA"/>
        </w:rPr>
      </w:pPr>
      <w:proofErr w:type="spellStart"/>
      <w:r>
        <w:rPr>
          <w:rFonts w:eastAsia="Calibri" w:cs="Times New Roman"/>
          <w:szCs w:val="28"/>
          <w:lang w:val="uk-UA"/>
        </w:rPr>
        <w:t>MsTest</w:t>
      </w:r>
      <w:proofErr w:type="spellEnd"/>
      <w:r>
        <w:rPr>
          <w:rFonts w:eastAsia="Calibri" w:cs="Times New Roman"/>
          <w:szCs w:val="28"/>
          <w:lang w:val="uk-UA"/>
        </w:rPr>
        <w:t xml:space="preserve"> - це власна бібліотека модульного тестування, яка постачається з </w:t>
      </w:r>
      <w:proofErr w:type="spellStart"/>
      <w:r>
        <w:rPr>
          <w:rFonts w:eastAsia="Calibri" w:cs="Times New Roman"/>
          <w:szCs w:val="28"/>
          <w:lang w:val="uk-UA"/>
        </w:rPr>
        <w:t>Visual</w:t>
      </w:r>
      <w:proofErr w:type="spellEnd"/>
      <w:r>
        <w:rPr>
          <w:rFonts w:eastAsia="Calibri" w:cs="Times New Roman"/>
          <w:szCs w:val="28"/>
          <w:lang w:val="uk-UA"/>
        </w:rPr>
        <w:t xml:space="preserve"> </w:t>
      </w:r>
      <w:proofErr w:type="spellStart"/>
      <w:r>
        <w:rPr>
          <w:rFonts w:eastAsia="Calibri" w:cs="Times New Roman"/>
          <w:szCs w:val="28"/>
          <w:lang w:val="uk-UA"/>
        </w:rPr>
        <w:t>Studio</w:t>
      </w:r>
      <w:proofErr w:type="spellEnd"/>
      <w:r>
        <w:rPr>
          <w:rFonts w:eastAsia="Calibri" w:cs="Times New Roman"/>
          <w:szCs w:val="28"/>
          <w:lang w:val="uk-UA"/>
        </w:rPr>
        <w:t xml:space="preserve"> від Microsoft. Як результат </w:t>
      </w:r>
      <w:proofErr w:type="spellStart"/>
      <w:r>
        <w:rPr>
          <w:rFonts w:eastAsia="Calibri" w:cs="Times New Roman"/>
          <w:szCs w:val="28"/>
          <w:lang w:val="uk-UA"/>
        </w:rPr>
        <w:t>MsTest</w:t>
      </w:r>
      <w:proofErr w:type="spellEnd"/>
      <w:r>
        <w:rPr>
          <w:rFonts w:eastAsia="Calibri" w:cs="Times New Roman"/>
          <w:szCs w:val="28"/>
          <w:lang w:val="uk-UA"/>
        </w:rPr>
        <w:t xml:space="preserve"> є швидшим.</w:t>
      </w:r>
    </w:p>
    <w:p w14:paraId="46EB3FDF" w14:textId="77777777" w:rsidR="00733A63" w:rsidRDefault="00733A63" w:rsidP="0018539E">
      <w:pPr>
        <w:pStyle w:val="af6"/>
        <w:numPr>
          <w:ilvl w:val="0"/>
          <w:numId w:val="50"/>
        </w:numPr>
        <w:rPr>
          <w:rFonts w:eastAsia="Calibri" w:cs="Times New Roman"/>
          <w:szCs w:val="28"/>
          <w:lang w:val="uk-UA"/>
        </w:rPr>
      </w:pPr>
      <w:proofErr w:type="spellStart"/>
      <w:r>
        <w:rPr>
          <w:rFonts w:eastAsia="Calibri" w:cs="Times New Roman"/>
          <w:szCs w:val="28"/>
          <w:lang w:val="uk-UA"/>
        </w:rPr>
        <w:t>Розпаралелювання</w:t>
      </w:r>
      <w:proofErr w:type="spellEnd"/>
    </w:p>
    <w:p w14:paraId="49FE3869" w14:textId="77777777" w:rsidR="00733A63" w:rsidRDefault="00733A63" w:rsidP="009765E2">
      <w:pPr>
        <w:pStyle w:val="af6"/>
        <w:ind w:left="1429" w:firstLine="0"/>
        <w:rPr>
          <w:rFonts w:eastAsia="Calibri" w:cs="Times New Roman"/>
          <w:szCs w:val="28"/>
          <w:lang w:val="uk-UA"/>
        </w:rPr>
      </w:pPr>
      <w:r>
        <w:rPr>
          <w:rFonts w:eastAsia="Calibri" w:cs="Times New Roman"/>
          <w:szCs w:val="28"/>
          <w:lang w:val="uk-UA"/>
        </w:rPr>
        <w:t xml:space="preserve">Основна особливість полягає в здатності </w:t>
      </w:r>
      <w:proofErr w:type="spellStart"/>
      <w:r>
        <w:rPr>
          <w:rFonts w:eastAsia="Calibri" w:cs="Times New Roman"/>
          <w:szCs w:val="28"/>
          <w:lang w:val="uk-UA"/>
        </w:rPr>
        <w:t>MsTest</w:t>
      </w:r>
      <w:proofErr w:type="spellEnd"/>
      <w:r>
        <w:rPr>
          <w:rFonts w:eastAsia="Calibri" w:cs="Times New Roman"/>
          <w:szCs w:val="28"/>
          <w:lang w:val="uk-UA"/>
        </w:rPr>
        <w:t xml:space="preserve"> виконуватися паралельно на рівні методу.</w:t>
      </w:r>
    </w:p>
    <w:p w14:paraId="38C6EB49" w14:textId="77777777" w:rsidR="00733A63" w:rsidRDefault="00733A63" w:rsidP="0018539E">
      <w:pPr>
        <w:pStyle w:val="af6"/>
        <w:numPr>
          <w:ilvl w:val="0"/>
          <w:numId w:val="50"/>
        </w:numPr>
        <w:rPr>
          <w:rFonts w:eastAsia="Calibri" w:cs="Times New Roman"/>
          <w:szCs w:val="28"/>
          <w:lang w:val="uk-UA"/>
        </w:rPr>
      </w:pPr>
      <w:r>
        <w:rPr>
          <w:rFonts w:eastAsia="Calibri" w:cs="Times New Roman"/>
          <w:szCs w:val="28"/>
          <w:lang w:val="uk-UA"/>
        </w:rPr>
        <w:t>Широкий спектр атрибутів та тверджень</w:t>
      </w:r>
    </w:p>
    <w:p w14:paraId="423D32E0" w14:textId="77777777" w:rsidR="00733A63" w:rsidRDefault="00733A63" w:rsidP="009765E2">
      <w:pPr>
        <w:pStyle w:val="af6"/>
        <w:ind w:left="1429" w:firstLine="0"/>
        <w:rPr>
          <w:rFonts w:eastAsia="Calibri" w:cs="Times New Roman"/>
          <w:szCs w:val="28"/>
          <w:lang w:val="uk-UA"/>
        </w:rPr>
      </w:pPr>
      <w:r>
        <w:rPr>
          <w:rFonts w:eastAsia="Calibri" w:cs="Times New Roman"/>
          <w:szCs w:val="28"/>
          <w:lang w:val="uk-UA"/>
        </w:rPr>
        <w:t xml:space="preserve">Бібліотека надає 29 </w:t>
      </w:r>
      <w:proofErr w:type="spellStart"/>
      <w:r>
        <w:rPr>
          <w:rFonts w:eastAsia="Calibri" w:cs="Times New Roman"/>
          <w:szCs w:val="28"/>
          <w:lang w:val="uk-UA"/>
        </w:rPr>
        <w:t>assertions</w:t>
      </w:r>
      <w:proofErr w:type="spellEnd"/>
      <w:r>
        <w:rPr>
          <w:rFonts w:eastAsia="Calibri" w:cs="Times New Roman"/>
          <w:szCs w:val="28"/>
          <w:lang w:val="uk-UA"/>
        </w:rPr>
        <w:t xml:space="preserve"> та 20 </w:t>
      </w:r>
      <w:proofErr w:type="spellStart"/>
      <w:r>
        <w:rPr>
          <w:rFonts w:eastAsia="Calibri" w:cs="Times New Roman"/>
          <w:szCs w:val="28"/>
          <w:lang w:val="uk-UA"/>
        </w:rPr>
        <w:t>attributes</w:t>
      </w:r>
      <w:proofErr w:type="spellEnd"/>
      <w:r>
        <w:rPr>
          <w:rFonts w:eastAsia="Calibri" w:cs="Times New Roman"/>
          <w:szCs w:val="28"/>
          <w:lang w:val="uk-UA"/>
        </w:rPr>
        <w:t>.</w:t>
      </w:r>
    </w:p>
    <w:p w14:paraId="40D58FAB" w14:textId="77777777" w:rsidR="00733A63" w:rsidRDefault="00733A63" w:rsidP="00733A63">
      <w:pPr>
        <w:rPr>
          <w:rFonts w:eastAsia="Calibri" w:cs="Times New Roman"/>
          <w:szCs w:val="28"/>
          <w:lang w:val="uk-UA"/>
        </w:rPr>
      </w:pPr>
      <w:r>
        <w:rPr>
          <w:rFonts w:eastAsia="Calibri" w:cs="Times New Roman"/>
          <w:szCs w:val="28"/>
          <w:lang w:val="uk-UA"/>
        </w:rPr>
        <w:t xml:space="preserve">Основним недоліком </w:t>
      </w:r>
      <w:proofErr w:type="spellStart"/>
      <w:r>
        <w:rPr>
          <w:rFonts w:eastAsia="Calibri" w:cs="Times New Roman"/>
          <w:szCs w:val="28"/>
          <w:lang w:val="uk-UA"/>
        </w:rPr>
        <w:t>MSTest</w:t>
      </w:r>
      <w:proofErr w:type="spellEnd"/>
      <w:r>
        <w:rPr>
          <w:rFonts w:eastAsia="Calibri" w:cs="Times New Roman"/>
          <w:szCs w:val="28"/>
          <w:lang w:val="uk-UA"/>
        </w:rPr>
        <w:t xml:space="preserve"> є відсутність активності в його підтримці і вдосконаленню. Отож,  останнім часом популярність </w:t>
      </w:r>
      <w:proofErr w:type="spellStart"/>
      <w:r>
        <w:rPr>
          <w:rFonts w:eastAsia="Calibri" w:cs="Times New Roman"/>
          <w:szCs w:val="28"/>
          <w:lang w:val="uk-UA"/>
        </w:rPr>
        <w:t>MSTest</w:t>
      </w:r>
      <w:proofErr w:type="spellEnd"/>
      <w:r>
        <w:rPr>
          <w:rFonts w:eastAsia="Calibri" w:cs="Times New Roman"/>
          <w:szCs w:val="28"/>
          <w:lang w:val="uk-UA"/>
        </w:rPr>
        <w:t xml:space="preserve"> сильно падає.</w:t>
      </w:r>
    </w:p>
    <w:p w14:paraId="5BF57A39" w14:textId="77777777" w:rsidR="00733A63" w:rsidRDefault="00733A63" w:rsidP="00733A63">
      <w:pPr>
        <w:ind w:firstLine="568"/>
        <w:jc w:val="center"/>
        <w:rPr>
          <w:rFonts w:eastAsia="Calibri" w:cs="Times New Roman"/>
          <w:b/>
          <w:szCs w:val="28"/>
          <w:lang w:val="uk-UA"/>
        </w:rPr>
      </w:pPr>
    </w:p>
    <w:p w14:paraId="735EB425" w14:textId="77777777" w:rsidR="00733A63" w:rsidRDefault="00733A63" w:rsidP="00733A63">
      <w:pPr>
        <w:ind w:firstLine="568"/>
        <w:jc w:val="center"/>
        <w:rPr>
          <w:rFonts w:eastAsia="Calibri" w:cs="Times New Roman"/>
          <w:b/>
          <w:szCs w:val="28"/>
          <w:lang w:val="uk-UA"/>
        </w:rPr>
      </w:pPr>
    </w:p>
    <w:p w14:paraId="1331EEAC" w14:textId="77777777" w:rsidR="00733A63" w:rsidRDefault="00733A63" w:rsidP="00733A63">
      <w:pPr>
        <w:ind w:firstLine="568"/>
        <w:jc w:val="center"/>
        <w:rPr>
          <w:rFonts w:eastAsia="Calibri" w:cs="Times New Roman"/>
          <w:b/>
          <w:szCs w:val="28"/>
          <w:lang w:val="uk-UA"/>
        </w:rPr>
      </w:pPr>
    </w:p>
    <w:p w14:paraId="7D9E0071" w14:textId="77777777" w:rsidR="00733A63" w:rsidRDefault="00733A63" w:rsidP="00733A63">
      <w:pPr>
        <w:ind w:firstLine="568"/>
        <w:jc w:val="center"/>
        <w:rPr>
          <w:rFonts w:eastAsia="Calibri" w:cs="Times New Roman"/>
          <w:b/>
          <w:szCs w:val="28"/>
          <w:lang w:val="uk-UA"/>
        </w:rPr>
      </w:pPr>
    </w:p>
    <w:p w14:paraId="2BE75444" w14:textId="77777777" w:rsidR="00EA5B87" w:rsidRDefault="00EA5B87" w:rsidP="00733A63">
      <w:pPr>
        <w:ind w:firstLine="568"/>
        <w:jc w:val="center"/>
        <w:rPr>
          <w:rFonts w:eastAsia="Calibri" w:cs="Times New Roman"/>
          <w:b/>
          <w:szCs w:val="28"/>
          <w:lang w:val="uk-UA"/>
        </w:rPr>
      </w:pPr>
    </w:p>
    <w:p w14:paraId="4A5DB9EF" w14:textId="77777777" w:rsidR="00F753DD" w:rsidRDefault="00F753DD" w:rsidP="00733A63">
      <w:pPr>
        <w:ind w:firstLine="568"/>
        <w:jc w:val="center"/>
        <w:rPr>
          <w:rFonts w:eastAsia="Calibri" w:cs="Times New Roman"/>
          <w:b/>
          <w:szCs w:val="28"/>
          <w:lang w:val="uk-UA"/>
        </w:rPr>
      </w:pPr>
    </w:p>
    <w:p w14:paraId="08B2D600" w14:textId="77777777" w:rsidR="00F753DD" w:rsidRDefault="00F753DD" w:rsidP="00733A63">
      <w:pPr>
        <w:ind w:firstLine="568"/>
        <w:jc w:val="center"/>
        <w:rPr>
          <w:rFonts w:eastAsia="Calibri" w:cs="Times New Roman"/>
          <w:b/>
          <w:szCs w:val="28"/>
          <w:lang w:val="uk-UA"/>
        </w:rPr>
      </w:pPr>
    </w:p>
    <w:p w14:paraId="4FC87F1D" w14:textId="77777777" w:rsidR="00F753DD" w:rsidRDefault="00F753DD" w:rsidP="00733A63">
      <w:pPr>
        <w:ind w:firstLine="568"/>
        <w:jc w:val="center"/>
        <w:rPr>
          <w:rFonts w:eastAsia="Calibri" w:cs="Times New Roman"/>
          <w:b/>
          <w:szCs w:val="28"/>
          <w:lang w:val="uk-UA"/>
        </w:rPr>
      </w:pPr>
    </w:p>
    <w:p w14:paraId="59C14F74" w14:textId="77777777" w:rsidR="00F753DD" w:rsidRDefault="00F753DD" w:rsidP="00733A63">
      <w:pPr>
        <w:ind w:firstLine="568"/>
        <w:jc w:val="center"/>
        <w:rPr>
          <w:rFonts w:eastAsia="Calibri" w:cs="Times New Roman"/>
          <w:b/>
          <w:szCs w:val="28"/>
          <w:lang w:val="uk-UA"/>
        </w:rPr>
      </w:pPr>
    </w:p>
    <w:p w14:paraId="6811FFC3" w14:textId="77777777" w:rsidR="00F753DD" w:rsidRDefault="00F753DD" w:rsidP="00733A63">
      <w:pPr>
        <w:ind w:firstLine="568"/>
        <w:jc w:val="center"/>
        <w:rPr>
          <w:rFonts w:eastAsia="Calibri" w:cs="Times New Roman"/>
          <w:b/>
          <w:szCs w:val="28"/>
          <w:lang w:val="uk-UA"/>
        </w:rPr>
      </w:pPr>
    </w:p>
    <w:p w14:paraId="158DC7E4" w14:textId="77777777" w:rsidR="00F753DD" w:rsidRDefault="00F753DD" w:rsidP="00733A63">
      <w:pPr>
        <w:ind w:firstLine="568"/>
        <w:jc w:val="center"/>
        <w:rPr>
          <w:rFonts w:eastAsia="Calibri" w:cs="Times New Roman"/>
          <w:b/>
          <w:szCs w:val="28"/>
          <w:lang w:val="uk-UA"/>
        </w:rPr>
      </w:pPr>
    </w:p>
    <w:p w14:paraId="7B3A2674" w14:textId="77777777" w:rsidR="00F753DD" w:rsidRDefault="00F753DD" w:rsidP="00733A63">
      <w:pPr>
        <w:ind w:firstLine="568"/>
        <w:jc w:val="center"/>
        <w:rPr>
          <w:rFonts w:eastAsia="Calibri" w:cs="Times New Roman"/>
          <w:b/>
          <w:szCs w:val="28"/>
          <w:lang w:val="uk-UA"/>
        </w:rPr>
      </w:pPr>
    </w:p>
    <w:p w14:paraId="00E22BED" w14:textId="77777777" w:rsidR="00F753DD" w:rsidRDefault="00F753DD" w:rsidP="00733A63">
      <w:pPr>
        <w:ind w:firstLine="568"/>
        <w:jc w:val="center"/>
        <w:rPr>
          <w:rFonts w:eastAsia="Calibri" w:cs="Times New Roman"/>
          <w:b/>
          <w:szCs w:val="28"/>
          <w:lang w:val="uk-UA"/>
        </w:rPr>
      </w:pPr>
    </w:p>
    <w:p w14:paraId="7FBBD944" w14:textId="77777777" w:rsidR="00F753DD" w:rsidRDefault="00F753DD" w:rsidP="00733A63">
      <w:pPr>
        <w:ind w:firstLine="568"/>
        <w:jc w:val="center"/>
        <w:rPr>
          <w:rFonts w:eastAsia="Calibri" w:cs="Times New Roman"/>
          <w:b/>
          <w:szCs w:val="28"/>
          <w:lang w:val="uk-UA"/>
        </w:rPr>
      </w:pPr>
    </w:p>
    <w:p w14:paraId="648B126B" w14:textId="77777777" w:rsidR="00F753DD" w:rsidRDefault="00F753DD" w:rsidP="00733A63">
      <w:pPr>
        <w:ind w:firstLine="568"/>
        <w:jc w:val="center"/>
        <w:rPr>
          <w:rFonts w:eastAsia="Calibri" w:cs="Times New Roman"/>
          <w:b/>
          <w:szCs w:val="28"/>
          <w:lang w:val="uk-UA"/>
        </w:rPr>
      </w:pPr>
    </w:p>
    <w:p w14:paraId="464E7CE5" w14:textId="77777777" w:rsidR="00F753DD" w:rsidRDefault="00F753DD" w:rsidP="00733A63">
      <w:pPr>
        <w:ind w:firstLine="568"/>
        <w:jc w:val="center"/>
        <w:rPr>
          <w:rFonts w:eastAsia="Calibri" w:cs="Times New Roman"/>
          <w:b/>
          <w:szCs w:val="28"/>
          <w:lang w:val="uk-UA"/>
        </w:rPr>
      </w:pPr>
    </w:p>
    <w:p w14:paraId="4C1A37DB" w14:textId="77777777" w:rsidR="00F753DD" w:rsidRDefault="00F753DD" w:rsidP="00733A63">
      <w:pPr>
        <w:ind w:firstLine="568"/>
        <w:jc w:val="center"/>
        <w:rPr>
          <w:rFonts w:eastAsia="Calibri" w:cs="Times New Roman"/>
          <w:b/>
          <w:szCs w:val="28"/>
          <w:lang w:val="uk-UA"/>
        </w:rPr>
      </w:pPr>
    </w:p>
    <w:p w14:paraId="24DD9E28" w14:textId="77777777" w:rsidR="00F753DD" w:rsidRDefault="00F753DD" w:rsidP="00733A63">
      <w:pPr>
        <w:ind w:firstLine="568"/>
        <w:jc w:val="center"/>
        <w:rPr>
          <w:rFonts w:eastAsia="Calibri" w:cs="Times New Roman"/>
          <w:b/>
          <w:szCs w:val="28"/>
          <w:lang w:val="uk-UA"/>
        </w:rPr>
      </w:pPr>
    </w:p>
    <w:p w14:paraId="3183E597" w14:textId="469112B8" w:rsidR="00733A63" w:rsidRPr="009765E2" w:rsidRDefault="00680A08" w:rsidP="00733A63">
      <w:pPr>
        <w:ind w:firstLine="567"/>
        <w:jc w:val="center"/>
        <w:rPr>
          <w:rFonts w:eastAsia="Calibri" w:cs="Times New Roman"/>
          <w:b/>
          <w:sz w:val="36"/>
          <w:szCs w:val="36"/>
          <w:lang w:val="uk-UA"/>
        </w:rPr>
      </w:pPr>
      <w:r>
        <w:rPr>
          <w:rFonts w:eastAsia="Times New Roman" w:cs="Times New Roman"/>
          <w:b/>
          <w:sz w:val="36"/>
          <w:szCs w:val="36"/>
          <w:lang w:val="uk-UA"/>
        </w:rPr>
        <w:fldChar w:fldCharType="begin"/>
      </w:r>
      <w:r>
        <w:rPr>
          <w:rFonts w:eastAsia="Times New Roman" w:cs="Times New Roman"/>
          <w:b/>
          <w:sz w:val="36"/>
          <w:szCs w:val="36"/>
          <w:lang w:val="uk-UA"/>
        </w:rPr>
        <w:instrText xml:space="preserve"> TC  "</w:instrText>
      </w:r>
      <w:r w:rsidRPr="00607BE3">
        <w:rPr>
          <w:rFonts w:eastAsia="Calibri" w:cs="Times New Roman"/>
          <w:b/>
          <w:sz w:val="36"/>
          <w:szCs w:val="36"/>
          <w:lang w:val="uk-UA"/>
        </w:rPr>
        <w:instrText xml:space="preserve"> </w:instrText>
      </w:r>
      <w:bookmarkStart w:id="82" w:name="_Toc73265263"/>
      <w:r w:rsidRPr="009765E2">
        <w:rPr>
          <w:rFonts w:eastAsia="Calibri" w:cs="Times New Roman"/>
          <w:b/>
          <w:sz w:val="36"/>
          <w:szCs w:val="36"/>
          <w:lang w:val="uk-UA"/>
        </w:rPr>
        <w:instrText>ВИСНОВОК ДО РОЗДІЛУ 2</w:instrText>
      </w:r>
      <w:bookmarkEnd w:id="82"/>
      <w:r>
        <w:rPr>
          <w:rFonts w:eastAsia="Times New Roman" w:cs="Times New Roman"/>
          <w:b/>
          <w:sz w:val="36"/>
          <w:szCs w:val="36"/>
          <w:lang w:val="uk-UA"/>
        </w:rPr>
        <w:instrText xml:space="preserve">" \f </w:instrText>
      </w:r>
      <w:r>
        <w:rPr>
          <w:rFonts w:eastAsia="Times New Roman" w:cs="Times New Roman"/>
          <w:b/>
          <w:sz w:val="36"/>
          <w:szCs w:val="36"/>
          <w:lang w:val="en-US"/>
        </w:rPr>
        <w:instrText>y</w:instrText>
      </w:r>
      <w:r>
        <w:rPr>
          <w:rFonts w:eastAsia="Times New Roman" w:cs="Times New Roman"/>
          <w:b/>
          <w:sz w:val="36"/>
          <w:szCs w:val="36"/>
          <w:lang w:val="uk-UA"/>
        </w:rPr>
        <w:instrText xml:space="preserve">\l 1 </w:instrText>
      </w:r>
      <w:r>
        <w:rPr>
          <w:rFonts w:eastAsia="Times New Roman" w:cs="Times New Roman"/>
          <w:b/>
          <w:sz w:val="36"/>
          <w:szCs w:val="36"/>
          <w:lang w:val="uk-UA"/>
        </w:rPr>
        <w:fldChar w:fldCharType="end"/>
      </w:r>
      <w:r w:rsidR="00733A63" w:rsidRPr="009765E2">
        <w:rPr>
          <w:rFonts w:eastAsia="Calibri" w:cs="Times New Roman"/>
          <w:b/>
          <w:sz w:val="36"/>
          <w:szCs w:val="36"/>
          <w:lang w:val="uk-UA"/>
        </w:rPr>
        <w:t>ВИСНОВОК ДО РОЗДІЛУ 2</w:t>
      </w:r>
    </w:p>
    <w:p w14:paraId="2FD72CC3" w14:textId="77777777" w:rsidR="009765E2" w:rsidRDefault="009765E2" w:rsidP="00733A63">
      <w:pPr>
        <w:ind w:firstLine="567"/>
        <w:jc w:val="center"/>
        <w:rPr>
          <w:rFonts w:eastAsia="Calibri" w:cs="Times New Roman"/>
          <w:b/>
          <w:szCs w:val="28"/>
          <w:lang w:val="uk-UA"/>
        </w:rPr>
      </w:pPr>
    </w:p>
    <w:p w14:paraId="2C0B931F" w14:textId="77777777" w:rsidR="00733A63" w:rsidRDefault="00733A63" w:rsidP="00733A63">
      <w:pPr>
        <w:rPr>
          <w:rFonts w:eastAsia="Calibri" w:cs="Times New Roman"/>
          <w:szCs w:val="28"/>
          <w:lang w:val="uk-UA"/>
        </w:rPr>
      </w:pPr>
      <w:r>
        <w:rPr>
          <w:rFonts w:eastAsia="Calibri" w:cs="Times New Roman"/>
          <w:szCs w:val="28"/>
          <w:lang w:val="uk-UA"/>
        </w:rPr>
        <w:t xml:space="preserve">У другому розділі були описані детально алгоритми </w:t>
      </w:r>
      <w:r>
        <w:rPr>
          <w:rFonts w:eastAsia="Calibri" w:cs="Times New Roman"/>
          <w:szCs w:val="28"/>
          <w:lang w:val="en-US"/>
        </w:rPr>
        <w:t>FSS</w:t>
      </w:r>
      <w:r w:rsidRPr="00733A63">
        <w:rPr>
          <w:rFonts w:eastAsia="Calibri" w:cs="Times New Roman"/>
          <w:szCs w:val="28"/>
          <w:lang w:val="ru-RU"/>
        </w:rPr>
        <w:t xml:space="preserve"> </w:t>
      </w:r>
      <w:r>
        <w:rPr>
          <w:rFonts w:eastAsia="Calibri" w:cs="Times New Roman"/>
          <w:szCs w:val="28"/>
          <w:lang w:val="uk-UA"/>
        </w:rPr>
        <w:t xml:space="preserve">та </w:t>
      </w:r>
      <w:r>
        <w:rPr>
          <w:rFonts w:eastAsia="Calibri" w:cs="Times New Roman"/>
          <w:szCs w:val="28"/>
          <w:lang w:val="en-US"/>
        </w:rPr>
        <w:t>GA</w:t>
      </w:r>
      <w:r>
        <w:rPr>
          <w:rFonts w:eastAsia="Calibri" w:cs="Times New Roman"/>
          <w:szCs w:val="28"/>
          <w:lang w:val="uk-UA"/>
        </w:rPr>
        <w:t>, а також розглянуті технології, що будуть використані для написання системи – об’єкта розробки. Також було обґрунтовано, навіщо ці технології використовуватимуться та які переваги вони надаватимуть при їх використанні.</w:t>
      </w:r>
    </w:p>
    <w:p w14:paraId="5317C7C1" w14:textId="56F3B941" w:rsidR="00733A63" w:rsidRPr="00165945" w:rsidRDefault="00733A63" w:rsidP="00733A63">
      <w:pPr>
        <w:rPr>
          <w:rFonts w:eastAsia="Calibri" w:cs="Times New Roman"/>
          <w:szCs w:val="28"/>
          <w:lang w:val="uk-UA"/>
        </w:rPr>
      </w:pPr>
      <w:r>
        <w:rPr>
          <w:rFonts w:eastAsia="Calibri" w:cs="Times New Roman"/>
          <w:szCs w:val="28"/>
          <w:lang w:val="uk-UA"/>
        </w:rPr>
        <w:t xml:space="preserve">Спочатку було описано детально роботу двох еволюційних алгоритмів </w:t>
      </w:r>
      <w:r>
        <w:rPr>
          <w:rFonts w:eastAsia="Calibri" w:cs="Times New Roman"/>
          <w:szCs w:val="28"/>
          <w:lang w:val="en-US"/>
        </w:rPr>
        <w:t>FSS</w:t>
      </w:r>
      <w:r w:rsidRPr="00733A63">
        <w:rPr>
          <w:rFonts w:eastAsia="Calibri" w:cs="Times New Roman"/>
          <w:szCs w:val="28"/>
          <w:lang w:val="ru-RU"/>
        </w:rPr>
        <w:t xml:space="preserve"> </w:t>
      </w:r>
      <w:r>
        <w:rPr>
          <w:rFonts w:eastAsia="Calibri" w:cs="Times New Roman"/>
          <w:szCs w:val="28"/>
          <w:lang w:val="uk-UA"/>
        </w:rPr>
        <w:t xml:space="preserve">та </w:t>
      </w:r>
      <w:r>
        <w:rPr>
          <w:rFonts w:eastAsia="Calibri" w:cs="Times New Roman"/>
          <w:szCs w:val="28"/>
          <w:lang w:val="en-US"/>
        </w:rPr>
        <w:t>GA</w:t>
      </w:r>
      <w:r>
        <w:rPr>
          <w:rFonts w:eastAsia="Calibri" w:cs="Times New Roman"/>
          <w:szCs w:val="28"/>
          <w:lang w:val="uk-UA"/>
        </w:rPr>
        <w:t>. Було наведено блок схеми алгоритмів, основні алгоритми роботи, а також описано основні математичні формули, на яких базуються дані алгоритми.</w:t>
      </w:r>
      <w:r w:rsidR="00165945" w:rsidRPr="00165945">
        <w:rPr>
          <w:rFonts w:eastAsia="Calibri" w:cs="Times New Roman"/>
          <w:szCs w:val="28"/>
          <w:lang w:val="ru-RU"/>
        </w:rPr>
        <w:t xml:space="preserve"> </w:t>
      </w:r>
      <w:r w:rsidR="00165945">
        <w:rPr>
          <w:rFonts w:eastAsia="Calibri" w:cs="Times New Roman"/>
          <w:szCs w:val="28"/>
          <w:lang w:val="uk-UA"/>
        </w:rPr>
        <w:t xml:space="preserve">Було описано модифікацію алгоритму </w:t>
      </w:r>
      <w:r w:rsidR="00165945">
        <w:rPr>
          <w:rFonts w:eastAsia="Calibri" w:cs="Times New Roman"/>
          <w:szCs w:val="28"/>
          <w:lang w:val="en-US"/>
        </w:rPr>
        <w:t>FSS</w:t>
      </w:r>
      <w:r w:rsidR="00165945">
        <w:rPr>
          <w:rFonts w:eastAsia="Calibri" w:cs="Times New Roman"/>
          <w:szCs w:val="28"/>
          <w:lang w:val="uk-UA"/>
        </w:rPr>
        <w:t xml:space="preserve">, яка гарантує кращу </w:t>
      </w:r>
      <w:proofErr w:type="spellStart"/>
      <w:r w:rsidR="00165945">
        <w:rPr>
          <w:rFonts w:eastAsia="Calibri" w:cs="Times New Roman"/>
          <w:szCs w:val="28"/>
          <w:lang w:val="uk-UA"/>
        </w:rPr>
        <w:t>сходимість</w:t>
      </w:r>
      <w:proofErr w:type="spellEnd"/>
      <w:r w:rsidR="00165945">
        <w:rPr>
          <w:rFonts w:eastAsia="Calibri" w:cs="Times New Roman"/>
          <w:szCs w:val="28"/>
          <w:lang w:val="uk-UA"/>
        </w:rPr>
        <w:t xml:space="preserve"> алгоритму у гладкому просторі функцій.</w:t>
      </w:r>
    </w:p>
    <w:p w14:paraId="5257197E" w14:textId="77777777" w:rsidR="00733A63" w:rsidRDefault="00733A63" w:rsidP="00733A63">
      <w:pPr>
        <w:rPr>
          <w:rFonts w:eastAsia="Calibri" w:cs="Times New Roman"/>
          <w:szCs w:val="28"/>
          <w:lang w:val="uk-UA"/>
        </w:rPr>
      </w:pPr>
      <w:r>
        <w:rPr>
          <w:rFonts w:eastAsia="Calibri" w:cs="Times New Roman"/>
          <w:szCs w:val="28"/>
          <w:lang w:val="uk-UA"/>
        </w:rPr>
        <w:t xml:space="preserve">Потім було розглянуто питання вибору мови програмування, яка використовувалася для написання проекту. Найбільш підходящим варіантом стала мова </w:t>
      </w:r>
      <w:r>
        <w:rPr>
          <w:rFonts w:eastAsia="Calibri" w:cs="Times New Roman"/>
          <w:szCs w:val="28"/>
          <w:lang w:val="en-US"/>
        </w:rPr>
        <w:t>C</w:t>
      </w:r>
      <w:r w:rsidRPr="00733A63">
        <w:rPr>
          <w:rFonts w:eastAsia="Calibri" w:cs="Times New Roman"/>
          <w:szCs w:val="28"/>
          <w:lang w:val="ru-RU"/>
        </w:rPr>
        <w:t>#</w:t>
      </w:r>
      <w:r>
        <w:rPr>
          <w:rFonts w:eastAsia="Calibri" w:cs="Times New Roman"/>
          <w:szCs w:val="28"/>
          <w:lang w:val="uk-UA"/>
        </w:rPr>
        <w:t>, яка була детально розглянута у даному розділі. Зокрема, у розділі розглянуто загальну інформацію про цю мову програмування, її численні переваги та недоліки. На основі чого був сформований висновок, який вказує на те, що мова повністю відповідає вимогам нашого проекту, і було прийнято рішення про її використання, оскільки в цьому випадку розроблена система отримає багато переваг.</w:t>
      </w:r>
    </w:p>
    <w:p w14:paraId="7279E391" w14:textId="77777777" w:rsidR="00733A63" w:rsidRDefault="00733A63" w:rsidP="00733A63">
      <w:pPr>
        <w:rPr>
          <w:rFonts w:eastAsia="Calibri" w:cs="Times New Roman"/>
          <w:szCs w:val="28"/>
          <w:lang w:val="uk-UA"/>
        </w:rPr>
      </w:pPr>
      <w:r>
        <w:rPr>
          <w:rFonts w:eastAsia="Calibri" w:cs="Times New Roman"/>
          <w:szCs w:val="28"/>
          <w:lang w:val="uk-UA"/>
        </w:rPr>
        <w:t>Також у другій частині цього розділу обговорюються платформи, фреймворки та бібліотеки, які будуть використані для написання вихідного коду. Всі вони будуть грати різні ролі, але всі ці ролі важливі для нашого проекту.</w:t>
      </w:r>
    </w:p>
    <w:p w14:paraId="491C27FD" w14:textId="77777777" w:rsidR="00733A63" w:rsidRDefault="00733A63" w:rsidP="00733A63">
      <w:pPr>
        <w:rPr>
          <w:rFonts w:eastAsia="Calibri" w:cs="Times New Roman"/>
          <w:szCs w:val="28"/>
          <w:lang w:val="uk-UA"/>
        </w:rPr>
      </w:pPr>
      <w:r>
        <w:rPr>
          <w:rFonts w:eastAsia="Calibri" w:cs="Times New Roman"/>
          <w:szCs w:val="28"/>
          <w:lang w:val="uk-UA"/>
        </w:rPr>
        <w:t xml:space="preserve">Спочатку було розглянуто платформу .NET </w:t>
      </w:r>
      <w:proofErr w:type="spellStart"/>
      <w:r>
        <w:rPr>
          <w:rFonts w:eastAsia="Calibri" w:cs="Times New Roman"/>
          <w:szCs w:val="28"/>
          <w:lang w:val="uk-UA"/>
        </w:rPr>
        <w:t>Framework</w:t>
      </w:r>
      <w:proofErr w:type="spellEnd"/>
      <w:r>
        <w:rPr>
          <w:rFonts w:eastAsia="Calibri" w:cs="Times New Roman"/>
          <w:szCs w:val="28"/>
          <w:lang w:val="uk-UA"/>
        </w:rPr>
        <w:t xml:space="preserve">, яка є платформою для розробників, що складається з інструментів, мов програмування та бібліотек для побудови багатьох різних типів додатків. Для нас важливим є те, </w:t>
      </w:r>
      <w:r>
        <w:rPr>
          <w:rFonts w:eastAsia="Calibri" w:cs="Times New Roman"/>
          <w:szCs w:val="28"/>
          <w:lang w:val="uk-UA"/>
        </w:rPr>
        <w:lastRenderedPageBreak/>
        <w:t>що вона підтримує роботу настільних програм в Windows, а також включає в себе набір стандартних бібліотек класів, які для нас є дуже корисними.</w:t>
      </w:r>
    </w:p>
    <w:p w14:paraId="5836E78E" w14:textId="77777777" w:rsidR="00733A63" w:rsidRDefault="00733A63" w:rsidP="00733A63">
      <w:pPr>
        <w:rPr>
          <w:rFonts w:eastAsia="Calibri" w:cs="Times New Roman"/>
          <w:szCs w:val="28"/>
          <w:lang w:val="uk-UA"/>
        </w:rPr>
      </w:pPr>
      <w:r>
        <w:rPr>
          <w:rFonts w:eastAsia="Calibri" w:cs="Times New Roman"/>
          <w:szCs w:val="28"/>
          <w:lang w:val="uk-UA"/>
        </w:rPr>
        <w:t xml:space="preserve">Далі було розглянуто технологію Windows </w:t>
      </w:r>
      <w:proofErr w:type="spellStart"/>
      <w:r>
        <w:rPr>
          <w:rFonts w:eastAsia="Calibri" w:cs="Times New Roman"/>
          <w:szCs w:val="28"/>
          <w:lang w:val="uk-UA"/>
        </w:rPr>
        <w:t>Forms</w:t>
      </w:r>
      <w:proofErr w:type="spellEnd"/>
      <w:r>
        <w:rPr>
          <w:rFonts w:eastAsia="Calibri" w:cs="Times New Roman"/>
          <w:szCs w:val="28"/>
          <w:lang w:val="uk-UA"/>
        </w:rPr>
        <w:t xml:space="preserve">, безкоштовну бібліотеку класів з графічним інтерфейсом з відкритим вихідним кодом, що входить до складу Microsoft .NET </w:t>
      </w:r>
      <w:proofErr w:type="spellStart"/>
      <w:r>
        <w:rPr>
          <w:rFonts w:eastAsia="Calibri" w:cs="Times New Roman"/>
          <w:szCs w:val="28"/>
          <w:lang w:val="uk-UA"/>
        </w:rPr>
        <w:t>Framework</w:t>
      </w:r>
      <w:proofErr w:type="spellEnd"/>
      <w:r>
        <w:rPr>
          <w:rFonts w:eastAsia="Calibri" w:cs="Times New Roman"/>
          <w:szCs w:val="28"/>
          <w:lang w:val="uk-UA"/>
        </w:rPr>
        <w:t xml:space="preserve"> та надає платформу для написання багатофункціональних клієнтських додатків для настільних ПК. Було розглянуто основні переваги та недоліки використання.</w:t>
      </w:r>
    </w:p>
    <w:p w14:paraId="4D5E19D6" w14:textId="77777777" w:rsidR="00733A63" w:rsidRDefault="00733A63" w:rsidP="00733A63">
      <w:pPr>
        <w:rPr>
          <w:rFonts w:eastAsia="Calibri" w:cs="Times New Roman"/>
          <w:szCs w:val="28"/>
          <w:lang w:val="uk-UA"/>
        </w:rPr>
      </w:pPr>
      <w:r>
        <w:rPr>
          <w:rFonts w:eastAsia="Calibri" w:cs="Times New Roman"/>
          <w:szCs w:val="28"/>
          <w:lang w:val="uk-UA"/>
        </w:rPr>
        <w:t xml:space="preserve">Наступною була розглянута бібліотека </w:t>
      </w:r>
      <w:r>
        <w:rPr>
          <w:rFonts w:eastAsia="Calibri" w:cs="Times New Roman"/>
          <w:szCs w:val="28"/>
          <w:lang w:val="en-US"/>
        </w:rPr>
        <w:t>N</w:t>
      </w:r>
      <w:proofErr w:type="spellStart"/>
      <w:r>
        <w:rPr>
          <w:rFonts w:eastAsia="Calibri" w:cs="Times New Roman"/>
          <w:szCs w:val="28"/>
          <w:lang w:val="uk-UA"/>
        </w:rPr>
        <w:t>et</w:t>
      </w:r>
      <w:proofErr w:type="spellEnd"/>
      <w:r>
        <w:rPr>
          <w:rFonts w:eastAsia="Calibri" w:cs="Times New Roman"/>
          <w:szCs w:val="28"/>
          <w:lang w:val="uk-UA"/>
        </w:rPr>
        <w:t xml:space="preserve"> C</w:t>
      </w:r>
      <w:proofErr w:type="spellStart"/>
      <w:r>
        <w:rPr>
          <w:rFonts w:eastAsia="Calibri" w:cs="Times New Roman"/>
          <w:szCs w:val="28"/>
          <w:lang w:val="en-US"/>
        </w:rPr>
        <w:t>harting</w:t>
      </w:r>
      <w:proofErr w:type="spellEnd"/>
      <w:r>
        <w:rPr>
          <w:rFonts w:eastAsia="Calibri" w:cs="Times New Roman"/>
          <w:szCs w:val="28"/>
          <w:lang w:val="uk-UA"/>
        </w:rPr>
        <w:t xml:space="preserve">, яка дозволить нам будувати графіки функцій, необхідні для алгоритму </w:t>
      </w:r>
      <w:r>
        <w:rPr>
          <w:rFonts w:eastAsia="Calibri" w:cs="Times New Roman"/>
          <w:szCs w:val="28"/>
          <w:lang w:val="en-US"/>
        </w:rPr>
        <w:t>FSS</w:t>
      </w:r>
      <w:r>
        <w:rPr>
          <w:rFonts w:eastAsia="Calibri" w:cs="Times New Roman"/>
          <w:szCs w:val="28"/>
          <w:lang w:val="uk-UA"/>
        </w:rPr>
        <w:t>. Було розглянуто основні переваги та недоліки використання даної бібліотеки.</w:t>
      </w:r>
    </w:p>
    <w:p w14:paraId="2E120C1F" w14:textId="77777777" w:rsidR="00733A63" w:rsidRDefault="00733A63" w:rsidP="00733A63">
      <w:pPr>
        <w:rPr>
          <w:rFonts w:eastAsia="Calibri" w:cs="Times New Roman"/>
          <w:szCs w:val="28"/>
          <w:lang w:val="uk-UA"/>
        </w:rPr>
      </w:pPr>
      <w:r>
        <w:rPr>
          <w:rFonts w:eastAsia="Calibri" w:cs="Times New Roman"/>
          <w:szCs w:val="28"/>
          <w:lang w:val="uk-UA"/>
        </w:rPr>
        <w:t xml:space="preserve">Також було розглянуто бібліотеку </w:t>
      </w:r>
      <w:proofErr w:type="spellStart"/>
      <w:r>
        <w:rPr>
          <w:rFonts w:eastAsia="Calibri" w:cs="Times New Roman"/>
          <w:szCs w:val="28"/>
          <w:lang w:val="uk-UA"/>
        </w:rPr>
        <w:t>ZedGraph</w:t>
      </w:r>
      <w:proofErr w:type="spellEnd"/>
      <w:r>
        <w:rPr>
          <w:rFonts w:eastAsia="Calibri" w:cs="Times New Roman"/>
          <w:szCs w:val="28"/>
          <w:lang w:val="uk-UA"/>
        </w:rPr>
        <w:t xml:space="preserve">, яка як і </w:t>
      </w:r>
      <w:r>
        <w:rPr>
          <w:rFonts w:eastAsia="Calibri" w:cs="Times New Roman"/>
          <w:szCs w:val="28"/>
          <w:lang w:val="en-US"/>
        </w:rPr>
        <w:t>N</w:t>
      </w:r>
      <w:proofErr w:type="spellStart"/>
      <w:r>
        <w:rPr>
          <w:rFonts w:eastAsia="Calibri" w:cs="Times New Roman"/>
          <w:szCs w:val="28"/>
          <w:lang w:val="uk-UA"/>
        </w:rPr>
        <w:t>et</w:t>
      </w:r>
      <w:proofErr w:type="spellEnd"/>
      <w:r>
        <w:rPr>
          <w:rFonts w:eastAsia="Calibri" w:cs="Times New Roman"/>
          <w:szCs w:val="28"/>
          <w:lang w:val="uk-UA"/>
        </w:rPr>
        <w:t xml:space="preserve"> C</w:t>
      </w:r>
      <w:proofErr w:type="spellStart"/>
      <w:r>
        <w:rPr>
          <w:rFonts w:eastAsia="Calibri" w:cs="Times New Roman"/>
          <w:szCs w:val="28"/>
          <w:lang w:val="en-US"/>
        </w:rPr>
        <w:t>harting</w:t>
      </w:r>
      <w:proofErr w:type="spellEnd"/>
      <w:r>
        <w:rPr>
          <w:rFonts w:eastAsia="Calibri" w:cs="Times New Roman"/>
          <w:szCs w:val="28"/>
          <w:lang w:val="uk-UA"/>
        </w:rPr>
        <w:t xml:space="preserve"> дозволить нам будувати графіки функцій, але вже для алгоритму </w:t>
      </w:r>
      <w:r>
        <w:rPr>
          <w:rFonts w:eastAsia="Calibri" w:cs="Times New Roman"/>
          <w:szCs w:val="28"/>
          <w:lang w:val="en-US"/>
        </w:rPr>
        <w:t>GA</w:t>
      </w:r>
      <w:r>
        <w:rPr>
          <w:rFonts w:eastAsia="Calibri" w:cs="Times New Roman"/>
          <w:szCs w:val="28"/>
          <w:lang w:val="uk-UA"/>
        </w:rPr>
        <w:t xml:space="preserve">. Ця бібліотека має свої основні переваги, відмінні від </w:t>
      </w:r>
      <w:r>
        <w:rPr>
          <w:rFonts w:eastAsia="Calibri" w:cs="Times New Roman"/>
          <w:szCs w:val="28"/>
          <w:lang w:val="en-US"/>
        </w:rPr>
        <w:t>N</w:t>
      </w:r>
      <w:proofErr w:type="spellStart"/>
      <w:r>
        <w:rPr>
          <w:rFonts w:eastAsia="Calibri" w:cs="Times New Roman"/>
          <w:szCs w:val="28"/>
          <w:lang w:val="uk-UA"/>
        </w:rPr>
        <w:t>et</w:t>
      </w:r>
      <w:proofErr w:type="spellEnd"/>
      <w:r>
        <w:rPr>
          <w:rFonts w:eastAsia="Calibri" w:cs="Times New Roman"/>
          <w:szCs w:val="28"/>
          <w:lang w:val="uk-UA"/>
        </w:rPr>
        <w:t xml:space="preserve"> C</w:t>
      </w:r>
      <w:proofErr w:type="spellStart"/>
      <w:r>
        <w:rPr>
          <w:rFonts w:eastAsia="Calibri" w:cs="Times New Roman"/>
          <w:szCs w:val="28"/>
          <w:lang w:val="en-US"/>
        </w:rPr>
        <w:t>harting</w:t>
      </w:r>
      <w:proofErr w:type="spellEnd"/>
      <w:r>
        <w:rPr>
          <w:rFonts w:eastAsia="Calibri" w:cs="Times New Roman"/>
          <w:szCs w:val="28"/>
          <w:lang w:val="uk-UA"/>
        </w:rPr>
        <w:t>.</w:t>
      </w:r>
    </w:p>
    <w:p w14:paraId="0567D1E3" w14:textId="77777777" w:rsidR="00733A63" w:rsidRDefault="00733A63" w:rsidP="00733A63">
      <w:pPr>
        <w:rPr>
          <w:rFonts w:eastAsia="Calibri" w:cs="Times New Roman"/>
          <w:szCs w:val="28"/>
          <w:lang w:val="uk-UA"/>
        </w:rPr>
      </w:pPr>
      <w:r>
        <w:rPr>
          <w:rFonts w:eastAsia="Calibri" w:cs="Times New Roman"/>
          <w:szCs w:val="28"/>
          <w:lang w:val="uk-UA"/>
        </w:rPr>
        <w:t xml:space="preserve">Передостанньою була розглянута бібліотека </w:t>
      </w:r>
      <w:proofErr w:type="spellStart"/>
      <w:r>
        <w:rPr>
          <w:rFonts w:eastAsia="Calibri" w:cs="Times New Roman"/>
          <w:szCs w:val="28"/>
          <w:lang w:val="uk-UA"/>
        </w:rPr>
        <w:t>RegularExpressions</w:t>
      </w:r>
      <w:proofErr w:type="spellEnd"/>
      <w:r>
        <w:rPr>
          <w:rFonts w:eastAsia="Calibri" w:cs="Times New Roman"/>
          <w:szCs w:val="28"/>
          <w:lang w:val="uk-UA"/>
        </w:rPr>
        <w:t>, яка дає можливість працювати з регулярними виразами. Ця бібліотека дасть нам можливість перевіряти коректність вводу вхідних параметрів алгоритмів користувачем.</w:t>
      </w:r>
    </w:p>
    <w:p w14:paraId="7AEBB605" w14:textId="77777777" w:rsidR="00733A63" w:rsidRDefault="00733A63" w:rsidP="00733A63">
      <w:pPr>
        <w:rPr>
          <w:rFonts w:eastAsia="Calibri" w:cs="Times New Roman"/>
          <w:szCs w:val="28"/>
          <w:lang w:val="uk-UA"/>
        </w:rPr>
      </w:pPr>
      <w:r>
        <w:rPr>
          <w:rFonts w:eastAsia="Calibri" w:cs="Times New Roman"/>
          <w:szCs w:val="28"/>
          <w:lang w:val="uk-UA"/>
        </w:rPr>
        <w:t xml:space="preserve">Останнім було розглянуто фреймворк під назвою </w:t>
      </w:r>
      <w:proofErr w:type="spellStart"/>
      <w:r>
        <w:rPr>
          <w:rFonts w:eastAsia="Calibri" w:cs="Times New Roman"/>
          <w:szCs w:val="28"/>
          <w:lang w:val="uk-UA"/>
        </w:rPr>
        <w:t>MSTest</w:t>
      </w:r>
      <w:proofErr w:type="spellEnd"/>
      <w:r>
        <w:rPr>
          <w:rFonts w:eastAsia="Calibri" w:cs="Times New Roman"/>
          <w:szCs w:val="28"/>
          <w:lang w:val="uk-UA"/>
        </w:rPr>
        <w:t>,</w:t>
      </w:r>
      <w:r>
        <w:rPr>
          <w:lang w:val="uk-UA"/>
        </w:rPr>
        <w:t xml:space="preserve"> </w:t>
      </w:r>
      <w:r>
        <w:rPr>
          <w:rFonts w:eastAsia="Calibri" w:cs="Times New Roman"/>
          <w:szCs w:val="28"/>
          <w:lang w:val="uk-UA"/>
        </w:rPr>
        <w:t>який стане у пригоді нам при тестуванні нашого додатку і який на даний момент є майже незамінним у галузі тестування .NET -додатків.</w:t>
      </w:r>
    </w:p>
    <w:p w14:paraId="73CC6F35" w14:textId="77777777" w:rsidR="00D1586F" w:rsidRDefault="00D1586F" w:rsidP="00733A63">
      <w:pPr>
        <w:rPr>
          <w:rFonts w:eastAsia="Calibri" w:cs="Times New Roman"/>
          <w:szCs w:val="28"/>
          <w:lang w:val="uk-UA"/>
        </w:rPr>
      </w:pPr>
    </w:p>
    <w:p w14:paraId="20FC8147" w14:textId="77777777" w:rsidR="00D1586F" w:rsidRDefault="00D1586F" w:rsidP="00733A63">
      <w:pPr>
        <w:rPr>
          <w:rFonts w:eastAsia="Calibri" w:cs="Times New Roman"/>
          <w:szCs w:val="28"/>
          <w:lang w:val="uk-UA"/>
        </w:rPr>
      </w:pPr>
    </w:p>
    <w:p w14:paraId="11F832EC" w14:textId="77777777" w:rsidR="00D1586F" w:rsidRDefault="00D1586F" w:rsidP="00733A63">
      <w:pPr>
        <w:rPr>
          <w:rFonts w:eastAsia="Calibri" w:cs="Times New Roman"/>
          <w:szCs w:val="28"/>
          <w:lang w:val="uk-UA"/>
        </w:rPr>
      </w:pPr>
    </w:p>
    <w:p w14:paraId="79C64F10" w14:textId="77777777" w:rsidR="00D1586F" w:rsidRDefault="00D1586F" w:rsidP="00733A63">
      <w:pPr>
        <w:rPr>
          <w:rFonts w:eastAsia="Calibri" w:cs="Times New Roman"/>
          <w:szCs w:val="28"/>
          <w:lang w:val="uk-UA"/>
        </w:rPr>
      </w:pPr>
    </w:p>
    <w:p w14:paraId="47D41604" w14:textId="77777777" w:rsidR="00D1586F" w:rsidRDefault="00D1586F" w:rsidP="00733A63">
      <w:pPr>
        <w:rPr>
          <w:rFonts w:eastAsia="Calibri" w:cs="Times New Roman"/>
          <w:szCs w:val="28"/>
          <w:lang w:val="uk-UA"/>
        </w:rPr>
      </w:pPr>
    </w:p>
    <w:p w14:paraId="2E5D8560" w14:textId="77777777" w:rsidR="00D1586F" w:rsidRDefault="00D1586F" w:rsidP="00733A63">
      <w:pPr>
        <w:rPr>
          <w:rFonts w:eastAsia="Calibri" w:cs="Times New Roman"/>
          <w:szCs w:val="28"/>
          <w:lang w:val="uk-UA"/>
        </w:rPr>
      </w:pPr>
    </w:p>
    <w:p w14:paraId="54D27942" w14:textId="77777777" w:rsidR="00D1586F" w:rsidRDefault="00D1586F" w:rsidP="00733A63">
      <w:pPr>
        <w:rPr>
          <w:rFonts w:eastAsia="Calibri" w:cs="Times New Roman"/>
          <w:szCs w:val="28"/>
          <w:lang w:val="uk-UA"/>
        </w:rPr>
      </w:pPr>
    </w:p>
    <w:p w14:paraId="2982BA76" w14:textId="77777777" w:rsidR="00D1586F" w:rsidRDefault="00D1586F" w:rsidP="00733A63">
      <w:pPr>
        <w:rPr>
          <w:rFonts w:eastAsia="Calibri" w:cs="Times New Roman"/>
          <w:szCs w:val="28"/>
          <w:lang w:val="uk-UA"/>
        </w:rPr>
      </w:pPr>
    </w:p>
    <w:p w14:paraId="17380069" w14:textId="77777777" w:rsidR="00D1586F" w:rsidRDefault="00D1586F" w:rsidP="00733A63">
      <w:pPr>
        <w:rPr>
          <w:rFonts w:eastAsia="Calibri" w:cs="Times New Roman"/>
          <w:szCs w:val="28"/>
          <w:lang w:val="uk-UA"/>
        </w:rPr>
      </w:pPr>
    </w:p>
    <w:p w14:paraId="67491F64" w14:textId="77777777" w:rsidR="00D1586F" w:rsidRDefault="00D1586F" w:rsidP="00D1586F">
      <w:pPr>
        <w:jc w:val="center"/>
        <w:rPr>
          <w:rFonts w:eastAsia="Calibri" w:cs="Times New Roman"/>
          <w:b/>
          <w:szCs w:val="28"/>
          <w:lang w:val="uk-UA"/>
        </w:rPr>
      </w:pPr>
    </w:p>
    <w:p w14:paraId="1E27A051" w14:textId="4761BD3B" w:rsidR="00D1586F" w:rsidRPr="00D1586F" w:rsidRDefault="00680A08" w:rsidP="00D1586F">
      <w:pPr>
        <w:jc w:val="center"/>
        <w:rPr>
          <w:rFonts w:eastAsia="Calibri" w:cs="Times New Roman"/>
          <w:b/>
          <w:sz w:val="36"/>
          <w:szCs w:val="36"/>
          <w:lang w:val="uk-UA"/>
        </w:rPr>
      </w:pPr>
      <w:r>
        <w:rPr>
          <w:rFonts w:eastAsia="Times New Roman" w:cs="Times New Roman"/>
          <w:b/>
          <w:sz w:val="36"/>
          <w:szCs w:val="36"/>
          <w:lang w:val="uk-UA"/>
        </w:rPr>
        <w:fldChar w:fldCharType="begin"/>
      </w:r>
      <w:r>
        <w:rPr>
          <w:rFonts w:eastAsia="Times New Roman" w:cs="Times New Roman"/>
          <w:b/>
          <w:sz w:val="36"/>
          <w:szCs w:val="36"/>
          <w:lang w:val="uk-UA"/>
        </w:rPr>
        <w:instrText xml:space="preserve"> TC  "</w:instrText>
      </w:r>
      <w:r w:rsidRPr="00607BE3">
        <w:rPr>
          <w:rFonts w:eastAsia="Calibri" w:cs="Times New Roman"/>
          <w:b/>
          <w:sz w:val="36"/>
          <w:szCs w:val="36"/>
          <w:lang w:val="uk-UA"/>
        </w:rPr>
        <w:instrText xml:space="preserve"> </w:instrText>
      </w:r>
      <w:bookmarkStart w:id="83" w:name="_Toc73265264"/>
      <w:r w:rsidR="00B10E1A" w:rsidRPr="00D1586F">
        <w:rPr>
          <w:rFonts w:eastAsia="Calibri" w:cs="Times New Roman"/>
          <w:b/>
          <w:sz w:val="36"/>
          <w:szCs w:val="36"/>
          <w:lang w:val="uk-UA"/>
        </w:rPr>
        <w:instrText>РОЗДІЛ 3</w:instrText>
      </w:r>
      <w:r w:rsidR="00B10E1A" w:rsidRPr="00B10E1A">
        <w:rPr>
          <w:rFonts w:eastAsia="Calibri" w:cs="Times New Roman"/>
          <w:b/>
          <w:sz w:val="36"/>
          <w:szCs w:val="36"/>
          <w:lang w:val="ru-RU"/>
        </w:rPr>
        <w:instrText xml:space="preserve"> </w:instrText>
      </w:r>
      <w:r w:rsidRPr="00D1586F">
        <w:rPr>
          <w:rFonts w:eastAsia="Calibri" w:cs="Times New Roman"/>
          <w:b/>
          <w:sz w:val="36"/>
          <w:szCs w:val="36"/>
          <w:lang w:val="uk-UA"/>
        </w:rPr>
        <w:instrText>ДЕТАЛІ РОЗРОБКИ СИСТЕМИ</w:instrText>
      </w:r>
      <w:bookmarkEnd w:id="83"/>
      <w:r>
        <w:rPr>
          <w:rFonts w:eastAsia="Times New Roman" w:cs="Times New Roman"/>
          <w:b/>
          <w:sz w:val="36"/>
          <w:szCs w:val="36"/>
          <w:lang w:val="uk-UA"/>
        </w:rPr>
        <w:instrText xml:space="preserve"> " \f </w:instrText>
      </w:r>
      <w:r>
        <w:rPr>
          <w:rFonts w:eastAsia="Times New Roman" w:cs="Times New Roman"/>
          <w:b/>
          <w:sz w:val="36"/>
          <w:szCs w:val="36"/>
          <w:lang w:val="en-US"/>
        </w:rPr>
        <w:instrText>y</w:instrText>
      </w:r>
      <w:r>
        <w:rPr>
          <w:rFonts w:eastAsia="Times New Roman" w:cs="Times New Roman"/>
          <w:b/>
          <w:sz w:val="36"/>
          <w:szCs w:val="36"/>
          <w:lang w:val="uk-UA"/>
        </w:rPr>
        <w:instrText xml:space="preserve">\l 1 </w:instrText>
      </w:r>
      <w:r>
        <w:rPr>
          <w:rFonts w:eastAsia="Times New Roman" w:cs="Times New Roman"/>
          <w:b/>
          <w:sz w:val="36"/>
          <w:szCs w:val="36"/>
          <w:lang w:val="uk-UA"/>
        </w:rPr>
        <w:fldChar w:fldCharType="end"/>
      </w:r>
      <w:r w:rsidR="00D1586F" w:rsidRPr="00D1586F">
        <w:rPr>
          <w:rFonts w:eastAsia="Calibri" w:cs="Times New Roman"/>
          <w:b/>
          <w:sz w:val="36"/>
          <w:szCs w:val="36"/>
          <w:lang w:val="uk-UA"/>
        </w:rPr>
        <w:t>РОЗДІЛ 3. ДЕТАЛІ РОЗРОБКИ СИСТЕМИ</w:t>
      </w:r>
    </w:p>
    <w:p w14:paraId="7B4625D4" w14:textId="77777777" w:rsidR="00D1586F" w:rsidRDefault="00D1586F" w:rsidP="00D1586F">
      <w:pPr>
        <w:jc w:val="center"/>
        <w:rPr>
          <w:rFonts w:eastAsia="Calibri" w:cs="Times New Roman"/>
          <w:b/>
          <w:szCs w:val="28"/>
          <w:lang w:val="uk-UA"/>
        </w:rPr>
      </w:pPr>
    </w:p>
    <w:p w14:paraId="713E1039" w14:textId="77777777" w:rsidR="00D1586F" w:rsidRDefault="00D1586F" w:rsidP="00D1586F">
      <w:pPr>
        <w:rPr>
          <w:rFonts w:eastAsia="Calibri" w:cs="Times New Roman"/>
          <w:szCs w:val="28"/>
          <w:lang w:val="uk-UA"/>
        </w:rPr>
      </w:pPr>
      <w:r>
        <w:rPr>
          <w:rFonts w:eastAsia="Calibri" w:cs="Times New Roman"/>
          <w:szCs w:val="28"/>
          <w:lang w:val="uk-UA"/>
        </w:rPr>
        <w:t xml:space="preserve">Відповідно до досліджених матеріалів та обраного способу реалізації ми можемо перейти до фази розробки програмного продукту. Для того, щоб створити гнучку та </w:t>
      </w:r>
      <w:proofErr w:type="spellStart"/>
      <w:r>
        <w:rPr>
          <w:rFonts w:eastAsia="Calibri" w:cs="Times New Roman"/>
          <w:szCs w:val="28"/>
          <w:lang w:val="uk-UA"/>
        </w:rPr>
        <w:t>настроювану</w:t>
      </w:r>
      <w:proofErr w:type="spellEnd"/>
      <w:r>
        <w:rPr>
          <w:rFonts w:eastAsia="Calibri" w:cs="Times New Roman"/>
          <w:szCs w:val="28"/>
          <w:lang w:val="uk-UA"/>
        </w:rPr>
        <w:t xml:space="preserve"> систему пошуку екстремуму багатомірної функції на основі еволюційних алгоритмів </w:t>
      </w:r>
      <w:r>
        <w:rPr>
          <w:rFonts w:eastAsia="Calibri" w:cs="Times New Roman"/>
          <w:szCs w:val="28"/>
          <w:lang w:val="en-US"/>
        </w:rPr>
        <w:t>GA</w:t>
      </w:r>
      <w:r>
        <w:rPr>
          <w:rFonts w:eastAsia="Calibri" w:cs="Times New Roman"/>
          <w:szCs w:val="28"/>
          <w:lang w:val="uk-UA"/>
        </w:rPr>
        <w:t xml:space="preserve"> та </w:t>
      </w:r>
      <w:r>
        <w:rPr>
          <w:rFonts w:eastAsia="Calibri" w:cs="Times New Roman"/>
          <w:szCs w:val="28"/>
          <w:lang w:val="en-US"/>
        </w:rPr>
        <w:t>FSS</w:t>
      </w:r>
      <w:r>
        <w:rPr>
          <w:rFonts w:eastAsia="Calibri" w:cs="Times New Roman"/>
          <w:szCs w:val="28"/>
          <w:lang w:val="uk-UA"/>
        </w:rPr>
        <w:t>, необхідно описати основні частини розробленого продукту, функціональні блоки програми та схему їх взаємодії.</w:t>
      </w:r>
    </w:p>
    <w:p w14:paraId="4CC55147" w14:textId="77777777" w:rsidR="00D1586F" w:rsidRDefault="00D1586F" w:rsidP="00D1586F">
      <w:pPr>
        <w:rPr>
          <w:rFonts w:eastAsia="Calibri" w:cs="Times New Roman"/>
          <w:szCs w:val="28"/>
          <w:lang w:val="uk-UA"/>
        </w:rPr>
      </w:pPr>
    </w:p>
    <w:p w14:paraId="750161E0" w14:textId="6E86A734" w:rsidR="00D1586F" w:rsidRPr="002D6677" w:rsidRDefault="00680A08" w:rsidP="00D1586F">
      <w:pPr>
        <w:rPr>
          <w:rFonts w:eastAsia="Calibri" w:cs="Times New Roman"/>
          <w:b/>
          <w:sz w:val="32"/>
          <w:szCs w:val="32"/>
          <w:lang w:val="uk-UA"/>
        </w:rPr>
      </w:pPr>
      <w:r>
        <w:rPr>
          <w:rFonts w:eastAsia="Times New Roman" w:cs="Times New Roman"/>
          <w:b/>
          <w:sz w:val="32"/>
          <w:szCs w:val="32"/>
          <w:lang w:val="uk-UA"/>
        </w:rPr>
        <w:fldChar w:fldCharType="begin"/>
      </w:r>
      <w:r>
        <w:rPr>
          <w:rFonts w:eastAsia="Times New Roman" w:cs="Times New Roman"/>
          <w:b/>
          <w:sz w:val="32"/>
          <w:szCs w:val="32"/>
          <w:lang w:val="uk-UA"/>
        </w:rPr>
        <w:instrText xml:space="preserve"> TC  "</w:instrText>
      </w:r>
      <w:r w:rsidRPr="009765E2">
        <w:rPr>
          <w:rFonts w:eastAsia="Calibri" w:cs="Times New Roman"/>
          <w:b/>
          <w:sz w:val="32"/>
          <w:szCs w:val="32"/>
          <w:lang w:val="uk-UA"/>
        </w:rPr>
        <w:instrText xml:space="preserve"> </w:instrText>
      </w:r>
      <w:bookmarkStart w:id="84" w:name="_Toc73265265"/>
      <w:r w:rsidRPr="002D6677">
        <w:rPr>
          <w:rFonts w:eastAsia="Calibri" w:cs="Times New Roman"/>
          <w:b/>
          <w:sz w:val="32"/>
          <w:szCs w:val="32"/>
          <w:lang w:val="uk-UA"/>
        </w:rPr>
        <w:instrText xml:space="preserve">3.1 Розробка програмних компонентів </w:instrText>
      </w:r>
      <w:r w:rsidRPr="002D6677">
        <w:rPr>
          <w:rFonts w:eastAsia="Calibri" w:cs="Times New Roman"/>
          <w:b/>
          <w:sz w:val="32"/>
          <w:szCs w:val="32"/>
          <w:lang w:val="en-US"/>
        </w:rPr>
        <w:instrText>GA</w:instrText>
      </w:r>
      <w:bookmarkEnd w:id="84"/>
      <w:r>
        <w:rPr>
          <w:rFonts w:eastAsia="Times New Roman" w:cs="Times New Roman"/>
          <w:b/>
          <w:sz w:val="32"/>
          <w:szCs w:val="32"/>
          <w:lang w:val="uk-UA"/>
        </w:rPr>
        <w:instrText xml:space="preserve"> " \f </w:instrText>
      </w:r>
      <w:r>
        <w:rPr>
          <w:rFonts w:eastAsia="Times New Roman" w:cs="Times New Roman"/>
          <w:b/>
          <w:sz w:val="32"/>
          <w:szCs w:val="32"/>
          <w:lang w:val="en-US"/>
        </w:rPr>
        <w:instrText>y</w:instrText>
      </w:r>
      <w:r>
        <w:rPr>
          <w:rFonts w:eastAsia="Times New Roman" w:cs="Times New Roman"/>
          <w:b/>
          <w:sz w:val="32"/>
          <w:szCs w:val="32"/>
          <w:lang w:val="uk-UA"/>
        </w:rPr>
        <w:instrText xml:space="preserve">\l 2 </w:instrText>
      </w:r>
      <w:r>
        <w:rPr>
          <w:rFonts w:eastAsia="Times New Roman" w:cs="Times New Roman"/>
          <w:b/>
          <w:sz w:val="32"/>
          <w:szCs w:val="32"/>
          <w:lang w:val="uk-UA"/>
        </w:rPr>
        <w:fldChar w:fldCharType="end"/>
      </w:r>
      <w:r w:rsidR="00D1586F" w:rsidRPr="002D6677">
        <w:rPr>
          <w:rFonts w:eastAsia="Calibri" w:cs="Times New Roman"/>
          <w:b/>
          <w:sz w:val="32"/>
          <w:szCs w:val="32"/>
          <w:lang w:val="uk-UA"/>
        </w:rPr>
        <w:t xml:space="preserve">3.1 Розробка програмних компонентів </w:t>
      </w:r>
      <w:r w:rsidR="00D1586F" w:rsidRPr="002D6677">
        <w:rPr>
          <w:rFonts w:eastAsia="Calibri" w:cs="Times New Roman"/>
          <w:b/>
          <w:sz w:val="32"/>
          <w:szCs w:val="32"/>
          <w:lang w:val="en-US"/>
        </w:rPr>
        <w:t>GA</w:t>
      </w:r>
    </w:p>
    <w:p w14:paraId="48CBFECA" w14:textId="77777777" w:rsidR="00D1586F" w:rsidRDefault="00D1586F" w:rsidP="00D1586F">
      <w:pPr>
        <w:rPr>
          <w:rFonts w:eastAsia="Calibri" w:cs="Times New Roman"/>
          <w:szCs w:val="28"/>
          <w:lang w:val="uk-UA"/>
        </w:rPr>
      </w:pPr>
    </w:p>
    <w:p w14:paraId="5114C24A" w14:textId="77777777" w:rsidR="00D1586F" w:rsidRDefault="00D1586F" w:rsidP="00D1586F">
      <w:pPr>
        <w:rPr>
          <w:rFonts w:eastAsia="Calibri" w:cs="Times New Roman"/>
          <w:szCs w:val="28"/>
          <w:lang w:val="uk-UA"/>
        </w:rPr>
      </w:pPr>
      <w:r>
        <w:rPr>
          <w:rFonts w:eastAsia="Calibri" w:cs="Times New Roman"/>
          <w:szCs w:val="28"/>
          <w:lang w:val="uk-UA"/>
        </w:rPr>
        <w:t>Далі буде описано основні класи генетичного алгоритму.</w:t>
      </w:r>
    </w:p>
    <w:p w14:paraId="54FA57BC" w14:textId="77777777" w:rsidR="00D1586F" w:rsidRDefault="00D1586F" w:rsidP="00D1586F">
      <w:pPr>
        <w:rPr>
          <w:rFonts w:eastAsia="Calibri" w:cs="Times New Roman"/>
          <w:szCs w:val="28"/>
          <w:lang w:val="uk-UA"/>
        </w:rPr>
      </w:pPr>
    </w:p>
    <w:p w14:paraId="246E6AB9" w14:textId="4EE11AE0" w:rsidR="00D1586F" w:rsidRDefault="00680A08" w:rsidP="00D1586F">
      <w:pPr>
        <w:rPr>
          <w:rFonts w:eastAsia="Calibri"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85" w:name="_Toc73265266"/>
      <w:r>
        <w:rPr>
          <w:rFonts w:eastAsia="Calibri" w:cs="Times New Roman"/>
          <w:b/>
          <w:szCs w:val="28"/>
          <w:lang w:val="uk-UA"/>
        </w:rPr>
        <w:instrText>3.1.1 Клас BaseSpecies</w:instrText>
      </w:r>
      <w:bookmarkEnd w:id="85"/>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D1586F">
        <w:rPr>
          <w:rFonts w:eastAsia="Calibri" w:cs="Times New Roman"/>
          <w:b/>
          <w:szCs w:val="28"/>
          <w:lang w:val="uk-UA"/>
        </w:rPr>
        <w:t xml:space="preserve">3.1.1 Клас </w:t>
      </w:r>
      <w:proofErr w:type="spellStart"/>
      <w:r w:rsidR="00D1586F">
        <w:rPr>
          <w:rFonts w:eastAsia="Calibri" w:cs="Times New Roman"/>
          <w:b/>
          <w:szCs w:val="28"/>
          <w:lang w:val="uk-UA"/>
        </w:rPr>
        <w:t>BaseSpecies</w:t>
      </w:r>
      <w:proofErr w:type="spellEnd"/>
    </w:p>
    <w:p w14:paraId="2304A4A9" w14:textId="77777777" w:rsidR="00D1586F" w:rsidRDefault="00D1586F" w:rsidP="00D1586F">
      <w:pPr>
        <w:rPr>
          <w:rFonts w:eastAsia="Calibri" w:cs="Times New Roman"/>
          <w:szCs w:val="28"/>
          <w:lang w:val="uk-UA"/>
        </w:rPr>
      </w:pPr>
    </w:p>
    <w:p w14:paraId="3B010CE1" w14:textId="77777777" w:rsidR="00D1586F" w:rsidRDefault="00D1586F" w:rsidP="00D1586F">
      <w:pPr>
        <w:rPr>
          <w:rFonts w:eastAsia="Calibri" w:cs="Times New Roman"/>
          <w:szCs w:val="28"/>
          <w:lang w:val="uk-UA"/>
        </w:rPr>
      </w:pPr>
      <w:r>
        <w:rPr>
          <w:rFonts w:eastAsia="Calibri" w:cs="Times New Roman"/>
          <w:szCs w:val="28"/>
          <w:lang w:val="uk-UA"/>
        </w:rPr>
        <w:t xml:space="preserve">Всі види повинні бути похідними від базового класу </w:t>
      </w:r>
      <w:proofErr w:type="spellStart"/>
      <w:r>
        <w:rPr>
          <w:rFonts w:eastAsia="Calibri" w:cs="Times New Roman"/>
          <w:i/>
          <w:szCs w:val="28"/>
          <w:lang w:val="uk-UA"/>
        </w:rPr>
        <w:t>BaseSpecies</w:t>
      </w:r>
      <w:proofErr w:type="spellEnd"/>
      <w:r>
        <w:rPr>
          <w:rFonts w:eastAsia="Calibri" w:cs="Times New Roman"/>
          <w:i/>
          <w:szCs w:val="28"/>
          <w:lang w:val="uk-UA"/>
        </w:rPr>
        <w:t xml:space="preserve"> &lt;</w:t>
      </w:r>
      <w:proofErr w:type="spellStart"/>
      <w:r>
        <w:rPr>
          <w:rFonts w:eastAsia="Calibri" w:cs="Times New Roman"/>
          <w:i/>
          <w:szCs w:val="28"/>
          <w:lang w:val="uk-UA"/>
        </w:rPr>
        <w:t>TSpecies</w:t>
      </w:r>
      <w:proofErr w:type="spellEnd"/>
      <w:r>
        <w:rPr>
          <w:rFonts w:eastAsia="Calibri" w:cs="Times New Roman"/>
          <w:i/>
          <w:szCs w:val="28"/>
          <w:lang w:val="uk-UA"/>
        </w:rPr>
        <w:t>&gt;</w:t>
      </w:r>
      <w:r>
        <w:rPr>
          <w:rFonts w:eastAsia="Calibri" w:cs="Times New Roman"/>
          <w:szCs w:val="28"/>
          <w:lang w:val="uk-UA"/>
        </w:rPr>
        <w:t xml:space="preserve">, де </w:t>
      </w:r>
      <w:proofErr w:type="spellStart"/>
      <w:r>
        <w:rPr>
          <w:rFonts w:eastAsia="Calibri" w:cs="Times New Roman"/>
          <w:i/>
          <w:szCs w:val="28"/>
          <w:lang w:val="uk-UA"/>
        </w:rPr>
        <w:t>TSpecies</w:t>
      </w:r>
      <w:proofErr w:type="spellEnd"/>
      <w:r>
        <w:rPr>
          <w:rFonts w:eastAsia="Calibri" w:cs="Times New Roman"/>
          <w:szCs w:val="28"/>
          <w:lang w:val="uk-UA"/>
        </w:rPr>
        <w:t xml:space="preserve"> - конкретний тип для виду. </w:t>
      </w:r>
      <w:proofErr w:type="spellStart"/>
      <w:r>
        <w:rPr>
          <w:rFonts w:eastAsia="Calibri" w:cs="Times New Roman"/>
          <w:i/>
          <w:szCs w:val="28"/>
          <w:lang w:val="uk-UA"/>
        </w:rPr>
        <w:t>TSpecies</w:t>
      </w:r>
      <w:proofErr w:type="spellEnd"/>
      <w:r>
        <w:rPr>
          <w:rFonts w:eastAsia="Calibri" w:cs="Times New Roman"/>
          <w:szCs w:val="28"/>
          <w:lang w:val="uk-UA"/>
        </w:rPr>
        <w:t xml:space="preserve"> повинен бути похідним від класу </w:t>
      </w:r>
      <w:proofErr w:type="spellStart"/>
      <w:r>
        <w:rPr>
          <w:rFonts w:eastAsia="Calibri" w:cs="Times New Roman"/>
          <w:i/>
          <w:szCs w:val="28"/>
          <w:lang w:val="uk-UA"/>
        </w:rPr>
        <w:t>BaseSpecies</w:t>
      </w:r>
      <w:proofErr w:type="spellEnd"/>
      <w:r>
        <w:rPr>
          <w:rFonts w:eastAsia="Calibri" w:cs="Times New Roman"/>
          <w:i/>
          <w:szCs w:val="28"/>
          <w:lang w:val="uk-UA"/>
        </w:rPr>
        <w:t xml:space="preserve"> &lt;</w:t>
      </w:r>
      <w:proofErr w:type="spellStart"/>
      <w:r>
        <w:rPr>
          <w:rFonts w:eastAsia="Calibri" w:cs="Times New Roman"/>
          <w:i/>
          <w:szCs w:val="28"/>
          <w:lang w:val="uk-UA"/>
        </w:rPr>
        <w:t>TSpecies</w:t>
      </w:r>
      <w:proofErr w:type="spellEnd"/>
      <w:r>
        <w:rPr>
          <w:rFonts w:eastAsia="Calibri" w:cs="Times New Roman"/>
          <w:i/>
          <w:szCs w:val="28"/>
          <w:lang w:val="uk-UA"/>
        </w:rPr>
        <w:t>&gt;.</w:t>
      </w:r>
    </w:p>
    <w:p w14:paraId="3257ED21" w14:textId="77777777" w:rsidR="00D1586F" w:rsidRDefault="00D1586F" w:rsidP="00D1586F">
      <w:pPr>
        <w:rPr>
          <w:rFonts w:eastAsia="Calibri" w:cs="Times New Roman"/>
          <w:szCs w:val="28"/>
          <w:lang w:val="uk-UA"/>
        </w:rPr>
      </w:pPr>
      <w:proofErr w:type="spellStart"/>
      <w:r>
        <w:rPr>
          <w:rFonts w:eastAsia="Calibri" w:cs="Times New Roman"/>
          <w:i/>
          <w:szCs w:val="28"/>
          <w:lang w:val="uk-UA"/>
        </w:rPr>
        <w:t>BaseSpecies</w:t>
      </w:r>
      <w:proofErr w:type="spellEnd"/>
      <w:r>
        <w:rPr>
          <w:rFonts w:eastAsia="Calibri" w:cs="Times New Roman"/>
          <w:szCs w:val="28"/>
          <w:lang w:val="uk-UA"/>
        </w:rPr>
        <w:t xml:space="preserve"> - це абстрактний клас, який містить статичні </w:t>
      </w:r>
      <w:proofErr w:type="spellStart"/>
      <w:r>
        <w:rPr>
          <w:rFonts w:eastAsia="Calibri" w:cs="Times New Roman"/>
          <w:szCs w:val="28"/>
          <w:lang w:val="uk-UA"/>
        </w:rPr>
        <w:t>protected</w:t>
      </w:r>
      <w:proofErr w:type="spellEnd"/>
      <w:r>
        <w:rPr>
          <w:rFonts w:eastAsia="Calibri" w:cs="Times New Roman"/>
          <w:szCs w:val="28"/>
          <w:lang w:val="uk-UA"/>
        </w:rPr>
        <w:t>-методи для схрещування і мутації. Розберемо деякі методи детальніше. Почнемо з методів, які необхідно реалізувати в похідних класах.</w:t>
      </w:r>
    </w:p>
    <w:p w14:paraId="7230D936" w14:textId="0A89963B" w:rsidR="00D1586F" w:rsidRDefault="00D1586F" w:rsidP="00D1586F">
      <w:pPr>
        <w:rPr>
          <w:rFonts w:eastAsia="Calibri" w:cs="Times New Roman"/>
          <w:szCs w:val="28"/>
          <w:lang w:val="uk-UA"/>
        </w:rPr>
      </w:pPr>
      <w:r>
        <w:rPr>
          <w:rFonts w:eastAsia="Calibri" w:cs="Times New Roman"/>
          <w:szCs w:val="28"/>
          <w:lang w:val="uk-UA"/>
        </w:rPr>
        <w:t xml:space="preserve">Перший з них це </w:t>
      </w:r>
      <w:proofErr w:type="spellStart"/>
      <w:r>
        <w:rPr>
          <w:rFonts w:eastAsia="Calibri" w:cs="Times New Roman"/>
          <w:i/>
          <w:szCs w:val="28"/>
          <w:lang w:val="uk-UA"/>
        </w:rPr>
        <w:t>abstract</w:t>
      </w:r>
      <w:proofErr w:type="spellEnd"/>
      <w:r>
        <w:rPr>
          <w:rFonts w:eastAsia="Calibri" w:cs="Times New Roman"/>
          <w:i/>
          <w:szCs w:val="28"/>
          <w:lang w:val="uk-UA"/>
        </w:rPr>
        <w:t xml:space="preserve"> </w:t>
      </w:r>
      <w:proofErr w:type="spellStart"/>
      <w:r>
        <w:rPr>
          <w:rFonts w:eastAsia="Calibri" w:cs="Times New Roman"/>
          <w:i/>
          <w:szCs w:val="28"/>
          <w:lang w:val="uk-UA"/>
        </w:rPr>
        <w:t>public</w:t>
      </w:r>
      <w:proofErr w:type="spellEnd"/>
      <w:r>
        <w:rPr>
          <w:rFonts w:eastAsia="Calibri" w:cs="Times New Roman"/>
          <w:i/>
          <w:szCs w:val="28"/>
          <w:lang w:val="uk-UA"/>
        </w:rPr>
        <w:t xml:space="preserve"> </w:t>
      </w:r>
      <w:proofErr w:type="spellStart"/>
      <w:r>
        <w:rPr>
          <w:rFonts w:eastAsia="Calibri" w:cs="Times New Roman"/>
          <w:i/>
          <w:szCs w:val="28"/>
          <w:lang w:val="uk-UA"/>
        </w:rPr>
        <w:t>void</w:t>
      </w:r>
      <w:proofErr w:type="spellEnd"/>
      <w:r>
        <w:rPr>
          <w:rFonts w:eastAsia="Calibri" w:cs="Times New Roman"/>
          <w:i/>
          <w:szCs w:val="28"/>
          <w:lang w:val="uk-UA"/>
        </w:rPr>
        <w:t xml:space="preserve"> </w:t>
      </w:r>
      <w:proofErr w:type="spellStart"/>
      <w:r>
        <w:rPr>
          <w:rFonts w:eastAsia="Calibri" w:cs="Times New Roman"/>
          <w:i/>
          <w:szCs w:val="28"/>
          <w:lang w:val="uk-UA"/>
        </w:rPr>
        <w:t>TestChromosomes</w:t>
      </w:r>
      <w:proofErr w:type="spellEnd"/>
      <w:r>
        <w:rPr>
          <w:rFonts w:eastAsia="Calibri" w:cs="Times New Roman"/>
          <w:i/>
          <w:szCs w:val="28"/>
          <w:lang w:val="uk-UA"/>
        </w:rPr>
        <w:t>().</w:t>
      </w:r>
      <w:r>
        <w:rPr>
          <w:rFonts w:eastAsia="Calibri" w:cs="Times New Roman"/>
          <w:szCs w:val="28"/>
          <w:lang w:val="uk-UA"/>
        </w:rPr>
        <w:t xml:space="preserve"> Цей метод повинен встановлювати внутрішню захищену булеву змінну </w:t>
      </w:r>
      <w:proofErr w:type="spellStart"/>
      <w:r>
        <w:rPr>
          <w:rFonts w:eastAsia="Calibri" w:cs="Times New Roman"/>
          <w:i/>
          <w:szCs w:val="28"/>
          <w:lang w:val="uk-UA"/>
        </w:rPr>
        <w:t>m_Dead</w:t>
      </w:r>
      <w:proofErr w:type="spellEnd"/>
      <w:r>
        <w:rPr>
          <w:rFonts w:eastAsia="Calibri" w:cs="Times New Roman"/>
          <w:szCs w:val="28"/>
          <w:lang w:val="uk-UA"/>
        </w:rPr>
        <w:t xml:space="preserve">, яка показує, чи </w:t>
      </w:r>
      <w:r w:rsidR="00C22852">
        <w:rPr>
          <w:rFonts w:eastAsia="Calibri" w:cs="Times New Roman"/>
          <w:szCs w:val="28"/>
          <w:lang w:val="uk-UA"/>
        </w:rPr>
        <w:t>підходять хромосоми по обмеженню</w:t>
      </w:r>
      <w:r>
        <w:rPr>
          <w:rFonts w:eastAsia="Calibri" w:cs="Times New Roman"/>
          <w:szCs w:val="28"/>
          <w:lang w:val="uk-UA"/>
        </w:rPr>
        <w:t xml:space="preserve">, які на них накладають (наприклад, в нашому прикладі, чи потрапляють значення хромосом в відрізок [-5.0; 5.0]). Якщо значення хромосом нас влаштовують, то </w:t>
      </w:r>
      <w:proofErr w:type="spellStart"/>
      <w:r>
        <w:rPr>
          <w:rFonts w:eastAsia="Calibri" w:cs="Times New Roman"/>
          <w:i/>
          <w:szCs w:val="28"/>
          <w:lang w:val="uk-UA"/>
        </w:rPr>
        <w:t>m_Dead</w:t>
      </w:r>
      <w:proofErr w:type="spellEnd"/>
      <w:r>
        <w:rPr>
          <w:rFonts w:eastAsia="Calibri" w:cs="Times New Roman"/>
          <w:szCs w:val="28"/>
          <w:lang w:val="uk-UA"/>
        </w:rPr>
        <w:t xml:space="preserve"> треба </w:t>
      </w:r>
      <w:r>
        <w:rPr>
          <w:rFonts w:eastAsia="Calibri" w:cs="Times New Roman"/>
          <w:szCs w:val="28"/>
          <w:lang w:val="uk-UA"/>
        </w:rPr>
        <w:lastRenderedPageBreak/>
        <w:t xml:space="preserve">встановити в </w:t>
      </w:r>
      <w:proofErr w:type="spellStart"/>
      <w:r>
        <w:rPr>
          <w:rFonts w:eastAsia="Calibri" w:cs="Times New Roman"/>
          <w:i/>
          <w:szCs w:val="28"/>
          <w:lang w:val="uk-UA"/>
        </w:rPr>
        <w:t>false</w:t>
      </w:r>
      <w:proofErr w:type="spellEnd"/>
      <w:r>
        <w:rPr>
          <w:rFonts w:eastAsia="Calibri" w:cs="Times New Roman"/>
          <w:szCs w:val="28"/>
          <w:lang w:val="uk-UA"/>
        </w:rPr>
        <w:t xml:space="preserve">, інакше в </w:t>
      </w:r>
      <w:proofErr w:type="spellStart"/>
      <w:r>
        <w:rPr>
          <w:rFonts w:eastAsia="Calibri" w:cs="Times New Roman"/>
          <w:i/>
          <w:szCs w:val="28"/>
          <w:lang w:val="uk-UA"/>
        </w:rPr>
        <w:t>true</w:t>
      </w:r>
      <w:proofErr w:type="spellEnd"/>
      <w:r>
        <w:rPr>
          <w:rFonts w:eastAsia="Calibri" w:cs="Times New Roman"/>
          <w:szCs w:val="28"/>
          <w:lang w:val="uk-UA"/>
        </w:rPr>
        <w:t xml:space="preserve">. Завдяки цій змінній (отримується через властивість </w:t>
      </w:r>
      <w:proofErr w:type="spellStart"/>
      <w:r>
        <w:rPr>
          <w:rFonts w:eastAsia="Calibri" w:cs="Times New Roman"/>
          <w:szCs w:val="28"/>
          <w:lang w:val="uk-UA"/>
        </w:rPr>
        <w:t>Dead</w:t>
      </w:r>
      <w:proofErr w:type="spellEnd"/>
      <w:r>
        <w:rPr>
          <w:rFonts w:eastAsia="Calibri" w:cs="Times New Roman"/>
          <w:szCs w:val="28"/>
          <w:lang w:val="uk-UA"/>
        </w:rPr>
        <w:t>) популяція відкидає свідомо невдалі види.</w:t>
      </w:r>
    </w:p>
    <w:p w14:paraId="5709DEBB" w14:textId="77777777" w:rsidR="00D1586F" w:rsidRDefault="00D1586F" w:rsidP="00D1586F">
      <w:pPr>
        <w:rPr>
          <w:rFonts w:eastAsia="Calibri" w:cs="Times New Roman"/>
          <w:szCs w:val="28"/>
          <w:lang w:val="uk-UA"/>
        </w:rPr>
      </w:pPr>
      <w:r>
        <w:rPr>
          <w:rFonts w:eastAsia="Calibri" w:cs="Times New Roman"/>
          <w:szCs w:val="28"/>
          <w:lang w:val="uk-UA"/>
        </w:rPr>
        <w:t xml:space="preserve">Наступний метод, який необхідно реалізувати в похідному класі, це </w:t>
      </w:r>
      <w:proofErr w:type="spellStart"/>
      <w:r>
        <w:rPr>
          <w:rFonts w:eastAsia="Calibri" w:cs="Times New Roman"/>
          <w:i/>
          <w:szCs w:val="28"/>
          <w:lang w:val="uk-UA"/>
        </w:rPr>
        <w:t>abstract</w:t>
      </w:r>
      <w:proofErr w:type="spellEnd"/>
      <w:r>
        <w:rPr>
          <w:rFonts w:eastAsia="Calibri" w:cs="Times New Roman"/>
          <w:i/>
          <w:szCs w:val="28"/>
          <w:lang w:val="uk-UA"/>
        </w:rPr>
        <w:t xml:space="preserve"> </w:t>
      </w:r>
      <w:proofErr w:type="spellStart"/>
      <w:r>
        <w:rPr>
          <w:rFonts w:eastAsia="Calibri" w:cs="Times New Roman"/>
          <w:i/>
          <w:szCs w:val="28"/>
          <w:lang w:val="uk-UA"/>
        </w:rPr>
        <w:t>public</w:t>
      </w:r>
      <w:proofErr w:type="spellEnd"/>
      <w:r>
        <w:rPr>
          <w:rFonts w:eastAsia="Calibri" w:cs="Times New Roman"/>
          <w:i/>
          <w:szCs w:val="28"/>
          <w:lang w:val="uk-UA"/>
        </w:rPr>
        <w:t xml:space="preserve"> </w:t>
      </w:r>
      <w:proofErr w:type="spellStart"/>
      <w:r>
        <w:rPr>
          <w:rFonts w:eastAsia="Calibri" w:cs="Times New Roman"/>
          <w:i/>
          <w:szCs w:val="28"/>
          <w:lang w:val="uk-UA"/>
        </w:rPr>
        <w:t>TSpecies</w:t>
      </w:r>
      <w:proofErr w:type="spellEnd"/>
      <w:r>
        <w:rPr>
          <w:rFonts w:eastAsia="Calibri" w:cs="Times New Roman"/>
          <w:i/>
          <w:szCs w:val="28"/>
          <w:lang w:val="uk-UA"/>
        </w:rPr>
        <w:t xml:space="preserve"> </w:t>
      </w:r>
      <w:proofErr w:type="spellStart"/>
      <w:r>
        <w:rPr>
          <w:rFonts w:eastAsia="Calibri" w:cs="Times New Roman"/>
          <w:i/>
          <w:szCs w:val="28"/>
          <w:lang w:val="uk-UA"/>
        </w:rPr>
        <w:t>Cross</w:t>
      </w:r>
      <w:proofErr w:type="spellEnd"/>
      <w:r>
        <w:rPr>
          <w:rFonts w:eastAsia="Calibri" w:cs="Times New Roman"/>
          <w:i/>
          <w:szCs w:val="28"/>
          <w:lang w:val="uk-UA"/>
        </w:rPr>
        <w:t xml:space="preserve"> (</w:t>
      </w:r>
      <w:proofErr w:type="spellStart"/>
      <w:r>
        <w:rPr>
          <w:rFonts w:eastAsia="Calibri" w:cs="Times New Roman"/>
          <w:i/>
          <w:szCs w:val="28"/>
          <w:lang w:val="uk-UA"/>
        </w:rPr>
        <w:t>TSpecies</w:t>
      </w:r>
      <w:proofErr w:type="spellEnd"/>
      <w:r>
        <w:rPr>
          <w:rFonts w:eastAsia="Calibri" w:cs="Times New Roman"/>
          <w:i/>
          <w:szCs w:val="28"/>
          <w:lang w:val="uk-UA"/>
        </w:rPr>
        <w:t xml:space="preserve"> </w:t>
      </w:r>
      <w:proofErr w:type="spellStart"/>
      <w:r>
        <w:rPr>
          <w:rFonts w:eastAsia="Calibri" w:cs="Times New Roman"/>
          <w:i/>
          <w:szCs w:val="28"/>
          <w:lang w:val="uk-UA"/>
        </w:rPr>
        <w:t>Species</w:t>
      </w:r>
      <w:proofErr w:type="spellEnd"/>
      <w:r>
        <w:rPr>
          <w:rFonts w:eastAsia="Calibri" w:cs="Times New Roman"/>
          <w:i/>
          <w:szCs w:val="28"/>
          <w:lang w:val="uk-UA"/>
        </w:rPr>
        <w:t>)</w:t>
      </w:r>
      <w:r>
        <w:rPr>
          <w:rFonts w:eastAsia="Calibri" w:cs="Times New Roman"/>
          <w:szCs w:val="28"/>
          <w:lang w:val="uk-UA"/>
        </w:rPr>
        <w:t xml:space="preserve">. Цей метод створює новий вид, схрещуючи себе та інший вид, який передається як аргумент. Тут треба зробити деякі пояснення. Зазвичай, якщо вид містить кілька хромосом, схрещують хромосоми "одного виду", тобто в нашому випадку схрещуємо </w:t>
      </w:r>
      <w:r>
        <w:rPr>
          <w:rFonts w:eastAsia="Calibri" w:cs="Times New Roman"/>
          <w:i/>
          <w:szCs w:val="28"/>
          <w:lang w:val="uk-UA"/>
        </w:rPr>
        <w:t>a0</w:t>
      </w:r>
      <w:r>
        <w:rPr>
          <w:rFonts w:eastAsia="Calibri" w:cs="Times New Roman"/>
          <w:szCs w:val="28"/>
          <w:lang w:val="uk-UA"/>
        </w:rPr>
        <w:t xml:space="preserve"> себе (тобто </w:t>
      </w:r>
      <w:proofErr w:type="spellStart"/>
      <w:r>
        <w:rPr>
          <w:rFonts w:eastAsia="Calibri" w:cs="Times New Roman"/>
          <w:szCs w:val="28"/>
          <w:lang w:val="uk-UA"/>
        </w:rPr>
        <w:t>this</w:t>
      </w:r>
      <w:proofErr w:type="spellEnd"/>
      <w:r>
        <w:rPr>
          <w:rFonts w:eastAsia="Calibri" w:cs="Times New Roman"/>
          <w:szCs w:val="28"/>
          <w:lang w:val="uk-UA"/>
        </w:rPr>
        <w:t xml:space="preserve">) і </w:t>
      </w:r>
      <w:r>
        <w:rPr>
          <w:rFonts w:eastAsia="Calibri" w:cs="Times New Roman"/>
          <w:i/>
          <w:szCs w:val="28"/>
          <w:lang w:val="uk-UA"/>
        </w:rPr>
        <w:t>a0</w:t>
      </w:r>
      <w:r>
        <w:rPr>
          <w:rFonts w:eastAsia="Calibri" w:cs="Times New Roman"/>
          <w:szCs w:val="28"/>
          <w:lang w:val="uk-UA"/>
        </w:rPr>
        <w:t xml:space="preserve"> іншого виду, аналогічно схрещуємо </w:t>
      </w:r>
      <w:r>
        <w:rPr>
          <w:rFonts w:eastAsia="Calibri" w:cs="Times New Roman"/>
          <w:i/>
          <w:szCs w:val="28"/>
          <w:lang w:val="uk-UA"/>
        </w:rPr>
        <w:t>a1</w:t>
      </w:r>
      <w:r>
        <w:rPr>
          <w:rFonts w:eastAsia="Calibri" w:cs="Times New Roman"/>
          <w:szCs w:val="28"/>
          <w:lang w:val="uk-UA"/>
        </w:rPr>
        <w:t xml:space="preserve"> і </w:t>
      </w:r>
      <w:r>
        <w:rPr>
          <w:rFonts w:eastAsia="Calibri" w:cs="Times New Roman"/>
          <w:i/>
          <w:szCs w:val="28"/>
          <w:lang w:val="uk-UA"/>
        </w:rPr>
        <w:t>a1</w:t>
      </w:r>
      <w:r>
        <w:rPr>
          <w:rFonts w:eastAsia="Calibri" w:cs="Times New Roman"/>
          <w:szCs w:val="28"/>
          <w:lang w:val="uk-UA"/>
        </w:rPr>
        <w:t xml:space="preserve">, тобто немає сенсу схрещувати </w:t>
      </w:r>
      <w:r>
        <w:rPr>
          <w:rFonts w:eastAsia="Calibri" w:cs="Times New Roman"/>
          <w:i/>
          <w:szCs w:val="28"/>
          <w:lang w:val="uk-UA"/>
        </w:rPr>
        <w:t>a0</w:t>
      </w:r>
      <w:r>
        <w:rPr>
          <w:rFonts w:eastAsia="Calibri" w:cs="Times New Roman"/>
          <w:szCs w:val="28"/>
          <w:lang w:val="uk-UA"/>
        </w:rPr>
        <w:t xml:space="preserve"> і </w:t>
      </w:r>
      <w:r>
        <w:rPr>
          <w:rFonts w:eastAsia="Calibri" w:cs="Times New Roman"/>
          <w:i/>
          <w:szCs w:val="28"/>
          <w:lang w:val="uk-UA"/>
        </w:rPr>
        <w:t>a1</w:t>
      </w:r>
      <w:r>
        <w:rPr>
          <w:rFonts w:eastAsia="Calibri" w:cs="Times New Roman"/>
          <w:szCs w:val="28"/>
          <w:lang w:val="uk-UA"/>
        </w:rPr>
        <w:t xml:space="preserve"> іншого класу.</w:t>
      </w:r>
    </w:p>
    <w:p w14:paraId="30B29E5A" w14:textId="77777777" w:rsidR="00D1586F" w:rsidRDefault="00D1586F" w:rsidP="00D1586F">
      <w:pPr>
        <w:rPr>
          <w:rFonts w:eastAsia="Calibri" w:cs="Times New Roman"/>
          <w:szCs w:val="28"/>
          <w:lang w:val="uk-UA"/>
        </w:rPr>
      </w:pPr>
      <w:r>
        <w:rPr>
          <w:rFonts w:eastAsia="Calibri" w:cs="Times New Roman"/>
          <w:szCs w:val="28"/>
          <w:lang w:val="uk-UA"/>
        </w:rPr>
        <w:t xml:space="preserve">Сенс схрещування полягає в тому, що беремо одну частину хромосоми одного виду і другу частину іншого виду і створюємо з них нову хромосому, яка і буде міститися в новому вигляді. Часто хромосоми схрещують </w:t>
      </w:r>
      <w:proofErr w:type="spellStart"/>
      <w:r>
        <w:rPr>
          <w:rFonts w:eastAsia="Calibri" w:cs="Times New Roman"/>
          <w:szCs w:val="28"/>
          <w:lang w:val="uk-UA"/>
        </w:rPr>
        <w:t>побітово</w:t>
      </w:r>
      <w:proofErr w:type="spellEnd"/>
      <w:r>
        <w:rPr>
          <w:rFonts w:eastAsia="Calibri" w:cs="Times New Roman"/>
          <w:szCs w:val="28"/>
          <w:lang w:val="uk-UA"/>
        </w:rPr>
        <w:t>. Суть його полягає в тому, що спочатку випадково вибираємо точку розриву (схрещування) хромосоми, потім створюємо нову хромосому, яка складається з лівої частини першої хромосоми і правої частини другої.</w:t>
      </w:r>
    </w:p>
    <w:p w14:paraId="4F71A42F" w14:textId="77777777" w:rsidR="00D1586F" w:rsidRDefault="00D1586F" w:rsidP="00D1586F">
      <w:pPr>
        <w:rPr>
          <w:rFonts w:eastAsia="Calibri" w:cs="Times New Roman"/>
          <w:szCs w:val="28"/>
          <w:lang w:val="uk-UA"/>
        </w:rPr>
      </w:pPr>
      <w:r>
        <w:rPr>
          <w:rFonts w:eastAsia="Calibri" w:cs="Times New Roman"/>
          <w:szCs w:val="28"/>
          <w:lang w:val="uk-UA"/>
        </w:rPr>
        <w:t xml:space="preserve">В класі </w:t>
      </w:r>
      <w:proofErr w:type="spellStart"/>
      <w:r>
        <w:rPr>
          <w:rFonts w:eastAsia="Calibri" w:cs="Times New Roman"/>
          <w:i/>
          <w:szCs w:val="28"/>
          <w:lang w:val="uk-UA"/>
        </w:rPr>
        <w:t>BaseSpecies</w:t>
      </w:r>
      <w:proofErr w:type="spellEnd"/>
      <w:r>
        <w:rPr>
          <w:rFonts w:eastAsia="Calibri" w:cs="Times New Roman"/>
          <w:szCs w:val="28"/>
          <w:lang w:val="uk-UA"/>
        </w:rPr>
        <w:t xml:space="preserve"> є публічні статичні методи для схрещування хромосом деяких типів (а саме: </w:t>
      </w:r>
      <w:proofErr w:type="spellStart"/>
      <w:r>
        <w:rPr>
          <w:rFonts w:eastAsia="Calibri" w:cs="Times New Roman"/>
          <w:i/>
          <w:szCs w:val="28"/>
          <w:lang w:val="uk-UA"/>
        </w:rPr>
        <w:t>Double</w:t>
      </w:r>
      <w:proofErr w:type="spellEnd"/>
      <w:r>
        <w:rPr>
          <w:rFonts w:eastAsia="Calibri" w:cs="Times New Roman"/>
          <w:szCs w:val="28"/>
          <w:lang w:val="uk-UA"/>
        </w:rPr>
        <w:t xml:space="preserve">, </w:t>
      </w:r>
      <w:r>
        <w:rPr>
          <w:rFonts w:eastAsia="Calibri" w:cs="Times New Roman"/>
          <w:i/>
          <w:szCs w:val="28"/>
          <w:lang w:val="uk-UA"/>
        </w:rPr>
        <w:t>Int64</w:t>
      </w:r>
      <w:r>
        <w:rPr>
          <w:rFonts w:eastAsia="Calibri" w:cs="Times New Roman"/>
          <w:szCs w:val="28"/>
          <w:lang w:val="uk-UA"/>
        </w:rPr>
        <w:t xml:space="preserve"> і </w:t>
      </w:r>
      <w:r>
        <w:rPr>
          <w:rFonts w:eastAsia="Calibri" w:cs="Times New Roman"/>
          <w:i/>
          <w:szCs w:val="28"/>
          <w:lang w:val="uk-UA"/>
        </w:rPr>
        <w:t>Int32</w:t>
      </w:r>
      <w:r>
        <w:rPr>
          <w:rFonts w:eastAsia="Calibri" w:cs="Times New Roman"/>
          <w:szCs w:val="28"/>
          <w:lang w:val="uk-UA"/>
        </w:rPr>
        <w:t xml:space="preserve">). Розберемо детальніше перші два методи. В даному випадку по суті є дві точки перетину - в середині слова і знак числа, тобто спочатку схрещуються хромосоми </w:t>
      </w:r>
      <w:proofErr w:type="spellStart"/>
      <w:r>
        <w:rPr>
          <w:rFonts w:eastAsia="Calibri" w:cs="Times New Roman"/>
          <w:szCs w:val="28"/>
          <w:lang w:val="uk-UA"/>
        </w:rPr>
        <w:t>побітово</w:t>
      </w:r>
      <w:proofErr w:type="spellEnd"/>
      <w:r>
        <w:rPr>
          <w:rFonts w:eastAsia="Calibri" w:cs="Times New Roman"/>
          <w:szCs w:val="28"/>
          <w:lang w:val="uk-UA"/>
        </w:rPr>
        <w:t xml:space="preserve"> без врахування знаку, а потім також випадково беремо знак від однієї з хромосоми.</w:t>
      </w:r>
    </w:p>
    <w:p w14:paraId="504EBE43" w14:textId="339C0E2A" w:rsidR="00BE2A8F" w:rsidRDefault="00BE2A8F" w:rsidP="00BE2A8F">
      <w:pPr>
        <w:rPr>
          <w:rFonts w:eastAsia="Calibri" w:cs="Times New Roman"/>
          <w:szCs w:val="28"/>
          <w:lang w:val="uk-UA"/>
        </w:rPr>
      </w:pPr>
      <w:r>
        <w:rPr>
          <w:rFonts w:eastAsia="Calibri" w:cs="Times New Roman"/>
          <w:szCs w:val="28"/>
          <w:lang w:val="uk-UA"/>
        </w:rPr>
        <w:t xml:space="preserve">Працює цей метод таким чином: спочатку перетворюємо хромосоми з типу </w:t>
      </w:r>
      <w:proofErr w:type="spellStart"/>
      <w:r>
        <w:rPr>
          <w:rFonts w:eastAsia="Calibri" w:cs="Times New Roman"/>
          <w:i/>
          <w:szCs w:val="28"/>
          <w:lang w:val="uk-UA"/>
        </w:rPr>
        <w:t>Double</w:t>
      </w:r>
      <w:proofErr w:type="spellEnd"/>
      <w:r>
        <w:rPr>
          <w:rFonts w:eastAsia="Calibri" w:cs="Times New Roman"/>
          <w:szCs w:val="28"/>
          <w:lang w:val="uk-UA"/>
        </w:rPr>
        <w:t xml:space="preserve"> в </w:t>
      </w:r>
      <w:r>
        <w:rPr>
          <w:rFonts w:eastAsia="Calibri" w:cs="Times New Roman"/>
          <w:i/>
          <w:szCs w:val="28"/>
          <w:lang w:val="uk-UA"/>
        </w:rPr>
        <w:t>Int64</w:t>
      </w:r>
      <w:r>
        <w:rPr>
          <w:rFonts w:eastAsia="Calibri" w:cs="Times New Roman"/>
          <w:szCs w:val="28"/>
          <w:lang w:val="uk-UA"/>
        </w:rPr>
        <w:t xml:space="preserve">. Це зроблено для того, щоб можна було б без проблем схрещувати </w:t>
      </w:r>
      <w:proofErr w:type="spellStart"/>
      <w:r>
        <w:rPr>
          <w:rFonts w:eastAsia="Calibri" w:cs="Times New Roman"/>
          <w:szCs w:val="28"/>
          <w:lang w:val="uk-UA"/>
        </w:rPr>
        <w:t>побітово</w:t>
      </w:r>
      <w:proofErr w:type="spellEnd"/>
      <w:r>
        <w:rPr>
          <w:rFonts w:eastAsia="Calibri" w:cs="Times New Roman"/>
          <w:szCs w:val="28"/>
          <w:lang w:val="uk-UA"/>
        </w:rPr>
        <w:t xml:space="preserve">. Після схрещування вже типів </w:t>
      </w:r>
      <w:r>
        <w:rPr>
          <w:rFonts w:eastAsia="Calibri" w:cs="Times New Roman"/>
          <w:i/>
          <w:szCs w:val="28"/>
          <w:lang w:val="uk-UA"/>
        </w:rPr>
        <w:t>Int64</w:t>
      </w:r>
      <w:r>
        <w:rPr>
          <w:rFonts w:eastAsia="Calibri" w:cs="Times New Roman"/>
          <w:szCs w:val="28"/>
          <w:lang w:val="uk-UA"/>
        </w:rPr>
        <w:t xml:space="preserve"> без врахування знаку, переводимо число назад в </w:t>
      </w:r>
      <w:proofErr w:type="spellStart"/>
      <w:r>
        <w:rPr>
          <w:rFonts w:eastAsia="Calibri" w:cs="Times New Roman"/>
          <w:i/>
          <w:szCs w:val="28"/>
          <w:lang w:val="uk-UA"/>
        </w:rPr>
        <w:t>Double</w:t>
      </w:r>
      <w:proofErr w:type="spellEnd"/>
      <w:r>
        <w:rPr>
          <w:rFonts w:eastAsia="Calibri" w:cs="Times New Roman"/>
          <w:szCs w:val="28"/>
          <w:lang w:val="uk-UA"/>
        </w:rPr>
        <w:t xml:space="preserve">, а потім беремо знак однієї з двох хромосом. Реалізація методу </w:t>
      </w:r>
      <w:r w:rsidRPr="005477CC">
        <w:rPr>
          <w:rFonts w:eastAsia="Calibri" w:cs="Times New Roman"/>
          <w:szCs w:val="28"/>
          <w:lang w:val="uk-UA"/>
        </w:rPr>
        <w:t xml:space="preserve">схрещування хромосом типу </w:t>
      </w:r>
      <w:proofErr w:type="spellStart"/>
      <w:r w:rsidRPr="005477CC">
        <w:rPr>
          <w:rFonts w:eastAsia="Calibri" w:cs="Times New Roman"/>
          <w:szCs w:val="28"/>
          <w:lang w:val="uk-UA"/>
        </w:rPr>
        <w:t>Double</w:t>
      </w:r>
      <w:proofErr w:type="spellEnd"/>
      <w:r w:rsidR="00BC47AE">
        <w:rPr>
          <w:rFonts w:eastAsia="Calibri" w:cs="Times New Roman"/>
          <w:szCs w:val="28"/>
          <w:lang w:val="uk-UA"/>
        </w:rPr>
        <w:t xml:space="preserve"> на рисунку 3.1</w:t>
      </w:r>
      <w:r>
        <w:rPr>
          <w:rFonts w:eastAsia="Calibri" w:cs="Times New Roman"/>
          <w:szCs w:val="28"/>
          <w:lang w:val="uk-UA"/>
        </w:rPr>
        <w:t>.</w:t>
      </w:r>
    </w:p>
    <w:p w14:paraId="05801714" w14:textId="725AEE0D" w:rsidR="00BE2A8F" w:rsidRDefault="00BE2A8F" w:rsidP="00BE2A8F">
      <w:pPr>
        <w:rPr>
          <w:rFonts w:eastAsia="Calibri" w:cs="Times New Roman"/>
          <w:szCs w:val="28"/>
          <w:lang w:val="uk-UA"/>
        </w:rPr>
      </w:pPr>
      <w:r>
        <w:rPr>
          <w:rFonts w:eastAsia="Calibri" w:cs="Times New Roman"/>
          <w:szCs w:val="28"/>
          <w:lang w:val="uk-UA"/>
        </w:rPr>
        <w:t xml:space="preserve">А тепер давайте подивимося як відбувається схрещування типів </w:t>
      </w:r>
      <w:r>
        <w:rPr>
          <w:rFonts w:eastAsia="Calibri" w:cs="Times New Roman"/>
          <w:i/>
          <w:szCs w:val="28"/>
          <w:lang w:val="uk-UA"/>
        </w:rPr>
        <w:t>Int64</w:t>
      </w:r>
      <w:r>
        <w:rPr>
          <w:rFonts w:eastAsia="Calibri" w:cs="Times New Roman"/>
          <w:szCs w:val="28"/>
          <w:lang w:val="uk-UA"/>
        </w:rPr>
        <w:t>.</w:t>
      </w:r>
      <w:r w:rsidR="00BC47AE">
        <w:rPr>
          <w:rFonts w:eastAsia="Calibri" w:cs="Times New Roman"/>
          <w:szCs w:val="28"/>
          <w:lang w:val="uk-UA"/>
        </w:rPr>
        <w:t xml:space="preserve"> Як видно з коду на рисунку 3.</w:t>
      </w:r>
      <w:r>
        <w:rPr>
          <w:rFonts w:eastAsia="Calibri" w:cs="Times New Roman"/>
          <w:szCs w:val="28"/>
          <w:lang w:val="uk-UA"/>
        </w:rPr>
        <w:t xml:space="preserve">2, спочатку схрещуються хромосоми без урахування знаку, а потім вибирається знак однієї з хромосом. Точніше, це працює так, що </w:t>
      </w:r>
      <w:r>
        <w:rPr>
          <w:rFonts w:eastAsia="Calibri" w:cs="Times New Roman"/>
          <w:szCs w:val="28"/>
          <w:lang w:val="uk-UA"/>
        </w:rPr>
        <w:lastRenderedPageBreak/>
        <w:t xml:space="preserve">порівнюють знак обраної хромосоми з результатом, і, якщо знаки не </w:t>
      </w:r>
      <w:proofErr w:type="spellStart"/>
      <w:r>
        <w:rPr>
          <w:rFonts w:eastAsia="Calibri" w:cs="Times New Roman"/>
          <w:szCs w:val="28"/>
          <w:lang w:val="uk-UA"/>
        </w:rPr>
        <w:t>співпали</w:t>
      </w:r>
      <w:proofErr w:type="spellEnd"/>
      <w:r>
        <w:rPr>
          <w:rFonts w:eastAsia="Calibri" w:cs="Times New Roman"/>
          <w:szCs w:val="28"/>
          <w:lang w:val="uk-UA"/>
        </w:rPr>
        <w:t>, то знак результату змінюється на протилежний.</w:t>
      </w:r>
    </w:p>
    <w:p w14:paraId="06254AFB" w14:textId="30BD12A0" w:rsidR="00D1586F" w:rsidRDefault="00D1586F" w:rsidP="00BE2A8F">
      <w:pPr>
        <w:ind w:firstLine="0"/>
        <w:jc w:val="center"/>
        <w:rPr>
          <w:rFonts w:eastAsia="Calibri" w:cs="Times New Roman"/>
          <w:szCs w:val="28"/>
          <w:lang w:val="uk-UA"/>
        </w:rPr>
      </w:pPr>
      <w:r>
        <w:rPr>
          <w:rFonts w:eastAsia="Calibri" w:cs="Times New Roman"/>
          <w:noProof/>
          <w:szCs w:val="28"/>
          <w:lang w:val="ru-RU" w:eastAsia="ru-RU"/>
        </w:rPr>
        <w:drawing>
          <wp:inline distT="0" distB="0" distL="0" distR="0" wp14:anchorId="7D0D714E" wp14:editId="348CCAC5">
            <wp:extent cx="2980117" cy="3193473"/>
            <wp:effectExtent l="0" t="0" r="0" b="698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3588" cy="3240056"/>
                    </a:xfrm>
                    <a:prstGeom prst="rect">
                      <a:avLst/>
                    </a:prstGeom>
                    <a:noFill/>
                    <a:ln>
                      <a:noFill/>
                    </a:ln>
                  </pic:spPr>
                </pic:pic>
              </a:graphicData>
            </a:graphic>
          </wp:inline>
        </w:drawing>
      </w:r>
    </w:p>
    <w:p w14:paraId="5FBA2060" w14:textId="0F0F2739" w:rsidR="00D1586F" w:rsidRPr="005477CC" w:rsidRDefault="00BC47AE" w:rsidP="00D1586F">
      <w:pPr>
        <w:rPr>
          <w:rFonts w:eastAsia="Calibri" w:cs="Times New Roman"/>
          <w:szCs w:val="28"/>
          <w:lang w:val="uk-UA"/>
        </w:rPr>
      </w:pPr>
      <w:r>
        <w:rPr>
          <w:rFonts w:eastAsia="Calibri" w:cs="Times New Roman"/>
          <w:szCs w:val="28"/>
          <w:lang w:val="uk-UA"/>
        </w:rPr>
        <w:t>Рисунок 3.1</w:t>
      </w:r>
      <w:r w:rsidR="005477CC">
        <w:rPr>
          <w:rFonts w:eastAsia="Calibri" w:cs="Times New Roman"/>
          <w:szCs w:val="28"/>
          <w:lang w:val="uk-UA"/>
        </w:rPr>
        <w:t xml:space="preserve"> –  Реалізація методу </w:t>
      </w:r>
      <w:r w:rsidR="00D1586F" w:rsidRPr="005477CC">
        <w:rPr>
          <w:rFonts w:eastAsia="Calibri" w:cs="Times New Roman"/>
          <w:szCs w:val="28"/>
          <w:lang w:val="uk-UA"/>
        </w:rPr>
        <w:t xml:space="preserve">схрещування хромосом типу </w:t>
      </w:r>
      <w:proofErr w:type="spellStart"/>
      <w:r w:rsidR="00D1586F" w:rsidRPr="005477CC">
        <w:rPr>
          <w:rFonts w:eastAsia="Calibri" w:cs="Times New Roman"/>
          <w:szCs w:val="28"/>
          <w:lang w:val="uk-UA"/>
        </w:rPr>
        <w:t>Double</w:t>
      </w:r>
      <w:proofErr w:type="spellEnd"/>
    </w:p>
    <w:p w14:paraId="34F2CF6E" w14:textId="458C6041" w:rsidR="00D1586F" w:rsidRDefault="00D1586F" w:rsidP="00BE2A8F">
      <w:pPr>
        <w:ind w:firstLine="0"/>
        <w:jc w:val="center"/>
        <w:rPr>
          <w:rFonts w:eastAsia="Calibri" w:cs="Times New Roman"/>
          <w:szCs w:val="28"/>
          <w:lang w:val="uk-UA"/>
        </w:rPr>
      </w:pPr>
      <w:r>
        <w:rPr>
          <w:rFonts w:eastAsia="Calibri" w:cs="Times New Roman"/>
          <w:noProof/>
          <w:szCs w:val="28"/>
          <w:lang w:val="ru-RU" w:eastAsia="ru-RU"/>
        </w:rPr>
        <w:drawing>
          <wp:inline distT="0" distB="0" distL="0" distR="0" wp14:anchorId="07C0BDFE" wp14:editId="5E75B190">
            <wp:extent cx="2778246" cy="4239491"/>
            <wp:effectExtent l="0" t="0" r="3175" b="889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3719" cy="4278361"/>
                    </a:xfrm>
                    <a:prstGeom prst="rect">
                      <a:avLst/>
                    </a:prstGeom>
                    <a:noFill/>
                    <a:ln>
                      <a:noFill/>
                    </a:ln>
                  </pic:spPr>
                </pic:pic>
              </a:graphicData>
            </a:graphic>
          </wp:inline>
        </w:drawing>
      </w:r>
    </w:p>
    <w:p w14:paraId="620C7AB6" w14:textId="2174C293" w:rsidR="00D1586F" w:rsidRPr="00BE2A8F" w:rsidRDefault="00BE2A8F" w:rsidP="00D1586F">
      <w:pPr>
        <w:rPr>
          <w:rFonts w:eastAsia="Calibri" w:cs="Times New Roman"/>
          <w:szCs w:val="28"/>
          <w:lang w:val="uk-UA"/>
        </w:rPr>
      </w:pPr>
      <w:r>
        <w:rPr>
          <w:rFonts w:eastAsia="Calibri" w:cs="Times New Roman"/>
          <w:szCs w:val="28"/>
          <w:lang w:val="uk-UA"/>
        </w:rPr>
        <w:t>Рисунок</w:t>
      </w:r>
      <w:r w:rsidR="00BC47AE">
        <w:rPr>
          <w:rFonts w:eastAsia="Calibri" w:cs="Times New Roman"/>
          <w:szCs w:val="28"/>
          <w:lang w:val="uk-UA"/>
        </w:rPr>
        <w:t xml:space="preserve"> 3.</w:t>
      </w:r>
      <w:r>
        <w:rPr>
          <w:rFonts w:eastAsia="Calibri" w:cs="Times New Roman"/>
          <w:szCs w:val="28"/>
          <w:lang w:val="uk-UA"/>
        </w:rPr>
        <w:t xml:space="preserve">2 – Реалізація методу </w:t>
      </w:r>
      <w:r w:rsidR="00D1586F" w:rsidRPr="00BE2A8F">
        <w:rPr>
          <w:rFonts w:eastAsia="Calibri" w:cs="Times New Roman"/>
          <w:szCs w:val="28"/>
          <w:lang w:val="uk-UA"/>
        </w:rPr>
        <w:t>схрещування хромосом типу Int64</w:t>
      </w:r>
    </w:p>
    <w:p w14:paraId="28E88B63" w14:textId="5833E088" w:rsidR="00D1586F" w:rsidRDefault="00D1586F" w:rsidP="00D1586F">
      <w:pPr>
        <w:rPr>
          <w:rFonts w:eastAsia="Calibri" w:cs="Times New Roman"/>
          <w:szCs w:val="28"/>
          <w:lang w:val="uk-UA"/>
        </w:rPr>
      </w:pPr>
      <w:r>
        <w:rPr>
          <w:rFonts w:eastAsia="Calibri" w:cs="Times New Roman"/>
          <w:szCs w:val="28"/>
          <w:lang w:val="uk-UA"/>
        </w:rPr>
        <w:lastRenderedPageBreak/>
        <w:t xml:space="preserve">Розглянемо наступний метод </w:t>
      </w:r>
      <w:proofErr w:type="spellStart"/>
      <w:r>
        <w:rPr>
          <w:rFonts w:eastAsia="Calibri" w:cs="Times New Roman"/>
          <w:i/>
          <w:szCs w:val="28"/>
          <w:lang w:val="uk-UA"/>
        </w:rPr>
        <w:t>public</w:t>
      </w:r>
      <w:proofErr w:type="spellEnd"/>
      <w:r>
        <w:rPr>
          <w:rFonts w:eastAsia="Calibri" w:cs="Times New Roman"/>
          <w:i/>
          <w:szCs w:val="28"/>
          <w:lang w:val="uk-UA"/>
        </w:rPr>
        <w:t xml:space="preserve"> </w:t>
      </w:r>
      <w:proofErr w:type="spellStart"/>
      <w:r>
        <w:rPr>
          <w:rFonts w:eastAsia="Calibri" w:cs="Times New Roman"/>
          <w:i/>
          <w:szCs w:val="28"/>
          <w:lang w:val="uk-UA"/>
        </w:rPr>
        <w:t>void</w:t>
      </w:r>
      <w:proofErr w:type="spellEnd"/>
      <w:r>
        <w:rPr>
          <w:rFonts w:eastAsia="Calibri" w:cs="Times New Roman"/>
          <w:i/>
          <w:szCs w:val="28"/>
          <w:lang w:val="uk-UA"/>
        </w:rPr>
        <w:t xml:space="preserve"> </w:t>
      </w:r>
      <w:proofErr w:type="spellStart"/>
      <w:r>
        <w:rPr>
          <w:rFonts w:eastAsia="Calibri" w:cs="Times New Roman"/>
          <w:i/>
          <w:szCs w:val="28"/>
          <w:lang w:val="uk-UA"/>
        </w:rPr>
        <w:t>Mutation</w:t>
      </w:r>
      <w:proofErr w:type="spellEnd"/>
      <w:r>
        <w:rPr>
          <w:rFonts w:eastAsia="Calibri" w:cs="Times New Roman"/>
          <w:i/>
          <w:szCs w:val="28"/>
          <w:lang w:val="uk-UA"/>
        </w:rPr>
        <w:t>().</w:t>
      </w:r>
      <w:r>
        <w:rPr>
          <w:rFonts w:eastAsia="Calibri" w:cs="Times New Roman"/>
          <w:szCs w:val="28"/>
          <w:lang w:val="uk-UA"/>
        </w:rPr>
        <w:t xml:space="preserve"> Тут все дуже схоже на схрещування. Мутація діє на одну хромосому. У теорії при мутації можуть відбуватися будь-які зміни. Але в даній реалізації мутація змінює один біт в слові. Ось приклад коду наведено на</w:t>
      </w:r>
      <w:r w:rsidR="00BE2A8F">
        <w:rPr>
          <w:rFonts w:eastAsia="Calibri" w:cs="Times New Roman"/>
          <w:szCs w:val="28"/>
          <w:lang w:val="uk-UA"/>
        </w:rPr>
        <w:t xml:space="preserve"> р</w:t>
      </w:r>
      <w:r>
        <w:rPr>
          <w:rFonts w:eastAsia="Calibri" w:cs="Times New Roman"/>
          <w:szCs w:val="28"/>
          <w:lang w:val="uk-UA"/>
        </w:rPr>
        <w:t>ис.</w:t>
      </w:r>
      <w:r w:rsidR="00BC47AE">
        <w:rPr>
          <w:rFonts w:eastAsia="Calibri" w:cs="Times New Roman"/>
          <w:szCs w:val="28"/>
          <w:lang w:val="uk-UA"/>
        </w:rPr>
        <w:t xml:space="preserve"> 3.</w:t>
      </w:r>
      <w:r>
        <w:rPr>
          <w:rFonts w:eastAsia="Calibri" w:cs="Times New Roman"/>
          <w:szCs w:val="28"/>
          <w:lang w:val="uk-UA"/>
        </w:rPr>
        <w:t>3.</w:t>
      </w:r>
    </w:p>
    <w:p w14:paraId="7C38297B" w14:textId="7C856D0E" w:rsidR="00D1586F" w:rsidRDefault="00D1586F" w:rsidP="00BE2A8F">
      <w:pPr>
        <w:ind w:firstLine="0"/>
        <w:jc w:val="center"/>
        <w:rPr>
          <w:rFonts w:eastAsia="Calibri" w:cs="Times New Roman"/>
          <w:szCs w:val="28"/>
          <w:lang w:val="uk-UA"/>
        </w:rPr>
      </w:pPr>
      <w:r>
        <w:rPr>
          <w:rFonts w:eastAsia="Calibri" w:cs="Times New Roman"/>
          <w:noProof/>
          <w:szCs w:val="28"/>
          <w:lang w:val="ru-RU" w:eastAsia="ru-RU"/>
        </w:rPr>
        <w:drawing>
          <wp:inline distT="0" distB="0" distL="0" distR="0" wp14:anchorId="0845681B" wp14:editId="611B1933">
            <wp:extent cx="2549237" cy="2571166"/>
            <wp:effectExtent l="0" t="0" r="3810" b="63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58497" cy="2580506"/>
                    </a:xfrm>
                    <a:prstGeom prst="rect">
                      <a:avLst/>
                    </a:prstGeom>
                    <a:noFill/>
                    <a:ln>
                      <a:noFill/>
                    </a:ln>
                  </pic:spPr>
                </pic:pic>
              </a:graphicData>
            </a:graphic>
          </wp:inline>
        </w:drawing>
      </w:r>
    </w:p>
    <w:p w14:paraId="119C4FB1" w14:textId="161EC25C" w:rsidR="00D1586F" w:rsidRPr="00BE2A8F" w:rsidRDefault="00BC47AE" w:rsidP="00D1586F">
      <w:pPr>
        <w:jc w:val="center"/>
        <w:rPr>
          <w:rFonts w:eastAsia="Calibri" w:cs="Times New Roman"/>
          <w:szCs w:val="28"/>
          <w:lang w:val="uk-UA"/>
        </w:rPr>
      </w:pPr>
      <w:r>
        <w:rPr>
          <w:rFonts w:eastAsia="Calibri" w:cs="Times New Roman"/>
          <w:szCs w:val="28"/>
          <w:lang w:val="uk-UA"/>
        </w:rPr>
        <w:t>Рисунок 3.</w:t>
      </w:r>
      <w:r w:rsidR="00BE2A8F">
        <w:rPr>
          <w:rFonts w:eastAsia="Calibri" w:cs="Times New Roman"/>
          <w:szCs w:val="28"/>
          <w:lang w:val="uk-UA"/>
        </w:rPr>
        <w:t>3 –</w:t>
      </w:r>
      <w:r w:rsidR="00D1586F" w:rsidRPr="00BE2A8F">
        <w:rPr>
          <w:rFonts w:eastAsia="Calibri" w:cs="Times New Roman"/>
          <w:szCs w:val="28"/>
          <w:lang w:val="uk-UA"/>
        </w:rPr>
        <w:t xml:space="preserve"> Реалізація статичного методу для мутації</w:t>
      </w:r>
    </w:p>
    <w:p w14:paraId="34AA0474" w14:textId="4E298012" w:rsidR="00D1586F" w:rsidRDefault="00D1586F" w:rsidP="00D1586F">
      <w:pPr>
        <w:rPr>
          <w:rFonts w:eastAsia="Calibri" w:cs="Times New Roman"/>
          <w:szCs w:val="28"/>
          <w:lang w:val="uk-UA"/>
        </w:rPr>
      </w:pPr>
      <w:r>
        <w:rPr>
          <w:rFonts w:eastAsia="Calibri" w:cs="Times New Roman"/>
          <w:szCs w:val="28"/>
          <w:lang w:val="uk-UA"/>
        </w:rPr>
        <w:t xml:space="preserve">Мутації відбуваються порівняно </w:t>
      </w:r>
      <w:proofErr w:type="spellStart"/>
      <w:r>
        <w:rPr>
          <w:rFonts w:eastAsia="Calibri" w:cs="Times New Roman"/>
          <w:szCs w:val="28"/>
          <w:lang w:val="uk-UA"/>
        </w:rPr>
        <w:t>рідко</w:t>
      </w:r>
      <w:proofErr w:type="spellEnd"/>
      <w:r>
        <w:rPr>
          <w:rFonts w:eastAsia="Calibri" w:cs="Times New Roman"/>
          <w:szCs w:val="28"/>
          <w:lang w:val="uk-UA"/>
        </w:rPr>
        <w:t xml:space="preserve">. Наприклад, часто ймовірність мутації роблять 5-10%, але іноді варто спробувати зробити її побільше (приблизно 30%). Також досить часто в якості мутації для дрібних чисел краще застосовувати не написану вище функцію, а просто генератор випадкових чисел, який видає випадкове число в потрібному нам інтервалі. У доданому прикладі для дрібних чисел так і зроблено, а для цілих хромосом використовується мутація, описана </w:t>
      </w:r>
      <w:r w:rsidR="00BE2A8F">
        <w:rPr>
          <w:rFonts w:eastAsia="Calibri" w:cs="Times New Roman"/>
          <w:szCs w:val="28"/>
          <w:lang w:val="uk-UA"/>
        </w:rPr>
        <w:t>вище</w:t>
      </w:r>
      <w:r>
        <w:rPr>
          <w:rFonts w:eastAsia="Calibri" w:cs="Times New Roman"/>
          <w:szCs w:val="28"/>
          <w:lang w:val="uk-UA"/>
        </w:rPr>
        <w:t>.</w:t>
      </w:r>
    </w:p>
    <w:p w14:paraId="7979B718" w14:textId="3251D5D7" w:rsidR="00D1586F" w:rsidRDefault="00BC47AE" w:rsidP="00D1586F">
      <w:pPr>
        <w:rPr>
          <w:rFonts w:eastAsia="Calibri" w:cs="Times New Roman"/>
          <w:szCs w:val="28"/>
          <w:lang w:val="uk-UA"/>
        </w:rPr>
      </w:pPr>
      <w:r>
        <w:rPr>
          <w:rFonts w:eastAsia="Calibri" w:cs="Times New Roman"/>
          <w:szCs w:val="28"/>
          <w:lang w:val="uk-UA"/>
        </w:rPr>
        <w:t>На Рис. 3.</w:t>
      </w:r>
      <w:r w:rsidR="00D1586F">
        <w:rPr>
          <w:rFonts w:eastAsia="Calibri" w:cs="Times New Roman"/>
          <w:szCs w:val="28"/>
          <w:lang w:val="uk-UA"/>
        </w:rPr>
        <w:t xml:space="preserve">4 представлено діаграму класу </w:t>
      </w:r>
      <w:proofErr w:type="spellStart"/>
      <w:r w:rsidR="00D1586F">
        <w:rPr>
          <w:rFonts w:eastAsia="Calibri" w:cs="Times New Roman"/>
          <w:i/>
          <w:szCs w:val="28"/>
          <w:lang w:val="en-US"/>
        </w:rPr>
        <w:t>BaseSpecies</w:t>
      </w:r>
      <w:proofErr w:type="spellEnd"/>
      <w:r w:rsidR="00D1586F">
        <w:rPr>
          <w:rFonts w:eastAsia="Calibri" w:cs="Times New Roman"/>
          <w:i/>
          <w:szCs w:val="28"/>
          <w:lang w:val="uk-UA"/>
        </w:rPr>
        <w:t>.</w:t>
      </w:r>
    </w:p>
    <w:p w14:paraId="4D721592" w14:textId="5725EA03" w:rsidR="00D1586F" w:rsidRDefault="00D1586F" w:rsidP="00D1586F">
      <w:pPr>
        <w:jc w:val="center"/>
        <w:rPr>
          <w:rFonts w:eastAsia="Calibri" w:cs="Times New Roman"/>
          <w:szCs w:val="28"/>
          <w:lang w:val="uk-UA"/>
        </w:rPr>
      </w:pPr>
      <w:r>
        <w:rPr>
          <w:noProof/>
          <w:lang w:val="ru-RU" w:eastAsia="ru-RU"/>
        </w:rPr>
        <w:drawing>
          <wp:inline distT="0" distB="0" distL="0" distR="0" wp14:anchorId="69B79B70" wp14:editId="664246DF">
            <wp:extent cx="1210832" cy="1780310"/>
            <wp:effectExtent l="0" t="0" r="889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23995" cy="1799663"/>
                    </a:xfrm>
                    <a:prstGeom prst="rect">
                      <a:avLst/>
                    </a:prstGeom>
                    <a:noFill/>
                    <a:ln>
                      <a:noFill/>
                    </a:ln>
                  </pic:spPr>
                </pic:pic>
              </a:graphicData>
            </a:graphic>
          </wp:inline>
        </w:drawing>
      </w:r>
    </w:p>
    <w:p w14:paraId="2CB253A3" w14:textId="0352572F" w:rsidR="00D1586F" w:rsidRPr="00BE2A8F" w:rsidRDefault="00BE2A8F" w:rsidP="00D1586F">
      <w:pPr>
        <w:jc w:val="center"/>
        <w:rPr>
          <w:rFonts w:eastAsia="Calibri" w:cs="Times New Roman"/>
          <w:szCs w:val="28"/>
          <w:lang w:val="uk-UA"/>
        </w:rPr>
      </w:pPr>
      <w:r>
        <w:rPr>
          <w:rFonts w:eastAsia="Calibri" w:cs="Times New Roman"/>
          <w:szCs w:val="28"/>
          <w:lang w:val="uk-UA"/>
        </w:rPr>
        <w:t>Рисунок</w:t>
      </w:r>
      <w:r w:rsidR="00BC47AE">
        <w:rPr>
          <w:rFonts w:eastAsia="Calibri" w:cs="Times New Roman"/>
          <w:szCs w:val="28"/>
          <w:lang w:val="uk-UA"/>
        </w:rPr>
        <w:t xml:space="preserve"> 3.</w:t>
      </w:r>
      <w:r w:rsidR="00D1586F" w:rsidRPr="00BE2A8F">
        <w:rPr>
          <w:rFonts w:eastAsia="Calibri" w:cs="Times New Roman"/>
          <w:szCs w:val="28"/>
          <w:lang w:val="uk-UA"/>
        </w:rPr>
        <w:t>4</w:t>
      </w:r>
      <w:r>
        <w:rPr>
          <w:rFonts w:eastAsia="Calibri" w:cs="Times New Roman"/>
          <w:szCs w:val="28"/>
          <w:lang w:val="uk-UA"/>
        </w:rPr>
        <w:t xml:space="preserve"> –</w:t>
      </w:r>
      <w:r w:rsidR="00D1586F" w:rsidRPr="00BE2A8F">
        <w:rPr>
          <w:rFonts w:eastAsia="Calibri" w:cs="Times New Roman"/>
          <w:szCs w:val="28"/>
          <w:lang w:val="uk-UA"/>
        </w:rPr>
        <w:t xml:space="preserve"> UML діаграма класу </w:t>
      </w:r>
      <w:proofErr w:type="spellStart"/>
      <w:r w:rsidR="00D1586F" w:rsidRPr="00BE2A8F">
        <w:rPr>
          <w:rFonts w:eastAsia="Calibri" w:cs="Times New Roman"/>
          <w:i/>
          <w:szCs w:val="28"/>
          <w:lang w:val="en-US"/>
        </w:rPr>
        <w:t>BaseSpecies</w:t>
      </w:r>
      <w:proofErr w:type="spellEnd"/>
    </w:p>
    <w:p w14:paraId="503F66A3" w14:textId="04BBD79C" w:rsidR="00D1586F" w:rsidRDefault="00680A08" w:rsidP="00D1586F">
      <w:pPr>
        <w:rPr>
          <w:rFonts w:eastAsia="Calibri" w:cs="Times New Roman"/>
          <w:b/>
          <w:szCs w:val="28"/>
          <w:lang w:val="uk-UA"/>
        </w:rPr>
      </w:pPr>
      <w:r>
        <w:rPr>
          <w:rFonts w:eastAsia="Times New Roman" w:cs="Times New Roman"/>
          <w:b/>
          <w:szCs w:val="28"/>
          <w:lang w:val="uk-UA"/>
        </w:rPr>
        <w:lastRenderedPageBreak/>
        <w:fldChar w:fldCharType="begin"/>
      </w:r>
      <w:r>
        <w:rPr>
          <w:rFonts w:eastAsia="Times New Roman" w:cs="Times New Roman"/>
          <w:b/>
          <w:szCs w:val="28"/>
          <w:lang w:val="uk-UA"/>
        </w:rPr>
        <w:instrText xml:space="preserve"> TC  "</w:instrText>
      </w:r>
      <w:bookmarkStart w:id="86" w:name="_Toc73265267"/>
      <w:r>
        <w:rPr>
          <w:rFonts w:eastAsia="Calibri" w:cs="Times New Roman"/>
          <w:b/>
          <w:szCs w:val="28"/>
          <w:lang w:val="uk-UA"/>
        </w:rPr>
        <w:instrText>3.1.2 Клас Population</w:instrText>
      </w:r>
      <w:bookmarkEnd w:id="86"/>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D1586F">
        <w:rPr>
          <w:rFonts w:eastAsia="Calibri" w:cs="Times New Roman"/>
          <w:b/>
          <w:szCs w:val="28"/>
          <w:lang w:val="uk-UA"/>
        </w:rPr>
        <w:t xml:space="preserve">3.1.2 Клас </w:t>
      </w:r>
      <w:proofErr w:type="spellStart"/>
      <w:r w:rsidR="00D1586F">
        <w:rPr>
          <w:rFonts w:eastAsia="Calibri" w:cs="Times New Roman"/>
          <w:b/>
          <w:szCs w:val="28"/>
          <w:lang w:val="uk-UA"/>
        </w:rPr>
        <w:t>Population</w:t>
      </w:r>
      <w:proofErr w:type="spellEnd"/>
    </w:p>
    <w:p w14:paraId="2923033D" w14:textId="77777777" w:rsidR="00BE2A8F" w:rsidRDefault="00BE2A8F" w:rsidP="00D1586F">
      <w:pPr>
        <w:rPr>
          <w:rFonts w:eastAsia="Calibri" w:cs="Times New Roman"/>
          <w:szCs w:val="28"/>
          <w:lang w:val="uk-UA"/>
        </w:rPr>
      </w:pPr>
    </w:p>
    <w:p w14:paraId="2B514D90" w14:textId="77777777" w:rsidR="00D1586F" w:rsidRDefault="00D1586F" w:rsidP="00D1586F">
      <w:pPr>
        <w:rPr>
          <w:rFonts w:eastAsia="Calibri" w:cs="Times New Roman"/>
          <w:szCs w:val="28"/>
          <w:lang w:val="uk-UA"/>
        </w:rPr>
      </w:pPr>
      <w:r>
        <w:rPr>
          <w:rFonts w:eastAsia="Calibri" w:cs="Times New Roman"/>
          <w:szCs w:val="28"/>
          <w:lang w:val="uk-UA"/>
        </w:rPr>
        <w:t xml:space="preserve">Розглянемо клас популяції, де живуть, розмножуються і помирають види. Ми будемо додавати свої види в цей клас (точніше в масив видів, що знаходиться в цьому класі). Клас </w:t>
      </w:r>
      <w:proofErr w:type="spellStart"/>
      <w:r>
        <w:rPr>
          <w:rFonts w:eastAsia="Calibri" w:cs="Times New Roman"/>
          <w:i/>
          <w:szCs w:val="28"/>
          <w:lang w:val="uk-UA"/>
        </w:rPr>
        <w:t>Population</w:t>
      </w:r>
      <w:proofErr w:type="spellEnd"/>
      <w:r>
        <w:rPr>
          <w:rFonts w:eastAsia="Calibri" w:cs="Times New Roman"/>
          <w:szCs w:val="28"/>
          <w:lang w:val="uk-UA"/>
        </w:rPr>
        <w:t xml:space="preserve"> оголошений як </w:t>
      </w:r>
      <w:proofErr w:type="spellStart"/>
      <w:r>
        <w:rPr>
          <w:rFonts w:eastAsia="Calibri" w:cs="Times New Roman"/>
          <w:i/>
          <w:szCs w:val="28"/>
          <w:lang w:val="uk-UA"/>
        </w:rPr>
        <w:t>public</w:t>
      </w:r>
      <w:proofErr w:type="spellEnd"/>
      <w:r>
        <w:rPr>
          <w:rFonts w:eastAsia="Calibri" w:cs="Times New Roman"/>
          <w:i/>
          <w:szCs w:val="28"/>
          <w:lang w:val="uk-UA"/>
        </w:rPr>
        <w:t xml:space="preserve"> </w:t>
      </w:r>
      <w:proofErr w:type="spellStart"/>
      <w:r>
        <w:rPr>
          <w:rFonts w:eastAsia="Calibri" w:cs="Times New Roman"/>
          <w:i/>
          <w:szCs w:val="28"/>
          <w:lang w:val="uk-UA"/>
        </w:rPr>
        <w:t>class</w:t>
      </w:r>
      <w:proofErr w:type="spellEnd"/>
      <w:r>
        <w:rPr>
          <w:rFonts w:eastAsia="Calibri" w:cs="Times New Roman"/>
          <w:i/>
          <w:szCs w:val="28"/>
          <w:lang w:val="uk-UA"/>
        </w:rPr>
        <w:t xml:space="preserve"> </w:t>
      </w:r>
      <w:proofErr w:type="spellStart"/>
      <w:r>
        <w:rPr>
          <w:rFonts w:eastAsia="Calibri" w:cs="Times New Roman"/>
          <w:i/>
          <w:szCs w:val="28"/>
          <w:lang w:val="uk-UA"/>
        </w:rPr>
        <w:t>Population</w:t>
      </w:r>
      <w:proofErr w:type="spellEnd"/>
      <w:r>
        <w:rPr>
          <w:rFonts w:eastAsia="Calibri" w:cs="Times New Roman"/>
          <w:i/>
          <w:szCs w:val="28"/>
          <w:lang w:val="uk-UA"/>
        </w:rPr>
        <w:t>&lt;</w:t>
      </w:r>
      <w:proofErr w:type="spellStart"/>
      <w:r>
        <w:rPr>
          <w:rFonts w:eastAsia="Calibri" w:cs="Times New Roman"/>
          <w:i/>
          <w:szCs w:val="28"/>
          <w:lang w:val="uk-UA"/>
        </w:rPr>
        <w:t>TSpecies</w:t>
      </w:r>
      <w:proofErr w:type="spellEnd"/>
      <w:r>
        <w:rPr>
          <w:rFonts w:eastAsia="Calibri" w:cs="Times New Roman"/>
          <w:i/>
          <w:szCs w:val="28"/>
          <w:lang w:val="uk-UA"/>
        </w:rPr>
        <w:t xml:space="preserve">&gt; </w:t>
      </w:r>
      <w:proofErr w:type="spellStart"/>
      <w:r>
        <w:rPr>
          <w:rFonts w:eastAsia="Calibri" w:cs="Times New Roman"/>
          <w:i/>
          <w:szCs w:val="28"/>
          <w:lang w:val="uk-UA"/>
        </w:rPr>
        <w:t>where</w:t>
      </w:r>
      <w:proofErr w:type="spellEnd"/>
      <w:r>
        <w:rPr>
          <w:rFonts w:eastAsia="Calibri" w:cs="Times New Roman"/>
          <w:i/>
          <w:szCs w:val="28"/>
          <w:lang w:val="uk-UA"/>
        </w:rPr>
        <w:t xml:space="preserve"> </w:t>
      </w:r>
      <w:proofErr w:type="spellStart"/>
      <w:r>
        <w:rPr>
          <w:rFonts w:eastAsia="Calibri" w:cs="Times New Roman"/>
          <w:i/>
          <w:szCs w:val="28"/>
          <w:lang w:val="uk-UA"/>
        </w:rPr>
        <w:t>TSpecies:BaseSpecies</w:t>
      </w:r>
      <w:proofErr w:type="spellEnd"/>
      <w:r>
        <w:rPr>
          <w:rFonts w:eastAsia="Calibri" w:cs="Times New Roman"/>
          <w:i/>
          <w:szCs w:val="28"/>
          <w:lang w:val="uk-UA"/>
        </w:rPr>
        <w:t>&lt;</w:t>
      </w:r>
      <w:proofErr w:type="spellStart"/>
      <w:r>
        <w:rPr>
          <w:rFonts w:eastAsia="Calibri" w:cs="Times New Roman"/>
          <w:i/>
          <w:szCs w:val="28"/>
          <w:lang w:val="uk-UA"/>
        </w:rPr>
        <w:t>TSpecies</w:t>
      </w:r>
      <w:proofErr w:type="spellEnd"/>
      <w:r>
        <w:rPr>
          <w:rFonts w:eastAsia="Calibri" w:cs="Times New Roman"/>
          <w:i/>
          <w:szCs w:val="28"/>
          <w:lang w:val="uk-UA"/>
        </w:rPr>
        <w:t>&gt;</w:t>
      </w:r>
      <w:r>
        <w:rPr>
          <w:rFonts w:eastAsia="Calibri" w:cs="Times New Roman"/>
          <w:szCs w:val="28"/>
          <w:lang w:val="uk-UA"/>
        </w:rPr>
        <w:t>.</w:t>
      </w:r>
    </w:p>
    <w:p w14:paraId="691958B0" w14:textId="77777777" w:rsidR="00D1586F" w:rsidRDefault="00D1586F" w:rsidP="00D1586F">
      <w:pPr>
        <w:rPr>
          <w:rFonts w:eastAsia="Calibri" w:cs="Times New Roman"/>
          <w:szCs w:val="28"/>
          <w:lang w:val="uk-UA"/>
        </w:rPr>
      </w:pPr>
      <w:r>
        <w:rPr>
          <w:rFonts w:eastAsia="Calibri" w:cs="Times New Roman"/>
          <w:szCs w:val="28"/>
          <w:lang w:val="uk-UA"/>
        </w:rPr>
        <w:t xml:space="preserve">Як видно, він має </w:t>
      </w:r>
      <w:proofErr w:type="spellStart"/>
      <w:r>
        <w:rPr>
          <w:rFonts w:eastAsia="Calibri" w:cs="Times New Roman"/>
          <w:szCs w:val="28"/>
          <w:lang w:val="uk-UA"/>
        </w:rPr>
        <w:t>generic</w:t>
      </w:r>
      <w:proofErr w:type="spellEnd"/>
      <w:r>
        <w:rPr>
          <w:rFonts w:eastAsia="Calibri" w:cs="Times New Roman"/>
          <w:szCs w:val="28"/>
          <w:lang w:val="uk-UA"/>
        </w:rPr>
        <w:t xml:space="preserve">-параметр, який являє собою вид, який повинен бути похідним від </w:t>
      </w:r>
      <w:proofErr w:type="spellStart"/>
      <w:r>
        <w:rPr>
          <w:rFonts w:eastAsia="Calibri" w:cs="Times New Roman"/>
          <w:szCs w:val="28"/>
          <w:lang w:val="uk-UA"/>
        </w:rPr>
        <w:t>BaseSpecies</w:t>
      </w:r>
      <w:proofErr w:type="spellEnd"/>
      <w:r>
        <w:rPr>
          <w:rFonts w:eastAsia="Calibri" w:cs="Times New Roman"/>
          <w:szCs w:val="28"/>
          <w:lang w:val="uk-UA"/>
        </w:rPr>
        <w:t xml:space="preserve"> &lt;</w:t>
      </w:r>
      <w:proofErr w:type="spellStart"/>
      <w:r>
        <w:rPr>
          <w:rFonts w:eastAsia="Calibri" w:cs="Times New Roman"/>
          <w:szCs w:val="28"/>
          <w:lang w:val="uk-UA"/>
        </w:rPr>
        <w:t>TSpecies</w:t>
      </w:r>
      <w:proofErr w:type="spellEnd"/>
      <w:r>
        <w:rPr>
          <w:rFonts w:eastAsia="Calibri" w:cs="Times New Roman"/>
          <w:szCs w:val="28"/>
          <w:lang w:val="uk-UA"/>
        </w:rPr>
        <w:t>&gt;</w:t>
      </w:r>
    </w:p>
    <w:p w14:paraId="0C6C4DCE" w14:textId="77777777" w:rsidR="00D1586F" w:rsidRDefault="00D1586F" w:rsidP="00D1586F">
      <w:pPr>
        <w:rPr>
          <w:rFonts w:eastAsia="Calibri" w:cs="Times New Roman"/>
          <w:szCs w:val="28"/>
          <w:lang w:val="uk-UA"/>
        </w:rPr>
      </w:pPr>
      <w:r>
        <w:rPr>
          <w:rFonts w:eastAsia="Calibri" w:cs="Times New Roman"/>
          <w:szCs w:val="28"/>
          <w:lang w:val="uk-UA"/>
        </w:rPr>
        <w:t>Почнемо з властивостей, які треба налаштувати перед початком роботи алгоритму:</w:t>
      </w:r>
    </w:p>
    <w:p w14:paraId="31F18099" w14:textId="77777777" w:rsidR="00D1586F" w:rsidRDefault="00D1586F" w:rsidP="0018539E">
      <w:pPr>
        <w:pStyle w:val="af6"/>
        <w:numPr>
          <w:ilvl w:val="0"/>
          <w:numId w:val="50"/>
        </w:numPr>
        <w:rPr>
          <w:rFonts w:eastAsia="Calibri" w:cs="Times New Roman"/>
          <w:szCs w:val="28"/>
          <w:lang w:val="uk-UA"/>
        </w:rPr>
      </w:pPr>
      <w:proofErr w:type="spellStart"/>
      <w:r>
        <w:rPr>
          <w:rFonts w:eastAsia="Calibri" w:cs="Times New Roman"/>
          <w:i/>
          <w:szCs w:val="28"/>
          <w:lang w:val="uk-UA"/>
        </w:rPr>
        <w:t>MaxSize</w:t>
      </w:r>
      <w:proofErr w:type="spellEnd"/>
      <w:r>
        <w:rPr>
          <w:rFonts w:eastAsia="Calibri" w:cs="Times New Roman"/>
          <w:i/>
          <w:szCs w:val="28"/>
          <w:lang w:val="uk-UA"/>
        </w:rPr>
        <w:t xml:space="preserve"> (Int32)</w:t>
      </w:r>
      <w:r>
        <w:rPr>
          <w:rFonts w:eastAsia="Calibri" w:cs="Times New Roman"/>
          <w:szCs w:val="28"/>
          <w:lang w:val="uk-UA"/>
        </w:rPr>
        <w:t xml:space="preserve"> - максимальне число видів, яке може містити популяція. Це той розмір, до якого "</w:t>
      </w:r>
      <w:proofErr w:type="spellStart"/>
      <w:r>
        <w:rPr>
          <w:rFonts w:eastAsia="Calibri" w:cs="Times New Roman"/>
          <w:szCs w:val="28"/>
          <w:lang w:val="uk-UA"/>
        </w:rPr>
        <w:t>урізається</w:t>
      </w:r>
      <w:proofErr w:type="spellEnd"/>
      <w:r>
        <w:rPr>
          <w:rFonts w:eastAsia="Calibri" w:cs="Times New Roman"/>
          <w:szCs w:val="28"/>
          <w:lang w:val="uk-UA"/>
        </w:rPr>
        <w:t>" популяція після схрещування. За замовчуванням 500.</w:t>
      </w:r>
    </w:p>
    <w:p w14:paraId="18DF403B" w14:textId="77777777" w:rsidR="00D1586F" w:rsidRDefault="00D1586F" w:rsidP="0018539E">
      <w:pPr>
        <w:pStyle w:val="af6"/>
        <w:numPr>
          <w:ilvl w:val="0"/>
          <w:numId w:val="50"/>
        </w:numPr>
        <w:rPr>
          <w:rFonts w:eastAsia="Calibri" w:cs="Times New Roman"/>
          <w:szCs w:val="28"/>
          <w:lang w:val="uk-UA"/>
        </w:rPr>
      </w:pPr>
      <w:proofErr w:type="spellStart"/>
      <w:r>
        <w:rPr>
          <w:rFonts w:eastAsia="Calibri" w:cs="Times New Roman"/>
          <w:i/>
          <w:szCs w:val="28"/>
          <w:lang w:val="uk-UA"/>
        </w:rPr>
        <w:t>CrossPossibility</w:t>
      </w:r>
      <w:proofErr w:type="spellEnd"/>
      <w:r>
        <w:rPr>
          <w:rFonts w:eastAsia="Calibri" w:cs="Times New Roman"/>
          <w:i/>
          <w:szCs w:val="28"/>
          <w:lang w:val="uk-UA"/>
        </w:rPr>
        <w:t xml:space="preserve"> (</w:t>
      </w:r>
      <w:proofErr w:type="spellStart"/>
      <w:r>
        <w:rPr>
          <w:rFonts w:eastAsia="Calibri" w:cs="Times New Roman"/>
          <w:i/>
          <w:szCs w:val="28"/>
          <w:lang w:val="uk-UA"/>
        </w:rPr>
        <w:t>Double</w:t>
      </w:r>
      <w:proofErr w:type="spellEnd"/>
      <w:r>
        <w:rPr>
          <w:rFonts w:eastAsia="Calibri" w:cs="Times New Roman"/>
          <w:i/>
          <w:szCs w:val="28"/>
          <w:lang w:val="uk-UA"/>
        </w:rPr>
        <w:t>)</w:t>
      </w:r>
      <w:r>
        <w:rPr>
          <w:rFonts w:eastAsia="Calibri" w:cs="Times New Roman"/>
          <w:szCs w:val="28"/>
          <w:lang w:val="uk-UA"/>
        </w:rPr>
        <w:t xml:space="preserve"> - ймовірність схрещування. Вона повинна бути в інтервалі (0,0; 1.0]. Якщо ця умова не виконується, то випадає виняток </w:t>
      </w:r>
      <w:proofErr w:type="spellStart"/>
      <w:r>
        <w:rPr>
          <w:rFonts w:eastAsia="Calibri" w:cs="Times New Roman"/>
          <w:i/>
          <w:szCs w:val="28"/>
          <w:lang w:val="uk-UA"/>
        </w:rPr>
        <w:t>ArgumentOutOfRangeException</w:t>
      </w:r>
      <w:proofErr w:type="spellEnd"/>
      <w:r>
        <w:rPr>
          <w:rFonts w:eastAsia="Calibri" w:cs="Times New Roman"/>
          <w:szCs w:val="28"/>
          <w:lang w:val="uk-UA"/>
        </w:rPr>
        <w:t>. За замовчуванням це значення встановлено в 0.95.</w:t>
      </w:r>
    </w:p>
    <w:p w14:paraId="47AFD852" w14:textId="77777777" w:rsidR="00D1586F" w:rsidRDefault="00D1586F" w:rsidP="0018539E">
      <w:pPr>
        <w:pStyle w:val="af6"/>
        <w:numPr>
          <w:ilvl w:val="0"/>
          <w:numId w:val="50"/>
        </w:numPr>
        <w:rPr>
          <w:rFonts w:eastAsia="Calibri" w:cs="Times New Roman"/>
          <w:szCs w:val="28"/>
          <w:lang w:val="uk-UA"/>
        </w:rPr>
      </w:pPr>
      <w:proofErr w:type="spellStart"/>
      <w:r>
        <w:rPr>
          <w:rFonts w:eastAsia="Calibri" w:cs="Times New Roman"/>
          <w:i/>
          <w:szCs w:val="28"/>
          <w:lang w:val="uk-UA"/>
        </w:rPr>
        <w:t>MutationPossibility</w:t>
      </w:r>
      <w:proofErr w:type="spellEnd"/>
      <w:r>
        <w:rPr>
          <w:rFonts w:eastAsia="Calibri" w:cs="Times New Roman"/>
          <w:i/>
          <w:szCs w:val="28"/>
          <w:lang w:val="uk-UA"/>
        </w:rPr>
        <w:t xml:space="preserve"> (</w:t>
      </w:r>
      <w:proofErr w:type="spellStart"/>
      <w:r>
        <w:rPr>
          <w:rFonts w:eastAsia="Calibri" w:cs="Times New Roman"/>
          <w:i/>
          <w:szCs w:val="28"/>
          <w:lang w:val="uk-UA"/>
        </w:rPr>
        <w:t>Double</w:t>
      </w:r>
      <w:proofErr w:type="spellEnd"/>
      <w:r>
        <w:rPr>
          <w:rFonts w:eastAsia="Calibri" w:cs="Times New Roman"/>
          <w:i/>
          <w:szCs w:val="28"/>
          <w:lang w:val="uk-UA"/>
        </w:rPr>
        <w:t>)</w:t>
      </w:r>
      <w:r>
        <w:rPr>
          <w:rFonts w:eastAsia="Calibri" w:cs="Times New Roman"/>
          <w:szCs w:val="28"/>
          <w:lang w:val="uk-UA"/>
        </w:rPr>
        <w:t xml:space="preserve"> - ймовірність мутації. Вона повинна бути в інтервалі [0,0; 1.0). Якщо ця умова не виконується, то випадає виняток </w:t>
      </w:r>
      <w:proofErr w:type="spellStart"/>
      <w:r>
        <w:rPr>
          <w:rFonts w:eastAsia="Calibri" w:cs="Times New Roman"/>
          <w:i/>
          <w:szCs w:val="28"/>
          <w:lang w:val="uk-UA"/>
        </w:rPr>
        <w:t>ArgumentOutOfRangeException</w:t>
      </w:r>
      <w:proofErr w:type="spellEnd"/>
      <w:r>
        <w:rPr>
          <w:rFonts w:eastAsia="Calibri" w:cs="Times New Roman"/>
          <w:szCs w:val="28"/>
          <w:lang w:val="uk-UA"/>
        </w:rPr>
        <w:t>.</w:t>
      </w:r>
    </w:p>
    <w:p w14:paraId="400AA72B" w14:textId="77777777" w:rsidR="00D1586F" w:rsidRDefault="00D1586F" w:rsidP="00D1586F">
      <w:pPr>
        <w:rPr>
          <w:rFonts w:eastAsia="Calibri" w:cs="Times New Roman"/>
          <w:szCs w:val="28"/>
          <w:lang w:val="uk-UA"/>
        </w:rPr>
      </w:pPr>
      <w:r>
        <w:rPr>
          <w:rFonts w:eastAsia="Calibri" w:cs="Times New Roman"/>
          <w:szCs w:val="28"/>
          <w:lang w:val="uk-UA"/>
        </w:rPr>
        <w:t>В принципі, можна було б ввести ще ймовірність відбору, але в даному випадку вона вважається рівною 1.0. В іншому випадку треба було б видаляти види з популяції не всі підряд найгірші, а з певною ймовірністю. Але мертві види (нагадаю, що це види, у яких хромосоми не потрапляють в заданий інтервал або не задовольняє іншим умовам) треба видаляти в будь-якому випадку.</w:t>
      </w:r>
    </w:p>
    <w:p w14:paraId="73BBED3E" w14:textId="77777777" w:rsidR="00D1586F" w:rsidRDefault="00D1586F" w:rsidP="00D1586F">
      <w:pPr>
        <w:rPr>
          <w:rFonts w:eastAsia="Calibri" w:cs="Times New Roman"/>
          <w:szCs w:val="28"/>
          <w:lang w:val="uk-UA"/>
        </w:rPr>
      </w:pPr>
      <w:r>
        <w:rPr>
          <w:rFonts w:eastAsia="Calibri" w:cs="Times New Roman"/>
          <w:szCs w:val="28"/>
          <w:lang w:val="uk-UA"/>
        </w:rPr>
        <w:t>А тепер розглянемо публічні методи, які необхідно викликати.</w:t>
      </w:r>
    </w:p>
    <w:p w14:paraId="0B894E73" w14:textId="77777777" w:rsidR="00D1586F" w:rsidRDefault="00D1586F" w:rsidP="00D1586F">
      <w:pPr>
        <w:rPr>
          <w:rFonts w:eastAsia="Calibri" w:cs="Times New Roman"/>
          <w:szCs w:val="28"/>
          <w:lang w:val="uk-UA"/>
        </w:rPr>
      </w:pPr>
      <w:proofErr w:type="spellStart"/>
      <w:r>
        <w:rPr>
          <w:rFonts w:eastAsia="Calibri" w:cs="Times New Roman"/>
          <w:i/>
          <w:szCs w:val="28"/>
          <w:lang w:val="uk-UA"/>
        </w:rPr>
        <w:lastRenderedPageBreak/>
        <w:t>public</w:t>
      </w:r>
      <w:proofErr w:type="spellEnd"/>
      <w:r>
        <w:rPr>
          <w:rFonts w:eastAsia="Calibri" w:cs="Times New Roman"/>
          <w:i/>
          <w:szCs w:val="28"/>
          <w:lang w:val="uk-UA"/>
        </w:rPr>
        <w:t xml:space="preserve"> </w:t>
      </w:r>
      <w:proofErr w:type="spellStart"/>
      <w:r>
        <w:rPr>
          <w:rFonts w:eastAsia="Calibri" w:cs="Times New Roman"/>
          <w:i/>
          <w:szCs w:val="28"/>
          <w:lang w:val="uk-UA"/>
        </w:rPr>
        <w:t>void</w:t>
      </w:r>
      <w:proofErr w:type="spellEnd"/>
      <w:r>
        <w:rPr>
          <w:rFonts w:eastAsia="Calibri" w:cs="Times New Roman"/>
          <w:i/>
          <w:szCs w:val="28"/>
          <w:lang w:val="uk-UA"/>
        </w:rPr>
        <w:t xml:space="preserve"> </w:t>
      </w:r>
      <w:proofErr w:type="spellStart"/>
      <w:r>
        <w:rPr>
          <w:rFonts w:eastAsia="Calibri" w:cs="Times New Roman"/>
          <w:i/>
          <w:szCs w:val="28"/>
          <w:lang w:val="uk-UA"/>
        </w:rPr>
        <w:t>Add</w:t>
      </w:r>
      <w:proofErr w:type="spellEnd"/>
      <w:r>
        <w:rPr>
          <w:rFonts w:eastAsia="Calibri" w:cs="Times New Roman"/>
          <w:i/>
          <w:szCs w:val="28"/>
          <w:lang w:val="uk-UA"/>
        </w:rPr>
        <w:t xml:space="preserve"> (</w:t>
      </w:r>
      <w:proofErr w:type="spellStart"/>
      <w:r>
        <w:rPr>
          <w:rFonts w:eastAsia="Calibri" w:cs="Times New Roman"/>
          <w:i/>
          <w:szCs w:val="28"/>
          <w:lang w:val="uk-UA"/>
        </w:rPr>
        <w:t>TSpecies</w:t>
      </w:r>
      <w:proofErr w:type="spellEnd"/>
      <w:r>
        <w:rPr>
          <w:rFonts w:eastAsia="Calibri" w:cs="Times New Roman"/>
          <w:i/>
          <w:szCs w:val="28"/>
          <w:lang w:val="uk-UA"/>
        </w:rPr>
        <w:t xml:space="preserve"> </w:t>
      </w:r>
      <w:proofErr w:type="spellStart"/>
      <w:r>
        <w:rPr>
          <w:rFonts w:eastAsia="Calibri" w:cs="Times New Roman"/>
          <w:i/>
          <w:szCs w:val="28"/>
          <w:lang w:val="uk-UA"/>
        </w:rPr>
        <w:t>species</w:t>
      </w:r>
      <w:proofErr w:type="spellEnd"/>
      <w:r>
        <w:rPr>
          <w:rFonts w:eastAsia="Calibri" w:cs="Times New Roman"/>
          <w:i/>
          <w:szCs w:val="28"/>
          <w:lang w:val="uk-UA"/>
        </w:rPr>
        <w:t>)</w:t>
      </w:r>
      <w:r>
        <w:rPr>
          <w:rFonts w:eastAsia="Calibri" w:cs="Times New Roman"/>
          <w:szCs w:val="28"/>
          <w:lang w:val="uk-UA"/>
        </w:rPr>
        <w:t xml:space="preserve"> - додати новий вид в популяцію. Ми повинні вручну додавати необхідну кількість видів. Перед початком роботи алгоритму треба, щоб в популяції було хоча б два види. Число видів в популяції може бути менше, ніж встановлене значення </w:t>
      </w:r>
      <w:proofErr w:type="spellStart"/>
      <w:r>
        <w:rPr>
          <w:rFonts w:eastAsia="Calibri" w:cs="Times New Roman"/>
          <w:i/>
          <w:szCs w:val="28"/>
          <w:lang w:val="uk-UA"/>
        </w:rPr>
        <w:t>MaxSize</w:t>
      </w:r>
      <w:proofErr w:type="spellEnd"/>
      <w:r>
        <w:rPr>
          <w:rFonts w:eastAsia="Calibri" w:cs="Times New Roman"/>
          <w:szCs w:val="28"/>
          <w:lang w:val="uk-UA"/>
        </w:rPr>
        <w:t xml:space="preserve">. Якщо після схрещування розмір популяції менше </w:t>
      </w:r>
      <w:proofErr w:type="spellStart"/>
      <w:r>
        <w:rPr>
          <w:rFonts w:eastAsia="Calibri" w:cs="Times New Roman"/>
          <w:i/>
          <w:szCs w:val="28"/>
          <w:lang w:val="uk-UA"/>
        </w:rPr>
        <w:t>MaxSize</w:t>
      </w:r>
      <w:proofErr w:type="spellEnd"/>
      <w:r>
        <w:rPr>
          <w:rFonts w:eastAsia="Calibri" w:cs="Times New Roman"/>
          <w:szCs w:val="28"/>
          <w:lang w:val="uk-UA"/>
        </w:rPr>
        <w:t>, то просто не видаляються найгірші види (навіть «мертві»).</w:t>
      </w:r>
    </w:p>
    <w:p w14:paraId="2D934D0C" w14:textId="77777777" w:rsidR="00D1586F" w:rsidRDefault="00D1586F" w:rsidP="00D1586F">
      <w:pPr>
        <w:rPr>
          <w:rFonts w:eastAsia="Calibri" w:cs="Times New Roman"/>
          <w:szCs w:val="28"/>
          <w:lang w:val="uk-UA"/>
        </w:rPr>
      </w:pPr>
      <w:r>
        <w:rPr>
          <w:rFonts w:eastAsia="Calibri" w:cs="Times New Roman"/>
          <w:szCs w:val="28"/>
          <w:lang w:val="uk-UA"/>
        </w:rPr>
        <w:t xml:space="preserve">Щоб отримати наступну популяцію, необхідно викликати метод </w:t>
      </w:r>
      <w:proofErr w:type="spellStart"/>
      <w:r>
        <w:rPr>
          <w:rFonts w:eastAsia="Calibri" w:cs="Times New Roman"/>
          <w:i/>
          <w:szCs w:val="28"/>
          <w:lang w:val="uk-UA"/>
        </w:rPr>
        <w:t>void</w:t>
      </w:r>
      <w:proofErr w:type="spellEnd"/>
      <w:r>
        <w:rPr>
          <w:rFonts w:eastAsia="Calibri" w:cs="Times New Roman"/>
          <w:i/>
          <w:szCs w:val="28"/>
          <w:lang w:val="uk-UA"/>
        </w:rPr>
        <w:t xml:space="preserve"> </w:t>
      </w:r>
      <w:proofErr w:type="spellStart"/>
      <w:r>
        <w:rPr>
          <w:rFonts w:eastAsia="Calibri" w:cs="Times New Roman"/>
          <w:i/>
          <w:szCs w:val="28"/>
          <w:lang w:val="uk-UA"/>
        </w:rPr>
        <w:t>NextGeneration</w:t>
      </w:r>
      <w:proofErr w:type="spellEnd"/>
      <w:r>
        <w:rPr>
          <w:rFonts w:eastAsia="Calibri" w:cs="Times New Roman"/>
          <w:i/>
          <w:szCs w:val="28"/>
          <w:lang w:val="uk-UA"/>
        </w:rPr>
        <w:t>()</w:t>
      </w:r>
      <w:r>
        <w:rPr>
          <w:rFonts w:eastAsia="Calibri" w:cs="Times New Roman"/>
          <w:szCs w:val="28"/>
          <w:lang w:val="uk-UA"/>
        </w:rPr>
        <w:t>. Робота цього методу може займати досить багато часу, тому краще всього його викликати з окремого потоку. Давайте подивимося що він робить.</w:t>
      </w:r>
    </w:p>
    <w:p w14:paraId="06FF92D7" w14:textId="2E6BE783" w:rsidR="00D1586F" w:rsidRDefault="00D1586F" w:rsidP="00D1586F">
      <w:pPr>
        <w:rPr>
          <w:rFonts w:eastAsia="Calibri" w:cs="Times New Roman"/>
          <w:szCs w:val="28"/>
          <w:lang w:val="uk-UA"/>
        </w:rPr>
      </w:pPr>
      <w:r>
        <w:rPr>
          <w:rFonts w:eastAsia="Calibri" w:cs="Times New Roman"/>
          <w:szCs w:val="28"/>
          <w:lang w:val="uk-UA"/>
        </w:rPr>
        <w:t xml:space="preserve">Фрагмент коду методу </w:t>
      </w:r>
      <w:proofErr w:type="spellStart"/>
      <w:r>
        <w:rPr>
          <w:rFonts w:eastAsia="Calibri" w:cs="Times New Roman"/>
          <w:i/>
          <w:szCs w:val="28"/>
          <w:lang w:val="en-US"/>
        </w:rPr>
        <w:t>NextGeneration</w:t>
      </w:r>
      <w:proofErr w:type="spellEnd"/>
      <w:r>
        <w:rPr>
          <w:rFonts w:eastAsia="Calibri" w:cs="Times New Roman"/>
          <w:i/>
          <w:szCs w:val="28"/>
          <w:lang w:val="uk-UA"/>
        </w:rPr>
        <w:t>(),</w:t>
      </w:r>
      <w:r>
        <w:rPr>
          <w:rFonts w:eastAsia="Calibri" w:cs="Times New Roman"/>
          <w:szCs w:val="28"/>
          <w:lang w:val="uk-UA"/>
        </w:rPr>
        <w:t xml:space="preserve"> який відповідає за о</w:t>
      </w:r>
      <w:r w:rsidR="00BE2A8F">
        <w:rPr>
          <w:rFonts w:eastAsia="Calibri" w:cs="Times New Roman"/>
          <w:szCs w:val="28"/>
          <w:lang w:val="uk-UA"/>
        </w:rPr>
        <w:t>новлення популяції наведено на р</w:t>
      </w:r>
      <w:r w:rsidR="00BC47AE">
        <w:rPr>
          <w:rFonts w:eastAsia="Calibri" w:cs="Times New Roman"/>
          <w:szCs w:val="28"/>
          <w:lang w:val="uk-UA"/>
        </w:rPr>
        <w:t>ис. 3.</w:t>
      </w:r>
      <w:r>
        <w:rPr>
          <w:rFonts w:eastAsia="Calibri" w:cs="Times New Roman"/>
          <w:szCs w:val="28"/>
          <w:lang w:val="uk-UA"/>
        </w:rPr>
        <w:t>5.</w:t>
      </w:r>
    </w:p>
    <w:p w14:paraId="15B0EE8A" w14:textId="0BDC554B" w:rsidR="00D1586F" w:rsidRDefault="00D1586F" w:rsidP="00BE2A8F">
      <w:pPr>
        <w:ind w:firstLine="0"/>
        <w:jc w:val="center"/>
        <w:rPr>
          <w:rFonts w:eastAsia="Calibri" w:cs="Times New Roman"/>
          <w:szCs w:val="28"/>
          <w:lang w:val="uk-UA"/>
        </w:rPr>
      </w:pPr>
      <w:r>
        <w:rPr>
          <w:rFonts w:eastAsia="Calibri" w:cs="Times New Roman"/>
          <w:noProof/>
          <w:szCs w:val="28"/>
          <w:lang w:val="ru-RU" w:eastAsia="ru-RU"/>
        </w:rPr>
        <w:drawing>
          <wp:inline distT="0" distB="0" distL="0" distR="0" wp14:anchorId="43D30A67" wp14:editId="07F6036E">
            <wp:extent cx="3116318" cy="4087091"/>
            <wp:effectExtent l="0" t="0" r="8255" b="889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6849" cy="4114018"/>
                    </a:xfrm>
                    <a:prstGeom prst="rect">
                      <a:avLst/>
                    </a:prstGeom>
                    <a:noFill/>
                    <a:ln>
                      <a:noFill/>
                    </a:ln>
                  </pic:spPr>
                </pic:pic>
              </a:graphicData>
            </a:graphic>
          </wp:inline>
        </w:drawing>
      </w:r>
    </w:p>
    <w:p w14:paraId="3FBBF2F5" w14:textId="39363049" w:rsidR="00D1586F" w:rsidRPr="00BE2A8F" w:rsidRDefault="00BC47AE" w:rsidP="00D1586F">
      <w:pPr>
        <w:jc w:val="center"/>
        <w:rPr>
          <w:rFonts w:eastAsia="Calibri" w:cs="Times New Roman"/>
          <w:szCs w:val="28"/>
          <w:lang w:val="uk-UA"/>
        </w:rPr>
      </w:pPr>
      <w:r>
        <w:rPr>
          <w:rFonts w:eastAsia="Calibri" w:cs="Times New Roman"/>
          <w:szCs w:val="28"/>
          <w:lang w:val="uk-UA"/>
        </w:rPr>
        <w:t>Рисунок 3.</w:t>
      </w:r>
      <w:r w:rsidR="00BE2A8F">
        <w:rPr>
          <w:rFonts w:eastAsia="Calibri" w:cs="Times New Roman"/>
          <w:szCs w:val="28"/>
          <w:lang w:val="uk-UA"/>
        </w:rPr>
        <w:t>5 –</w:t>
      </w:r>
      <w:r w:rsidR="00D1586F" w:rsidRPr="00BE2A8F">
        <w:rPr>
          <w:rFonts w:eastAsia="Calibri" w:cs="Times New Roman"/>
          <w:szCs w:val="28"/>
          <w:lang w:val="uk-UA"/>
        </w:rPr>
        <w:t xml:space="preserve"> Реалізація методу оновлення популяції</w:t>
      </w:r>
    </w:p>
    <w:p w14:paraId="28647E24" w14:textId="373DF287" w:rsidR="00D1586F" w:rsidRDefault="00D1586F" w:rsidP="00D1586F">
      <w:pPr>
        <w:rPr>
          <w:rFonts w:eastAsia="Calibri" w:cs="Times New Roman"/>
          <w:szCs w:val="28"/>
          <w:lang w:val="uk-UA"/>
        </w:rPr>
      </w:pPr>
      <w:r>
        <w:rPr>
          <w:rFonts w:eastAsia="Calibri" w:cs="Times New Roman"/>
          <w:szCs w:val="28"/>
          <w:lang w:val="uk-UA"/>
        </w:rPr>
        <w:t xml:space="preserve">Спочатку метод перевіряє, щоб при першому виклику методу (при нульовому поколінні) розмір популяції був би більше 2 (інакше нікого </w:t>
      </w:r>
      <w:r>
        <w:rPr>
          <w:rFonts w:eastAsia="Calibri" w:cs="Times New Roman"/>
          <w:szCs w:val="28"/>
          <w:lang w:val="uk-UA"/>
        </w:rPr>
        <w:lastRenderedPageBreak/>
        <w:t xml:space="preserve">схрещувати). Якщо це не так, то випадає виняток </w:t>
      </w:r>
      <w:proofErr w:type="spellStart"/>
      <w:r>
        <w:rPr>
          <w:rFonts w:eastAsia="Calibri" w:cs="Times New Roman"/>
          <w:i/>
          <w:szCs w:val="28"/>
          <w:lang w:val="uk-UA"/>
        </w:rPr>
        <w:t>SmallSizePopulationException</w:t>
      </w:r>
      <w:proofErr w:type="spellEnd"/>
      <w:r>
        <w:rPr>
          <w:rFonts w:eastAsia="Calibri" w:cs="Times New Roman"/>
          <w:szCs w:val="28"/>
          <w:lang w:val="uk-UA"/>
        </w:rPr>
        <w:t>. Після цього відбувається схрещування видів</w:t>
      </w:r>
      <w:r w:rsidR="006F6DDC">
        <w:rPr>
          <w:rFonts w:eastAsia="Calibri" w:cs="Times New Roman"/>
          <w:szCs w:val="28"/>
          <w:lang w:val="uk-UA"/>
        </w:rPr>
        <w:t>, реа</w:t>
      </w:r>
      <w:r w:rsidR="00BC47AE">
        <w:rPr>
          <w:rFonts w:eastAsia="Calibri" w:cs="Times New Roman"/>
          <w:szCs w:val="28"/>
          <w:lang w:val="uk-UA"/>
        </w:rPr>
        <w:t>лізація на рис. 3.</w:t>
      </w:r>
      <w:r w:rsidR="006F6DDC">
        <w:rPr>
          <w:rFonts w:eastAsia="Calibri" w:cs="Times New Roman"/>
          <w:szCs w:val="28"/>
          <w:lang w:val="uk-UA"/>
        </w:rPr>
        <w:t>6.</w:t>
      </w:r>
    </w:p>
    <w:p w14:paraId="3247FC74" w14:textId="7CC7907A" w:rsidR="00D1586F" w:rsidRDefault="00D1586F" w:rsidP="006F6DDC">
      <w:pPr>
        <w:ind w:firstLine="0"/>
        <w:jc w:val="center"/>
        <w:rPr>
          <w:rFonts w:eastAsia="Calibri" w:cs="Times New Roman"/>
          <w:szCs w:val="28"/>
          <w:lang w:val="uk-UA"/>
        </w:rPr>
      </w:pPr>
      <w:r>
        <w:rPr>
          <w:rFonts w:eastAsia="Calibri" w:cs="Times New Roman"/>
          <w:noProof/>
          <w:szCs w:val="28"/>
          <w:lang w:val="ru-RU" w:eastAsia="ru-RU"/>
        </w:rPr>
        <w:drawing>
          <wp:inline distT="0" distB="0" distL="0" distR="0" wp14:anchorId="1242EEC8" wp14:editId="382CD308">
            <wp:extent cx="4419046" cy="3068782"/>
            <wp:effectExtent l="0" t="0" r="635"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8843" cy="3082530"/>
                    </a:xfrm>
                    <a:prstGeom prst="rect">
                      <a:avLst/>
                    </a:prstGeom>
                    <a:noFill/>
                    <a:ln>
                      <a:noFill/>
                    </a:ln>
                  </pic:spPr>
                </pic:pic>
              </a:graphicData>
            </a:graphic>
          </wp:inline>
        </w:drawing>
      </w:r>
    </w:p>
    <w:p w14:paraId="0EACABA9" w14:textId="059816E2" w:rsidR="00D1586F" w:rsidRPr="006F6DDC" w:rsidRDefault="00BC47AE" w:rsidP="00D1586F">
      <w:pPr>
        <w:jc w:val="center"/>
        <w:rPr>
          <w:rFonts w:eastAsia="Calibri" w:cs="Times New Roman"/>
          <w:szCs w:val="28"/>
          <w:lang w:val="uk-UA"/>
        </w:rPr>
      </w:pPr>
      <w:r>
        <w:rPr>
          <w:rFonts w:eastAsia="Calibri" w:cs="Times New Roman"/>
          <w:szCs w:val="28"/>
          <w:lang w:val="uk-UA"/>
        </w:rPr>
        <w:t>Рисунок 3.</w:t>
      </w:r>
      <w:r w:rsidR="006F6DDC" w:rsidRPr="006F6DDC">
        <w:rPr>
          <w:rFonts w:eastAsia="Calibri" w:cs="Times New Roman"/>
          <w:szCs w:val="28"/>
          <w:lang w:val="uk-UA"/>
        </w:rPr>
        <w:t>6 –</w:t>
      </w:r>
      <w:r w:rsidR="00D1586F" w:rsidRPr="006F6DDC">
        <w:rPr>
          <w:rFonts w:eastAsia="Calibri" w:cs="Times New Roman"/>
          <w:szCs w:val="28"/>
          <w:lang w:val="uk-UA"/>
        </w:rPr>
        <w:t xml:space="preserve"> Реалізація методу отримання нових видів схрещування</w:t>
      </w:r>
    </w:p>
    <w:p w14:paraId="11422ABE" w14:textId="77777777" w:rsidR="00D1586F" w:rsidRDefault="00D1586F" w:rsidP="00D1586F">
      <w:pPr>
        <w:rPr>
          <w:rFonts w:eastAsia="Calibri" w:cs="Times New Roman"/>
          <w:szCs w:val="28"/>
          <w:lang w:val="uk-UA"/>
        </w:rPr>
      </w:pPr>
      <w:r>
        <w:rPr>
          <w:rFonts w:eastAsia="Calibri" w:cs="Times New Roman"/>
          <w:szCs w:val="28"/>
          <w:lang w:val="uk-UA"/>
        </w:rPr>
        <w:t>При схрещуванні перебираємо всі види і схрещуємо їх із установленою ймовірністю схрещування з іншими видами, які вибираються випадково.</w:t>
      </w:r>
    </w:p>
    <w:p w14:paraId="326E8547" w14:textId="77777777" w:rsidR="00D1586F" w:rsidRDefault="00D1586F" w:rsidP="00D1586F">
      <w:pPr>
        <w:rPr>
          <w:rFonts w:eastAsia="Calibri" w:cs="Times New Roman"/>
          <w:szCs w:val="28"/>
          <w:lang w:val="uk-UA"/>
        </w:rPr>
      </w:pPr>
      <w:r>
        <w:rPr>
          <w:rFonts w:eastAsia="Calibri" w:cs="Times New Roman"/>
          <w:szCs w:val="28"/>
          <w:lang w:val="uk-UA"/>
        </w:rPr>
        <w:t xml:space="preserve">Після схрещування відбувається мутація видів також із заданою вірогідністю, а після схрещування йде тест хромосом. Потім сортуємо види за значенням їх цільової функції. Метод </w:t>
      </w:r>
      <w:proofErr w:type="spellStart"/>
      <w:r>
        <w:rPr>
          <w:rFonts w:eastAsia="Calibri" w:cs="Times New Roman"/>
          <w:i/>
          <w:szCs w:val="28"/>
          <w:lang w:val="uk-UA"/>
        </w:rPr>
        <w:t>Sort</w:t>
      </w:r>
      <w:proofErr w:type="spellEnd"/>
      <w:r>
        <w:rPr>
          <w:rFonts w:eastAsia="Calibri" w:cs="Times New Roman"/>
          <w:szCs w:val="28"/>
          <w:lang w:val="uk-UA"/>
        </w:rPr>
        <w:t xml:space="preserve"> визначено в класі </w:t>
      </w:r>
      <w:proofErr w:type="spellStart"/>
      <w:r>
        <w:rPr>
          <w:rFonts w:eastAsia="Calibri" w:cs="Times New Roman"/>
          <w:i/>
          <w:szCs w:val="28"/>
          <w:lang w:val="uk-UA"/>
        </w:rPr>
        <w:t>BaseSpecies</w:t>
      </w:r>
      <w:proofErr w:type="spellEnd"/>
      <w:r>
        <w:rPr>
          <w:rFonts w:eastAsia="Calibri" w:cs="Times New Roman"/>
          <w:szCs w:val="28"/>
          <w:lang w:val="uk-UA"/>
        </w:rPr>
        <w:t>. Відбір видів також відбувається просто:</w:t>
      </w:r>
    </w:p>
    <w:p w14:paraId="54FBCEDB" w14:textId="32887BFC" w:rsidR="00D1586F" w:rsidRDefault="00D1586F" w:rsidP="006F6DDC">
      <w:pPr>
        <w:ind w:firstLine="0"/>
        <w:jc w:val="center"/>
        <w:rPr>
          <w:rFonts w:eastAsia="Calibri" w:cs="Times New Roman"/>
          <w:szCs w:val="28"/>
          <w:lang w:val="uk-UA"/>
        </w:rPr>
      </w:pPr>
      <w:r>
        <w:rPr>
          <w:rFonts w:eastAsia="Calibri" w:cs="Times New Roman"/>
          <w:noProof/>
          <w:szCs w:val="28"/>
          <w:lang w:val="ru-RU" w:eastAsia="ru-RU"/>
        </w:rPr>
        <w:drawing>
          <wp:inline distT="0" distB="0" distL="0" distR="0" wp14:anchorId="2CCF2E92" wp14:editId="77E54B59">
            <wp:extent cx="3474720" cy="227076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74720" cy="2270760"/>
                    </a:xfrm>
                    <a:prstGeom prst="rect">
                      <a:avLst/>
                    </a:prstGeom>
                    <a:noFill/>
                    <a:ln>
                      <a:noFill/>
                    </a:ln>
                  </pic:spPr>
                </pic:pic>
              </a:graphicData>
            </a:graphic>
          </wp:inline>
        </w:drawing>
      </w:r>
    </w:p>
    <w:p w14:paraId="5B3B8E22" w14:textId="7E09921A" w:rsidR="00D1586F" w:rsidRPr="006F6DDC" w:rsidRDefault="00BC47AE" w:rsidP="00D1586F">
      <w:pPr>
        <w:jc w:val="center"/>
        <w:rPr>
          <w:rFonts w:eastAsia="Calibri" w:cs="Times New Roman"/>
          <w:szCs w:val="28"/>
          <w:lang w:val="uk-UA"/>
        </w:rPr>
      </w:pPr>
      <w:r>
        <w:rPr>
          <w:rFonts w:eastAsia="Calibri" w:cs="Times New Roman"/>
          <w:szCs w:val="28"/>
          <w:lang w:val="uk-UA"/>
        </w:rPr>
        <w:t>Рисунок 3.</w:t>
      </w:r>
      <w:r w:rsidR="006F6DDC">
        <w:rPr>
          <w:rFonts w:eastAsia="Calibri" w:cs="Times New Roman"/>
          <w:szCs w:val="28"/>
          <w:lang w:val="uk-UA"/>
        </w:rPr>
        <w:t>7 –</w:t>
      </w:r>
      <w:r w:rsidR="00D1586F" w:rsidRPr="006F6DDC">
        <w:rPr>
          <w:rFonts w:eastAsia="Calibri" w:cs="Times New Roman"/>
          <w:szCs w:val="28"/>
          <w:lang w:val="uk-UA"/>
        </w:rPr>
        <w:t xml:space="preserve"> Реалізація методу відбору «</w:t>
      </w:r>
      <w:proofErr w:type="spellStart"/>
      <w:r w:rsidR="00D1586F" w:rsidRPr="006F6DDC">
        <w:rPr>
          <w:rFonts w:eastAsia="Calibri" w:cs="Times New Roman"/>
          <w:szCs w:val="28"/>
          <w:lang w:val="uk-UA"/>
        </w:rPr>
        <w:t>найживучіших</w:t>
      </w:r>
      <w:proofErr w:type="spellEnd"/>
      <w:r w:rsidR="00D1586F" w:rsidRPr="006F6DDC">
        <w:rPr>
          <w:rFonts w:eastAsia="Calibri" w:cs="Times New Roman"/>
          <w:szCs w:val="28"/>
          <w:lang w:val="uk-UA"/>
        </w:rPr>
        <w:t>» видів</w:t>
      </w:r>
    </w:p>
    <w:p w14:paraId="16C8A1BE" w14:textId="6757FC41" w:rsidR="00D1586F" w:rsidRDefault="00BC47AE" w:rsidP="00D1586F">
      <w:pPr>
        <w:rPr>
          <w:rFonts w:eastAsia="Calibri" w:cs="Times New Roman"/>
          <w:szCs w:val="28"/>
          <w:lang w:val="uk-UA"/>
        </w:rPr>
      </w:pPr>
      <w:r>
        <w:rPr>
          <w:rFonts w:eastAsia="Calibri" w:cs="Times New Roman"/>
          <w:szCs w:val="28"/>
          <w:lang w:val="uk-UA"/>
        </w:rPr>
        <w:lastRenderedPageBreak/>
        <w:t>На Рис. 3.</w:t>
      </w:r>
      <w:r w:rsidR="00D1586F">
        <w:rPr>
          <w:rFonts w:eastAsia="Calibri" w:cs="Times New Roman"/>
          <w:szCs w:val="28"/>
          <w:lang w:val="uk-UA"/>
        </w:rPr>
        <w:t xml:space="preserve">8 представлено діаграму класу </w:t>
      </w:r>
      <w:r w:rsidR="00D1586F">
        <w:rPr>
          <w:rFonts w:eastAsia="Calibri" w:cs="Times New Roman"/>
          <w:i/>
          <w:szCs w:val="28"/>
          <w:lang w:val="en-US"/>
        </w:rPr>
        <w:t>Population</w:t>
      </w:r>
      <w:r w:rsidR="00D1586F">
        <w:rPr>
          <w:rFonts w:eastAsia="Calibri" w:cs="Times New Roman"/>
          <w:szCs w:val="28"/>
          <w:lang w:val="uk-UA"/>
        </w:rPr>
        <w:t>, в якій можна побачити усі поля, властивості та методи властиві даному класу</w:t>
      </w:r>
      <w:r w:rsidR="00D1586F">
        <w:rPr>
          <w:rFonts w:eastAsia="Calibri" w:cs="Times New Roman"/>
          <w:i/>
          <w:szCs w:val="28"/>
          <w:lang w:val="uk-UA"/>
        </w:rPr>
        <w:t>.</w:t>
      </w:r>
    </w:p>
    <w:p w14:paraId="29F1C560" w14:textId="7E2D3F4A" w:rsidR="00D1586F" w:rsidRDefault="00D1586F" w:rsidP="00D1586F">
      <w:pPr>
        <w:jc w:val="center"/>
        <w:rPr>
          <w:rFonts w:eastAsia="Calibri" w:cs="Times New Roman"/>
          <w:szCs w:val="28"/>
          <w:lang w:val="uk-UA"/>
        </w:rPr>
      </w:pPr>
      <w:r>
        <w:rPr>
          <w:noProof/>
          <w:lang w:val="ru-RU" w:eastAsia="ru-RU"/>
        </w:rPr>
        <w:drawing>
          <wp:inline distT="0" distB="0" distL="0" distR="0" wp14:anchorId="233A6E8F" wp14:editId="6B7E28BE">
            <wp:extent cx="1578928" cy="3796146"/>
            <wp:effectExtent l="0" t="0" r="254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93279" cy="3830649"/>
                    </a:xfrm>
                    <a:prstGeom prst="rect">
                      <a:avLst/>
                    </a:prstGeom>
                    <a:noFill/>
                    <a:ln>
                      <a:noFill/>
                    </a:ln>
                  </pic:spPr>
                </pic:pic>
              </a:graphicData>
            </a:graphic>
          </wp:inline>
        </w:drawing>
      </w:r>
    </w:p>
    <w:p w14:paraId="3B2DB510" w14:textId="6ED75185" w:rsidR="00D1586F" w:rsidRDefault="006F6DDC" w:rsidP="00D1586F">
      <w:pPr>
        <w:jc w:val="center"/>
        <w:rPr>
          <w:rFonts w:eastAsia="Calibri" w:cs="Times New Roman"/>
          <w:i/>
          <w:szCs w:val="28"/>
          <w:lang w:val="en-US"/>
        </w:rPr>
      </w:pPr>
      <w:r>
        <w:rPr>
          <w:rFonts w:eastAsia="Calibri" w:cs="Times New Roman"/>
          <w:szCs w:val="28"/>
          <w:lang w:val="uk-UA"/>
        </w:rPr>
        <w:t>Рисунок</w:t>
      </w:r>
      <w:r w:rsidR="00BC47AE">
        <w:rPr>
          <w:rFonts w:eastAsia="Calibri" w:cs="Times New Roman"/>
          <w:szCs w:val="28"/>
          <w:lang w:val="uk-UA"/>
        </w:rPr>
        <w:t xml:space="preserve"> 3.</w:t>
      </w:r>
      <w:r w:rsidR="00D1586F" w:rsidRPr="006F6DDC">
        <w:rPr>
          <w:rFonts w:eastAsia="Calibri" w:cs="Times New Roman"/>
          <w:szCs w:val="28"/>
          <w:lang w:val="uk-UA"/>
        </w:rPr>
        <w:t>8</w:t>
      </w:r>
      <w:r>
        <w:rPr>
          <w:rFonts w:eastAsia="Calibri" w:cs="Times New Roman"/>
          <w:szCs w:val="28"/>
          <w:lang w:val="uk-UA"/>
        </w:rPr>
        <w:t xml:space="preserve"> –</w:t>
      </w:r>
      <w:r w:rsidR="00D1586F" w:rsidRPr="006F6DDC">
        <w:rPr>
          <w:rFonts w:eastAsia="Calibri" w:cs="Times New Roman"/>
          <w:szCs w:val="28"/>
          <w:lang w:val="uk-UA"/>
        </w:rPr>
        <w:t xml:space="preserve"> UML діаграма класу </w:t>
      </w:r>
      <w:r w:rsidR="00D1586F" w:rsidRPr="006F6DDC">
        <w:rPr>
          <w:rFonts w:eastAsia="Calibri" w:cs="Times New Roman"/>
          <w:i/>
          <w:szCs w:val="28"/>
          <w:lang w:val="en-US"/>
        </w:rPr>
        <w:t>Population</w:t>
      </w:r>
    </w:p>
    <w:p w14:paraId="10897A93" w14:textId="77777777" w:rsidR="006F6DDC" w:rsidRPr="006F6DDC" w:rsidRDefault="006F6DDC" w:rsidP="00D1586F">
      <w:pPr>
        <w:jc w:val="center"/>
        <w:rPr>
          <w:rFonts w:eastAsia="Calibri" w:cs="Times New Roman"/>
          <w:szCs w:val="28"/>
          <w:lang w:val="uk-UA"/>
        </w:rPr>
      </w:pPr>
    </w:p>
    <w:p w14:paraId="638801B3" w14:textId="76D9AC3C" w:rsidR="00D1586F" w:rsidRDefault="00680A08" w:rsidP="00D1586F">
      <w:pPr>
        <w:rPr>
          <w:rFonts w:eastAsia="Calibri"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87" w:name="_Toc73265268"/>
      <w:r>
        <w:rPr>
          <w:rFonts w:eastAsia="Calibri" w:cs="Times New Roman"/>
          <w:b/>
          <w:szCs w:val="28"/>
          <w:lang w:val="uk-UA"/>
        </w:rPr>
        <w:instrText>3.1.3 Клас BaseDoubleSpecies</w:instrText>
      </w:r>
      <w:bookmarkEnd w:id="87"/>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D1586F">
        <w:rPr>
          <w:rFonts w:eastAsia="Calibri" w:cs="Times New Roman"/>
          <w:b/>
          <w:szCs w:val="28"/>
          <w:lang w:val="uk-UA"/>
        </w:rPr>
        <w:t xml:space="preserve">3.1.3 Клас </w:t>
      </w:r>
      <w:proofErr w:type="spellStart"/>
      <w:r w:rsidR="00D1586F">
        <w:rPr>
          <w:rFonts w:eastAsia="Calibri" w:cs="Times New Roman"/>
          <w:b/>
          <w:szCs w:val="28"/>
          <w:lang w:val="uk-UA"/>
        </w:rPr>
        <w:t>BaseDoubleSpecies</w:t>
      </w:r>
      <w:proofErr w:type="spellEnd"/>
    </w:p>
    <w:p w14:paraId="053002FE" w14:textId="77777777" w:rsidR="006F6DDC" w:rsidRDefault="006F6DDC" w:rsidP="00D1586F">
      <w:pPr>
        <w:rPr>
          <w:rFonts w:eastAsia="Calibri" w:cs="Times New Roman"/>
          <w:szCs w:val="28"/>
          <w:lang w:val="uk-UA"/>
        </w:rPr>
      </w:pPr>
    </w:p>
    <w:p w14:paraId="73B61687" w14:textId="77777777" w:rsidR="00D1586F" w:rsidRDefault="00D1586F" w:rsidP="00D1586F">
      <w:pPr>
        <w:rPr>
          <w:rFonts w:eastAsia="Calibri" w:cs="Times New Roman"/>
          <w:szCs w:val="28"/>
          <w:lang w:val="uk-UA"/>
        </w:rPr>
      </w:pPr>
      <w:r>
        <w:rPr>
          <w:rFonts w:eastAsia="Calibri" w:cs="Times New Roman"/>
          <w:szCs w:val="28"/>
          <w:lang w:val="uk-UA"/>
        </w:rPr>
        <w:t xml:space="preserve">Базовий клас </w:t>
      </w:r>
      <w:proofErr w:type="spellStart"/>
      <w:r>
        <w:rPr>
          <w:rFonts w:eastAsia="Calibri" w:cs="Times New Roman"/>
          <w:i/>
          <w:szCs w:val="28"/>
          <w:lang w:val="uk-UA"/>
        </w:rPr>
        <w:t>BaseSpecies</w:t>
      </w:r>
      <w:proofErr w:type="spellEnd"/>
      <w:r>
        <w:rPr>
          <w:rFonts w:eastAsia="Calibri" w:cs="Times New Roman"/>
          <w:szCs w:val="28"/>
          <w:lang w:val="uk-UA"/>
        </w:rPr>
        <w:t xml:space="preserve"> розроблявся таким чином, щоб якомога більше абстрагуватися від конкретної реалізації особин, від того що з себе представляють хромосоми. Це можуть бути дробові і цілі числа, масиви або екземпляри інших класів.</w:t>
      </w:r>
    </w:p>
    <w:p w14:paraId="2B8B2577" w14:textId="77777777" w:rsidR="00D1586F" w:rsidRDefault="00D1586F" w:rsidP="00D1586F">
      <w:pPr>
        <w:rPr>
          <w:rFonts w:eastAsia="Calibri" w:cs="Times New Roman"/>
          <w:szCs w:val="28"/>
          <w:lang w:val="uk-UA"/>
        </w:rPr>
      </w:pPr>
      <w:r>
        <w:rPr>
          <w:rFonts w:eastAsia="Calibri" w:cs="Times New Roman"/>
          <w:szCs w:val="28"/>
          <w:lang w:val="uk-UA"/>
        </w:rPr>
        <w:t>Однак, я використовую генетичний алгоритм щоб мінімізувати якусь математичну функцію, залежну від деякої кількості змінних дрібного типу. В цьому випадку хромосоми зручно представляти у вигляді масиву дрібних чисел, де кожен елемент масиву - це одна хромосома. При цьому будемо вважати, що розмір цього масиву залишається постійним для всіх особин протягом усього часу роботи алгоритму.</w:t>
      </w:r>
    </w:p>
    <w:p w14:paraId="142919C7" w14:textId="77777777" w:rsidR="00D1586F" w:rsidRDefault="00D1586F" w:rsidP="00D1586F">
      <w:pPr>
        <w:rPr>
          <w:rFonts w:eastAsia="Calibri" w:cs="Times New Roman"/>
          <w:szCs w:val="28"/>
          <w:lang w:val="uk-UA"/>
        </w:rPr>
      </w:pPr>
      <w:r>
        <w:rPr>
          <w:rFonts w:eastAsia="Calibri" w:cs="Times New Roman"/>
          <w:szCs w:val="28"/>
          <w:lang w:val="uk-UA"/>
        </w:rPr>
        <w:lastRenderedPageBreak/>
        <w:t xml:space="preserve">Саме для цієї мети і був створений клас </w:t>
      </w:r>
      <w:proofErr w:type="spellStart"/>
      <w:r>
        <w:rPr>
          <w:rFonts w:eastAsia="Calibri" w:cs="Times New Roman"/>
          <w:i/>
          <w:szCs w:val="28"/>
          <w:lang w:val="uk-UA"/>
        </w:rPr>
        <w:t>BaseDoubleSpecies</w:t>
      </w:r>
      <w:proofErr w:type="spellEnd"/>
      <w:r>
        <w:rPr>
          <w:rFonts w:eastAsia="Calibri" w:cs="Times New Roman"/>
          <w:szCs w:val="28"/>
          <w:lang w:val="uk-UA"/>
        </w:rPr>
        <w:t>. Завдяки ньому можна істотно скоротити код, який реалізує алгоритм. Розглянемо цей клас.</w:t>
      </w:r>
    </w:p>
    <w:p w14:paraId="07CEAF14" w14:textId="77777777" w:rsidR="00D1586F" w:rsidRDefault="00D1586F" w:rsidP="00D1586F">
      <w:pPr>
        <w:rPr>
          <w:rFonts w:eastAsia="Calibri" w:cs="Times New Roman"/>
          <w:szCs w:val="28"/>
          <w:lang w:val="uk-UA"/>
        </w:rPr>
      </w:pPr>
      <w:r>
        <w:rPr>
          <w:rFonts w:eastAsia="Calibri" w:cs="Times New Roman"/>
          <w:szCs w:val="28"/>
          <w:lang w:val="uk-UA"/>
        </w:rPr>
        <w:t>Оголошення його досить заплутане:</w:t>
      </w:r>
    </w:p>
    <w:p w14:paraId="30481066" w14:textId="245E59AF" w:rsidR="00D1586F" w:rsidRDefault="0029392B" w:rsidP="00294227">
      <w:pPr>
        <w:jc w:val="center"/>
        <w:rPr>
          <w:rFonts w:eastAsia="Calibri" w:cs="Times New Roman"/>
          <w:i/>
          <w:szCs w:val="28"/>
          <w:lang w:val="uk-UA"/>
        </w:rPr>
      </w:pPr>
      <w:r w:rsidRPr="0029392B">
        <w:rPr>
          <w:rFonts w:eastAsia="Calibri" w:cs="Times New Roman"/>
          <w:i/>
          <w:noProof/>
          <w:szCs w:val="28"/>
          <w:lang w:val="ru-RU" w:eastAsia="ru-RU"/>
        </w:rPr>
        <w:drawing>
          <wp:inline distT="0" distB="0" distL="0" distR="0" wp14:anchorId="52A34D11" wp14:editId="7703958D">
            <wp:extent cx="4360969" cy="550334"/>
            <wp:effectExtent l="0" t="0" r="190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0883" cy="561681"/>
                    </a:xfrm>
                    <a:prstGeom prst="rect">
                      <a:avLst/>
                    </a:prstGeom>
                  </pic:spPr>
                </pic:pic>
              </a:graphicData>
            </a:graphic>
          </wp:inline>
        </w:drawing>
      </w:r>
    </w:p>
    <w:p w14:paraId="1CA20C32" w14:textId="42D456B1" w:rsidR="0029392B" w:rsidRPr="0029392B" w:rsidRDefault="0029392B" w:rsidP="0029392B">
      <w:pPr>
        <w:jc w:val="center"/>
        <w:rPr>
          <w:rFonts w:eastAsia="Calibri" w:cs="Times New Roman"/>
          <w:i/>
          <w:szCs w:val="28"/>
          <w:lang w:val="uk-UA"/>
        </w:rPr>
      </w:pPr>
      <w:r>
        <w:rPr>
          <w:rFonts w:eastAsia="Calibri" w:cs="Times New Roman"/>
          <w:szCs w:val="28"/>
          <w:lang w:val="uk-UA"/>
        </w:rPr>
        <w:t>Рисунок</w:t>
      </w:r>
      <w:r w:rsidR="00BC47AE">
        <w:rPr>
          <w:rFonts w:eastAsia="Calibri" w:cs="Times New Roman"/>
          <w:szCs w:val="28"/>
          <w:lang w:val="uk-UA"/>
        </w:rPr>
        <w:t xml:space="preserve"> 3.</w:t>
      </w:r>
      <w:r w:rsidRPr="006F6DDC">
        <w:rPr>
          <w:rFonts w:eastAsia="Calibri" w:cs="Times New Roman"/>
          <w:szCs w:val="28"/>
          <w:lang w:val="uk-UA"/>
        </w:rPr>
        <w:t>9</w:t>
      </w:r>
      <w:r>
        <w:rPr>
          <w:rFonts w:eastAsia="Calibri" w:cs="Times New Roman"/>
          <w:szCs w:val="28"/>
          <w:lang w:val="uk-UA"/>
        </w:rPr>
        <w:t xml:space="preserve"> – Оголошення класу</w:t>
      </w:r>
      <w:r w:rsidRPr="006F6DDC">
        <w:rPr>
          <w:rFonts w:eastAsia="Calibri" w:cs="Times New Roman"/>
          <w:szCs w:val="28"/>
          <w:lang w:val="uk-UA"/>
        </w:rPr>
        <w:t xml:space="preserve"> </w:t>
      </w:r>
      <w:proofErr w:type="spellStart"/>
      <w:r w:rsidRPr="006F6DDC">
        <w:rPr>
          <w:rFonts w:eastAsia="Calibri" w:cs="Times New Roman"/>
          <w:i/>
          <w:szCs w:val="28"/>
          <w:lang w:val="uk-UA"/>
        </w:rPr>
        <w:t>BaseDoubleSpecies</w:t>
      </w:r>
      <w:proofErr w:type="spellEnd"/>
    </w:p>
    <w:p w14:paraId="57A9E987" w14:textId="77777777" w:rsidR="00D1586F" w:rsidRDefault="00D1586F" w:rsidP="00D1586F">
      <w:pPr>
        <w:rPr>
          <w:rFonts w:eastAsia="Calibri" w:cs="Times New Roman"/>
          <w:szCs w:val="28"/>
          <w:lang w:val="uk-UA"/>
        </w:rPr>
      </w:pPr>
      <w:r>
        <w:rPr>
          <w:rFonts w:eastAsia="Calibri" w:cs="Times New Roman"/>
          <w:szCs w:val="28"/>
          <w:lang w:val="uk-UA"/>
        </w:rPr>
        <w:t xml:space="preserve">Тут, як і раніше, </w:t>
      </w:r>
      <w:proofErr w:type="spellStart"/>
      <w:r>
        <w:rPr>
          <w:rFonts w:eastAsia="Calibri" w:cs="Times New Roman"/>
          <w:i/>
          <w:szCs w:val="28"/>
          <w:lang w:val="uk-UA"/>
        </w:rPr>
        <w:t>TSpecies</w:t>
      </w:r>
      <w:proofErr w:type="spellEnd"/>
      <w:r>
        <w:rPr>
          <w:rFonts w:eastAsia="Calibri" w:cs="Times New Roman"/>
          <w:szCs w:val="28"/>
          <w:lang w:val="uk-UA"/>
        </w:rPr>
        <w:t xml:space="preserve"> - це конкретний тип особин.</w:t>
      </w:r>
    </w:p>
    <w:p w14:paraId="2C70BD08" w14:textId="77777777" w:rsidR="00D1586F" w:rsidRDefault="00D1586F" w:rsidP="00D1586F">
      <w:pPr>
        <w:rPr>
          <w:rFonts w:eastAsia="Calibri" w:cs="Times New Roman"/>
          <w:szCs w:val="28"/>
          <w:lang w:val="uk-UA"/>
        </w:rPr>
      </w:pPr>
      <w:r>
        <w:rPr>
          <w:rFonts w:eastAsia="Calibri" w:cs="Times New Roman"/>
          <w:szCs w:val="28"/>
          <w:lang w:val="uk-UA"/>
        </w:rPr>
        <w:t xml:space="preserve">Клас </w:t>
      </w:r>
      <w:proofErr w:type="spellStart"/>
      <w:r>
        <w:rPr>
          <w:rFonts w:eastAsia="Calibri" w:cs="Times New Roman"/>
          <w:i/>
          <w:szCs w:val="28"/>
          <w:lang w:val="uk-UA"/>
        </w:rPr>
        <w:t>BaseDoubleSpecies</w:t>
      </w:r>
      <w:proofErr w:type="spellEnd"/>
      <w:r>
        <w:rPr>
          <w:rFonts w:eastAsia="Calibri" w:cs="Times New Roman"/>
          <w:szCs w:val="28"/>
          <w:lang w:val="uk-UA"/>
        </w:rPr>
        <w:t xml:space="preserve"> є абстрактним, але він реалізує все, що повинен реалізувати клас особин, проте додає свій абстрактний метод, всередині якого і повинен відбуватися розрахунок цільової функції. Ця функція називається </w:t>
      </w:r>
      <w:proofErr w:type="spellStart"/>
      <w:r>
        <w:rPr>
          <w:rFonts w:eastAsia="Calibri" w:cs="Times New Roman"/>
          <w:i/>
          <w:szCs w:val="28"/>
          <w:lang w:val="uk-UA"/>
        </w:rPr>
        <w:t>CalcFinalFunc</w:t>
      </w:r>
      <w:proofErr w:type="spellEnd"/>
      <w:r>
        <w:rPr>
          <w:rFonts w:eastAsia="Calibri" w:cs="Times New Roman"/>
          <w:i/>
          <w:szCs w:val="28"/>
          <w:lang w:val="uk-UA"/>
        </w:rPr>
        <w:t>()</w:t>
      </w:r>
      <w:r>
        <w:rPr>
          <w:rFonts w:eastAsia="Calibri" w:cs="Times New Roman"/>
          <w:szCs w:val="28"/>
          <w:lang w:val="uk-UA"/>
        </w:rPr>
        <w:t xml:space="preserve">, вона повинна повертати тип </w:t>
      </w:r>
      <w:proofErr w:type="spellStart"/>
      <w:r>
        <w:rPr>
          <w:rFonts w:eastAsia="Calibri" w:cs="Times New Roman"/>
          <w:i/>
          <w:szCs w:val="28"/>
          <w:lang w:val="uk-UA"/>
        </w:rPr>
        <w:t>double</w:t>
      </w:r>
      <w:proofErr w:type="spellEnd"/>
      <w:r>
        <w:rPr>
          <w:rFonts w:eastAsia="Calibri" w:cs="Times New Roman"/>
          <w:szCs w:val="28"/>
          <w:lang w:val="uk-UA"/>
        </w:rPr>
        <w:t>.</w:t>
      </w:r>
    </w:p>
    <w:p w14:paraId="7C109F57" w14:textId="77777777" w:rsidR="00D1586F" w:rsidRDefault="00D1586F" w:rsidP="00D1586F">
      <w:pPr>
        <w:rPr>
          <w:rFonts w:eastAsia="Calibri" w:cs="Times New Roman"/>
          <w:szCs w:val="28"/>
          <w:lang w:val="uk-UA"/>
        </w:rPr>
      </w:pPr>
      <w:r>
        <w:rPr>
          <w:rFonts w:eastAsia="Calibri" w:cs="Times New Roman"/>
          <w:szCs w:val="28"/>
          <w:lang w:val="uk-UA"/>
        </w:rPr>
        <w:t xml:space="preserve">Щоб при кожному порівнянні особини з іншою особиною не доводилося обчислювати значення цільової функції, вона обчислюється один раз в конструкторі особини. Розраховане значення цільової функції зберігається в змінній </w:t>
      </w:r>
      <w:proofErr w:type="spellStart"/>
      <w:r>
        <w:rPr>
          <w:rFonts w:eastAsia="Calibri" w:cs="Times New Roman"/>
          <w:i/>
          <w:szCs w:val="28"/>
          <w:lang w:val="uk-UA"/>
        </w:rPr>
        <w:t>m_FuncVal</w:t>
      </w:r>
      <w:proofErr w:type="spellEnd"/>
      <w:r>
        <w:rPr>
          <w:rFonts w:eastAsia="Calibri" w:cs="Times New Roman"/>
          <w:szCs w:val="28"/>
          <w:lang w:val="uk-UA"/>
        </w:rPr>
        <w:t>.</w:t>
      </w:r>
    </w:p>
    <w:p w14:paraId="24BDB8BB" w14:textId="77777777" w:rsidR="00D1586F" w:rsidRDefault="00D1586F" w:rsidP="00D1586F">
      <w:pPr>
        <w:rPr>
          <w:rFonts w:eastAsia="Calibri" w:cs="Times New Roman"/>
          <w:szCs w:val="28"/>
          <w:lang w:val="uk-UA"/>
        </w:rPr>
      </w:pPr>
      <w:r>
        <w:rPr>
          <w:rFonts w:eastAsia="Calibri" w:cs="Times New Roman"/>
          <w:szCs w:val="28"/>
          <w:lang w:val="uk-UA"/>
        </w:rPr>
        <w:t xml:space="preserve">Також клас </w:t>
      </w:r>
      <w:proofErr w:type="spellStart"/>
      <w:r>
        <w:rPr>
          <w:rFonts w:eastAsia="Calibri" w:cs="Times New Roman"/>
          <w:i/>
          <w:szCs w:val="28"/>
          <w:lang w:val="uk-UA"/>
        </w:rPr>
        <w:t>BaseDoubleSpecies</w:t>
      </w:r>
      <w:proofErr w:type="spellEnd"/>
      <w:r>
        <w:rPr>
          <w:rFonts w:eastAsia="Calibri" w:cs="Times New Roman"/>
          <w:szCs w:val="28"/>
          <w:lang w:val="uk-UA"/>
        </w:rPr>
        <w:t xml:space="preserve"> містить наступні масиви:</w:t>
      </w:r>
    </w:p>
    <w:p w14:paraId="1D64959C" w14:textId="77777777" w:rsidR="00D1586F" w:rsidRDefault="00D1586F" w:rsidP="0018539E">
      <w:pPr>
        <w:pStyle w:val="af6"/>
        <w:numPr>
          <w:ilvl w:val="0"/>
          <w:numId w:val="51"/>
        </w:numPr>
        <w:rPr>
          <w:rFonts w:eastAsia="Calibri" w:cs="Times New Roman"/>
          <w:szCs w:val="28"/>
          <w:lang w:val="uk-UA"/>
        </w:rPr>
      </w:pPr>
      <w:proofErr w:type="spellStart"/>
      <w:r>
        <w:rPr>
          <w:rFonts w:eastAsia="Calibri" w:cs="Times New Roman"/>
          <w:i/>
          <w:szCs w:val="28"/>
          <w:lang w:val="uk-UA"/>
        </w:rPr>
        <w:t>m_Chromosomes</w:t>
      </w:r>
      <w:proofErr w:type="spellEnd"/>
      <w:r>
        <w:rPr>
          <w:rFonts w:eastAsia="Calibri" w:cs="Times New Roman"/>
          <w:szCs w:val="28"/>
          <w:lang w:val="uk-UA"/>
        </w:rPr>
        <w:t xml:space="preserve"> - хромосоми. Для доступу до цього члену передбачено властивість </w:t>
      </w:r>
      <w:proofErr w:type="spellStart"/>
      <w:r>
        <w:rPr>
          <w:rFonts w:eastAsia="Calibri" w:cs="Times New Roman"/>
          <w:i/>
          <w:szCs w:val="28"/>
          <w:lang w:val="uk-UA"/>
        </w:rPr>
        <w:t>Cromosomes</w:t>
      </w:r>
      <w:proofErr w:type="spellEnd"/>
      <w:r>
        <w:rPr>
          <w:rFonts w:eastAsia="Calibri" w:cs="Times New Roman"/>
          <w:szCs w:val="28"/>
          <w:lang w:val="uk-UA"/>
        </w:rPr>
        <w:t>.</w:t>
      </w:r>
    </w:p>
    <w:p w14:paraId="36CC3393" w14:textId="77777777" w:rsidR="00D1586F" w:rsidRDefault="00D1586F" w:rsidP="0018539E">
      <w:pPr>
        <w:pStyle w:val="af6"/>
        <w:numPr>
          <w:ilvl w:val="0"/>
          <w:numId w:val="51"/>
        </w:numPr>
        <w:rPr>
          <w:rFonts w:eastAsia="Calibri" w:cs="Times New Roman"/>
          <w:szCs w:val="28"/>
          <w:lang w:val="uk-UA"/>
        </w:rPr>
      </w:pPr>
      <w:proofErr w:type="spellStart"/>
      <w:r>
        <w:rPr>
          <w:rFonts w:eastAsia="Calibri" w:cs="Times New Roman"/>
          <w:i/>
          <w:szCs w:val="28"/>
          <w:lang w:val="uk-UA"/>
        </w:rPr>
        <w:t>m_Intervals</w:t>
      </w:r>
      <w:proofErr w:type="spellEnd"/>
      <w:r>
        <w:rPr>
          <w:rFonts w:eastAsia="Calibri" w:cs="Times New Roman"/>
          <w:szCs w:val="28"/>
          <w:lang w:val="uk-UA"/>
        </w:rPr>
        <w:t xml:space="preserve"> - статичний масив класів </w:t>
      </w:r>
      <w:proofErr w:type="spellStart"/>
      <w:r>
        <w:rPr>
          <w:rFonts w:eastAsia="Calibri" w:cs="Times New Roman"/>
          <w:i/>
          <w:szCs w:val="28"/>
          <w:lang w:val="uk-UA"/>
        </w:rPr>
        <w:t>Interval</w:t>
      </w:r>
      <w:proofErr w:type="spellEnd"/>
      <w:r>
        <w:rPr>
          <w:rFonts w:eastAsia="Calibri" w:cs="Times New Roman"/>
          <w:szCs w:val="28"/>
          <w:lang w:val="uk-UA"/>
        </w:rPr>
        <w:t xml:space="preserve">. За допомогою нього задаються інтервали зміни кожної хромосоми. Для доступу до цього масиву передбачено властивість </w:t>
      </w:r>
      <w:proofErr w:type="spellStart"/>
      <w:r>
        <w:rPr>
          <w:rFonts w:eastAsia="Calibri" w:cs="Times New Roman"/>
          <w:i/>
          <w:szCs w:val="28"/>
          <w:lang w:val="uk-UA"/>
        </w:rPr>
        <w:t>Intervals</w:t>
      </w:r>
      <w:proofErr w:type="spellEnd"/>
      <w:r>
        <w:rPr>
          <w:rFonts w:eastAsia="Calibri" w:cs="Times New Roman"/>
          <w:szCs w:val="28"/>
          <w:lang w:val="uk-UA"/>
        </w:rPr>
        <w:t xml:space="preserve">. Цю властивість потрібно встановлювати до того як почне заповнюватися популяція. Якщо при створенні особини якась хромосома потрапляє в свій інтервал, то особина позначається як мертва. Розмір цього масиву завжди повинен дорівнювати розміру масиву </w:t>
      </w:r>
      <w:proofErr w:type="spellStart"/>
      <w:r>
        <w:rPr>
          <w:rFonts w:eastAsia="Calibri" w:cs="Times New Roman"/>
          <w:i/>
          <w:szCs w:val="28"/>
          <w:lang w:val="uk-UA"/>
        </w:rPr>
        <w:t>m_Chromosomes</w:t>
      </w:r>
      <w:proofErr w:type="spellEnd"/>
      <w:r>
        <w:rPr>
          <w:rFonts w:eastAsia="Calibri" w:cs="Times New Roman"/>
          <w:szCs w:val="28"/>
          <w:lang w:val="uk-UA"/>
        </w:rPr>
        <w:t>. Більш того, при створенні особини з випадковим значенням хромосом, саме з розміру цього масиву обчислюється кількість хромосом.</w:t>
      </w:r>
    </w:p>
    <w:p w14:paraId="52E36731" w14:textId="77777777" w:rsidR="00D1586F" w:rsidRDefault="00D1586F" w:rsidP="00D1586F">
      <w:pPr>
        <w:rPr>
          <w:rFonts w:eastAsia="Calibri" w:cs="Times New Roman"/>
          <w:szCs w:val="28"/>
          <w:lang w:val="uk-UA"/>
        </w:rPr>
      </w:pPr>
      <w:r>
        <w:rPr>
          <w:rFonts w:eastAsia="Calibri" w:cs="Times New Roman"/>
          <w:szCs w:val="28"/>
          <w:lang w:val="uk-UA"/>
        </w:rPr>
        <w:lastRenderedPageBreak/>
        <w:t xml:space="preserve">Клас </w:t>
      </w:r>
      <w:proofErr w:type="spellStart"/>
      <w:r>
        <w:rPr>
          <w:rFonts w:eastAsia="Calibri" w:cs="Times New Roman"/>
          <w:i/>
          <w:szCs w:val="28"/>
          <w:lang w:val="uk-UA"/>
        </w:rPr>
        <w:t>BaseDoubleSpecies</w:t>
      </w:r>
      <w:proofErr w:type="spellEnd"/>
      <w:r>
        <w:rPr>
          <w:rFonts w:eastAsia="Calibri" w:cs="Times New Roman"/>
          <w:szCs w:val="28"/>
          <w:lang w:val="uk-UA"/>
        </w:rPr>
        <w:t xml:space="preserve"> реалізує всі етапи генетичного алгоритму, які не були реалізовані в базовому класі </w:t>
      </w:r>
      <w:proofErr w:type="spellStart"/>
      <w:r>
        <w:rPr>
          <w:rFonts w:eastAsia="Calibri" w:cs="Times New Roman"/>
          <w:i/>
          <w:szCs w:val="28"/>
          <w:lang w:val="uk-UA"/>
        </w:rPr>
        <w:t>BaseSpecies</w:t>
      </w:r>
      <w:proofErr w:type="spellEnd"/>
      <w:r>
        <w:rPr>
          <w:rFonts w:eastAsia="Calibri" w:cs="Times New Roman"/>
          <w:szCs w:val="28"/>
          <w:lang w:val="uk-UA"/>
        </w:rPr>
        <w:t xml:space="preserve"> такі як схрещування і мутації. Клас </w:t>
      </w:r>
      <w:proofErr w:type="spellStart"/>
      <w:r>
        <w:rPr>
          <w:rFonts w:eastAsia="Calibri" w:cs="Times New Roman"/>
          <w:i/>
          <w:szCs w:val="28"/>
          <w:lang w:val="uk-UA"/>
        </w:rPr>
        <w:t>BaseDoubleSpecies</w:t>
      </w:r>
      <w:proofErr w:type="spellEnd"/>
      <w:r>
        <w:rPr>
          <w:rFonts w:eastAsia="Calibri" w:cs="Times New Roman"/>
          <w:szCs w:val="28"/>
          <w:lang w:val="uk-UA"/>
        </w:rPr>
        <w:t xml:space="preserve"> має два конструктора:</w:t>
      </w:r>
    </w:p>
    <w:p w14:paraId="42BF6116" w14:textId="78F8CEFE" w:rsidR="00D1586F" w:rsidRDefault="00294227" w:rsidP="00294227">
      <w:pPr>
        <w:jc w:val="center"/>
        <w:rPr>
          <w:rFonts w:eastAsia="Calibri" w:cs="Times New Roman"/>
          <w:i/>
          <w:szCs w:val="28"/>
          <w:lang w:val="uk-UA"/>
        </w:rPr>
      </w:pPr>
      <w:r w:rsidRPr="00294227">
        <w:rPr>
          <w:rFonts w:eastAsia="Calibri" w:cs="Times New Roman"/>
          <w:i/>
          <w:noProof/>
          <w:szCs w:val="28"/>
          <w:lang w:val="ru-RU" w:eastAsia="ru-RU"/>
        </w:rPr>
        <w:drawing>
          <wp:inline distT="0" distB="0" distL="0" distR="0" wp14:anchorId="7C29E280" wp14:editId="18CFDDFE">
            <wp:extent cx="3445933" cy="527118"/>
            <wp:effectExtent l="0" t="0" r="254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79539" cy="532259"/>
                    </a:xfrm>
                    <a:prstGeom prst="rect">
                      <a:avLst/>
                    </a:prstGeom>
                  </pic:spPr>
                </pic:pic>
              </a:graphicData>
            </a:graphic>
          </wp:inline>
        </w:drawing>
      </w:r>
    </w:p>
    <w:p w14:paraId="378F831F" w14:textId="36A4BEF3" w:rsidR="00294227" w:rsidRPr="00294227" w:rsidRDefault="00294227" w:rsidP="00294227">
      <w:pPr>
        <w:jc w:val="center"/>
        <w:rPr>
          <w:rFonts w:eastAsia="Calibri" w:cs="Times New Roman"/>
          <w:i/>
          <w:szCs w:val="28"/>
          <w:lang w:val="uk-UA"/>
        </w:rPr>
      </w:pPr>
      <w:r>
        <w:rPr>
          <w:rFonts w:eastAsia="Calibri" w:cs="Times New Roman"/>
          <w:szCs w:val="28"/>
          <w:lang w:val="uk-UA"/>
        </w:rPr>
        <w:t>Рисунок</w:t>
      </w:r>
      <w:r w:rsidR="00BC47AE">
        <w:rPr>
          <w:rFonts w:eastAsia="Calibri" w:cs="Times New Roman"/>
          <w:szCs w:val="28"/>
          <w:lang w:val="uk-UA"/>
        </w:rPr>
        <w:t xml:space="preserve"> 3.</w:t>
      </w:r>
      <w:r w:rsidRPr="00BC47AE">
        <w:rPr>
          <w:rFonts w:eastAsia="Calibri" w:cs="Times New Roman"/>
          <w:szCs w:val="28"/>
          <w:lang w:val="ru-RU"/>
        </w:rPr>
        <w:t>10</w:t>
      </w:r>
      <w:r>
        <w:rPr>
          <w:rFonts w:eastAsia="Calibri" w:cs="Times New Roman"/>
          <w:szCs w:val="28"/>
          <w:lang w:val="uk-UA"/>
        </w:rPr>
        <w:t xml:space="preserve"> – Конструктори </w:t>
      </w:r>
      <w:proofErr w:type="spellStart"/>
      <w:r>
        <w:rPr>
          <w:rFonts w:eastAsia="Calibri" w:cs="Times New Roman"/>
          <w:szCs w:val="28"/>
          <w:lang w:val="uk-UA"/>
        </w:rPr>
        <w:t>клсу</w:t>
      </w:r>
      <w:proofErr w:type="spellEnd"/>
      <w:r w:rsidRPr="006F6DDC">
        <w:rPr>
          <w:rFonts w:eastAsia="Calibri" w:cs="Times New Roman"/>
          <w:szCs w:val="28"/>
          <w:lang w:val="uk-UA"/>
        </w:rPr>
        <w:t xml:space="preserve"> </w:t>
      </w:r>
      <w:proofErr w:type="spellStart"/>
      <w:r w:rsidRPr="006F6DDC">
        <w:rPr>
          <w:rFonts w:eastAsia="Calibri" w:cs="Times New Roman"/>
          <w:i/>
          <w:szCs w:val="28"/>
          <w:lang w:val="uk-UA"/>
        </w:rPr>
        <w:t>BaseDoubleSpecies</w:t>
      </w:r>
      <w:proofErr w:type="spellEnd"/>
    </w:p>
    <w:p w14:paraId="42FC520C" w14:textId="77777777" w:rsidR="00D1586F" w:rsidRDefault="00D1586F" w:rsidP="00D1586F">
      <w:pPr>
        <w:rPr>
          <w:rFonts w:eastAsia="Calibri" w:cs="Times New Roman"/>
          <w:szCs w:val="28"/>
          <w:lang w:val="uk-UA"/>
        </w:rPr>
      </w:pPr>
      <w:r>
        <w:rPr>
          <w:rFonts w:eastAsia="Calibri" w:cs="Times New Roman"/>
          <w:szCs w:val="28"/>
          <w:lang w:val="uk-UA"/>
        </w:rPr>
        <w:t xml:space="preserve">Перший з них створює особину з випадковими значеннями хромосом, що зручно використовувати при початковому заповненні популяції. Другий конструктор використовується всередині самого класу </w:t>
      </w:r>
      <w:proofErr w:type="spellStart"/>
      <w:r>
        <w:rPr>
          <w:rFonts w:eastAsia="Calibri" w:cs="Times New Roman"/>
          <w:i/>
          <w:szCs w:val="28"/>
          <w:lang w:val="uk-UA"/>
        </w:rPr>
        <w:t>BaseDoubleSpecies</w:t>
      </w:r>
      <w:proofErr w:type="spellEnd"/>
      <w:r>
        <w:rPr>
          <w:rFonts w:eastAsia="Calibri" w:cs="Times New Roman"/>
          <w:szCs w:val="28"/>
          <w:lang w:val="uk-UA"/>
        </w:rPr>
        <w:t xml:space="preserve"> для операцій схрещування і мутації.</w:t>
      </w:r>
    </w:p>
    <w:p w14:paraId="64E47405" w14:textId="149D1EDC" w:rsidR="00D1586F" w:rsidRDefault="006F6DDC" w:rsidP="00D1586F">
      <w:pPr>
        <w:rPr>
          <w:rFonts w:eastAsia="Calibri" w:cs="Times New Roman"/>
          <w:szCs w:val="28"/>
          <w:lang w:val="uk-UA"/>
        </w:rPr>
      </w:pPr>
      <w:r>
        <w:rPr>
          <w:rFonts w:eastAsia="Calibri" w:cs="Times New Roman"/>
          <w:szCs w:val="28"/>
          <w:lang w:val="uk-UA"/>
        </w:rPr>
        <w:t>На р</w:t>
      </w:r>
      <w:r w:rsidR="00BC47AE">
        <w:rPr>
          <w:rFonts w:eastAsia="Calibri" w:cs="Times New Roman"/>
          <w:szCs w:val="28"/>
          <w:lang w:val="uk-UA"/>
        </w:rPr>
        <w:t>ис. 3.</w:t>
      </w:r>
      <w:r w:rsidR="0029392B">
        <w:rPr>
          <w:rFonts w:eastAsia="Calibri" w:cs="Times New Roman"/>
          <w:szCs w:val="28"/>
          <w:lang w:val="uk-UA"/>
        </w:rPr>
        <w:t>1</w:t>
      </w:r>
      <w:r w:rsidR="003124EE">
        <w:rPr>
          <w:rFonts w:eastAsia="Calibri" w:cs="Times New Roman"/>
          <w:szCs w:val="28"/>
          <w:lang w:val="uk-UA"/>
        </w:rPr>
        <w:t>1</w:t>
      </w:r>
      <w:r w:rsidR="00D1586F">
        <w:rPr>
          <w:rFonts w:eastAsia="Calibri" w:cs="Times New Roman"/>
          <w:szCs w:val="28"/>
          <w:lang w:val="uk-UA"/>
        </w:rPr>
        <w:t xml:space="preserve"> представлено діаграму класу </w:t>
      </w:r>
      <w:proofErr w:type="spellStart"/>
      <w:r w:rsidR="00D1586F">
        <w:rPr>
          <w:rFonts w:eastAsia="Calibri" w:cs="Times New Roman"/>
          <w:i/>
          <w:szCs w:val="28"/>
          <w:lang w:val="uk-UA"/>
        </w:rPr>
        <w:t>BaseDoubleSpecies</w:t>
      </w:r>
      <w:proofErr w:type="spellEnd"/>
      <w:r w:rsidR="00D1586F">
        <w:rPr>
          <w:rFonts w:eastAsia="Calibri" w:cs="Times New Roman"/>
          <w:i/>
          <w:szCs w:val="28"/>
          <w:lang w:val="uk-UA"/>
        </w:rPr>
        <w:t>.</w:t>
      </w:r>
    </w:p>
    <w:p w14:paraId="2B43BF9B" w14:textId="10464880" w:rsidR="00D1586F" w:rsidRDefault="00D1586F" w:rsidP="00D1586F">
      <w:pPr>
        <w:jc w:val="center"/>
        <w:rPr>
          <w:rFonts w:eastAsia="Calibri" w:cs="Times New Roman"/>
          <w:szCs w:val="28"/>
          <w:lang w:val="uk-UA"/>
        </w:rPr>
      </w:pPr>
      <w:r>
        <w:rPr>
          <w:noProof/>
          <w:lang w:val="ru-RU" w:eastAsia="ru-RU"/>
        </w:rPr>
        <w:drawing>
          <wp:inline distT="0" distB="0" distL="0" distR="0" wp14:anchorId="13B01D6C" wp14:editId="6AD3853C">
            <wp:extent cx="1797394" cy="2861733"/>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1903" cy="2868912"/>
                    </a:xfrm>
                    <a:prstGeom prst="rect">
                      <a:avLst/>
                    </a:prstGeom>
                    <a:noFill/>
                    <a:ln>
                      <a:noFill/>
                    </a:ln>
                  </pic:spPr>
                </pic:pic>
              </a:graphicData>
            </a:graphic>
          </wp:inline>
        </w:drawing>
      </w:r>
    </w:p>
    <w:p w14:paraId="611A6457" w14:textId="53B45AEC" w:rsidR="00D1586F" w:rsidRDefault="006F6DDC" w:rsidP="00D1586F">
      <w:pPr>
        <w:jc w:val="center"/>
        <w:rPr>
          <w:rFonts w:eastAsia="Calibri" w:cs="Times New Roman"/>
          <w:i/>
          <w:szCs w:val="28"/>
          <w:lang w:val="uk-UA"/>
        </w:rPr>
      </w:pPr>
      <w:r>
        <w:rPr>
          <w:rFonts w:eastAsia="Calibri" w:cs="Times New Roman"/>
          <w:szCs w:val="28"/>
          <w:lang w:val="uk-UA"/>
        </w:rPr>
        <w:t>Рисунок</w:t>
      </w:r>
      <w:r w:rsidR="00BC47AE">
        <w:rPr>
          <w:rFonts w:eastAsia="Calibri" w:cs="Times New Roman"/>
          <w:szCs w:val="28"/>
          <w:lang w:val="uk-UA"/>
        </w:rPr>
        <w:t xml:space="preserve"> 3.</w:t>
      </w:r>
      <w:r w:rsidR="0029392B">
        <w:rPr>
          <w:rFonts w:eastAsia="Calibri" w:cs="Times New Roman"/>
          <w:szCs w:val="28"/>
          <w:lang w:val="uk-UA"/>
        </w:rPr>
        <w:t>1</w:t>
      </w:r>
      <w:r w:rsidR="003124EE">
        <w:rPr>
          <w:rFonts w:eastAsia="Calibri" w:cs="Times New Roman"/>
          <w:szCs w:val="28"/>
          <w:lang w:val="uk-UA"/>
        </w:rPr>
        <w:t>1</w:t>
      </w:r>
      <w:r>
        <w:rPr>
          <w:rFonts w:eastAsia="Calibri" w:cs="Times New Roman"/>
          <w:szCs w:val="28"/>
          <w:lang w:val="uk-UA"/>
        </w:rPr>
        <w:t xml:space="preserve"> – </w:t>
      </w:r>
      <w:r w:rsidR="00D1586F" w:rsidRPr="006F6DDC">
        <w:rPr>
          <w:rFonts w:eastAsia="Calibri" w:cs="Times New Roman"/>
          <w:szCs w:val="28"/>
          <w:lang w:val="uk-UA"/>
        </w:rPr>
        <w:t xml:space="preserve">UML діаграма класу </w:t>
      </w:r>
      <w:proofErr w:type="spellStart"/>
      <w:r w:rsidR="00D1586F" w:rsidRPr="006F6DDC">
        <w:rPr>
          <w:rFonts w:eastAsia="Calibri" w:cs="Times New Roman"/>
          <w:i/>
          <w:szCs w:val="28"/>
          <w:lang w:val="uk-UA"/>
        </w:rPr>
        <w:t>BaseDoubleSpecies</w:t>
      </w:r>
      <w:proofErr w:type="spellEnd"/>
    </w:p>
    <w:p w14:paraId="197B0A41" w14:textId="77777777" w:rsidR="006F6DDC" w:rsidRPr="006F6DDC" w:rsidRDefault="006F6DDC" w:rsidP="00D1586F">
      <w:pPr>
        <w:jc w:val="center"/>
        <w:rPr>
          <w:rFonts w:eastAsia="Calibri" w:cs="Times New Roman"/>
          <w:szCs w:val="28"/>
          <w:lang w:val="uk-UA"/>
        </w:rPr>
      </w:pPr>
    </w:p>
    <w:p w14:paraId="4C883EF0" w14:textId="3ED4AE1C" w:rsidR="00D1586F" w:rsidRDefault="00B10E1A" w:rsidP="00D1586F">
      <w:pPr>
        <w:rPr>
          <w:rFonts w:eastAsia="Calibri"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88" w:name="_Toc73265269"/>
      <w:r>
        <w:rPr>
          <w:rFonts w:eastAsia="Calibri" w:cs="Times New Roman"/>
          <w:b/>
          <w:szCs w:val="28"/>
          <w:lang w:val="uk-UA"/>
        </w:rPr>
        <w:instrText>3.1.4 Клас Interval</w:instrText>
      </w:r>
      <w:bookmarkEnd w:id="88"/>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D1586F">
        <w:rPr>
          <w:rFonts w:eastAsia="Calibri" w:cs="Times New Roman"/>
          <w:b/>
          <w:szCs w:val="28"/>
          <w:lang w:val="uk-UA"/>
        </w:rPr>
        <w:t xml:space="preserve">3.1.4 Клас </w:t>
      </w:r>
      <w:proofErr w:type="spellStart"/>
      <w:r w:rsidR="00D1586F">
        <w:rPr>
          <w:rFonts w:eastAsia="Calibri" w:cs="Times New Roman"/>
          <w:b/>
          <w:szCs w:val="28"/>
          <w:lang w:val="uk-UA"/>
        </w:rPr>
        <w:t>Interval</w:t>
      </w:r>
      <w:proofErr w:type="spellEnd"/>
    </w:p>
    <w:p w14:paraId="204527C6" w14:textId="77777777" w:rsidR="006F6DDC" w:rsidRDefault="006F6DDC" w:rsidP="00D1586F">
      <w:pPr>
        <w:rPr>
          <w:rFonts w:eastAsia="Calibri" w:cs="Times New Roman"/>
          <w:szCs w:val="28"/>
          <w:lang w:val="uk-UA"/>
        </w:rPr>
      </w:pPr>
    </w:p>
    <w:p w14:paraId="21E35528" w14:textId="77777777" w:rsidR="00D1586F" w:rsidRDefault="00D1586F" w:rsidP="00D1586F">
      <w:pPr>
        <w:rPr>
          <w:rFonts w:eastAsia="Calibri" w:cs="Times New Roman"/>
          <w:szCs w:val="28"/>
          <w:lang w:val="uk-UA"/>
        </w:rPr>
      </w:pPr>
      <w:r>
        <w:rPr>
          <w:rFonts w:eastAsia="Calibri" w:cs="Times New Roman"/>
          <w:szCs w:val="28"/>
          <w:lang w:val="uk-UA"/>
        </w:rPr>
        <w:t xml:space="preserve">Клас </w:t>
      </w:r>
      <w:proofErr w:type="spellStart"/>
      <w:r>
        <w:rPr>
          <w:rFonts w:eastAsia="Calibri" w:cs="Times New Roman"/>
          <w:i/>
          <w:szCs w:val="28"/>
          <w:lang w:val="uk-UA"/>
        </w:rPr>
        <w:t>Interval</w:t>
      </w:r>
      <w:proofErr w:type="spellEnd"/>
      <w:r>
        <w:rPr>
          <w:rFonts w:eastAsia="Calibri" w:cs="Times New Roman"/>
          <w:szCs w:val="28"/>
          <w:lang w:val="uk-UA"/>
        </w:rPr>
        <w:t xml:space="preserve"> відповідає за допустиму область пошуку та містить наступні атрибути та методи:</w:t>
      </w:r>
    </w:p>
    <w:p w14:paraId="29469C73" w14:textId="77777777" w:rsidR="00D1586F" w:rsidRDefault="00D1586F" w:rsidP="0018539E">
      <w:pPr>
        <w:pStyle w:val="af6"/>
        <w:numPr>
          <w:ilvl w:val="0"/>
          <w:numId w:val="52"/>
        </w:numPr>
        <w:rPr>
          <w:rFonts w:eastAsia="Calibri" w:cs="Times New Roman"/>
          <w:szCs w:val="28"/>
          <w:lang w:val="uk-UA"/>
        </w:rPr>
      </w:pPr>
      <w:proofErr w:type="spellStart"/>
      <w:r>
        <w:rPr>
          <w:rFonts w:eastAsia="Calibri" w:cs="Times New Roman"/>
          <w:i/>
          <w:szCs w:val="28"/>
          <w:lang w:val="uk-UA"/>
        </w:rPr>
        <w:t>MinValue</w:t>
      </w:r>
      <w:proofErr w:type="spellEnd"/>
      <w:r>
        <w:rPr>
          <w:rFonts w:eastAsia="Calibri" w:cs="Times New Roman"/>
          <w:szCs w:val="28"/>
          <w:lang w:val="uk-UA"/>
        </w:rPr>
        <w:t xml:space="preserve"> - мінімальне значення інтервалу.</w:t>
      </w:r>
    </w:p>
    <w:p w14:paraId="14ECB51B" w14:textId="77777777" w:rsidR="00D1586F" w:rsidRDefault="00D1586F" w:rsidP="0018539E">
      <w:pPr>
        <w:pStyle w:val="af6"/>
        <w:numPr>
          <w:ilvl w:val="0"/>
          <w:numId w:val="52"/>
        </w:numPr>
        <w:rPr>
          <w:rFonts w:eastAsia="Calibri" w:cs="Times New Roman"/>
          <w:szCs w:val="28"/>
          <w:lang w:val="uk-UA"/>
        </w:rPr>
      </w:pPr>
      <w:proofErr w:type="spellStart"/>
      <w:r>
        <w:rPr>
          <w:rFonts w:eastAsia="Calibri" w:cs="Times New Roman"/>
          <w:i/>
          <w:szCs w:val="28"/>
          <w:lang w:val="uk-UA"/>
        </w:rPr>
        <w:t>MaxValue</w:t>
      </w:r>
      <w:proofErr w:type="spellEnd"/>
      <w:r>
        <w:rPr>
          <w:rFonts w:eastAsia="Calibri" w:cs="Times New Roman"/>
          <w:szCs w:val="28"/>
          <w:lang w:val="uk-UA"/>
        </w:rPr>
        <w:t xml:space="preserve"> - максимальне значення інтервалу.</w:t>
      </w:r>
    </w:p>
    <w:p w14:paraId="57EC91AB" w14:textId="77777777" w:rsidR="00D1586F" w:rsidRDefault="00D1586F" w:rsidP="0018539E">
      <w:pPr>
        <w:pStyle w:val="af6"/>
        <w:numPr>
          <w:ilvl w:val="0"/>
          <w:numId w:val="52"/>
        </w:numPr>
        <w:rPr>
          <w:rFonts w:eastAsia="Calibri" w:cs="Times New Roman"/>
          <w:szCs w:val="28"/>
          <w:lang w:val="uk-UA"/>
        </w:rPr>
      </w:pPr>
      <w:proofErr w:type="spellStart"/>
      <w:r>
        <w:rPr>
          <w:rFonts w:eastAsia="Calibri" w:cs="Times New Roman"/>
          <w:i/>
          <w:szCs w:val="28"/>
          <w:lang w:val="uk-UA"/>
        </w:rPr>
        <w:lastRenderedPageBreak/>
        <w:t>Interval</w:t>
      </w:r>
      <w:proofErr w:type="spellEnd"/>
      <w:r>
        <w:rPr>
          <w:rFonts w:eastAsia="Calibri" w:cs="Times New Roman"/>
          <w:i/>
          <w:szCs w:val="28"/>
          <w:lang w:val="uk-UA"/>
        </w:rPr>
        <w:t>(</w:t>
      </w:r>
      <w:proofErr w:type="spellStart"/>
      <w:r>
        <w:rPr>
          <w:rFonts w:eastAsia="Calibri" w:cs="Times New Roman"/>
          <w:i/>
          <w:szCs w:val="28"/>
          <w:lang w:val="uk-UA"/>
        </w:rPr>
        <w:t>double</w:t>
      </w:r>
      <w:proofErr w:type="spellEnd"/>
      <w:r>
        <w:rPr>
          <w:rFonts w:eastAsia="Calibri" w:cs="Times New Roman"/>
          <w:i/>
          <w:szCs w:val="28"/>
          <w:lang w:val="uk-UA"/>
        </w:rPr>
        <w:t xml:space="preserve"> </w:t>
      </w:r>
      <w:proofErr w:type="spellStart"/>
      <w:r>
        <w:rPr>
          <w:rFonts w:eastAsia="Calibri" w:cs="Times New Roman"/>
          <w:i/>
          <w:szCs w:val="28"/>
          <w:lang w:val="uk-UA"/>
        </w:rPr>
        <w:t>minval</w:t>
      </w:r>
      <w:proofErr w:type="spellEnd"/>
      <w:r>
        <w:rPr>
          <w:rFonts w:eastAsia="Calibri" w:cs="Times New Roman"/>
          <w:i/>
          <w:szCs w:val="28"/>
          <w:lang w:val="uk-UA"/>
        </w:rPr>
        <w:t xml:space="preserve">, </w:t>
      </w:r>
      <w:proofErr w:type="spellStart"/>
      <w:r>
        <w:rPr>
          <w:rFonts w:eastAsia="Calibri" w:cs="Times New Roman"/>
          <w:i/>
          <w:szCs w:val="28"/>
          <w:lang w:val="uk-UA"/>
        </w:rPr>
        <w:t>double</w:t>
      </w:r>
      <w:proofErr w:type="spellEnd"/>
      <w:r>
        <w:rPr>
          <w:rFonts w:eastAsia="Calibri" w:cs="Times New Roman"/>
          <w:i/>
          <w:szCs w:val="28"/>
          <w:lang w:val="uk-UA"/>
        </w:rPr>
        <w:t xml:space="preserve"> </w:t>
      </w:r>
      <w:proofErr w:type="spellStart"/>
      <w:r>
        <w:rPr>
          <w:rFonts w:eastAsia="Calibri" w:cs="Times New Roman"/>
          <w:i/>
          <w:szCs w:val="28"/>
          <w:lang w:val="uk-UA"/>
        </w:rPr>
        <w:t>maxval</w:t>
      </w:r>
      <w:proofErr w:type="spellEnd"/>
      <w:r>
        <w:rPr>
          <w:rFonts w:eastAsia="Calibri" w:cs="Times New Roman"/>
          <w:i/>
          <w:szCs w:val="28"/>
          <w:lang w:val="uk-UA"/>
        </w:rPr>
        <w:t>)</w:t>
      </w:r>
      <w:r>
        <w:rPr>
          <w:rFonts w:eastAsia="Calibri" w:cs="Times New Roman"/>
          <w:szCs w:val="28"/>
          <w:lang w:val="uk-UA"/>
        </w:rPr>
        <w:t xml:space="preserve"> – конструктор з двома параметрами.</w:t>
      </w:r>
    </w:p>
    <w:p w14:paraId="299D2431" w14:textId="77777777" w:rsidR="00D1586F" w:rsidRDefault="00D1586F" w:rsidP="0018539E">
      <w:pPr>
        <w:pStyle w:val="af6"/>
        <w:numPr>
          <w:ilvl w:val="0"/>
          <w:numId w:val="52"/>
        </w:numPr>
        <w:rPr>
          <w:rFonts w:eastAsia="Calibri" w:cs="Times New Roman"/>
          <w:szCs w:val="28"/>
          <w:lang w:val="uk-UA"/>
        </w:rPr>
      </w:pPr>
      <w:proofErr w:type="spellStart"/>
      <w:r>
        <w:rPr>
          <w:rFonts w:eastAsia="Calibri" w:cs="Times New Roman"/>
          <w:i/>
          <w:szCs w:val="28"/>
          <w:lang w:val="uk-UA"/>
        </w:rPr>
        <w:t>IsInside</w:t>
      </w:r>
      <w:proofErr w:type="spellEnd"/>
      <w:r>
        <w:rPr>
          <w:rFonts w:eastAsia="Calibri" w:cs="Times New Roman"/>
          <w:i/>
          <w:szCs w:val="28"/>
          <w:lang w:val="uk-UA"/>
        </w:rPr>
        <w:t xml:space="preserve"> (</w:t>
      </w:r>
      <w:proofErr w:type="spellStart"/>
      <w:r>
        <w:rPr>
          <w:rFonts w:eastAsia="Calibri" w:cs="Times New Roman"/>
          <w:i/>
          <w:szCs w:val="28"/>
          <w:lang w:val="uk-UA"/>
        </w:rPr>
        <w:t>double</w:t>
      </w:r>
      <w:proofErr w:type="spellEnd"/>
      <w:r>
        <w:rPr>
          <w:rFonts w:eastAsia="Calibri" w:cs="Times New Roman"/>
          <w:i/>
          <w:szCs w:val="28"/>
          <w:lang w:val="uk-UA"/>
        </w:rPr>
        <w:t xml:space="preserve"> </w:t>
      </w:r>
      <w:proofErr w:type="spellStart"/>
      <w:r>
        <w:rPr>
          <w:rFonts w:eastAsia="Calibri" w:cs="Times New Roman"/>
          <w:i/>
          <w:szCs w:val="28"/>
          <w:lang w:val="uk-UA"/>
        </w:rPr>
        <w:t>val</w:t>
      </w:r>
      <w:proofErr w:type="spellEnd"/>
      <w:r>
        <w:rPr>
          <w:rFonts w:eastAsia="Calibri" w:cs="Times New Roman"/>
          <w:i/>
          <w:szCs w:val="28"/>
          <w:lang w:val="uk-UA"/>
        </w:rPr>
        <w:t>)</w:t>
      </w:r>
      <w:r>
        <w:rPr>
          <w:rFonts w:eastAsia="Calibri" w:cs="Times New Roman"/>
          <w:szCs w:val="28"/>
          <w:lang w:val="uk-UA"/>
        </w:rPr>
        <w:t xml:space="preserve"> - чи потрапляє значення в заданий інтервал.</w:t>
      </w:r>
    </w:p>
    <w:p w14:paraId="0C8221D4" w14:textId="2AE5C6AB" w:rsidR="00D1586F" w:rsidRDefault="006F6DDC" w:rsidP="00D1586F">
      <w:pPr>
        <w:ind w:left="709"/>
        <w:rPr>
          <w:rFonts w:eastAsia="Calibri" w:cs="Times New Roman"/>
          <w:szCs w:val="28"/>
          <w:lang w:val="uk-UA"/>
        </w:rPr>
      </w:pPr>
      <w:r>
        <w:rPr>
          <w:rFonts w:eastAsia="Calibri" w:cs="Times New Roman"/>
          <w:szCs w:val="28"/>
          <w:lang w:val="uk-UA"/>
        </w:rPr>
        <w:t>На р</w:t>
      </w:r>
      <w:r w:rsidR="00BC47AE">
        <w:rPr>
          <w:rFonts w:eastAsia="Calibri" w:cs="Times New Roman"/>
          <w:szCs w:val="28"/>
          <w:lang w:val="uk-UA"/>
        </w:rPr>
        <w:t>ис. 3.</w:t>
      </w:r>
      <w:r w:rsidR="00D1586F">
        <w:rPr>
          <w:rFonts w:eastAsia="Calibri" w:cs="Times New Roman"/>
          <w:szCs w:val="28"/>
          <w:lang w:val="uk-UA"/>
        </w:rPr>
        <w:t>1</w:t>
      </w:r>
      <w:r w:rsidR="003124EE">
        <w:rPr>
          <w:rFonts w:eastAsia="Calibri" w:cs="Times New Roman"/>
          <w:szCs w:val="28"/>
          <w:lang w:val="uk-UA"/>
        </w:rPr>
        <w:t>2</w:t>
      </w:r>
      <w:r w:rsidR="00D1586F">
        <w:rPr>
          <w:rFonts w:eastAsia="Calibri" w:cs="Times New Roman"/>
          <w:szCs w:val="28"/>
          <w:lang w:val="uk-UA"/>
        </w:rPr>
        <w:t xml:space="preserve"> представлено діаграму класу </w:t>
      </w:r>
      <w:proofErr w:type="spellStart"/>
      <w:r w:rsidR="00D1586F">
        <w:rPr>
          <w:rFonts w:eastAsia="Calibri" w:cs="Times New Roman"/>
          <w:i/>
          <w:szCs w:val="28"/>
          <w:lang w:val="uk-UA"/>
        </w:rPr>
        <w:t>Interval</w:t>
      </w:r>
      <w:proofErr w:type="spellEnd"/>
      <w:r w:rsidR="00D1586F">
        <w:rPr>
          <w:rFonts w:eastAsia="Calibri" w:cs="Times New Roman"/>
          <w:i/>
          <w:szCs w:val="28"/>
          <w:lang w:val="uk-UA"/>
        </w:rPr>
        <w:t>.</w:t>
      </w:r>
    </w:p>
    <w:p w14:paraId="77587411" w14:textId="1B14E221" w:rsidR="00D1586F" w:rsidRDefault="00D1586F" w:rsidP="00D1586F">
      <w:pPr>
        <w:ind w:left="709"/>
        <w:jc w:val="center"/>
        <w:rPr>
          <w:rFonts w:eastAsia="Calibri" w:cs="Times New Roman"/>
          <w:szCs w:val="28"/>
          <w:lang w:val="uk-UA"/>
        </w:rPr>
      </w:pPr>
      <w:r>
        <w:rPr>
          <w:noProof/>
          <w:lang w:val="ru-RU" w:eastAsia="ru-RU"/>
        </w:rPr>
        <w:drawing>
          <wp:inline distT="0" distB="0" distL="0" distR="0" wp14:anchorId="666577EC" wp14:editId="3B14768D">
            <wp:extent cx="1356360" cy="221742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56360" cy="2217420"/>
                    </a:xfrm>
                    <a:prstGeom prst="rect">
                      <a:avLst/>
                    </a:prstGeom>
                    <a:noFill/>
                    <a:ln>
                      <a:noFill/>
                    </a:ln>
                  </pic:spPr>
                </pic:pic>
              </a:graphicData>
            </a:graphic>
          </wp:inline>
        </w:drawing>
      </w:r>
    </w:p>
    <w:p w14:paraId="176996E8" w14:textId="371A582C" w:rsidR="00D1586F" w:rsidRDefault="006F6DDC" w:rsidP="00D1586F">
      <w:pPr>
        <w:jc w:val="center"/>
        <w:rPr>
          <w:rFonts w:eastAsia="Calibri" w:cs="Times New Roman"/>
          <w:i/>
          <w:szCs w:val="28"/>
          <w:lang w:val="uk-UA"/>
        </w:rPr>
      </w:pPr>
      <w:r>
        <w:rPr>
          <w:rFonts w:eastAsia="Calibri" w:cs="Times New Roman"/>
          <w:szCs w:val="28"/>
          <w:lang w:val="uk-UA"/>
        </w:rPr>
        <w:t>Рисунок</w:t>
      </w:r>
      <w:r w:rsidR="00BC47AE">
        <w:rPr>
          <w:rFonts w:eastAsia="Calibri" w:cs="Times New Roman"/>
          <w:szCs w:val="28"/>
          <w:lang w:val="uk-UA"/>
        </w:rPr>
        <w:t xml:space="preserve"> 3.</w:t>
      </w:r>
      <w:r w:rsidR="00D1586F" w:rsidRPr="006F6DDC">
        <w:rPr>
          <w:rFonts w:eastAsia="Calibri" w:cs="Times New Roman"/>
          <w:szCs w:val="28"/>
          <w:lang w:val="uk-UA"/>
        </w:rPr>
        <w:t>1</w:t>
      </w:r>
      <w:r w:rsidR="003124EE">
        <w:rPr>
          <w:rFonts w:eastAsia="Calibri" w:cs="Times New Roman"/>
          <w:szCs w:val="28"/>
          <w:lang w:val="uk-UA"/>
        </w:rPr>
        <w:t>2</w:t>
      </w:r>
      <w:r>
        <w:rPr>
          <w:rFonts w:eastAsia="Calibri" w:cs="Times New Roman"/>
          <w:szCs w:val="28"/>
          <w:lang w:val="uk-UA"/>
        </w:rPr>
        <w:t xml:space="preserve"> –</w:t>
      </w:r>
      <w:r w:rsidR="00D1586F" w:rsidRPr="006F6DDC">
        <w:rPr>
          <w:rFonts w:eastAsia="Calibri" w:cs="Times New Roman"/>
          <w:szCs w:val="28"/>
          <w:lang w:val="uk-UA"/>
        </w:rPr>
        <w:t xml:space="preserve"> UML діаграма класу </w:t>
      </w:r>
      <w:proofErr w:type="spellStart"/>
      <w:r w:rsidR="00D1586F" w:rsidRPr="006F6DDC">
        <w:rPr>
          <w:rFonts w:eastAsia="Calibri" w:cs="Times New Roman"/>
          <w:i/>
          <w:szCs w:val="28"/>
          <w:lang w:val="uk-UA"/>
        </w:rPr>
        <w:t>Interval</w:t>
      </w:r>
      <w:proofErr w:type="spellEnd"/>
    </w:p>
    <w:p w14:paraId="06A175F3" w14:textId="77777777" w:rsidR="006F6DDC" w:rsidRPr="006F6DDC" w:rsidRDefault="006F6DDC" w:rsidP="00D1586F">
      <w:pPr>
        <w:jc w:val="center"/>
        <w:rPr>
          <w:rFonts w:eastAsia="Calibri" w:cs="Times New Roman"/>
          <w:szCs w:val="28"/>
          <w:lang w:val="uk-UA"/>
        </w:rPr>
      </w:pPr>
    </w:p>
    <w:p w14:paraId="48CEF6F5" w14:textId="0581DCC7" w:rsidR="00D1586F" w:rsidRDefault="00B10E1A" w:rsidP="00D1586F">
      <w:pPr>
        <w:rPr>
          <w:rFonts w:eastAsia="Calibri"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89" w:name="_Toc73265270"/>
      <w:r>
        <w:rPr>
          <w:rFonts w:eastAsia="Calibri" w:cs="Times New Roman"/>
          <w:b/>
          <w:szCs w:val="28"/>
          <w:lang w:val="uk-UA"/>
        </w:rPr>
        <w:instrText xml:space="preserve">3.1.5 Клас </w:instrText>
      </w:r>
      <w:r>
        <w:rPr>
          <w:rFonts w:eastAsia="Calibri" w:cs="Times New Roman"/>
          <w:b/>
          <w:szCs w:val="28"/>
          <w:lang w:val="en-US"/>
        </w:rPr>
        <w:instrText>Analytics</w:instrText>
      </w:r>
      <w:bookmarkEnd w:id="89"/>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D1586F">
        <w:rPr>
          <w:rFonts w:eastAsia="Calibri" w:cs="Times New Roman"/>
          <w:b/>
          <w:szCs w:val="28"/>
          <w:lang w:val="uk-UA"/>
        </w:rPr>
        <w:t xml:space="preserve">3.1.5 Клас </w:t>
      </w:r>
      <w:r w:rsidR="00D1586F">
        <w:rPr>
          <w:rFonts w:eastAsia="Calibri" w:cs="Times New Roman"/>
          <w:b/>
          <w:szCs w:val="28"/>
          <w:lang w:val="en-US"/>
        </w:rPr>
        <w:t>Analytics</w:t>
      </w:r>
    </w:p>
    <w:p w14:paraId="7B3696E2" w14:textId="77777777" w:rsidR="006F6DDC" w:rsidRDefault="006F6DDC" w:rsidP="00D1586F">
      <w:pPr>
        <w:rPr>
          <w:rFonts w:eastAsia="Calibri" w:cs="Times New Roman"/>
          <w:szCs w:val="28"/>
          <w:lang w:val="uk-UA"/>
        </w:rPr>
      </w:pPr>
    </w:p>
    <w:p w14:paraId="46E4E314" w14:textId="77777777" w:rsidR="00D1586F" w:rsidRDefault="00D1586F" w:rsidP="00D1586F">
      <w:pPr>
        <w:rPr>
          <w:rFonts w:eastAsia="Calibri" w:cs="Times New Roman"/>
          <w:szCs w:val="28"/>
          <w:lang w:val="uk-UA"/>
        </w:rPr>
      </w:pPr>
      <w:r>
        <w:rPr>
          <w:rFonts w:eastAsia="Calibri" w:cs="Times New Roman"/>
          <w:szCs w:val="28"/>
          <w:lang w:val="uk-UA"/>
        </w:rPr>
        <w:t xml:space="preserve">Клас </w:t>
      </w:r>
      <w:proofErr w:type="spellStart"/>
      <w:r>
        <w:rPr>
          <w:rFonts w:eastAsia="Calibri" w:cs="Times New Roman"/>
          <w:i/>
          <w:szCs w:val="28"/>
          <w:lang w:val="uk-UA"/>
        </w:rPr>
        <w:t>Analytics</w:t>
      </w:r>
      <w:proofErr w:type="spellEnd"/>
      <w:r>
        <w:rPr>
          <w:rFonts w:eastAsia="Calibri" w:cs="Times New Roman"/>
          <w:szCs w:val="28"/>
          <w:lang w:val="uk-UA"/>
        </w:rPr>
        <w:t xml:space="preserve"> є корисним для спостереження за роботою генетичного алгоритму. Цей клас призначений для збереження кращої особини з кожного покоління. Клас </w:t>
      </w:r>
      <w:proofErr w:type="spellStart"/>
      <w:r>
        <w:rPr>
          <w:rFonts w:eastAsia="Calibri" w:cs="Times New Roman"/>
          <w:i/>
          <w:szCs w:val="28"/>
          <w:lang w:val="uk-UA"/>
        </w:rPr>
        <w:t>Analytics</w:t>
      </w:r>
      <w:proofErr w:type="spellEnd"/>
      <w:r>
        <w:rPr>
          <w:rFonts w:eastAsia="Calibri" w:cs="Times New Roman"/>
          <w:szCs w:val="28"/>
          <w:lang w:val="uk-UA"/>
        </w:rPr>
        <w:t xml:space="preserve"> призначений тільки для роботи з класами, похідними від </w:t>
      </w:r>
      <w:proofErr w:type="spellStart"/>
      <w:r>
        <w:rPr>
          <w:rFonts w:eastAsia="Calibri" w:cs="Times New Roman"/>
          <w:i/>
          <w:szCs w:val="28"/>
          <w:lang w:val="uk-UA"/>
        </w:rPr>
        <w:t>BaseDoubleSpecies</w:t>
      </w:r>
      <w:proofErr w:type="spellEnd"/>
      <w:r>
        <w:rPr>
          <w:rFonts w:eastAsia="Calibri" w:cs="Times New Roman"/>
          <w:szCs w:val="28"/>
          <w:lang w:val="uk-UA"/>
        </w:rPr>
        <w:t>.</w:t>
      </w:r>
    </w:p>
    <w:p w14:paraId="55E85A72" w14:textId="77777777" w:rsidR="00D1586F" w:rsidRDefault="00D1586F" w:rsidP="00D1586F">
      <w:pPr>
        <w:rPr>
          <w:rFonts w:eastAsia="Calibri" w:cs="Times New Roman"/>
          <w:szCs w:val="28"/>
          <w:lang w:val="uk-UA"/>
        </w:rPr>
      </w:pPr>
      <w:r>
        <w:rPr>
          <w:rFonts w:eastAsia="Calibri" w:cs="Times New Roman"/>
          <w:szCs w:val="28"/>
          <w:lang w:val="uk-UA"/>
        </w:rPr>
        <w:t xml:space="preserve">Користуватися класом </w:t>
      </w:r>
      <w:proofErr w:type="spellStart"/>
      <w:r>
        <w:rPr>
          <w:rFonts w:eastAsia="Calibri" w:cs="Times New Roman"/>
          <w:i/>
          <w:szCs w:val="28"/>
          <w:lang w:val="uk-UA"/>
        </w:rPr>
        <w:t>Analytics</w:t>
      </w:r>
      <w:proofErr w:type="spellEnd"/>
      <w:r>
        <w:rPr>
          <w:rFonts w:eastAsia="Calibri" w:cs="Times New Roman"/>
          <w:szCs w:val="28"/>
          <w:lang w:val="uk-UA"/>
        </w:rPr>
        <w:t xml:space="preserve"> дуже просто, для цього потрібно виконати наступні дії:</w:t>
      </w:r>
    </w:p>
    <w:p w14:paraId="4DE29BA2" w14:textId="77777777" w:rsidR="00D1586F" w:rsidRDefault="00D1586F" w:rsidP="0018539E">
      <w:pPr>
        <w:pStyle w:val="af6"/>
        <w:numPr>
          <w:ilvl w:val="0"/>
          <w:numId w:val="53"/>
        </w:numPr>
        <w:rPr>
          <w:rFonts w:eastAsia="Calibri" w:cs="Times New Roman"/>
          <w:szCs w:val="28"/>
          <w:lang w:val="uk-UA"/>
        </w:rPr>
      </w:pPr>
      <w:r>
        <w:rPr>
          <w:rFonts w:eastAsia="Calibri" w:cs="Times New Roman"/>
          <w:szCs w:val="28"/>
          <w:lang w:val="uk-UA"/>
        </w:rPr>
        <w:t xml:space="preserve">Створити екземпляр класу </w:t>
      </w:r>
      <w:proofErr w:type="spellStart"/>
      <w:r>
        <w:rPr>
          <w:rFonts w:eastAsia="Calibri" w:cs="Times New Roman"/>
          <w:i/>
          <w:szCs w:val="28"/>
          <w:lang w:val="uk-UA"/>
        </w:rPr>
        <w:t>Analytics</w:t>
      </w:r>
      <w:proofErr w:type="spellEnd"/>
      <w:r>
        <w:rPr>
          <w:rFonts w:eastAsia="Calibri" w:cs="Times New Roman"/>
          <w:i/>
          <w:szCs w:val="28"/>
          <w:lang w:val="uk-UA"/>
        </w:rPr>
        <w:t xml:space="preserve"> &lt;</w:t>
      </w:r>
      <w:proofErr w:type="spellStart"/>
      <w:r>
        <w:rPr>
          <w:rFonts w:eastAsia="Calibri" w:cs="Times New Roman"/>
          <w:i/>
          <w:szCs w:val="28"/>
          <w:lang w:val="uk-UA"/>
        </w:rPr>
        <w:t>TSpecies</w:t>
      </w:r>
      <w:proofErr w:type="spellEnd"/>
      <w:r>
        <w:rPr>
          <w:rFonts w:eastAsia="Calibri" w:cs="Times New Roman"/>
          <w:i/>
          <w:szCs w:val="28"/>
          <w:lang w:val="uk-UA"/>
        </w:rPr>
        <w:t>&gt;</w:t>
      </w:r>
      <w:r>
        <w:rPr>
          <w:rFonts w:eastAsia="Calibri" w:cs="Times New Roman"/>
          <w:szCs w:val="28"/>
          <w:lang w:val="uk-UA"/>
        </w:rPr>
        <w:t xml:space="preserve">, де </w:t>
      </w:r>
      <w:proofErr w:type="spellStart"/>
      <w:r>
        <w:rPr>
          <w:rFonts w:eastAsia="Calibri" w:cs="Times New Roman"/>
          <w:i/>
          <w:szCs w:val="28"/>
          <w:lang w:val="uk-UA"/>
        </w:rPr>
        <w:t>TSpecies</w:t>
      </w:r>
      <w:proofErr w:type="spellEnd"/>
      <w:r>
        <w:rPr>
          <w:rFonts w:eastAsia="Calibri" w:cs="Times New Roman"/>
          <w:szCs w:val="28"/>
          <w:lang w:val="uk-UA"/>
        </w:rPr>
        <w:t xml:space="preserve"> - це клас, похідний від </w:t>
      </w:r>
      <w:proofErr w:type="spellStart"/>
      <w:r>
        <w:rPr>
          <w:rFonts w:eastAsia="Calibri" w:cs="Times New Roman"/>
          <w:i/>
          <w:szCs w:val="28"/>
          <w:lang w:val="uk-UA"/>
        </w:rPr>
        <w:t>BaseDoubleSpecies</w:t>
      </w:r>
      <w:proofErr w:type="spellEnd"/>
      <w:r>
        <w:rPr>
          <w:rFonts w:eastAsia="Calibri" w:cs="Times New Roman"/>
          <w:szCs w:val="28"/>
          <w:lang w:val="uk-UA"/>
        </w:rPr>
        <w:t>.</w:t>
      </w:r>
    </w:p>
    <w:p w14:paraId="097975FD" w14:textId="77777777" w:rsidR="00D1586F" w:rsidRDefault="00D1586F" w:rsidP="0018539E">
      <w:pPr>
        <w:pStyle w:val="af6"/>
        <w:numPr>
          <w:ilvl w:val="0"/>
          <w:numId w:val="53"/>
        </w:numPr>
        <w:rPr>
          <w:rFonts w:eastAsia="Calibri" w:cs="Times New Roman"/>
          <w:szCs w:val="28"/>
          <w:lang w:val="uk-UA"/>
        </w:rPr>
      </w:pPr>
      <w:r>
        <w:rPr>
          <w:rFonts w:eastAsia="Calibri" w:cs="Times New Roman"/>
          <w:szCs w:val="28"/>
          <w:lang w:val="uk-UA"/>
        </w:rPr>
        <w:t xml:space="preserve">Перед запуском алгоритму очистити статистику за допомогою методу </w:t>
      </w:r>
      <w:proofErr w:type="spellStart"/>
      <w:r>
        <w:rPr>
          <w:rFonts w:eastAsia="Calibri" w:cs="Times New Roman"/>
          <w:i/>
          <w:szCs w:val="28"/>
          <w:lang w:val="uk-UA"/>
        </w:rPr>
        <w:t>Clear</w:t>
      </w:r>
      <w:proofErr w:type="spellEnd"/>
      <w:r>
        <w:rPr>
          <w:rFonts w:eastAsia="Calibri" w:cs="Times New Roman"/>
          <w:i/>
          <w:szCs w:val="28"/>
          <w:lang w:val="uk-UA"/>
        </w:rPr>
        <w:t>().</w:t>
      </w:r>
    </w:p>
    <w:p w14:paraId="13B0201D" w14:textId="77777777" w:rsidR="00D1586F" w:rsidRDefault="00D1586F" w:rsidP="0018539E">
      <w:pPr>
        <w:pStyle w:val="af6"/>
        <w:numPr>
          <w:ilvl w:val="0"/>
          <w:numId w:val="53"/>
        </w:numPr>
        <w:rPr>
          <w:rFonts w:eastAsia="Calibri" w:cs="Times New Roman"/>
          <w:szCs w:val="28"/>
          <w:lang w:val="uk-UA"/>
        </w:rPr>
      </w:pPr>
      <w:r>
        <w:rPr>
          <w:rFonts w:eastAsia="Calibri" w:cs="Times New Roman"/>
          <w:szCs w:val="28"/>
          <w:lang w:val="uk-UA"/>
        </w:rPr>
        <w:t xml:space="preserve">Потім на кожній ітерації алгоритму (на кожному поколінні) викликати метод </w:t>
      </w:r>
      <w:proofErr w:type="spellStart"/>
      <w:r>
        <w:rPr>
          <w:rFonts w:eastAsia="Calibri" w:cs="Times New Roman"/>
          <w:i/>
          <w:szCs w:val="28"/>
          <w:lang w:val="uk-UA"/>
        </w:rPr>
        <w:t>Add</w:t>
      </w:r>
      <w:proofErr w:type="spellEnd"/>
      <w:r>
        <w:rPr>
          <w:rFonts w:eastAsia="Calibri" w:cs="Times New Roman"/>
          <w:i/>
          <w:szCs w:val="28"/>
          <w:lang w:val="uk-UA"/>
        </w:rPr>
        <w:t>()</w:t>
      </w:r>
      <w:r>
        <w:rPr>
          <w:rFonts w:eastAsia="Calibri" w:cs="Times New Roman"/>
          <w:szCs w:val="28"/>
          <w:lang w:val="uk-UA"/>
        </w:rPr>
        <w:t>, передаючи йому примірник кращої особини на даний момент.</w:t>
      </w:r>
    </w:p>
    <w:p w14:paraId="66CCAAA9" w14:textId="77777777" w:rsidR="00D1586F" w:rsidRDefault="00D1586F" w:rsidP="0018539E">
      <w:pPr>
        <w:pStyle w:val="af6"/>
        <w:numPr>
          <w:ilvl w:val="0"/>
          <w:numId w:val="53"/>
        </w:numPr>
        <w:rPr>
          <w:rFonts w:eastAsia="Calibri" w:cs="Times New Roman"/>
          <w:szCs w:val="28"/>
          <w:lang w:val="uk-UA"/>
        </w:rPr>
      </w:pPr>
      <w:r>
        <w:rPr>
          <w:rFonts w:eastAsia="Calibri" w:cs="Times New Roman"/>
          <w:szCs w:val="28"/>
          <w:lang w:val="uk-UA"/>
        </w:rPr>
        <w:lastRenderedPageBreak/>
        <w:t xml:space="preserve">Після цього в процесі розрахунку можна звертатися до списку збережених особин через властивість </w:t>
      </w:r>
      <w:proofErr w:type="spellStart"/>
      <w:r>
        <w:rPr>
          <w:rFonts w:eastAsia="Calibri" w:cs="Times New Roman"/>
          <w:i/>
          <w:szCs w:val="28"/>
          <w:lang w:val="uk-UA"/>
        </w:rPr>
        <w:t>BestSpecies</w:t>
      </w:r>
      <w:proofErr w:type="spellEnd"/>
      <w:r>
        <w:rPr>
          <w:rFonts w:eastAsia="Calibri" w:cs="Times New Roman"/>
          <w:szCs w:val="28"/>
          <w:lang w:val="uk-UA"/>
        </w:rPr>
        <w:t>.</w:t>
      </w:r>
    </w:p>
    <w:p w14:paraId="54BC0317" w14:textId="77777777" w:rsidR="00D1586F" w:rsidRDefault="00D1586F" w:rsidP="0018539E">
      <w:pPr>
        <w:pStyle w:val="af6"/>
        <w:numPr>
          <w:ilvl w:val="0"/>
          <w:numId w:val="53"/>
        </w:numPr>
        <w:rPr>
          <w:rFonts w:eastAsia="Calibri" w:cs="Times New Roman"/>
          <w:szCs w:val="28"/>
          <w:lang w:val="uk-UA"/>
        </w:rPr>
      </w:pPr>
      <w:r>
        <w:rPr>
          <w:rFonts w:eastAsia="Calibri" w:cs="Times New Roman"/>
          <w:szCs w:val="28"/>
          <w:lang w:val="uk-UA"/>
        </w:rPr>
        <w:t xml:space="preserve">Крім того, використовуючи метод </w:t>
      </w:r>
      <w:proofErr w:type="spellStart"/>
      <w:r>
        <w:rPr>
          <w:rFonts w:eastAsia="Calibri" w:cs="Times New Roman"/>
          <w:i/>
          <w:szCs w:val="28"/>
          <w:lang w:val="uk-UA"/>
        </w:rPr>
        <w:t>ToString</w:t>
      </w:r>
      <w:proofErr w:type="spellEnd"/>
      <w:r>
        <w:rPr>
          <w:rFonts w:eastAsia="Calibri" w:cs="Times New Roman"/>
          <w:i/>
          <w:szCs w:val="28"/>
          <w:lang w:val="uk-UA"/>
        </w:rPr>
        <w:t>()</w:t>
      </w:r>
      <w:r>
        <w:rPr>
          <w:rFonts w:eastAsia="Calibri" w:cs="Times New Roman"/>
          <w:szCs w:val="28"/>
          <w:lang w:val="uk-UA"/>
        </w:rPr>
        <w:t>, можна зберегти історію у вигляді текстової таблиці, де кожен рядок буде відповідати одному поколінню, а кожен стовпець - одній дробовій хромосомі. Останній стовпець відповідає значенню цільової функції.</w:t>
      </w:r>
    </w:p>
    <w:p w14:paraId="4BCF6032" w14:textId="32C37429" w:rsidR="00D1586F" w:rsidRDefault="006F6DDC" w:rsidP="00D1586F">
      <w:pPr>
        <w:ind w:left="709"/>
        <w:rPr>
          <w:rFonts w:eastAsia="Calibri" w:cs="Times New Roman"/>
          <w:szCs w:val="28"/>
          <w:lang w:val="uk-UA"/>
        </w:rPr>
      </w:pPr>
      <w:r>
        <w:rPr>
          <w:rFonts w:eastAsia="Calibri" w:cs="Times New Roman"/>
          <w:szCs w:val="28"/>
          <w:lang w:val="uk-UA"/>
        </w:rPr>
        <w:t>На р</w:t>
      </w:r>
      <w:r w:rsidR="00BC47AE">
        <w:rPr>
          <w:rFonts w:eastAsia="Calibri" w:cs="Times New Roman"/>
          <w:szCs w:val="28"/>
          <w:lang w:val="uk-UA"/>
        </w:rPr>
        <w:t>ис. 3.</w:t>
      </w:r>
      <w:r w:rsidR="00D1586F">
        <w:rPr>
          <w:rFonts w:eastAsia="Calibri" w:cs="Times New Roman"/>
          <w:szCs w:val="28"/>
          <w:lang w:val="uk-UA"/>
        </w:rPr>
        <w:t>1</w:t>
      </w:r>
      <w:r w:rsidR="003124EE">
        <w:rPr>
          <w:rFonts w:eastAsia="Calibri" w:cs="Times New Roman"/>
          <w:szCs w:val="28"/>
          <w:lang w:val="uk-UA"/>
        </w:rPr>
        <w:t>3</w:t>
      </w:r>
      <w:r w:rsidR="00D1586F">
        <w:rPr>
          <w:rFonts w:eastAsia="Calibri" w:cs="Times New Roman"/>
          <w:szCs w:val="28"/>
          <w:lang w:val="uk-UA"/>
        </w:rPr>
        <w:t xml:space="preserve"> представлено діаграму класу </w:t>
      </w:r>
      <w:proofErr w:type="spellStart"/>
      <w:r w:rsidR="00D1586F">
        <w:rPr>
          <w:rFonts w:eastAsia="Calibri" w:cs="Times New Roman"/>
          <w:i/>
          <w:szCs w:val="28"/>
          <w:lang w:val="uk-UA"/>
        </w:rPr>
        <w:t>Analytics</w:t>
      </w:r>
      <w:proofErr w:type="spellEnd"/>
      <w:r w:rsidR="00D1586F">
        <w:rPr>
          <w:rFonts w:eastAsia="Calibri" w:cs="Times New Roman"/>
          <w:i/>
          <w:szCs w:val="28"/>
          <w:lang w:val="uk-UA"/>
        </w:rPr>
        <w:t>.</w:t>
      </w:r>
    </w:p>
    <w:p w14:paraId="6DAA4C02" w14:textId="6E8C963F" w:rsidR="00D1586F" w:rsidRDefault="00D1586F" w:rsidP="006F6DDC">
      <w:pPr>
        <w:ind w:firstLine="0"/>
        <w:jc w:val="center"/>
        <w:rPr>
          <w:rFonts w:eastAsia="Calibri" w:cs="Times New Roman"/>
          <w:szCs w:val="28"/>
          <w:lang w:val="uk-UA"/>
        </w:rPr>
      </w:pPr>
      <w:r>
        <w:rPr>
          <w:noProof/>
          <w:lang w:val="ru-RU" w:eastAsia="ru-RU"/>
        </w:rPr>
        <w:drawing>
          <wp:inline distT="0" distB="0" distL="0" distR="0" wp14:anchorId="5DB681B5" wp14:editId="601A5DC7">
            <wp:extent cx="1485900" cy="225552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85900" cy="2255520"/>
                    </a:xfrm>
                    <a:prstGeom prst="rect">
                      <a:avLst/>
                    </a:prstGeom>
                    <a:noFill/>
                    <a:ln>
                      <a:noFill/>
                    </a:ln>
                  </pic:spPr>
                </pic:pic>
              </a:graphicData>
            </a:graphic>
          </wp:inline>
        </w:drawing>
      </w:r>
    </w:p>
    <w:p w14:paraId="3932CD82" w14:textId="76FCF68B" w:rsidR="00D1586F" w:rsidRDefault="006F6DDC" w:rsidP="00D1586F">
      <w:pPr>
        <w:jc w:val="center"/>
        <w:rPr>
          <w:rFonts w:eastAsia="Calibri" w:cs="Times New Roman"/>
          <w:i/>
          <w:szCs w:val="28"/>
          <w:lang w:val="uk-UA"/>
        </w:rPr>
      </w:pPr>
      <w:r>
        <w:rPr>
          <w:rFonts w:eastAsia="Calibri" w:cs="Times New Roman"/>
          <w:szCs w:val="28"/>
          <w:lang w:val="uk-UA"/>
        </w:rPr>
        <w:t>Рисунок</w:t>
      </w:r>
      <w:r w:rsidR="00BC47AE">
        <w:rPr>
          <w:rFonts w:eastAsia="Calibri" w:cs="Times New Roman"/>
          <w:szCs w:val="28"/>
          <w:lang w:val="uk-UA"/>
        </w:rPr>
        <w:t xml:space="preserve"> 3.</w:t>
      </w:r>
      <w:r w:rsidR="00D1586F" w:rsidRPr="006F6DDC">
        <w:rPr>
          <w:rFonts w:eastAsia="Calibri" w:cs="Times New Roman"/>
          <w:szCs w:val="28"/>
          <w:lang w:val="uk-UA"/>
        </w:rPr>
        <w:t>1</w:t>
      </w:r>
      <w:r w:rsidR="003124EE">
        <w:rPr>
          <w:rFonts w:eastAsia="Calibri" w:cs="Times New Roman"/>
          <w:szCs w:val="28"/>
          <w:lang w:val="uk-UA"/>
        </w:rPr>
        <w:t>3</w:t>
      </w:r>
      <w:r>
        <w:rPr>
          <w:rFonts w:eastAsia="Calibri" w:cs="Times New Roman"/>
          <w:szCs w:val="28"/>
          <w:lang w:val="uk-UA"/>
        </w:rPr>
        <w:t xml:space="preserve"> –</w:t>
      </w:r>
      <w:r w:rsidR="00D1586F" w:rsidRPr="006F6DDC">
        <w:rPr>
          <w:rFonts w:eastAsia="Calibri" w:cs="Times New Roman"/>
          <w:szCs w:val="28"/>
          <w:lang w:val="uk-UA"/>
        </w:rPr>
        <w:t xml:space="preserve"> UML діаграма класу </w:t>
      </w:r>
      <w:proofErr w:type="spellStart"/>
      <w:r w:rsidR="00D1586F" w:rsidRPr="006F6DDC">
        <w:rPr>
          <w:rFonts w:eastAsia="Calibri" w:cs="Times New Roman"/>
          <w:i/>
          <w:szCs w:val="28"/>
          <w:lang w:val="uk-UA"/>
        </w:rPr>
        <w:t>Analytics</w:t>
      </w:r>
      <w:proofErr w:type="spellEnd"/>
    </w:p>
    <w:p w14:paraId="5D574743" w14:textId="77777777" w:rsidR="006F6DDC" w:rsidRPr="006F6DDC" w:rsidRDefault="006F6DDC" w:rsidP="00D1586F">
      <w:pPr>
        <w:jc w:val="center"/>
        <w:rPr>
          <w:rFonts w:eastAsia="Calibri" w:cs="Times New Roman"/>
          <w:szCs w:val="28"/>
          <w:lang w:val="uk-UA"/>
        </w:rPr>
      </w:pPr>
    </w:p>
    <w:p w14:paraId="6D02B38A" w14:textId="42806825" w:rsidR="00D1586F" w:rsidRPr="00680A08" w:rsidRDefault="00680A08" w:rsidP="00D1586F">
      <w:pPr>
        <w:rPr>
          <w:rFonts w:eastAsia="Calibri" w:cs="Times New Roman"/>
          <w:b/>
          <w:sz w:val="32"/>
          <w:szCs w:val="32"/>
          <w:lang w:val="uk-UA"/>
        </w:rPr>
      </w:pPr>
      <w:r>
        <w:rPr>
          <w:rFonts w:eastAsia="Times New Roman" w:cs="Times New Roman"/>
          <w:b/>
          <w:sz w:val="32"/>
          <w:szCs w:val="32"/>
          <w:lang w:val="uk-UA"/>
        </w:rPr>
        <w:fldChar w:fldCharType="begin"/>
      </w:r>
      <w:r>
        <w:rPr>
          <w:rFonts w:eastAsia="Times New Roman" w:cs="Times New Roman"/>
          <w:b/>
          <w:sz w:val="32"/>
          <w:szCs w:val="32"/>
          <w:lang w:val="uk-UA"/>
        </w:rPr>
        <w:instrText xml:space="preserve"> TC  "</w:instrText>
      </w:r>
      <w:r w:rsidRPr="009765E2">
        <w:rPr>
          <w:rFonts w:eastAsia="Calibri" w:cs="Times New Roman"/>
          <w:b/>
          <w:sz w:val="32"/>
          <w:szCs w:val="32"/>
          <w:lang w:val="uk-UA"/>
        </w:rPr>
        <w:instrText xml:space="preserve"> </w:instrText>
      </w:r>
      <w:bookmarkStart w:id="90" w:name="_Toc73265271"/>
      <w:r w:rsidRPr="002D6677">
        <w:rPr>
          <w:rFonts w:eastAsia="Calibri" w:cs="Times New Roman"/>
          <w:b/>
          <w:sz w:val="32"/>
          <w:szCs w:val="32"/>
          <w:lang w:val="uk-UA"/>
        </w:rPr>
        <w:instrText xml:space="preserve">3.1 Розробка програмних компонентів </w:instrText>
      </w:r>
      <w:r w:rsidRPr="00680A08">
        <w:rPr>
          <w:rFonts w:eastAsia="Calibri" w:cs="Times New Roman"/>
          <w:b/>
          <w:sz w:val="32"/>
          <w:szCs w:val="32"/>
          <w:lang w:val="en-US"/>
        </w:rPr>
        <w:instrText>FSS</w:instrText>
      </w:r>
      <w:bookmarkEnd w:id="90"/>
      <w:r>
        <w:rPr>
          <w:rFonts w:eastAsia="Times New Roman" w:cs="Times New Roman"/>
          <w:b/>
          <w:sz w:val="32"/>
          <w:szCs w:val="32"/>
          <w:lang w:val="uk-UA"/>
        </w:rPr>
        <w:instrText xml:space="preserve"> " \f </w:instrText>
      </w:r>
      <w:r>
        <w:rPr>
          <w:rFonts w:eastAsia="Times New Roman" w:cs="Times New Roman"/>
          <w:b/>
          <w:sz w:val="32"/>
          <w:szCs w:val="32"/>
          <w:lang w:val="en-US"/>
        </w:rPr>
        <w:instrText>y</w:instrText>
      </w:r>
      <w:r>
        <w:rPr>
          <w:rFonts w:eastAsia="Times New Roman" w:cs="Times New Roman"/>
          <w:b/>
          <w:sz w:val="32"/>
          <w:szCs w:val="32"/>
          <w:lang w:val="uk-UA"/>
        </w:rPr>
        <w:instrText xml:space="preserve">\l 2 </w:instrText>
      </w:r>
      <w:r>
        <w:rPr>
          <w:rFonts w:eastAsia="Times New Roman" w:cs="Times New Roman"/>
          <w:b/>
          <w:sz w:val="32"/>
          <w:szCs w:val="32"/>
          <w:lang w:val="uk-UA"/>
        </w:rPr>
        <w:fldChar w:fldCharType="end"/>
      </w:r>
      <w:r w:rsidR="00D1586F" w:rsidRPr="00680A08">
        <w:rPr>
          <w:rFonts w:eastAsia="Calibri" w:cs="Times New Roman"/>
          <w:b/>
          <w:sz w:val="32"/>
          <w:szCs w:val="32"/>
          <w:lang w:val="uk-UA"/>
        </w:rPr>
        <w:t xml:space="preserve">3.2 Розробка програмних компонентів </w:t>
      </w:r>
      <w:r w:rsidR="00D1586F" w:rsidRPr="00680A08">
        <w:rPr>
          <w:rFonts w:eastAsia="Calibri" w:cs="Times New Roman"/>
          <w:b/>
          <w:sz w:val="32"/>
          <w:szCs w:val="32"/>
          <w:lang w:val="en-US"/>
        </w:rPr>
        <w:t>FSS</w:t>
      </w:r>
    </w:p>
    <w:p w14:paraId="7855CDF9" w14:textId="77777777" w:rsidR="006F6DDC" w:rsidRDefault="006F6DDC" w:rsidP="00D1586F">
      <w:pPr>
        <w:rPr>
          <w:rFonts w:eastAsia="Calibri" w:cs="Times New Roman"/>
          <w:szCs w:val="28"/>
          <w:lang w:val="uk-UA"/>
        </w:rPr>
      </w:pPr>
    </w:p>
    <w:p w14:paraId="1BAEA1A2" w14:textId="77777777" w:rsidR="00D1586F" w:rsidRDefault="00D1586F" w:rsidP="00D1586F">
      <w:pPr>
        <w:rPr>
          <w:rFonts w:eastAsia="Calibri" w:cs="Times New Roman"/>
          <w:szCs w:val="28"/>
          <w:lang w:val="uk-UA"/>
        </w:rPr>
      </w:pPr>
      <w:r>
        <w:rPr>
          <w:rFonts w:eastAsia="Calibri" w:cs="Times New Roman"/>
          <w:szCs w:val="28"/>
          <w:lang w:val="uk-UA"/>
        </w:rPr>
        <w:t>Далі буде описано основні класи алгоритму косяка риб.</w:t>
      </w:r>
    </w:p>
    <w:p w14:paraId="0ECBB43C" w14:textId="77777777" w:rsidR="006F6DDC" w:rsidRDefault="006F6DDC" w:rsidP="00D1586F">
      <w:pPr>
        <w:rPr>
          <w:rFonts w:eastAsia="Calibri" w:cs="Times New Roman"/>
          <w:szCs w:val="28"/>
          <w:lang w:val="uk-UA"/>
        </w:rPr>
      </w:pPr>
    </w:p>
    <w:p w14:paraId="157B77EE" w14:textId="579FF31B" w:rsidR="00D1586F" w:rsidRDefault="00B10E1A" w:rsidP="00D1586F">
      <w:pPr>
        <w:rPr>
          <w:rFonts w:eastAsia="Calibri" w:cs="Times New Roman"/>
          <w:b/>
          <w:color w:val="000000" w:themeColor="text1"/>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91" w:name="_Toc73265272"/>
      <w:r>
        <w:rPr>
          <w:rFonts w:eastAsia="Calibri" w:cs="Times New Roman"/>
          <w:b/>
          <w:color w:val="000000" w:themeColor="text1"/>
          <w:szCs w:val="28"/>
          <w:lang w:val="uk-UA"/>
        </w:rPr>
        <w:instrText xml:space="preserve">3.2.1 Клас </w:instrText>
      </w:r>
      <w:r>
        <w:rPr>
          <w:rFonts w:cs="Times New Roman"/>
          <w:b/>
          <w:color w:val="000000" w:themeColor="text1"/>
          <w:szCs w:val="28"/>
          <w:lang w:val="uk-UA"/>
        </w:rPr>
        <w:instrText>FishPointUniversal</w:instrText>
      </w:r>
      <w:bookmarkEnd w:id="91"/>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D1586F">
        <w:rPr>
          <w:rFonts w:eastAsia="Calibri" w:cs="Times New Roman"/>
          <w:b/>
          <w:color w:val="000000" w:themeColor="text1"/>
          <w:szCs w:val="28"/>
          <w:lang w:val="uk-UA"/>
        </w:rPr>
        <w:t xml:space="preserve">3.2.1 Клас </w:t>
      </w:r>
      <w:proofErr w:type="spellStart"/>
      <w:r w:rsidR="00D1586F">
        <w:rPr>
          <w:rFonts w:cs="Times New Roman"/>
          <w:b/>
          <w:color w:val="000000" w:themeColor="text1"/>
          <w:szCs w:val="28"/>
          <w:lang w:val="uk-UA"/>
        </w:rPr>
        <w:t>FishPointUniversal</w:t>
      </w:r>
      <w:proofErr w:type="spellEnd"/>
    </w:p>
    <w:p w14:paraId="37CE0F21" w14:textId="77777777" w:rsidR="006F6DDC" w:rsidRDefault="006F6DDC" w:rsidP="00D1586F">
      <w:pPr>
        <w:rPr>
          <w:rFonts w:eastAsia="Calibri" w:cs="Times New Roman"/>
          <w:color w:val="000000" w:themeColor="text1"/>
          <w:szCs w:val="28"/>
          <w:lang w:val="uk-UA"/>
        </w:rPr>
      </w:pPr>
    </w:p>
    <w:p w14:paraId="3CB4A227" w14:textId="77777777" w:rsidR="00D1586F" w:rsidRDefault="00D1586F" w:rsidP="00D1586F">
      <w:pPr>
        <w:rPr>
          <w:rFonts w:eastAsia="Calibri" w:cs="Times New Roman"/>
          <w:szCs w:val="28"/>
          <w:lang w:val="uk-UA"/>
        </w:rPr>
      </w:pPr>
      <w:r>
        <w:rPr>
          <w:rFonts w:eastAsia="Calibri" w:cs="Times New Roman"/>
          <w:color w:val="000000" w:themeColor="text1"/>
          <w:szCs w:val="28"/>
          <w:lang w:val="uk-UA"/>
        </w:rPr>
        <w:t>Клас</w:t>
      </w:r>
      <w:r>
        <w:rPr>
          <w:rFonts w:eastAsia="Calibri" w:cs="Times New Roman"/>
          <w:i/>
          <w:color w:val="000000" w:themeColor="text1"/>
          <w:szCs w:val="28"/>
          <w:lang w:val="uk-UA"/>
        </w:rPr>
        <w:t xml:space="preserve"> </w:t>
      </w:r>
      <w:proofErr w:type="spellStart"/>
      <w:r>
        <w:rPr>
          <w:rFonts w:cs="Times New Roman"/>
          <w:i/>
          <w:color w:val="000000" w:themeColor="text1"/>
          <w:szCs w:val="28"/>
          <w:lang w:val="uk-UA"/>
        </w:rPr>
        <w:t>FishPointUniversal</w:t>
      </w:r>
      <w:proofErr w:type="spellEnd"/>
      <w:r>
        <w:rPr>
          <w:rFonts w:cs="Times New Roman"/>
          <w:color w:val="000000" w:themeColor="text1"/>
          <w:szCs w:val="28"/>
          <w:lang w:val="uk-UA"/>
        </w:rPr>
        <w:t xml:space="preserve"> - </w:t>
      </w:r>
      <w:r>
        <w:rPr>
          <w:rFonts w:eastAsia="Calibri" w:cs="Times New Roman"/>
          <w:szCs w:val="28"/>
          <w:lang w:val="uk-UA"/>
        </w:rPr>
        <w:t>це клас, який містить статичні методи для знаходження евклідової відстані між особинами (рибами), методи основних операцій над особинами.</w:t>
      </w:r>
    </w:p>
    <w:p w14:paraId="78BD90F3" w14:textId="77777777" w:rsidR="00D1586F" w:rsidRDefault="00D1586F" w:rsidP="00D1586F">
      <w:pPr>
        <w:rPr>
          <w:rFonts w:eastAsia="Calibri" w:cs="Times New Roman"/>
          <w:szCs w:val="28"/>
          <w:lang w:val="uk-UA"/>
        </w:rPr>
      </w:pPr>
      <w:r>
        <w:rPr>
          <w:rFonts w:eastAsia="Calibri" w:cs="Times New Roman"/>
          <w:szCs w:val="28"/>
          <w:lang w:val="uk-UA"/>
        </w:rPr>
        <w:t xml:space="preserve">Величини, що відповідають за стан агентів (риб), є структурними типами n-мірної точки, для яких визначені наступні операції: додавання / віднімання двох точок, додавання / віднімання точки і числа, множення / ділення точки і </w:t>
      </w:r>
      <w:r>
        <w:rPr>
          <w:rFonts w:eastAsia="Calibri" w:cs="Times New Roman"/>
          <w:szCs w:val="28"/>
          <w:lang w:val="uk-UA"/>
        </w:rPr>
        <w:lastRenderedPageBreak/>
        <w:t>числа, а також операції порівняння точок. Будемо вважати дані величини за векторні типи даних.</w:t>
      </w:r>
    </w:p>
    <w:p w14:paraId="1B6EB1DE" w14:textId="77777777" w:rsidR="00D1586F" w:rsidRDefault="00D1586F" w:rsidP="00D1586F">
      <w:pPr>
        <w:rPr>
          <w:rFonts w:eastAsia="Calibri" w:cs="Times New Roman"/>
          <w:szCs w:val="28"/>
          <w:lang w:val="uk-UA"/>
        </w:rPr>
      </w:pPr>
      <w:r>
        <w:rPr>
          <w:rFonts w:eastAsia="Calibri" w:cs="Times New Roman"/>
          <w:szCs w:val="28"/>
          <w:lang w:val="uk-UA"/>
        </w:rPr>
        <w:t>Розберемо деякі методи детальніше:</w:t>
      </w:r>
    </w:p>
    <w:p w14:paraId="00AA413B" w14:textId="77777777" w:rsidR="00D1586F" w:rsidRDefault="00D1586F" w:rsidP="0018539E">
      <w:pPr>
        <w:pStyle w:val="af6"/>
        <w:numPr>
          <w:ilvl w:val="0"/>
          <w:numId w:val="54"/>
        </w:numPr>
        <w:rPr>
          <w:rFonts w:eastAsia="Calibri" w:cs="Times New Roman"/>
          <w:szCs w:val="28"/>
          <w:lang w:val="uk-UA"/>
        </w:rPr>
      </w:pPr>
      <w:proofErr w:type="spellStart"/>
      <w:r>
        <w:rPr>
          <w:rFonts w:eastAsia="Calibri" w:cs="Times New Roman"/>
          <w:i/>
          <w:szCs w:val="28"/>
          <w:lang w:val="uk-UA"/>
        </w:rPr>
        <w:t>FishPointUniversal</w:t>
      </w:r>
      <w:proofErr w:type="spellEnd"/>
      <w:r>
        <w:rPr>
          <w:rFonts w:eastAsia="Calibri" w:cs="Times New Roman"/>
          <w:i/>
          <w:szCs w:val="28"/>
          <w:lang w:val="uk-UA"/>
        </w:rPr>
        <w:t>(</w:t>
      </w:r>
      <w:proofErr w:type="spellStart"/>
      <w:r>
        <w:rPr>
          <w:rFonts w:eastAsia="Calibri" w:cs="Times New Roman"/>
          <w:i/>
          <w:szCs w:val="28"/>
          <w:lang w:val="uk-UA"/>
        </w:rPr>
        <w:t>params</w:t>
      </w:r>
      <w:proofErr w:type="spellEnd"/>
      <w:r>
        <w:rPr>
          <w:rFonts w:eastAsia="Calibri" w:cs="Times New Roman"/>
          <w:i/>
          <w:szCs w:val="28"/>
          <w:lang w:val="uk-UA"/>
        </w:rPr>
        <w:t xml:space="preserve"> </w:t>
      </w:r>
      <w:proofErr w:type="spellStart"/>
      <w:r>
        <w:rPr>
          <w:rFonts w:eastAsia="Calibri" w:cs="Times New Roman"/>
          <w:i/>
          <w:szCs w:val="28"/>
          <w:lang w:val="uk-UA"/>
        </w:rPr>
        <w:t>double</w:t>
      </w:r>
      <w:proofErr w:type="spellEnd"/>
      <w:r>
        <w:rPr>
          <w:rFonts w:eastAsia="Calibri" w:cs="Times New Roman"/>
          <w:i/>
          <w:szCs w:val="28"/>
          <w:lang w:val="uk-UA"/>
        </w:rPr>
        <w:t xml:space="preserve">[] </w:t>
      </w:r>
      <w:proofErr w:type="spellStart"/>
      <w:r>
        <w:rPr>
          <w:rFonts w:eastAsia="Calibri" w:cs="Times New Roman"/>
          <w:i/>
          <w:szCs w:val="28"/>
          <w:lang w:val="uk-UA"/>
        </w:rPr>
        <w:t>coords</w:t>
      </w:r>
      <w:proofErr w:type="spellEnd"/>
      <w:r>
        <w:rPr>
          <w:rFonts w:eastAsia="Calibri" w:cs="Times New Roman"/>
          <w:i/>
          <w:szCs w:val="28"/>
          <w:lang w:val="uk-UA"/>
        </w:rPr>
        <w:t>)</w:t>
      </w:r>
      <w:r>
        <w:rPr>
          <w:rFonts w:eastAsia="Calibri" w:cs="Times New Roman"/>
          <w:szCs w:val="28"/>
          <w:lang w:val="uk-UA"/>
        </w:rPr>
        <w:t xml:space="preserve"> – </w:t>
      </w:r>
      <w:proofErr w:type="spellStart"/>
      <w:r>
        <w:rPr>
          <w:rFonts w:eastAsia="Calibri" w:cs="Times New Roman"/>
          <w:szCs w:val="28"/>
          <w:lang w:val="uk-UA"/>
        </w:rPr>
        <w:t>констуктор</w:t>
      </w:r>
      <w:proofErr w:type="spellEnd"/>
      <w:r>
        <w:rPr>
          <w:rFonts w:eastAsia="Calibri" w:cs="Times New Roman"/>
          <w:szCs w:val="28"/>
          <w:lang w:val="uk-UA"/>
        </w:rPr>
        <w:t>, в який ми передаємо координати особини.</w:t>
      </w:r>
    </w:p>
    <w:p w14:paraId="1E953506" w14:textId="77777777" w:rsidR="00D1586F" w:rsidRDefault="00D1586F" w:rsidP="0018539E">
      <w:pPr>
        <w:pStyle w:val="af6"/>
        <w:numPr>
          <w:ilvl w:val="0"/>
          <w:numId w:val="54"/>
        </w:numPr>
        <w:rPr>
          <w:rFonts w:eastAsia="Calibri" w:cs="Times New Roman"/>
          <w:szCs w:val="28"/>
          <w:lang w:val="uk-UA"/>
        </w:rPr>
      </w:pPr>
      <w:proofErr w:type="spellStart"/>
      <w:r>
        <w:rPr>
          <w:rFonts w:eastAsia="Calibri" w:cs="Times New Roman"/>
          <w:i/>
          <w:szCs w:val="28"/>
          <w:lang w:val="uk-UA"/>
        </w:rPr>
        <w:t>FishPointUniversal</w:t>
      </w:r>
      <w:proofErr w:type="spellEnd"/>
      <w:r>
        <w:rPr>
          <w:rFonts w:eastAsia="Calibri" w:cs="Times New Roman"/>
          <w:i/>
          <w:szCs w:val="28"/>
          <w:lang w:val="uk-UA"/>
        </w:rPr>
        <w:t>(</w:t>
      </w:r>
      <w:proofErr w:type="spellStart"/>
      <w:r>
        <w:rPr>
          <w:rFonts w:eastAsia="Calibri" w:cs="Times New Roman"/>
          <w:i/>
          <w:szCs w:val="28"/>
          <w:lang w:val="uk-UA"/>
        </w:rPr>
        <w:t>int</w:t>
      </w:r>
      <w:proofErr w:type="spellEnd"/>
      <w:r>
        <w:rPr>
          <w:rFonts w:eastAsia="Calibri" w:cs="Times New Roman"/>
          <w:i/>
          <w:szCs w:val="28"/>
          <w:lang w:val="uk-UA"/>
        </w:rPr>
        <w:t xml:space="preserve"> </w:t>
      </w:r>
      <w:proofErr w:type="spellStart"/>
      <w:r>
        <w:rPr>
          <w:rFonts w:eastAsia="Calibri" w:cs="Times New Roman"/>
          <w:i/>
          <w:szCs w:val="28"/>
          <w:lang w:val="uk-UA"/>
        </w:rPr>
        <w:t>dimensionSize</w:t>
      </w:r>
      <w:proofErr w:type="spellEnd"/>
      <w:r>
        <w:rPr>
          <w:rFonts w:eastAsia="Calibri" w:cs="Times New Roman"/>
          <w:i/>
          <w:szCs w:val="28"/>
          <w:lang w:val="uk-UA"/>
        </w:rPr>
        <w:t>)</w:t>
      </w:r>
      <w:r>
        <w:rPr>
          <w:rFonts w:eastAsia="Calibri" w:cs="Times New Roman"/>
          <w:szCs w:val="28"/>
          <w:lang w:val="uk-UA"/>
        </w:rPr>
        <w:t xml:space="preserve"> – конструктор, в який ми передаємо розмір популяції (косяка риб).</w:t>
      </w:r>
    </w:p>
    <w:p w14:paraId="5D1FF0AF" w14:textId="77777777" w:rsidR="00D1586F" w:rsidRDefault="00D1586F" w:rsidP="0018539E">
      <w:pPr>
        <w:pStyle w:val="af6"/>
        <w:numPr>
          <w:ilvl w:val="0"/>
          <w:numId w:val="54"/>
        </w:numPr>
        <w:rPr>
          <w:rFonts w:eastAsia="Calibri" w:cs="Times New Roman"/>
          <w:szCs w:val="28"/>
          <w:lang w:val="uk-UA"/>
        </w:rPr>
      </w:pPr>
      <w:proofErr w:type="spellStart"/>
      <w:r>
        <w:rPr>
          <w:rFonts w:eastAsia="Calibri" w:cs="Times New Roman"/>
          <w:i/>
          <w:szCs w:val="28"/>
          <w:lang w:val="uk-UA"/>
        </w:rPr>
        <w:t>GetCoords</w:t>
      </w:r>
      <w:proofErr w:type="spellEnd"/>
      <w:r>
        <w:rPr>
          <w:rFonts w:eastAsia="Calibri" w:cs="Times New Roman"/>
          <w:i/>
          <w:szCs w:val="28"/>
          <w:lang w:val="uk-UA"/>
        </w:rPr>
        <w:t>()</w:t>
      </w:r>
      <w:r>
        <w:rPr>
          <w:rFonts w:eastAsia="Calibri" w:cs="Times New Roman"/>
          <w:szCs w:val="28"/>
          <w:lang w:val="uk-UA"/>
        </w:rPr>
        <w:t xml:space="preserve"> – метод, який повертає масив з координатами особини.</w:t>
      </w:r>
    </w:p>
    <w:p w14:paraId="2D61562F" w14:textId="77777777" w:rsidR="00D1586F" w:rsidRDefault="00D1586F" w:rsidP="0018539E">
      <w:pPr>
        <w:pStyle w:val="af6"/>
        <w:numPr>
          <w:ilvl w:val="0"/>
          <w:numId w:val="54"/>
        </w:numPr>
        <w:rPr>
          <w:rFonts w:eastAsia="Calibri" w:cs="Times New Roman"/>
          <w:szCs w:val="28"/>
          <w:lang w:val="uk-UA"/>
        </w:rPr>
      </w:pPr>
      <w:proofErr w:type="spellStart"/>
      <w:r>
        <w:rPr>
          <w:rFonts w:eastAsia="Calibri" w:cs="Times New Roman"/>
          <w:i/>
          <w:szCs w:val="28"/>
          <w:lang w:val="uk-UA"/>
        </w:rPr>
        <w:t>EuclidDistance</w:t>
      </w:r>
      <w:proofErr w:type="spellEnd"/>
      <w:r>
        <w:rPr>
          <w:rFonts w:eastAsia="Calibri" w:cs="Times New Roman"/>
          <w:i/>
          <w:szCs w:val="28"/>
          <w:lang w:val="uk-UA"/>
        </w:rPr>
        <w:t>(</w:t>
      </w:r>
      <w:proofErr w:type="spellStart"/>
      <w:r>
        <w:rPr>
          <w:rFonts w:eastAsia="Calibri" w:cs="Times New Roman"/>
          <w:i/>
          <w:szCs w:val="28"/>
          <w:lang w:val="uk-UA"/>
        </w:rPr>
        <w:t>FishPointUniversal</w:t>
      </w:r>
      <w:proofErr w:type="spellEnd"/>
      <w:r>
        <w:rPr>
          <w:rFonts w:eastAsia="Calibri" w:cs="Times New Roman"/>
          <w:i/>
          <w:szCs w:val="28"/>
          <w:lang w:val="uk-UA"/>
        </w:rPr>
        <w:t xml:space="preserve"> p1, </w:t>
      </w:r>
      <w:proofErr w:type="spellStart"/>
      <w:r>
        <w:rPr>
          <w:rFonts w:eastAsia="Calibri" w:cs="Times New Roman"/>
          <w:i/>
          <w:szCs w:val="28"/>
          <w:lang w:val="uk-UA"/>
        </w:rPr>
        <w:t>FishPointUniversal</w:t>
      </w:r>
      <w:proofErr w:type="spellEnd"/>
      <w:r>
        <w:rPr>
          <w:rFonts w:eastAsia="Calibri" w:cs="Times New Roman"/>
          <w:i/>
          <w:szCs w:val="28"/>
          <w:lang w:val="uk-UA"/>
        </w:rPr>
        <w:t xml:space="preserve"> p2)</w:t>
      </w:r>
      <w:r>
        <w:rPr>
          <w:rFonts w:eastAsia="Calibri" w:cs="Times New Roman"/>
          <w:szCs w:val="28"/>
          <w:lang w:val="uk-UA"/>
        </w:rPr>
        <w:t xml:space="preserve"> – статичний метод обчислення евклідової відстані між рибами, який нам знадобиться на стадії колективного плавання.</w:t>
      </w:r>
    </w:p>
    <w:p w14:paraId="0A341AC0" w14:textId="33083B81" w:rsidR="00D1586F" w:rsidRDefault="00D1586F" w:rsidP="0018539E">
      <w:pPr>
        <w:pStyle w:val="af6"/>
        <w:numPr>
          <w:ilvl w:val="0"/>
          <w:numId w:val="54"/>
        </w:numPr>
        <w:rPr>
          <w:rFonts w:eastAsia="Calibri" w:cs="Times New Roman"/>
          <w:szCs w:val="28"/>
          <w:lang w:val="uk-UA"/>
        </w:rPr>
      </w:pPr>
      <w:proofErr w:type="spellStart"/>
      <w:r>
        <w:rPr>
          <w:rFonts w:eastAsia="Calibri" w:cs="Times New Roman"/>
          <w:i/>
          <w:szCs w:val="28"/>
          <w:lang w:val="uk-UA"/>
        </w:rPr>
        <w:t>FishPointUniversal</w:t>
      </w:r>
      <w:proofErr w:type="spellEnd"/>
      <w:r>
        <w:rPr>
          <w:rFonts w:eastAsia="Calibri" w:cs="Times New Roman"/>
          <w:i/>
          <w:szCs w:val="28"/>
          <w:lang w:val="uk-UA"/>
        </w:rPr>
        <w:t xml:space="preserve"> </w:t>
      </w:r>
      <w:proofErr w:type="spellStart"/>
      <w:r>
        <w:rPr>
          <w:rFonts w:eastAsia="Calibri" w:cs="Times New Roman"/>
          <w:i/>
          <w:szCs w:val="28"/>
          <w:lang w:val="uk-UA"/>
        </w:rPr>
        <w:t>operator</w:t>
      </w:r>
      <w:proofErr w:type="spellEnd"/>
      <w:r>
        <w:rPr>
          <w:rFonts w:eastAsia="Calibri" w:cs="Times New Roman"/>
          <w:i/>
          <w:szCs w:val="28"/>
          <w:lang w:val="uk-UA"/>
        </w:rPr>
        <w:t xml:space="preserve"> -(</w:t>
      </w:r>
      <w:proofErr w:type="spellStart"/>
      <w:r>
        <w:rPr>
          <w:rFonts w:eastAsia="Calibri" w:cs="Times New Roman"/>
          <w:i/>
          <w:szCs w:val="28"/>
          <w:lang w:val="uk-UA"/>
        </w:rPr>
        <w:t>FishPointUniversal</w:t>
      </w:r>
      <w:proofErr w:type="spellEnd"/>
      <w:r>
        <w:rPr>
          <w:rFonts w:eastAsia="Calibri" w:cs="Times New Roman"/>
          <w:i/>
          <w:szCs w:val="28"/>
          <w:lang w:val="uk-UA"/>
        </w:rPr>
        <w:t xml:space="preserve"> p1, </w:t>
      </w:r>
      <w:proofErr w:type="spellStart"/>
      <w:r>
        <w:rPr>
          <w:rFonts w:eastAsia="Calibri" w:cs="Times New Roman"/>
          <w:i/>
          <w:szCs w:val="28"/>
          <w:lang w:val="uk-UA"/>
        </w:rPr>
        <w:t>FishPointUniversal</w:t>
      </w:r>
      <w:proofErr w:type="spellEnd"/>
      <w:r>
        <w:rPr>
          <w:rFonts w:eastAsia="Calibri" w:cs="Times New Roman"/>
          <w:i/>
          <w:szCs w:val="28"/>
          <w:lang w:val="uk-UA"/>
        </w:rPr>
        <w:t xml:space="preserve"> p2) </w:t>
      </w:r>
      <w:r>
        <w:rPr>
          <w:rFonts w:eastAsia="Calibri" w:cs="Times New Roman"/>
          <w:szCs w:val="28"/>
          <w:lang w:val="uk-UA"/>
        </w:rPr>
        <w:t>– статичний метод, що виконує операцію віднімання векторів, які представляють собою рибин. Фра</w:t>
      </w:r>
      <w:r w:rsidR="006F6DDC">
        <w:rPr>
          <w:rFonts w:eastAsia="Calibri" w:cs="Times New Roman"/>
          <w:szCs w:val="28"/>
          <w:lang w:val="uk-UA"/>
        </w:rPr>
        <w:t>гмент коду наведено на р</w:t>
      </w:r>
      <w:r>
        <w:rPr>
          <w:rFonts w:eastAsia="Calibri" w:cs="Times New Roman"/>
          <w:szCs w:val="28"/>
          <w:lang w:val="uk-UA"/>
        </w:rPr>
        <w:t>ис. 3.</w:t>
      </w:r>
      <w:r w:rsidR="00BC47AE">
        <w:rPr>
          <w:rFonts w:eastAsia="Calibri" w:cs="Times New Roman"/>
          <w:szCs w:val="28"/>
          <w:lang w:val="uk-UA"/>
        </w:rPr>
        <w:t>14</w:t>
      </w:r>
      <w:r>
        <w:rPr>
          <w:rFonts w:eastAsia="Calibri" w:cs="Times New Roman"/>
          <w:szCs w:val="28"/>
          <w:lang w:val="uk-UA"/>
        </w:rPr>
        <w:t>.</w:t>
      </w:r>
    </w:p>
    <w:p w14:paraId="0BF2EAC8" w14:textId="2EE0ABD5" w:rsidR="00D1586F" w:rsidRDefault="00D1586F" w:rsidP="00D1586F">
      <w:pPr>
        <w:ind w:left="349"/>
        <w:jc w:val="center"/>
        <w:rPr>
          <w:rFonts w:eastAsia="Calibri" w:cs="Times New Roman"/>
          <w:szCs w:val="28"/>
          <w:lang w:val="uk-UA"/>
        </w:rPr>
      </w:pPr>
      <w:r>
        <w:rPr>
          <w:rFonts w:eastAsia="Calibri"/>
          <w:noProof/>
          <w:lang w:val="ru-RU" w:eastAsia="ru-RU"/>
        </w:rPr>
        <w:drawing>
          <wp:inline distT="0" distB="0" distL="0" distR="0" wp14:anchorId="3D9AE8F3" wp14:editId="72DD4D05">
            <wp:extent cx="3855720" cy="14478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55720" cy="1447800"/>
                    </a:xfrm>
                    <a:prstGeom prst="rect">
                      <a:avLst/>
                    </a:prstGeom>
                    <a:noFill/>
                    <a:ln>
                      <a:noFill/>
                    </a:ln>
                  </pic:spPr>
                </pic:pic>
              </a:graphicData>
            </a:graphic>
          </wp:inline>
        </w:drawing>
      </w:r>
    </w:p>
    <w:p w14:paraId="1BD89412" w14:textId="64870D05" w:rsidR="00D1586F" w:rsidRPr="006F6DDC" w:rsidRDefault="006F6DDC" w:rsidP="006F6DDC">
      <w:pPr>
        <w:ind w:left="349"/>
        <w:jc w:val="center"/>
        <w:rPr>
          <w:rFonts w:eastAsia="Calibri" w:cs="Times New Roman"/>
          <w:szCs w:val="28"/>
          <w:lang w:val="uk-UA"/>
        </w:rPr>
      </w:pPr>
      <w:r w:rsidRPr="006F6DDC">
        <w:rPr>
          <w:rFonts w:eastAsia="Calibri" w:cs="Times New Roman"/>
          <w:szCs w:val="28"/>
          <w:lang w:val="uk-UA"/>
        </w:rPr>
        <w:t>Рисунок 3.</w:t>
      </w:r>
      <w:r w:rsidR="00BC47AE">
        <w:rPr>
          <w:rFonts w:eastAsia="Calibri" w:cs="Times New Roman"/>
          <w:szCs w:val="28"/>
          <w:lang w:val="uk-UA"/>
        </w:rPr>
        <w:t>14</w:t>
      </w:r>
      <w:r w:rsidRPr="006F6DDC">
        <w:rPr>
          <w:rFonts w:eastAsia="Calibri" w:cs="Times New Roman"/>
          <w:szCs w:val="28"/>
          <w:lang w:val="uk-UA"/>
        </w:rPr>
        <w:t xml:space="preserve"> – Реалізація методу </w:t>
      </w:r>
      <w:proofErr w:type="spellStart"/>
      <w:r w:rsidR="00D1586F" w:rsidRPr="006F6DDC">
        <w:rPr>
          <w:rFonts w:eastAsia="Calibri" w:cs="Times New Roman"/>
          <w:i/>
          <w:szCs w:val="28"/>
          <w:lang w:val="uk-UA"/>
        </w:rPr>
        <w:t>FishPointUniversal</w:t>
      </w:r>
      <w:proofErr w:type="spellEnd"/>
      <w:r w:rsidR="00D1586F" w:rsidRPr="006F6DDC">
        <w:rPr>
          <w:rFonts w:eastAsia="Calibri" w:cs="Times New Roman"/>
          <w:i/>
          <w:szCs w:val="28"/>
          <w:lang w:val="uk-UA"/>
        </w:rPr>
        <w:t xml:space="preserve"> </w:t>
      </w:r>
      <w:proofErr w:type="spellStart"/>
      <w:r w:rsidR="00D1586F" w:rsidRPr="006F6DDC">
        <w:rPr>
          <w:rFonts w:eastAsia="Calibri" w:cs="Times New Roman"/>
          <w:i/>
          <w:szCs w:val="28"/>
          <w:lang w:val="uk-UA"/>
        </w:rPr>
        <w:t>operator</w:t>
      </w:r>
      <w:proofErr w:type="spellEnd"/>
      <w:r w:rsidR="00D1586F" w:rsidRPr="006F6DDC">
        <w:rPr>
          <w:rFonts w:eastAsia="Calibri" w:cs="Times New Roman"/>
          <w:i/>
          <w:szCs w:val="28"/>
          <w:lang w:val="uk-UA"/>
        </w:rPr>
        <w:t xml:space="preserve"> -</w:t>
      </w:r>
    </w:p>
    <w:p w14:paraId="5EB54284" w14:textId="77777777" w:rsidR="00D1586F" w:rsidRDefault="00D1586F" w:rsidP="0018539E">
      <w:pPr>
        <w:pStyle w:val="af6"/>
        <w:numPr>
          <w:ilvl w:val="0"/>
          <w:numId w:val="55"/>
        </w:numPr>
        <w:rPr>
          <w:rFonts w:eastAsia="Calibri" w:cs="Times New Roman"/>
          <w:szCs w:val="28"/>
          <w:lang w:val="uk-UA"/>
        </w:rPr>
      </w:pPr>
      <w:proofErr w:type="spellStart"/>
      <w:r>
        <w:rPr>
          <w:rFonts w:eastAsia="Calibri" w:cs="Times New Roman"/>
          <w:i/>
          <w:szCs w:val="28"/>
          <w:lang w:val="uk-UA"/>
        </w:rPr>
        <w:t>FishPointUniversal</w:t>
      </w:r>
      <w:proofErr w:type="spellEnd"/>
      <w:r>
        <w:rPr>
          <w:rFonts w:eastAsia="Calibri" w:cs="Times New Roman"/>
          <w:i/>
          <w:szCs w:val="28"/>
          <w:lang w:val="uk-UA"/>
        </w:rPr>
        <w:t xml:space="preserve"> </w:t>
      </w:r>
      <w:proofErr w:type="spellStart"/>
      <w:r>
        <w:rPr>
          <w:rFonts w:eastAsia="Calibri" w:cs="Times New Roman"/>
          <w:i/>
          <w:szCs w:val="28"/>
          <w:lang w:val="uk-UA"/>
        </w:rPr>
        <w:t>operator</w:t>
      </w:r>
      <w:proofErr w:type="spellEnd"/>
      <w:r>
        <w:rPr>
          <w:rFonts w:eastAsia="Calibri" w:cs="Times New Roman"/>
          <w:i/>
          <w:szCs w:val="28"/>
          <w:lang w:val="uk-UA"/>
        </w:rPr>
        <w:t xml:space="preserve"> +(</w:t>
      </w:r>
      <w:proofErr w:type="spellStart"/>
      <w:r>
        <w:rPr>
          <w:rFonts w:eastAsia="Calibri" w:cs="Times New Roman"/>
          <w:i/>
          <w:szCs w:val="28"/>
          <w:lang w:val="uk-UA"/>
        </w:rPr>
        <w:t>FishPointUniversal</w:t>
      </w:r>
      <w:proofErr w:type="spellEnd"/>
      <w:r>
        <w:rPr>
          <w:rFonts w:eastAsia="Calibri" w:cs="Times New Roman"/>
          <w:i/>
          <w:szCs w:val="28"/>
          <w:lang w:val="uk-UA"/>
        </w:rPr>
        <w:t xml:space="preserve"> p1, </w:t>
      </w:r>
      <w:proofErr w:type="spellStart"/>
      <w:r>
        <w:rPr>
          <w:rFonts w:eastAsia="Calibri" w:cs="Times New Roman"/>
          <w:i/>
          <w:szCs w:val="28"/>
          <w:lang w:val="uk-UA"/>
        </w:rPr>
        <w:t>double</w:t>
      </w:r>
      <w:proofErr w:type="spellEnd"/>
      <w:r>
        <w:rPr>
          <w:rFonts w:eastAsia="Calibri" w:cs="Times New Roman"/>
          <w:i/>
          <w:szCs w:val="28"/>
          <w:lang w:val="uk-UA"/>
        </w:rPr>
        <w:t xml:space="preserve"> </w:t>
      </w:r>
      <w:proofErr w:type="spellStart"/>
      <w:r>
        <w:rPr>
          <w:rFonts w:eastAsia="Calibri" w:cs="Times New Roman"/>
          <w:i/>
          <w:szCs w:val="28"/>
          <w:lang w:val="uk-UA"/>
        </w:rPr>
        <w:t>number</w:t>
      </w:r>
      <w:proofErr w:type="spellEnd"/>
      <w:r>
        <w:rPr>
          <w:rFonts w:eastAsia="Calibri" w:cs="Times New Roman"/>
          <w:i/>
          <w:szCs w:val="28"/>
          <w:lang w:val="uk-UA"/>
        </w:rPr>
        <w:t>)</w:t>
      </w:r>
      <w:r>
        <w:rPr>
          <w:rFonts w:eastAsia="Calibri" w:cs="Times New Roman"/>
          <w:szCs w:val="28"/>
          <w:lang w:val="uk-UA"/>
        </w:rPr>
        <w:t>– статичний метод, що виконує операцію додавання векторів, які представляють собою рибин.</w:t>
      </w:r>
    </w:p>
    <w:p w14:paraId="6AC5AE56" w14:textId="77777777" w:rsidR="00D1586F" w:rsidRDefault="00D1586F" w:rsidP="0018539E">
      <w:pPr>
        <w:pStyle w:val="af6"/>
        <w:numPr>
          <w:ilvl w:val="0"/>
          <w:numId w:val="55"/>
        </w:numPr>
        <w:rPr>
          <w:rFonts w:eastAsia="Calibri" w:cs="Times New Roman"/>
          <w:szCs w:val="28"/>
          <w:lang w:val="uk-UA"/>
        </w:rPr>
      </w:pPr>
      <w:proofErr w:type="spellStart"/>
      <w:r>
        <w:rPr>
          <w:rFonts w:eastAsia="Calibri" w:cs="Times New Roman"/>
          <w:i/>
          <w:szCs w:val="28"/>
          <w:lang w:val="uk-UA"/>
        </w:rPr>
        <w:t>FishPointUniversal</w:t>
      </w:r>
      <w:proofErr w:type="spellEnd"/>
      <w:r>
        <w:rPr>
          <w:rFonts w:eastAsia="Calibri" w:cs="Times New Roman"/>
          <w:i/>
          <w:szCs w:val="28"/>
          <w:lang w:val="uk-UA"/>
        </w:rPr>
        <w:t xml:space="preserve"> </w:t>
      </w:r>
      <w:proofErr w:type="spellStart"/>
      <w:r>
        <w:rPr>
          <w:rFonts w:eastAsia="Calibri" w:cs="Times New Roman"/>
          <w:i/>
          <w:szCs w:val="28"/>
          <w:lang w:val="uk-UA"/>
        </w:rPr>
        <w:t>operator</w:t>
      </w:r>
      <w:proofErr w:type="spellEnd"/>
      <w:r>
        <w:rPr>
          <w:rFonts w:eastAsia="Calibri" w:cs="Times New Roman"/>
          <w:i/>
          <w:szCs w:val="28"/>
          <w:lang w:val="uk-UA"/>
        </w:rPr>
        <w:t xml:space="preserve"> *(</w:t>
      </w:r>
      <w:proofErr w:type="spellStart"/>
      <w:r>
        <w:rPr>
          <w:rFonts w:eastAsia="Calibri" w:cs="Times New Roman"/>
          <w:i/>
          <w:szCs w:val="28"/>
          <w:lang w:val="uk-UA"/>
        </w:rPr>
        <w:t>FishPointUniversal</w:t>
      </w:r>
      <w:proofErr w:type="spellEnd"/>
      <w:r>
        <w:rPr>
          <w:rFonts w:eastAsia="Calibri" w:cs="Times New Roman"/>
          <w:i/>
          <w:szCs w:val="28"/>
          <w:lang w:val="uk-UA"/>
        </w:rPr>
        <w:t xml:space="preserve"> p1, </w:t>
      </w:r>
      <w:proofErr w:type="spellStart"/>
      <w:r>
        <w:rPr>
          <w:rFonts w:eastAsia="Calibri" w:cs="Times New Roman"/>
          <w:i/>
          <w:szCs w:val="28"/>
          <w:lang w:val="uk-UA"/>
        </w:rPr>
        <w:t>double</w:t>
      </w:r>
      <w:proofErr w:type="spellEnd"/>
      <w:r>
        <w:rPr>
          <w:rFonts w:eastAsia="Calibri" w:cs="Times New Roman"/>
          <w:i/>
          <w:szCs w:val="28"/>
          <w:lang w:val="uk-UA"/>
        </w:rPr>
        <w:t xml:space="preserve"> </w:t>
      </w:r>
      <w:proofErr w:type="spellStart"/>
      <w:r>
        <w:rPr>
          <w:rFonts w:eastAsia="Calibri" w:cs="Times New Roman"/>
          <w:i/>
          <w:szCs w:val="28"/>
          <w:lang w:val="uk-UA"/>
        </w:rPr>
        <w:t>factor</w:t>
      </w:r>
      <w:proofErr w:type="spellEnd"/>
      <w:r>
        <w:rPr>
          <w:rFonts w:eastAsia="Calibri" w:cs="Times New Roman"/>
          <w:i/>
          <w:szCs w:val="28"/>
          <w:lang w:val="uk-UA"/>
        </w:rPr>
        <w:t>)</w:t>
      </w:r>
      <w:r>
        <w:rPr>
          <w:rFonts w:eastAsia="Calibri" w:cs="Times New Roman"/>
          <w:szCs w:val="28"/>
          <w:lang w:val="uk-UA"/>
        </w:rPr>
        <w:t xml:space="preserve"> – статичний метод, що виконує операцію множення </w:t>
      </w:r>
      <w:proofErr w:type="spellStart"/>
      <w:r>
        <w:rPr>
          <w:rFonts w:eastAsia="Calibri" w:cs="Times New Roman"/>
          <w:szCs w:val="28"/>
          <w:lang w:val="uk-UA"/>
        </w:rPr>
        <w:t>вектора</w:t>
      </w:r>
      <w:proofErr w:type="spellEnd"/>
      <w:r>
        <w:rPr>
          <w:rFonts w:eastAsia="Calibri" w:cs="Times New Roman"/>
          <w:szCs w:val="28"/>
          <w:lang w:val="uk-UA"/>
        </w:rPr>
        <w:t xml:space="preserve"> на змінну </w:t>
      </w:r>
      <w:proofErr w:type="spellStart"/>
      <w:r>
        <w:rPr>
          <w:rFonts w:eastAsia="Calibri" w:cs="Times New Roman"/>
          <w:i/>
          <w:szCs w:val="28"/>
          <w:lang w:val="uk-UA"/>
        </w:rPr>
        <w:t>factor</w:t>
      </w:r>
      <w:proofErr w:type="spellEnd"/>
      <w:r>
        <w:rPr>
          <w:rFonts w:eastAsia="Calibri" w:cs="Times New Roman"/>
          <w:szCs w:val="28"/>
          <w:lang w:val="uk-UA"/>
        </w:rPr>
        <w:t>. Даний метод нам знадобиться при підрахунку середнього зваженого індивідуальних рухів особин та при установці центру ваги системи.</w:t>
      </w:r>
    </w:p>
    <w:p w14:paraId="3CBDFC73" w14:textId="77777777" w:rsidR="00D1586F" w:rsidRDefault="00D1586F" w:rsidP="0018539E">
      <w:pPr>
        <w:pStyle w:val="af6"/>
        <w:numPr>
          <w:ilvl w:val="0"/>
          <w:numId w:val="55"/>
        </w:numPr>
        <w:rPr>
          <w:rFonts w:eastAsia="Calibri" w:cs="Times New Roman"/>
          <w:szCs w:val="28"/>
          <w:lang w:val="uk-UA"/>
        </w:rPr>
      </w:pPr>
      <w:proofErr w:type="spellStart"/>
      <w:r>
        <w:rPr>
          <w:rFonts w:eastAsia="Calibri" w:cs="Times New Roman"/>
          <w:i/>
          <w:szCs w:val="28"/>
          <w:lang w:val="uk-UA"/>
        </w:rPr>
        <w:lastRenderedPageBreak/>
        <w:t>FishPointUniversal</w:t>
      </w:r>
      <w:proofErr w:type="spellEnd"/>
      <w:r>
        <w:rPr>
          <w:rFonts w:eastAsia="Calibri" w:cs="Times New Roman"/>
          <w:i/>
          <w:szCs w:val="28"/>
          <w:lang w:val="uk-UA"/>
        </w:rPr>
        <w:t xml:space="preserve"> </w:t>
      </w:r>
      <w:proofErr w:type="spellStart"/>
      <w:r>
        <w:rPr>
          <w:rFonts w:eastAsia="Calibri" w:cs="Times New Roman"/>
          <w:i/>
          <w:szCs w:val="28"/>
          <w:lang w:val="uk-UA"/>
        </w:rPr>
        <w:t>operator</w:t>
      </w:r>
      <w:proofErr w:type="spellEnd"/>
      <w:r>
        <w:rPr>
          <w:rFonts w:eastAsia="Calibri" w:cs="Times New Roman"/>
          <w:i/>
          <w:szCs w:val="28"/>
          <w:lang w:val="uk-UA"/>
        </w:rPr>
        <w:t xml:space="preserve"> /(</w:t>
      </w:r>
      <w:proofErr w:type="spellStart"/>
      <w:r>
        <w:rPr>
          <w:rFonts w:eastAsia="Calibri" w:cs="Times New Roman"/>
          <w:i/>
          <w:szCs w:val="28"/>
          <w:lang w:val="uk-UA"/>
        </w:rPr>
        <w:t>FishPointUniversal</w:t>
      </w:r>
      <w:proofErr w:type="spellEnd"/>
      <w:r>
        <w:rPr>
          <w:rFonts w:eastAsia="Calibri" w:cs="Times New Roman"/>
          <w:i/>
          <w:szCs w:val="28"/>
          <w:lang w:val="uk-UA"/>
        </w:rPr>
        <w:t xml:space="preserve"> p1, </w:t>
      </w:r>
      <w:proofErr w:type="spellStart"/>
      <w:r>
        <w:rPr>
          <w:rFonts w:eastAsia="Calibri" w:cs="Times New Roman"/>
          <w:i/>
          <w:szCs w:val="28"/>
          <w:lang w:val="uk-UA"/>
        </w:rPr>
        <w:t>double</w:t>
      </w:r>
      <w:proofErr w:type="spellEnd"/>
      <w:r>
        <w:rPr>
          <w:rFonts w:eastAsia="Calibri" w:cs="Times New Roman"/>
          <w:i/>
          <w:szCs w:val="28"/>
          <w:lang w:val="uk-UA"/>
        </w:rPr>
        <w:t xml:space="preserve"> </w:t>
      </w:r>
      <w:proofErr w:type="spellStart"/>
      <w:r>
        <w:rPr>
          <w:rFonts w:eastAsia="Calibri" w:cs="Times New Roman"/>
          <w:i/>
          <w:szCs w:val="28"/>
          <w:lang w:val="uk-UA"/>
        </w:rPr>
        <w:t>divider</w:t>
      </w:r>
      <w:proofErr w:type="spellEnd"/>
      <w:r>
        <w:rPr>
          <w:rFonts w:eastAsia="Calibri" w:cs="Times New Roman"/>
          <w:i/>
          <w:szCs w:val="28"/>
          <w:lang w:val="uk-UA"/>
        </w:rPr>
        <w:t>)</w:t>
      </w:r>
      <w:r>
        <w:rPr>
          <w:rFonts w:eastAsia="Calibri" w:cs="Times New Roman"/>
          <w:szCs w:val="28"/>
          <w:lang w:val="uk-UA"/>
        </w:rPr>
        <w:t xml:space="preserve"> – статичний метод, що виконує операцію множення </w:t>
      </w:r>
      <w:proofErr w:type="spellStart"/>
      <w:r>
        <w:rPr>
          <w:rFonts w:eastAsia="Calibri" w:cs="Times New Roman"/>
          <w:szCs w:val="28"/>
          <w:lang w:val="uk-UA"/>
        </w:rPr>
        <w:t>вектора</w:t>
      </w:r>
      <w:proofErr w:type="spellEnd"/>
      <w:r>
        <w:rPr>
          <w:rFonts w:eastAsia="Calibri" w:cs="Times New Roman"/>
          <w:szCs w:val="28"/>
          <w:lang w:val="uk-UA"/>
        </w:rPr>
        <w:t xml:space="preserve"> на змінну </w:t>
      </w:r>
      <w:proofErr w:type="spellStart"/>
      <w:r>
        <w:rPr>
          <w:rFonts w:eastAsia="Calibri" w:cs="Times New Roman"/>
          <w:i/>
          <w:szCs w:val="28"/>
          <w:lang w:val="uk-UA"/>
        </w:rPr>
        <w:t>divider</w:t>
      </w:r>
      <w:proofErr w:type="spellEnd"/>
      <w:r>
        <w:rPr>
          <w:rFonts w:eastAsia="Calibri" w:cs="Times New Roman"/>
          <w:szCs w:val="28"/>
          <w:lang w:val="uk-UA"/>
        </w:rPr>
        <w:t>. Даний метод нам знадобиться при установці центру ваги системи та зменшенні величини кроку індивідуального пошуку.</w:t>
      </w:r>
    </w:p>
    <w:p w14:paraId="5F8A8E22" w14:textId="77777777" w:rsidR="00D1586F" w:rsidRDefault="00D1586F" w:rsidP="0018539E">
      <w:pPr>
        <w:pStyle w:val="af6"/>
        <w:numPr>
          <w:ilvl w:val="0"/>
          <w:numId w:val="55"/>
        </w:numPr>
        <w:rPr>
          <w:rFonts w:eastAsia="Calibri" w:cs="Times New Roman"/>
          <w:szCs w:val="28"/>
          <w:lang w:val="uk-UA"/>
        </w:rPr>
      </w:pPr>
      <w:proofErr w:type="spellStart"/>
      <w:r>
        <w:rPr>
          <w:rFonts w:eastAsia="Calibri" w:cs="Times New Roman"/>
          <w:i/>
          <w:szCs w:val="28"/>
          <w:lang w:val="uk-UA"/>
        </w:rPr>
        <w:t>IsInRegion</w:t>
      </w:r>
      <w:proofErr w:type="spellEnd"/>
      <w:r>
        <w:rPr>
          <w:rFonts w:eastAsia="Calibri" w:cs="Times New Roman"/>
          <w:i/>
          <w:szCs w:val="28"/>
          <w:lang w:val="uk-UA"/>
        </w:rPr>
        <w:t>(</w:t>
      </w:r>
      <w:proofErr w:type="spellStart"/>
      <w:r>
        <w:rPr>
          <w:rFonts w:eastAsia="Calibri" w:cs="Times New Roman"/>
          <w:i/>
          <w:szCs w:val="28"/>
          <w:lang w:val="uk-UA"/>
        </w:rPr>
        <w:t>FishPointUniversal</w:t>
      </w:r>
      <w:proofErr w:type="spellEnd"/>
      <w:r>
        <w:rPr>
          <w:rFonts w:eastAsia="Calibri" w:cs="Times New Roman"/>
          <w:i/>
          <w:szCs w:val="28"/>
          <w:lang w:val="uk-UA"/>
        </w:rPr>
        <w:t xml:space="preserve"> </w:t>
      </w:r>
      <w:proofErr w:type="spellStart"/>
      <w:r>
        <w:rPr>
          <w:rFonts w:eastAsia="Calibri" w:cs="Times New Roman"/>
          <w:i/>
          <w:szCs w:val="28"/>
          <w:lang w:val="uk-UA"/>
        </w:rPr>
        <w:t>lowerBound</w:t>
      </w:r>
      <w:proofErr w:type="spellEnd"/>
      <w:r>
        <w:rPr>
          <w:rFonts w:eastAsia="Calibri" w:cs="Times New Roman"/>
          <w:i/>
          <w:szCs w:val="28"/>
          <w:lang w:val="uk-UA"/>
        </w:rPr>
        <w:t xml:space="preserve">, </w:t>
      </w:r>
      <w:proofErr w:type="spellStart"/>
      <w:r>
        <w:rPr>
          <w:rFonts w:eastAsia="Calibri" w:cs="Times New Roman"/>
          <w:i/>
          <w:szCs w:val="28"/>
          <w:lang w:val="uk-UA"/>
        </w:rPr>
        <w:t>FishPointUniversal</w:t>
      </w:r>
      <w:proofErr w:type="spellEnd"/>
      <w:r>
        <w:rPr>
          <w:rFonts w:eastAsia="Calibri" w:cs="Times New Roman"/>
          <w:i/>
          <w:szCs w:val="28"/>
          <w:lang w:val="uk-UA"/>
        </w:rPr>
        <w:t xml:space="preserve"> </w:t>
      </w:r>
      <w:proofErr w:type="spellStart"/>
      <w:r>
        <w:rPr>
          <w:rFonts w:eastAsia="Calibri" w:cs="Times New Roman"/>
          <w:i/>
          <w:szCs w:val="28"/>
          <w:lang w:val="uk-UA"/>
        </w:rPr>
        <w:t>higherBound</w:t>
      </w:r>
      <w:proofErr w:type="spellEnd"/>
      <w:r>
        <w:rPr>
          <w:rFonts w:eastAsia="Calibri" w:cs="Times New Roman"/>
          <w:i/>
          <w:szCs w:val="28"/>
          <w:lang w:val="uk-UA"/>
        </w:rPr>
        <w:t>)</w:t>
      </w:r>
      <w:r>
        <w:rPr>
          <w:rFonts w:eastAsia="Calibri" w:cs="Times New Roman"/>
          <w:szCs w:val="28"/>
          <w:lang w:val="uk-UA"/>
        </w:rPr>
        <w:t xml:space="preserve"> – метод, який повертає </w:t>
      </w:r>
      <w:r>
        <w:rPr>
          <w:rFonts w:eastAsia="Calibri" w:cs="Times New Roman"/>
          <w:i/>
          <w:szCs w:val="28"/>
          <w:lang w:val="en-US"/>
        </w:rPr>
        <w:t>true</w:t>
      </w:r>
      <w:r>
        <w:rPr>
          <w:rFonts w:eastAsia="Calibri" w:cs="Times New Roman"/>
          <w:szCs w:val="28"/>
          <w:lang w:val="uk-UA"/>
        </w:rPr>
        <w:t xml:space="preserve">, якщо особина в межах області пошуку, в іншому випадку – </w:t>
      </w:r>
      <w:r>
        <w:rPr>
          <w:rFonts w:eastAsia="Calibri" w:cs="Times New Roman"/>
          <w:i/>
          <w:szCs w:val="28"/>
          <w:lang w:val="en-US"/>
        </w:rPr>
        <w:t>false</w:t>
      </w:r>
      <w:r>
        <w:rPr>
          <w:rFonts w:eastAsia="Calibri" w:cs="Times New Roman"/>
          <w:i/>
          <w:szCs w:val="28"/>
          <w:lang w:val="uk-UA"/>
        </w:rPr>
        <w:t>.</w:t>
      </w:r>
    </w:p>
    <w:p w14:paraId="617B9DB1" w14:textId="4D9378FB" w:rsidR="00D1586F" w:rsidRDefault="006F6DDC" w:rsidP="00D1586F">
      <w:pPr>
        <w:ind w:left="708"/>
        <w:rPr>
          <w:rFonts w:eastAsia="Calibri" w:cs="Times New Roman"/>
          <w:szCs w:val="28"/>
          <w:lang w:val="uk-UA"/>
        </w:rPr>
      </w:pPr>
      <w:r>
        <w:rPr>
          <w:rFonts w:eastAsia="Calibri" w:cs="Times New Roman"/>
          <w:szCs w:val="28"/>
          <w:lang w:val="uk-UA"/>
        </w:rPr>
        <w:t>На р</w:t>
      </w:r>
      <w:r w:rsidR="00D1586F">
        <w:rPr>
          <w:rFonts w:eastAsia="Calibri" w:cs="Times New Roman"/>
          <w:szCs w:val="28"/>
          <w:lang w:val="uk-UA"/>
        </w:rPr>
        <w:t>ис. 3.</w:t>
      </w:r>
      <w:r w:rsidR="00BC47AE">
        <w:rPr>
          <w:rFonts w:eastAsia="Calibri" w:cs="Times New Roman"/>
          <w:szCs w:val="28"/>
          <w:lang w:val="uk-UA"/>
        </w:rPr>
        <w:t>15</w:t>
      </w:r>
      <w:r w:rsidR="00D1586F">
        <w:rPr>
          <w:rFonts w:eastAsia="Calibri" w:cs="Times New Roman"/>
          <w:szCs w:val="28"/>
          <w:lang w:val="uk-UA"/>
        </w:rPr>
        <w:t xml:space="preserve"> представлено діаграму класу </w:t>
      </w:r>
      <w:proofErr w:type="spellStart"/>
      <w:r w:rsidR="00D1586F">
        <w:rPr>
          <w:rFonts w:eastAsia="Calibri" w:cs="Times New Roman"/>
          <w:i/>
          <w:szCs w:val="28"/>
          <w:lang w:val="uk-UA"/>
        </w:rPr>
        <w:t>FishPointUniversal</w:t>
      </w:r>
      <w:proofErr w:type="spellEnd"/>
      <w:r w:rsidR="00D1586F">
        <w:rPr>
          <w:rFonts w:eastAsia="Calibri" w:cs="Times New Roman"/>
          <w:i/>
          <w:szCs w:val="28"/>
          <w:lang w:val="uk-UA"/>
        </w:rPr>
        <w:t>.</w:t>
      </w:r>
    </w:p>
    <w:p w14:paraId="5E5D8C5B" w14:textId="6A2D7C7E" w:rsidR="00D1586F" w:rsidRDefault="00D1586F" w:rsidP="00D1586F">
      <w:pPr>
        <w:ind w:left="708"/>
        <w:jc w:val="center"/>
        <w:rPr>
          <w:rFonts w:eastAsia="Calibri" w:cs="Times New Roman"/>
          <w:szCs w:val="28"/>
          <w:lang w:val="uk-UA"/>
        </w:rPr>
      </w:pPr>
      <w:r>
        <w:rPr>
          <w:noProof/>
          <w:lang w:val="ru-RU" w:eastAsia="ru-RU"/>
        </w:rPr>
        <w:drawing>
          <wp:inline distT="0" distB="0" distL="0" distR="0" wp14:anchorId="7AE79734" wp14:editId="5238B4AB">
            <wp:extent cx="2105891" cy="2670177"/>
            <wp:effectExtent l="0" t="0" r="889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0404" cy="2675900"/>
                    </a:xfrm>
                    <a:prstGeom prst="rect">
                      <a:avLst/>
                    </a:prstGeom>
                    <a:noFill/>
                    <a:ln>
                      <a:noFill/>
                    </a:ln>
                  </pic:spPr>
                </pic:pic>
              </a:graphicData>
            </a:graphic>
          </wp:inline>
        </w:drawing>
      </w:r>
    </w:p>
    <w:p w14:paraId="45DE5EF7" w14:textId="4C70B3B4" w:rsidR="00D1586F" w:rsidRDefault="006F6DDC" w:rsidP="00D1586F">
      <w:pPr>
        <w:jc w:val="center"/>
        <w:rPr>
          <w:rFonts w:eastAsia="Calibri" w:cs="Times New Roman"/>
          <w:i/>
          <w:szCs w:val="28"/>
          <w:lang w:val="uk-UA"/>
        </w:rPr>
      </w:pPr>
      <w:r>
        <w:rPr>
          <w:rFonts w:eastAsia="Calibri" w:cs="Times New Roman"/>
          <w:szCs w:val="28"/>
          <w:lang w:val="uk-UA"/>
        </w:rPr>
        <w:t>Рисунок</w:t>
      </w:r>
      <w:r w:rsidR="00D1586F" w:rsidRPr="006F6DDC">
        <w:rPr>
          <w:rFonts w:eastAsia="Calibri" w:cs="Times New Roman"/>
          <w:szCs w:val="28"/>
          <w:lang w:val="uk-UA"/>
        </w:rPr>
        <w:t xml:space="preserve"> 3.</w:t>
      </w:r>
      <w:r w:rsidR="00BC47AE">
        <w:rPr>
          <w:rFonts w:eastAsia="Calibri" w:cs="Times New Roman"/>
          <w:szCs w:val="28"/>
          <w:lang w:val="uk-UA"/>
        </w:rPr>
        <w:t>15</w:t>
      </w:r>
      <w:r>
        <w:rPr>
          <w:rFonts w:eastAsia="Calibri" w:cs="Times New Roman"/>
          <w:szCs w:val="28"/>
          <w:lang w:val="uk-UA"/>
        </w:rPr>
        <w:t xml:space="preserve"> –</w:t>
      </w:r>
      <w:r w:rsidR="00D1586F" w:rsidRPr="006F6DDC">
        <w:rPr>
          <w:rFonts w:eastAsia="Calibri" w:cs="Times New Roman"/>
          <w:szCs w:val="28"/>
          <w:lang w:val="uk-UA"/>
        </w:rPr>
        <w:t xml:space="preserve"> UML діаграма класу </w:t>
      </w:r>
      <w:proofErr w:type="spellStart"/>
      <w:r w:rsidR="00D1586F" w:rsidRPr="006F6DDC">
        <w:rPr>
          <w:rFonts w:eastAsia="Calibri" w:cs="Times New Roman"/>
          <w:i/>
          <w:szCs w:val="28"/>
          <w:lang w:val="uk-UA"/>
        </w:rPr>
        <w:t>FishPointUniversal</w:t>
      </w:r>
      <w:proofErr w:type="spellEnd"/>
    </w:p>
    <w:p w14:paraId="2753589A" w14:textId="77777777" w:rsidR="006F6DDC" w:rsidRPr="006F6DDC" w:rsidRDefault="006F6DDC" w:rsidP="00D1586F">
      <w:pPr>
        <w:jc w:val="center"/>
        <w:rPr>
          <w:rFonts w:eastAsia="Calibri" w:cs="Times New Roman"/>
          <w:szCs w:val="28"/>
          <w:lang w:val="uk-UA"/>
        </w:rPr>
      </w:pPr>
    </w:p>
    <w:p w14:paraId="7EEE16BF" w14:textId="74256CB9" w:rsidR="00D1586F" w:rsidRDefault="00B10E1A" w:rsidP="00D1586F">
      <w:pPr>
        <w:rPr>
          <w:rFonts w:eastAsia="Calibri"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92" w:name="_Toc73265273"/>
      <w:r>
        <w:rPr>
          <w:rFonts w:eastAsia="Calibri" w:cs="Times New Roman"/>
          <w:b/>
          <w:szCs w:val="28"/>
          <w:lang w:val="uk-UA"/>
        </w:rPr>
        <w:instrText>3.2.2 Клас FishUniversal</w:instrText>
      </w:r>
      <w:bookmarkEnd w:id="92"/>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D1586F">
        <w:rPr>
          <w:rFonts w:eastAsia="Calibri" w:cs="Times New Roman"/>
          <w:b/>
          <w:szCs w:val="28"/>
          <w:lang w:val="uk-UA"/>
        </w:rPr>
        <w:t xml:space="preserve">3.2.2 Клас </w:t>
      </w:r>
      <w:proofErr w:type="spellStart"/>
      <w:r w:rsidR="00D1586F">
        <w:rPr>
          <w:rFonts w:eastAsia="Calibri" w:cs="Times New Roman"/>
          <w:b/>
          <w:szCs w:val="28"/>
          <w:lang w:val="uk-UA"/>
        </w:rPr>
        <w:t>FishUniversal</w:t>
      </w:r>
      <w:proofErr w:type="spellEnd"/>
    </w:p>
    <w:p w14:paraId="437AC710" w14:textId="77777777" w:rsidR="006F6DDC" w:rsidRDefault="006F6DDC" w:rsidP="00D1586F">
      <w:pPr>
        <w:rPr>
          <w:rFonts w:eastAsia="Calibri" w:cs="Times New Roman"/>
          <w:szCs w:val="28"/>
          <w:lang w:val="uk-UA"/>
        </w:rPr>
      </w:pPr>
    </w:p>
    <w:p w14:paraId="0EEBA89B" w14:textId="77777777" w:rsidR="00D1586F" w:rsidRDefault="00D1586F" w:rsidP="00D1586F">
      <w:pPr>
        <w:rPr>
          <w:rFonts w:eastAsia="Calibri" w:cs="Times New Roman"/>
          <w:szCs w:val="28"/>
          <w:lang w:val="uk-UA"/>
        </w:rPr>
      </w:pPr>
      <w:r>
        <w:rPr>
          <w:rFonts w:eastAsia="Calibri" w:cs="Times New Roman"/>
          <w:szCs w:val="28"/>
          <w:lang w:val="uk-UA"/>
        </w:rPr>
        <w:t xml:space="preserve">Клас </w:t>
      </w:r>
      <w:proofErr w:type="spellStart"/>
      <w:r>
        <w:rPr>
          <w:rFonts w:eastAsia="Calibri" w:cs="Times New Roman"/>
          <w:i/>
          <w:szCs w:val="28"/>
          <w:lang w:val="uk-UA"/>
        </w:rPr>
        <w:t>FishUniversal</w:t>
      </w:r>
      <w:proofErr w:type="spellEnd"/>
      <w:r>
        <w:rPr>
          <w:rFonts w:eastAsia="Calibri" w:cs="Times New Roman"/>
          <w:szCs w:val="28"/>
          <w:lang w:val="uk-UA"/>
        </w:rPr>
        <w:t xml:space="preserve"> – це клас, який містить методи, що реалізують основну логіку алгоритму. А саме він мітить методи, що реалізують усі стадії плавання риб, пошук максимального значення дельта-функції, пошук та знаходження барицентра системи, знаходження сумарної ваги всіх риб, годування риб та інші.</w:t>
      </w:r>
    </w:p>
    <w:p w14:paraId="01B008AC" w14:textId="77777777" w:rsidR="00D1586F" w:rsidRDefault="00D1586F" w:rsidP="00D1586F">
      <w:pPr>
        <w:rPr>
          <w:rFonts w:eastAsia="Calibri" w:cs="Times New Roman"/>
          <w:szCs w:val="28"/>
          <w:lang w:val="uk-UA"/>
        </w:rPr>
      </w:pPr>
      <w:r>
        <w:rPr>
          <w:rFonts w:eastAsia="Calibri" w:cs="Times New Roman"/>
          <w:szCs w:val="28"/>
          <w:lang w:val="uk-UA"/>
        </w:rPr>
        <w:t xml:space="preserve">Розпочнемо з стадії міграції агентів (рибин), яка виконується </w:t>
      </w:r>
      <w:proofErr w:type="spellStart"/>
      <w:r>
        <w:rPr>
          <w:rFonts w:eastAsia="Calibri" w:cs="Times New Roman"/>
          <w:szCs w:val="28"/>
          <w:lang w:val="uk-UA"/>
        </w:rPr>
        <w:t>поітераційно</w:t>
      </w:r>
      <w:proofErr w:type="spellEnd"/>
      <w:r>
        <w:rPr>
          <w:rFonts w:eastAsia="Calibri" w:cs="Times New Roman"/>
          <w:szCs w:val="28"/>
          <w:lang w:val="uk-UA"/>
        </w:rPr>
        <w:t>, і в кожній з ітерацій виконуються оператори двох груп:</w:t>
      </w:r>
    </w:p>
    <w:p w14:paraId="5949511A" w14:textId="77777777" w:rsidR="00D1586F" w:rsidRDefault="00D1586F" w:rsidP="0018539E">
      <w:pPr>
        <w:pStyle w:val="af6"/>
        <w:numPr>
          <w:ilvl w:val="0"/>
          <w:numId w:val="56"/>
        </w:numPr>
        <w:rPr>
          <w:rFonts w:eastAsia="Calibri" w:cs="Times New Roman"/>
          <w:szCs w:val="28"/>
          <w:lang w:val="uk-UA"/>
        </w:rPr>
      </w:pPr>
      <w:r>
        <w:rPr>
          <w:rFonts w:eastAsia="Calibri" w:cs="Times New Roman"/>
          <w:szCs w:val="28"/>
          <w:lang w:val="uk-UA"/>
        </w:rPr>
        <w:lastRenderedPageBreak/>
        <w:t>Оператори плавання, що забезпечують міграцію агентів в межах акваріума.</w:t>
      </w:r>
    </w:p>
    <w:p w14:paraId="6CB92923" w14:textId="77777777" w:rsidR="00D1586F" w:rsidRDefault="00D1586F" w:rsidP="0018539E">
      <w:pPr>
        <w:pStyle w:val="af6"/>
        <w:numPr>
          <w:ilvl w:val="0"/>
          <w:numId w:val="56"/>
        </w:numPr>
        <w:rPr>
          <w:rFonts w:eastAsia="Calibri" w:cs="Times New Roman"/>
          <w:szCs w:val="28"/>
          <w:lang w:val="uk-UA"/>
        </w:rPr>
      </w:pPr>
      <w:r>
        <w:rPr>
          <w:rFonts w:eastAsia="Calibri" w:cs="Times New Roman"/>
          <w:szCs w:val="28"/>
          <w:lang w:val="uk-UA"/>
        </w:rPr>
        <w:t>Оператори годування, здатні фіксувати успіх дослідження тих чи інших областей акваріума.</w:t>
      </w:r>
    </w:p>
    <w:p w14:paraId="166C1AA1" w14:textId="77777777" w:rsidR="00D1586F" w:rsidRDefault="00D1586F" w:rsidP="00D1586F">
      <w:pPr>
        <w:rPr>
          <w:rFonts w:eastAsia="Calibri" w:cs="Times New Roman"/>
          <w:szCs w:val="28"/>
          <w:lang w:val="uk-UA"/>
        </w:rPr>
      </w:pPr>
      <w:r>
        <w:rPr>
          <w:rFonts w:eastAsia="Calibri" w:cs="Times New Roman"/>
          <w:szCs w:val="28"/>
          <w:lang w:val="uk-UA"/>
        </w:rPr>
        <w:t>Настав час поговорити про параметри, які має акваріум (іншими словами область пошуку), і його мешканців. Отже, ми ввели наступні змінні, характерні для всього акваріума в цілому:</w:t>
      </w:r>
    </w:p>
    <w:p w14:paraId="4C465027" w14:textId="77777777" w:rsidR="00D1586F" w:rsidRDefault="00D1586F" w:rsidP="0018539E">
      <w:pPr>
        <w:pStyle w:val="af6"/>
        <w:numPr>
          <w:ilvl w:val="0"/>
          <w:numId w:val="57"/>
        </w:numPr>
        <w:rPr>
          <w:rFonts w:eastAsia="Calibri" w:cs="Times New Roman"/>
          <w:szCs w:val="28"/>
          <w:lang w:val="uk-UA"/>
        </w:rPr>
      </w:pPr>
      <w:proofErr w:type="spellStart"/>
      <w:r>
        <w:rPr>
          <w:rFonts w:eastAsia="Calibri" w:cs="Times New Roman"/>
          <w:i/>
          <w:szCs w:val="28"/>
          <w:lang w:val="uk-UA"/>
        </w:rPr>
        <w:t>populationSize</w:t>
      </w:r>
      <w:proofErr w:type="spellEnd"/>
      <w:r>
        <w:rPr>
          <w:rFonts w:eastAsia="Calibri" w:cs="Times New Roman"/>
          <w:szCs w:val="28"/>
          <w:lang w:val="uk-UA"/>
        </w:rPr>
        <w:t xml:space="preserve"> – розмір популяції (кількість риб в косяку).</w:t>
      </w:r>
    </w:p>
    <w:p w14:paraId="407DD4D0" w14:textId="77777777" w:rsidR="00D1586F" w:rsidRDefault="00D1586F" w:rsidP="0018539E">
      <w:pPr>
        <w:pStyle w:val="af6"/>
        <w:numPr>
          <w:ilvl w:val="0"/>
          <w:numId w:val="57"/>
        </w:numPr>
        <w:rPr>
          <w:rFonts w:eastAsia="Calibri" w:cs="Times New Roman"/>
          <w:szCs w:val="28"/>
          <w:lang w:val="uk-UA"/>
        </w:rPr>
      </w:pPr>
      <w:proofErr w:type="spellStart"/>
      <w:r>
        <w:rPr>
          <w:rFonts w:eastAsia="Calibri" w:cs="Times New Roman"/>
          <w:i/>
          <w:szCs w:val="28"/>
          <w:lang w:val="uk-UA"/>
        </w:rPr>
        <w:t>iterationCount</w:t>
      </w:r>
      <w:proofErr w:type="spellEnd"/>
      <w:r>
        <w:rPr>
          <w:rFonts w:eastAsia="Calibri" w:cs="Times New Roman"/>
          <w:i/>
          <w:szCs w:val="28"/>
          <w:lang w:val="uk-UA"/>
        </w:rPr>
        <w:t xml:space="preserve"> </w:t>
      </w:r>
      <w:r>
        <w:rPr>
          <w:rFonts w:eastAsia="Calibri" w:cs="Times New Roman"/>
          <w:szCs w:val="28"/>
          <w:lang w:val="uk-UA"/>
        </w:rPr>
        <w:t>– кількість ітерацій в стадії «Міграція агентів».</w:t>
      </w:r>
    </w:p>
    <w:p w14:paraId="365A17F0" w14:textId="77777777" w:rsidR="00D1586F" w:rsidRDefault="00D1586F" w:rsidP="0018539E">
      <w:pPr>
        <w:pStyle w:val="af6"/>
        <w:numPr>
          <w:ilvl w:val="0"/>
          <w:numId w:val="57"/>
        </w:numPr>
        <w:rPr>
          <w:rFonts w:eastAsia="Calibri" w:cs="Times New Roman"/>
          <w:szCs w:val="28"/>
          <w:lang w:val="uk-UA"/>
        </w:rPr>
      </w:pPr>
      <w:proofErr w:type="spellStart"/>
      <w:r>
        <w:rPr>
          <w:rFonts w:eastAsia="Calibri" w:cs="Times New Roman"/>
          <w:i/>
          <w:szCs w:val="28"/>
          <w:lang w:val="uk-UA"/>
        </w:rPr>
        <w:t>lowerBoundPoint</w:t>
      </w:r>
      <w:proofErr w:type="spellEnd"/>
      <w:r>
        <w:rPr>
          <w:rFonts w:eastAsia="Calibri" w:cs="Times New Roman"/>
          <w:i/>
          <w:szCs w:val="28"/>
          <w:lang w:val="uk-UA"/>
        </w:rPr>
        <w:t xml:space="preserve">, </w:t>
      </w:r>
      <w:proofErr w:type="spellStart"/>
      <w:r>
        <w:rPr>
          <w:rFonts w:eastAsia="Calibri" w:cs="Times New Roman"/>
          <w:i/>
          <w:szCs w:val="28"/>
          <w:lang w:val="uk-UA"/>
        </w:rPr>
        <w:t>higherBoundPoint</w:t>
      </w:r>
      <w:proofErr w:type="spellEnd"/>
      <w:r>
        <w:rPr>
          <w:rFonts w:eastAsia="Calibri" w:cs="Times New Roman"/>
          <w:szCs w:val="28"/>
          <w:lang w:val="uk-UA"/>
        </w:rPr>
        <w:t xml:space="preserve"> – верхня і нижня межі пошуку.</w:t>
      </w:r>
    </w:p>
    <w:p w14:paraId="39552D00" w14:textId="77777777" w:rsidR="00D1586F" w:rsidRDefault="00D1586F" w:rsidP="0018539E">
      <w:pPr>
        <w:pStyle w:val="af6"/>
        <w:numPr>
          <w:ilvl w:val="0"/>
          <w:numId w:val="57"/>
        </w:numPr>
        <w:rPr>
          <w:rFonts w:eastAsia="Calibri" w:cs="Times New Roman"/>
          <w:szCs w:val="28"/>
          <w:lang w:val="uk-UA"/>
        </w:rPr>
      </w:pPr>
      <w:proofErr w:type="spellStart"/>
      <w:r>
        <w:rPr>
          <w:rFonts w:eastAsia="Calibri" w:cs="Times New Roman"/>
          <w:i/>
          <w:szCs w:val="28"/>
          <w:lang w:val="uk-UA"/>
        </w:rPr>
        <w:t>individStepStart</w:t>
      </w:r>
      <w:proofErr w:type="spellEnd"/>
      <w:r>
        <w:rPr>
          <w:rFonts w:eastAsia="Calibri" w:cs="Times New Roman"/>
          <w:i/>
          <w:szCs w:val="28"/>
          <w:lang w:val="uk-UA"/>
        </w:rPr>
        <w:t xml:space="preserve">, </w:t>
      </w:r>
      <w:proofErr w:type="spellStart"/>
      <w:r>
        <w:rPr>
          <w:rFonts w:eastAsia="Calibri" w:cs="Times New Roman"/>
          <w:i/>
          <w:szCs w:val="28"/>
          <w:lang w:val="uk-UA"/>
        </w:rPr>
        <w:t>individStepFinal</w:t>
      </w:r>
      <w:proofErr w:type="spellEnd"/>
      <w:r>
        <w:rPr>
          <w:rFonts w:eastAsia="Calibri" w:cs="Times New Roman"/>
          <w:szCs w:val="28"/>
          <w:lang w:val="uk-UA"/>
        </w:rPr>
        <w:t xml:space="preserve"> – задає початковий і кінцевий радіус пошуку їжі навколо агентів.</w:t>
      </w:r>
    </w:p>
    <w:p w14:paraId="13AC3889" w14:textId="77777777" w:rsidR="00D1586F" w:rsidRDefault="00D1586F" w:rsidP="0018539E">
      <w:pPr>
        <w:pStyle w:val="af6"/>
        <w:numPr>
          <w:ilvl w:val="0"/>
          <w:numId w:val="57"/>
        </w:numPr>
        <w:rPr>
          <w:rFonts w:eastAsia="Calibri" w:cs="Times New Roman"/>
          <w:szCs w:val="28"/>
          <w:lang w:val="uk-UA"/>
        </w:rPr>
      </w:pPr>
      <w:proofErr w:type="spellStart"/>
      <w:r>
        <w:rPr>
          <w:rFonts w:eastAsia="Calibri" w:cs="Times New Roman"/>
          <w:i/>
          <w:szCs w:val="28"/>
          <w:lang w:val="uk-UA"/>
        </w:rPr>
        <w:t>weightScale</w:t>
      </w:r>
      <w:proofErr w:type="spellEnd"/>
      <w:r>
        <w:rPr>
          <w:rFonts w:eastAsia="Calibri" w:cs="Times New Roman"/>
          <w:szCs w:val="28"/>
          <w:lang w:val="uk-UA"/>
        </w:rPr>
        <w:t xml:space="preserve"> – максимальна вага </w:t>
      </w:r>
      <w:proofErr w:type="spellStart"/>
      <w:r>
        <w:rPr>
          <w:rFonts w:eastAsia="Calibri" w:cs="Times New Roman"/>
          <w:szCs w:val="28"/>
          <w:lang w:val="uk-UA"/>
        </w:rPr>
        <w:t>агента</w:t>
      </w:r>
      <w:proofErr w:type="spellEnd"/>
      <w:r>
        <w:rPr>
          <w:rFonts w:eastAsia="Calibri" w:cs="Times New Roman"/>
          <w:szCs w:val="28"/>
          <w:lang w:val="uk-UA"/>
        </w:rPr>
        <w:t>.</w:t>
      </w:r>
    </w:p>
    <w:p w14:paraId="5101A9F3" w14:textId="77777777" w:rsidR="00D1586F" w:rsidRDefault="00D1586F" w:rsidP="00D1586F">
      <w:pPr>
        <w:rPr>
          <w:rFonts w:eastAsia="Calibri" w:cs="Times New Roman"/>
          <w:szCs w:val="28"/>
          <w:lang w:val="uk-UA"/>
        </w:rPr>
      </w:pPr>
      <w:r>
        <w:rPr>
          <w:rFonts w:eastAsia="Calibri" w:cs="Times New Roman"/>
          <w:szCs w:val="28"/>
          <w:lang w:val="uk-UA"/>
        </w:rPr>
        <w:t>Це як раз ті самі параметри, які вводить користувач. З їхньою допомогою регулюється співвідношення точність / час роботи алгоритму.</w:t>
      </w:r>
    </w:p>
    <w:p w14:paraId="47E1A25F" w14:textId="77777777" w:rsidR="00D1586F" w:rsidRDefault="00D1586F" w:rsidP="00D1586F">
      <w:pPr>
        <w:rPr>
          <w:rFonts w:eastAsia="Calibri" w:cs="Times New Roman"/>
          <w:szCs w:val="28"/>
          <w:lang w:val="uk-UA"/>
        </w:rPr>
      </w:pPr>
      <w:r>
        <w:rPr>
          <w:rFonts w:eastAsia="Calibri" w:cs="Times New Roman"/>
          <w:szCs w:val="28"/>
          <w:lang w:val="uk-UA"/>
        </w:rPr>
        <w:t>Самі агенти характеризуються тільки двома величинами:</w:t>
      </w:r>
    </w:p>
    <w:p w14:paraId="361F0136" w14:textId="77777777" w:rsidR="00D1586F" w:rsidRDefault="00D1586F" w:rsidP="0018539E">
      <w:pPr>
        <w:pStyle w:val="af6"/>
        <w:numPr>
          <w:ilvl w:val="0"/>
          <w:numId w:val="58"/>
        </w:numPr>
        <w:rPr>
          <w:rFonts w:eastAsia="Calibri" w:cs="Times New Roman"/>
          <w:szCs w:val="28"/>
          <w:lang w:val="uk-UA"/>
        </w:rPr>
      </w:pPr>
      <w:proofErr w:type="spellStart"/>
      <w:r>
        <w:rPr>
          <w:rFonts w:eastAsia="Calibri" w:cs="Times New Roman"/>
          <w:i/>
          <w:szCs w:val="28"/>
          <w:lang w:val="uk-UA"/>
        </w:rPr>
        <w:t>swimStatePos</w:t>
      </w:r>
      <w:proofErr w:type="spellEnd"/>
      <w:r>
        <w:rPr>
          <w:rFonts w:eastAsia="Calibri" w:cs="Times New Roman"/>
          <w:szCs w:val="28"/>
          <w:lang w:val="uk-UA"/>
        </w:rPr>
        <w:t xml:space="preserve"> – позиція </w:t>
      </w:r>
      <w:proofErr w:type="spellStart"/>
      <w:r>
        <w:rPr>
          <w:rFonts w:eastAsia="Calibri" w:cs="Times New Roman"/>
          <w:szCs w:val="28"/>
          <w:lang w:val="uk-UA"/>
        </w:rPr>
        <w:t>агента</w:t>
      </w:r>
      <w:proofErr w:type="spellEnd"/>
      <w:r>
        <w:rPr>
          <w:rFonts w:eastAsia="Calibri" w:cs="Times New Roman"/>
          <w:szCs w:val="28"/>
          <w:lang w:val="uk-UA"/>
        </w:rPr>
        <w:t xml:space="preserve"> в різних стадіях плавання.</w:t>
      </w:r>
    </w:p>
    <w:p w14:paraId="5E7E4144" w14:textId="77777777" w:rsidR="00D1586F" w:rsidRDefault="00D1586F" w:rsidP="0018539E">
      <w:pPr>
        <w:pStyle w:val="af6"/>
        <w:numPr>
          <w:ilvl w:val="0"/>
          <w:numId w:val="58"/>
        </w:numPr>
        <w:rPr>
          <w:rFonts w:eastAsia="Calibri" w:cs="Times New Roman"/>
          <w:szCs w:val="28"/>
          <w:lang w:val="uk-UA"/>
        </w:rPr>
      </w:pPr>
      <w:proofErr w:type="spellStart"/>
      <w:r>
        <w:rPr>
          <w:rFonts w:eastAsia="Calibri" w:cs="Times New Roman"/>
          <w:i/>
          <w:szCs w:val="28"/>
          <w:lang w:val="uk-UA"/>
        </w:rPr>
        <w:t>weight</w:t>
      </w:r>
      <w:proofErr w:type="spellEnd"/>
      <w:r>
        <w:rPr>
          <w:rFonts w:eastAsia="Calibri" w:cs="Times New Roman"/>
          <w:szCs w:val="28"/>
          <w:lang w:val="uk-UA"/>
        </w:rPr>
        <w:t xml:space="preserve"> – поточна вага </w:t>
      </w:r>
      <w:proofErr w:type="spellStart"/>
      <w:r>
        <w:rPr>
          <w:rFonts w:eastAsia="Calibri" w:cs="Times New Roman"/>
          <w:szCs w:val="28"/>
          <w:lang w:val="uk-UA"/>
        </w:rPr>
        <w:t>агента</w:t>
      </w:r>
      <w:proofErr w:type="spellEnd"/>
      <w:r>
        <w:rPr>
          <w:rFonts w:eastAsia="Calibri" w:cs="Times New Roman"/>
          <w:szCs w:val="28"/>
          <w:lang w:val="uk-UA"/>
        </w:rPr>
        <w:t>.</w:t>
      </w:r>
    </w:p>
    <w:p w14:paraId="2C9AC6F0" w14:textId="26214B04" w:rsidR="00D1586F" w:rsidRDefault="00D1586F" w:rsidP="00D1586F">
      <w:pPr>
        <w:rPr>
          <w:rFonts w:eastAsia="Calibri" w:cs="Times New Roman"/>
          <w:szCs w:val="28"/>
          <w:lang w:val="uk-UA"/>
        </w:rPr>
      </w:pPr>
      <w:r>
        <w:rPr>
          <w:rFonts w:eastAsia="Calibri" w:cs="Times New Roman"/>
          <w:szCs w:val="28"/>
          <w:lang w:val="uk-UA"/>
        </w:rPr>
        <w:t xml:space="preserve">Ініціалізація агентів здійснюється за допомогою методу </w:t>
      </w:r>
      <w:proofErr w:type="spellStart"/>
      <w:r>
        <w:rPr>
          <w:rFonts w:eastAsia="Calibri" w:cs="Times New Roman"/>
          <w:i/>
          <w:szCs w:val="28"/>
          <w:lang w:val="uk-UA"/>
        </w:rPr>
        <w:t>InitializeData</w:t>
      </w:r>
      <w:proofErr w:type="spellEnd"/>
      <w:r>
        <w:rPr>
          <w:rFonts w:eastAsia="Calibri" w:cs="Times New Roman"/>
          <w:i/>
          <w:szCs w:val="28"/>
          <w:lang w:val="uk-UA"/>
        </w:rPr>
        <w:t>()</w:t>
      </w:r>
      <w:r w:rsidR="006F6DDC">
        <w:rPr>
          <w:rFonts w:eastAsia="Calibri" w:cs="Times New Roman"/>
          <w:szCs w:val="28"/>
          <w:lang w:val="uk-UA"/>
        </w:rPr>
        <w:t>, який наведено нижче на р</w:t>
      </w:r>
      <w:r>
        <w:rPr>
          <w:rFonts w:eastAsia="Calibri" w:cs="Times New Roman"/>
          <w:szCs w:val="28"/>
          <w:lang w:val="uk-UA"/>
        </w:rPr>
        <w:t>ис. 3.</w:t>
      </w:r>
      <w:r w:rsidR="00BC47AE">
        <w:rPr>
          <w:rFonts w:eastAsia="Calibri" w:cs="Times New Roman"/>
          <w:szCs w:val="28"/>
          <w:lang w:val="uk-UA"/>
        </w:rPr>
        <w:t>16</w:t>
      </w:r>
      <w:r>
        <w:rPr>
          <w:rFonts w:eastAsia="Calibri" w:cs="Times New Roman"/>
          <w:szCs w:val="28"/>
          <w:lang w:val="uk-UA"/>
        </w:rPr>
        <w:t>.</w:t>
      </w:r>
    </w:p>
    <w:p w14:paraId="6FED66F9" w14:textId="77777777" w:rsidR="006F6DDC" w:rsidRDefault="006F6DDC" w:rsidP="006F6DDC">
      <w:pPr>
        <w:rPr>
          <w:rFonts w:eastAsia="Calibri" w:cs="Times New Roman"/>
          <w:szCs w:val="28"/>
          <w:lang w:val="uk-UA"/>
        </w:rPr>
      </w:pPr>
      <w:r>
        <w:rPr>
          <w:rFonts w:eastAsia="Calibri" w:cs="Times New Roman"/>
          <w:szCs w:val="28"/>
          <w:lang w:val="uk-UA"/>
        </w:rPr>
        <w:t>Як бачимо, при ініціалізації агентів ми випадковим чином вибираємо положення агентів у допустимій області.</w:t>
      </w:r>
    </w:p>
    <w:p w14:paraId="0194444F" w14:textId="77777777" w:rsidR="006F6DDC" w:rsidRDefault="006F6DDC" w:rsidP="006F6DDC">
      <w:pPr>
        <w:rPr>
          <w:rFonts w:eastAsia="Calibri" w:cs="Times New Roman"/>
          <w:szCs w:val="28"/>
          <w:lang w:val="uk-UA"/>
        </w:rPr>
      </w:pPr>
      <w:r>
        <w:rPr>
          <w:rFonts w:eastAsia="Calibri" w:cs="Times New Roman"/>
          <w:szCs w:val="28"/>
          <w:lang w:val="uk-UA"/>
        </w:rPr>
        <w:t>Далі наводжу основні дані для ітерацій:</w:t>
      </w:r>
    </w:p>
    <w:p w14:paraId="300D30B0" w14:textId="77777777" w:rsidR="006F6DDC" w:rsidRDefault="006F6DDC" w:rsidP="0018539E">
      <w:pPr>
        <w:pStyle w:val="af6"/>
        <w:numPr>
          <w:ilvl w:val="0"/>
          <w:numId w:val="59"/>
        </w:numPr>
        <w:rPr>
          <w:rFonts w:eastAsia="Calibri" w:cs="Times New Roman"/>
          <w:szCs w:val="28"/>
          <w:lang w:val="uk-UA"/>
        </w:rPr>
      </w:pPr>
      <w:proofErr w:type="spellStart"/>
      <w:r>
        <w:rPr>
          <w:rFonts w:eastAsia="Calibri" w:cs="Times New Roman"/>
          <w:i/>
          <w:szCs w:val="28"/>
          <w:lang w:val="uk-UA"/>
        </w:rPr>
        <w:t>individStep</w:t>
      </w:r>
      <w:proofErr w:type="spellEnd"/>
      <w:r>
        <w:rPr>
          <w:rFonts w:eastAsia="Calibri" w:cs="Times New Roman"/>
          <w:szCs w:val="28"/>
          <w:lang w:val="uk-UA"/>
        </w:rPr>
        <w:t xml:space="preserve"> – значення індивідуального кроку зміщення на даній ітерації.</w:t>
      </w:r>
    </w:p>
    <w:p w14:paraId="0511AD4E" w14:textId="77777777" w:rsidR="006F6DDC" w:rsidRDefault="006F6DDC" w:rsidP="0018539E">
      <w:pPr>
        <w:pStyle w:val="af6"/>
        <w:numPr>
          <w:ilvl w:val="0"/>
          <w:numId w:val="59"/>
        </w:numPr>
        <w:rPr>
          <w:rFonts w:eastAsia="Calibri" w:cs="Times New Roman"/>
          <w:szCs w:val="28"/>
          <w:lang w:val="uk-UA"/>
        </w:rPr>
      </w:pPr>
      <w:proofErr w:type="spellStart"/>
      <w:r>
        <w:rPr>
          <w:rFonts w:eastAsia="Calibri" w:cs="Times New Roman"/>
          <w:i/>
          <w:szCs w:val="28"/>
          <w:lang w:val="uk-UA"/>
        </w:rPr>
        <w:t>individDeltaFitnessMax</w:t>
      </w:r>
      <w:proofErr w:type="spellEnd"/>
      <w:r>
        <w:rPr>
          <w:rFonts w:eastAsia="Calibri" w:cs="Times New Roman"/>
          <w:szCs w:val="28"/>
          <w:lang w:val="uk-UA"/>
        </w:rPr>
        <w:t xml:space="preserve"> – максимальна зміна фітнес-функції.</w:t>
      </w:r>
    </w:p>
    <w:p w14:paraId="12322E64" w14:textId="77777777" w:rsidR="006F6DDC" w:rsidRDefault="006F6DDC" w:rsidP="0018539E">
      <w:pPr>
        <w:pStyle w:val="af6"/>
        <w:numPr>
          <w:ilvl w:val="0"/>
          <w:numId w:val="59"/>
        </w:numPr>
        <w:rPr>
          <w:rFonts w:eastAsia="Calibri" w:cs="Times New Roman"/>
          <w:szCs w:val="28"/>
          <w:lang w:val="uk-UA"/>
        </w:rPr>
      </w:pPr>
      <w:proofErr w:type="spellStart"/>
      <w:r>
        <w:rPr>
          <w:rFonts w:eastAsia="Calibri" w:cs="Times New Roman"/>
          <w:i/>
          <w:szCs w:val="28"/>
          <w:lang w:val="uk-UA"/>
        </w:rPr>
        <w:t>instinctAverage</w:t>
      </w:r>
      <w:proofErr w:type="spellEnd"/>
      <w:r>
        <w:rPr>
          <w:rFonts w:eastAsia="Calibri" w:cs="Times New Roman"/>
          <w:szCs w:val="28"/>
          <w:lang w:val="uk-UA"/>
        </w:rPr>
        <w:t xml:space="preserve"> – середнє зважене після інстинктивної стадії.</w:t>
      </w:r>
    </w:p>
    <w:p w14:paraId="2A2A7222" w14:textId="77777777" w:rsidR="006F6DDC" w:rsidRDefault="006F6DDC" w:rsidP="0018539E">
      <w:pPr>
        <w:pStyle w:val="af6"/>
        <w:numPr>
          <w:ilvl w:val="0"/>
          <w:numId w:val="59"/>
        </w:numPr>
        <w:rPr>
          <w:rFonts w:eastAsia="Calibri" w:cs="Times New Roman"/>
          <w:szCs w:val="28"/>
          <w:lang w:val="uk-UA"/>
        </w:rPr>
      </w:pPr>
      <w:proofErr w:type="spellStart"/>
      <w:r>
        <w:rPr>
          <w:rFonts w:eastAsia="Calibri" w:cs="Times New Roman"/>
          <w:i/>
          <w:szCs w:val="28"/>
          <w:lang w:val="uk-UA"/>
        </w:rPr>
        <w:lastRenderedPageBreak/>
        <w:t>instinctSumWeightOld</w:t>
      </w:r>
      <w:proofErr w:type="spellEnd"/>
      <w:r>
        <w:rPr>
          <w:rFonts w:eastAsia="Calibri" w:cs="Times New Roman"/>
          <w:szCs w:val="28"/>
          <w:lang w:val="uk-UA"/>
        </w:rPr>
        <w:t xml:space="preserve"> – вага риб після інстинктивного плавання в попередній ітерації.</w:t>
      </w:r>
    </w:p>
    <w:p w14:paraId="39693C3C" w14:textId="77777777" w:rsidR="006F6DDC" w:rsidRDefault="006F6DDC" w:rsidP="0018539E">
      <w:pPr>
        <w:pStyle w:val="af6"/>
        <w:numPr>
          <w:ilvl w:val="0"/>
          <w:numId w:val="59"/>
        </w:numPr>
        <w:rPr>
          <w:rFonts w:eastAsia="Calibri" w:cs="Times New Roman"/>
          <w:szCs w:val="28"/>
          <w:lang w:val="uk-UA"/>
        </w:rPr>
      </w:pPr>
      <w:proofErr w:type="spellStart"/>
      <w:r>
        <w:rPr>
          <w:rFonts w:eastAsia="Calibri" w:cs="Times New Roman"/>
          <w:i/>
          <w:szCs w:val="28"/>
          <w:lang w:val="uk-UA"/>
        </w:rPr>
        <w:t>instinctSumWeightNew</w:t>
      </w:r>
      <w:proofErr w:type="spellEnd"/>
      <w:r>
        <w:rPr>
          <w:rFonts w:eastAsia="Calibri" w:cs="Times New Roman"/>
          <w:szCs w:val="28"/>
          <w:lang w:val="uk-UA"/>
        </w:rPr>
        <w:t xml:space="preserve"> – вага риб після інстинктивного плавання в поточній ітерації.</w:t>
      </w:r>
    </w:p>
    <w:p w14:paraId="15389CA2" w14:textId="77777777" w:rsidR="006F6DDC" w:rsidRDefault="006F6DDC" w:rsidP="0018539E">
      <w:pPr>
        <w:pStyle w:val="af6"/>
        <w:numPr>
          <w:ilvl w:val="0"/>
          <w:numId w:val="59"/>
        </w:numPr>
        <w:rPr>
          <w:rFonts w:eastAsia="Calibri" w:cs="Times New Roman"/>
          <w:szCs w:val="28"/>
          <w:lang w:val="uk-UA"/>
        </w:rPr>
      </w:pPr>
      <w:proofErr w:type="spellStart"/>
      <w:r>
        <w:rPr>
          <w:rFonts w:eastAsia="Calibri" w:cs="Times New Roman"/>
          <w:i/>
          <w:szCs w:val="28"/>
          <w:lang w:val="uk-UA"/>
        </w:rPr>
        <w:t>willStep</w:t>
      </w:r>
      <w:proofErr w:type="spellEnd"/>
      <w:r>
        <w:rPr>
          <w:rFonts w:eastAsia="Calibri" w:cs="Times New Roman"/>
          <w:szCs w:val="28"/>
          <w:lang w:val="uk-UA"/>
        </w:rPr>
        <w:t xml:space="preserve"> – крок вольового зміщення.</w:t>
      </w:r>
    </w:p>
    <w:p w14:paraId="37DDB1F1" w14:textId="77777777" w:rsidR="006F6DDC" w:rsidRDefault="006F6DDC" w:rsidP="0018539E">
      <w:pPr>
        <w:pStyle w:val="af6"/>
        <w:numPr>
          <w:ilvl w:val="0"/>
          <w:numId w:val="59"/>
        </w:numPr>
        <w:rPr>
          <w:rFonts w:eastAsia="Calibri" w:cs="Times New Roman"/>
          <w:szCs w:val="28"/>
          <w:lang w:val="uk-UA"/>
        </w:rPr>
      </w:pPr>
      <w:r>
        <w:rPr>
          <w:rFonts w:eastAsia="Calibri" w:cs="Times New Roman"/>
          <w:i/>
          <w:szCs w:val="28"/>
          <w:lang w:val="en-US"/>
        </w:rPr>
        <w:t>b</w:t>
      </w:r>
      <w:proofErr w:type="spellStart"/>
      <w:r>
        <w:rPr>
          <w:rFonts w:eastAsia="Calibri" w:cs="Times New Roman"/>
          <w:i/>
          <w:szCs w:val="28"/>
          <w:lang w:val="uk-UA"/>
        </w:rPr>
        <w:t>arycentre</w:t>
      </w:r>
      <w:proofErr w:type="spellEnd"/>
      <w:r>
        <w:rPr>
          <w:rFonts w:eastAsia="Calibri" w:cs="Times New Roman"/>
          <w:szCs w:val="28"/>
          <w:lang w:val="uk-UA"/>
        </w:rPr>
        <w:t xml:space="preserve"> – центр тяжіння риб, використовується в вольовому плаванні.</w:t>
      </w:r>
    </w:p>
    <w:p w14:paraId="4F004224" w14:textId="77777777" w:rsidR="006F6DDC" w:rsidRDefault="006F6DDC" w:rsidP="0018539E">
      <w:pPr>
        <w:pStyle w:val="af6"/>
        <w:numPr>
          <w:ilvl w:val="0"/>
          <w:numId w:val="59"/>
        </w:numPr>
        <w:rPr>
          <w:rFonts w:eastAsia="Calibri" w:cs="Times New Roman"/>
          <w:szCs w:val="28"/>
          <w:lang w:val="uk-UA"/>
        </w:rPr>
      </w:pPr>
      <w:proofErr w:type="spellStart"/>
      <w:r>
        <w:rPr>
          <w:rFonts w:eastAsia="Calibri" w:cs="Times New Roman"/>
          <w:i/>
          <w:szCs w:val="28"/>
          <w:lang w:val="uk-UA"/>
        </w:rPr>
        <w:t>individDeltaPoint</w:t>
      </w:r>
      <w:proofErr w:type="spellEnd"/>
      <w:r>
        <w:rPr>
          <w:rFonts w:eastAsia="Calibri" w:cs="Times New Roman"/>
          <w:szCs w:val="28"/>
          <w:lang w:val="uk-UA"/>
        </w:rPr>
        <w:t xml:space="preserve"> – зміщення після індивідуальної стадії.</w:t>
      </w:r>
    </w:p>
    <w:p w14:paraId="57F645E1" w14:textId="77777777" w:rsidR="006F6DDC" w:rsidRDefault="006F6DDC" w:rsidP="0018539E">
      <w:pPr>
        <w:pStyle w:val="af6"/>
        <w:numPr>
          <w:ilvl w:val="0"/>
          <w:numId w:val="59"/>
        </w:numPr>
        <w:rPr>
          <w:rFonts w:eastAsia="Calibri" w:cs="Times New Roman"/>
          <w:szCs w:val="28"/>
          <w:lang w:val="uk-UA"/>
        </w:rPr>
      </w:pPr>
      <w:proofErr w:type="spellStart"/>
      <w:r>
        <w:rPr>
          <w:rFonts w:eastAsia="Calibri" w:cs="Times New Roman"/>
          <w:i/>
          <w:szCs w:val="28"/>
          <w:lang w:val="uk-UA"/>
        </w:rPr>
        <w:t>individDeltaFitness</w:t>
      </w:r>
      <w:proofErr w:type="spellEnd"/>
      <w:r>
        <w:rPr>
          <w:rFonts w:eastAsia="Calibri" w:cs="Times New Roman"/>
          <w:szCs w:val="28"/>
          <w:lang w:val="uk-UA"/>
        </w:rPr>
        <w:t xml:space="preserve"> – зміна функції після індивідуального плавання.</w:t>
      </w:r>
    </w:p>
    <w:p w14:paraId="18E04CC2" w14:textId="5ECB3961" w:rsidR="006F6DDC" w:rsidRPr="006F6DDC" w:rsidRDefault="006F6DDC" w:rsidP="0018539E">
      <w:pPr>
        <w:pStyle w:val="af6"/>
        <w:numPr>
          <w:ilvl w:val="0"/>
          <w:numId w:val="59"/>
        </w:numPr>
        <w:rPr>
          <w:rFonts w:eastAsia="Calibri" w:cs="Times New Roman"/>
          <w:szCs w:val="28"/>
          <w:lang w:val="uk-UA"/>
        </w:rPr>
      </w:pPr>
      <w:proofErr w:type="spellStart"/>
      <w:r>
        <w:rPr>
          <w:rFonts w:eastAsia="Calibri" w:cs="Times New Roman"/>
          <w:i/>
          <w:szCs w:val="28"/>
          <w:lang w:val="uk-UA"/>
        </w:rPr>
        <w:t>weight</w:t>
      </w:r>
      <w:proofErr w:type="spellEnd"/>
      <w:r>
        <w:rPr>
          <w:rFonts w:eastAsia="Calibri" w:cs="Times New Roman"/>
          <w:szCs w:val="28"/>
          <w:lang w:val="uk-UA"/>
        </w:rPr>
        <w:t xml:space="preserve"> – вагу рибки, за замовчуванням половина від максимуму </w:t>
      </w:r>
      <w:proofErr w:type="spellStart"/>
      <w:r>
        <w:rPr>
          <w:rFonts w:eastAsia="Calibri" w:cs="Times New Roman"/>
          <w:i/>
          <w:szCs w:val="28"/>
          <w:lang w:val="uk-UA"/>
        </w:rPr>
        <w:t>weightScale</w:t>
      </w:r>
      <w:proofErr w:type="spellEnd"/>
      <w:r>
        <w:rPr>
          <w:rFonts w:eastAsia="Calibri" w:cs="Times New Roman"/>
          <w:szCs w:val="28"/>
          <w:lang w:val="uk-UA"/>
        </w:rPr>
        <w:t xml:space="preserve"> / 2.</w:t>
      </w:r>
    </w:p>
    <w:p w14:paraId="48CEBAFB" w14:textId="2DA8F182" w:rsidR="00D1586F" w:rsidRDefault="00D1586F" w:rsidP="006F6DDC">
      <w:pPr>
        <w:ind w:firstLine="0"/>
        <w:jc w:val="center"/>
        <w:rPr>
          <w:rFonts w:eastAsia="Calibri" w:cs="Times New Roman"/>
          <w:szCs w:val="28"/>
          <w:lang w:val="uk-UA"/>
        </w:rPr>
      </w:pPr>
      <w:r>
        <w:rPr>
          <w:rFonts w:eastAsia="Calibri" w:cs="Times New Roman"/>
          <w:noProof/>
          <w:szCs w:val="28"/>
          <w:lang w:val="ru-RU" w:eastAsia="ru-RU"/>
        </w:rPr>
        <w:drawing>
          <wp:inline distT="0" distB="0" distL="0" distR="0" wp14:anchorId="21A0996F" wp14:editId="130E81F4">
            <wp:extent cx="5766448" cy="2874818"/>
            <wp:effectExtent l="0" t="0" r="5715" b="1905"/>
            <wp:docPr id="1631" name="Рисунок 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5836" cy="2879498"/>
                    </a:xfrm>
                    <a:prstGeom prst="rect">
                      <a:avLst/>
                    </a:prstGeom>
                    <a:noFill/>
                    <a:ln>
                      <a:noFill/>
                    </a:ln>
                  </pic:spPr>
                </pic:pic>
              </a:graphicData>
            </a:graphic>
          </wp:inline>
        </w:drawing>
      </w:r>
    </w:p>
    <w:p w14:paraId="3DE80833" w14:textId="62F80DCF" w:rsidR="00D1586F" w:rsidRPr="006F6DDC" w:rsidRDefault="006F6DDC" w:rsidP="00D1586F">
      <w:pPr>
        <w:ind w:left="349"/>
        <w:jc w:val="center"/>
        <w:rPr>
          <w:rFonts w:eastAsia="Calibri" w:cs="Times New Roman"/>
          <w:szCs w:val="28"/>
          <w:lang w:val="uk-UA"/>
        </w:rPr>
      </w:pPr>
      <w:r>
        <w:rPr>
          <w:rFonts w:eastAsia="Calibri" w:cs="Times New Roman"/>
          <w:szCs w:val="28"/>
          <w:lang w:val="uk-UA"/>
        </w:rPr>
        <w:t>Рисунок 3.</w:t>
      </w:r>
      <w:r w:rsidR="00BC47AE">
        <w:rPr>
          <w:rFonts w:eastAsia="Calibri" w:cs="Times New Roman"/>
          <w:szCs w:val="28"/>
          <w:lang w:val="uk-UA"/>
        </w:rPr>
        <w:t>16</w:t>
      </w:r>
      <w:r>
        <w:rPr>
          <w:rFonts w:eastAsia="Calibri" w:cs="Times New Roman"/>
          <w:szCs w:val="28"/>
          <w:lang w:val="uk-UA"/>
        </w:rPr>
        <w:t xml:space="preserve"> – </w:t>
      </w:r>
      <w:r w:rsidR="00D1586F" w:rsidRPr="006F6DDC">
        <w:rPr>
          <w:rFonts w:eastAsia="Calibri" w:cs="Times New Roman"/>
          <w:szCs w:val="28"/>
          <w:lang w:val="uk-UA"/>
        </w:rPr>
        <w:t xml:space="preserve">Реалізація методу </w:t>
      </w:r>
      <w:proofErr w:type="spellStart"/>
      <w:r w:rsidR="00D1586F" w:rsidRPr="006F6DDC">
        <w:rPr>
          <w:rFonts w:eastAsia="Calibri" w:cs="Times New Roman"/>
          <w:i/>
          <w:szCs w:val="28"/>
          <w:lang w:val="uk-UA"/>
        </w:rPr>
        <w:t>InitializeData</w:t>
      </w:r>
      <w:proofErr w:type="spellEnd"/>
      <w:r w:rsidR="00D1586F" w:rsidRPr="006F6DDC">
        <w:rPr>
          <w:rFonts w:eastAsia="Calibri" w:cs="Times New Roman"/>
          <w:i/>
          <w:szCs w:val="28"/>
          <w:lang w:val="uk-UA"/>
        </w:rPr>
        <w:t>()</w:t>
      </w:r>
    </w:p>
    <w:p w14:paraId="34C752AA" w14:textId="77777777" w:rsidR="00D1586F" w:rsidRDefault="00D1586F" w:rsidP="00D1586F">
      <w:pPr>
        <w:rPr>
          <w:rFonts w:eastAsia="Calibri" w:cs="Times New Roman"/>
          <w:szCs w:val="28"/>
          <w:lang w:val="uk-UA"/>
        </w:rPr>
      </w:pPr>
      <w:r>
        <w:rPr>
          <w:rFonts w:eastAsia="Calibri" w:cs="Times New Roman"/>
          <w:szCs w:val="28"/>
          <w:lang w:val="uk-UA"/>
        </w:rPr>
        <w:t>Індивідуальні дані для кожної рибки містяться в масиві</w:t>
      </w:r>
      <w:r>
        <w:rPr>
          <w:rFonts w:eastAsia="Calibri" w:cs="Times New Roman"/>
          <w:i/>
          <w:szCs w:val="28"/>
          <w:lang w:val="uk-UA"/>
        </w:rPr>
        <w:t xml:space="preserve"> </w:t>
      </w:r>
      <w:proofErr w:type="spellStart"/>
      <w:r>
        <w:rPr>
          <w:rFonts w:eastAsia="Calibri" w:cs="Times New Roman"/>
          <w:i/>
          <w:szCs w:val="28"/>
          <w:lang w:val="uk-UA"/>
        </w:rPr>
        <w:t>swimStatePoint</w:t>
      </w:r>
      <w:proofErr w:type="spellEnd"/>
      <w:r>
        <w:rPr>
          <w:rFonts w:eastAsia="Calibri" w:cs="Times New Roman"/>
          <w:i/>
          <w:szCs w:val="28"/>
          <w:lang w:val="uk-UA"/>
        </w:rPr>
        <w:t xml:space="preserve"> = </w:t>
      </w:r>
      <w:proofErr w:type="spellStart"/>
      <w:r>
        <w:rPr>
          <w:rFonts w:eastAsia="Calibri" w:cs="Times New Roman"/>
          <w:i/>
          <w:szCs w:val="28"/>
          <w:lang w:val="uk-UA"/>
        </w:rPr>
        <w:t>new</w:t>
      </w:r>
      <w:proofErr w:type="spellEnd"/>
      <w:r>
        <w:rPr>
          <w:rFonts w:eastAsia="Calibri" w:cs="Times New Roman"/>
          <w:i/>
          <w:szCs w:val="28"/>
          <w:lang w:val="uk-UA"/>
        </w:rPr>
        <w:t xml:space="preserve"> </w:t>
      </w:r>
      <w:proofErr w:type="spellStart"/>
      <w:r>
        <w:rPr>
          <w:rFonts w:eastAsia="Calibri" w:cs="Times New Roman"/>
          <w:i/>
          <w:szCs w:val="28"/>
          <w:lang w:val="uk-UA"/>
        </w:rPr>
        <w:t>FishPointUniversal</w:t>
      </w:r>
      <w:proofErr w:type="spellEnd"/>
      <w:r>
        <w:rPr>
          <w:rFonts w:eastAsia="Calibri" w:cs="Times New Roman"/>
          <w:i/>
          <w:szCs w:val="28"/>
          <w:lang w:val="uk-UA"/>
        </w:rPr>
        <w:t xml:space="preserve"> [4]</w:t>
      </w:r>
      <w:r>
        <w:rPr>
          <w:rFonts w:eastAsia="Calibri" w:cs="Times New Roman"/>
          <w:szCs w:val="28"/>
          <w:lang w:val="uk-UA"/>
        </w:rPr>
        <w:t>, де:</w:t>
      </w:r>
    </w:p>
    <w:p w14:paraId="5DBB0611" w14:textId="77777777" w:rsidR="00D1586F" w:rsidRDefault="00D1586F" w:rsidP="0018539E">
      <w:pPr>
        <w:pStyle w:val="af6"/>
        <w:numPr>
          <w:ilvl w:val="0"/>
          <w:numId w:val="60"/>
        </w:numPr>
        <w:rPr>
          <w:rFonts w:eastAsia="Calibri" w:cs="Times New Roman"/>
          <w:szCs w:val="28"/>
          <w:lang w:val="uk-UA"/>
        </w:rPr>
      </w:pPr>
      <w:r>
        <w:rPr>
          <w:rFonts w:eastAsia="Calibri" w:cs="Times New Roman"/>
          <w:szCs w:val="28"/>
          <w:lang w:val="uk-UA"/>
        </w:rPr>
        <w:t>0 – початок індивідуального плавання.</w:t>
      </w:r>
    </w:p>
    <w:p w14:paraId="6AE4B0DC" w14:textId="77777777" w:rsidR="00D1586F" w:rsidRDefault="00D1586F" w:rsidP="0018539E">
      <w:pPr>
        <w:pStyle w:val="af6"/>
        <w:numPr>
          <w:ilvl w:val="0"/>
          <w:numId w:val="60"/>
        </w:numPr>
        <w:rPr>
          <w:rFonts w:eastAsia="Calibri" w:cs="Times New Roman"/>
          <w:szCs w:val="28"/>
          <w:lang w:val="uk-UA"/>
        </w:rPr>
      </w:pPr>
      <w:r>
        <w:rPr>
          <w:rFonts w:eastAsia="Calibri" w:cs="Times New Roman"/>
          <w:szCs w:val="28"/>
          <w:lang w:val="uk-UA"/>
        </w:rPr>
        <w:t>1 – положення після індивідуального плавання.</w:t>
      </w:r>
    </w:p>
    <w:p w14:paraId="6261DD55" w14:textId="77777777" w:rsidR="00D1586F" w:rsidRDefault="00D1586F" w:rsidP="0018539E">
      <w:pPr>
        <w:pStyle w:val="af6"/>
        <w:numPr>
          <w:ilvl w:val="0"/>
          <w:numId w:val="60"/>
        </w:numPr>
        <w:rPr>
          <w:rFonts w:eastAsia="Calibri" w:cs="Times New Roman"/>
          <w:szCs w:val="28"/>
          <w:lang w:val="uk-UA"/>
        </w:rPr>
      </w:pPr>
      <w:r>
        <w:rPr>
          <w:rFonts w:eastAsia="Calibri" w:cs="Times New Roman"/>
          <w:szCs w:val="28"/>
          <w:lang w:val="uk-UA"/>
        </w:rPr>
        <w:t>2 – після інстинктивного плавання.</w:t>
      </w:r>
    </w:p>
    <w:p w14:paraId="5F74F7FE" w14:textId="77777777" w:rsidR="00D1586F" w:rsidRDefault="00D1586F" w:rsidP="0018539E">
      <w:pPr>
        <w:pStyle w:val="af6"/>
        <w:numPr>
          <w:ilvl w:val="0"/>
          <w:numId w:val="60"/>
        </w:numPr>
        <w:rPr>
          <w:rFonts w:eastAsia="Calibri" w:cs="Times New Roman"/>
          <w:szCs w:val="28"/>
          <w:lang w:val="uk-UA"/>
        </w:rPr>
      </w:pPr>
      <w:r>
        <w:rPr>
          <w:rFonts w:eastAsia="Calibri" w:cs="Times New Roman"/>
          <w:szCs w:val="28"/>
          <w:lang w:val="uk-UA"/>
        </w:rPr>
        <w:t>3 – остаточна позиція ітерації (після колективного плавання).</w:t>
      </w:r>
    </w:p>
    <w:p w14:paraId="255ABD9E" w14:textId="77777777" w:rsidR="00D1586F" w:rsidRDefault="00D1586F" w:rsidP="00D1586F">
      <w:pPr>
        <w:rPr>
          <w:rFonts w:eastAsia="Calibri" w:cs="Times New Roman"/>
          <w:szCs w:val="28"/>
          <w:lang w:val="uk-UA"/>
        </w:rPr>
      </w:pPr>
      <w:r>
        <w:rPr>
          <w:rFonts w:eastAsia="Calibri" w:cs="Times New Roman"/>
          <w:szCs w:val="28"/>
          <w:lang w:val="uk-UA"/>
        </w:rPr>
        <w:lastRenderedPageBreak/>
        <w:t xml:space="preserve">Отже, як вже було сказано, в першу чергу проводиться ініціалізація всієї популяції: випадковий вибір позиції </w:t>
      </w:r>
      <w:proofErr w:type="spellStart"/>
      <w:r>
        <w:rPr>
          <w:rFonts w:eastAsia="Calibri" w:cs="Times New Roman"/>
          <w:szCs w:val="28"/>
          <w:lang w:val="uk-UA"/>
        </w:rPr>
        <w:t>агента</w:t>
      </w:r>
      <w:proofErr w:type="spellEnd"/>
      <w:r>
        <w:rPr>
          <w:rFonts w:eastAsia="Calibri" w:cs="Times New Roman"/>
          <w:szCs w:val="28"/>
          <w:lang w:val="uk-UA"/>
        </w:rPr>
        <w:t xml:space="preserve"> в межах акваріума (</w:t>
      </w:r>
      <w:proofErr w:type="spellStart"/>
      <w:r>
        <w:rPr>
          <w:rFonts w:eastAsia="Calibri" w:cs="Times New Roman"/>
          <w:i/>
          <w:szCs w:val="28"/>
          <w:lang w:val="uk-UA"/>
        </w:rPr>
        <w:t>swimStatePos</w:t>
      </w:r>
      <w:proofErr w:type="spellEnd"/>
      <w:r>
        <w:rPr>
          <w:rFonts w:eastAsia="Calibri" w:cs="Times New Roman"/>
          <w:i/>
          <w:szCs w:val="28"/>
          <w:lang w:val="uk-UA"/>
        </w:rPr>
        <w:t xml:space="preserve"> [0])</w:t>
      </w:r>
      <w:r>
        <w:rPr>
          <w:rFonts w:eastAsia="Calibri" w:cs="Times New Roman"/>
          <w:szCs w:val="28"/>
          <w:lang w:val="uk-UA"/>
        </w:rPr>
        <w:t xml:space="preserve"> і установка ваги, яка дорівнює половині від максимального (</w:t>
      </w:r>
      <w:proofErr w:type="spellStart"/>
      <w:r>
        <w:rPr>
          <w:rFonts w:eastAsia="Calibri" w:cs="Times New Roman"/>
          <w:i/>
          <w:szCs w:val="28"/>
          <w:lang w:val="uk-UA"/>
        </w:rPr>
        <w:t>weight</w:t>
      </w:r>
      <w:proofErr w:type="spellEnd"/>
      <w:r>
        <w:rPr>
          <w:rFonts w:eastAsia="Calibri" w:cs="Times New Roman"/>
          <w:i/>
          <w:szCs w:val="28"/>
          <w:lang w:val="uk-UA"/>
        </w:rPr>
        <w:t xml:space="preserve"> = </w:t>
      </w:r>
      <w:proofErr w:type="spellStart"/>
      <w:r>
        <w:rPr>
          <w:rFonts w:eastAsia="Calibri" w:cs="Times New Roman"/>
          <w:i/>
          <w:szCs w:val="28"/>
          <w:lang w:val="uk-UA"/>
        </w:rPr>
        <w:t>weightScale</w:t>
      </w:r>
      <w:proofErr w:type="spellEnd"/>
      <w:r>
        <w:rPr>
          <w:rFonts w:eastAsia="Calibri" w:cs="Times New Roman"/>
          <w:szCs w:val="28"/>
          <w:lang w:val="uk-UA"/>
        </w:rPr>
        <w:t xml:space="preserve"> / 2) для всіх риб.</w:t>
      </w:r>
    </w:p>
    <w:p w14:paraId="252910EB" w14:textId="77777777" w:rsidR="00D1586F" w:rsidRDefault="00D1586F" w:rsidP="00D1586F">
      <w:pPr>
        <w:rPr>
          <w:rFonts w:eastAsia="Calibri" w:cs="Times New Roman"/>
          <w:szCs w:val="28"/>
          <w:lang w:val="uk-UA"/>
        </w:rPr>
      </w:pPr>
      <w:r>
        <w:rPr>
          <w:rFonts w:eastAsia="Calibri" w:cs="Times New Roman"/>
          <w:szCs w:val="28"/>
          <w:lang w:val="uk-UA"/>
        </w:rPr>
        <w:t>Далі починається основний цикл алгоритму, який характеризує стадію «Міграція агентів до джерела їжі». Як критерій зупинки в нашому випадку використовується величина кількість ітерацій (</w:t>
      </w:r>
      <w:proofErr w:type="spellStart"/>
      <w:r>
        <w:rPr>
          <w:rFonts w:eastAsia="Calibri" w:cs="Times New Roman"/>
          <w:i/>
          <w:szCs w:val="28"/>
          <w:lang w:val="uk-UA"/>
        </w:rPr>
        <w:t>iterationCount</w:t>
      </w:r>
      <w:proofErr w:type="spellEnd"/>
      <w:r>
        <w:rPr>
          <w:rFonts w:eastAsia="Calibri" w:cs="Times New Roman"/>
          <w:szCs w:val="28"/>
          <w:lang w:val="uk-UA"/>
        </w:rPr>
        <w:t>).</w:t>
      </w:r>
    </w:p>
    <w:p w14:paraId="337ADBE4" w14:textId="66F9DB09" w:rsidR="00D1586F" w:rsidRPr="00B057E5" w:rsidRDefault="00D1586F" w:rsidP="00D1586F">
      <w:pPr>
        <w:rPr>
          <w:rFonts w:eastAsia="Calibri" w:cs="Times New Roman"/>
          <w:szCs w:val="28"/>
          <w:lang w:val="uk-UA"/>
        </w:rPr>
      </w:pPr>
      <w:r>
        <w:rPr>
          <w:rFonts w:eastAsia="Calibri" w:cs="Times New Roman"/>
          <w:szCs w:val="28"/>
          <w:lang w:val="uk-UA"/>
        </w:rPr>
        <w:t xml:space="preserve">Потім настає індивідуальна стадія плавання агентів, яка реалізована у методі </w:t>
      </w:r>
      <w:proofErr w:type="spellStart"/>
      <w:r>
        <w:rPr>
          <w:rFonts w:eastAsia="Calibri" w:cs="Times New Roman"/>
          <w:i/>
          <w:szCs w:val="28"/>
          <w:lang w:val="uk-UA"/>
        </w:rPr>
        <w:t>IndividSwim</w:t>
      </w:r>
      <w:proofErr w:type="spellEnd"/>
      <w:r>
        <w:rPr>
          <w:rFonts w:eastAsia="Calibri" w:cs="Times New Roman"/>
          <w:i/>
          <w:szCs w:val="28"/>
          <w:lang w:val="uk-UA"/>
        </w:rPr>
        <w:t>()</w:t>
      </w:r>
      <w:r w:rsidR="006F6DDC">
        <w:rPr>
          <w:rFonts w:eastAsia="Calibri" w:cs="Times New Roman"/>
          <w:szCs w:val="28"/>
          <w:lang w:val="uk-UA"/>
        </w:rPr>
        <w:t>, фрагмент коду на р</w:t>
      </w:r>
      <w:r>
        <w:rPr>
          <w:rFonts w:eastAsia="Calibri" w:cs="Times New Roman"/>
          <w:szCs w:val="28"/>
          <w:lang w:val="uk-UA"/>
        </w:rPr>
        <w:t>ис. 3.</w:t>
      </w:r>
      <w:r w:rsidR="00BC47AE">
        <w:rPr>
          <w:rFonts w:eastAsia="Calibri" w:cs="Times New Roman"/>
          <w:szCs w:val="28"/>
          <w:lang w:val="uk-UA"/>
        </w:rPr>
        <w:t>17</w:t>
      </w:r>
      <w:r>
        <w:rPr>
          <w:rFonts w:eastAsia="Calibri" w:cs="Times New Roman"/>
          <w:i/>
          <w:szCs w:val="28"/>
          <w:lang w:val="uk-UA"/>
        </w:rPr>
        <w:t>.</w:t>
      </w:r>
      <w:r>
        <w:rPr>
          <w:rFonts w:eastAsia="Calibri" w:cs="Times New Roman"/>
          <w:szCs w:val="28"/>
          <w:lang w:val="uk-UA"/>
        </w:rPr>
        <w:t xml:space="preserve"> Вона характеризується тим, що всі риби в деякій області навколо себе (</w:t>
      </w:r>
      <w:proofErr w:type="spellStart"/>
      <w:r>
        <w:rPr>
          <w:rFonts w:eastAsia="Calibri" w:cs="Times New Roman"/>
          <w:i/>
          <w:szCs w:val="28"/>
          <w:lang w:val="uk-UA"/>
        </w:rPr>
        <w:t>individStep</w:t>
      </w:r>
      <w:proofErr w:type="spellEnd"/>
      <w:r>
        <w:rPr>
          <w:rFonts w:eastAsia="Calibri" w:cs="Times New Roman"/>
          <w:szCs w:val="28"/>
          <w:lang w:val="uk-UA"/>
        </w:rPr>
        <w:t>) намагаються знайти краще значення функції. Якщо їм це вдається, то цей крок фіксується. В іншому випадку вважаємо, що цього переміщення не було.</w:t>
      </w:r>
      <w:r w:rsidR="00B057E5" w:rsidRPr="00B057E5">
        <w:rPr>
          <w:rFonts w:eastAsia="Calibri" w:cs="Times New Roman"/>
          <w:szCs w:val="28"/>
          <w:lang w:val="uk-UA"/>
        </w:rPr>
        <w:t xml:space="preserve"> </w:t>
      </w:r>
      <w:r w:rsidR="00B057E5">
        <w:rPr>
          <w:rFonts w:eastAsia="Calibri" w:cs="Times New Roman"/>
          <w:szCs w:val="28"/>
          <w:lang w:val="uk-UA"/>
        </w:rPr>
        <w:t xml:space="preserve">Як видно з рис. 3.17 було введено параметр </w:t>
      </w:r>
      <w:r w:rsidR="00B057E5" w:rsidRPr="00B057E5">
        <w:rPr>
          <w:rFonts w:eastAsia="Calibri" w:cs="Times New Roman"/>
          <w:szCs w:val="28"/>
          <w:lang w:val="uk-UA"/>
        </w:rPr>
        <w:t>α</w:t>
      </w:r>
      <w:r w:rsidR="00B057E5">
        <w:rPr>
          <w:rFonts w:eastAsia="Calibri" w:cs="Times New Roman"/>
          <w:szCs w:val="28"/>
          <w:lang w:val="uk-UA"/>
        </w:rPr>
        <w:t xml:space="preserve">, який </w:t>
      </w:r>
      <w:r w:rsidR="00B057E5" w:rsidRPr="00B057E5">
        <w:rPr>
          <w:rFonts w:eastAsia="Calibri" w:cs="Times New Roman"/>
          <w:szCs w:val="28"/>
          <w:lang w:val="uk-UA"/>
        </w:rPr>
        <w:t xml:space="preserve">розпадається </w:t>
      </w:r>
      <w:proofErr w:type="spellStart"/>
      <w:r w:rsidR="00B057E5" w:rsidRPr="00B057E5">
        <w:rPr>
          <w:rFonts w:eastAsia="Calibri" w:cs="Times New Roman"/>
          <w:szCs w:val="28"/>
          <w:lang w:val="uk-UA"/>
        </w:rPr>
        <w:t>експо</w:t>
      </w:r>
      <w:r w:rsidR="00B057E5">
        <w:rPr>
          <w:rFonts w:eastAsia="Calibri" w:cs="Times New Roman"/>
          <w:szCs w:val="28"/>
          <w:lang w:val="uk-UA"/>
        </w:rPr>
        <w:t>ненціально</w:t>
      </w:r>
      <w:proofErr w:type="spellEnd"/>
      <w:r w:rsidR="00B057E5">
        <w:rPr>
          <w:rFonts w:eastAsia="Calibri" w:cs="Times New Roman"/>
          <w:szCs w:val="28"/>
          <w:lang w:val="uk-UA"/>
        </w:rPr>
        <w:t xml:space="preserve"> разом з повтореннями. К</w:t>
      </w:r>
      <w:r w:rsidR="00B057E5" w:rsidRPr="00B057E5">
        <w:rPr>
          <w:rFonts w:eastAsia="Calibri" w:cs="Times New Roman"/>
          <w:szCs w:val="28"/>
          <w:lang w:val="uk-UA"/>
        </w:rPr>
        <w:t>ожного разу, коли риба намагається перейти в положення, яке не покращує її придатність, вибирається випадкове число</w:t>
      </w:r>
      <w:r w:rsidR="00B057E5">
        <w:rPr>
          <w:rFonts w:eastAsia="Calibri" w:cs="Times New Roman"/>
          <w:szCs w:val="28"/>
          <w:lang w:val="uk-UA"/>
        </w:rPr>
        <w:t xml:space="preserve"> </w:t>
      </w:r>
      <w:proofErr w:type="spellStart"/>
      <w:r w:rsidR="00B057E5">
        <w:rPr>
          <w:rFonts w:eastAsia="Calibri" w:cs="Times New Roman"/>
          <w:szCs w:val="28"/>
          <w:lang w:val="en-US"/>
        </w:rPr>
        <w:t>randomNum</w:t>
      </w:r>
      <w:proofErr w:type="spellEnd"/>
      <w:r w:rsidR="00B057E5" w:rsidRPr="00B057E5">
        <w:rPr>
          <w:rFonts w:eastAsia="Calibri" w:cs="Times New Roman"/>
          <w:szCs w:val="28"/>
          <w:lang w:val="uk-UA"/>
        </w:rPr>
        <w:t>, і якщо воно менше за α, рух дозволяється.</w:t>
      </w:r>
    </w:p>
    <w:p w14:paraId="0B528F7A" w14:textId="56CFFB1D" w:rsidR="00D1586F" w:rsidRDefault="00B057E5" w:rsidP="006F6DDC">
      <w:pPr>
        <w:ind w:firstLine="0"/>
        <w:jc w:val="center"/>
        <w:rPr>
          <w:rFonts w:eastAsia="Calibri" w:cs="Times New Roman"/>
          <w:szCs w:val="28"/>
          <w:lang w:val="uk-UA"/>
        </w:rPr>
      </w:pPr>
      <w:r w:rsidRPr="00B057E5">
        <w:rPr>
          <w:rFonts w:eastAsia="Calibri" w:cs="Times New Roman"/>
          <w:noProof/>
          <w:szCs w:val="28"/>
          <w:lang w:val="ru-RU" w:eastAsia="ru-RU"/>
        </w:rPr>
        <w:drawing>
          <wp:inline distT="0" distB="0" distL="0" distR="0" wp14:anchorId="03E16A25" wp14:editId="12A50C87">
            <wp:extent cx="5646420" cy="233087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1776" cy="2337212"/>
                    </a:xfrm>
                    <a:prstGeom prst="rect">
                      <a:avLst/>
                    </a:prstGeom>
                  </pic:spPr>
                </pic:pic>
              </a:graphicData>
            </a:graphic>
          </wp:inline>
        </w:drawing>
      </w:r>
    </w:p>
    <w:p w14:paraId="7956E008" w14:textId="434433B4" w:rsidR="00D1586F" w:rsidRPr="006F6DDC" w:rsidRDefault="006F6DDC" w:rsidP="00D1586F">
      <w:pPr>
        <w:ind w:left="349"/>
        <w:jc w:val="center"/>
        <w:rPr>
          <w:rFonts w:eastAsia="Calibri" w:cs="Times New Roman"/>
          <w:szCs w:val="28"/>
          <w:lang w:val="uk-UA"/>
        </w:rPr>
      </w:pPr>
      <w:r>
        <w:rPr>
          <w:rFonts w:eastAsia="Calibri" w:cs="Times New Roman"/>
          <w:szCs w:val="28"/>
          <w:lang w:val="uk-UA"/>
        </w:rPr>
        <w:t>Рисунок 3.</w:t>
      </w:r>
      <w:r w:rsidR="00BC47AE">
        <w:rPr>
          <w:rFonts w:eastAsia="Calibri" w:cs="Times New Roman"/>
          <w:szCs w:val="28"/>
          <w:lang w:val="uk-UA"/>
        </w:rPr>
        <w:t>17</w:t>
      </w:r>
      <w:r>
        <w:rPr>
          <w:rFonts w:eastAsia="Calibri" w:cs="Times New Roman"/>
          <w:szCs w:val="28"/>
          <w:lang w:val="uk-UA"/>
        </w:rPr>
        <w:t xml:space="preserve"> – </w:t>
      </w:r>
      <w:r w:rsidR="00D1586F" w:rsidRPr="006F6DDC">
        <w:rPr>
          <w:rFonts w:eastAsia="Calibri" w:cs="Times New Roman"/>
          <w:szCs w:val="28"/>
          <w:lang w:val="uk-UA"/>
        </w:rPr>
        <w:t xml:space="preserve">Реалізація методу </w:t>
      </w:r>
      <w:proofErr w:type="spellStart"/>
      <w:r w:rsidR="00D1586F" w:rsidRPr="006F6DDC">
        <w:rPr>
          <w:rFonts w:eastAsia="Calibri" w:cs="Times New Roman"/>
          <w:i/>
          <w:szCs w:val="28"/>
          <w:lang w:val="uk-UA"/>
        </w:rPr>
        <w:t>IndividSwim</w:t>
      </w:r>
      <w:proofErr w:type="spellEnd"/>
      <w:r w:rsidR="00D1586F" w:rsidRPr="006F6DDC">
        <w:rPr>
          <w:rFonts w:eastAsia="Calibri" w:cs="Times New Roman"/>
          <w:i/>
          <w:szCs w:val="28"/>
          <w:lang w:val="uk-UA"/>
        </w:rPr>
        <w:t>()</w:t>
      </w:r>
    </w:p>
    <w:p w14:paraId="14DD9343" w14:textId="77777777" w:rsidR="00D1586F" w:rsidRDefault="00D1586F" w:rsidP="00D1586F">
      <w:pPr>
        <w:rPr>
          <w:rFonts w:eastAsia="Calibri" w:cs="Times New Roman"/>
          <w:szCs w:val="28"/>
          <w:lang w:val="uk-UA"/>
        </w:rPr>
      </w:pPr>
      <w:r>
        <w:rPr>
          <w:rFonts w:eastAsia="Calibri" w:cs="Times New Roman"/>
          <w:szCs w:val="28"/>
          <w:lang w:val="uk-UA"/>
        </w:rPr>
        <w:t xml:space="preserve">Тепер необхідно закріпити успіх в індивідуальній стадії плавання. Для цього використовується характеристика «вага». Вона дорівнює зміні функції пристосованості для даного </w:t>
      </w:r>
      <w:proofErr w:type="spellStart"/>
      <w:r>
        <w:rPr>
          <w:rFonts w:eastAsia="Calibri" w:cs="Times New Roman"/>
          <w:szCs w:val="28"/>
          <w:lang w:val="uk-UA"/>
        </w:rPr>
        <w:t>агента</w:t>
      </w:r>
      <w:proofErr w:type="spellEnd"/>
      <w:r>
        <w:rPr>
          <w:rFonts w:eastAsia="Calibri" w:cs="Times New Roman"/>
          <w:szCs w:val="28"/>
          <w:lang w:val="uk-UA"/>
        </w:rPr>
        <w:t xml:space="preserve"> до і після індивідуальної стадії, нормованого максимальним значенням функції серед популяції. Взагалі кажучи, це є </w:t>
      </w:r>
      <w:r>
        <w:rPr>
          <w:rFonts w:eastAsia="Calibri" w:cs="Times New Roman"/>
          <w:szCs w:val="28"/>
          <w:lang w:val="uk-UA"/>
        </w:rPr>
        <w:lastRenderedPageBreak/>
        <w:t>відмінною рисою даного алгоритму, так як нам не треба запам'ятовувати кращих агентів на попередніх ітераціях.</w:t>
      </w:r>
    </w:p>
    <w:p w14:paraId="13672AAA" w14:textId="1A4BAD03" w:rsidR="00D1586F" w:rsidRDefault="00D1586F" w:rsidP="006F6DDC">
      <w:pPr>
        <w:rPr>
          <w:rFonts w:eastAsia="Calibri" w:cs="Times New Roman"/>
          <w:szCs w:val="28"/>
          <w:lang w:val="uk-UA"/>
        </w:rPr>
      </w:pPr>
      <w:r>
        <w:rPr>
          <w:rFonts w:eastAsia="Calibri" w:cs="Times New Roman"/>
          <w:szCs w:val="28"/>
          <w:lang w:val="uk-UA"/>
        </w:rPr>
        <w:t xml:space="preserve">Після цього риби здійснюють наступну стадію плавання - інстинктивно-колективну, яка реалізована у методі </w:t>
      </w:r>
      <w:proofErr w:type="spellStart"/>
      <w:r>
        <w:rPr>
          <w:rFonts w:eastAsia="Calibri" w:cs="Times New Roman"/>
          <w:i/>
          <w:szCs w:val="28"/>
          <w:lang w:val="uk-UA"/>
        </w:rPr>
        <w:t>InstinctSwim</w:t>
      </w:r>
      <w:proofErr w:type="spellEnd"/>
      <w:r>
        <w:rPr>
          <w:rFonts w:eastAsia="Calibri" w:cs="Times New Roman"/>
          <w:i/>
          <w:szCs w:val="28"/>
          <w:lang w:val="uk-UA"/>
        </w:rPr>
        <w:t>()</w:t>
      </w:r>
      <w:r w:rsidR="006F6DDC">
        <w:rPr>
          <w:rFonts w:eastAsia="Calibri" w:cs="Times New Roman"/>
          <w:szCs w:val="28"/>
          <w:lang w:val="uk-UA"/>
        </w:rPr>
        <w:t>, фрагмент коду на р</w:t>
      </w:r>
      <w:r>
        <w:rPr>
          <w:rFonts w:eastAsia="Calibri" w:cs="Times New Roman"/>
          <w:szCs w:val="28"/>
          <w:lang w:val="uk-UA"/>
        </w:rPr>
        <w:t>ис. 3.</w:t>
      </w:r>
      <w:r w:rsidR="00BC47AE">
        <w:rPr>
          <w:rFonts w:eastAsia="Calibri" w:cs="Times New Roman"/>
          <w:szCs w:val="28"/>
          <w:lang w:val="uk-UA"/>
        </w:rPr>
        <w:t>18</w:t>
      </w:r>
      <w:r>
        <w:rPr>
          <w:rFonts w:eastAsia="Calibri" w:cs="Times New Roman"/>
          <w:i/>
          <w:szCs w:val="28"/>
          <w:lang w:val="uk-UA"/>
        </w:rPr>
        <w:t>.</w:t>
      </w:r>
      <w:r>
        <w:rPr>
          <w:rFonts w:eastAsia="Calibri" w:cs="Times New Roman"/>
          <w:szCs w:val="28"/>
          <w:lang w:val="uk-UA"/>
        </w:rPr>
        <w:t xml:space="preserve"> Для всього косяка риб вираховується величина «загальний крок міграції». Сенс її наступний: на кожного </w:t>
      </w:r>
      <w:proofErr w:type="spellStart"/>
      <w:r>
        <w:rPr>
          <w:rFonts w:eastAsia="Calibri" w:cs="Times New Roman"/>
          <w:szCs w:val="28"/>
          <w:lang w:val="uk-UA"/>
        </w:rPr>
        <w:t>агента</w:t>
      </w:r>
      <w:proofErr w:type="spellEnd"/>
      <w:r>
        <w:rPr>
          <w:rFonts w:eastAsia="Calibri" w:cs="Times New Roman"/>
          <w:szCs w:val="28"/>
          <w:lang w:val="uk-UA"/>
        </w:rPr>
        <w:t xml:space="preserve"> впливає вся популяція в цілому, при цьому вплив окремого </w:t>
      </w:r>
      <w:proofErr w:type="spellStart"/>
      <w:r>
        <w:rPr>
          <w:rFonts w:eastAsia="Calibri" w:cs="Times New Roman"/>
          <w:szCs w:val="28"/>
          <w:lang w:val="uk-UA"/>
        </w:rPr>
        <w:t>агента</w:t>
      </w:r>
      <w:proofErr w:type="spellEnd"/>
      <w:r>
        <w:rPr>
          <w:rFonts w:eastAsia="Calibri" w:cs="Times New Roman"/>
          <w:szCs w:val="28"/>
          <w:lang w:val="uk-UA"/>
        </w:rPr>
        <w:t xml:space="preserve"> </w:t>
      </w:r>
      <w:proofErr w:type="spellStart"/>
      <w:r>
        <w:rPr>
          <w:rFonts w:eastAsia="Calibri" w:cs="Times New Roman"/>
          <w:szCs w:val="28"/>
          <w:lang w:val="uk-UA"/>
        </w:rPr>
        <w:t>пропорційно</w:t>
      </w:r>
      <w:proofErr w:type="spellEnd"/>
      <w:r>
        <w:rPr>
          <w:rFonts w:eastAsia="Calibri" w:cs="Times New Roman"/>
          <w:szCs w:val="28"/>
          <w:lang w:val="uk-UA"/>
        </w:rPr>
        <w:t xml:space="preserve"> його успіхам в індивідуальній стадії плавання. Потім вся популяція зміщується на нараховану величину </w:t>
      </w:r>
      <w:proofErr w:type="spellStart"/>
      <w:r>
        <w:rPr>
          <w:rFonts w:cs="Times New Roman"/>
          <w:i/>
          <w:color w:val="000000"/>
          <w:szCs w:val="28"/>
        </w:rPr>
        <w:t>instinctAverage</w:t>
      </w:r>
      <w:proofErr w:type="spellEnd"/>
      <w:r>
        <w:rPr>
          <w:rFonts w:eastAsia="Calibri" w:cs="Times New Roman"/>
          <w:szCs w:val="28"/>
          <w:lang w:val="uk-UA"/>
        </w:rPr>
        <w:t>.</w:t>
      </w:r>
    </w:p>
    <w:p w14:paraId="77DC6D82" w14:textId="0BC666CD" w:rsidR="00D1586F" w:rsidRDefault="00D1586F" w:rsidP="00D1586F">
      <w:pPr>
        <w:rPr>
          <w:rFonts w:eastAsia="Calibri" w:cs="Times New Roman"/>
          <w:szCs w:val="28"/>
          <w:lang w:val="uk-UA"/>
        </w:rPr>
      </w:pPr>
      <w:r>
        <w:rPr>
          <w:rFonts w:eastAsia="Calibri" w:cs="Times New Roman"/>
          <w:noProof/>
          <w:szCs w:val="28"/>
          <w:lang w:val="ru-RU" w:eastAsia="ru-RU"/>
        </w:rPr>
        <w:drawing>
          <wp:inline distT="0" distB="0" distL="0" distR="0" wp14:anchorId="6F0885EF" wp14:editId="071D5805">
            <wp:extent cx="3817620" cy="883920"/>
            <wp:effectExtent l="0" t="0" r="0" b="0"/>
            <wp:docPr id="1617" name="Рисунок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7620" cy="883920"/>
                    </a:xfrm>
                    <a:prstGeom prst="rect">
                      <a:avLst/>
                    </a:prstGeom>
                    <a:noFill/>
                    <a:ln>
                      <a:noFill/>
                    </a:ln>
                  </pic:spPr>
                </pic:pic>
              </a:graphicData>
            </a:graphic>
          </wp:inline>
        </w:drawing>
      </w:r>
    </w:p>
    <w:p w14:paraId="5E620571" w14:textId="7B4C3CDA" w:rsidR="00D1586F" w:rsidRPr="006F6DDC" w:rsidRDefault="006F6DDC" w:rsidP="00D1586F">
      <w:pPr>
        <w:ind w:left="349"/>
        <w:jc w:val="center"/>
        <w:rPr>
          <w:rFonts w:eastAsia="Calibri" w:cs="Times New Roman"/>
          <w:szCs w:val="28"/>
          <w:lang w:val="uk-UA"/>
        </w:rPr>
      </w:pPr>
      <w:r>
        <w:rPr>
          <w:rFonts w:eastAsia="Calibri" w:cs="Times New Roman"/>
          <w:szCs w:val="28"/>
          <w:lang w:val="uk-UA"/>
        </w:rPr>
        <w:t>Рисунок 3.</w:t>
      </w:r>
      <w:r w:rsidR="00BC47AE">
        <w:rPr>
          <w:rFonts w:eastAsia="Calibri" w:cs="Times New Roman"/>
          <w:szCs w:val="28"/>
          <w:lang w:val="uk-UA"/>
        </w:rPr>
        <w:t>18</w:t>
      </w:r>
      <w:r>
        <w:rPr>
          <w:rFonts w:eastAsia="Calibri" w:cs="Times New Roman"/>
          <w:szCs w:val="28"/>
          <w:lang w:val="uk-UA"/>
        </w:rPr>
        <w:t xml:space="preserve"> –</w:t>
      </w:r>
      <w:r w:rsidR="00D1586F" w:rsidRPr="006F6DDC">
        <w:rPr>
          <w:rFonts w:eastAsia="Calibri" w:cs="Times New Roman"/>
          <w:szCs w:val="28"/>
          <w:lang w:val="uk-UA"/>
        </w:rPr>
        <w:t xml:space="preserve"> Реалізація методу </w:t>
      </w:r>
      <w:proofErr w:type="spellStart"/>
      <w:r w:rsidR="00D1586F" w:rsidRPr="006F6DDC">
        <w:rPr>
          <w:rFonts w:eastAsia="Calibri" w:cs="Times New Roman"/>
          <w:i/>
          <w:szCs w:val="28"/>
          <w:lang w:val="uk-UA"/>
        </w:rPr>
        <w:t>InstinctSwim</w:t>
      </w:r>
      <w:proofErr w:type="spellEnd"/>
      <w:r w:rsidR="00D1586F" w:rsidRPr="006F6DDC">
        <w:rPr>
          <w:rFonts w:eastAsia="Calibri" w:cs="Times New Roman"/>
          <w:i/>
          <w:szCs w:val="28"/>
          <w:lang w:val="uk-UA"/>
        </w:rPr>
        <w:t>()</w:t>
      </w:r>
    </w:p>
    <w:p w14:paraId="7177AB92" w14:textId="77777777" w:rsidR="00D1586F" w:rsidRDefault="00D1586F" w:rsidP="00D1586F">
      <w:pPr>
        <w:rPr>
          <w:rFonts w:eastAsia="Calibri" w:cs="Times New Roman"/>
          <w:szCs w:val="28"/>
          <w:lang w:val="uk-UA"/>
        </w:rPr>
      </w:pPr>
      <w:r>
        <w:rPr>
          <w:rFonts w:eastAsia="Calibri" w:cs="Times New Roman"/>
          <w:szCs w:val="28"/>
          <w:lang w:val="uk-UA"/>
        </w:rPr>
        <w:t xml:space="preserve">Перед наступною операцією плавання необхідно виконати проміжні дії, а саме: підрахувати центр тяжіння всього косяка (метод </w:t>
      </w:r>
      <w:proofErr w:type="spellStart"/>
      <w:r>
        <w:rPr>
          <w:rFonts w:eastAsia="Calibri" w:cs="Times New Roman"/>
          <w:i/>
          <w:szCs w:val="28"/>
          <w:lang w:val="uk-UA"/>
        </w:rPr>
        <w:t>SearchBarycentre</w:t>
      </w:r>
      <w:proofErr w:type="spellEnd"/>
      <w:r>
        <w:rPr>
          <w:rFonts w:eastAsia="Calibri" w:cs="Times New Roman"/>
          <w:i/>
          <w:szCs w:val="28"/>
          <w:lang w:val="uk-UA"/>
        </w:rPr>
        <w:t>(</w:t>
      </w:r>
      <w:proofErr w:type="spellStart"/>
      <w:r>
        <w:rPr>
          <w:rFonts w:eastAsia="Calibri" w:cs="Times New Roman"/>
          <w:i/>
          <w:szCs w:val="28"/>
          <w:lang w:val="uk-UA"/>
        </w:rPr>
        <w:t>FishUniversal</w:t>
      </w:r>
      <w:proofErr w:type="spellEnd"/>
      <w:r>
        <w:rPr>
          <w:rFonts w:eastAsia="Calibri" w:cs="Times New Roman"/>
          <w:i/>
          <w:szCs w:val="28"/>
          <w:lang w:val="uk-UA"/>
        </w:rPr>
        <w:t xml:space="preserve">[] </w:t>
      </w:r>
      <w:proofErr w:type="spellStart"/>
      <w:r>
        <w:rPr>
          <w:rFonts w:eastAsia="Calibri" w:cs="Times New Roman"/>
          <w:i/>
          <w:szCs w:val="28"/>
          <w:lang w:val="uk-UA"/>
        </w:rPr>
        <w:t>fishes</w:t>
      </w:r>
      <w:proofErr w:type="spellEnd"/>
      <w:r>
        <w:rPr>
          <w:rFonts w:eastAsia="Calibri" w:cs="Times New Roman"/>
          <w:i/>
          <w:szCs w:val="28"/>
          <w:lang w:val="uk-UA"/>
        </w:rPr>
        <w:t>)</w:t>
      </w:r>
      <w:r>
        <w:rPr>
          <w:rFonts w:eastAsia="Calibri" w:cs="Times New Roman"/>
          <w:szCs w:val="28"/>
          <w:lang w:val="uk-UA"/>
        </w:rPr>
        <w:t xml:space="preserve">). Перш за все, </w:t>
      </w:r>
      <w:proofErr w:type="spellStart"/>
      <w:r>
        <w:rPr>
          <w:rFonts w:eastAsia="Calibri" w:cs="Times New Roman"/>
          <w:szCs w:val="28"/>
          <w:lang w:val="uk-UA"/>
        </w:rPr>
        <w:t>баріцентр</w:t>
      </w:r>
      <w:proofErr w:type="spellEnd"/>
      <w:r>
        <w:rPr>
          <w:rFonts w:eastAsia="Calibri" w:cs="Times New Roman"/>
          <w:szCs w:val="28"/>
          <w:lang w:val="uk-UA"/>
        </w:rPr>
        <w:t xml:space="preserve"> косяка розраховується на основі положення </w:t>
      </w:r>
      <w:proofErr w:type="spellStart"/>
      <w:r>
        <w:rPr>
          <w:rFonts w:eastAsia="Calibri" w:cs="Times New Roman"/>
          <w:i/>
          <w:szCs w:val="28"/>
          <w:lang w:val="uk-UA"/>
        </w:rPr>
        <w:t>swimStatePoint</w:t>
      </w:r>
      <w:proofErr w:type="spellEnd"/>
      <w:r>
        <w:rPr>
          <w:rFonts w:eastAsia="Calibri" w:cs="Times New Roman"/>
          <w:i/>
          <w:szCs w:val="28"/>
          <w:lang w:val="uk-UA"/>
        </w:rPr>
        <w:t>[2]</w:t>
      </w:r>
      <w:r>
        <w:rPr>
          <w:rFonts w:eastAsia="Calibri" w:cs="Times New Roman"/>
          <w:szCs w:val="28"/>
          <w:lang w:val="uk-UA"/>
        </w:rPr>
        <w:t xml:space="preserve"> та ваги </w:t>
      </w:r>
      <w:proofErr w:type="spellStart"/>
      <w:r>
        <w:rPr>
          <w:rFonts w:eastAsia="Calibri" w:cs="Times New Roman"/>
          <w:i/>
          <w:szCs w:val="28"/>
          <w:lang w:val="uk-UA"/>
        </w:rPr>
        <w:t>weight</w:t>
      </w:r>
      <w:proofErr w:type="spellEnd"/>
      <w:r>
        <w:rPr>
          <w:rFonts w:eastAsia="Calibri" w:cs="Times New Roman"/>
          <w:szCs w:val="28"/>
          <w:lang w:val="uk-UA"/>
        </w:rPr>
        <w:t xml:space="preserve"> кожної риби.</w:t>
      </w:r>
    </w:p>
    <w:p w14:paraId="16FDF2FB" w14:textId="1B174E6E" w:rsidR="00D1586F" w:rsidRDefault="00D1586F" w:rsidP="00D1586F">
      <w:pPr>
        <w:rPr>
          <w:rFonts w:eastAsia="Calibri" w:cs="Times New Roman"/>
          <w:szCs w:val="28"/>
          <w:lang w:val="uk-UA"/>
        </w:rPr>
      </w:pPr>
      <w:r>
        <w:rPr>
          <w:rFonts w:eastAsia="Calibri" w:cs="Times New Roman"/>
          <w:szCs w:val="28"/>
          <w:lang w:val="uk-UA"/>
        </w:rPr>
        <w:t xml:space="preserve">Ми, а точніше, риби, перейшли до останньої стадії плавання: колективно-вольової, яка реалізована у методі </w:t>
      </w:r>
      <w:proofErr w:type="spellStart"/>
      <w:r>
        <w:rPr>
          <w:rFonts w:eastAsia="Calibri" w:cs="Times New Roman"/>
          <w:i/>
          <w:szCs w:val="28"/>
          <w:lang w:val="uk-UA"/>
        </w:rPr>
        <w:t>CollectiveSwim</w:t>
      </w:r>
      <w:proofErr w:type="spellEnd"/>
      <w:r>
        <w:rPr>
          <w:rFonts w:eastAsia="Calibri" w:cs="Times New Roman"/>
          <w:i/>
          <w:szCs w:val="28"/>
          <w:lang w:val="uk-UA"/>
        </w:rPr>
        <w:t>()</w:t>
      </w:r>
      <w:r w:rsidR="006F6DDC">
        <w:rPr>
          <w:rFonts w:eastAsia="Calibri" w:cs="Times New Roman"/>
          <w:szCs w:val="28"/>
          <w:lang w:val="uk-UA"/>
        </w:rPr>
        <w:t>, фрагмент коду на р</w:t>
      </w:r>
      <w:r>
        <w:rPr>
          <w:rFonts w:eastAsia="Calibri" w:cs="Times New Roman"/>
          <w:szCs w:val="28"/>
          <w:lang w:val="uk-UA"/>
        </w:rPr>
        <w:t>ис. 3.</w:t>
      </w:r>
      <w:r w:rsidR="00BC47AE">
        <w:rPr>
          <w:rFonts w:eastAsia="Calibri" w:cs="Times New Roman"/>
          <w:szCs w:val="28"/>
          <w:lang w:val="uk-UA"/>
        </w:rPr>
        <w:t>19</w:t>
      </w:r>
      <w:r>
        <w:rPr>
          <w:rFonts w:eastAsia="Calibri" w:cs="Times New Roman"/>
          <w:i/>
          <w:szCs w:val="28"/>
          <w:lang w:val="uk-UA"/>
        </w:rPr>
        <w:t>.</w:t>
      </w:r>
      <w:r>
        <w:rPr>
          <w:rFonts w:eastAsia="Calibri" w:cs="Times New Roman"/>
          <w:szCs w:val="28"/>
          <w:lang w:val="uk-UA"/>
        </w:rPr>
        <w:t xml:space="preserve"> Тут необхідно дізнатися, як змінилася вага популяції в порівнянні з попередньою ітерацією. Якщо вона збільшилася, значить популяція наблизилася до області мінімуму функції, тому необхідно звузити коло пошуку, тим самим виявляються </w:t>
      </w:r>
      <w:proofErr w:type="spellStart"/>
      <w:r>
        <w:rPr>
          <w:rFonts w:eastAsia="Calibri" w:cs="Times New Roman"/>
          <w:szCs w:val="28"/>
          <w:lang w:val="uk-UA"/>
        </w:rPr>
        <w:t>інтесифікаційні</w:t>
      </w:r>
      <w:proofErr w:type="spellEnd"/>
      <w:r>
        <w:rPr>
          <w:rFonts w:eastAsia="Calibri" w:cs="Times New Roman"/>
          <w:szCs w:val="28"/>
          <w:lang w:val="uk-UA"/>
        </w:rPr>
        <w:t xml:space="preserve"> властивості. І навпаки: якщо вага косяка зменшилась, значить агенти шукають мінімум не в тому місці, тому необхідно змінити напрямок траєкторії і проявити диверсифікаційні властивості.</w:t>
      </w:r>
    </w:p>
    <w:p w14:paraId="275F533D" w14:textId="77777777" w:rsidR="00D1586F" w:rsidRDefault="00D1586F" w:rsidP="00D1586F">
      <w:pPr>
        <w:rPr>
          <w:rFonts w:eastAsia="Calibri" w:cs="Times New Roman"/>
          <w:szCs w:val="28"/>
          <w:lang w:val="uk-UA"/>
        </w:rPr>
      </w:pPr>
      <w:r>
        <w:rPr>
          <w:rFonts w:eastAsia="Calibri" w:cs="Times New Roman"/>
          <w:szCs w:val="28"/>
          <w:lang w:val="uk-UA"/>
        </w:rPr>
        <w:lastRenderedPageBreak/>
        <w:t xml:space="preserve">Величина </w:t>
      </w:r>
      <w:proofErr w:type="spellStart"/>
      <w:r>
        <w:rPr>
          <w:rFonts w:eastAsia="Calibri" w:cs="Times New Roman"/>
          <w:i/>
          <w:szCs w:val="28"/>
          <w:lang w:val="uk-UA"/>
        </w:rPr>
        <w:t>swimStatePoint</w:t>
      </w:r>
      <w:proofErr w:type="spellEnd"/>
      <w:r>
        <w:rPr>
          <w:rFonts w:eastAsia="Calibri" w:cs="Times New Roman"/>
          <w:i/>
          <w:szCs w:val="28"/>
          <w:lang w:val="uk-UA"/>
        </w:rPr>
        <w:t>[3]</w:t>
      </w:r>
      <w:r>
        <w:rPr>
          <w:rFonts w:eastAsia="Calibri" w:cs="Times New Roman"/>
          <w:szCs w:val="28"/>
          <w:lang w:val="uk-UA"/>
        </w:rPr>
        <w:t xml:space="preserve"> в такій формулі відповідає за крок вольового зміщення. Рекомендується використовувати значення, в 2 рази більше індивідуального кроку пошуку. Оператор </w:t>
      </w:r>
      <w:proofErr w:type="spellStart"/>
      <w:r>
        <w:rPr>
          <w:rFonts w:eastAsia="Calibri" w:cs="Times New Roman"/>
          <w:i/>
          <w:szCs w:val="28"/>
          <w:lang w:val="uk-UA"/>
        </w:rPr>
        <w:t>euclidD</w:t>
      </w:r>
      <w:proofErr w:type="spellEnd"/>
      <w:r>
        <w:rPr>
          <w:rFonts w:eastAsia="Calibri" w:cs="Times New Roman"/>
          <w:szCs w:val="28"/>
          <w:lang w:val="uk-UA"/>
        </w:rPr>
        <w:t xml:space="preserve"> вираховує відстань між двома точками в евклідовому просторі.</w:t>
      </w:r>
    </w:p>
    <w:p w14:paraId="0F090CA7" w14:textId="301FB8D4" w:rsidR="00D1586F" w:rsidRDefault="00D1586F" w:rsidP="006F6DDC">
      <w:pPr>
        <w:ind w:firstLine="0"/>
        <w:jc w:val="center"/>
        <w:rPr>
          <w:rFonts w:eastAsia="Calibri" w:cs="Times New Roman"/>
          <w:szCs w:val="28"/>
          <w:lang w:val="uk-UA"/>
        </w:rPr>
      </w:pPr>
      <w:r>
        <w:rPr>
          <w:rFonts w:eastAsia="Calibri" w:cs="Times New Roman"/>
          <w:noProof/>
          <w:szCs w:val="28"/>
          <w:lang w:val="ru-RU" w:eastAsia="ru-RU"/>
        </w:rPr>
        <w:drawing>
          <wp:inline distT="0" distB="0" distL="0" distR="0" wp14:anchorId="35071B95" wp14:editId="3E0A8D78">
            <wp:extent cx="5980488" cy="1925782"/>
            <wp:effectExtent l="0" t="0" r="1270" b="0"/>
            <wp:docPr id="1616" name="Рисунок 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92941" cy="1929792"/>
                    </a:xfrm>
                    <a:prstGeom prst="rect">
                      <a:avLst/>
                    </a:prstGeom>
                    <a:noFill/>
                    <a:ln>
                      <a:noFill/>
                    </a:ln>
                  </pic:spPr>
                </pic:pic>
              </a:graphicData>
            </a:graphic>
          </wp:inline>
        </w:drawing>
      </w:r>
    </w:p>
    <w:p w14:paraId="69370CB3" w14:textId="787C69DC" w:rsidR="00D1586F" w:rsidRPr="006F6DDC" w:rsidRDefault="006F6DDC" w:rsidP="00D1586F">
      <w:pPr>
        <w:ind w:left="349"/>
        <w:jc w:val="center"/>
        <w:rPr>
          <w:rFonts w:eastAsia="Calibri" w:cs="Times New Roman"/>
          <w:szCs w:val="28"/>
          <w:lang w:val="uk-UA"/>
        </w:rPr>
      </w:pPr>
      <w:r>
        <w:rPr>
          <w:rFonts w:eastAsia="Calibri" w:cs="Times New Roman"/>
          <w:szCs w:val="28"/>
          <w:lang w:val="uk-UA"/>
        </w:rPr>
        <w:t>Рисунок 3.</w:t>
      </w:r>
      <w:r w:rsidR="00BC47AE">
        <w:rPr>
          <w:rFonts w:eastAsia="Calibri" w:cs="Times New Roman"/>
          <w:szCs w:val="28"/>
          <w:lang w:val="uk-UA"/>
        </w:rPr>
        <w:t>19</w:t>
      </w:r>
      <w:r>
        <w:rPr>
          <w:rFonts w:eastAsia="Calibri" w:cs="Times New Roman"/>
          <w:szCs w:val="28"/>
          <w:lang w:val="uk-UA"/>
        </w:rPr>
        <w:t xml:space="preserve"> –</w:t>
      </w:r>
      <w:r w:rsidR="00D1586F" w:rsidRPr="006F6DDC">
        <w:rPr>
          <w:rFonts w:eastAsia="Calibri" w:cs="Times New Roman"/>
          <w:szCs w:val="28"/>
          <w:lang w:val="uk-UA"/>
        </w:rPr>
        <w:t xml:space="preserve"> Реалізація методу </w:t>
      </w:r>
      <w:proofErr w:type="spellStart"/>
      <w:r w:rsidR="00D1586F" w:rsidRPr="006F6DDC">
        <w:rPr>
          <w:rFonts w:eastAsia="Calibri" w:cs="Times New Roman"/>
          <w:i/>
          <w:szCs w:val="28"/>
          <w:lang w:val="uk-UA"/>
        </w:rPr>
        <w:t>CollectiveSwim</w:t>
      </w:r>
      <w:proofErr w:type="spellEnd"/>
      <w:r w:rsidR="00D1586F" w:rsidRPr="006F6DDC">
        <w:rPr>
          <w:rFonts w:eastAsia="Calibri" w:cs="Times New Roman"/>
          <w:i/>
          <w:szCs w:val="28"/>
          <w:lang w:val="uk-UA"/>
        </w:rPr>
        <w:t>()</w:t>
      </w:r>
    </w:p>
    <w:p w14:paraId="7FEF2B68" w14:textId="18BC7B4F" w:rsidR="00D1586F" w:rsidRDefault="00F658AD" w:rsidP="00F658AD">
      <w:pPr>
        <w:rPr>
          <w:rFonts w:eastAsia="Calibri" w:cs="Times New Roman"/>
          <w:szCs w:val="28"/>
          <w:lang w:val="uk-UA"/>
        </w:rPr>
      </w:pPr>
      <w:r>
        <w:rPr>
          <w:rFonts w:eastAsia="Calibri" w:cs="Times New Roman"/>
          <w:szCs w:val="28"/>
          <w:lang w:val="uk-UA"/>
        </w:rPr>
        <w:t>На р</w:t>
      </w:r>
      <w:r w:rsidR="00D1586F">
        <w:rPr>
          <w:rFonts w:eastAsia="Calibri" w:cs="Times New Roman"/>
          <w:szCs w:val="28"/>
          <w:lang w:val="uk-UA"/>
        </w:rPr>
        <w:t>ис. 3.</w:t>
      </w:r>
      <w:r w:rsidR="00BC47AE">
        <w:rPr>
          <w:rFonts w:eastAsia="Calibri" w:cs="Times New Roman"/>
          <w:szCs w:val="28"/>
          <w:lang w:val="uk-UA"/>
        </w:rPr>
        <w:t>20</w:t>
      </w:r>
      <w:r w:rsidR="00D1586F">
        <w:rPr>
          <w:rFonts w:eastAsia="Calibri" w:cs="Times New Roman"/>
          <w:szCs w:val="28"/>
          <w:lang w:val="uk-UA"/>
        </w:rPr>
        <w:t xml:space="preserve"> представлено діаграму класу </w:t>
      </w:r>
      <w:proofErr w:type="spellStart"/>
      <w:r w:rsidR="00D1586F">
        <w:rPr>
          <w:rFonts w:eastAsia="Calibri" w:cs="Times New Roman"/>
          <w:i/>
          <w:szCs w:val="28"/>
          <w:lang w:val="uk-UA"/>
        </w:rPr>
        <w:t>FishUniversal</w:t>
      </w:r>
      <w:proofErr w:type="spellEnd"/>
      <w:r w:rsidR="00D1586F">
        <w:rPr>
          <w:rFonts w:eastAsia="Calibri" w:cs="Times New Roman"/>
          <w:i/>
          <w:szCs w:val="28"/>
          <w:lang w:val="uk-UA"/>
        </w:rPr>
        <w:t>.</w:t>
      </w:r>
    </w:p>
    <w:p w14:paraId="156122B4" w14:textId="071D7AE9" w:rsidR="00D1586F" w:rsidRDefault="00D1586F" w:rsidP="00D1586F">
      <w:pPr>
        <w:ind w:left="708"/>
        <w:jc w:val="center"/>
        <w:rPr>
          <w:rFonts w:eastAsia="Calibri" w:cs="Times New Roman"/>
          <w:szCs w:val="28"/>
          <w:lang w:val="uk-UA"/>
        </w:rPr>
      </w:pPr>
      <w:r>
        <w:rPr>
          <w:noProof/>
          <w:lang w:val="ru-RU" w:eastAsia="ru-RU"/>
        </w:rPr>
        <w:drawing>
          <wp:inline distT="0" distB="0" distL="0" distR="0" wp14:anchorId="6CBA0369" wp14:editId="3D28FA98">
            <wp:extent cx="1455420" cy="4462488"/>
            <wp:effectExtent l="0" t="0" r="0" b="0"/>
            <wp:docPr id="1615" name="Рисунок 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59235" cy="4474185"/>
                    </a:xfrm>
                    <a:prstGeom prst="rect">
                      <a:avLst/>
                    </a:prstGeom>
                    <a:noFill/>
                    <a:ln>
                      <a:noFill/>
                    </a:ln>
                  </pic:spPr>
                </pic:pic>
              </a:graphicData>
            </a:graphic>
          </wp:inline>
        </w:drawing>
      </w:r>
    </w:p>
    <w:p w14:paraId="369D0FED" w14:textId="6E736E75" w:rsidR="006F6DDC" w:rsidRDefault="006F6DDC" w:rsidP="00F658AD">
      <w:pPr>
        <w:jc w:val="center"/>
        <w:rPr>
          <w:rFonts w:eastAsia="Calibri" w:cs="Times New Roman"/>
          <w:i/>
          <w:szCs w:val="28"/>
          <w:lang w:val="uk-UA"/>
        </w:rPr>
      </w:pPr>
      <w:r>
        <w:rPr>
          <w:rFonts w:eastAsia="Calibri" w:cs="Times New Roman"/>
          <w:szCs w:val="28"/>
          <w:lang w:val="uk-UA"/>
        </w:rPr>
        <w:t>Рисунок</w:t>
      </w:r>
      <w:r w:rsidR="00D1586F" w:rsidRPr="006F6DDC">
        <w:rPr>
          <w:rFonts w:eastAsia="Calibri" w:cs="Times New Roman"/>
          <w:szCs w:val="28"/>
          <w:lang w:val="uk-UA"/>
        </w:rPr>
        <w:t xml:space="preserve"> 3.</w:t>
      </w:r>
      <w:r w:rsidR="00BC47AE">
        <w:rPr>
          <w:rFonts w:eastAsia="Calibri" w:cs="Times New Roman"/>
          <w:szCs w:val="28"/>
          <w:lang w:val="uk-UA"/>
        </w:rPr>
        <w:t>20</w:t>
      </w:r>
      <w:r w:rsidR="00D1586F" w:rsidRPr="006F6DDC">
        <w:rPr>
          <w:rFonts w:eastAsia="Calibri" w:cs="Times New Roman"/>
          <w:szCs w:val="28"/>
          <w:lang w:val="uk-UA"/>
        </w:rPr>
        <w:t xml:space="preserve"> </w:t>
      </w:r>
      <w:r>
        <w:rPr>
          <w:rFonts w:eastAsia="Calibri" w:cs="Times New Roman"/>
          <w:szCs w:val="28"/>
          <w:lang w:val="uk-UA"/>
        </w:rPr>
        <w:t xml:space="preserve">– </w:t>
      </w:r>
      <w:r w:rsidR="00D1586F" w:rsidRPr="006F6DDC">
        <w:rPr>
          <w:rFonts w:eastAsia="Calibri" w:cs="Times New Roman"/>
          <w:szCs w:val="28"/>
          <w:lang w:val="uk-UA"/>
        </w:rPr>
        <w:t xml:space="preserve">UML діаграма класу </w:t>
      </w:r>
      <w:proofErr w:type="spellStart"/>
      <w:r w:rsidR="00D1586F" w:rsidRPr="006F6DDC">
        <w:rPr>
          <w:rFonts w:eastAsia="Calibri" w:cs="Times New Roman"/>
          <w:i/>
          <w:szCs w:val="28"/>
          <w:lang w:val="uk-UA"/>
        </w:rPr>
        <w:t>FishUniversal</w:t>
      </w:r>
      <w:proofErr w:type="spellEnd"/>
    </w:p>
    <w:p w14:paraId="79841F67" w14:textId="77777777" w:rsidR="00294227" w:rsidRPr="00F658AD" w:rsidRDefault="00294227" w:rsidP="00294227">
      <w:pPr>
        <w:ind w:firstLine="0"/>
        <w:rPr>
          <w:rFonts w:eastAsia="Calibri" w:cs="Times New Roman"/>
          <w:i/>
          <w:szCs w:val="28"/>
          <w:lang w:val="uk-UA"/>
        </w:rPr>
      </w:pPr>
    </w:p>
    <w:p w14:paraId="3C2F2548" w14:textId="632A02F0" w:rsidR="00D1586F" w:rsidRDefault="00B10E1A" w:rsidP="00D1586F">
      <w:pPr>
        <w:rPr>
          <w:rFonts w:eastAsia="Calibri"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93" w:name="_Toc73265274"/>
      <w:r>
        <w:rPr>
          <w:rFonts w:eastAsia="Calibri" w:cs="Times New Roman"/>
          <w:b/>
          <w:szCs w:val="28"/>
          <w:lang w:val="uk-UA"/>
        </w:rPr>
        <w:instrText>3.2.3 Клас UserFunctions</w:instrText>
      </w:r>
      <w:bookmarkEnd w:id="93"/>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D1586F">
        <w:rPr>
          <w:rFonts w:eastAsia="Calibri" w:cs="Times New Roman"/>
          <w:b/>
          <w:szCs w:val="28"/>
          <w:lang w:val="uk-UA"/>
        </w:rPr>
        <w:t xml:space="preserve">3.2.3 Клас </w:t>
      </w:r>
      <w:proofErr w:type="spellStart"/>
      <w:r w:rsidR="00D1586F">
        <w:rPr>
          <w:rFonts w:eastAsia="Calibri" w:cs="Times New Roman"/>
          <w:b/>
          <w:szCs w:val="28"/>
          <w:lang w:val="uk-UA"/>
        </w:rPr>
        <w:t>UserFunctions</w:t>
      </w:r>
      <w:proofErr w:type="spellEnd"/>
    </w:p>
    <w:p w14:paraId="07B4552D" w14:textId="77777777" w:rsidR="00F658AD" w:rsidRDefault="00F658AD" w:rsidP="00D1586F">
      <w:pPr>
        <w:rPr>
          <w:rFonts w:eastAsia="Calibri" w:cs="Times New Roman"/>
          <w:szCs w:val="28"/>
          <w:lang w:val="uk-UA"/>
        </w:rPr>
      </w:pPr>
    </w:p>
    <w:p w14:paraId="77B61CEF" w14:textId="77777777" w:rsidR="00D1586F" w:rsidRDefault="00D1586F" w:rsidP="00D1586F">
      <w:pPr>
        <w:rPr>
          <w:rFonts w:eastAsia="Calibri" w:cs="Times New Roman"/>
          <w:szCs w:val="28"/>
          <w:lang w:val="uk-UA"/>
        </w:rPr>
      </w:pPr>
      <w:r>
        <w:rPr>
          <w:rFonts w:eastAsia="Calibri" w:cs="Times New Roman"/>
          <w:szCs w:val="28"/>
          <w:lang w:val="uk-UA"/>
        </w:rPr>
        <w:t xml:space="preserve">Клас </w:t>
      </w:r>
      <w:proofErr w:type="spellStart"/>
      <w:r>
        <w:rPr>
          <w:rFonts w:eastAsia="Calibri" w:cs="Times New Roman"/>
          <w:i/>
          <w:szCs w:val="28"/>
          <w:lang w:val="uk-UA"/>
        </w:rPr>
        <w:t>UserFunctions</w:t>
      </w:r>
      <w:proofErr w:type="spellEnd"/>
      <w:r>
        <w:rPr>
          <w:rFonts w:eastAsia="Calibri" w:cs="Times New Roman"/>
          <w:szCs w:val="28"/>
          <w:lang w:val="uk-UA"/>
        </w:rPr>
        <w:t xml:space="preserve"> – це клас, в якому </w:t>
      </w:r>
      <w:proofErr w:type="spellStart"/>
      <w:r>
        <w:rPr>
          <w:rFonts w:eastAsia="Calibri" w:cs="Times New Roman"/>
          <w:szCs w:val="28"/>
          <w:lang w:val="uk-UA"/>
        </w:rPr>
        <w:t>ініціюються</w:t>
      </w:r>
      <w:proofErr w:type="spellEnd"/>
      <w:r>
        <w:rPr>
          <w:rFonts w:eastAsia="Calibri" w:cs="Times New Roman"/>
          <w:szCs w:val="28"/>
          <w:lang w:val="uk-UA"/>
        </w:rPr>
        <w:t xml:space="preserve"> багатомірні функції, для яких ми шукатимемо екстремуми.</w:t>
      </w:r>
    </w:p>
    <w:p w14:paraId="2080FE9A" w14:textId="77777777" w:rsidR="00D1586F" w:rsidRDefault="00D1586F" w:rsidP="00D1586F">
      <w:pPr>
        <w:rPr>
          <w:rFonts w:eastAsiaTheme="minorEastAsia" w:cs="Times New Roman"/>
          <w:color w:val="000000" w:themeColor="text1"/>
          <w:szCs w:val="28"/>
          <w:lang w:val="uk-UA"/>
        </w:rPr>
      </w:pPr>
      <w:r>
        <w:rPr>
          <w:rFonts w:eastAsia="Calibri" w:cs="Times New Roman"/>
          <w:color w:val="000000" w:themeColor="text1"/>
          <w:szCs w:val="28"/>
          <w:lang w:val="uk-UA"/>
        </w:rPr>
        <w:t xml:space="preserve">Функції знаходяться у списку </w:t>
      </w:r>
      <w:r>
        <w:rPr>
          <w:rFonts w:cs="Times New Roman"/>
          <w:i/>
          <w:color w:val="000000" w:themeColor="text1"/>
          <w:szCs w:val="28"/>
          <w:lang w:val="en-US"/>
        </w:rPr>
        <w:t>List</w:t>
      </w:r>
      <w:r>
        <w:rPr>
          <w:rFonts w:cs="Times New Roman"/>
          <w:i/>
          <w:color w:val="000000" w:themeColor="text1"/>
          <w:szCs w:val="28"/>
          <w:lang w:val="uk-UA"/>
        </w:rPr>
        <w:t>&lt;</w:t>
      </w:r>
      <w:r>
        <w:rPr>
          <w:rFonts w:cs="Times New Roman"/>
          <w:i/>
          <w:color w:val="000000" w:themeColor="text1"/>
          <w:szCs w:val="28"/>
          <w:lang w:val="en-US"/>
        </w:rPr>
        <w:t>Tuple</w:t>
      </w:r>
      <w:r>
        <w:rPr>
          <w:rFonts w:cs="Times New Roman"/>
          <w:i/>
          <w:color w:val="000000" w:themeColor="text1"/>
          <w:szCs w:val="28"/>
          <w:lang w:val="uk-UA"/>
        </w:rPr>
        <w:t>&lt;</w:t>
      </w:r>
      <w:proofErr w:type="spellStart"/>
      <w:r>
        <w:rPr>
          <w:rFonts w:cs="Times New Roman"/>
          <w:i/>
          <w:color w:val="000000" w:themeColor="text1"/>
          <w:szCs w:val="28"/>
          <w:lang w:val="en-US"/>
        </w:rPr>
        <w:t>FuncTemplate</w:t>
      </w:r>
      <w:proofErr w:type="spellEnd"/>
      <w:r>
        <w:rPr>
          <w:rFonts w:cs="Times New Roman"/>
          <w:i/>
          <w:color w:val="000000" w:themeColor="text1"/>
          <w:szCs w:val="28"/>
          <w:lang w:val="uk-UA"/>
        </w:rPr>
        <w:t xml:space="preserve">, </w:t>
      </w:r>
      <w:r>
        <w:rPr>
          <w:rFonts w:cs="Times New Roman"/>
          <w:i/>
          <w:color w:val="000000" w:themeColor="text1"/>
          <w:szCs w:val="28"/>
          <w:lang w:val="en-US"/>
        </w:rPr>
        <w:t>int</w:t>
      </w:r>
      <w:r>
        <w:rPr>
          <w:rFonts w:cs="Times New Roman"/>
          <w:i/>
          <w:color w:val="000000" w:themeColor="text1"/>
          <w:szCs w:val="28"/>
          <w:lang w:val="uk-UA"/>
        </w:rPr>
        <w:t xml:space="preserve">, </w:t>
      </w:r>
      <w:r>
        <w:rPr>
          <w:rFonts w:cs="Times New Roman"/>
          <w:i/>
          <w:color w:val="000000" w:themeColor="text1"/>
          <w:szCs w:val="28"/>
          <w:lang w:val="en-US"/>
        </w:rPr>
        <w:t>string</w:t>
      </w:r>
      <w:r>
        <w:rPr>
          <w:rFonts w:cs="Times New Roman"/>
          <w:i/>
          <w:color w:val="000000" w:themeColor="text1"/>
          <w:szCs w:val="28"/>
          <w:lang w:val="uk-UA"/>
        </w:rPr>
        <w:t xml:space="preserve">&gt;&gt; </w:t>
      </w:r>
      <w:proofErr w:type="spellStart"/>
      <w:r>
        <w:rPr>
          <w:rFonts w:cs="Times New Roman"/>
          <w:i/>
          <w:color w:val="000000" w:themeColor="text1"/>
          <w:szCs w:val="28"/>
          <w:lang w:val="en-US"/>
        </w:rPr>
        <w:t>FunctionList</w:t>
      </w:r>
      <w:proofErr w:type="spellEnd"/>
      <w:r>
        <w:rPr>
          <w:rFonts w:cs="Times New Roman"/>
          <w:color w:val="000000" w:themeColor="text1"/>
          <w:szCs w:val="28"/>
          <w:lang w:val="uk-UA"/>
        </w:rPr>
        <w:t xml:space="preserve">, де </w:t>
      </w:r>
      <w:r>
        <w:rPr>
          <w:rFonts w:cs="Times New Roman"/>
          <w:i/>
          <w:color w:val="000000" w:themeColor="text1"/>
          <w:szCs w:val="28"/>
          <w:lang w:val="en-US"/>
        </w:rPr>
        <w:t>Tuple</w:t>
      </w:r>
      <w:r>
        <w:rPr>
          <w:rFonts w:cs="Times New Roman"/>
          <w:color w:val="000000" w:themeColor="text1"/>
          <w:szCs w:val="28"/>
          <w:lang w:val="uk-UA"/>
        </w:rPr>
        <w:t xml:space="preserve"> – це кортеж, у нашому випадку </w:t>
      </w:r>
      <w:proofErr w:type="spellStart"/>
      <w:r>
        <w:rPr>
          <w:rFonts w:cs="Times New Roman"/>
          <w:color w:val="000000" w:themeColor="text1"/>
          <w:szCs w:val="28"/>
          <w:lang w:val="uk-UA"/>
        </w:rPr>
        <w:t>трьохкратний</w:t>
      </w:r>
      <w:proofErr w:type="spellEnd"/>
      <w:r>
        <w:rPr>
          <w:rFonts w:cs="Times New Roman"/>
          <w:color w:val="000000" w:themeColor="text1"/>
          <w:szCs w:val="28"/>
          <w:lang w:val="uk-UA"/>
        </w:rPr>
        <w:t>. Розглянемо детальніше елементи кортежу:</w:t>
      </w:r>
    </w:p>
    <w:p w14:paraId="0FB42481" w14:textId="77777777" w:rsidR="00D1586F" w:rsidRDefault="00D1586F" w:rsidP="0018539E">
      <w:pPr>
        <w:pStyle w:val="af6"/>
        <w:numPr>
          <w:ilvl w:val="0"/>
          <w:numId w:val="61"/>
        </w:numPr>
        <w:rPr>
          <w:rFonts w:cs="Times New Roman"/>
          <w:color w:val="000000" w:themeColor="text1"/>
          <w:szCs w:val="28"/>
          <w:lang w:val="uk-UA"/>
        </w:rPr>
      </w:pPr>
      <w:proofErr w:type="spellStart"/>
      <w:r>
        <w:rPr>
          <w:rFonts w:cs="Times New Roman"/>
          <w:i/>
          <w:color w:val="000000" w:themeColor="text1"/>
          <w:szCs w:val="28"/>
          <w:lang w:val="en-US"/>
        </w:rPr>
        <w:t>FuncTemplate</w:t>
      </w:r>
      <w:proofErr w:type="spellEnd"/>
      <w:r>
        <w:rPr>
          <w:rFonts w:cs="Times New Roman"/>
          <w:i/>
          <w:color w:val="000000" w:themeColor="text1"/>
          <w:szCs w:val="28"/>
          <w:lang w:val="uk-UA"/>
        </w:rPr>
        <w:t xml:space="preserve"> </w:t>
      </w:r>
      <w:r>
        <w:rPr>
          <w:rFonts w:cs="Times New Roman"/>
          <w:color w:val="000000" w:themeColor="text1"/>
          <w:szCs w:val="28"/>
          <w:lang w:val="uk-UA"/>
        </w:rPr>
        <w:t>– багатомірна функція.</w:t>
      </w:r>
    </w:p>
    <w:p w14:paraId="0CE91214" w14:textId="77777777" w:rsidR="00D1586F" w:rsidRDefault="00D1586F" w:rsidP="0018539E">
      <w:pPr>
        <w:pStyle w:val="af6"/>
        <w:numPr>
          <w:ilvl w:val="0"/>
          <w:numId w:val="61"/>
        </w:numPr>
        <w:rPr>
          <w:rFonts w:cs="Times New Roman"/>
          <w:color w:val="000000" w:themeColor="text1"/>
          <w:szCs w:val="28"/>
          <w:lang w:val="uk-UA"/>
        </w:rPr>
      </w:pPr>
      <w:r>
        <w:rPr>
          <w:rFonts w:cs="Times New Roman"/>
          <w:i/>
          <w:color w:val="000000" w:themeColor="text1"/>
          <w:szCs w:val="28"/>
          <w:lang w:val="en-US"/>
        </w:rPr>
        <w:t>int</w:t>
      </w:r>
      <w:r>
        <w:rPr>
          <w:rFonts w:cs="Times New Roman"/>
          <w:color w:val="000000" w:themeColor="text1"/>
          <w:szCs w:val="28"/>
          <w:lang w:val="uk-UA"/>
        </w:rPr>
        <w:t xml:space="preserve"> – кількість змінних.</w:t>
      </w:r>
    </w:p>
    <w:p w14:paraId="646738FE" w14:textId="77777777" w:rsidR="00D1586F" w:rsidRDefault="00D1586F" w:rsidP="0018539E">
      <w:pPr>
        <w:pStyle w:val="af6"/>
        <w:numPr>
          <w:ilvl w:val="0"/>
          <w:numId w:val="61"/>
        </w:numPr>
        <w:rPr>
          <w:rFonts w:eastAsia="Calibri" w:cs="Times New Roman"/>
          <w:color w:val="000000" w:themeColor="text1"/>
          <w:szCs w:val="28"/>
          <w:lang w:val="uk-UA"/>
        </w:rPr>
      </w:pPr>
      <w:r>
        <w:rPr>
          <w:rFonts w:cs="Times New Roman"/>
          <w:i/>
          <w:color w:val="000000" w:themeColor="text1"/>
          <w:szCs w:val="28"/>
          <w:lang w:val="en-US"/>
        </w:rPr>
        <w:t>string</w:t>
      </w:r>
      <w:r>
        <w:rPr>
          <w:rFonts w:cs="Times New Roman"/>
          <w:i/>
          <w:color w:val="000000" w:themeColor="text1"/>
          <w:szCs w:val="28"/>
          <w:lang w:val="uk-UA"/>
        </w:rPr>
        <w:t xml:space="preserve"> </w:t>
      </w:r>
      <w:r>
        <w:rPr>
          <w:rFonts w:cs="Times New Roman"/>
          <w:color w:val="000000" w:themeColor="text1"/>
          <w:szCs w:val="28"/>
          <w:lang w:val="uk-UA"/>
        </w:rPr>
        <w:t>– рядковий запис багатомірної функції.</w:t>
      </w:r>
    </w:p>
    <w:p w14:paraId="67025D29" w14:textId="77777777" w:rsidR="00D1586F" w:rsidRDefault="00D1586F" w:rsidP="00D1586F">
      <w:pPr>
        <w:rPr>
          <w:rFonts w:eastAsia="Calibri" w:cs="Times New Roman"/>
          <w:szCs w:val="28"/>
          <w:lang w:val="uk-UA"/>
        </w:rPr>
      </w:pPr>
      <w:r>
        <w:rPr>
          <w:rFonts w:eastAsia="Calibri" w:cs="Times New Roman"/>
          <w:szCs w:val="28"/>
          <w:lang w:val="uk-UA"/>
        </w:rPr>
        <w:t xml:space="preserve">У даному класі є ще один метод – </w:t>
      </w:r>
      <w:proofErr w:type="spellStart"/>
      <w:r>
        <w:rPr>
          <w:rFonts w:eastAsia="Calibri" w:cs="Times New Roman"/>
          <w:i/>
          <w:szCs w:val="28"/>
          <w:lang w:val="uk-UA"/>
        </w:rPr>
        <w:t>SelectFunction</w:t>
      </w:r>
      <w:proofErr w:type="spellEnd"/>
      <w:r>
        <w:rPr>
          <w:rFonts w:eastAsia="Calibri" w:cs="Times New Roman"/>
          <w:i/>
          <w:szCs w:val="28"/>
          <w:lang w:val="uk-UA"/>
        </w:rPr>
        <w:t>(</w:t>
      </w:r>
      <w:proofErr w:type="spellStart"/>
      <w:r>
        <w:rPr>
          <w:rFonts w:eastAsia="Calibri" w:cs="Times New Roman"/>
          <w:i/>
          <w:szCs w:val="28"/>
          <w:lang w:val="uk-UA"/>
        </w:rPr>
        <w:t>int</w:t>
      </w:r>
      <w:proofErr w:type="spellEnd"/>
      <w:r>
        <w:rPr>
          <w:rFonts w:eastAsia="Calibri" w:cs="Times New Roman"/>
          <w:i/>
          <w:szCs w:val="28"/>
          <w:lang w:val="uk-UA"/>
        </w:rPr>
        <w:t xml:space="preserve"> </w:t>
      </w:r>
      <w:proofErr w:type="spellStart"/>
      <w:r>
        <w:rPr>
          <w:rFonts w:eastAsia="Calibri" w:cs="Times New Roman"/>
          <w:i/>
          <w:szCs w:val="28"/>
          <w:lang w:val="uk-UA"/>
        </w:rPr>
        <w:t>number</w:t>
      </w:r>
      <w:proofErr w:type="spellEnd"/>
      <w:r>
        <w:rPr>
          <w:rFonts w:eastAsia="Calibri" w:cs="Times New Roman"/>
          <w:i/>
          <w:szCs w:val="28"/>
          <w:lang w:val="uk-UA"/>
        </w:rPr>
        <w:t>)</w:t>
      </w:r>
      <w:r>
        <w:rPr>
          <w:rFonts w:eastAsia="Calibri" w:cs="Times New Roman"/>
          <w:szCs w:val="28"/>
          <w:lang w:val="uk-UA"/>
        </w:rPr>
        <w:t xml:space="preserve">, який  вибирає функцію за її номером зі списку, а повертає кортеж, що складається з функції і її кількості аргументів (якщо такої функції немає, то повертається </w:t>
      </w:r>
      <w:proofErr w:type="spellStart"/>
      <w:r>
        <w:rPr>
          <w:rFonts w:eastAsia="Calibri" w:cs="Times New Roman"/>
          <w:szCs w:val="28"/>
          <w:lang w:val="uk-UA"/>
        </w:rPr>
        <w:t>null</w:t>
      </w:r>
      <w:proofErr w:type="spellEnd"/>
      <w:r>
        <w:rPr>
          <w:rFonts w:eastAsia="Calibri" w:cs="Times New Roman"/>
          <w:szCs w:val="28"/>
          <w:lang w:val="uk-UA"/>
        </w:rPr>
        <w:t>).</w:t>
      </w:r>
    </w:p>
    <w:p w14:paraId="60BCD585" w14:textId="7F4CA2AC" w:rsidR="00D1586F" w:rsidRDefault="00D1586F" w:rsidP="00F658AD">
      <w:pPr>
        <w:rPr>
          <w:rFonts w:eastAsia="Calibri" w:cs="Times New Roman"/>
          <w:szCs w:val="28"/>
          <w:lang w:val="uk-UA"/>
        </w:rPr>
      </w:pPr>
      <w:r>
        <w:rPr>
          <w:rFonts w:eastAsia="Calibri" w:cs="Times New Roman"/>
          <w:szCs w:val="28"/>
          <w:lang w:val="uk-UA"/>
        </w:rPr>
        <w:t>Н</w:t>
      </w:r>
      <w:r w:rsidR="00F658AD">
        <w:rPr>
          <w:rFonts w:eastAsia="Calibri" w:cs="Times New Roman"/>
          <w:szCs w:val="28"/>
          <w:lang w:val="uk-UA"/>
        </w:rPr>
        <w:t>а р</w:t>
      </w:r>
      <w:r>
        <w:rPr>
          <w:rFonts w:eastAsia="Calibri" w:cs="Times New Roman"/>
          <w:szCs w:val="28"/>
          <w:lang w:val="uk-UA"/>
        </w:rPr>
        <w:t>ис. 3.</w:t>
      </w:r>
      <w:r w:rsidR="00BC47AE">
        <w:rPr>
          <w:rFonts w:eastAsia="Calibri" w:cs="Times New Roman"/>
          <w:szCs w:val="28"/>
          <w:lang w:val="uk-UA"/>
        </w:rPr>
        <w:t>21</w:t>
      </w:r>
      <w:r>
        <w:rPr>
          <w:rFonts w:eastAsia="Calibri" w:cs="Times New Roman"/>
          <w:szCs w:val="28"/>
          <w:lang w:val="uk-UA"/>
        </w:rPr>
        <w:t xml:space="preserve"> представлено діаграму класу </w:t>
      </w:r>
      <w:proofErr w:type="spellStart"/>
      <w:r>
        <w:rPr>
          <w:rFonts w:eastAsia="Calibri" w:cs="Times New Roman"/>
          <w:i/>
          <w:szCs w:val="28"/>
          <w:lang w:val="uk-UA"/>
        </w:rPr>
        <w:t>UserFunctions</w:t>
      </w:r>
      <w:proofErr w:type="spellEnd"/>
      <w:r>
        <w:rPr>
          <w:rFonts w:eastAsia="Calibri" w:cs="Times New Roman"/>
          <w:i/>
          <w:szCs w:val="28"/>
          <w:lang w:val="uk-UA"/>
        </w:rPr>
        <w:t>.</w:t>
      </w:r>
    </w:p>
    <w:p w14:paraId="4758312C" w14:textId="3C9AA410" w:rsidR="00D1586F" w:rsidRDefault="00D1586F" w:rsidP="00D1586F">
      <w:pPr>
        <w:ind w:left="708"/>
        <w:jc w:val="center"/>
        <w:rPr>
          <w:rFonts w:eastAsia="Calibri" w:cs="Times New Roman"/>
          <w:szCs w:val="28"/>
          <w:lang w:val="uk-UA"/>
        </w:rPr>
      </w:pPr>
      <w:r>
        <w:rPr>
          <w:noProof/>
          <w:lang w:val="ru-RU" w:eastAsia="ru-RU"/>
        </w:rPr>
        <w:drawing>
          <wp:inline distT="0" distB="0" distL="0" distR="0" wp14:anchorId="3721BCA5" wp14:editId="3CAA7AF6">
            <wp:extent cx="1767726" cy="3362325"/>
            <wp:effectExtent l="0" t="0" r="4445" b="0"/>
            <wp:docPr id="1614" name="Рисунок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78333" cy="3382500"/>
                    </a:xfrm>
                    <a:prstGeom prst="rect">
                      <a:avLst/>
                    </a:prstGeom>
                    <a:noFill/>
                    <a:ln>
                      <a:noFill/>
                    </a:ln>
                  </pic:spPr>
                </pic:pic>
              </a:graphicData>
            </a:graphic>
          </wp:inline>
        </w:drawing>
      </w:r>
    </w:p>
    <w:p w14:paraId="1D63475E" w14:textId="2051DBA6" w:rsidR="00D1586F" w:rsidRDefault="00F658AD" w:rsidP="00D1586F">
      <w:pPr>
        <w:jc w:val="center"/>
        <w:rPr>
          <w:rFonts w:eastAsia="Calibri" w:cs="Times New Roman"/>
          <w:i/>
          <w:szCs w:val="28"/>
          <w:lang w:val="uk-UA"/>
        </w:rPr>
      </w:pPr>
      <w:r>
        <w:rPr>
          <w:rFonts w:eastAsia="Calibri" w:cs="Times New Roman"/>
          <w:szCs w:val="28"/>
          <w:lang w:val="uk-UA"/>
        </w:rPr>
        <w:t>Рисунок 3.</w:t>
      </w:r>
      <w:r w:rsidR="00BC47AE">
        <w:rPr>
          <w:rFonts w:eastAsia="Calibri" w:cs="Times New Roman"/>
          <w:szCs w:val="28"/>
          <w:lang w:val="uk-UA"/>
        </w:rPr>
        <w:t>21</w:t>
      </w:r>
      <w:r>
        <w:rPr>
          <w:rFonts w:eastAsia="Calibri" w:cs="Times New Roman"/>
          <w:szCs w:val="28"/>
          <w:lang w:val="uk-UA"/>
        </w:rPr>
        <w:t xml:space="preserve"> – </w:t>
      </w:r>
      <w:r w:rsidR="00D1586F" w:rsidRPr="00F658AD">
        <w:rPr>
          <w:rFonts w:eastAsia="Calibri" w:cs="Times New Roman"/>
          <w:szCs w:val="28"/>
          <w:lang w:val="uk-UA"/>
        </w:rPr>
        <w:t xml:space="preserve">UML діаграма класу </w:t>
      </w:r>
      <w:proofErr w:type="spellStart"/>
      <w:r w:rsidR="00D1586F" w:rsidRPr="00F658AD">
        <w:rPr>
          <w:rFonts w:eastAsia="Calibri" w:cs="Times New Roman"/>
          <w:i/>
          <w:szCs w:val="28"/>
          <w:lang w:val="uk-UA"/>
        </w:rPr>
        <w:t>UserFunctions</w:t>
      </w:r>
      <w:proofErr w:type="spellEnd"/>
    </w:p>
    <w:p w14:paraId="436D62B8" w14:textId="77777777" w:rsidR="00B10E1A" w:rsidRPr="00F658AD" w:rsidRDefault="00B10E1A" w:rsidP="00D1586F">
      <w:pPr>
        <w:jc w:val="center"/>
        <w:rPr>
          <w:rFonts w:eastAsia="Calibri" w:cs="Times New Roman"/>
          <w:szCs w:val="28"/>
          <w:lang w:val="uk-UA"/>
        </w:rPr>
      </w:pPr>
    </w:p>
    <w:p w14:paraId="04B5A796" w14:textId="47B71EA9" w:rsidR="00D1586F" w:rsidRPr="00680A08" w:rsidRDefault="00680A08" w:rsidP="00D1586F">
      <w:pPr>
        <w:rPr>
          <w:rFonts w:eastAsia="Calibri" w:cs="Times New Roman"/>
          <w:b/>
          <w:sz w:val="32"/>
          <w:szCs w:val="32"/>
          <w:lang w:val="uk-UA"/>
        </w:rPr>
      </w:pPr>
      <w:r>
        <w:rPr>
          <w:rFonts w:eastAsia="Times New Roman" w:cs="Times New Roman"/>
          <w:b/>
          <w:sz w:val="32"/>
          <w:szCs w:val="32"/>
          <w:lang w:val="uk-UA"/>
        </w:rPr>
        <w:fldChar w:fldCharType="begin"/>
      </w:r>
      <w:r>
        <w:rPr>
          <w:rFonts w:eastAsia="Times New Roman" w:cs="Times New Roman"/>
          <w:b/>
          <w:sz w:val="32"/>
          <w:szCs w:val="32"/>
          <w:lang w:val="uk-UA"/>
        </w:rPr>
        <w:instrText xml:space="preserve"> TC  "</w:instrText>
      </w:r>
      <w:r w:rsidRPr="009765E2">
        <w:rPr>
          <w:rFonts w:eastAsia="Calibri" w:cs="Times New Roman"/>
          <w:b/>
          <w:sz w:val="32"/>
          <w:szCs w:val="32"/>
          <w:lang w:val="uk-UA"/>
        </w:rPr>
        <w:instrText xml:space="preserve"> </w:instrText>
      </w:r>
      <w:bookmarkStart w:id="94" w:name="_Toc73265275"/>
      <w:r w:rsidRPr="002D6677">
        <w:rPr>
          <w:rFonts w:eastAsia="Calibri" w:cs="Times New Roman"/>
          <w:b/>
          <w:sz w:val="32"/>
          <w:szCs w:val="32"/>
          <w:lang w:val="uk-UA"/>
        </w:rPr>
        <w:instrText xml:space="preserve">3.1 Розробка програмних компонентів </w:instrText>
      </w:r>
      <w:r w:rsidRPr="00680A08">
        <w:rPr>
          <w:rFonts w:eastAsia="Calibri" w:cs="Times New Roman"/>
          <w:b/>
          <w:sz w:val="32"/>
          <w:szCs w:val="32"/>
          <w:lang w:val="en-US"/>
        </w:rPr>
        <w:instrText>DatabaseConnection</w:instrText>
      </w:r>
      <w:bookmarkEnd w:id="94"/>
      <w:r>
        <w:rPr>
          <w:rFonts w:eastAsia="Times New Roman" w:cs="Times New Roman"/>
          <w:b/>
          <w:sz w:val="32"/>
          <w:szCs w:val="32"/>
          <w:lang w:val="uk-UA"/>
        </w:rPr>
        <w:instrText xml:space="preserve"> " \f </w:instrText>
      </w:r>
      <w:r>
        <w:rPr>
          <w:rFonts w:eastAsia="Times New Roman" w:cs="Times New Roman"/>
          <w:b/>
          <w:sz w:val="32"/>
          <w:szCs w:val="32"/>
          <w:lang w:val="en-US"/>
        </w:rPr>
        <w:instrText>y</w:instrText>
      </w:r>
      <w:r>
        <w:rPr>
          <w:rFonts w:eastAsia="Times New Roman" w:cs="Times New Roman"/>
          <w:b/>
          <w:sz w:val="32"/>
          <w:szCs w:val="32"/>
          <w:lang w:val="uk-UA"/>
        </w:rPr>
        <w:instrText xml:space="preserve">\l 2 </w:instrText>
      </w:r>
      <w:r>
        <w:rPr>
          <w:rFonts w:eastAsia="Times New Roman" w:cs="Times New Roman"/>
          <w:b/>
          <w:sz w:val="32"/>
          <w:szCs w:val="32"/>
          <w:lang w:val="uk-UA"/>
        </w:rPr>
        <w:fldChar w:fldCharType="end"/>
      </w:r>
      <w:r w:rsidR="00D1586F" w:rsidRPr="00680A08">
        <w:rPr>
          <w:rFonts w:eastAsia="Calibri" w:cs="Times New Roman"/>
          <w:b/>
          <w:sz w:val="32"/>
          <w:szCs w:val="32"/>
          <w:lang w:val="uk-UA"/>
        </w:rPr>
        <w:t xml:space="preserve">3.3 Розробка програмних компонентів </w:t>
      </w:r>
      <w:proofErr w:type="spellStart"/>
      <w:r w:rsidR="00D1586F" w:rsidRPr="00680A08">
        <w:rPr>
          <w:rFonts w:eastAsia="Calibri" w:cs="Times New Roman"/>
          <w:b/>
          <w:sz w:val="32"/>
          <w:szCs w:val="32"/>
          <w:lang w:val="en-US"/>
        </w:rPr>
        <w:t>DatabaseConnection</w:t>
      </w:r>
      <w:proofErr w:type="spellEnd"/>
    </w:p>
    <w:p w14:paraId="77B8B3A6" w14:textId="77777777" w:rsidR="00F658AD" w:rsidRDefault="00F658AD" w:rsidP="00D1586F">
      <w:pPr>
        <w:rPr>
          <w:rFonts w:eastAsia="Calibri" w:cs="Times New Roman"/>
          <w:b/>
          <w:szCs w:val="28"/>
          <w:lang w:val="uk-UA"/>
        </w:rPr>
      </w:pPr>
    </w:p>
    <w:p w14:paraId="03D0D441" w14:textId="039D3ACE" w:rsidR="00F658AD" w:rsidRPr="00F658AD" w:rsidRDefault="00F658AD" w:rsidP="00F658AD">
      <w:pPr>
        <w:rPr>
          <w:rFonts w:eastAsia="Calibri" w:cs="Times New Roman"/>
          <w:szCs w:val="28"/>
          <w:lang w:val="uk-UA"/>
        </w:rPr>
      </w:pPr>
      <w:r>
        <w:rPr>
          <w:rFonts w:eastAsia="Calibri" w:cs="Times New Roman"/>
          <w:szCs w:val="28"/>
          <w:lang w:val="uk-UA"/>
        </w:rPr>
        <w:t>Далі буде описано основні класи, що відповідають за підключення до БД.</w:t>
      </w:r>
    </w:p>
    <w:p w14:paraId="47EACF14" w14:textId="27D46DFC" w:rsidR="00D1586F" w:rsidRDefault="00B10E1A" w:rsidP="00D1586F">
      <w:pPr>
        <w:rPr>
          <w:rFonts w:eastAsia="Calibri"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95" w:name="_Toc73265276"/>
      <w:r>
        <w:rPr>
          <w:rFonts w:eastAsia="Calibri" w:cs="Times New Roman"/>
          <w:b/>
          <w:szCs w:val="28"/>
          <w:lang w:val="uk-UA"/>
        </w:rPr>
        <w:instrText>3.3.1 Клас DBSQLServerUtils</w:instrText>
      </w:r>
      <w:bookmarkEnd w:id="95"/>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D1586F">
        <w:rPr>
          <w:rFonts w:eastAsia="Calibri" w:cs="Times New Roman"/>
          <w:b/>
          <w:szCs w:val="28"/>
          <w:lang w:val="uk-UA"/>
        </w:rPr>
        <w:t xml:space="preserve">3.3.1 Клас </w:t>
      </w:r>
      <w:proofErr w:type="spellStart"/>
      <w:r w:rsidR="00D1586F">
        <w:rPr>
          <w:rFonts w:eastAsia="Calibri" w:cs="Times New Roman"/>
          <w:b/>
          <w:szCs w:val="28"/>
          <w:lang w:val="uk-UA"/>
        </w:rPr>
        <w:t>DBSQLServerUtils</w:t>
      </w:r>
      <w:proofErr w:type="spellEnd"/>
    </w:p>
    <w:p w14:paraId="41E594E0" w14:textId="77777777" w:rsidR="00F658AD" w:rsidRDefault="00F658AD" w:rsidP="00D1586F">
      <w:pPr>
        <w:rPr>
          <w:rFonts w:eastAsia="Calibri" w:cs="Times New Roman"/>
          <w:szCs w:val="28"/>
          <w:lang w:val="uk-UA"/>
        </w:rPr>
      </w:pPr>
    </w:p>
    <w:p w14:paraId="161704D7" w14:textId="77777777" w:rsidR="00D1586F" w:rsidRDefault="00D1586F" w:rsidP="00D1586F">
      <w:pPr>
        <w:rPr>
          <w:rFonts w:eastAsia="Calibri" w:cs="Times New Roman"/>
          <w:szCs w:val="28"/>
          <w:lang w:val="uk-UA"/>
        </w:rPr>
      </w:pPr>
      <w:r>
        <w:rPr>
          <w:rFonts w:eastAsia="Calibri" w:cs="Times New Roman"/>
          <w:szCs w:val="28"/>
          <w:lang w:val="uk-UA"/>
        </w:rPr>
        <w:t xml:space="preserve">Клас </w:t>
      </w:r>
      <w:proofErr w:type="spellStart"/>
      <w:r>
        <w:rPr>
          <w:rFonts w:eastAsia="Calibri" w:cs="Times New Roman"/>
          <w:i/>
          <w:szCs w:val="28"/>
          <w:lang w:val="uk-UA"/>
        </w:rPr>
        <w:t>DBSQLServerUtils</w:t>
      </w:r>
      <w:proofErr w:type="spellEnd"/>
      <w:r>
        <w:rPr>
          <w:rFonts w:eastAsia="Calibri" w:cs="Times New Roman"/>
          <w:szCs w:val="28"/>
          <w:lang w:val="uk-UA"/>
        </w:rPr>
        <w:t xml:space="preserve"> призначений для налагодження зв’язку з БД. Даний клас містить один метод </w:t>
      </w:r>
      <w:proofErr w:type="spellStart"/>
      <w:r>
        <w:rPr>
          <w:rFonts w:eastAsia="Calibri" w:cs="Times New Roman"/>
          <w:i/>
          <w:szCs w:val="28"/>
          <w:lang w:val="uk-UA"/>
        </w:rPr>
        <w:t>GetDBConnection</w:t>
      </w:r>
      <w:proofErr w:type="spellEnd"/>
      <w:r>
        <w:rPr>
          <w:rFonts w:eastAsia="Calibri" w:cs="Times New Roman"/>
          <w:szCs w:val="28"/>
          <w:lang w:val="uk-UA"/>
        </w:rPr>
        <w:t>, який приймає наступні параметри:</w:t>
      </w:r>
    </w:p>
    <w:p w14:paraId="0C216607" w14:textId="77777777" w:rsidR="00D1586F" w:rsidRDefault="00D1586F" w:rsidP="0018539E">
      <w:pPr>
        <w:pStyle w:val="af6"/>
        <w:numPr>
          <w:ilvl w:val="0"/>
          <w:numId w:val="62"/>
        </w:numPr>
        <w:rPr>
          <w:rFonts w:eastAsia="Calibri" w:cs="Times New Roman"/>
          <w:szCs w:val="28"/>
          <w:lang w:val="uk-UA"/>
        </w:rPr>
      </w:pPr>
      <w:r>
        <w:rPr>
          <w:rFonts w:eastAsia="Calibri" w:cs="Times New Roman"/>
          <w:i/>
          <w:szCs w:val="28"/>
          <w:lang w:val="en-US"/>
        </w:rPr>
        <w:t>d</w:t>
      </w:r>
      <w:proofErr w:type="spellStart"/>
      <w:r>
        <w:rPr>
          <w:rFonts w:eastAsia="Calibri" w:cs="Times New Roman"/>
          <w:i/>
          <w:szCs w:val="28"/>
          <w:lang w:val="uk-UA"/>
        </w:rPr>
        <w:t>atasource</w:t>
      </w:r>
      <w:proofErr w:type="spellEnd"/>
      <w:r>
        <w:rPr>
          <w:rFonts w:eastAsia="Calibri" w:cs="Times New Roman"/>
          <w:szCs w:val="28"/>
          <w:lang w:val="uk-UA"/>
        </w:rPr>
        <w:t xml:space="preserve"> – назва серверу.</w:t>
      </w:r>
    </w:p>
    <w:p w14:paraId="7853DDAD" w14:textId="77777777" w:rsidR="00D1586F" w:rsidRDefault="00D1586F" w:rsidP="0018539E">
      <w:pPr>
        <w:pStyle w:val="af6"/>
        <w:numPr>
          <w:ilvl w:val="0"/>
          <w:numId w:val="62"/>
        </w:numPr>
        <w:rPr>
          <w:rFonts w:eastAsia="Calibri" w:cs="Times New Roman"/>
          <w:szCs w:val="28"/>
          <w:lang w:val="uk-UA"/>
        </w:rPr>
      </w:pPr>
      <w:r>
        <w:rPr>
          <w:rFonts w:eastAsia="Calibri" w:cs="Times New Roman"/>
          <w:i/>
          <w:szCs w:val="28"/>
          <w:lang w:val="en-US"/>
        </w:rPr>
        <w:t>d</w:t>
      </w:r>
      <w:proofErr w:type="spellStart"/>
      <w:r>
        <w:rPr>
          <w:rFonts w:eastAsia="Calibri" w:cs="Times New Roman"/>
          <w:i/>
          <w:szCs w:val="28"/>
          <w:lang w:val="uk-UA"/>
        </w:rPr>
        <w:t>atabase</w:t>
      </w:r>
      <w:proofErr w:type="spellEnd"/>
      <w:r>
        <w:rPr>
          <w:rFonts w:eastAsia="Calibri" w:cs="Times New Roman"/>
          <w:szCs w:val="28"/>
          <w:lang w:val="uk-UA"/>
        </w:rPr>
        <w:t xml:space="preserve"> – назва БД.</w:t>
      </w:r>
    </w:p>
    <w:p w14:paraId="446C2C76" w14:textId="77777777" w:rsidR="00D1586F" w:rsidRDefault="00D1586F" w:rsidP="0018539E">
      <w:pPr>
        <w:pStyle w:val="af6"/>
        <w:numPr>
          <w:ilvl w:val="0"/>
          <w:numId w:val="62"/>
        </w:numPr>
        <w:rPr>
          <w:rFonts w:eastAsia="Calibri" w:cs="Times New Roman"/>
          <w:szCs w:val="28"/>
          <w:lang w:val="uk-UA"/>
        </w:rPr>
      </w:pPr>
      <w:r>
        <w:rPr>
          <w:rFonts w:eastAsia="Calibri" w:cs="Times New Roman"/>
          <w:i/>
          <w:szCs w:val="28"/>
          <w:lang w:val="en-US"/>
        </w:rPr>
        <w:t>u</w:t>
      </w:r>
      <w:proofErr w:type="spellStart"/>
      <w:r>
        <w:rPr>
          <w:rFonts w:eastAsia="Calibri" w:cs="Times New Roman"/>
          <w:i/>
          <w:szCs w:val="28"/>
          <w:lang w:val="uk-UA"/>
        </w:rPr>
        <w:t>sername</w:t>
      </w:r>
      <w:proofErr w:type="spellEnd"/>
      <w:r>
        <w:rPr>
          <w:rFonts w:eastAsia="Calibri" w:cs="Times New Roman"/>
          <w:szCs w:val="28"/>
          <w:lang w:val="uk-UA"/>
        </w:rPr>
        <w:t xml:space="preserve"> – ім’я користувача.</w:t>
      </w:r>
    </w:p>
    <w:p w14:paraId="04F27307" w14:textId="77777777" w:rsidR="00D1586F" w:rsidRDefault="00D1586F" w:rsidP="0018539E">
      <w:pPr>
        <w:pStyle w:val="af6"/>
        <w:numPr>
          <w:ilvl w:val="0"/>
          <w:numId w:val="62"/>
        </w:numPr>
        <w:rPr>
          <w:rFonts w:eastAsia="Calibri" w:cs="Times New Roman"/>
          <w:szCs w:val="28"/>
          <w:lang w:val="uk-UA"/>
        </w:rPr>
      </w:pPr>
      <w:proofErr w:type="spellStart"/>
      <w:r>
        <w:rPr>
          <w:rFonts w:eastAsia="Calibri" w:cs="Times New Roman"/>
          <w:i/>
          <w:szCs w:val="28"/>
          <w:lang w:val="uk-UA"/>
        </w:rPr>
        <w:t>password</w:t>
      </w:r>
      <w:proofErr w:type="spellEnd"/>
      <w:r>
        <w:rPr>
          <w:rFonts w:eastAsia="Calibri" w:cs="Times New Roman"/>
          <w:szCs w:val="28"/>
          <w:lang w:val="uk-UA"/>
        </w:rPr>
        <w:t xml:space="preserve"> – пароль користувача.</w:t>
      </w:r>
    </w:p>
    <w:p w14:paraId="643383F2" w14:textId="77777777" w:rsidR="00D1586F" w:rsidRDefault="00D1586F" w:rsidP="00D1586F">
      <w:pPr>
        <w:rPr>
          <w:rFonts w:eastAsia="Calibri" w:cs="Times New Roman"/>
          <w:szCs w:val="28"/>
          <w:lang w:val="uk-UA"/>
        </w:rPr>
      </w:pPr>
      <w:r>
        <w:rPr>
          <w:rFonts w:eastAsia="Calibri" w:cs="Times New Roman"/>
          <w:szCs w:val="28"/>
          <w:lang w:val="uk-UA"/>
        </w:rPr>
        <w:t xml:space="preserve">Метод </w:t>
      </w:r>
      <w:proofErr w:type="spellStart"/>
      <w:r>
        <w:rPr>
          <w:rFonts w:eastAsia="Calibri" w:cs="Times New Roman"/>
          <w:i/>
          <w:szCs w:val="28"/>
          <w:lang w:val="uk-UA"/>
        </w:rPr>
        <w:t>GetDBConnection</w:t>
      </w:r>
      <w:proofErr w:type="spellEnd"/>
      <w:r>
        <w:rPr>
          <w:rFonts w:eastAsia="Calibri" w:cs="Times New Roman"/>
          <w:szCs w:val="28"/>
          <w:lang w:val="uk-UA"/>
        </w:rPr>
        <w:t xml:space="preserve"> повертає об’єкт типу </w:t>
      </w:r>
      <w:proofErr w:type="spellStart"/>
      <w:r>
        <w:rPr>
          <w:rFonts w:eastAsia="Calibri" w:cs="Times New Roman"/>
          <w:i/>
          <w:szCs w:val="28"/>
          <w:lang w:val="uk-UA"/>
        </w:rPr>
        <w:t>SqlConnection</w:t>
      </w:r>
      <w:proofErr w:type="spellEnd"/>
      <w:r>
        <w:rPr>
          <w:rFonts w:eastAsia="Calibri" w:cs="Times New Roman"/>
          <w:szCs w:val="28"/>
          <w:lang w:val="uk-UA"/>
        </w:rPr>
        <w:t>.</w:t>
      </w:r>
    </w:p>
    <w:p w14:paraId="2759C1CB" w14:textId="3F7D457E" w:rsidR="00D1586F" w:rsidRDefault="00F658AD" w:rsidP="00F658AD">
      <w:pPr>
        <w:rPr>
          <w:rFonts w:eastAsia="Calibri" w:cs="Times New Roman"/>
          <w:szCs w:val="28"/>
          <w:lang w:val="uk-UA"/>
        </w:rPr>
      </w:pPr>
      <w:r>
        <w:rPr>
          <w:rFonts w:eastAsia="Calibri" w:cs="Times New Roman"/>
          <w:szCs w:val="28"/>
          <w:lang w:val="uk-UA"/>
        </w:rPr>
        <w:t>На р</w:t>
      </w:r>
      <w:r w:rsidR="00D1586F">
        <w:rPr>
          <w:rFonts w:eastAsia="Calibri" w:cs="Times New Roman"/>
          <w:szCs w:val="28"/>
          <w:lang w:val="uk-UA"/>
        </w:rPr>
        <w:t>ис. 3.</w:t>
      </w:r>
      <w:r w:rsidR="00BC47AE">
        <w:rPr>
          <w:rFonts w:eastAsia="Calibri" w:cs="Times New Roman"/>
          <w:szCs w:val="28"/>
          <w:lang w:val="uk-UA"/>
        </w:rPr>
        <w:t>22</w:t>
      </w:r>
      <w:r w:rsidR="00D1586F">
        <w:rPr>
          <w:rFonts w:eastAsia="Calibri" w:cs="Times New Roman"/>
          <w:szCs w:val="28"/>
          <w:lang w:val="uk-UA"/>
        </w:rPr>
        <w:t xml:space="preserve"> представлено діаграму класу </w:t>
      </w:r>
      <w:proofErr w:type="spellStart"/>
      <w:r w:rsidR="00D1586F">
        <w:rPr>
          <w:rFonts w:eastAsia="Calibri" w:cs="Times New Roman"/>
          <w:i/>
          <w:szCs w:val="28"/>
          <w:lang w:val="uk-UA"/>
        </w:rPr>
        <w:t>DBSQLServerUtils</w:t>
      </w:r>
      <w:proofErr w:type="spellEnd"/>
      <w:r w:rsidR="00D1586F">
        <w:rPr>
          <w:rFonts w:eastAsia="Calibri" w:cs="Times New Roman"/>
          <w:i/>
          <w:szCs w:val="28"/>
          <w:lang w:val="uk-UA"/>
        </w:rPr>
        <w:t>.</w:t>
      </w:r>
    </w:p>
    <w:p w14:paraId="396C4B48" w14:textId="214422DB" w:rsidR="00D1586F" w:rsidRDefault="00D1586F" w:rsidP="00D1586F">
      <w:pPr>
        <w:jc w:val="center"/>
        <w:rPr>
          <w:rFonts w:eastAsia="Calibri" w:cs="Times New Roman"/>
          <w:szCs w:val="28"/>
          <w:lang w:val="uk-UA"/>
        </w:rPr>
      </w:pPr>
      <w:r>
        <w:rPr>
          <w:noProof/>
          <w:lang w:val="ru-RU" w:eastAsia="ru-RU"/>
        </w:rPr>
        <w:drawing>
          <wp:inline distT="0" distB="0" distL="0" distR="0" wp14:anchorId="244ED631" wp14:editId="45D1EB7E">
            <wp:extent cx="1988820" cy="1325880"/>
            <wp:effectExtent l="0" t="0" r="0" b="7620"/>
            <wp:docPr id="1613" name="Рисунок 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88820" cy="1325880"/>
                    </a:xfrm>
                    <a:prstGeom prst="rect">
                      <a:avLst/>
                    </a:prstGeom>
                    <a:noFill/>
                    <a:ln>
                      <a:noFill/>
                    </a:ln>
                  </pic:spPr>
                </pic:pic>
              </a:graphicData>
            </a:graphic>
          </wp:inline>
        </w:drawing>
      </w:r>
    </w:p>
    <w:p w14:paraId="0A90EE63" w14:textId="7B7A378D" w:rsidR="00D1586F" w:rsidRPr="00F658AD" w:rsidRDefault="00F658AD" w:rsidP="00D1586F">
      <w:pPr>
        <w:jc w:val="center"/>
        <w:rPr>
          <w:rFonts w:eastAsia="Calibri" w:cs="Times New Roman"/>
          <w:szCs w:val="28"/>
          <w:lang w:val="uk-UA"/>
        </w:rPr>
      </w:pPr>
      <w:r>
        <w:rPr>
          <w:rFonts w:eastAsia="Calibri" w:cs="Times New Roman"/>
          <w:szCs w:val="28"/>
          <w:lang w:val="uk-UA"/>
        </w:rPr>
        <w:t>Рисунок</w:t>
      </w:r>
      <w:r w:rsidR="00D1586F" w:rsidRPr="00F658AD">
        <w:rPr>
          <w:rFonts w:eastAsia="Calibri" w:cs="Times New Roman"/>
          <w:szCs w:val="28"/>
          <w:lang w:val="uk-UA"/>
        </w:rPr>
        <w:t xml:space="preserve"> 3.</w:t>
      </w:r>
      <w:r w:rsidR="00BC47AE">
        <w:rPr>
          <w:rFonts w:eastAsia="Calibri" w:cs="Times New Roman"/>
          <w:szCs w:val="28"/>
          <w:lang w:val="uk-UA"/>
        </w:rPr>
        <w:t>22</w:t>
      </w:r>
      <w:r>
        <w:rPr>
          <w:rFonts w:eastAsia="Calibri" w:cs="Times New Roman"/>
          <w:szCs w:val="28"/>
          <w:lang w:val="uk-UA"/>
        </w:rPr>
        <w:t xml:space="preserve"> –</w:t>
      </w:r>
      <w:r w:rsidR="00D1586F" w:rsidRPr="00F658AD">
        <w:rPr>
          <w:rFonts w:eastAsia="Calibri" w:cs="Times New Roman"/>
          <w:szCs w:val="28"/>
          <w:lang w:val="uk-UA"/>
        </w:rPr>
        <w:t xml:space="preserve"> UML діаграма класу </w:t>
      </w:r>
      <w:proofErr w:type="spellStart"/>
      <w:r w:rsidR="00D1586F" w:rsidRPr="00F658AD">
        <w:rPr>
          <w:rFonts w:eastAsia="Calibri" w:cs="Times New Roman"/>
          <w:i/>
          <w:szCs w:val="28"/>
          <w:lang w:val="uk-UA"/>
        </w:rPr>
        <w:t>DBSQLServerUtils</w:t>
      </w:r>
      <w:proofErr w:type="spellEnd"/>
    </w:p>
    <w:p w14:paraId="756085CD" w14:textId="77777777" w:rsidR="00F658AD" w:rsidRDefault="00F658AD" w:rsidP="00D1586F">
      <w:pPr>
        <w:rPr>
          <w:rFonts w:eastAsia="Calibri" w:cs="Times New Roman"/>
          <w:b/>
          <w:szCs w:val="28"/>
          <w:lang w:val="uk-UA"/>
        </w:rPr>
      </w:pPr>
    </w:p>
    <w:p w14:paraId="75160EA6" w14:textId="0D79E572" w:rsidR="00D1586F" w:rsidRDefault="00B10E1A" w:rsidP="00D1586F">
      <w:pPr>
        <w:rPr>
          <w:rFonts w:eastAsia="Calibri"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96" w:name="_Toc73265277"/>
      <w:r>
        <w:rPr>
          <w:rFonts w:eastAsia="Calibri" w:cs="Times New Roman"/>
          <w:b/>
          <w:szCs w:val="28"/>
          <w:lang w:val="uk-UA"/>
        </w:rPr>
        <w:instrText>3.3.2 Клас DBUtils</w:instrText>
      </w:r>
      <w:bookmarkEnd w:id="96"/>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D1586F">
        <w:rPr>
          <w:rFonts w:eastAsia="Calibri" w:cs="Times New Roman"/>
          <w:b/>
          <w:szCs w:val="28"/>
          <w:lang w:val="uk-UA"/>
        </w:rPr>
        <w:t xml:space="preserve">3.3.2 Клас </w:t>
      </w:r>
      <w:proofErr w:type="spellStart"/>
      <w:r w:rsidR="00D1586F">
        <w:rPr>
          <w:rFonts w:eastAsia="Calibri" w:cs="Times New Roman"/>
          <w:b/>
          <w:szCs w:val="28"/>
          <w:lang w:val="uk-UA"/>
        </w:rPr>
        <w:t>DBUtils</w:t>
      </w:r>
      <w:proofErr w:type="spellEnd"/>
    </w:p>
    <w:p w14:paraId="12FA0063" w14:textId="77777777" w:rsidR="00F658AD" w:rsidRDefault="00F658AD" w:rsidP="00D1586F">
      <w:pPr>
        <w:rPr>
          <w:rFonts w:eastAsia="Calibri" w:cs="Times New Roman"/>
          <w:szCs w:val="28"/>
          <w:lang w:val="uk-UA"/>
        </w:rPr>
      </w:pPr>
    </w:p>
    <w:p w14:paraId="6A3CE978" w14:textId="3A3EFE48" w:rsidR="00D1586F" w:rsidRDefault="00D1586F" w:rsidP="00D1586F">
      <w:pPr>
        <w:rPr>
          <w:rFonts w:eastAsia="Calibri" w:cs="Times New Roman"/>
          <w:szCs w:val="28"/>
          <w:lang w:val="uk-UA"/>
        </w:rPr>
      </w:pPr>
      <w:r>
        <w:rPr>
          <w:rFonts w:eastAsia="Calibri" w:cs="Times New Roman"/>
          <w:szCs w:val="28"/>
          <w:lang w:val="uk-UA"/>
        </w:rPr>
        <w:t xml:space="preserve">Даний клас містить метод </w:t>
      </w:r>
      <w:proofErr w:type="spellStart"/>
      <w:r>
        <w:rPr>
          <w:rFonts w:eastAsia="Calibri" w:cs="Times New Roman"/>
          <w:i/>
          <w:szCs w:val="28"/>
          <w:lang w:val="uk-UA"/>
        </w:rPr>
        <w:t>GetDBConnection</w:t>
      </w:r>
      <w:proofErr w:type="spellEnd"/>
      <w:r>
        <w:rPr>
          <w:rFonts w:eastAsia="Calibri" w:cs="Times New Roman"/>
          <w:szCs w:val="28"/>
          <w:lang w:val="uk-UA"/>
        </w:rPr>
        <w:t>, який не приймає жодного параметра. Натомість в методі вказуються основні дані (</w:t>
      </w:r>
      <w:proofErr w:type="spellStart"/>
      <w:r>
        <w:rPr>
          <w:rFonts w:eastAsia="Calibri" w:cs="Times New Roman"/>
          <w:i/>
          <w:szCs w:val="28"/>
          <w:lang w:val="uk-UA"/>
        </w:rPr>
        <w:t>datasource</w:t>
      </w:r>
      <w:proofErr w:type="spellEnd"/>
      <w:r>
        <w:rPr>
          <w:rFonts w:eastAsia="Calibri" w:cs="Times New Roman"/>
          <w:i/>
          <w:szCs w:val="28"/>
          <w:lang w:val="uk-UA"/>
        </w:rPr>
        <w:t xml:space="preserve">, </w:t>
      </w:r>
      <w:proofErr w:type="spellStart"/>
      <w:r>
        <w:rPr>
          <w:rFonts w:eastAsia="Calibri" w:cs="Times New Roman"/>
          <w:i/>
          <w:szCs w:val="28"/>
          <w:lang w:val="uk-UA"/>
        </w:rPr>
        <w:t>database</w:t>
      </w:r>
      <w:proofErr w:type="spellEnd"/>
      <w:r>
        <w:rPr>
          <w:rFonts w:eastAsia="Calibri" w:cs="Times New Roman"/>
          <w:i/>
          <w:szCs w:val="28"/>
          <w:lang w:val="uk-UA"/>
        </w:rPr>
        <w:t xml:space="preserve">, </w:t>
      </w:r>
      <w:proofErr w:type="spellStart"/>
      <w:r>
        <w:rPr>
          <w:rFonts w:eastAsia="Calibri" w:cs="Times New Roman"/>
          <w:i/>
          <w:szCs w:val="28"/>
          <w:lang w:val="uk-UA"/>
        </w:rPr>
        <w:t>username</w:t>
      </w:r>
      <w:proofErr w:type="spellEnd"/>
      <w:r>
        <w:rPr>
          <w:rFonts w:eastAsia="Calibri" w:cs="Times New Roman"/>
          <w:i/>
          <w:szCs w:val="28"/>
          <w:lang w:val="uk-UA"/>
        </w:rPr>
        <w:t xml:space="preserve">, </w:t>
      </w:r>
      <w:proofErr w:type="spellStart"/>
      <w:r>
        <w:rPr>
          <w:rFonts w:eastAsia="Calibri" w:cs="Times New Roman"/>
          <w:i/>
          <w:szCs w:val="28"/>
          <w:lang w:val="uk-UA"/>
        </w:rPr>
        <w:t>password</w:t>
      </w:r>
      <w:proofErr w:type="spellEnd"/>
      <w:r>
        <w:rPr>
          <w:rFonts w:eastAsia="Calibri" w:cs="Times New Roman"/>
          <w:szCs w:val="28"/>
          <w:lang w:val="uk-UA"/>
        </w:rPr>
        <w:t>), необхідні для підключення до БД. Реалізація методу представлена на Рис. 3.</w:t>
      </w:r>
      <w:r w:rsidR="00BC47AE">
        <w:rPr>
          <w:rFonts w:eastAsia="Calibri" w:cs="Times New Roman"/>
          <w:szCs w:val="28"/>
          <w:lang w:val="uk-UA"/>
        </w:rPr>
        <w:t>23</w:t>
      </w:r>
      <w:r>
        <w:rPr>
          <w:rFonts w:eastAsia="Calibri" w:cs="Times New Roman"/>
          <w:szCs w:val="28"/>
          <w:lang w:val="uk-UA"/>
        </w:rPr>
        <w:t>.</w:t>
      </w:r>
    </w:p>
    <w:p w14:paraId="3DD5817A" w14:textId="151DA723" w:rsidR="00D1586F" w:rsidRDefault="00D1586F" w:rsidP="00D1586F">
      <w:pPr>
        <w:jc w:val="center"/>
        <w:rPr>
          <w:rFonts w:eastAsia="Calibri" w:cs="Times New Roman"/>
          <w:szCs w:val="28"/>
          <w:lang w:val="uk-UA"/>
        </w:rPr>
      </w:pPr>
      <w:r>
        <w:rPr>
          <w:rFonts w:eastAsia="Calibri" w:cs="Times New Roman"/>
          <w:noProof/>
          <w:szCs w:val="28"/>
          <w:lang w:val="ru-RU" w:eastAsia="ru-RU"/>
        </w:rPr>
        <w:lastRenderedPageBreak/>
        <w:drawing>
          <wp:inline distT="0" distB="0" distL="0" distR="0" wp14:anchorId="7F7BDDE1" wp14:editId="15A925D9">
            <wp:extent cx="4175760" cy="1165860"/>
            <wp:effectExtent l="0" t="0" r="0" b="0"/>
            <wp:docPr id="1611" name="Рисунок 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75760" cy="1165860"/>
                    </a:xfrm>
                    <a:prstGeom prst="rect">
                      <a:avLst/>
                    </a:prstGeom>
                    <a:noFill/>
                    <a:ln>
                      <a:noFill/>
                    </a:ln>
                  </pic:spPr>
                </pic:pic>
              </a:graphicData>
            </a:graphic>
          </wp:inline>
        </w:drawing>
      </w:r>
    </w:p>
    <w:p w14:paraId="42D4F9D7" w14:textId="3302584D" w:rsidR="00D1586F" w:rsidRPr="00F658AD" w:rsidRDefault="00F658AD" w:rsidP="00D1586F">
      <w:pPr>
        <w:jc w:val="center"/>
        <w:rPr>
          <w:rFonts w:eastAsia="Calibri" w:cs="Times New Roman"/>
          <w:szCs w:val="28"/>
          <w:lang w:val="uk-UA"/>
        </w:rPr>
      </w:pPr>
      <w:r>
        <w:rPr>
          <w:rFonts w:eastAsia="Calibri" w:cs="Times New Roman"/>
          <w:szCs w:val="28"/>
          <w:lang w:val="uk-UA"/>
        </w:rPr>
        <w:t>Рисунок 3.</w:t>
      </w:r>
      <w:r w:rsidR="00BC47AE">
        <w:rPr>
          <w:rFonts w:eastAsia="Calibri" w:cs="Times New Roman"/>
          <w:szCs w:val="28"/>
          <w:lang w:val="uk-UA"/>
        </w:rPr>
        <w:t>23</w:t>
      </w:r>
      <w:r>
        <w:rPr>
          <w:rFonts w:eastAsia="Calibri" w:cs="Times New Roman"/>
          <w:szCs w:val="28"/>
          <w:lang w:val="uk-UA"/>
        </w:rPr>
        <w:t xml:space="preserve"> –</w:t>
      </w:r>
      <w:r w:rsidR="00D1586F" w:rsidRPr="00F658AD">
        <w:rPr>
          <w:rFonts w:eastAsia="Calibri" w:cs="Times New Roman"/>
          <w:szCs w:val="28"/>
          <w:lang w:val="uk-UA"/>
        </w:rPr>
        <w:t xml:space="preserve"> Реалізація методу </w:t>
      </w:r>
      <w:proofErr w:type="spellStart"/>
      <w:r w:rsidR="00D1586F" w:rsidRPr="00F658AD">
        <w:rPr>
          <w:rFonts w:eastAsia="Calibri" w:cs="Times New Roman"/>
          <w:i/>
          <w:szCs w:val="28"/>
          <w:lang w:val="uk-UA"/>
        </w:rPr>
        <w:t>GetDBConnection</w:t>
      </w:r>
      <w:proofErr w:type="spellEnd"/>
    </w:p>
    <w:p w14:paraId="7F8182BF" w14:textId="02386459" w:rsidR="00D1586F" w:rsidRDefault="00F658AD" w:rsidP="00F658AD">
      <w:pPr>
        <w:rPr>
          <w:rFonts w:eastAsia="Calibri" w:cs="Times New Roman"/>
          <w:szCs w:val="28"/>
          <w:lang w:val="uk-UA"/>
        </w:rPr>
      </w:pPr>
      <w:r>
        <w:rPr>
          <w:rFonts w:eastAsia="Calibri" w:cs="Times New Roman"/>
          <w:szCs w:val="28"/>
          <w:lang w:val="uk-UA"/>
        </w:rPr>
        <w:t>На р</w:t>
      </w:r>
      <w:r w:rsidR="00D1586F">
        <w:rPr>
          <w:rFonts w:eastAsia="Calibri" w:cs="Times New Roman"/>
          <w:szCs w:val="28"/>
          <w:lang w:val="uk-UA"/>
        </w:rPr>
        <w:t>ис. 3.</w:t>
      </w:r>
      <w:r w:rsidR="00BC47AE">
        <w:rPr>
          <w:rFonts w:eastAsia="Calibri" w:cs="Times New Roman"/>
          <w:szCs w:val="28"/>
          <w:lang w:val="uk-UA"/>
        </w:rPr>
        <w:t>24</w:t>
      </w:r>
      <w:r w:rsidR="00D1586F">
        <w:rPr>
          <w:rFonts w:eastAsia="Calibri" w:cs="Times New Roman"/>
          <w:szCs w:val="28"/>
          <w:lang w:val="uk-UA"/>
        </w:rPr>
        <w:t xml:space="preserve"> представлено діаграму класу </w:t>
      </w:r>
      <w:proofErr w:type="spellStart"/>
      <w:r w:rsidR="00D1586F">
        <w:rPr>
          <w:rFonts w:eastAsia="Calibri" w:cs="Times New Roman"/>
          <w:i/>
          <w:szCs w:val="28"/>
          <w:lang w:val="uk-UA"/>
        </w:rPr>
        <w:t>DBUtils</w:t>
      </w:r>
      <w:proofErr w:type="spellEnd"/>
      <w:r w:rsidR="00D1586F">
        <w:rPr>
          <w:rFonts w:eastAsia="Calibri" w:cs="Times New Roman"/>
          <w:i/>
          <w:szCs w:val="28"/>
          <w:lang w:val="uk-UA"/>
        </w:rPr>
        <w:t>.</w:t>
      </w:r>
    </w:p>
    <w:p w14:paraId="2681CAD4" w14:textId="160DE5D2" w:rsidR="00D1586F" w:rsidRDefault="00D1586F" w:rsidP="00D1586F">
      <w:pPr>
        <w:jc w:val="center"/>
        <w:rPr>
          <w:rFonts w:eastAsia="Calibri" w:cs="Times New Roman"/>
          <w:szCs w:val="28"/>
          <w:lang w:val="uk-UA"/>
        </w:rPr>
      </w:pPr>
      <w:r>
        <w:rPr>
          <w:noProof/>
          <w:lang w:val="ru-RU" w:eastAsia="ru-RU"/>
        </w:rPr>
        <w:drawing>
          <wp:inline distT="0" distB="0" distL="0" distR="0" wp14:anchorId="4DFBF6E6" wp14:editId="5DC9C218">
            <wp:extent cx="2436001" cy="1620982"/>
            <wp:effectExtent l="0" t="0" r="2540" b="0"/>
            <wp:docPr id="1609" name="Рисунок 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42340" cy="1625200"/>
                    </a:xfrm>
                    <a:prstGeom prst="rect">
                      <a:avLst/>
                    </a:prstGeom>
                    <a:noFill/>
                    <a:ln>
                      <a:noFill/>
                    </a:ln>
                  </pic:spPr>
                </pic:pic>
              </a:graphicData>
            </a:graphic>
          </wp:inline>
        </w:drawing>
      </w:r>
    </w:p>
    <w:p w14:paraId="5C4F0127" w14:textId="4F9582E7" w:rsidR="00D1586F" w:rsidRPr="00F658AD" w:rsidRDefault="00D1586F" w:rsidP="00D1586F">
      <w:pPr>
        <w:jc w:val="center"/>
        <w:rPr>
          <w:rFonts w:eastAsia="Calibri" w:cs="Times New Roman"/>
          <w:szCs w:val="28"/>
          <w:lang w:val="uk-UA"/>
        </w:rPr>
      </w:pPr>
      <w:r w:rsidRPr="00F658AD">
        <w:rPr>
          <w:rFonts w:eastAsia="Calibri" w:cs="Times New Roman"/>
          <w:szCs w:val="28"/>
          <w:lang w:val="uk-UA"/>
        </w:rPr>
        <w:t>Рис</w:t>
      </w:r>
      <w:r w:rsidR="00F658AD" w:rsidRPr="00F658AD">
        <w:rPr>
          <w:rFonts w:eastAsia="Calibri" w:cs="Times New Roman"/>
          <w:szCs w:val="28"/>
          <w:lang w:val="uk-UA"/>
        </w:rPr>
        <w:t>унок</w:t>
      </w:r>
      <w:r w:rsidRPr="00F658AD">
        <w:rPr>
          <w:rFonts w:eastAsia="Calibri" w:cs="Times New Roman"/>
          <w:szCs w:val="28"/>
          <w:lang w:val="uk-UA"/>
        </w:rPr>
        <w:t xml:space="preserve"> 3.</w:t>
      </w:r>
      <w:r w:rsidR="00BC47AE">
        <w:rPr>
          <w:rFonts w:eastAsia="Calibri" w:cs="Times New Roman"/>
          <w:szCs w:val="28"/>
          <w:lang w:val="uk-UA"/>
        </w:rPr>
        <w:t>24</w:t>
      </w:r>
      <w:r w:rsidR="00F658AD" w:rsidRPr="00F658AD">
        <w:rPr>
          <w:rFonts w:eastAsia="Calibri" w:cs="Times New Roman"/>
          <w:szCs w:val="28"/>
          <w:lang w:val="uk-UA"/>
        </w:rPr>
        <w:t xml:space="preserve"> –</w:t>
      </w:r>
      <w:r w:rsidRPr="00F658AD">
        <w:rPr>
          <w:rFonts w:eastAsia="Calibri" w:cs="Times New Roman"/>
          <w:szCs w:val="28"/>
          <w:lang w:val="uk-UA"/>
        </w:rPr>
        <w:t xml:space="preserve"> UML діаграма класу </w:t>
      </w:r>
      <w:proofErr w:type="spellStart"/>
      <w:r w:rsidRPr="00F658AD">
        <w:rPr>
          <w:rFonts w:eastAsia="Calibri" w:cs="Times New Roman"/>
          <w:i/>
          <w:szCs w:val="28"/>
          <w:lang w:val="uk-UA"/>
        </w:rPr>
        <w:t>DBUtils</w:t>
      </w:r>
      <w:proofErr w:type="spellEnd"/>
    </w:p>
    <w:p w14:paraId="5DEC22B6" w14:textId="77777777" w:rsidR="00D1586F" w:rsidRDefault="00D1586F" w:rsidP="00D1586F">
      <w:pPr>
        <w:rPr>
          <w:rFonts w:eastAsia="Calibri" w:cs="Times New Roman"/>
          <w:szCs w:val="28"/>
          <w:lang w:val="uk-UA"/>
        </w:rPr>
      </w:pPr>
    </w:p>
    <w:p w14:paraId="46FC8F63" w14:textId="77777777" w:rsidR="00D1586F" w:rsidRDefault="00D1586F" w:rsidP="00D1586F">
      <w:pPr>
        <w:rPr>
          <w:rFonts w:eastAsia="Calibri" w:cs="Times New Roman"/>
          <w:szCs w:val="28"/>
          <w:lang w:val="uk-UA"/>
        </w:rPr>
      </w:pPr>
    </w:p>
    <w:p w14:paraId="2027F241" w14:textId="77777777" w:rsidR="00F658AD" w:rsidRDefault="00F658AD" w:rsidP="00D1586F">
      <w:pPr>
        <w:rPr>
          <w:rFonts w:eastAsia="Calibri" w:cs="Times New Roman"/>
          <w:szCs w:val="28"/>
          <w:lang w:val="uk-UA"/>
        </w:rPr>
      </w:pPr>
    </w:p>
    <w:p w14:paraId="378571CB" w14:textId="77777777" w:rsidR="00F658AD" w:rsidRDefault="00F658AD" w:rsidP="00D1586F">
      <w:pPr>
        <w:rPr>
          <w:rFonts w:eastAsia="Calibri" w:cs="Times New Roman"/>
          <w:szCs w:val="28"/>
          <w:lang w:val="uk-UA"/>
        </w:rPr>
      </w:pPr>
    </w:p>
    <w:p w14:paraId="156B4BD8" w14:textId="77777777" w:rsidR="00F658AD" w:rsidRDefault="00F658AD" w:rsidP="00D1586F">
      <w:pPr>
        <w:rPr>
          <w:rFonts w:eastAsia="Calibri" w:cs="Times New Roman"/>
          <w:szCs w:val="28"/>
          <w:lang w:val="uk-UA"/>
        </w:rPr>
      </w:pPr>
    </w:p>
    <w:p w14:paraId="504961CD" w14:textId="77777777" w:rsidR="00F658AD" w:rsidRDefault="00F658AD" w:rsidP="00D1586F">
      <w:pPr>
        <w:rPr>
          <w:rFonts w:eastAsia="Calibri" w:cs="Times New Roman"/>
          <w:szCs w:val="28"/>
          <w:lang w:val="uk-UA"/>
        </w:rPr>
      </w:pPr>
    </w:p>
    <w:p w14:paraId="2A39E87D" w14:textId="77777777" w:rsidR="00F658AD" w:rsidRDefault="00F658AD" w:rsidP="00D1586F">
      <w:pPr>
        <w:rPr>
          <w:rFonts w:eastAsia="Calibri" w:cs="Times New Roman"/>
          <w:szCs w:val="28"/>
          <w:lang w:val="uk-UA"/>
        </w:rPr>
      </w:pPr>
    </w:p>
    <w:p w14:paraId="0A98D649" w14:textId="77777777" w:rsidR="00F658AD" w:rsidRDefault="00F658AD" w:rsidP="00D1586F">
      <w:pPr>
        <w:rPr>
          <w:rFonts w:eastAsia="Calibri" w:cs="Times New Roman"/>
          <w:szCs w:val="28"/>
          <w:lang w:val="uk-UA"/>
        </w:rPr>
      </w:pPr>
    </w:p>
    <w:p w14:paraId="24615DF3" w14:textId="77777777" w:rsidR="00F658AD" w:rsidRDefault="00F658AD" w:rsidP="00D1586F">
      <w:pPr>
        <w:rPr>
          <w:rFonts w:eastAsia="Calibri" w:cs="Times New Roman"/>
          <w:szCs w:val="28"/>
          <w:lang w:val="uk-UA"/>
        </w:rPr>
      </w:pPr>
    </w:p>
    <w:p w14:paraId="000F41D0" w14:textId="77777777" w:rsidR="00F658AD" w:rsidRDefault="00F658AD" w:rsidP="00D1586F">
      <w:pPr>
        <w:rPr>
          <w:rFonts w:eastAsia="Calibri" w:cs="Times New Roman"/>
          <w:szCs w:val="28"/>
          <w:lang w:val="uk-UA"/>
        </w:rPr>
      </w:pPr>
    </w:p>
    <w:p w14:paraId="645C6E79" w14:textId="77777777" w:rsidR="00F658AD" w:rsidRDefault="00F658AD" w:rsidP="00D1586F">
      <w:pPr>
        <w:rPr>
          <w:rFonts w:eastAsia="Calibri" w:cs="Times New Roman"/>
          <w:szCs w:val="28"/>
          <w:lang w:val="uk-UA"/>
        </w:rPr>
      </w:pPr>
    </w:p>
    <w:p w14:paraId="490714B7" w14:textId="77777777" w:rsidR="00F658AD" w:rsidRDefault="00F658AD" w:rsidP="00D1586F">
      <w:pPr>
        <w:rPr>
          <w:rFonts w:eastAsia="Calibri" w:cs="Times New Roman"/>
          <w:szCs w:val="28"/>
          <w:lang w:val="uk-UA"/>
        </w:rPr>
      </w:pPr>
    </w:p>
    <w:p w14:paraId="2FB28227" w14:textId="77777777" w:rsidR="00F658AD" w:rsidRDefault="00F658AD" w:rsidP="00D1586F">
      <w:pPr>
        <w:rPr>
          <w:rFonts w:eastAsia="Calibri" w:cs="Times New Roman"/>
          <w:szCs w:val="28"/>
          <w:lang w:val="uk-UA"/>
        </w:rPr>
      </w:pPr>
    </w:p>
    <w:p w14:paraId="6E37EB8E" w14:textId="77777777" w:rsidR="00F658AD" w:rsidRDefault="00F658AD" w:rsidP="00D1586F">
      <w:pPr>
        <w:rPr>
          <w:rFonts w:eastAsia="Calibri" w:cs="Times New Roman"/>
          <w:szCs w:val="28"/>
          <w:lang w:val="uk-UA"/>
        </w:rPr>
      </w:pPr>
    </w:p>
    <w:p w14:paraId="72549B2C" w14:textId="77777777" w:rsidR="00F658AD" w:rsidRDefault="00F658AD" w:rsidP="00D1586F">
      <w:pPr>
        <w:rPr>
          <w:rFonts w:eastAsia="Calibri" w:cs="Times New Roman"/>
          <w:szCs w:val="28"/>
          <w:lang w:val="uk-UA"/>
        </w:rPr>
      </w:pPr>
    </w:p>
    <w:p w14:paraId="32D1D91A" w14:textId="77777777" w:rsidR="00F658AD" w:rsidRDefault="00F658AD" w:rsidP="00D1586F">
      <w:pPr>
        <w:rPr>
          <w:rFonts w:eastAsia="Calibri" w:cs="Times New Roman"/>
          <w:szCs w:val="28"/>
          <w:lang w:val="uk-UA"/>
        </w:rPr>
      </w:pPr>
    </w:p>
    <w:p w14:paraId="6F42C1CD" w14:textId="77777777" w:rsidR="00F658AD" w:rsidRPr="00FD76FA" w:rsidRDefault="00F658AD" w:rsidP="00D1586F">
      <w:pPr>
        <w:rPr>
          <w:rFonts w:eastAsia="Calibri" w:cs="Times New Roman"/>
          <w:szCs w:val="28"/>
          <w:lang w:val="ru-RU"/>
        </w:rPr>
      </w:pPr>
    </w:p>
    <w:p w14:paraId="621598B0" w14:textId="21ECA3DE" w:rsidR="00D1586F" w:rsidRPr="00F658AD" w:rsidRDefault="00680A08" w:rsidP="00D1586F">
      <w:pPr>
        <w:ind w:firstLine="567"/>
        <w:jc w:val="center"/>
        <w:rPr>
          <w:rFonts w:eastAsia="Calibri" w:cs="Times New Roman"/>
          <w:b/>
          <w:sz w:val="36"/>
          <w:szCs w:val="36"/>
          <w:lang w:val="uk-UA"/>
        </w:rPr>
      </w:pPr>
      <w:r>
        <w:rPr>
          <w:rFonts w:eastAsia="Times New Roman" w:cs="Times New Roman"/>
          <w:b/>
          <w:sz w:val="36"/>
          <w:szCs w:val="36"/>
          <w:lang w:val="uk-UA"/>
        </w:rPr>
        <w:fldChar w:fldCharType="begin"/>
      </w:r>
      <w:r>
        <w:rPr>
          <w:rFonts w:eastAsia="Times New Roman" w:cs="Times New Roman"/>
          <w:b/>
          <w:sz w:val="36"/>
          <w:szCs w:val="36"/>
          <w:lang w:val="uk-UA"/>
        </w:rPr>
        <w:instrText xml:space="preserve"> TC  "</w:instrText>
      </w:r>
      <w:r w:rsidRPr="00607BE3">
        <w:rPr>
          <w:rFonts w:eastAsia="Calibri" w:cs="Times New Roman"/>
          <w:b/>
          <w:sz w:val="36"/>
          <w:szCs w:val="36"/>
          <w:lang w:val="uk-UA"/>
        </w:rPr>
        <w:instrText xml:space="preserve"> </w:instrText>
      </w:r>
      <w:bookmarkStart w:id="97" w:name="_Toc73265278"/>
      <w:r w:rsidRPr="00F658AD">
        <w:rPr>
          <w:rFonts w:eastAsia="Calibri" w:cs="Times New Roman"/>
          <w:b/>
          <w:sz w:val="36"/>
          <w:szCs w:val="36"/>
          <w:lang w:val="uk-UA"/>
        </w:rPr>
        <w:instrText>ВИСНОВОК ДО РОЗДІЛУ</w:instrText>
      </w:r>
      <w:r w:rsidRPr="00B10E1A">
        <w:rPr>
          <w:rFonts w:eastAsia="Calibri" w:cs="Times New Roman"/>
          <w:b/>
          <w:sz w:val="36"/>
          <w:szCs w:val="36"/>
          <w:lang w:val="ru-RU"/>
        </w:rPr>
        <w:instrText xml:space="preserve"> 3</w:instrText>
      </w:r>
      <w:bookmarkEnd w:id="97"/>
      <w:r w:rsidRPr="00F658AD">
        <w:rPr>
          <w:rFonts w:eastAsia="Calibri" w:cs="Times New Roman"/>
          <w:b/>
          <w:sz w:val="36"/>
          <w:szCs w:val="36"/>
          <w:lang w:val="uk-UA"/>
        </w:rPr>
        <w:instrText xml:space="preserve"> </w:instrText>
      </w:r>
      <w:r>
        <w:rPr>
          <w:rFonts w:eastAsia="Times New Roman" w:cs="Times New Roman"/>
          <w:b/>
          <w:sz w:val="36"/>
          <w:szCs w:val="36"/>
          <w:lang w:val="uk-UA"/>
        </w:rPr>
        <w:instrText xml:space="preserve">" \f </w:instrText>
      </w:r>
      <w:r>
        <w:rPr>
          <w:rFonts w:eastAsia="Times New Roman" w:cs="Times New Roman"/>
          <w:b/>
          <w:sz w:val="36"/>
          <w:szCs w:val="36"/>
          <w:lang w:val="en-US"/>
        </w:rPr>
        <w:instrText>y</w:instrText>
      </w:r>
      <w:r>
        <w:rPr>
          <w:rFonts w:eastAsia="Times New Roman" w:cs="Times New Roman"/>
          <w:b/>
          <w:sz w:val="36"/>
          <w:szCs w:val="36"/>
          <w:lang w:val="uk-UA"/>
        </w:rPr>
        <w:instrText xml:space="preserve">\l 1 </w:instrText>
      </w:r>
      <w:r>
        <w:rPr>
          <w:rFonts w:eastAsia="Times New Roman" w:cs="Times New Roman"/>
          <w:b/>
          <w:sz w:val="36"/>
          <w:szCs w:val="36"/>
          <w:lang w:val="uk-UA"/>
        </w:rPr>
        <w:fldChar w:fldCharType="end"/>
      </w:r>
      <w:r w:rsidR="00D1586F" w:rsidRPr="00F658AD">
        <w:rPr>
          <w:rFonts w:eastAsia="Calibri" w:cs="Times New Roman"/>
          <w:b/>
          <w:sz w:val="36"/>
          <w:szCs w:val="36"/>
          <w:lang w:val="uk-UA"/>
        </w:rPr>
        <w:t>ВИСНОВОК ДО РОЗДІЛУ 3</w:t>
      </w:r>
    </w:p>
    <w:p w14:paraId="465E0C4B" w14:textId="77777777" w:rsidR="00F658AD" w:rsidRDefault="00F658AD" w:rsidP="00D1586F">
      <w:pPr>
        <w:ind w:firstLine="567"/>
        <w:jc w:val="center"/>
        <w:rPr>
          <w:rFonts w:eastAsia="Calibri" w:cs="Times New Roman"/>
          <w:szCs w:val="28"/>
          <w:lang w:val="uk-UA"/>
        </w:rPr>
      </w:pPr>
    </w:p>
    <w:p w14:paraId="718F7BF7" w14:textId="77777777" w:rsidR="00D1586F" w:rsidRDefault="00D1586F" w:rsidP="00D1586F">
      <w:pPr>
        <w:rPr>
          <w:rFonts w:eastAsia="Calibri" w:cs="Times New Roman"/>
          <w:szCs w:val="28"/>
          <w:lang w:val="uk-UA"/>
        </w:rPr>
      </w:pPr>
      <w:r>
        <w:rPr>
          <w:rFonts w:eastAsia="Calibri" w:cs="Times New Roman"/>
          <w:szCs w:val="28"/>
          <w:lang w:val="uk-UA"/>
        </w:rPr>
        <w:t>В результаті проведеної роботи щодо розробки програмного забезпечення системи пошуку екстремумів багатомірних функцій на основі еволюційних алгоритмів (</w:t>
      </w:r>
      <w:r>
        <w:rPr>
          <w:rFonts w:eastAsia="Calibri" w:cs="Times New Roman"/>
          <w:szCs w:val="28"/>
          <w:lang w:val="en-US"/>
        </w:rPr>
        <w:t>GA</w:t>
      </w:r>
      <w:r>
        <w:rPr>
          <w:rFonts w:eastAsia="Calibri" w:cs="Times New Roman"/>
          <w:szCs w:val="28"/>
          <w:lang w:val="uk-UA"/>
        </w:rPr>
        <w:t xml:space="preserve"> та </w:t>
      </w:r>
      <w:r>
        <w:rPr>
          <w:rFonts w:eastAsia="Calibri" w:cs="Times New Roman"/>
          <w:szCs w:val="28"/>
          <w:lang w:val="en-US"/>
        </w:rPr>
        <w:t>FSS</w:t>
      </w:r>
      <w:r>
        <w:rPr>
          <w:rFonts w:eastAsia="Calibri" w:cs="Times New Roman"/>
          <w:szCs w:val="28"/>
          <w:lang w:val="uk-UA"/>
        </w:rPr>
        <w:t>) можна виокремити наступне:</w:t>
      </w:r>
    </w:p>
    <w:p w14:paraId="28939F61" w14:textId="68226259" w:rsidR="00D1586F" w:rsidRDefault="00D1586F" w:rsidP="0018539E">
      <w:pPr>
        <w:pStyle w:val="af6"/>
        <w:numPr>
          <w:ilvl w:val="0"/>
          <w:numId w:val="63"/>
        </w:numPr>
        <w:rPr>
          <w:rFonts w:eastAsia="Calibri" w:cs="Times New Roman"/>
          <w:szCs w:val="28"/>
          <w:lang w:val="uk-UA"/>
        </w:rPr>
      </w:pPr>
      <w:r>
        <w:rPr>
          <w:rFonts w:eastAsia="Calibri" w:cs="Times New Roman"/>
          <w:szCs w:val="28"/>
          <w:lang w:val="uk-UA"/>
        </w:rPr>
        <w:t xml:space="preserve">Реалізовано раніше </w:t>
      </w:r>
      <w:proofErr w:type="spellStart"/>
      <w:r>
        <w:rPr>
          <w:rFonts w:eastAsia="Calibri" w:cs="Times New Roman"/>
          <w:szCs w:val="28"/>
          <w:lang w:val="uk-UA"/>
        </w:rPr>
        <w:t>обгрунтовані</w:t>
      </w:r>
      <w:proofErr w:type="spellEnd"/>
      <w:r>
        <w:rPr>
          <w:rFonts w:eastAsia="Calibri" w:cs="Times New Roman"/>
          <w:szCs w:val="28"/>
          <w:lang w:val="uk-UA"/>
        </w:rPr>
        <w:t xml:space="preserve"> (у Розділі ІІ) еволюційні алгоритми </w:t>
      </w:r>
      <w:r>
        <w:rPr>
          <w:rFonts w:eastAsia="Calibri" w:cs="Times New Roman"/>
          <w:szCs w:val="28"/>
          <w:lang w:val="en-US"/>
        </w:rPr>
        <w:t>GA</w:t>
      </w:r>
      <w:r>
        <w:rPr>
          <w:rFonts w:eastAsia="Calibri" w:cs="Times New Roman"/>
          <w:szCs w:val="28"/>
          <w:lang w:val="uk-UA"/>
        </w:rPr>
        <w:t xml:space="preserve"> та </w:t>
      </w:r>
      <w:r w:rsidR="00B057E5">
        <w:rPr>
          <w:rFonts w:eastAsia="Calibri" w:cs="Times New Roman"/>
          <w:szCs w:val="28"/>
          <w:lang w:val="uk-UA"/>
        </w:rPr>
        <w:t xml:space="preserve">модифікований </w:t>
      </w:r>
      <w:r>
        <w:rPr>
          <w:rFonts w:eastAsia="Calibri" w:cs="Times New Roman"/>
          <w:szCs w:val="28"/>
          <w:lang w:val="en-US"/>
        </w:rPr>
        <w:t>FSS</w:t>
      </w:r>
      <w:r>
        <w:rPr>
          <w:rFonts w:eastAsia="Calibri" w:cs="Times New Roman"/>
          <w:szCs w:val="28"/>
          <w:lang w:val="uk-UA"/>
        </w:rPr>
        <w:t>.</w:t>
      </w:r>
    </w:p>
    <w:p w14:paraId="42560E66" w14:textId="77777777" w:rsidR="00D1586F" w:rsidRDefault="00D1586F" w:rsidP="0018539E">
      <w:pPr>
        <w:pStyle w:val="af6"/>
        <w:numPr>
          <w:ilvl w:val="0"/>
          <w:numId w:val="63"/>
        </w:numPr>
        <w:rPr>
          <w:rFonts w:eastAsia="Calibri" w:cs="Times New Roman"/>
          <w:szCs w:val="28"/>
          <w:lang w:val="uk-UA"/>
        </w:rPr>
      </w:pPr>
      <w:r>
        <w:rPr>
          <w:rFonts w:eastAsia="Calibri" w:cs="Times New Roman"/>
          <w:szCs w:val="28"/>
          <w:lang w:val="uk-UA"/>
        </w:rPr>
        <w:t>Наведено UML діаграми розроблених класів.</w:t>
      </w:r>
    </w:p>
    <w:p w14:paraId="7A7347CD" w14:textId="77777777" w:rsidR="00D1586F" w:rsidRDefault="00D1586F" w:rsidP="0018539E">
      <w:pPr>
        <w:pStyle w:val="af6"/>
        <w:numPr>
          <w:ilvl w:val="0"/>
          <w:numId w:val="63"/>
        </w:numPr>
        <w:rPr>
          <w:rFonts w:eastAsia="Calibri" w:cs="Times New Roman"/>
          <w:szCs w:val="28"/>
          <w:lang w:val="uk-UA"/>
        </w:rPr>
      </w:pPr>
      <w:r>
        <w:rPr>
          <w:rFonts w:eastAsia="Calibri" w:cs="Times New Roman"/>
          <w:szCs w:val="28"/>
          <w:lang w:val="uk-UA"/>
        </w:rPr>
        <w:t>Детально описано атрибути, методи та властивості класів.</w:t>
      </w:r>
    </w:p>
    <w:p w14:paraId="33968121" w14:textId="77777777" w:rsidR="00D1586F" w:rsidRDefault="00D1586F" w:rsidP="0018539E">
      <w:pPr>
        <w:pStyle w:val="af6"/>
        <w:numPr>
          <w:ilvl w:val="0"/>
          <w:numId w:val="63"/>
        </w:numPr>
        <w:rPr>
          <w:rFonts w:eastAsia="Calibri" w:cs="Times New Roman"/>
          <w:szCs w:val="28"/>
          <w:lang w:val="uk-UA"/>
        </w:rPr>
      </w:pPr>
      <w:r>
        <w:rPr>
          <w:rFonts w:eastAsia="Calibri" w:cs="Times New Roman"/>
          <w:szCs w:val="28"/>
          <w:lang w:val="uk-UA"/>
        </w:rPr>
        <w:t>Були продемонстровані фрагменти коду у вигляді скріншотів розроблюваної системи.</w:t>
      </w:r>
    </w:p>
    <w:p w14:paraId="2FE499FE" w14:textId="77777777" w:rsidR="00D1586F" w:rsidRDefault="00D1586F" w:rsidP="00D1586F">
      <w:pPr>
        <w:rPr>
          <w:rFonts w:eastAsia="Calibri" w:cs="Times New Roman"/>
          <w:szCs w:val="28"/>
          <w:lang w:val="uk-UA"/>
        </w:rPr>
      </w:pPr>
    </w:p>
    <w:p w14:paraId="6FF4784B" w14:textId="77777777" w:rsidR="00D1586F" w:rsidRDefault="00D1586F" w:rsidP="00D1586F">
      <w:pPr>
        <w:rPr>
          <w:rFonts w:eastAsia="Calibri" w:cs="Times New Roman"/>
          <w:szCs w:val="28"/>
          <w:lang w:val="uk-UA"/>
        </w:rPr>
      </w:pPr>
    </w:p>
    <w:p w14:paraId="10B7B8FB" w14:textId="77777777" w:rsidR="00D1586F" w:rsidRDefault="00D1586F" w:rsidP="00D1586F">
      <w:pPr>
        <w:rPr>
          <w:rFonts w:eastAsia="Calibri" w:cs="Times New Roman"/>
          <w:szCs w:val="28"/>
          <w:lang w:val="uk-UA"/>
        </w:rPr>
      </w:pPr>
    </w:p>
    <w:p w14:paraId="73401FAA" w14:textId="77777777" w:rsidR="00D1586F" w:rsidRDefault="00D1586F" w:rsidP="00D1586F">
      <w:pPr>
        <w:rPr>
          <w:rFonts w:eastAsia="Calibri" w:cs="Times New Roman"/>
          <w:szCs w:val="28"/>
          <w:lang w:val="uk-UA"/>
        </w:rPr>
      </w:pPr>
    </w:p>
    <w:p w14:paraId="7E0BBC95" w14:textId="77777777" w:rsidR="00D1586F" w:rsidRDefault="00D1586F" w:rsidP="00D1586F">
      <w:pPr>
        <w:rPr>
          <w:rFonts w:eastAsia="Calibri" w:cs="Times New Roman"/>
          <w:szCs w:val="28"/>
          <w:lang w:val="uk-UA"/>
        </w:rPr>
      </w:pPr>
    </w:p>
    <w:p w14:paraId="234E9BD6" w14:textId="77777777" w:rsidR="00D1586F" w:rsidRDefault="00D1586F" w:rsidP="00D1586F">
      <w:pPr>
        <w:rPr>
          <w:rFonts w:eastAsia="Calibri" w:cs="Times New Roman"/>
          <w:szCs w:val="28"/>
          <w:lang w:val="uk-UA"/>
        </w:rPr>
      </w:pPr>
    </w:p>
    <w:p w14:paraId="19BD3663" w14:textId="77777777" w:rsidR="00D1586F" w:rsidRDefault="00D1586F" w:rsidP="00D1586F">
      <w:pPr>
        <w:rPr>
          <w:rFonts w:eastAsia="Calibri" w:cs="Times New Roman"/>
          <w:szCs w:val="28"/>
          <w:lang w:val="uk-UA"/>
        </w:rPr>
      </w:pPr>
    </w:p>
    <w:p w14:paraId="0ADC3F0C" w14:textId="77777777" w:rsidR="00D1586F" w:rsidRDefault="00D1586F" w:rsidP="00D1586F">
      <w:pPr>
        <w:rPr>
          <w:rFonts w:eastAsia="Calibri" w:cs="Times New Roman"/>
          <w:szCs w:val="28"/>
          <w:lang w:val="uk-UA"/>
        </w:rPr>
      </w:pPr>
    </w:p>
    <w:p w14:paraId="3E6B62FC" w14:textId="77777777" w:rsidR="00D1586F" w:rsidRDefault="00D1586F" w:rsidP="00D1586F">
      <w:pPr>
        <w:rPr>
          <w:rFonts w:eastAsia="Calibri" w:cs="Times New Roman"/>
          <w:szCs w:val="28"/>
          <w:lang w:val="uk-UA"/>
        </w:rPr>
      </w:pPr>
    </w:p>
    <w:p w14:paraId="38C13D28" w14:textId="77777777" w:rsidR="00D1586F" w:rsidRDefault="00D1586F" w:rsidP="00D1586F">
      <w:pPr>
        <w:rPr>
          <w:rFonts w:eastAsia="Calibri" w:cs="Times New Roman"/>
          <w:szCs w:val="28"/>
          <w:lang w:val="uk-UA"/>
        </w:rPr>
      </w:pPr>
    </w:p>
    <w:p w14:paraId="6853F8AD" w14:textId="77777777" w:rsidR="00D1586F" w:rsidRDefault="00D1586F" w:rsidP="00D1586F">
      <w:pPr>
        <w:rPr>
          <w:rFonts w:eastAsia="Calibri" w:cs="Times New Roman"/>
          <w:szCs w:val="28"/>
          <w:lang w:val="uk-UA"/>
        </w:rPr>
      </w:pPr>
    </w:p>
    <w:p w14:paraId="7877FA2F" w14:textId="77777777" w:rsidR="00D1586F" w:rsidRDefault="00D1586F" w:rsidP="00D1586F">
      <w:pPr>
        <w:rPr>
          <w:rFonts w:eastAsia="Calibri" w:cs="Times New Roman"/>
          <w:szCs w:val="28"/>
          <w:lang w:val="uk-UA"/>
        </w:rPr>
      </w:pPr>
    </w:p>
    <w:p w14:paraId="2DC5C826" w14:textId="77777777" w:rsidR="00D1586F" w:rsidRDefault="00D1586F" w:rsidP="00D1586F">
      <w:pPr>
        <w:rPr>
          <w:rFonts w:eastAsia="Calibri" w:cs="Times New Roman"/>
          <w:szCs w:val="28"/>
          <w:lang w:val="uk-UA"/>
        </w:rPr>
      </w:pPr>
    </w:p>
    <w:p w14:paraId="179C2303" w14:textId="77777777" w:rsidR="00D1586F" w:rsidRDefault="00D1586F" w:rsidP="00D1586F">
      <w:pPr>
        <w:rPr>
          <w:rFonts w:eastAsia="Calibri" w:cs="Times New Roman"/>
          <w:szCs w:val="28"/>
          <w:lang w:val="uk-UA"/>
        </w:rPr>
      </w:pPr>
    </w:p>
    <w:p w14:paraId="5BF7EF52" w14:textId="77777777" w:rsidR="00D1586F" w:rsidRDefault="00D1586F" w:rsidP="00D1586F">
      <w:pPr>
        <w:rPr>
          <w:rFonts w:eastAsia="Calibri" w:cs="Times New Roman"/>
          <w:szCs w:val="28"/>
          <w:lang w:val="uk-UA"/>
        </w:rPr>
      </w:pPr>
    </w:p>
    <w:p w14:paraId="51A516B2" w14:textId="77777777" w:rsidR="00D1586F" w:rsidRDefault="00D1586F" w:rsidP="00D1586F">
      <w:pPr>
        <w:rPr>
          <w:rFonts w:eastAsia="Calibri" w:cs="Times New Roman"/>
          <w:szCs w:val="28"/>
          <w:lang w:val="uk-UA"/>
        </w:rPr>
      </w:pPr>
    </w:p>
    <w:p w14:paraId="78C48111" w14:textId="77777777" w:rsidR="00D1586F" w:rsidRDefault="00D1586F" w:rsidP="00D1586F">
      <w:pPr>
        <w:rPr>
          <w:rFonts w:eastAsia="Calibri" w:cs="Times New Roman"/>
          <w:szCs w:val="28"/>
          <w:lang w:val="uk-UA"/>
        </w:rPr>
      </w:pPr>
    </w:p>
    <w:p w14:paraId="25986004" w14:textId="23FAFD42" w:rsidR="00D1586F" w:rsidRPr="008374AA" w:rsidRDefault="00680A08" w:rsidP="00D1586F">
      <w:pPr>
        <w:jc w:val="center"/>
        <w:rPr>
          <w:rFonts w:eastAsia="Calibri" w:cs="Times New Roman"/>
          <w:b/>
          <w:sz w:val="36"/>
          <w:szCs w:val="36"/>
          <w:lang w:val="uk-UA"/>
        </w:rPr>
      </w:pPr>
      <w:r>
        <w:rPr>
          <w:rFonts w:eastAsia="Times New Roman" w:cs="Times New Roman"/>
          <w:b/>
          <w:sz w:val="36"/>
          <w:szCs w:val="36"/>
          <w:lang w:val="uk-UA"/>
        </w:rPr>
        <w:fldChar w:fldCharType="begin"/>
      </w:r>
      <w:r>
        <w:rPr>
          <w:rFonts w:eastAsia="Times New Roman" w:cs="Times New Roman"/>
          <w:b/>
          <w:sz w:val="36"/>
          <w:szCs w:val="36"/>
          <w:lang w:val="uk-UA"/>
        </w:rPr>
        <w:instrText xml:space="preserve"> TC  "</w:instrText>
      </w:r>
      <w:r w:rsidRPr="00607BE3">
        <w:rPr>
          <w:rFonts w:eastAsia="Calibri" w:cs="Times New Roman"/>
          <w:b/>
          <w:sz w:val="36"/>
          <w:szCs w:val="36"/>
          <w:lang w:val="uk-UA"/>
        </w:rPr>
        <w:instrText xml:space="preserve"> </w:instrText>
      </w:r>
      <w:bookmarkStart w:id="98" w:name="_Toc73265279"/>
      <w:r w:rsidR="00B10E1A" w:rsidRPr="008374AA">
        <w:rPr>
          <w:rFonts w:eastAsia="Calibri" w:cs="Times New Roman"/>
          <w:b/>
          <w:sz w:val="36"/>
          <w:szCs w:val="36"/>
          <w:lang w:val="uk-UA"/>
        </w:rPr>
        <w:instrText>РОЗДІЛ 4</w:instrText>
      </w:r>
      <w:r w:rsidR="00B10E1A" w:rsidRPr="00B10E1A">
        <w:rPr>
          <w:rFonts w:eastAsia="Calibri" w:cs="Times New Roman"/>
          <w:b/>
          <w:sz w:val="36"/>
          <w:szCs w:val="36"/>
          <w:lang w:val="ru-RU"/>
        </w:rPr>
        <w:instrText xml:space="preserve"> </w:instrText>
      </w:r>
      <w:r w:rsidRPr="008374AA">
        <w:rPr>
          <w:rFonts w:eastAsia="Calibri" w:cs="Times New Roman"/>
          <w:b/>
          <w:sz w:val="36"/>
          <w:szCs w:val="36"/>
          <w:lang w:val="uk-UA"/>
        </w:rPr>
        <w:instrText>ДОСЛІДЖЕННЯ ТА АНАЛІЗ РОЗРОБЛЕНОЇ СИСТЕМИ</w:instrText>
      </w:r>
      <w:bookmarkEnd w:id="98"/>
      <w:r>
        <w:rPr>
          <w:rFonts w:eastAsia="Times New Roman" w:cs="Times New Roman"/>
          <w:b/>
          <w:sz w:val="36"/>
          <w:szCs w:val="36"/>
          <w:lang w:val="uk-UA"/>
        </w:rPr>
        <w:instrText xml:space="preserve"> " \f </w:instrText>
      </w:r>
      <w:r>
        <w:rPr>
          <w:rFonts w:eastAsia="Times New Roman" w:cs="Times New Roman"/>
          <w:b/>
          <w:sz w:val="36"/>
          <w:szCs w:val="36"/>
          <w:lang w:val="en-US"/>
        </w:rPr>
        <w:instrText>y</w:instrText>
      </w:r>
      <w:r>
        <w:rPr>
          <w:rFonts w:eastAsia="Times New Roman" w:cs="Times New Roman"/>
          <w:b/>
          <w:sz w:val="36"/>
          <w:szCs w:val="36"/>
          <w:lang w:val="uk-UA"/>
        </w:rPr>
        <w:instrText xml:space="preserve">\l 1 </w:instrText>
      </w:r>
      <w:r>
        <w:rPr>
          <w:rFonts w:eastAsia="Times New Roman" w:cs="Times New Roman"/>
          <w:b/>
          <w:sz w:val="36"/>
          <w:szCs w:val="36"/>
          <w:lang w:val="uk-UA"/>
        </w:rPr>
        <w:fldChar w:fldCharType="end"/>
      </w:r>
      <w:r w:rsidR="00D1586F" w:rsidRPr="008374AA">
        <w:rPr>
          <w:rFonts w:eastAsia="Calibri" w:cs="Times New Roman"/>
          <w:b/>
          <w:sz w:val="36"/>
          <w:szCs w:val="36"/>
          <w:lang w:val="uk-UA"/>
        </w:rPr>
        <w:t>РОЗДІЛ 4. ДОСЛІДЖЕННЯ ТА АНАЛІЗ РОЗРОБЛЕНОЇ СИСТЕМИ</w:t>
      </w:r>
    </w:p>
    <w:p w14:paraId="7ED3E338" w14:textId="77777777" w:rsidR="008374AA" w:rsidRDefault="008374AA" w:rsidP="00D1586F">
      <w:pPr>
        <w:jc w:val="center"/>
        <w:rPr>
          <w:rFonts w:eastAsia="Calibri" w:cs="Times New Roman"/>
          <w:b/>
          <w:szCs w:val="28"/>
          <w:lang w:val="uk-UA"/>
        </w:rPr>
      </w:pPr>
    </w:p>
    <w:p w14:paraId="61A83039" w14:textId="43FA13B1" w:rsidR="00D1586F" w:rsidRDefault="00D1586F" w:rsidP="00D1586F">
      <w:pPr>
        <w:rPr>
          <w:rFonts w:eastAsia="Calibri" w:cs="Times New Roman"/>
          <w:szCs w:val="28"/>
          <w:lang w:val="uk-UA"/>
        </w:rPr>
      </w:pPr>
      <w:r>
        <w:rPr>
          <w:rFonts w:eastAsia="Calibri" w:cs="Times New Roman"/>
          <w:szCs w:val="28"/>
          <w:lang w:val="uk-UA"/>
        </w:rPr>
        <w:t>Базуючись на розробленій системі пошуку екстремум</w:t>
      </w:r>
      <w:r w:rsidR="00294227">
        <w:rPr>
          <w:rFonts w:eastAsia="Calibri" w:cs="Times New Roman"/>
          <w:szCs w:val="28"/>
          <w:lang w:val="uk-UA"/>
        </w:rPr>
        <w:t>у</w:t>
      </w:r>
      <w:r>
        <w:rPr>
          <w:rFonts w:eastAsia="Calibri" w:cs="Times New Roman"/>
          <w:szCs w:val="28"/>
          <w:lang w:val="uk-UA"/>
        </w:rPr>
        <w:t xml:space="preserve"> багатомірної функції метою даного розділу є показати результати її роботи. Також потрібно провести порівняльну характеристику розроблених алгоритмів, дослідити ефективність роботи кожного з них на прикладі задачі глобальної оптимізації.</w:t>
      </w:r>
    </w:p>
    <w:p w14:paraId="037E9A0B" w14:textId="77777777" w:rsidR="008374AA" w:rsidRDefault="008374AA" w:rsidP="00D1586F">
      <w:pPr>
        <w:rPr>
          <w:rFonts w:eastAsia="Calibri" w:cs="Times New Roman"/>
          <w:szCs w:val="28"/>
          <w:lang w:val="uk-UA"/>
        </w:rPr>
      </w:pPr>
    </w:p>
    <w:p w14:paraId="0C4EF272" w14:textId="03DD35C2" w:rsidR="00D1586F" w:rsidRPr="008374AA" w:rsidRDefault="00680A08" w:rsidP="00D1586F">
      <w:pPr>
        <w:rPr>
          <w:rFonts w:eastAsia="Calibri" w:cs="Times New Roman"/>
          <w:b/>
          <w:sz w:val="32"/>
          <w:szCs w:val="32"/>
          <w:lang w:val="uk-UA"/>
        </w:rPr>
      </w:pPr>
      <w:r>
        <w:rPr>
          <w:rFonts w:eastAsia="Times New Roman" w:cs="Times New Roman"/>
          <w:b/>
          <w:sz w:val="32"/>
          <w:szCs w:val="32"/>
          <w:lang w:val="uk-UA"/>
        </w:rPr>
        <w:fldChar w:fldCharType="begin"/>
      </w:r>
      <w:r>
        <w:rPr>
          <w:rFonts w:eastAsia="Times New Roman" w:cs="Times New Roman"/>
          <w:b/>
          <w:sz w:val="32"/>
          <w:szCs w:val="32"/>
          <w:lang w:val="uk-UA"/>
        </w:rPr>
        <w:instrText xml:space="preserve"> TC  "</w:instrText>
      </w:r>
      <w:bookmarkStart w:id="99" w:name="_Toc73265280"/>
      <w:r w:rsidRPr="008374AA">
        <w:rPr>
          <w:rFonts w:eastAsia="Calibri" w:cs="Times New Roman"/>
          <w:b/>
          <w:sz w:val="32"/>
          <w:szCs w:val="32"/>
          <w:lang w:val="uk-UA"/>
        </w:rPr>
        <w:instrText xml:space="preserve">4.1 Дослідження ефективності роботи </w:instrText>
      </w:r>
      <w:r w:rsidR="00B057E5">
        <w:rPr>
          <w:rFonts w:eastAsia="Calibri" w:cs="Times New Roman"/>
          <w:b/>
          <w:sz w:val="32"/>
          <w:szCs w:val="32"/>
          <w:lang w:val="uk-UA"/>
        </w:rPr>
        <w:instrText>модифікованого</w:instrText>
      </w:r>
      <w:r w:rsidR="00B057E5" w:rsidRPr="008374AA">
        <w:rPr>
          <w:rFonts w:eastAsia="Calibri" w:cs="Times New Roman"/>
          <w:b/>
          <w:sz w:val="32"/>
          <w:szCs w:val="32"/>
          <w:lang w:val="uk-UA"/>
        </w:rPr>
        <w:instrText xml:space="preserve"> </w:instrText>
      </w:r>
      <w:r w:rsidRPr="008374AA">
        <w:rPr>
          <w:rFonts w:eastAsia="Calibri" w:cs="Times New Roman"/>
          <w:b/>
          <w:sz w:val="32"/>
          <w:szCs w:val="32"/>
          <w:lang w:val="uk-UA"/>
        </w:rPr>
        <w:instrText xml:space="preserve">алгоритму </w:instrText>
      </w:r>
      <w:r w:rsidRPr="008374AA">
        <w:rPr>
          <w:rFonts w:eastAsia="Calibri" w:cs="Times New Roman"/>
          <w:b/>
          <w:sz w:val="32"/>
          <w:szCs w:val="32"/>
          <w:lang w:val="en-US"/>
        </w:rPr>
        <w:instrText>FSS</w:instrText>
      </w:r>
      <w:bookmarkEnd w:id="99"/>
      <w:r>
        <w:rPr>
          <w:rFonts w:eastAsia="Times New Roman" w:cs="Times New Roman"/>
          <w:b/>
          <w:sz w:val="32"/>
          <w:szCs w:val="32"/>
          <w:lang w:val="uk-UA"/>
        </w:rPr>
        <w:instrText xml:space="preserve"> " \f </w:instrText>
      </w:r>
      <w:r>
        <w:rPr>
          <w:rFonts w:eastAsia="Times New Roman" w:cs="Times New Roman"/>
          <w:b/>
          <w:sz w:val="32"/>
          <w:szCs w:val="32"/>
          <w:lang w:val="en-US"/>
        </w:rPr>
        <w:instrText>y</w:instrText>
      </w:r>
      <w:r>
        <w:rPr>
          <w:rFonts w:eastAsia="Times New Roman" w:cs="Times New Roman"/>
          <w:b/>
          <w:sz w:val="32"/>
          <w:szCs w:val="32"/>
          <w:lang w:val="uk-UA"/>
        </w:rPr>
        <w:instrText xml:space="preserve">\l 2 </w:instrText>
      </w:r>
      <w:r>
        <w:rPr>
          <w:rFonts w:eastAsia="Times New Roman" w:cs="Times New Roman"/>
          <w:b/>
          <w:sz w:val="32"/>
          <w:szCs w:val="32"/>
          <w:lang w:val="uk-UA"/>
        </w:rPr>
        <w:fldChar w:fldCharType="end"/>
      </w:r>
      <w:r w:rsidR="00D1586F" w:rsidRPr="008374AA">
        <w:rPr>
          <w:rFonts w:eastAsia="Calibri" w:cs="Times New Roman"/>
          <w:b/>
          <w:sz w:val="32"/>
          <w:szCs w:val="32"/>
          <w:lang w:val="uk-UA"/>
        </w:rPr>
        <w:t xml:space="preserve">4.1 Дослідження ефективності роботи </w:t>
      </w:r>
      <w:r w:rsidR="00B057E5">
        <w:rPr>
          <w:rFonts w:eastAsia="Calibri" w:cs="Times New Roman"/>
          <w:b/>
          <w:sz w:val="32"/>
          <w:szCs w:val="32"/>
          <w:lang w:val="uk-UA"/>
        </w:rPr>
        <w:t xml:space="preserve">модифікованого </w:t>
      </w:r>
      <w:r w:rsidR="00D1586F" w:rsidRPr="008374AA">
        <w:rPr>
          <w:rFonts w:eastAsia="Calibri" w:cs="Times New Roman"/>
          <w:b/>
          <w:sz w:val="32"/>
          <w:szCs w:val="32"/>
          <w:lang w:val="uk-UA"/>
        </w:rPr>
        <w:t xml:space="preserve">алгоритму </w:t>
      </w:r>
      <w:r w:rsidR="00D1586F" w:rsidRPr="008374AA">
        <w:rPr>
          <w:rFonts w:eastAsia="Calibri" w:cs="Times New Roman"/>
          <w:b/>
          <w:sz w:val="32"/>
          <w:szCs w:val="32"/>
          <w:lang w:val="en-US"/>
        </w:rPr>
        <w:t>FSS</w:t>
      </w:r>
    </w:p>
    <w:p w14:paraId="2AE8487A" w14:textId="77777777" w:rsidR="008374AA" w:rsidRDefault="008374AA" w:rsidP="00D1586F">
      <w:pPr>
        <w:rPr>
          <w:rFonts w:eastAsia="Calibri" w:cs="Times New Roman"/>
          <w:szCs w:val="28"/>
          <w:lang w:val="uk-UA"/>
        </w:rPr>
      </w:pPr>
    </w:p>
    <w:p w14:paraId="4BB7BCEE" w14:textId="65746E5C" w:rsidR="00D1586F" w:rsidRDefault="00D1586F" w:rsidP="00D1586F">
      <w:pPr>
        <w:rPr>
          <w:rFonts w:eastAsia="Calibri" w:cs="Times New Roman"/>
          <w:szCs w:val="28"/>
          <w:lang w:val="uk-UA"/>
        </w:rPr>
      </w:pPr>
      <w:r>
        <w:rPr>
          <w:rFonts w:eastAsia="Calibri" w:cs="Times New Roman"/>
          <w:szCs w:val="28"/>
          <w:lang w:val="uk-UA"/>
        </w:rPr>
        <w:t>Вплив розміру популяції на час виконання алгоритму косяка риб</w:t>
      </w:r>
      <w:r w:rsidR="00BC47AE">
        <w:rPr>
          <w:rFonts w:eastAsia="Calibri" w:cs="Times New Roman"/>
          <w:szCs w:val="28"/>
          <w:lang w:val="uk-UA"/>
        </w:rPr>
        <w:t xml:space="preserve"> наведений у табл. 4.1</w:t>
      </w:r>
      <w:r>
        <w:rPr>
          <w:rFonts w:eastAsia="Calibri" w:cs="Times New Roman"/>
          <w:szCs w:val="28"/>
          <w:lang w:val="uk-UA"/>
        </w:rPr>
        <w:t>.</w:t>
      </w:r>
    </w:p>
    <w:p w14:paraId="6C0A119B" w14:textId="77777777" w:rsidR="008374AA" w:rsidRDefault="008374AA" w:rsidP="008374AA">
      <w:pPr>
        <w:spacing w:line="240" w:lineRule="auto"/>
        <w:rPr>
          <w:rFonts w:eastAsia="Calibri" w:cs="Times New Roman"/>
          <w:szCs w:val="28"/>
          <w:lang w:val="uk-UA"/>
        </w:rPr>
      </w:pPr>
    </w:p>
    <w:p w14:paraId="62D7D52B" w14:textId="68CA4B70" w:rsidR="00D1586F" w:rsidRDefault="00BC47AE" w:rsidP="003B5F1C">
      <w:pPr>
        <w:spacing w:line="240" w:lineRule="auto"/>
        <w:ind w:firstLine="0"/>
        <w:rPr>
          <w:rFonts w:eastAsia="Calibri" w:cs="Times New Roman"/>
          <w:szCs w:val="28"/>
          <w:lang w:val="uk-UA"/>
        </w:rPr>
      </w:pPr>
      <w:r>
        <w:rPr>
          <w:rFonts w:eastAsia="Calibri" w:cs="Times New Roman"/>
          <w:szCs w:val="28"/>
          <w:lang w:val="uk-UA"/>
        </w:rPr>
        <w:t>Таблиця 4.1</w:t>
      </w:r>
      <w:r w:rsidR="008374AA">
        <w:rPr>
          <w:rFonts w:eastAsia="Calibri" w:cs="Times New Roman"/>
          <w:szCs w:val="28"/>
          <w:lang w:val="uk-UA"/>
        </w:rPr>
        <w:t xml:space="preserve"> –</w:t>
      </w:r>
      <w:r w:rsidR="00D1586F">
        <w:rPr>
          <w:rFonts w:eastAsia="Calibri" w:cs="Times New Roman"/>
          <w:szCs w:val="28"/>
          <w:lang w:val="uk-UA"/>
        </w:rPr>
        <w:t xml:space="preserve"> Вплив розміру популяції на час виконання алгоритму</w:t>
      </w:r>
    </w:p>
    <w:tbl>
      <w:tblPr>
        <w:tblStyle w:val="aa"/>
        <w:tblW w:w="5000" w:type="pct"/>
        <w:jc w:val="center"/>
        <w:tblLook w:val="04A0" w:firstRow="1" w:lastRow="0" w:firstColumn="1" w:lastColumn="0" w:noHBand="0" w:noVBand="1"/>
      </w:tblPr>
      <w:tblGrid>
        <w:gridCol w:w="4937"/>
        <w:gridCol w:w="4549"/>
      </w:tblGrid>
      <w:tr w:rsidR="00D1586F" w:rsidRPr="00BC47AE" w14:paraId="00F7D24A" w14:textId="77777777" w:rsidTr="003B5F1C">
        <w:trPr>
          <w:jc w:val="center"/>
        </w:trPr>
        <w:tc>
          <w:tcPr>
            <w:tcW w:w="4100" w:type="dxa"/>
            <w:tcBorders>
              <w:top w:val="single" w:sz="4" w:space="0" w:color="auto"/>
              <w:left w:val="single" w:sz="4" w:space="0" w:color="auto"/>
              <w:bottom w:val="single" w:sz="4" w:space="0" w:color="auto"/>
              <w:right w:val="single" w:sz="4" w:space="0" w:color="auto"/>
            </w:tcBorders>
            <w:hideMark/>
          </w:tcPr>
          <w:p w14:paraId="0D19C33E" w14:textId="77777777" w:rsidR="00D1586F" w:rsidRDefault="00D1586F">
            <w:pPr>
              <w:jc w:val="center"/>
              <w:rPr>
                <w:rFonts w:eastAsia="Calibri" w:cs="Times New Roman"/>
                <w:szCs w:val="28"/>
                <w:lang w:val="uk-UA"/>
              </w:rPr>
            </w:pPr>
            <w:r>
              <w:rPr>
                <w:rFonts w:eastAsia="Calibri" w:cs="Times New Roman"/>
                <w:szCs w:val="28"/>
                <w:lang w:val="uk-UA"/>
              </w:rPr>
              <w:t>Розмір популяції</w:t>
            </w:r>
          </w:p>
        </w:tc>
        <w:tc>
          <w:tcPr>
            <w:tcW w:w="3777" w:type="dxa"/>
            <w:tcBorders>
              <w:top w:val="single" w:sz="4" w:space="0" w:color="auto"/>
              <w:left w:val="single" w:sz="4" w:space="0" w:color="auto"/>
              <w:bottom w:val="single" w:sz="4" w:space="0" w:color="auto"/>
              <w:right w:val="single" w:sz="4" w:space="0" w:color="auto"/>
            </w:tcBorders>
            <w:hideMark/>
          </w:tcPr>
          <w:p w14:paraId="3063D53A" w14:textId="77777777" w:rsidR="00D1586F" w:rsidRDefault="00D1586F">
            <w:pPr>
              <w:jc w:val="center"/>
              <w:rPr>
                <w:rFonts w:eastAsia="Calibri" w:cs="Times New Roman"/>
                <w:szCs w:val="28"/>
                <w:lang w:val="uk-UA"/>
              </w:rPr>
            </w:pPr>
            <w:r>
              <w:rPr>
                <w:rFonts w:eastAsia="Calibri" w:cs="Times New Roman"/>
                <w:szCs w:val="28"/>
                <w:lang w:val="uk-UA"/>
              </w:rPr>
              <w:t>Час виконання алгоритму, (с)</w:t>
            </w:r>
          </w:p>
        </w:tc>
      </w:tr>
      <w:tr w:rsidR="00D1586F" w:rsidRPr="00BC47AE" w14:paraId="006AC546" w14:textId="77777777" w:rsidTr="003B5F1C">
        <w:trPr>
          <w:jc w:val="center"/>
        </w:trPr>
        <w:tc>
          <w:tcPr>
            <w:tcW w:w="4100" w:type="dxa"/>
            <w:tcBorders>
              <w:top w:val="single" w:sz="4" w:space="0" w:color="auto"/>
              <w:left w:val="single" w:sz="4" w:space="0" w:color="auto"/>
              <w:bottom w:val="single" w:sz="4" w:space="0" w:color="auto"/>
              <w:right w:val="single" w:sz="4" w:space="0" w:color="auto"/>
            </w:tcBorders>
            <w:hideMark/>
          </w:tcPr>
          <w:p w14:paraId="3E4B078C" w14:textId="77777777" w:rsidR="00D1586F" w:rsidRPr="00BC47AE" w:rsidRDefault="00D1586F">
            <w:pPr>
              <w:jc w:val="center"/>
              <w:rPr>
                <w:rFonts w:eastAsia="Calibri" w:cs="Times New Roman"/>
                <w:szCs w:val="28"/>
                <w:lang w:val="ru-RU"/>
              </w:rPr>
            </w:pPr>
            <w:r w:rsidRPr="00BC47AE">
              <w:rPr>
                <w:rFonts w:eastAsia="Calibri" w:cs="Times New Roman"/>
                <w:szCs w:val="28"/>
                <w:lang w:val="ru-RU"/>
              </w:rPr>
              <w:t>5</w:t>
            </w:r>
          </w:p>
        </w:tc>
        <w:tc>
          <w:tcPr>
            <w:tcW w:w="3777" w:type="dxa"/>
            <w:tcBorders>
              <w:top w:val="single" w:sz="4" w:space="0" w:color="auto"/>
              <w:left w:val="single" w:sz="4" w:space="0" w:color="auto"/>
              <w:bottom w:val="single" w:sz="4" w:space="0" w:color="auto"/>
              <w:right w:val="single" w:sz="4" w:space="0" w:color="auto"/>
            </w:tcBorders>
            <w:hideMark/>
          </w:tcPr>
          <w:p w14:paraId="5F6D5535" w14:textId="77777777" w:rsidR="00D1586F" w:rsidRDefault="00D1586F">
            <w:pPr>
              <w:jc w:val="center"/>
              <w:rPr>
                <w:rFonts w:eastAsia="Calibri" w:cs="Times New Roman"/>
                <w:szCs w:val="28"/>
                <w:lang w:val="uk-UA"/>
              </w:rPr>
            </w:pPr>
            <w:r>
              <w:rPr>
                <w:rFonts w:eastAsia="Calibri" w:cs="Times New Roman"/>
                <w:szCs w:val="28"/>
                <w:lang w:val="uk-UA"/>
              </w:rPr>
              <w:t>0,013</w:t>
            </w:r>
          </w:p>
        </w:tc>
      </w:tr>
      <w:tr w:rsidR="00D1586F" w:rsidRPr="00BC47AE" w14:paraId="7AA6A7B2" w14:textId="77777777" w:rsidTr="003B5F1C">
        <w:trPr>
          <w:jc w:val="center"/>
        </w:trPr>
        <w:tc>
          <w:tcPr>
            <w:tcW w:w="4100" w:type="dxa"/>
            <w:tcBorders>
              <w:top w:val="single" w:sz="4" w:space="0" w:color="auto"/>
              <w:left w:val="single" w:sz="4" w:space="0" w:color="auto"/>
              <w:bottom w:val="single" w:sz="4" w:space="0" w:color="auto"/>
              <w:right w:val="single" w:sz="4" w:space="0" w:color="auto"/>
            </w:tcBorders>
            <w:hideMark/>
          </w:tcPr>
          <w:p w14:paraId="1B1EBAF1" w14:textId="77777777" w:rsidR="00D1586F" w:rsidRPr="00BC47AE" w:rsidRDefault="00D1586F">
            <w:pPr>
              <w:jc w:val="center"/>
              <w:rPr>
                <w:rFonts w:eastAsia="Calibri" w:cs="Times New Roman"/>
                <w:szCs w:val="28"/>
                <w:lang w:val="ru-RU"/>
              </w:rPr>
            </w:pPr>
            <w:r w:rsidRPr="00BC47AE">
              <w:rPr>
                <w:rFonts w:eastAsia="Calibri" w:cs="Times New Roman"/>
                <w:szCs w:val="28"/>
                <w:lang w:val="ru-RU"/>
              </w:rPr>
              <w:t>10</w:t>
            </w:r>
          </w:p>
        </w:tc>
        <w:tc>
          <w:tcPr>
            <w:tcW w:w="3777" w:type="dxa"/>
            <w:tcBorders>
              <w:top w:val="single" w:sz="4" w:space="0" w:color="auto"/>
              <w:left w:val="single" w:sz="4" w:space="0" w:color="auto"/>
              <w:bottom w:val="single" w:sz="4" w:space="0" w:color="auto"/>
              <w:right w:val="single" w:sz="4" w:space="0" w:color="auto"/>
            </w:tcBorders>
            <w:hideMark/>
          </w:tcPr>
          <w:p w14:paraId="04F65EFC" w14:textId="77777777" w:rsidR="00D1586F" w:rsidRDefault="00D1586F">
            <w:pPr>
              <w:jc w:val="center"/>
              <w:rPr>
                <w:rFonts w:eastAsia="Calibri" w:cs="Times New Roman"/>
                <w:szCs w:val="28"/>
                <w:lang w:val="uk-UA"/>
              </w:rPr>
            </w:pPr>
            <w:r>
              <w:rPr>
                <w:rFonts w:eastAsia="Calibri" w:cs="Times New Roman"/>
                <w:szCs w:val="28"/>
                <w:lang w:val="uk-UA"/>
              </w:rPr>
              <w:t>0,008</w:t>
            </w:r>
          </w:p>
        </w:tc>
      </w:tr>
      <w:tr w:rsidR="00D1586F" w:rsidRPr="00BC47AE" w14:paraId="300BF16B" w14:textId="77777777" w:rsidTr="003B5F1C">
        <w:trPr>
          <w:jc w:val="center"/>
        </w:trPr>
        <w:tc>
          <w:tcPr>
            <w:tcW w:w="4100" w:type="dxa"/>
            <w:tcBorders>
              <w:top w:val="single" w:sz="4" w:space="0" w:color="auto"/>
              <w:left w:val="single" w:sz="4" w:space="0" w:color="auto"/>
              <w:bottom w:val="single" w:sz="4" w:space="0" w:color="auto"/>
              <w:right w:val="single" w:sz="4" w:space="0" w:color="auto"/>
            </w:tcBorders>
            <w:hideMark/>
          </w:tcPr>
          <w:p w14:paraId="667C5E6C" w14:textId="77777777" w:rsidR="00D1586F" w:rsidRPr="00BC47AE" w:rsidRDefault="00D1586F">
            <w:pPr>
              <w:jc w:val="center"/>
              <w:rPr>
                <w:rFonts w:eastAsia="Calibri" w:cs="Times New Roman"/>
                <w:szCs w:val="28"/>
                <w:lang w:val="ru-RU"/>
              </w:rPr>
            </w:pPr>
            <w:r w:rsidRPr="00BC47AE">
              <w:rPr>
                <w:rFonts w:eastAsia="Calibri" w:cs="Times New Roman"/>
                <w:szCs w:val="28"/>
                <w:lang w:val="ru-RU"/>
              </w:rPr>
              <w:t>25</w:t>
            </w:r>
          </w:p>
        </w:tc>
        <w:tc>
          <w:tcPr>
            <w:tcW w:w="3777" w:type="dxa"/>
            <w:tcBorders>
              <w:top w:val="single" w:sz="4" w:space="0" w:color="auto"/>
              <w:left w:val="single" w:sz="4" w:space="0" w:color="auto"/>
              <w:bottom w:val="single" w:sz="4" w:space="0" w:color="auto"/>
              <w:right w:val="single" w:sz="4" w:space="0" w:color="auto"/>
            </w:tcBorders>
            <w:hideMark/>
          </w:tcPr>
          <w:p w14:paraId="4C3F361E" w14:textId="77777777" w:rsidR="00D1586F" w:rsidRDefault="00D1586F">
            <w:pPr>
              <w:jc w:val="center"/>
              <w:rPr>
                <w:rFonts w:eastAsia="Calibri" w:cs="Times New Roman"/>
                <w:szCs w:val="28"/>
                <w:lang w:val="uk-UA"/>
              </w:rPr>
            </w:pPr>
            <w:r>
              <w:rPr>
                <w:rFonts w:eastAsia="Calibri" w:cs="Times New Roman"/>
                <w:szCs w:val="28"/>
                <w:lang w:val="uk-UA"/>
              </w:rPr>
              <w:t>0,007</w:t>
            </w:r>
          </w:p>
        </w:tc>
      </w:tr>
      <w:tr w:rsidR="00D1586F" w:rsidRPr="00BC47AE" w14:paraId="6EC976E5" w14:textId="77777777" w:rsidTr="003B5F1C">
        <w:trPr>
          <w:jc w:val="center"/>
        </w:trPr>
        <w:tc>
          <w:tcPr>
            <w:tcW w:w="4100" w:type="dxa"/>
            <w:tcBorders>
              <w:top w:val="single" w:sz="4" w:space="0" w:color="auto"/>
              <w:left w:val="single" w:sz="4" w:space="0" w:color="auto"/>
              <w:bottom w:val="single" w:sz="4" w:space="0" w:color="auto"/>
              <w:right w:val="single" w:sz="4" w:space="0" w:color="auto"/>
            </w:tcBorders>
            <w:hideMark/>
          </w:tcPr>
          <w:p w14:paraId="55396B83" w14:textId="77777777" w:rsidR="00D1586F" w:rsidRPr="00BC47AE" w:rsidRDefault="00D1586F">
            <w:pPr>
              <w:jc w:val="center"/>
              <w:rPr>
                <w:rFonts w:eastAsia="Calibri" w:cs="Times New Roman"/>
                <w:szCs w:val="28"/>
                <w:lang w:val="ru-RU"/>
              </w:rPr>
            </w:pPr>
            <w:r w:rsidRPr="00BC47AE">
              <w:rPr>
                <w:rFonts w:eastAsia="Calibri" w:cs="Times New Roman"/>
                <w:szCs w:val="28"/>
                <w:lang w:val="ru-RU"/>
              </w:rPr>
              <w:t>35</w:t>
            </w:r>
          </w:p>
        </w:tc>
        <w:tc>
          <w:tcPr>
            <w:tcW w:w="3777" w:type="dxa"/>
            <w:tcBorders>
              <w:top w:val="single" w:sz="4" w:space="0" w:color="auto"/>
              <w:left w:val="single" w:sz="4" w:space="0" w:color="auto"/>
              <w:bottom w:val="single" w:sz="4" w:space="0" w:color="auto"/>
              <w:right w:val="single" w:sz="4" w:space="0" w:color="auto"/>
            </w:tcBorders>
            <w:hideMark/>
          </w:tcPr>
          <w:p w14:paraId="16DE7209" w14:textId="77777777" w:rsidR="00D1586F" w:rsidRDefault="00D1586F">
            <w:pPr>
              <w:jc w:val="center"/>
              <w:rPr>
                <w:rFonts w:eastAsia="Calibri" w:cs="Times New Roman"/>
                <w:szCs w:val="28"/>
                <w:lang w:val="uk-UA"/>
              </w:rPr>
            </w:pPr>
            <w:r>
              <w:rPr>
                <w:rFonts w:eastAsia="Calibri" w:cs="Times New Roman"/>
                <w:szCs w:val="28"/>
                <w:lang w:val="uk-UA"/>
              </w:rPr>
              <w:t>0,007</w:t>
            </w:r>
          </w:p>
        </w:tc>
      </w:tr>
      <w:tr w:rsidR="00D1586F" w:rsidRPr="00BC47AE" w14:paraId="3EE765BD" w14:textId="77777777" w:rsidTr="003B5F1C">
        <w:trPr>
          <w:jc w:val="center"/>
        </w:trPr>
        <w:tc>
          <w:tcPr>
            <w:tcW w:w="4100" w:type="dxa"/>
            <w:tcBorders>
              <w:top w:val="single" w:sz="4" w:space="0" w:color="auto"/>
              <w:left w:val="single" w:sz="4" w:space="0" w:color="auto"/>
              <w:bottom w:val="single" w:sz="4" w:space="0" w:color="auto"/>
              <w:right w:val="single" w:sz="4" w:space="0" w:color="auto"/>
            </w:tcBorders>
            <w:hideMark/>
          </w:tcPr>
          <w:p w14:paraId="41E30ECD" w14:textId="77777777" w:rsidR="00D1586F" w:rsidRPr="00BC47AE" w:rsidRDefault="00D1586F">
            <w:pPr>
              <w:jc w:val="center"/>
              <w:rPr>
                <w:rFonts w:eastAsia="Calibri" w:cs="Times New Roman"/>
                <w:szCs w:val="28"/>
                <w:lang w:val="ru-RU"/>
              </w:rPr>
            </w:pPr>
            <w:r w:rsidRPr="00BC47AE">
              <w:rPr>
                <w:rFonts w:eastAsia="Calibri" w:cs="Times New Roman"/>
                <w:szCs w:val="28"/>
                <w:lang w:val="ru-RU"/>
              </w:rPr>
              <w:t>50</w:t>
            </w:r>
          </w:p>
        </w:tc>
        <w:tc>
          <w:tcPr>
            <w:tcW w:w="3777" w:type="dxa"/>
            <w:tcBorders>
              <w:top w:val="single" w:sz="4" w:space="0" w:color="auto"/>
              <w:left w:val="single" w:sz="4" w:space="0" w:color="auto"/>
              <w:bottom w:val="single" w:sz="4" w:space="0" w:color="auto"/>
              <w:right w:val="single" w:sz="4" w:space="0" w:color="auto"/>
            </w:tcBorders>
            <w:hideMark/>
          </w:tcPr>
          <w:p w14:paraId="3EBB9F9F" w14:textId="77777777" w:rsidR="00D1586F" w:rsidRDefault="00D1586F">
            <w:pPr>
              <w:jc w:val="center"/>
              <w:rPr>
                <w:rFonts w:eastAsia="Calibri" w:cs="Times New Roman"/>
                <w:szCs w:val="28"/>
                <w:lang w:val="uk-UA"/>
              </w:rPr>
            </w:pPr>
            <w:r>
              <w:rPr>
                <w:rFonts w:eastAsia="Calibri" w:cs="Times New Roman"/>
                <w:szCs w:val="28"/>
                <w:lang w:val="uk-UA"/>
              </w:rPr>
              <w:t>0,007</w:t>
            </w:r>
          </w:p>
        </w:tc>
      </w:tr>
      <w:tr w:rsidR="00D1586F" w:rsidRPr="00BC47AE" w14:paraId="095F5136" w14:textId="77777777" w:rsidTr="003B5F1C">
        <w:trPr>
          <w:jc w:val="center"/>
        </w:trPr>
        <w:tc>
          <w:tcPr>
            <w:tcW w:w="4100" w:type="dxa"/>
            <w:tcBorders>
              <w:top w:val="single" w:sz="4" w:space="0" w:color="auto"/>
              <w:left w:val="single" w:sz="4" w:space="0" w:color="auto"/>
              <w:bottom w:val="single" w:sz="4" w:space="0" w:color="auto"/>
              <w:right w:val="single" w:sz="4" w:space="0" w:color="auto"/>
            </w:tcBorders>
            <w:hideMark/>
          </w:tcPr>
          <w:p w14:paraId="4E36C85E" w14:textId="77777777" w:rsidR="00D1586F" w:rsidRPr="00BC47AE" w:rsidRDefault="00D1586F">
            <w:pPr>
              <w:jc w:val="center"/>
              <w:rPr>
                <w:rFonts w:eastAsia="Calibri" w:cs="Times New Roman"/>
                <w:szCs w:val="28"/>
                <w:lang w:val="ru-RU"/>
              </w:rPr>
            </w:pPr>
            <w:r w:rsidRPr="00BC47AE">
              <w:rPr>
                <w:rFonts w:eastAsia="Calibri" w:cs="Times New Roman"/>
                <w:szCs w:val="28"/>
                <w:lang w:val="ru-RU"/>
              </w:rPr>
              <w:t>75</w:t>
            </w:r>
          </w:p>
        </w:tc>
        <w:tc>
          <w:tcPr>
            <w:tcW w:w="3777" w:type="dxa"/>
            <w:tcBorders>
              <w:top w:val="single" w:sz="4" w:space="0" w:color="auto"/>
              <w:left w:val="single" w:sz="4" w:space="0" w:color="auto"/>
              <w:bottom w:val="single" w:sz="4" w:space="0" w:color="auto"/>
              <w:right w:val="single" w:sz="4" w:space="0" w:color="auto"/>
            </w:tcBorders>
            <w:hideMark/>
          </w:tcPr>
          <w:p w14:paraId="26B1ADA5" w14:textId="77777777" w:rsidR="00D1586F" w:rsidRDefault="00D1586F">
            <w:pPr>
              <w:jc w:val="center"/>
              <w:rPr>
                <w:rFonts w:eastAsia="Calibri" w:cs="Times New Roman"/>
                <w:szCs w:val="28"/>
                <w:lang w:val="uk-UA"/>
              </w:rPr>
            </w:pPr>
            <w:r>
              <w:rPr>
                <w:rFonts w:eastAsia="Calibri" w:cs="Times New Roman"/>
                <w:szCs w:val="28"/>
                <w:lang w:val="uk-UA"/>
              </w:rPr>
              <w:t>0,008</w:t>
            </w:r>
          </w:p>
        </w:tc>
      </w:tr>
      <w:tr w:rsidR="00D1586F" w:rsidRPr="00BC47AE" w14:paraId="5D2B50E3" w14:textId="77777777" w:rsidTr="003B5F1C">
        <w:trPr>
          <w:jc w:val="center"/>
        </w:trPr>
        <w:tc>
          <w:tcPr>
            <w:tcW w:w="4100" w:type="dxa"/>
            <w:tcBorders>
              <w:top w:val="single" w:sz="4" w:space="0" w:color="auto"/>
              <w:left w:val="single" w:sz="4" w:space="0" w:color="auto"/>
              <w:bottom w:val="single" w:sz="4" w:space="0" w:color="auto"/>
              <w:right w:val="single" w:sz="4" w:space="0" w:color="auto"/>
            </w:tcBorders>
            <w:hideMark/>
          </w:tcPr>
          <w:p w14:paraId="28BB35EC" w14:textId="77777777" w:rsidR="00D1586F" w:rsidRPr="00BC47AE" w:rsidRDefault="00D1586F">
            <w:pPr>
              <w:jc w:val="center"/>
              <w:rPr>
                <w:rFonts w:eastAsia="Calibri" w:cs="Times New Roman"/>
                <w:szCs w:val="28"/>
                <w:lang w:val="ru-RU"/>
              </w:rPr>
            </w:pPr>
            <w:r w:rsidRPr="00BC47AE">
              <w:rPr>
                <w:rFonts w:eastAsia="Calibri" w:cs="Times New Roman"/>
                <w:szCs w:val="28"/>
                <w:lang w:val="ru-RU"/>
              </w:rPr>
              <w:t>100</w:t>
            </w:r>
          </w:p>
        </w:tc>
        <w:tc>
          <w:tcPr>
            <w:tcW w:w="3777" w:type="dxa"/>
            <w:tcBorders>
              <w:top w:val="single" w:sz="4" w:space="0" w:color="auto"/>
              <w:left w:val="single" w:sz="4" w:space="0" w:color="auto"/>
              <w:bottom w:val="single" w:sz="4" w:space="0" w:color="auto"/>
              <w:right w:val="single" w:sz="4" w:space="0" w:color="auto"/>
            </w:tcBorders>
            <w:hideMark/>
          </w:tcPr>
          <w:p w14:paraId="31106624" w14:textId="77777777" w:rsidR="00D1586F" w:rsidRDefault="00D1586F">
            <w:pPr>
              <w:jc w:val="center"/>
              <w:rPr>
                <w:rFonts w:eastAsia="Calibri" w:cs="Times New Roman"/>
                <w:szCs w:val="28"/>
                <w:lang w:val="uk-UA"/>
              </w:rPr>
            </w:pPr>
            <w:r>
              <w:rPr>
                <w:rFonts w:eastAsia="Calibri" w:cs="Times New Roman"/>
                <w:szCs w:val="28"/>
                <w:lang w:val="uk-UA"/>
              </w:rPr>
              <w:t>0,005</w:t>
            </w:r>
          </w:p>
        </w:tc>
      </w:tr>
      <w:tr w:rsidR="00D1586F" w14:paraId="149AEEF1" w14:textId="77777777" w:rsidTr="003B5F1C">
        <w:trPr>
          <w:jc w:val="center"/>
        </w:trPr>
        <w:tc>
          <w:tcPr>
            <w:tcW w:w="4100" w:type="dxa"/>
            <w:tcBorders>
              <w:top w:val="single" w:sz="4" w:space="0" w:color="auto"/>
              <w:left w:val="single" w:sz="4" w:space="0" w:color="auto"/>
              <w:bottom w:val="single" w:sz="4" w:space="0" w:color="auto"/>
              <w:right w:val="single" w:sz="4" w:space="0" w:color="auto"/>
            </w:tcBorders>
            <w:hideMark/>
          </w:tcPr>
          <w:p w14:paraId="61CAFE30" w14:textId="77777777" w:rsidR="00D1586F" w:rsidRDefault="00D1586F">
            <w:pPr>
              <w:jc w:val="center"/>
              <w:rPr>
                <w:rFonts w:eastAsia="Calibri" w:cs="Times New Roman"/>
                <w:szCs w:val="28"/>
                <w:lang w:val="en-US"/>
              </w:rPr>
            </w:pPr>
            <w:r>
              <w:rPr>
                <w:rFonts w:eastAsia="Calibri" w:cs="Times New Roman"/>
                <w:szCs w:val="28"/>
                <w:lang w:val="en-US"/>
              </w:rPr>
              <w:t>200</w:t>
            </w:r>
          </w:p>
        </w:tc>
        <w:tc>
          <w:tcPr>
            <w:tcW w:w="3777" w:type="dxa"/>
            <w:tcBorders>
              <w:top w:val="single" w:sz="4" w:space="0" w:color="auto"/>
              <w:left w:val="single" w:sz="4" w:space="0" w:color="auto"/>
              <w:bottom w:val="single" w:sz="4" w:space="0" w:color="auto"/>
              <w:right w:val="single" w:sz="4" w:space="0" w:color="auto"/>
            </w:tcBorders>
            <w:hideMark/>
          </w:tcPr>
          <w:p w14:paraId="43865C97" w14:textId="77777777" w:rsidR="00D1586F" w:rsidRDefault="00D1586F">
            <w:pPr>
              <w:jc w:val="center"/>
              <w:rPr>
                <w:rFonts w:eastAsia="Calibri" w:cs="Times New Roman"/>
                <w:szCs w:val="28"/>
                <w:lang w:val="en-US"/>
              </w:rPr>
            </w:pPr>
            <w:r>
              <w:rPr>
                <w:rFonts w:eastAsia="Calibri" w:cs="Times New Roman"/>
                <w:szCs w:val="28"/>
                <w:lang w:val="uk-UA"/>
              </w:rPr>
              <w:t>0,0</w:t>
            </w:r>
            <w:r>
              <w:rPr>
                <w:rFonts w:eastAsia="Calibri" w:cs="Times New Roman"/>
                <w:szCs w:val="28"/>
                <w:lang w:val="en-US"/>
              </w:rPr>
              <w:t>1</w:t>
            </w:r>
          </w:p>
        </w:tc>
      </w:tr>
      <w:tr w:rsidR="00D1586F" w14:paraId="28EF4362" w14:textId="77777777" w:rsidTr="003B5F1C">
        <w:trPr>
          <w:jc w:val="center"/>
        </w:trPr>
        <w:tc>
          <w:tcPr>
            <w:tcW w:w="4100" w:type="dxa"/>
            <w:tcBorders>
              <w:top w:val="single" w:sz="4" w:space="0" w:color="auto"/>
              <w:left w:val="single" w:sz="4" w:space="0" w:color="auto"/>
              <w:bottom w:val="single" w:sz="4" w:space="0" w:color="auto"/>
              <w:right w:val="single" w:sz="4" w:space="0" w:color="auto"/>
            </w:tcBorders>
            <w:hideMark/>
          </w:tcPr>
          <w:p w14:paraId="16CD3E1D" w14:textId="77777777" w:rsidR="00D1586F" w:rsidRDefault="00D1586F">
            <w:pPr>
              <w:jc w:val="center"/>
              <w:rPr>
                <w:rFonts w:eastAsia="Calibri" w:cs="Times New Roman"/>
                <w:szCs w:val="28"/>
                <w:lang w:val="en-US"/>
              </w:rPr>
            </w:pPr>
            <w:r>
              <w:rPr>
                <w:rFonts w:eastAsia="Calibri" w:cs="Times New Roman"/>
                <w:szCs w:val="28"/>
                <w:lang w:val="en-US"/>
              </w:rPr>
              <w:t>500</w:t>
            </w:r>
          </w:p>
        </w:tc>
        <w:tc>
          <w:tcPr>
            <w:tcW w:w="3777" w:type="dxa"/>
            <w:tcBorders>
              <w:top w:val="single" w:sz="4" w:space="0" w:color="auto"/>
              <w:left w:val="single" w:sz="4" w:space="0" w:color="auto"/>
              <w:bottom w:val="single" w:sz="4" w:space="0" w:color="auto"/>
              <w:right w:val="single" w:sz="4" w:space="0" w:color="auto"/>
            </w:tcBorders>
            <w:hideMark/>
          </w:tcPr>
          <w:p w14:paraId="5AD4989A" w14:textId="77777777" w:rsidR="00D1586F" w:rsidRDefault="00D1586F">
            <w:pPr>
              <w:jc w:val="center"/>
              <w:rPr>
                <w:rFonts w:eastAsia="Calibri" w:cs="Times New Roman"/>
                <w:szCs w:val="28"/>
                <w:lang w:val="uk-UA"/>
              </w:rPr>
            </w:pPr>
            <w:r>
              <w:rPr>
                <w:rFonts w:eastAsia="Calibri" w:cs="Times New Roman"/>
                <w:szCs w:val="28"/>
                <w:lang w:val="uk-UA"/>
              </w:rPr>
              <w:t>0,012</w:t>
            </w:r>
          </w:p>
        </w:tc>
      </w:tr>
      <w:tr w:rsidR="00D1586F" w14:paraId="1FC8C09F" w14:textId="77777777" w:rsidTr="003B5F1C">
        <w:trPr>
          <w:jc w:val="center"/>
        </w:trPr>
        <w:tc>
          <w:tcPr>
            <w:tcW w:w="4100" w:type="dxa"/>
            <w:tcBorders>
              <w:top w:val="single" w:sz="4" w:space="0" w:color="auto"/>
              <w:left w:val="single" w:sz="4" w:space="0" w:color="auto"/>
              <w:bottom w:val="single" w:sz="4" w:space="0" w:color="auto"/>
              <w:right w:val="single" w:sz="4" w:space="0" w:color="auto"/>
            </w:tcBorders>
            <w:hideMark/>
          </w:tcPr>
          <w:p w14:paraId="7DF8CE9B" w14:textId="77777777" w:rsidR="00D1586F" w:rsidRDefault="00D1586F">
            <w:pPr>
              <w:jc w:val="center"/>
              <w:rPr>
                <w:rFonts w:eastAsia="Calibri" w:cs="Times New Roman"/>
                <w:szCs w:val="28"/>
                <w:lang w:val="en-US"/>
              </w:rPr>
            </w:pPr>
            <w:r>
              <w:rPr>
                <w:rFonts w:eastAsia="Calibri" w:cs="Times New Roman"/>
                <w:szCs w:val="28"/>
                <w:lang w:val="en-US"/>
              </w:rPr>
              <w:t>1000</w:t>
            </w:r>
          </w:p>
        </w:tc>
        <w:tc>
          <w:tcPr>
            <w:tcW w:w="3777" w:type="dxa"/>
            <w:tcBorders>
              <w:top w:val="single" w:sz="4" w:space="0" w:color="auto"/>
              <w:left w:val="single" w:sz="4" w:space="0" w:color="auto"/>
              <w:bottom w:val="single" w:sz="4" w:space="0" w:color="auto"/>
              <w:right w:val="single" w:sz="4" w:space="0" w:color="auto"/>
            </w:tcBorders>
            <w:hideMark/>
          </w:tcPr>
          <w:p w14:paraId="4D1AFF80" w14:textId="77777777" w:rsidR="00D1586F" w:rsidRDefault="00D1586F">
            <w:pPr>
              <w:jc w:val="center"/>
              <w:rPr>
                <w:rFonts w:eastAsia="Calibri" w:cs="Times New Roman"/>
                <w:szCs w:val="28"/>
                <w:lang w:val="uk-UA"/>
              </w:rPr>
            </w:pPr>
            <w:r>
              <w:rPr>
                <w:rFonts w:eastAsia="Calibri" w:cs="Times New Roman"/>
                <w:szCs w:val="28"/>
                <w:lang w:val="uk-UA"/>
              </w:rPr>
              <w:t>0,02</w:t>
            </w:r>
          </w:p>
        </w:tc>
      </w:tr>
    </w:tbl>
    <w:p w14:paraId="4A99830A" w14:textId="77777777" w:rsidR="003B5F1C" w:rsidRDefault="003B5F1C" w:rsidP="00D1586F">
      <w:pPr>
        <w:rPr>
          <w:rFonts w:eastAsia="Calibri" w:cs="Times New Roman"/>
          <w:szCs w:val="28"/>
          <w:lang w:val="uk-UA"/>
        </w:rPr>
      </w:pPr>
    </w:p>
    <w:p w14:paraId="7392558C" w14:textId="77777777" w:rsidR="00D1586F" w:rsidRDefault="00D1586F" w:rsidP="00D1586F">
      <w:pPr>
        <w:rPr>
          <w:rFonts w:eastAsia="Calibri" w:cs="Times New Roman"/>
          <w:szCs w:val="28"/>
          <w:lang w:val="uk-UA"/>
        </w:rPr>
      </w:pPr>
      <w:r>
        <w:rPr>
          <w:rFonts w:eastAsia="Calibri" w:cs="Times New Roman"/>
          <w:szCs w:val="28"/>
          <w:lang w:val="uk-UA"/>
        </w:rPr>
        <w:lastRenderedPageBreak/>
        <w:t xml:space="preserve">Дослідження впливу розміру популяції на час виконання алгоритму здійснювалося на прикладі пошуку екстремуму функції </w:t>
      </w:r>
      <m:oMath>
        <m:r>
          <w:rPr>
            <w:rFonts w:ascii="Cambria Math" w:eastAsia="Calibri" w:hAnsi="Cambria Math" w:cs="Times New Roman"/>
            <w:szCs w:val="28"/>
            <w:lang w:val="uk-UA"/>
          </w:rPr>
          <m:t>y=0,1</m:t>
        </m:r>
        <m:d>
          <m:dPr>
            <m:ctrlPr>
              <w:rPr>
                <w:rFonts w:ascii="Cambria Math" w:eastAsia="Calibri" w:hAnsi="Cambria Math" w:cs="Times New Roman"/>
                <w:i/>
                <w:szCs w:val="28"/>
                <w:lang w:val="uk-UA"/>
              </w:rPr>
            </m:ctrlPr>
          </m:dPr>
          <m:e>
            <m:sSup>
              <m:sSupPr>
                <m:ctrlPr>
                  <w:rPr>
                    <w:rFonts w:ascii="Cambria Math" w:eastAsia="Calibri" w:hAnsi="Cambria Math" w:cs="Times New Roman"/>
                    <w:i/>
                    <w:szCs w:val="28"/>
                    <w:lang w:val="uk-UA"/>
                  </w:rPr>
                </m:ctrlPr>
              </m:sSupPr>
              <m:e>
                <m:r>
                  <w:rPr>
                    <w:rFonts w:ascii="Cambria Math" w:eastAsia="Calibri" w:hAnsi="Cambria Math" w:cs="Times New Roman"/>
                    <w:szCs w:val="28"/>
                    <w:lang w:val="en-US"/>
                  </w:rPr>
                  <m:t>x</m:t>
                </m:r>
              </m:e>
              <m:sup>
                <m:r>
                  <w:rPr>
                    <w:rFonts w:ascii="Cambria Math" w:eastAsia="Calibri" w:hAnsi="Cambria Math" w:cs="Times New Roman"/>
                    <w:szCs w:val="28"/>
                    <w:lang w:val="uk-UA"/>
                  </w:rPr>
                  <m:t>2</m:t>
                </m:r>
              </m:sup>
            </m:sSup>
            <m:r>
              <w:rPr>
                <w:rFonts w:ascii="Cambria Math" w:eastAsia="Calibri" w:hAnsi="Cambria Math" w:cs="Times New Roman"/>
                <w:szCs w:val="28"/>
                <w:lang w:val="uk-UA"/>
              </w:rPr>
              <m:t>+</m:t>
            </m:r>
            <m:sSup>
              <m:sSupPr>
                <m:ctrlPr>
                  <w:rPr>
                    <w:rFonts w:ascii="Cambria Math" w:eastAsia="Calibri" w:hAnsi="Cambria Math" w:cs="Times New Roman"/>
                    <w:i/>
                    <w:szCs w:val="28"/>
                    <w:lang w:val="uk-UA"/>
                  </w:rPr>
                </m:ctrlPr>
              </m:sSupPr>
              <m:e>
                <m:r>
                  <w:rPr>
                    <w:rFonts w:ascii="Cambria Math" w:eastAsia="Calibri" w:hAnsi="Cambria Math" w:cs="Times New Roman"/>
                    <w:szCs w:val="28"/>
                    <w:lang w:val="en-US"/>
                  </w:rPr>
                  <m:t>z</m:t>
                </m:r>
              </m:e>
              <m:sup>
                <m:r>
                  <w:rPr>
                    <w:rFonts w:ascii="Cambria Math" w:eastAsia="Calibri" w:hAnsi="Cambria Math" w:cs="Times New Roman"/>
                    <w:szCs w:val="28"/>
                    <w:lang w:val="uk-UA"/>
                  </w:rPr>
                  <m:t>2</m:t>
                </m:r>
              </m:sup>
            </m:sSup>
          </m:e>
        </m:d>
        <m:r>
          <w:rPr>
            <w:rFonts w:ascii="Cambria Math" w:eastAsia="Calibri" w:hAnsi="Cambria Math" w:cs="Times New Roman"/>
            <w:szCs w:val="28"/>
            <w:lang w:val="uk-UA"/>
          </w:rPr>
          <m:t>+10</m:t>
        </m:r>
      </m:oMath>
      <w:r>
        <w:rPr>
          <w:rFonts w:eastAsia="Calibri" w:cs="Times New Roman"/>
          <w:szCs w:val="28"/>
          <w:lang w:val="uk-UA"/>
        </w:rPr>
        <w:t>, найбільш ефективні значення представлені в таблиці 4.1.1. З неї видно, що оптимальний розмір популяції - 100 особин. Можна помітити, що найбільший час виконання алгоритму становить при малій популяції – 5 особин, та великій – 1000 та 500 особин.</w:t>
      </w:r>
    </w:p>
    <w:p w14:paraId="00597E9F" w14:textId="38EB2C4A" w:rsidR="008374AA" w:rsidRDefault="00D1586F" w:rsidP="008374AA">
      <w:pPr>
        <w:rPr>
          <w:rFonts w:eastAsia="Calibri" w:cs="Times New Roman"/>
          <w:szCs w:val="28"/>
          <w:lang w:val="uk-UA"/>
        </w:rPr>
      </w:pPr>
      <w:r>
        <w:rPr>
          <w:rFonts w:eastAsia="Calibri" w:cs="Times New Roman"/>
          <w:szCs w:val="28"/>
          <w:lang w:val="uk-UA"/>
        </w:rPr>
        <w:t xml:space="preserve">Для вивчення залежності швидкості пошуку рішень від значення максимальної ваги </w:t>
      </w:r>
      <w:proofErr w:type="spellStart"/>
      <w:r>
        <w:rPr>
          <w:rFonts w:eastAsia="Calibri" w:cs="Times New Roman"/>
          <w:szCs w:val="28"/>
          <w:lang w:val="uk-UA"/>
        </w:rPr>
        <w:t>агента</w:t>
      </w:r>
      <w:proofErr w:type="spellEnd"/>
      <w:r>
        <w:rPr>
          <w:rFonts w:eastAsia="Calibri" w:cs="Times New Roman"/>
          <w:szCs w:val="28"/>
          <w:lang w:val="uk-UA"/>
        </w:rPr>
        <w:t xml:space="preserve"> була обрана функція </w:t>
      </w:r>
      <m:oMath>
        <m:r>
          <w:rPr>
            <w:rFonts w:ascii="Cambria Math" w:eastAsia="Calibri" w:hAnsi="Cambria Math" w:cs="Times New Roman"/>
            <w:szCs w:val="28"/>
            <w:lang w:val="uk-UA"/>
          </w:rPr>
          <m:t>y=3</m:t>
        </m:r>
        <m:sSup>
          <m:sSupPr>
            <m:ctrlPr>
              <w:rPr>
                <w:rFonts w:ascii="Cambria Math" w:eastAsia="Calibri" w:hAnsi="Cambria Math" w:cs="Times New Roman"/>
                <w:i/>
                <w:szCs w:val="28"/>
                <w:lang w:val="uk-UA"/>
              </w:rPr>
            </m:ctrlPr>
          </m:sSupPr>
          <m:e>
            <m:r>
              <w:rPr>
                <w:rFonts w:ascii="Cambria Math" w:eastAsia="Calibri" w:hAnsi="Cambria Math" w:cs="Times New Roman"/>
                <w:szCs w:val="28"/>
                <w:lang w:val="en-US"/>
              </w:rPr>
              <m:t>x</m:t>
            </m:r>
          </m:e>
          <m:sup>
            <m:r>
              <w:rPr>
                <w:rFonts w:ascii="Cambria Math" w:eastAsia="Calibri" w:hAnsi="Cambria Math" w:cs="Times New Roman"/>
                <w:szCs w:val="28"/>
                <w:lang w:val="uk-UA"/>
              </w:rPr>
              <m:t>2</m:t>
            </m:r>
          </m:sup>
        </m:sSup>
        <m:r>
          <w:rPr>
            <w:rFonts w:ascii="Cambria Math" w:eastAsia="Calibri" w:hAnsi="Cambria Math" w:cs="Times New Roman"/>
            <w:szCs w:val="28"/>
            <w:lang w:val="uk-UA"/>
          </w:rPr>
          <m:t>+xz+2</m:t>
        </m:r>
        <m:sSup>
          <m:sSupPr>
            <m:ctrlPr>
              <w:rPr>
                <w:rFonts w:ascii="Cambria Math" w:eastAsia="Calibri" w:hAnsi="Cambria Math" w:cs="Times New Roman"/>
                <w:i/>
                <w:szCs w:val="28"/>
                <w:lang w:val="uk-UA"/>
              </w:rPr>
            </m:ctrlPr>
          </m:sSupPr>
          <m:e>
            <m:r>
              <w:rPr>
                <w:rFonts w:ascii="Cambria Math" w:eastAsia="Calibri" w:hAnsi="Cambria Math" w:cs="Times New Roman"/>
                <w:szCs w:val="28"/>
                <w:lang w:val="uk-UA"/>
              </w:rPr>
              <m:t>z</m:t>
            </m:r>
          </m:e>
          <m:sup>
            <m:r>
              <w:rPr>
                <w:rFonts w:ascii="Cambria Math" w:eastAsia="Calibri" w:hAnsi="Cambria Math" w:cs="Times New Roman"/>
                <w:szCs w:val="28"/>
                <w:lang w:val="uk-UA"/>
              </w:rPr>
              <m:t>2</m:t>
            </m:r>
          </m:sup>
        </m:sSup>
        <m:r>
          <w:rPr>
            <w:rFonts w:ascii="Cambria Math" w:eastAsia="Calibri" w:hAnsi="Cambria Math" w:cs="Times New Roman"/>
            <w:szCs w:val="28"/>
            <w:lang w:val="uk-UA"/>
          </w:rPr>
          <m:t>-x-4z</m:t>
        </m:r>
      </m:oMath>
      <w:r>
        <w:rPr>
          <w:rFonts w:eastAsia="Calibri" w:cs="Times New Roman"/>
          <w:szCs w:val="28"/>
          <w:lang w:val="uk-UA"/>
        </w:rPr>
        <w:t xml:space="preserve">. Результати досліджень відображені в таблиці </w:t>
      </w:r>
      <w:r w:rsidR="00BC47AE">
        <w:rPr>
          <w:rFonts w:eastAsia="Calibri" w:cs="Times New Roman"/>
          <w:szCs w:val="28"/>
          <w:lang w:val="ru-RU"/>
        </w:rPr>
        <w:t>4.</w:t>
      </w:r>
      <w:r w:rsidRPr="00D1586F">
        <w:rPr>
          <w:rFonts w:eastAsia="Calibri" w:cs="Times New Roman"/>
          <w:szCs w:val="28"/>
          <w:lang w:val="ru-RU"/>
        </w:rPr>
        <w:t>2</w:t>
      </w:r>
      <w:r>
        <w:rPr>
          <w:rFonts w:eastAsia="Calibri" w:cs="Times New Roman"/>
          <w:szCs w:val="28"/>
          <w:lang w:val="uk-UA"/>
        </w:rPr>
        <w:t>.</w:t>
      </w:r>
    </w:p>
    <w:p w14:paraId="37B904E2" w14:textId="77777777" w:rsidR="008374AA" w:rsidRDefault="008374AA" w:rsidP="008374AA">
      <w:pPr>
        <w:spacing w:line="240" w:lineRule="auto"/>
        <w:ind w:firstLine="0"/>
        <w:rPr>
          <w:rFonts w:eastAsia="Calibri" w:cs="Times New Roman"/>
          <w:szCs w:val="28"/>
          <w:lang w:val="uk-UA"/>
        </w:rPr>
      </w:pPr>
    </w:p>
    <w:p w14:paraId="305285F6" w14:textId="71F954A2" w:rsidR="00D1586F" w:rsidRDefault="00BC47AE" w:rsidP="008374AA">
      <w:pPr>
        <w:spacing w:line="240" w:lineRule="auto"/>
        <w:ind w:firstLine="0"/>
        <w:rPr>
          <w:rFonts w:eastAsia="Calibri" w:cs="Times New Roman"/>
          <w:szCs w:val="28"/>
          <w:lang w:val="ru-RU"/>
        </w:rPr>
      </w:pPr>
      <w:r>
        <w:rPr>
          <w:rFonts w:eastAsia="Calibri" w:cs="Times New Roman"/>
          <w:szCs w:val="28"/>
          <w:lang w:val="uk-UA"/>
        </w:rPr>
        <w:t>Таблиця 4.</w:t>
      </w:r>
      <w:r w:rsidR="008374AA">
        <w:rPr>
          <w:rFonts w:eastAsia="Calibri" w:cs="Times New Roman"/>
          <w:szCs w:val="28"/>
          <w:lang w:val="uk-UA"/>
        </w:rPr>
        <w:t>2 –</w:t>
      </w:r>
      <w:r w:rsidR="00D1586F">
        <w:rPr>
          <w:rFonts w:eastAsia="Calibri" w:cs="Times New Roman"/>
          <w:szCs w:val="28"/>
          <w:lang w:val="uk-UA"/>
        </w:rPr>
        <w:t xml:space="preserve"> Вплив максимальної ваги </w:t>
      </w:r>
      <w:proofErr w:type="spellStart"/>
      <w:r w:rsidR="00D1586F">
        <w:rPr>
          <w:rFonts w:eastAsia="Calibri" w:cs="Times New Roman"/>
          <w:szCs w:val="28"/>
          <w:lang w:val="uk-UA"/>
        </w:rPr>
        <w:t>агента</w:t>
      </w:r>
      <w:proofErr w:type="spellEnd"/>
      <w:r w:rsidR="00D1586F">
        <w:rPr>
          <w:rFonts w:eastAsia="Calibri" w:cs="Times New Roman"/>
          <w:szCs w:val="28"/>
          <w:lang w:val="uk-UA"/>
        </w:rPr>
        <w:t xml:space="preserve"> на час виконання алгоритму</w:t>
      </w:r>
      <w:r w:rsidR="00D1586F" w:rsidRPr="00D1586F">
        <w:rPr>
          <w:rFonts w:eastAsia="Calibri" w:cs="Times New Roman"/>
          <w:szCs w:val="28"/>
          <w:lang w:val="ru-RU"/>
        </w:rPr>
        <w:t>.</w:t>
      </w:r>
    </w:p>
    <w:tbl>
      <w:tblPr>
        <w:tblStyle w:val="aa"/>
        <w:tblW w:w="5000" w:type="pct"/>
        <w:jc w:val="center"/>
        <w:tblLook w:val="04A0" w:firstRow="1" w:lastRow="0" w:firstColumn="1" w:lastColumn="0" w:noHBand="0" w:noVBand="1"/>
      </w:tblPr>
      <w:tblGrid>
        <w:gridCol w:w="4298"/>
        <w:gridCol w:w="5188"/>
      </w:tblGrid>
      <w:tr w:rsidR="00D1586F" w14:paraId="3826EFD0" w14:textId="77777777" w:rsidTr="003B5F1C">
        <w:trPr>
          <w:jc w:val="center"/>
        </w:trPr>
        <w:tc>
          <w:tcPr>
            <w:tcW w:w="3246" w:type="dxa"/>
            <w:tcBorders>
              <w:top w:val="single" w:sz="4" w:space="0" w:color="auto"/>
              <w:left w:val="single" w:sz="4" w:space="0" w:color="auto"/>
              <w:bottom w:val="single" w:sz="4" w:space="0" w:color="auto"/>
              <w:right w:val="single" w:sz="4" w:space="0" w:color="auto"/>
            </w:tcBorders>
            <w:hideMark/>
          </w:tcPr>
          <w:p w14:paraId="68E9FE63" w14:textId="77777777" w:rsidR="00D1586F" w:rsidRDefault="00D1586F">
            <w:pPr>
              <w:jc w:val="center"/>
              <w:rPr>
                <w:rFonts w:eastAsia="Calibri" w:cs="Times New Roman"/>
                <w:szCs w:val="28"/>
              </w:rPr>
            </w:pPr>
            <w:r>
              <w:rPr>
                <w:rFonts w:eastAsia="Calibri" w:cs="Times New Roman"/>
                <w:szCs w:val="28"/>
                <w:lang w:val="uk-UA"/>
              </w:rPr>
              <w:t xml:space="preserve">Вага </w:t>
            </w:r>
            <w:proofErr w:type="spellStart"/>
            <w:r>
              <w:rPr>
                <w:rFonts w:eastAsia="Calibri" w:cs="Times New Roman"/>
                <w:szCs w:val="28"/>
                <w:lang w:val="uk-UA"/>
              </w:rPr>
              <w:t>агента</w:t>
            </w:r>
            <w:proofErr w:type="spellEnd"/>
          </w:p>
        </w:tc>
        <w:tc>
          <w:tcPr>
            <w:tcW w:w="3918" w:type="dxa"/>
            <w:tcBorders>
              <w:top w:val="single" w:sz="4" w:space="0" w:color="auto"/>
              <w:left w:val="single" w:sz="4" w:space="0" w:color="auto"/>
              <w:bottom w:val="single" w:sz="4" w:space="0" w:color="auto"/>
              <w:right w:val="single" w:sz="4" w:space="0" w:color="auto"/>
            </w:tcBorders>
            <w:hideMark/>
          </w:tcPr>
          <w:p w14:paraId="73D11BDD" w14:textId="77777777" w:rsidR="00D1586F" w:rsidRDefault="00D1586F">
            <w:pPr>
              <w:jc w:val="center"/>
              <w:rPr>
                <w:rFonts w:eastAsia="Calibri" w:cs="Times New Roman"/>
                <w:szCs w:val="28"/>
              </w:rPr>
            </w:pPr>
            <w:r>
              <w:rPr>
                <w:rFonts w:eastAsia="Calibri" w:cs="Times New Roman"/>
                <w:szCs w:val="28"/>
                <w:lang w:val="uk-UA"/>
              </w:rPr>
              <w:t>Час виконання алгоритму, (с)</w:t>
            </w:r>
          </w:p>
        </w:tc>
      </w:tr>
      <w:tr w:rsidR="00D1586F" w14:paraId="354B111C" w14:textId="77777777" w:rsidTr="003B5F1C">
        <w:trPr>
          <w:jc w:val="center"/>
        </w:trPr>
        <w:tc>
          <w:tcPr>
            <w:tcW w:w="3246" w:type="dxa"/>
            <w:tcBorders>
              <w:top w:val="single" w:sz="4" w:space="0" w:color="auto"/>
              <w:left w:val="single" w:sz="4" w:space="0" w:color="auto"/>
              <w:bottom w:val="single" w:sz="4" w:space="0" w:color="auto"/>
              <w:right w:val="single" w:sz="4" w:space="0" w:color="auto"/>
            </w:tcBorders>
            <w:hideMark/>
          </w:tcPr>
          <w:p w14:paraId="48CAC239" w14:textId="77777777" w:rsidR="00D1586F" w:rsidRDefault="00D1586F">
            <w:pPr>
              <w:jc w:val="center"/>
              <w:rPr>
                <w:rFonts w:eastAsia="Calibri" w:cs="Times New Roman"/>
                <w:szCs w:val="28"/>
                <w:lang w:val="uk-UA"/>
              </w:rPr>
            </w:pPr>
            <w:r>
              <w:rPr>
                <w:rFonts w:eastAsia="Calibri" w:cs="Times New Roman"/>
                <w:szCs w:val="28"/>
                <w:lang w:val="uk-UA"/>
              </w:rPr>
              <w:t>5</w:t>
            </w:r>
          </w:p>
        </w:tc>
        <w:tc>
          <w:tcPr>
            <w:tcW w:w="3918" w:type="dxa"/>
            <w:tcBorders>
              <w:top w:val="single" w:sz="4" w:space="0" w:color="auto"/>
              <w:left w:val="single" w:sz="4" w:space="0" w:color="auto"/>
              <w:bottom w:val="single" w:sz="4" w:space="0" w:color="auto"/>
              <w:right w:val="single" w:sz="4" w:space="0" w:color="auto"/>
            </w:tcBorders>
            <w:hideMark/>
          </w:tcPr>
          <w:p w14:paraId="2589DF5F" w14:textId="77777777" w:rsidR="00D1586F" w:rsidRDefault="00D1586F">
            <w:pPr>
              <w:jc w:val="center"/>
              <w:rPr>
                <w:rFonts w:eastAsia="Calibri" w:cs="Times New Roman"/>
                <w:szCs w:val="28"/>
                <w:lang w:val="ru-RU"/>
              </w:rPr>
            </w:pPr>
            <w:r>
              <w:rPr>
                <w:rFonts w:eastAsia="Calibri" w:cs="Times New Roman"/>
                <w:szCs w:val="28"/>
                <w:lang w:val="uk-UA"/>
              </w:rPr>
              <w:t>0,012</w:t>
            </w:r>
          </w:p>
        </w:tc>
      </w:tr>
      <w:tr w:rsidR="00D1586F" w14:paraId="3ED6940E" w14:textId="77777777" w:rsidTr="003B5F1C">
        <w:trPr>
          <w:jc w:val="center"/>
        </w:trPr>
        <w:tc>
          <w:tcPr>
            <w:tcW w:w="3246" w:type="dxa"/>
            <w:tcBorders>
              <w:top w:val="single" w:sz="4" w:space="0" w:color="auto"/>
              <w:left w:val="single" w:sz="4" w:space="0" w:color="auto"/>
              <w:bottom w:val="single" w:sz="4" w:space="0" w:color="auto"/>
              <w:right w:val="single" w:sz="4" w:space="0" w:color="auto"/>
            </w:tcBorders>
            <w:hideMark/>
          </w:tcPr>
          <w:p w14:paraId="1BDC3198" w14:textId="77777777" w:rsidR="00D1586F" w:rsidRDefault="00D1586F">
            <w:pPr>
              <w:jc w:val="center"/>
              <w:rPr>
                <w:rFonts w:eastAsia="Calibri" w:cs="Times New Roman"/>
                <w:szCs w:val="28"/>
                <w:lang w:val="uk-UA"/>
              </w:rPr>
            </w:pPr>
            <w:r>
              <w:rPr>
                <w:rFonts w:eastAsia="Calibri" w:cs="Times New Roman"/>
                <w:szCs w:val="28"/>
                <w:lang w:val="uk-UA"/>
              </w:rPr>
              <w:t>10</w:t>
            </w:r>
          </w:p>
        </w:tc>
        <w:tc>
          <w:tcPr>
            <w:tcW w:w="3918" w:type="dxa"/>
            <w:tcBorders>
              <w:top w:val="single" w:sz="4" w:space="0" w:color="auto"/>
              <w:left w:val="single" w:sz="4" w:space="0" w:color="auto"/>
              <w:bottom w:val="single" w:sz="4" w:space="0" w:color="auto"/>
              <w:right w:val="single" w:sz="4" w:space="0" w:color="auto"/>
            </w:tcBorders>
            <w:hideMark/>
          </w:tcPr>
          <w:p w14:paraId="69676690" w14:textId="77777777" w:rsidR="00D1586F" w:rsidRDefault="00D1586F">
            <w:pPr>
              <w:jc w:val="center"/>
              <w:rPr>
                <w:rFonts w:eastAsia="Calibri" w:cs="Times New Roman"/>
                <w:szCs w:val="28"/>
                <w:lang w:val="ru-RU"/>
              </w:rPr>
            </w:pPr>
            <w:r>
              <w:rPr>
                <w:rFonts w:eastAsia="Calibri" w:cs="Times New Roman"/>
                <w:szCs w:val="28"/>
                <w:lang w:val="uk-UA"/>
              </w:rPr>
              <w:t>0,012</w:t>
            </w:r>
          </w:p>
        </w:tc>
      </w:tr>
      <w:tr w:rsidR="00D1586F" w14:paraId="6599110B" w14:textId="77777777" w:rsidTr="003B5F1C">
        <w:trPr>
          <w:jc w:val="center"/>
        </w:trPr>
        <w:tc>
          <w:tcPr>
            <w:tcW w:w="3246" w:type="dxa"/>
            <w:tcBorders>
              <w:top w:val="single" w:sz="4" w:space="0" w:color="auto"/>
              <w:left w:val="single" w:sz="4" w:space="0" w:color="auto"/>
              <w:bottom w:val="single" w:sz="4" w:space="0" w:color="auto"/>
              <w:right w:val="single" w:sz="4" w:space="0" w:color="auto"/>
            </w:tcBorders>
            <w:hideMark/>
          </w:tcPr>
          <w:p w14:paraId="48FAAC96" w14:textId="77777777" w:rsidR="00D1586F" w:rsidRDefault="00D1586F">
            <w:pPr>
              <w:jc w:val="center"/>
              <w:rPr>
                <w:rFonts w:eastAsia="Calibri" w:cs="Times New Roman"/>
                <w:szCs w:val="28"/>
                <w:lang w:val="uk-UA"/>
              </w:rPr>
            </w:pPr>
            <w:r>
              <w:rPr>
                <w:rFonts w:eastAsia="Calibri" w:cs="Times New Roman"/>
                <w:szCs w:val="28"/>
                <w:lang w:val="uk-UA"/>
              </w:rPr>
              <w:t>25</w:t>
            </w:r>
          </w:p>
        </w:tc>
        <w:tc>
          <w:tcPr>
            <w:tcW w:w="3918" w:type="dxa"/>
            <w:tcBorders>
              <w:top w:val="single" w:sz="4" w:space="0" w:color="auto"/>
              <w:left w:val="single" w:sz="4" w:space="0" w:color="auto"/>
              <w:bottom w:val="single" w:sz="4" w:space="0" w:color="auto"/>
              <w:right w:val="single" w:sz="4" w:space="0" w:color="auto"/>
            </w:tcBorders>
            <w:hideMark/>
          </w:tcPr>
          <w:p w14:paraId="53BBC59E" w14:textId="77777777" w:rsidR="00D1586F" w:rsidRDefault="00D1586F">
            <w:pPr>
              <w:jc w:val="center"/>
              <w:rPr>
                <w:rFonts w:eastAsia="Calibri" w:cs="Times New Roman"/>
                <w:szCs w:val="28"/>
                <w:lang w:val="ru-RU"/>
              </w:rPr>
            </w:pPr>
            <w:r>
              <w:rPr>
                <w:rFonts w:eastAsia="Calibri" w:cs="Times New Roman"/>
                <w:szCs w:val="28"/>
                <w:lang w:val="uk-UA"/>
              </w:rPr>
              <w:t>0,012</w:t>
            </w:r>
          </w:p>
        </w:tc>
      </w:tr>
      <w:tr w:rsidR="00D1586F" w14:paraId="06C34954" w14:textId="77777777" w:rsidTr="003B5F1C">
        <w:trPr>
          <w:jc w:val="center"/>
        </w:trPr>
        <w:tc>
          <w:tcPr>
            <w:tcW w:w="3246" w:type="dxa"/>
            <w:tcBorders>
              <w:top w:val="single" w:sz="4" w:space="0" w:color="auto"/>
              <w:left w:val="single" w:sz="4" w:space="0" w:color="auto"/>
              <w:bottom w:val="single" w:sz="4" w:space="0" w:color="auto"/>
              <w:right w:val="single" w:sz="4" w:space="0" w:color="auto"/>
            </w:tcBorders>
            <w:hideMark/>
          </w:tcPr>
          <w:p w14:paraId="3C2FBA3F" w14:textId="77777777" w:rsidR="00D1586F" w:rsidRDefault="00D1586F">
            <w:pPr>
              <w:jc w:val="center"/>
              <w:rPr>
                <w:rFonts w:eastAsia="Calibri" w:cs="Times New Roman"/>
                <w:szCs w:val="28"/>
                <w:lang w:val="uk-UA"/>
              </w:rPr>
            </w:pPr>
            <w:r>
              <w:rPr>
                <w:rFonts w:eastAsia="Calibri" w:cs="Times New Roman"/>
                <w:szCs w:val="28"/>
                <w:lang w:val="uk-UA"/>
              </w:rPr>
              <w:t>35</w:t>
            </w:r>
          </w:p>
        </w:tc>
        <w:tc>
          <w:tcPr>
            <w:tcW w:w="3918" w:type="dxa"/>
            <w:tcBorders>
              <w:top w:val="single" w:sz="4" w:space="0" w:color="auto"/>
              <w:left w:val="single" w:sz="4" w:space="0" w:color="auto"/>
              <w:bottom w:val="single" w:sz="4" w:space="0" w:color="auto"/>
              <w:right w:val="single" w:sz="4" w:space="0" w:color="auto"/>
            </w:tcBorders>
            <w:hideMark/>
          </w:tcPr>
          <w:p w14:paraId="0E08E845" w14:textId="77777777" w:rsidR="00D1586F" w:rsidRDefault="00D1586F">
            <w:pPr>
              <w:jc w:val="center"/>
              <w:rPr>
                <w:rFonts w:eastAsia="Calibri" w:cs="Times New Roman"/>
                <w:szCs w:val="28"/>
                <w:lang w:val="ru-RU"/>
              </w:rPr>
            </w:pPr>
            <w:r>
              <w:rPr>
                <w:rFonts w:eastAsia="Calibri" w:cs="Times New Roman"/>
                <w:szCs w:val="28"/>
                <w:lang w:val="uk-UA"/>
              </w:rPr>
              <w:t>0,012</w:t>
            </w:r>
          </w:p>
        </w:tc>
      </w:tr>
      <w:tr w:rsidR="00D1586F" w14:paraId="0760E761" w14:textId="77777777" w:rsidTr="003B5F1C">
        <w:trPr>
          <w:jc w:val="center"/>
        </w:trPr>
        <w:tc>
          <w:tcPr>
            <w:tcW w:w="3246" w:type="dxa"/>
            <w:tcBorders>
              <w:top w:val="single" w:sz="4" w:space="0" w:color="auto"/>
              <w:left w:val="single" w:sz="4" w:space="0" w:color="auto"/>
              <w:bottom w:val="single" w:sz="4" w:space="0" w:color="auto"/>
              <w:right w:val="single" w:sz="4" w:space="0" w:color="auto"/>
            </w:tcBorders>
            <w:hideMark/>
          </w:tcPr>
          <w:p w14:paraId="0CE0E014" w14:textId="77777777" w:rsidR="00D1586F" w:rsidRDefault="00D1586F">
            <w:pPr>
              <w:jc w:val="center"/>
              <w:rPr>
                <w:rFonts w:eastAsia="Calibri" w:cs="Times New Roman"/>
                <w:szCs w:val="28"/>
                <w:lang w:val="uk-UA"/>
              </w:rPr>
            </w:pPr>
            <w:r>
              <w:rPr>
                <w:rFonts w:eastAsia="Calibri" w:cs="Times New Roman"/>
                <w:szCs w:val="28"/>
                <w:lang w:val="uk-UA"/>
              </w:rPr>
              <w:t>50</w:t>
            </w:r>
          </w:p>
        </w:tc>
        <w:tc>
          <w:tcPr>
            <w:tcW w:w="3918" w:type="dxa"/>
            <w:tcBorders>
              <w:top w:val="single" w:sz="4" w:space="0" w:color="auto"/>
              <w:left w:val="single" w:sz="4" w:space="0" w:color="auto"/>
              <w:bottom w:val="single" w:sz="4" w:space="0" w:color="auto"/>
              <w:right w:val="single" w:sz="4" w:space="0" w:color="auto"/>
            </w:tcBorders>
            <w:hideMark/>
          </w:tcPr>
          <w:p w14:paraId="2A011A76" w14:textId="77777777" w:rsidR="00D1586F" w:rsidRDefault="00D1586F">
            <w:pPr>
              <w:jc w:val="center"/>
              <w:rPr>
                <w:rFonts w:eastAsia="Calibri" w:cs="Times New Roman"/>
                <w:szCs w:val="28"/>
                <w:lang w:val="ru-RU"/>
              </w:rPr>
            </w:pPr>
            <w:r>
              <w:rPr>
                <w:rFonts w:eastAsia="Calibri" w:cs="Times New Roman"/>
                <w:szCs w:val="28"/>
                <w:lang w:val="uk-UA"/>
              </w:rPr>
              <w:t>0,011</w:t>
            </w:r>
          </w:p>
        </w:tc>
      </w:tr>
      <w:tr w:rsidR="00D1586F" w14:paraId="0B35B4D3" w14:textId="77777777" w:rsidTr="003B5F1C">
        <w:trPr>
          <w:jc w:val="center"/>
        </w:trPr>
        <w:tc>
          <w:tcPr>
            <w:tcW w:w="3246" w:type="dxa"/>
            <w:tcBorders>
              <w:top w:val="single" w:sz="4" w:space="0" w:color="auto"/>
              <w:left w:val="single" w:sz="4" w:space="0" w:color="auto"/>
              <w:bottom w:val="single" w:sz="4" w:space="0" w:color="auto"/>
              <w:right w:val="single" w:sz="4" w:space="0" w:color="auto"/>
            </w:tcBorders>
            <w:hideMark/>
          </w:tcPr>
          <w:p w14:paraId="2B9924CB" w14:textId="77777777" w:rsidR="00D1586F" w:rsidRDefault="00D1586F">
            <w:pPr>
              <w:jc w:val="center"/>
              <w:rPr>
                <w:rFonts w:eastAsia="Calibri" w:cs="Times New Roman"/>
                <w:szCs w:val="28"/>
                <w:lang w:val="uk-UA"/>
              </w:rPr>
            </w:pPr>
            <w:r>
              <w:rPr>
                <w:rFonts w:eastAsia="Calibri" w:cs="Times New Roman"/>
                <w:szCs w:val="28"/>
                <w:lang w:val="uk-UA"/>
              </w:rPr>
              <w:t>75</w:t>
            </w:r>
          </w:p>
        </w:tc>
        <w:tc>
          <w:tcPr>
            <w:tcW w:w="3918" w:type="dxa"/>
            <w:tcBorders>
              <w:top w:val="single" w:sz="4" w:space="0" w:color="auto"/>
              <w:left w:val="single" w:sz="4" w:space="0" w:color="auto"/>
              <w:bottom w:val="single" w:sz="4" w:space="0" w:color="auto"/>
              <w:right w:val="single" w:sz="4" w:space="0" w:color="auto"/>
            </w:tcBorders>
            <w:hideMark/>
          </w:tcPr>
          <w:p w14:paraId="2D254E33" w14:textId="77777777" w:rsidR="00D1586F" w:rsidRDefault="00D1586F">
            <w:pPr>
              <w:jc w:val="center"/>
              <w:rPr>
                <w:rFonts w:eastAsia="Calibri" w:cs="Times New Roman"/>
                <w:szCs w:val="28"/>
                <w:lang w:val="ru-RU"/>
              </w:rPr>
            </w:pPr>
            <w:r>
              <w:rPr>
                <w:rFonts w:eastAsia="Calibri" w:cs="Times New Roman"/>
                <w:szCs w:val="28"/>
                <w:lang w:val="uk-UA"/>
              </w:rPr>
              <w:t>0,011</w:t>
            </w:r>
          </w:p>
        </w:tc>
      </w:tr>
      <w:tr w:rsidR="00D1586F" w14:paraId="211DEC13" w14:textId="77777777" w:rsidTr="003B5F1C">
        <w:trPr>
          <w:jc w:val="center"/>
        </w:trPr>
        <w:tc>
          <w:tcPr>
            <w:tcW w:w="3246" w:type="dxa"/>
            <w:tcBorders>
              <w:top w:val="single" w:sz="4" w:space="0" w:color="auto"/>
              <w:left w:val="single" w:sz="4" w:space="0" w:color="auto"/>
              <w:bottom w:val="single" w:sz="4" w:space="0" w:color="auto"/>
              <w:right w:val="single" w:sz="4" w:space="0" w:color="auto"/>
            </w:tcBorders>
            <w:hideMark/>
          </w:tcPr>
          <w:p w14:paraId="2666C245" w14:textId="77777777" w:rsidR="00D1586F" w:rsidRDefault="00D1586F">
            <w:pPr>
              <w:jc w:val="center"/>
              <w:rPr>
                <w:rFonts w:eastAsia="Calibri" w:cs="Times New Roman"/>
                <w:szCs w:val="28"/>
                <w:lang w:val="uk-UA"/>
              </w:rPr>
            </w:pPr>
            <w:r>
              <w:rPr>
                <w:rFonts w:eastAsia="Calibri" w:cs="Times New Roman"/>
                <w:szCs w:val="28"/>
                <w:lang w:val="uk-UA"/>
              </w:rPr>
              <w:t>100</w:t>
            </w:r>
          </w:p>
        </w:tc>
        <w:tc>
          <w:tcPr>
            <w:tcW w:w="3918" w:type="dxa"/>
            <w:tcBorders>
              <w:top w:val="single" w:sz="4" w:space="0" w:color="auto"/>
              <w:left w:val="single" w:sz="4" w:space="0" w:color="auto"/>
              <w:bottom w:val="single" w:sz="4" w:space="0" w:color="auto"/>
              <w:right w:val="single" w:sz="4" w:space="0" w:color="auto"/>
            </w:tcBorders>
            <w:hideMark/>
          </w:tcPr>
          <w:p w14:paraId="4F378CB5" w14:textId="77777777" w:rsidR="00D1586F" w:rsidRDefault="00D1586F">
            <w:pPr>
              <w:jc w:val="center"/>
              <w:rPr>
                <w:rFonts w:eastAsia="Calibri" w:cs="Times New Roman"/>
                <w:szCs w:val="28"/>
                <w:lang w:val="ru-RU"/>
              </w:rPr>
            </w:pPr>
            <w:r>
              <w:rPr>
                <w:rFonts w:eastAsia="Calibri" w:cs="Times New Roman"/>
                <w:szCs w:val="28"/>
                <w:lang w:val="uk-UA"/>
              </w:rPr>
              <w:t>0,013</w:t>
            </w:r>
          </w:p>
        </w:tc>
      </w:tr>
      <w:tr w:rsidR="00D1586F" w14:paraId="54572466" w14:textId="77777777" w:rsidTr="003B5F1C">
        <w:trPr>
          <w:jc w:val="center"/>
        </w:trPr>
        <w:tc>
          <w:tcPr>
            <w:tcW w:w="3246" w:type="dxa"/>
            <w:tcBorders>
              <w:top w:val="single" w:sz="4" w:space="0" w:color="auto"/>
              <w:left w:val="single" w:sz="4" w:space="0" w:color="auto"/>
              <w:bottom w:val="single" w:sz="4" w:space="0" w:color="auto"/>
              <w:right w:val="single" w:sz="4" w:space="0" w:color="auto"/>
            </w:tcBorders>
            <w:hideMark/>
          </w:tcPr>
          <w:p w14:paraId="13F65319" w14:textId="77777777" w:rsidR="00D1586F" w:rsidRDefault="00D1586F">
            <w:pPr>
              <w:jc w:val="center"/>
              <w:rPr>
                <w:rFonts w:eastAsia="Calibri" w:cs="Times New Roman"/>
                <w:szCs w:val="28"/>
                <w:lang w:val="uk-UA"/>
              </w:rPr>
            </w:pPr>
            <w:r>
              <w:rPr>
                <w:rFonts w:eastAsia="Calibri" w:cs="Times New Roman"/>
                <w:szCs w:val="28"/>
                <w:lang w:val="uk-UA"/>
              </w:rPr>
              <w:t>200</w:t>
            </w:r>
          </w:p>
        </w:tc>
        <w:tc>
          <w:tcPr>
            <w:tcW w:w="3918" w:type="dxa"/>
            <w:tcBorders>
              <w:top w:val="single" w:sz="4" w:space="0" w:color="auto"/>
              <w:left w:val="single" w:sz="4" w:space="0" w:color="auto"/>
              <w:bottom w:val="single" w:sz="4" w:space="0" w:color="auto"/>
              <w:right w:val="single" w:sz="4" w:space="0" w:color="auto"/>
            </w:tcBorders>
            <w:hideMark/>
          </w:tcPr>
          <w:p w14:paraId="6BDE906A" w14:textId="77777777" w:rsidR="00D1586F" w:rsidRDefault="00D1586F">
            <w:pPr>
              <w:jc w:val="center"/>
              <w:rPr>
                <w:rFonts w:eastAsia="Calibri" w:cs="Times New Roman"/>
                <w:szCs w:val="28"/>
                <w:lang w:val="ru-RU"/>
              </w:rPr>
            </w:pPr>
            <w:r>
              <w:rPr>
                <w:rFonts w:eastAsia="Calibri" w:cs="Times New Roman"/>
                <w:szCs w:val="28"/>
                <w:lang w:val="uk-UA"/>
              </w:rPr>
              <w:t>0,015</w:t>
            </w:r>
          </w:p>
        </w:tc>
      </w:tr>
      <w:tr w:rsidR="00D1586F" w14:paraId="7991926C" w14:textId="77777777" w:rsidTr="003B5F1C">
        <w:trPr>
          <w:jc w:val="center"/>
        </w:trPr>
        <w:tc>
          <w:tcPr>
            <w:tcW w:w="3246" w:type="dxa"/>
            <w:tcBorders>
              <w:top w:val="single" w:sz="4" w:space="0" w:color="auto"/>
              <w:left w:val="single" w:sz="4" w:space="0" w:color="auto"/>
              <w:bottom w:val="single" w:sz="4" w:space="0" w:color="auto"/>
              <w:right w:val="single" w:sz="4" w:space="0" w:color="auto"/>
            </w:tcBorders>
            <w:hideMark/>
          </w:tcPr>
          <w:p w14:paraId="2E1C3A7E" w14:textId="77777777" w:rsidR="00D1586F" w:rsidRDefault="00D1586F">
            <w:pPr>
              <w:jc w:val="center"/>
              <w:rPr>
                <w:rFonts w:eastAsia="Calibri" w:cs="Times New Roman"/>
                <w:szCs w:val="28"/>
                <w:lang w:val="uk-UA"/>
              </w:rPr>
            </w:pPr>
            <w:r>
              <w:rPr>
                <w:rFonts w:eastAsia="Calibri" w:cs="Times New Roman"/>
                <w:szCs w:val="28"/>
                <w:lang w:val="uk-UA"/>
              </w:rPr>
              <w:t>500</w:t>
            </w:r>
          </w:p>
        </w:tc>
        <w:tc>
          <w:tcPr>
            <w:tcW w:w="3918" w:type="dxa"/>
            <w:tcBorders>
              <w:top w:val="single" w:sz="4" w:space="0" w:color="auto"/>
              <w:left w:val="single" w:sz="4" w:space="0" w:color="auto"/>
              <w:bottom w:val="single" w:sz="4" w:space="0" w:color="auto"/>
              <w:right w:val="single" w:sz="4" w:space="0" w:color="auto"/>
            </w:tcBorders>
            <w:hideMark/>
          </w:tcPr>
          <w:p w14:paraId="0BFCBAA9" w14:textId="77777777" w:rsidR="00D1586F" w:rsidRDefault="00D1586F">
            <w:pPr>
              <w:jc w:val="center"/>
              <w:rPr>
                <w:rFonts w:eastAsia="Calibri" w:cs="Times New Roman"/>
                <w:szCs w:val="28"/>
                <w:lang w:val="ru-RU"/>
              </w:rPr>
            </w:pPr>
            <w:r>
              <w:rPr>
                <w:rFonts w:eastAsia="Calibri" w:cs="Times New Roman"/>
                <w:szCs w:val="28"/>
                <w:lang w:val="uk-UA"/>
              </w:rPr>
              <w:t>0,016</w:t>
            </w:r>
          </w:p>
        </w:tc>
      </w:tr>
      <w:tr w:rsidR="00D1586F" w14:paraId="4D9D7E84" w14:textId="77777777" w:rsidTr="003B5F1C">
        <w:trPr>
          <w:jc w:val="center"/>
        </w:trPr>
        <w:tc>
          <w:tcPr>
            <w:tcW w:w="3246" w:type="dxa"/>
            <w:tcBorders>
              <w:top w:val="single" w:sz="4" w:space="0" w:color="auto"/>
              <w:left w:val="single" w:sz="4" w:space="0" w:color="auto"/>
              <w:bottom w:val="single" w:sz="4" w:space="0" w:color="auto"/>
              <w:right w:val="single" w:sz="4" w:space="0" w:color="auto"/>
            </w:tcBorders>
            <w:hideMark/>
          </w:tcPr>
          <w:p w14:paraId="60AB3FCE" w14:textId="77777777" w:rsidR="00D1586F" w:rsidRDefault="00D1586F">
            <w:pPr>
              <w:jc w:val="center"/>
              <w:rPr>
                <w:rFonts w:eastAsia="Calibri" w:cs="Times New Roman"/>
                <w:szCs w:val="28"/>
                <w:lang w:val="uk-UA"/>
              </w:rPr>
            </w:pPr>
            <w:r>
              <w:rPr>
                <w:rFonts w:eastAsia="Calibri" w:cs="Times New Roman"/>
                <w:szCs w:val="28"/>
                <w:lang w:val="uk-UA"/>
              </w:rPr>
              <w:t>1000</w:t>
            </w:r>
          </w:p>
        </w:tc>
        <w:tc>
          <w:tcPr>
            <w:tcW w:w="3918" w:type="dxa"/>
            <w:tcBorders>
              <w:top w:val="single" w:sz="4" w:space="0" w:color="auto"/>
              <w:left w:val="single" w:sz="4" w:space="0" w:color="auto"/>
              <w:bottom w:val="single" w:sz="4" w:space="0" w:color="auto"/>
              <w:right w:val="single" w:sz="4" w:space="0" w:color="auto"/>
            </w:tcBorders>
            <w:hideMark/>
          </w:tcPr>
          <w:p w14:paraId="24BBA45E" w14:textId="77777777" w:rsidR="00D1586F" w:rsidRDefault="00D1586F">
            <w:pPr>
              <w:jc w:val="center"/>
              <w:rPr>
                <w:rFonts w:eastAsia="Calibri" w:cs="Times New Roman"/>
                <w:szCs w:val="28"/>
                <w:lang w:val="ru-RU"/>
              </w:rPr>
            </w:pPr>
            <w:r>
              <w:rPr>
                <w:rFonts w:eastAsia="Calibri" w:cs="Times New Roman"/>
                <w:szCs w:val="28"/>
                <w:lang w:val="uk-UA"/>
              </w:rPr>
              <w:t>0,014</w:t>
            </w:r>
          </w:p>
        </w:tc>
      </w:tr>
    </w:tbl>
    <w:p w14:paraId="6BD235E7" w14:textId="77777777" w:rsidR="00294227" w:rsidRDefault="00294227" w:rsidP="00D1586F">
      <w:pPr>
        <w:rPr>
          <w:rFonts w:eastAsia="Calibri" w:cs="Times New Roman"/>
          <w:szCs w:val="28"/>
          <w:lang w:val="uk-UA"/>
        </w:rPr>
      </w:pPr>
    </w:p>
    <w:p w14:paraId="2E0B7C06" w14:textId="22B67CBD" w:rsidR="00D1586F" w:rsidRDefault="00BC47AE" w:rsidP="00D1586F">
      <w:pPr>
        <w:rPr>
          <w:rFonts w:eastAsia="Calibri" w:cs="Times New Roman"/>
          <w:szCs w:val="28"/>
          <w:lang w:val="uk-UA"/>
        </w:rPr>
      </w:pPr>
      <w:r>
        <w:rPr>
          <w:rFonts w:eastAsia="Calibri" w:cs="Times New Roman"/>
          <w:szCs w:val="28"/>
          <w:lang w:val="uk-UA"/>
        </w:rPr>
        <w:t>Як видно з таблиці 4.</w:t>
      </w:r>
      <w:r w:rsidR="00D1586F">
        <w:rPr>
          <w:rFonts w:eastAsia="Calibri" w:cs="Times New Roman"/>
          <w:szCs w:val="28"/>
          <w:lang w:val="uk-UA"/>
        </w:rPr>
        <w:t xml:space="preserve">2 оптимальна вага </w:t>
      </w:r>
      <w:proofErr w:type="spellStart"/>
      <w:r w:rsidR="00D1586F">
        <w:rPr>
          <w:rFonts w:eastAsia="Calibri" w:cs="Times New Roman"/>
          <w:szCs w:val="28"/>
          <w:lang w:val="uk-UA"/>
        </w:rPr>
        <w:t>агента</w:t>
      </w:r>
      <w:proofErr w:type="spellEnd"/>
      <w:r w:rsidR="00D1586F">
        <w:rPr>
          <w:rFonts w:eastAsia="Calibri" w:cs="Times New Roman"/>
          <w:szCs w:val="28"/>
          <w:lang w:val="uk-UA"/>
        </w:rPr>
        <w:t xml:space="preserve"> – 75.</w:t>
      </w:r>
    </w:p>
    <w:p w14:paraId="09A1C581" w14:textId="0F8270F3" w:rsidR="00D1586F" w:rsidRDefault="00BC47AE" w:rsidP="00D1586F">
      <w:pPr>
        <w:rPr>
          <w:rFonts w:eastAsia="Calibri" w:cs="Times New Roman"/>
          <w:szCs w:val="28"/>
          <w:lang w:val="uk-UA"/>
        </w:rPr>
      </w:pPr>
      <w:r>
        <w:rPr>
          <w:rFonts w:eastAsia="Calibri" w:cs="Times New Roman"/>
          <w:szCs w:val="28"/>
          <w:lang w:val="uk-UA"/>
        </w:rPr>
        <w:t>У таблиці 4.</w:t>
      </w:r>
      <w:r w:rsidR="00D1586F">
        <w:rPr>
          <w:rFonts w:eastAsia="Calibri" w:cs="Times New Roman"/>
          <w:szCs w:val="28"/>
          <w:lang w:val="uk-UA"/>
        </w:rPr>
        <w:t xml:space="preserve">3. показано вплив кількості ітерацій на точність і час виконання алгоритму для функції </w:t>
      </w:r>
      <m:oMath>
        <m:r>
          <w:rPr>
            <w:rFonts w:ascii="Cambria Math" w:eastAsia="Calibri" w:hAnsi="Cambria Math" w:cs="Times New Roman"/>
            <w:szCs w:val="28"/>
            <w:lang w:val="uk-UA"/>
          </w:rPr>
          <m:t>y=0,1</m:t>
        </m:r>
        <m:d>
          <m:dPr>
            <m:ctrlPr>
              <w:rPr>
                <w:rFonts w:ascii="Cambria Math" w:eastAsia="Calibri" w:hAnsi="Cambria Math" w:cs="Times New Roman"/>
                <w:i/>
                <w:szCs w:val="28"/>
                <w:lang w:val="uk-UA"/>
              </w:rPr>
            </m:ctrlPr>
          </m:dPr>
          <m:e>
            <m:sSup>
              <m:sSupPr>
                <m:ctrlPr>
                  <w:rPr>
                    <w:rFonts w:ascii="Cambria Math" w:eastAsia="Calibri" w:hAnsi="Cambria Math" w:cs="Times New Roman"/>
                    <w:i/>
                    <w:szCs w:val="28"/>
                    <w:lang w:val="uk-UA"/>
                  </w:rPr>
                </m:ctrlPr>
              </m:sSupPr>
              <m:e>
                <m:r>
                  <w:rPr>
                    <w:rFonts w:ascii="Cambria Math" w:eastAsia="Calibri" w:hAnsi="Cambria Math" w:cs="Times New Roman"/>
                    <w:szCs w:val="28"/>
                    <w:lang w:val="en-US"/>
                  </w:rPr>
                  <m:t>x</m:t>
                </m:r>
              </m:e>
              <m:sup>
                <m:r>
                  <w:rPr>
                    <w:rFonts w:ascii="Cambria Math" w:eastAsia="Calibri" w:hAnsi="Cambria Math" w:cs="Times New Roman"/>
                    <w:szCs w:val="28"/>
                    <w:lang w:val="uk-UA"/>
                  </w:rPr>
                  <m:t>2</m:t>
                </m:r>
              </m:sup>
            </m:sSup>
            <m:r>
              <w:rPr>
                <w:rFonts w:ascii="Cambria Math" w:eastAsia="Calibri" w:hAnsi="Cambria Math" w:cs="Times New Roman"/>
                <w:szCs w:val="28"/>
                <w:lang w:val="uk-UA"/>
              </w:rPr>
              <m:t>+</m:t>
            </m:r>
            <m:sSup>
              <m:sSupPr>
                <m:ctrlPr>
                  <w:rPr>
                    <w:rFonts w:ascii="Cambria Math" w:eastAsia="Calibri" w:hAnsi="Cambria Math" w:cs="Times New Roman"/>
                    <w:i/>
                    <w:szCs w:val="28"/>
                    <w:lang w:val="uk-UA"/>
                  </w:rPr>
                </m:ctrlPr>
              </m:sSupPr>
              <m:e>
                <m:r>
                  <w:rPr>
                    <w:rFonts w:ascii="Cambria Math" w:eastAsia="Calibri" w:hAnsi="Cambria Math" w:cs="Times New Roman"/>
                    <w:szCs w:val="28"/>
                    <w:lang w:val="en-US"/>
                  </w:rPr>
                  <m:t>z</m:t>
                </m:r>
              </m:e>
              <m:sup>
                <m:r>
                  <w:rPr>
                    <w:rFonts w:ascii="Cambria Math" w:eastAsia="Calibri" w:hAnsi="Cambria Math" w:cs="Times New Roman"/>
                    <w:szCs w:val="28"/>
                    <w:lang w:val="uk-UA"/>
                  </w:rPr>
                  <m:t>2</m:t>
                </m:r>
              </m:sup>
            </m:sSup>
          </m:e>
        </m:d>
        <m:r>
          <w:rPr>
            <w:rFonts w:ascii="Cambria Math" w:eastAsia="Calibri" w:hAnsi="Cambria Math" w:cs="Times New Roman"/>
            <w:szCs w:val="28"/>
            <w:lang w:val="uk-UA"/>
          </w:rPr>
          <m:t>+10</m:t>
        </m:r>
      </m:oMath>
      <w:r w:rsidR="00D1586F">
        <w:rPr>
          <w:rFonts w:eastAsia="Calibri" w:cs="Times New Roman"/>
          <w:szCs w:val="28"/>
          <w:lang w:val="uk-UA"/>
        </w:rPr>
        <w:t>.</w:t>
      </w:r>
    </w:p>
    <w:p w14:paraId="5E3C4E6D" w14:textId="5140CD16" w:rsidR="003B5F1C" w:rsidRDefault="00BC47AE" w:rsidP="00294227">
      <w:pPr>
        <w:rPr>
          <w:rFonts w:eastAsia="Calibri" w:cs="Times New Roman"/>
          <w:szCs w:val="28"/>
          <w:lang w:val="uk-UA"/>
        </w:rPr>
      </w:pPr>
      <w:r>
        <w:rPr>
          <w:rFonts w:eastAsia="Calibri" w:cs="Times New Roman"/>
          <w:szCs w:val="28"/>
          <w:lang w:val="uk-UA"/>
        </w:rPr>
        <w:t>Як видно з таблиці 4.</w:t>
      </w:r>
      <w:r w:rsidR="008374AA">
        <w:rPr>
          <w:rFonts w:eastAsia="Calibri" w:cs="Times New Roman"/>
          <w:szCs w:val="28"/>
          <w:lang w:val="uk-UA"/>
        </w:rPr>
        <w:t>3. точність виконання алгоритму збільшується з кількістю ітерацій. Щодо часу виконання алгоритму, то він також збільшується з кількістю ітерацій.</w:t>
      </w:r>
    </w:p>
    <w:p w14:paraId="1E2298BE" w14:textId="6B5D8793" w:rsidR="00D1586F" w:rsidRDefault="00BC47AE" w:rsidP="00592172">
      <w:pPr>
        <w:spacing w:line="240" w:lineRule="auto"/>
        <w:ind w:firstLine="0"/>
        <w:rPr>
          <w:rFonts w:eastAsia="Calibri" w:cs="Times New Roman"/>
          <w:szCs w:val="28"/>
          <w:lang w:val="uk-UA"/>
        </w:rPr>
      </w:pPr>
      <w:r>
        <w:rPr>
          <w:rFonts w:eastAsia="Calibri" w:cs="Times New Roman"/>
          <w:szCs w:val="28"/>
          <w:lang w:val="uk-UA"/>
        </w:rPr>
        <w:lastRenderedPageBreak/>
        <w:t>Таблиця 4.</w:t>
      </w:r>
      <w:r w:rsidR="003B5F1C">
        <w:rPr>
          <w:rFonts w:eastAsia="Calibri" w:cs="Times New Roman"/>
          <w:szCs w:val="28"/>
          <w:lang w:val="uk-UA"/>
        </w:rPr>
        <w:t>3 –</w:t>
      </w:r>
      <w:r w:rsidR="00D1586F">
        <w:rPr>
          <w:rFonts w:eastAsia="Calibri" w:cs="Times New Roman"/>
          <w:szCs w:val="28"/>
          <w:lang w:val="uk-UA"/>
        </w:rPr>
        <w:t xml:space="preserve"> Вплив кількості ітерацій на точність і час виконання алгоритму</w:t>
      </w:r>
    </w:p>
    <w:tbl>
      <w:tblPr>
        <w:tblStyle w:val="aa"/>
        <w:tblW w:w="0" w:type="auto"/>
        <w:tblLook w:val="04A0" w:firstRow="1" w:lastRow="0" w:firstColumn="1" w:lastColumn="0" w:noHBand="0" w:noVBand="1"/>
      </w:tblPr>
      <w:tblGrid>
        <w:gridCol w:w="2972"/>
        <w:gridCol w:w="3358"/>
        <w:gridCol w:w="3156"/>
      </w:tblGrid>
      <w:tr w:rsidR="00D1586F" w14:paraId="6F9EC4C5" w14:textId="77777777" w:rsidTr="00BC47AE">
        <w:tc>
          <w:tcPr>
            <w:tcW w:w="2972" w:type="dxa"/>
            <w:tcBorders>
              <w:top w:val="single" w:sz="4" w:space="0" w:color="auto"/>
              <w:left w:val="single" w:sz="4" w:space="0" w:color="auto"/>
              <w:bottom w:val="single" w:sz="4" w:space="0" w:color="auto"/>
              <w:right w:val="single" w:sz="4" w:space="0" w:color="auto"/>
            </w:tcBorders>
            <w:hideMark/>
          </w:tcPr>
          <w:p w14:paraId="304A7150" w14:textId="77777777" w:rsidR="00D1586F" w:rsidRDefault="00D1586F" w:rsidP="00BC47AE">
            <w:pPr>
              <w:ind w:firstLine="0"/>
              <w:jc w:val="center"/>
              <w:rPr>
                <w:rFonts w:eastAsia="Calibri" w:cs="Times New Roman"/>
                <w:szCs w:val="28"/>
                <w:lang w:val="ru-RU"/>
              </w:rPr>
            </w:pPr>
            <w:r>
              <w:rPr>
                <w:rFonts w:eastAsia="Calibri" w:cs="Times New Roman"/>
                <w:szCs w:val="28"/>
                <w:lang w:val="uk-UA"/>
              </w:rPr>
              <w:t>Кількість ітерацій</w:t>
            </w:r>
          </w:p>
        </w:tc>
        <w:tc>
          <w:tcPr>
            <w:tcW w:w="3358" w:type="dxa"/>
            <w:tcBorders>
              <w:top w:val="single" w:sz="4" w:space="0" w:color="auto"/>
              <w:left w:val="single" w:sz="4" w:space="0" w:color="auto"/>
              <w:bottom w:val="single" w:sz="4" w:space="0" w:color="auto"/>
              <w:right w:val="single" w:sz="4" w:space="0" w:color="auto"/>
            </w:tcBorders>
            <w:hideMark/>
          </w:tcPr>
          <w:p w14:paraId="32E9DE0F" w14:textId="77777777" w:rsidR="00D1586F" w:rsidRDefault="00D1586F" w:rsidP="00BC47AE">
            <w:pPr>
              <w:ind w:firstLine="0"/>
              <w:jc w:val="center"/>
              <w:rPr>
                <w:rFonts w:eastAsia="Calibri" w:cs="Times New Roman"/>
                <w:szCs w:val="28"/>
              </w:rPr>
            </w:pPr>
            <w:r>
              <w:rPr>
                <w:rFonts w:eastAsia="Calibri" w:cs="Times New Roman"/>
                <w:szCs w:val="28"/>
                <w:lang w:val="uk-UA"/>
              </w:rPr>
              <w:t>Точність виконання алгоритму, (%)</w:t>
            </w:r>
          </w:p>
        </w:tc>
        <w:tc>
          <w:tcPr>
            <w:tcW w:w="3156" w:type="dxa"/>
            <w:tcBorders>
              <w:top w:val="single" w:sz="4" w:space="0" w:color="auto"/>
              <w:left w:val="single" w:sz="4" w:space="0" w:color="auto"/>
              <w:bottom w:val="single" w:sz="4" w:space="0" w:color="auto"/>
              <w:right w:val="single" w:sz="4" w:space="0" w:color="auto"/>
            </w:tcBorders>
            <w:hideMark/>
          </w:tcPr>
          <w:p w14:paraId="50F8B0AD" w14:textId="77777777" w:rsidR="00D1586F" w:rsidRDefault="00D1586F" w:rsidP="00BC47AE">
            <w:pPr>
              <w:ind w:firstLine="0"/>
              <w:jc w:val="center"/>
              <w:rPr>
                <w:rFonts w:eastAsia="Calibri" w:cs="Times New Roman"/>
                <w:szCs w:val="28"/>
              </w:rPr>
            </w:pPr>
            <w:r>
              <w:rPr>
                <w:rFonts w:eastAsia="Calibri" w:cs="Times New Roman"/>
                <w:szCs w:val="28"/>
                <w:lang w:val="uk-UA"/>
              </w:rPr>
              <w:t>Час виконання алгоритму, (с)</w:t>
            </w:r>
          </w:p>
        </w:tc>
      </w:tr>
      <w:tr w:rsidR="00D1586F" w14:paraId="0513418B" w14:textId="77777777" w:rsidTr="00BC47AE">
        <w:tc>
          <w:tcPr>
            <w:tcW w:w="2972" w:type="dxa"/>
            <w:tcBorders>
              <w:top w:val="single" w:sz="4" w:space="0" w:color="auto"/>
              <w:left w:val="single" w:sz="4" w:space="0" w:color="auto"/>
              <w:bottom w:val="single" w:sz="4" w:space="0" w:color="auto"/>
              <w:right w:val="single" w:sz="4" w:space="0" w:color="auto"/>
            </w:tcBorders>
            <w:hideMark/>
          </w:tcPr>
          <w:p w14:paraId="38EFB74C" w14:textId="77777777" w:rsidR="00D1586F" w:rsidRDefault="00D1586F">
            <w:pPr>
              <w:jc w:val="center"/>
              <w:rPr>
                <w:rFonts w:eastAsia="Calibri" w:cs="Times New Roman"/>
                <w:szCs w:val="28"/>
                <w:lang w:val="uk-UA"/>
              </w:rPr>
            </w:pPr>
            <w:r>
              <w:rPr>
                <w:rFonts w:eastAsia="Calibri" w:cs="Times New Roman"/>
                <w:szCs w:val="28"/>
                <w:lang w:val="uk-UA"/>
              </w:rPr>
              <w:t>15</w:t>
            </w:r>
          </w:p>
        </w:tc>
        <w:tc>
          <w:tcPr>
            <w:tcW w:w="3358" w:type="dxa"/>
            <w:tcBorders>
              <w:top w:val="single" w:sz="4" w:space="0" w:color="auto"/>
              <w:left w:val="single" w:sz="4" w:space="0" w:color="auto"/>
              <w:bottom w:val="single" w:sz="4" w:space="0" w:color="auto"/>
              <w:right w:val="single" w:sz="4" w:space="0" w:color="auto"/>
            </w:tcBorders>
            <w:hideMark/>
          </w:tcPr>
          <w:p w14:paraId="5F57B0A7" w14:textId="77777777" w:rsidR="00D1586F" w:rsidRDefault="00D1586F">
            <w:pPr>
              <w:jc w:val="center"/>
              <w:rPr>
                <w:rFonts w:eastAsia="Calibri" w:cs="Times New Roman"/>
                <w:szCs w:val="28"/>
                <w:lang w:val="en-US"/>
              </w:rPr>
            </w:pPr>
            <w:r>
              <w:rPr>
                <w:rFonts w:eastAsia="Calibri" w:cs="Times New Roman"/>
                <w:szCs w:val="28"/>
                <w:lang w:val="en-US"/>
              </w:rPr>
              <w:t>99,9412</w:t>
            </w:r>
          </w:p>
        </w:tc>
        <w:tc>
          <w:tcPr>
            <w:tcW w:w="3156" w:type="dxa"/>
            <w:tcBorders>
              <w:top w:val="single" w:sz="4" w:space="0" w:color="auto"/>
              <w:left w:val="single" w:sz="4" w:space="0" w:color="auto"/>
              <w:bottom w:val="single" w:sz="4" w:space="0" w:color="auto"/>
              <w:right w:val="single" w:sz="4" w:space="0" w:color="auto"/>
            </w:tcBorders>
            <w:hideMark/>
          </w:tcPr>
          <w:p w14:paraId="4220F2E6" w14:textId="77777777" w:rsidR="00D1586F" w:rsidRDefault="00D1586F">
            <w:pPr>
              <w:jc w:val="center"/>
              <w:rPr>
                <w:rFonts w:eastAsia="Calibri" w:cs="Times New Roman"/>
                <w:szCs w:val="28"/>
                <w:lang w:val="ru-RU"/>
              </w:rPr>
            </w:pPr>
            <w:r>
              <w:rPr>
                <w:rFonts w:eastAsia="Calibri" w:cs="Times New Roman"/>
                <w:szCs w:val="28"/>
              </w:rPr>
              <w:t>0,007</w:t>
            </w:r>
          </w:p>
        </w:tc>
      </w:tr>
      <w:tr w:rsidR="00D1586F" w14:paraId="38926B6A" w14:textId="77777777" w:rsidTr="00BC47AE">
        <w:tc>
          <w:tcPr>
            <w:tcW w:w="2972" w:type="dxa"/>
            <w:tcBorders>
              <w:top w:val="single" w:sz="4" w:space="0" w:color="auto"/>
              <w:left w:val="single" w:sz="4" w:space="0" w:color="auto"/>
              <w:bottom w:val="single" w:sz="4" w:space="0" w:color="auto"/>
              <w:right w:val="single" w:sz="4" w:space="0" w:color="auto"/>
            </w:tcBorders>
            <w:hideMark/>
          </w:tcPr>
          <w:p w14:paraId="4EC618C2" w14:textId="77777777" w:rsidR="00D1586F" w:rsidRDefault="00D1586F">
            <w:pPr>
              <w:jc w:val="center"/>
              <w:rPr>
                <w:rFonts w:eastAsia="Calibri" w:cs="Times New Roman"/>
                <w:szCs w:val="28"/>
                <w:lang w:val="uk-UA"/>
              </w:rPr>
            </w:pPr>
            <w:r>
              <w:rPr>
                <w:rFonts w:eastAsia="Calibri" w:cs="Times New Roman"/>
                <w:szCs w:val="28"/>
                <w:lang w:val="uk-UA"/>
              </w:rPr>
              <w:t>25</w:t>
            </w:r>
          </w:p>
        </w:tc>
        <w:tc>
          <w:tcPr>
            <w:tcW w:w="3358" w:type="dxa"/>
            <w:tcBorders>
              <w:top w:val="single" w:sz="4" w:space="0" w:color="auto"/>
              <w:left w:val="single" w:sz="4" w:space="0" w:color="auto"/>
              <w:bottom w:val="single" w:sz="4" w:space="0" w:color="auto"/>
              <w:right w:val="single" w:sz="4" w:space="0" w:color="auto"/>
            </w:tcBorders>
            <w:hideMark/>
          </w:tcPr>
          <w:p w14:paraId="20B0AB36" w14:textId="77777777" w:rsidR="00D1586F" w:rsidRDefault="00D1586F">
            <w:pPr>
              <w:jc w:val="center"/>
              <w:rPr>
                <w:rFonts w:eastAsia="Calibri" w:cs="Times New Roman"/>
                <w:szCs w:val="28"/>
                <w:lang w:val="en-US"/>
              </w:rPr>
            </w:pPr>
            <w:r>
              <w:rPr>
                <w:rFonts w:eastAsia="Calibri" w:cs="Times New Roman"/>
                <w:szCs w:val="28"/>
                <w:lang w:val="en-US"/>
              </w:rPr>
              <w:t>99,97482</w:t>
            </w:r>
          </w:p>
        </w:tc>
        <w:tc>
          <w:tcPr>
            <w:tcW w:w="3156" w:type="dxa"/>
            <w:tcBorders>
              <w:top w:val="single" w:sz="4" w:space="0" w:color="auto"/>
              <w:left w:val="single" w:sz="4" w:space="0" w:color="auto"/>
              <w:bottom w:val="single" w:sz="4" w:space="0" w:color="auto"/>
              <w:right w:val="single" w:sz="4" w:space="0" w:color="auto"/>
            </w:tcBorders>
            <w:hideMark/>
          </w:tcPr>
          <w:p w14:paraId="34A4FD33" w14:textId="77777777" w:rsidR="00D1586F" w:rsidRDefault="00D1586F">
            <w:pPr>
              <w:jc w:val="center"/>
              <w:rPr>
                <w:rFonts w:eastAsia="Calibri" w:cs="Times New Roman"/>
                <w:szCs w:val="28"/>
                <w:lang w:val="ru-RU"/>
              </w:rPr>
            </w:pPr>
            <w:r>
              <w:rPr>
                <w:rFonts w:eastAsia="Calibri" w:cs="Times New Roman"/>
                <w:szCs w:val="28"/>
              </w:rPr>
              <w:t>0,045</w:t>
            </w:r>
          </w:p>
        </w:tc>
      </w:tr>
      <w:tr w:rsidR="00D1586F" w14:paraId="081EF25F" w14:textId="77777777" w:rsidTr="00BC47AE">
        <w:tc>
          <w:tcPr>
            <w:tcW w:w="2972" w:type="dxa"/>
            <w:tcBorders>
              <w:top w:val="single" w:sz="4" w:space="0" w:color="auto"/>
              <w:left w:val="single" w:sz="4" w:space="0" w:color="auto"/>
              <w:bottom w:val="single" w:sz="4" w:space="0" w:color="auto"/>
              <w:right w:val="single" w:sz="4" w:space="0" w:color="auto"/>
            </w:tcBorders>
            <w:hideMark/>
          </w:tcPr>
          <w:p w14:paraId="642F8BD6" w14:textId="77777777" w:rsidR="00D1586F" w:rsidRDefault="00D1586F">
            <w:pPr>
              <w:jc w:val="center"/>
              <w:rPr>
                <w:rFonts w:eastAsia="Calibri" w:cs="Times New Roman"/>
                <w:szCs w:val="28"/>
                <w:lang w:val="uk-UA"/>
              </w:rPr>
            </w:pPr>
            <w:r>
              <w:rPr>
                <w:rFonts w:eastAsia="Calibri" w:cs="Times New Roman"/>
                <w:szCs w:val="28"/>
                <w:lang w:val="uk-UA"/>
              </w:rPr>
              <w:t>35</w:t>
            </w:r>
          </w:p>
        </w:tc>
        <w:tc>
          <w:tcPr>
            <w:tcW w:w="3358" w:type="dxa"/>
            <w:tcBorders>
              <w:top w:val="single" w:sz="4" w:space="0" w:color="auto"/>
              <w:left w:val="single" w:sz="4" w:space="0" w:color="auto"/>
              <w:bottom w:val="single" w:sz="4" w:space="0" w:color="auto"/>
              <w:right w:val="single" w:sz="4" w:space="0" w:color="auto"/>
            </w:tcBorders>
            <w:hideMark/>
          </w:tcPr>
          <w:p w14:paraId="0F1471C7" w14:textId="77777777" w:rsidR="00D1586F" w:rsidRDefault="00D1586F">
            <w:pPr>
              <w:jc w:val="center"/>
              <w:rPr>
                <w:rFonts w:eastAsia="Calibri" w:cs="Times New Roman"/>
                <w:szCs w:val="28"/>
                <w:lang w:val="en-US"/>
              </w:rPr>
            </w:pPr>
            <w:r>
              <w:rPr>
                <w:rFonts w:eastAsia="Calibri" w:cs="Times New Roman"/>
                <w:szCs w:val="28"/>
                <w:lang w:val="en-US"/>
              </w:rPr>
              <w:t>99,987</w:t>
            </w:r>
          </w:p>
        </w:tc>
        <w:tc>
          <w:tcPr>
            <w:tcW w:w="3156" w:type="dxa"/>
            <w:tcBorders>
              <w:top w:val="single" w:sz="4" w:space="0" w:color="auto"/>
              <w:left w:val="single" w:sz="4" w:space="0" w:color="auto"/>
              <w:bottom w:val="single" w:sz="4" w:space="0" w:color="auto"/>
              <w:right w:val="single" w:sz="4" w:space="0" w:color="auto"/>
            </w:tcBorders>
            <w:hideMark/>
          </w:tcPr>
          <w:p w14:paraId="1E5D9B63" w14:textId="77777777" w:rsidR="00D1586F" w:rsidRDefault="00D1586F">
            <w:pPr>
              <w:jc w:val="center"/>
              <w:rPr>
                <w:rFonts w:eastAsia="Calibri" w:cs="Times New Roman"/>
                <w:szCs w:val="28"/>
                <w:lang w:val="ru-RU"/>
              </w:rPr>
            </w:pPr>
            <w:r>
              <w:rPr>
                <w:rFonts w:eastAsia="Calibri" w:cs="Times New Roman"/>
                <w:szCs w:val="28"/>
              </w:rPr>
              <w:t>0,0</w:t>
            </w:r>
            <w:r>
              <w:rPr>
                <w:rFonts w:eastAsia="Calibri" w:cs="Times New Roman"/>
                <w:szCs w:val="28"/>
                <w:lang w:val="en-US"/>
              </w:rPr>
              <w:t>5</w:t>
            </w:r>
            <w:r>
              <w:rPr>
                <w:rFonts w:eastAsia="Calibri" w:cs="Times New Roman"/>
                <w:szCs w:val="28"/>
              </w:rPr>
              <w:t>5</w:t>
            </w:r>
          </w:p>
        </w:tc>
      </w:tr>
      <w:tr w:rsidR="00D1586F" w14:paraId="7E9B8F9F" w14:textId="77777777" w:rsidTr="00BC47AE">
        <w:tc>
          <w:tcPr>
            <w:tcW w:w="2972" w:type="dxa"/>
            <w:tcBorders>
              <w:top w:val="single" w:sz="4" w:space="0" w:color="auto"/>
              <w:left w:val="single" w:sz="4" w:space="0" w:color="auto"/>
              <w:bottom w:val="single" w:sz="4" w:space="0" w:color="auto"/>
              <w:right w:val="single" w:sz="4" w:space="0" w:color="auto"/>
            </w:tcBorders>
            <w:hideMark/>
          </w:tcPr>
          <w:p w14:paraId="2644CBFA" w14:textId="77777777" w:rsidR="00D1586F" w:rsidRDefault="00D1586F">
            <w:pPr>
              <w:jc w:val="center"/>
              <w:rPr>
                <w:rFonts w:eastAsia="Calibri" w:cs="Times New Roman"/>
                <w:szCs w:val="28"/>
                <w:lang w:val="uk-UA"/>
              </w:rPr>
            </w:pPr>
            <w:r>
              <w:rPr>
                <w:rFonts w:eastAsia="Calibri" w:cs="Times New Roman"/>
                <w:szCs w:val="28"/>
                <w:lang w:val="uk-UA"/>
              </w:rPr>
              <w:t>50</w:t>
            </w:r>
          </w:p>
        </w:tc>
        <w:tc>
          <w:tcPr>
            <w:tcW w:w="3358" w:type="dxa"/>
            <w:tcBorders>
              <w:top w:val="single" w:sz="4" w:space="0" w:color="auto"/>
              <w:left w:val="single" w:sz="4" w:space="0" w:color="auto"/>
              <w:bottom w:val="single" w:sz="4" w:space="0" w:color="auto"/>
              <w:right w:val="single" w:sz="4" w:space="0" w:color="auto"/>
            </w:tcBorders>
            <w:hideMark/>
          </w:tcPr>
          <w:p w14:paraId="385208C4" w14:textId="77777777" w:rsidR="00D1586F" w:rsidRDefault="00D1586F">
            <w:pPr>
              <w:jc w:val="center"/>
              <w:rPr>
                <w:rFonts w:eastAsia="Calibri" w:cs="Times New Roman"/>
                <w:szCs w:val="28"/>
                <w:lang w:val="en-US"/>
              </w:rPr>
            </w:pPr>
            <w:r>
              <w:rPr>
                <w:rFonts w:eastAsia="Calibri" w:cs="Times New Roman"/>
                <w:szCs w:val="28"/>
                <w:lang w:val="en-US"/>
              </w:rPr>
              <w:t>100</w:t>
            </w:r>
          </w:p>
        </w:tc>
        <w:tc>
          <w:tcPr>
            <w:tcW w:w="3156" w:type="dxa"/>
            <w:tcBorders>
              <w:top w:val="single" w:sz="4" w:space="0" w:color="auto"/>
              <w:left w:val="single" w:sz="4" w:space="0" w:color="auto"/>
              <w:bottom w:val="single" w:sz="4" w:space="0" w:color="auto"/>
              <w:right w:val="single" w:sz="4" w:space="0" w:color="auto"/>
            </w:tcBorders>
            <w:hideMark/>
          </w:tcPr>
          <w:p w14:paraId="3E2723F7" w14:textId="77777777" w:rsidR="00D1586F" w:rsidRDefault="00D1586F">
            <w:pPr>
              <w:jc w:val="center"/>
              <w:rPr>
                <w:rFonts w:eastAsia="Calibri" w:cs="Times New Roman"/>
                <w:szCs w:val="28"/>
                <w:lang w:val="ru-RU"/>
              </w:rPr>
            </w:pPr>
            <w:r>
              <w:rPr>
                <w:rFonts w:eastAsia="Calibri" w:cs="Times New Roman"/>
                <w:szCs w:val="28"/>
              </w:rPr>
              <w:t>0,056</w:t>
            </w:r>
          </w:p>
        </w:tc>
      </w:tr>
      <w:tr w:rsidR="00D1586F" w14:paraId="6BE7D189" w14:textId="77777777" w:rsidTr="00BC47AE">
        <w:tc>
          <w:tcPr>
            <w:tcW w:w="2972" w:type="dxa"/>
            <w:tcBorders>
              <w:top w:val="single" w:sz="4" w:space="0" w:color="auto"/>
              <w:left w:val="single" w:sz="4" w:space="0" w:color="auto"/>
              <w:bottom w:val="single" w:sz="4" w:space="0" w:color="auto"/>
              <w:right w:val="single" w:sz="4" w:space="0" w:color="auto"/>
            </w:tcBorders>
            <w:hideMark/>
          </w:tcPr>
          <w:p w14:paraId="30E1BF3F" w14:textId="77777777" w:rsidR="00D1586F" w:rsidRDefault="00D1586F">
            <w:pPr>
              <w:jc w:val="center"/>
              <w:rPr>
                <w:rFonts w:eastAsia="Calibri" w:cs="Times New Roman"/>
                <w:szCs w:val="28"/>
                <w:lang w:val="uk-UA"/>
              </w:rPr>
            </w:pPr>
            <w:r>
              <w:rPr>
                <w:rFonts w:eastAsia="Calibri" w:cs="Times New Roman"/>
                <w:szCs w:val="28"/>
                <w:lang w:val="uk-UA"/>
              </w:rPr>
              <w:t>75</w:t>
            </w:r>
          </w:p>
        </w:tc>
        <w:tc>
          <w:tcPr>
            <w:tcW w:w="3358" w:type="dxa"/>
            <w:tcBorders>
              <w:top w:val="single" w:sz="4" w:space="0" w:color="auto"/>
              <w:left w:val="single" w:sz="4" w:space="0" w:color="auto"/>
              <w:bottom w:val="single" w:sz="4" w:space="0" w:color="auto"/>
              <w:right w:val="single" w:sz="4" w:space="0" w:color="auto"/>
            </w:tcBorders>
            <w:hideMark/>
          </w:tcPr>
          <w:p w14:paraId="5F72B0B9" w14:textId="77777777" w:rsidR="00D1586F" w:rsidRDefault="00D1586F">
            <w:pPr>
              <w:jc w:val="center"/>
              <w:rPr>
                <w:rFonts w:eastAsia="Calibri" w:cs="Times New Roman"/>
                <w:szCs w:val="28"/>
                <w:lang w:val="en-US"/>
              </w:rPr>
            </w:pPr>
            <w:r>
              <w:rPr>
                <w:rFonts w:eastAsia="Calibri" w:cs="Times New Roman"/>
                <w:szCs w:val="28"/>
                <w:lang w:val="en-US"/>
              </w:rPr>
              <w:t>100</w:t>
            </w:r>
          </w:p>
        </w:tc>
        <w:tc>
          <w:tcPr>
            <w:tcW w:w="3156" w:type="dxa"/>
            <w:tcBorders>
              <w:top w:val="single" w:sz="4" w:space="0" w:color="auto"/>
              <w:left w:val="single" w:sz="4" w:space="0" w:color="auto"/>
              <w:bottom w:val="single" w:sz="4" w:space="0" w:color="auto"/>
              <w:right w:val="single" w:sz="4" w:space="0" w:color="auto"/>
            </w:tcBorders>
            <w:hideMark/>
          </w:tcPr>
          <w:p w14:paraId="4DF28512" w14:textId="77777777" w:rsidR="00D1586F" w:rsidRDefault="00D1586F">
            <w:pPr>
              <w:jc w:val="center"/>
              <w:rPr>
                <w:rFonts w:eastAsia="Calibri" w:cs="Times New Roman"/>
                <w:szCs w:val="28"/>
                <w:lang w:val="ru-RU"/>
              </w:rPr>
            </w:pPr>
            <w:r>
              <w:rPr>
                <w:rFonts w:eastAsia="Calibri" w:cs="Times New Roman"/>
                <w:szCs w:val="28"/>
              </w:rPr>
              <w:t>0,033</w:t>
            </w:r>
          </w:p>
        </w:tc>
      </w:tr>
      <w:tr w:rsidR="00D1586F" w14:paraId="600D2596" w14:textId="77777777" w:rsidTr="00BC47AE">
        <w:tc>
          <w:tcPr>
            <w:tcW w:w="2972" w:type="dxa"/>
            <w:tcBorders>
              <w:top w:val="single" w:sz="4" w:space="0" w:color="auto"/>
              <w:left w:val="single" w:sz="4" w:space="0" w:color="auto"/>
              <w:bottom w:val="single" w:sz="4" w:space="0" w:color="auto"/>
              <w:right w:val="single" w:sz="4" w:space="0" w:color="auto"/>
            </w:tcBorders>
            <w:hideMark/>
          </w:tcPr>
          <w:p w14:paraId="375E7858" w14:textId="77777777" w:rsidR="00D1586F" w:rsidRDefault="00D1586F">
            <w:pPr>
              <w:jc w:val="center"/>
              <w:rPr>
                <w:rFonts w:eastAsia="Calibri" w:cs="Times New Roman"/>
                <w:szCs w:val="28"/>
                <w:lang w:val="uk-UA"/>
              </w:rPr>
            </w:pPr>
            <w:r>
              <w:rPr>
                <w:rFonts w:eastAsia="Calibri" w:cs="Times New Roman"/>
                <w:szCs w:val="28"/>
                <w:lang w:val="uk-UA"/>
              </w:rPr>
              <w:t>100</w:t>
            </w:r>
          </w:p>
        </w:tc>
        <w:tc>
          <w:tcPr>
            <w:tcW w:w="3358" w:type="dxa"/>
            <w:tcBorders>
              <w:top w:val="single" w:sz="4" w:space="0" w:color="auto"/>
              <w:left w:val="single" w:sz="4" w:space="0" w:color="auto"/>
              <w:bottom w:val="single" w:sz="4" w:space="0" w:color="auto"/>
              <w:right w:val="single" w:sz="4" w:space="0" w:color="auto"/>
            </w:tcBorders>
            <w:hideMark/>
          </w:tcPr>
          <w:p w14:paraId="3E3BA04F" w14:textId="77777777" w:rsidR="00D1586F" w:rsidRDefault="00D1586F">
            <w:pPr>
              <w:jc w:val="center"/>
              <w:rPr>
                <w:rFonts w:eastAsia="Calibri" w:cs="Times New Roman"/>
                <w:szCs w:val="28"/>
                <w:lang w:val="en-US"/>
              </w:rPr>
            </w:pPr>
            <w:r>
              <w:rPr>
                <w:rFonts w:eastAsia="Calibri" w:cs="Times New Roman"/>
                <w:szCs w:val="28"/>
                <w:lang w:val="en-US"/>
              </w:rPr>
              <w:t>100</w:t>
            </w:r>
          </w:p>
        </w:tc>
        <w:tc>
          <w:tcPr>
            <w:tcW w:w="3156" w:type="dxa"/>
            <w:tcBorders>
              <w:top w:val="single" w:sz="4" w:space="0" w:color="auto"/>
              <w:left w:val="single" w:sz="4" w:space="0" w:color="auto"/>
              <w:bottom w:val="single" w:sz="4" w:space="0" w:color="auto"/>
              <w:right w:val="single" w:sz="4" w:space="0" w:color="auto"/>
            </w:tcBorders>
            <w:hideMark/>
          </w:tcPr>
          <w:p w14:paraId="1081D676" w14:textId="77777777" w:rsidR="00D1586F" w:rsidRDefault="00D1586F">
            <w:pPr>
              <w:jc w:val="center"/>
              <w:rPr>
                <w:rFonts w:eastAsia="Calibri" w:cs="Times New Roman"/>
                <w:szCs w:val="28"/>
                <w:lang w:val="ru-RU"/>
              </w:rPr>
            </w:pPr>
            <w:r>
              <w:rPr>
                <w:rFonts w:eastAsia="Calibri" w:cs="Times New Roman"/>
                <w:szCs w:val="28"/>
              </w:rPr>
              <w:t>0,038</w:t>
            </w:r>
          </w:p>
        </w:tc>
      </w:tr>
      <w:tr w:rsidR="00D1586F" w14:paraId="1A0CE252" w14:textId="77777777" w:rsidTr="00BC47AE">
        <w:tc>
          <w:tcPr>
            <w:tcW w:w="2972" w:type="dxa"/>
            <w:tcBorders>
              <w:top w:val="single" w:sz="4" w:space="0" w:color="auto"/>
              <w:left w:val="single" w:sz="4" w:space="0" w:color="auto"/>
              <w:bottom w:val="single" w:sz="4" w:space="0" w:color="auto"/>
              <w:right w:val="single" w:sz="4" w:space="0" w:color="auto"/>
            </w:tcBorders>
            <w:hideMark/>
          </w:tcPr>
          <w:p w14:paraId="7367D896" w14:textId="77777777" w:rsidR="00D1586F" w:rsidRDefault="00D1586F">
            <w:pPr>
              <w:jc w:val="center"/>
              <w:rPr>
                <w:rFonts w:eastAsia="Calibri" w:cs="Times New Roman"/>
                <w:szCs w:val="28"/>
                <w:lang w:val="uk-UA"/>
              </w:rPr>
            </w:pPr>
            <w:r>
              <w:rPr>
                <w:rFonts w:eastAsia="Calibri" w:cs="Times New Roman"/>
                <w:szCs w:val="28"/>
                <w:lang w:val="uk-UA"/>
              </w:rPr>
              <w:t>200</w:t>
            </w:r>
          </w:p>
        </w:tc>
        <w:tc>
          <w:tcPr>
            <w:tcW w:w="3358" w:type="dxa"/>
            <w:tcBorders>
              <w:top w:val="single" w:sz="4" w:space="0" w:color="auto"/>
              <w:left w:val="single" w:sz="4" w:space="0" w:color="auto"/>
              <w:bottom w:val="single" w:sz="4" w:space="0" w:color="auto"/>
              <w:right w:val="single" w:sz="4" w:space="0" w:color="auto"/>
            </w:tcBorders>
            <w:hideMark/>
          </w:tcPr>
          <w:p w14:paraId="71ECDE50" w14:textId="77777777" w:rsidR="00D1586F" w:rsidRDefault="00D1586F">
            <w:pPr>
              <w:jc w:val="center"/>
              <w:rPr>
                <w:rFonts w:eastAsia="Calibri" w:cs="Times New Roman"/>
                <w:szCs w:val="28"/>
                <w:lang w:val="en-US"/>
              </w:rPr>
            </w:pPr>
            <w:r>
              <w:rPr>
                <w:rFonts w:eastAsia="Calibri" w:cs="Times New Roman"/>
                <w:szCs w:val="28"/>
                <w:lang w:val="en-US"/>
              </w:rPr>
              <w:t>100</w:t>
            </w:r>
          </w:p>
        </w:tc>
        <w:tc>
          <w:tcPr>
            <w:tcW w:w="3156" w:type="dxa"/>
            <w:tcBorders>
              <w:top w:val="single" w:sz="4" w:space="0" w:color="auto"/>
              <w:left w:val="single" w:sz="4" w:space="0" w:color="auto"/>
              <w:bottom w:val="single" w:sz="4" w:space="0" w:color="auto"/>
              <w:right w:val="single" w:sz="4" w:space="0" w:color="auto"/>
            </w:tcBorders>
            <w:hideMark/>
          </w:tcPr>
          <w:p w14:paraId="27198B97" w14:textId="77777777" w:rsidR="00D1586F" w:rsidRDefault="00D1586F">
            <w:pPr>
              <w:jc w:val="center"/>
              <w:rPr>
                <w:rFonts w:eastAsia="Calibri" w:cs="Times New Roman"/>
                <w:szCs w:val="28"/>
                <w:lang w:val="ru-RU"/>
              </w:rPr>
            </w:pPr>
            <w:r>
              <w:rPr>
                <w:rFonts w:eastAsia="Calibri" w:cs="Times New Roman"/>
                <w:szCs w:val="28"/>
              </w:rPr>
              <w:t>0,045</w:t>
            </w:r>
          </w:p>
        </w:tc>
      </w:tr>
      <w:tr w:rsidR="00D1586F" w14:paraId="489F2BC3" w14:textId="77777777" w:rsidTr="00BC47AE">
        <w:tc>
          <w:tcPr>
            <w:tcW w:w="2972" w:type="dxa"/>
            <w:tcBorders>
              <w:top w:val="single" w:sz="4" w:space="0" w:color="auto"/>
              <w:left w:val="single" w:sz="4" w:space="0" w:color="auto"/>
              <w:bottom w:val="single" w:sz="4" w:space="0" w:color="auto"/>
              <w:right w:val="single" w:sz="4" w:space="0" w:color="auto"/>
            </w:tcBorders>
            <w:hideMark/>
          </w:tcPr>
          <w:p w14:paraId="7B531BAF" w14:textId="77777777" w:rsidR="00D1586F" w:rsidRDefault="00D1586F">
            <w:pPr>
              <w:jc w:val="center"/>
              <w:rPr>
                <w:rFonts w:eastAsia="Calibri" w:cs="Times New Roman"/>
                <w:szCs w:val="28"/>
                <w:lang w:val="uk-UA"/>
              </w:rPr>
            </w:pPr>
            <w:r>
              <w:rPr>
                <w:rFonts w:eastAsia="Calibri" w:cs="Times New Roman"/>
                <w:szCs w:val="28"/>
                <w:lang w:val="uk-UA"/>
              </w:rPr>
              <w:t>350</w:t>
            </w:r>
          </w:p>
        </w:tc>
        <w:tc>
          <w:tcPr>
            <w:tcW w:w="3358" w:type="dxa"/>
            <w:tcBorders>
              <w:top w:val="single" w:sz="4" w:space="0" w:color="auto"/>
              <w:left w:val="single" w:sz="4" w:space="0" w:color="auto"/>
              <w:bottom w:val="single" w:sz="4" w:space="0" w:color="auto"/>
              <w:right w:val="single" w:sz="4" w:space="0" w:color="auto"/>
            </w:tcBorders>
            <w:hideMark/>
          </w:tcPr>
          <w:p w14:paraId="3E59F5BF" w14:textId="77777777" w:rsidR="00D1586F" w:rsidRDefault="00D1586F">
            <w:pPr>
              <w:jc w:val="center"/>
              <w:rPr>
                <w:rFonts w:eastAsia="Calibri" w:cs="Times New Roman"/>
                <w:szCs w:val="28"/>
                <w:lang w:val="en-US"/>
              </w:rPr>
            </w:pPr>
            <w:r>
              <w:rPr>
                <w:rFonts w:eastAsia="Calibri" w:cs="Times New Roman"/>
                <w:szCs w:val="28"/>
                <w:lang w:val="en-US"/>
              </w:rPr>
              <w:t>100</w:t>
            </w:r>
          </w:p>
        </w:tc>
        <w:tc>
          <w:tcPr>
            <w:tcW w:w="3156" w:type="dxa"/>
            <w:tcBorders>
              <w:top w:val="single" w:sz="4" w:space="0" w:color="auto"/>
              <w:left w:val="single" w:sz="4" w:space="0" w:color="auto"/>
              <w:bottom w:val="single" w:sz="4" w:space="0" w:color="auto"/>
              <w:right w:val="single" w:sz="4" w:space="0" w:color="auto"/>
            </w:tcBorders>
            <w:hideMark/>
          </w:tcPr>
          <w:p w14:paraId="1C356CE4" w14:textId="77777777" w:rsidR="00D1586F" w:rsidRDefault="00D1586F">
            <w:pPr>
              <w:jc w:val="center"/>
              <w:rPr>
                <w:rFonts w:eastAsia="Calibri" w:cs="Times New Roman"/>
                <w:szCs w:val="28"/>
                <w:lang w:val="ru-RU"/>
              </w:rPr>
            </w:pPr>
            <w:r>
              <w:rPr>
                <w:rFonts w:eastAsia="Calibri" w:cs="Times New Roman"/>
                <w:szCs w:val="28"/>
              </w:rPr>
              <w:t>0,11</w:t>
            </w:r>
          </w:p>
        </w:tc>
      </w:tr>
      <w:tr w:rsidR="00D1586F" w14:paraId="36F22F5B" w14:textId="77777777" w:rsidTr="00BC47AE">
        <w:tc>
          <w:tcPr>
            <w:tcW w:w="2972" w:type="dxa"/>
            <w:tcBorders>
              <w:top w:val="single" w:sz="4" w:space="0" w:color="auto"/>
              <w:left w:val="single" w:sz="4" w:space="0" w:color="auto"/>
              <w:bottom w:val="single" w:sz="4" w:space="0" w:color="auto"/>
              <w:right w:val="single" w:sz="4" w:space="0" w:color="auto"/>
            </w:tcBorders>
            <w:hideMark/>
          </w:tcPr>
          <w:p w14:paraId="1D5EB5E1" w14:textId="77777777" w:rsidR="00D1586F" w:rsidRDefault="00D1586F">
            <w:pPr>
              <w:jc w:val="center"/>
              <w:rPr>
                <w:rFonts w:eastAsia="Calibri" w:cs="Times New Roman"/>
                <w:szCs w:val="28"/>
                <w:lang w:val="uk-UA"/>
              </w:rPr>
            </w:pPr>
            <w:r>
              <w:rPr>
                <w:rFonts w:eastAsia="Calibri" w:cs="Times New Roman"/>
                <w:szCs w:val="28"/>
                <w:lang w:val="uk-UA"/>
              </w:rPr>
              <w:t>500</w:t>
            </w:r>
          </w:p>
        </w:tc>
        <w:tc>
          <w:tcPr>
            <w:tcW w:w="3358" w:type="dxa"/>
            <w:tcBorders>
              <w:top w:val="single" w:sz="4" w:space="0" w:color="auto"/>
              <w:left w:val="single" w:sz="4" w:space="0" w:color="auto"/>
              <w:bottom w:val="single" w:sz="4" w:space="0" w:color="auto"/>
              <w:right w:val="single" w:sz="4" w:space="0" w:color="auto"/>
            </w:tcBorders>
            <w:hideMark/>
          </w:tcPr>
          <w:p w14:paraId="55742AA4" w14:textId="77777777" w:rsidR="00D1586F" w:rsidRDefault="00D1586F">
            <w:pPr>
              <w:jc w:val="center"/>
              <w:rPr>
                <w:rFonts w:eastAsia="Calibri" w:cs="Times New Roman"/>
                <w:szCs w:val="28"/>
                <w:lang w:val="en-US"/>
              </w:rPr>
            </w:pPr>
            <w:r>
              <w:rPr>
                <w:rFonts w:eastAsia="Calibri" w:cs="Times New Roman"/>
                <w:szCs w:val="28"/>
                <w:lang w:val="en-US"/>
              </w:rPr>
              <w:t>100</w:t>
            </w:r>
          </w:p>
        </w:tc>
        <w:tc>
          <w:tcPr>
            <w:tcW w:w="3156" w:type="dxa"/>
            <w:tcBorders>
              <w:top w:val="single" w:sz="4" w:space="0" w:color="auto"/>
              <w:left w:val="single" w:sz="4" w:space="0" w:color="auto"/>
              <w:bottom w:val="single" w:sz="4" w:space="0" w:color="auto"/>
              <w:right w:val="single" w:sz="4" w:space="0" w:color="auto"/>
            </w:tcBorders>
            <w:hideMark/>
          </w:tcPr>
          <w:p w14:paraId="6494AE5E" w14:textId="77777777" w:rsidR="00D1586F" w:rsidRDefault="00D1586F">
            <w:pPr>
              <w:jc w:val="center"/>
              <w:rPr>
                <w:rFonts w:eastAsia="Calibri" w:cs="Times New Roman"/>
                <w:szCs w:val="28"/>
                <w:lang w:val="en-US"/>
              </w:rPr>
            </w:pPr>
            <w:r>
              <w:rPr>
                <w:rFonts w:eastAsia="Calibri" w:cs="Times New Roman"/>
                <w:szCs w:val="28"/>
              </w:rPr>
              <w:t>0,11</w:t>
            </w:r>
            <w:r>
              <w:rPr>
                <w:rFonts w:eastAsia="Calibri" w:cs="Times New Roman"/>
                <w:szCs w:val="28"/>
                <w:lang w:val="en-US"/>
              </w:rPr>
              <w:t>5</w:t>
            </w:r>
          </w:p>
        </w:tc>
      </w:tr>
    </w:tbl>
    <w:p w14:paraId="045B3A49" w14:textId="77777777" w:rsidR="008374AA" w:rsidRDefault="008374AA" w:rsidP="00D1586F">
      <w:pPr>
        <w:rPr>
          <w:rFonts w:eastAsia="Calibri" w:cs="Times New Roman"/>
          <w:szCs w:val="28"/>
          <w:lang w:val="uk-UA"/>
        </w:rPr>
      </w:pPr>
    </w:p>
    <w:p w14:paraId="6124DDD9" w14:textId="77777777" w:rsidR="00D1586F" w:rsidRDefault="00D1586F" w:rsidP="00D1586F">
      <w:pPr>
        <w:rPr>
          <w:rFonts w:eastAsia="Calibri" w:cs="Times New Roman"/>
          <w:szCs w:val="28"/>
          <w:lang w:val="uk-UA"/>
        </w:rPr>
      </w:pPr>
      <w:r>
        <w:rPr>
          <w:rFonts w:eastAsia="Calibri" w:cs="Times New Roman"/>
          <w:szCs w:val="28"/>
          <w:lang w:val="uk-UA"/>
        </w:rPr>
        <w:t>Дослідження роботи алгоритму FSS показали, що ефективність алгоритму залежить від обраних параметрів, чим краще вони підібрані, тим точнішим є результат і меншим є час виконання алгоритму.</w:t>
      </w:r>
    </w:p>
    <w:p w14:paraId="7069451A" w14:textId="77777777" w:rsidR="008374AA" w:rsidRDefault="008374AA" w:rsidP="00D1586F">
      <w:pPr>
        <w:rPr>
          <w:rFonts w:eastAsia="Calibri" w:cs="Times New Roman"/>
          <w:szCs w:val="28"/>
          <w:lang w:val="uk-UA"/>
        </w:rPr>
      </w:pPr>
    </w:p>
    <w:p w14:paraId="5E5FCAE3" w14:textId="0BF8956D" w:rsidR="00D1586F" w:rsidRPr="00680A08" w:rsidRDefault="00680A08" w:rsidP="00D1586F">
      <w:pPr>
        <w:rPr>
          <w:rFonts w:eastAsia="Calibri" w:cs="Times New Roman"/>
          <w:b/>
          <w:sz w:val="32"/>
          <w:szCs w:val="32"/>
          <w:lang w:val="uk-UA"/>
        </w:rPr>
      </w:pPr>
      <w:r>
        <w:rPr>
          <w:rFonts w:eastAsia="Times New Roman" w:cs="Times New Roman"/>
          <w:b/>
          <w:sz w:val="32"/>
          <w:szCs w:val="32"/>
          <w:lang w:val="uk-UA"/>
        </w:rPr>
        <w:fldChar w:fldCharType="begin"/>
      </w:r>
      <w:r>
        <w:rPr>
          <w:rFonts w:eastAsia="Times New Roman" w:cs="Times New Roman"/>
          <w:b/>
          <w:sz w:val="32"/>
          <w:szCs w:val="32"/>
          <w:lang w:val="uk-UA"/>
        </w:rPr>
        <w:instrText xml:space="preserve"> TC  "</w:instrText>
      </w:r>
      <w:bookmarkStart w:id="100" w:name="_Toc73265281"/>
      <w:r w:rsidRPr="008374AA">
        <w:rPr>
          <w:rFonts w:eastAsia="Calibri" w:cs="Times New Roman"/>
          <w:b/>
          <w:sz w:val="32"/>
          <w:szCs w:val="32"/>
          <w:lang w:val="uk-UA"/>
        </w:rPr>
        <w:instrText xml:space="preserve">4.2 Дослідження ефективності роботи алгоритму </w:instrText>
      </w:r>
      <w:r w:rsidRPr="008374AA">
        <w:rPr>
          <w:rFonts w:eastAsia="Calibri" w:cs="Times New Roman"/>
          <w:b/>
          <w:sz w:val="32"/>
          <w:szCs w:val="32"/>
          <w:lang w:val="en-US"/>
        </w:rPr>
        <w:instrText>GA</w:instrText>
      </w:r>
      <w:bookmarkEnd w:id="100"/>
      <w:r>
        <w:rPr>
          <w:rFonts w:eastAsia="Times New Roman" w:cs="Times New Roman"/>
          <w:b/>
          <w:sz w:val="32"/>
          <w:szCs w:val="32"/>
          <w:lang w:val="uk-UA"/>
        </w:rPr>
        <w:instrText xml:space="preserve"> " \f </w:instrText>
      </w:r>
      <w:r>
        <w:rPr>
          <w:rFonts w:eastAsia="Times New Roman" w:cs="Times New Roman"/>
          <w:b/>
          <w:sz w:val="32"/>
          <w:szCs w:val="32"/>
          <w:lang w:val="en-US"/>
        </w:rPr>
        <w:instrText>y</w:instrText>
      </w:r>
      <w:r>
        <w:rPr>
          <w:rFonts w:eastAsia="Times New Roman" w:cs="Times New Roman"/>
          <w:b/>
          <w:sz w:val="32"/>
          <w:szCs w:val="32"/>
          <w:lang w:val="uk-UA"/>
        </w:rPr>
        <w:instrText xml:space="preserve">\l 2 </w:instrText>
      </w:r>
      <w:r>
        <w:rPr>
          <w:rFonts w:eastAsia="Times New Roman" w:cs="Times New Roman"/>
          <w:b/>
          <w:sz w:val="32"/>
          <w:szCs w:val="32"/>
          <w:lang w:val="uk-UA"/>
        </w:rPr>
        <w:fldChar w:fldCharType="end"/>
      </w:r>
      <w:r w:rsidR="00D1586F" w:rsidRPr="008374AA">
        <w:rPr>
          <w:rFonts w:eastAsia="Calibri" w:cs="Times New Roman"/>
          <w:b/>
          <w:sz w:val="32"/>
          <w:szCs w:val="32"/>
          <w:lang w:val="uk-UA"/>
        </w:rPr>
        <w:t xml:space="preserve">4.2 Дослідження ефективності роботи алгоритму </w:t>
      </w:r>
      <w:r w:rsidR="00D1586F" w:rsidRPr="008374AA">
        <w:rPr>
          <w:rFonts w:eastAsia="Calibri" w:cs="Times New Roman"/>
          <w:b/>
          <w:sz w:val="32"/>
          <w:szCs w:val="32"/>
          <w:lang w:val="en-US"/>
        </w:rPr>
        <w:t>GA</w:t>
      </w:r>
    </w:p>
    <w:p w14:paraId="3AD7AF8E" w14:textId="77777777" w:rsidR="008374AA" w:rsidRDefault="008374AA" w:rsidP="00D1586F">
      <w:pPr>
        <w:rPr>
          <w:rFonts w:eastAsia="Calibri" w:cs="Times New Roman"/>
          <w:szCs w:val="28"/>
          <w:lang w:val="uk-UA"/>
        </w:rPr>
      </w:pPr>
    </w:p>
    <w:p w14:paraId="1BF74660" w14:textId="77777777" w:rsidR="00D1586F" w:rsidRDefault="00D1586F" w:rsidP="00D1586F">
      <w:pPr>
        <w:rPr>
          <w:rFonts w:eastAsia="Calibri" w:cs="Times New Roman"/>
          <w:szCs w:val="28"/>
          <w:lang w:val="uk-UA"/>
        </w:rPr>
      </w:pPr>
      <w:r>
        <w:rPr>
          <w:rFonts w:eastAsia="Calibri" w:cs="Times New Roman"/>
          <w:szCs w:val="28"/>
          <w:lang w:val="uk-UA"/>
        </w:rPr>
        <w:t xml:space="preserve">Вплив розміру популяції на час виконання алгоритму </w:t>
      </w:r>
      <w:r>
        <w:rPr>
          <w:rFonts w:eastAsia="Calibri" w:cs="Times New Roman"/>
          <w:szCs w:val="28"/>
          <w:lang w:val="en-US"/>
        </w:rPr>
        <w:t>GA</w:t>
      </w:r>
      <w:r>
        <w:rPr>
          <w:rFonts w:eastAsia="Calibri" w:cs="Times New Roman"/>
          <w:szCs w:val="28"/>
          <w:lang w:val="uk-UA"/>
        </w:rPr>
        <w:t>.</w:t>
      </w:r>
    </w:p>
    <w:p w14:paraId="3FE930BA" w14:textId="3A8EC6D0" w:rsidR="008374AA" w:rsidRDefault="008374AA" w:rsidP="008374AA">
      <w:pPr>
        <w:rPr>
          <w:rFonts w:eastAsia="Calibri" w:cs="Times New Roman"/>
          <w:szCs w:val="28"/>
          <w:lang w:val="uk-UA"/>
        </w:rPr>
      </w:pPr>
      <w:r>
        <w:rPr>
          <w:rFonts w:eastAsia="Calibri" w:cs="Times New Roman"/>
          <w:szCs w:val="28"/>
          <w:lang w:val="uk-UA"/>
        </w:rPr>
        <w:t xml:space="preserve">Дослідження впливу розміру популяції на час виконання алгоритму здійснювалося на прикладі пошуку екстремуму функції </w:t>
      </w:r>
      <m:oMath>
        <m:r>
          <w:rPr>
            <w:rFonts w:ascii="Cambria Math" w:eastAsia="Calibri" w:hAnsi="Cambria Math" w:cs="Times New Roman"/>
            <w:szCs w:val="28"/>
            <w:lang w:val="uk-UA"/>
          </w:rPr>
          <m:t>y=0,1</m:t>
        </m:r>
        <m:d>
          <m:dPr>
            <m:ctrlPr>
              <w:rPr>
                <w:rFonts w:ascii="Cambria Math" w:eastAsia="Calibri" w:hAnsi="Cambria Math" w:cs="Times New Roman"/>
                <w:i/>
                <w:szCs w:val="28"/>
                <w:lang w:val="uk-UA"/>
              </w:rPr>
            </m:ctrlPr>
          </m:dPr>
          <m:e>
            <m:sSup>
              <m:sSupPr>
                <m:ctrlPr>
                  <w:rPr>
                    <w:rFonts w:ascii="Cambria Math" w:eastAsia="Calibri" w:hAnsi="Cambria Math" w:cs="Times New Roman"/>
                    <w:i/>
                    <w:szCs w:val="28"/>
                    <w:lang w:val="uk-UA"/>
                  </w:rPr>
                </m:ctrlPr>
              </m:sSupPr>
              <m:e>
                <m:r>
                  <w:rPr>
                    <w:rFonts w:ascii="Cambria Math" w:eastAsia="Calibri" w:hAnsi="Cambria Math" w:cs="Times New Roman"/>
                    <w:szCs w:val="28"/>
                    <w:lang w:val="en-US"/>
                  </w:rPr>
                  <m:t>x</m:t>
                </m:r>
              </m:e>
              <m:sup>
                <m:r>
                  <w:rPr>
                    <w:rFonts w:ascii="Cambria Math" w:eastAsia="Calibri" w:hAnsi="Cambria Math" w:cs="Times New Roman"/>
                    <w:szCs w:val="28"/>
                    <w:lang w:val="uk-UA"/>
                  </w:rPr>
                  <m:t>2</m:t>
                </m:r>
              </m:sup>
            </m:sSup>
            <m:r>
              <w:rPr>
                <w:rFonts w:ascii="Cambria Math" w:eastAsia="Calibri" w:hAnsi="Cambria Math" w:cs="Times New Roman"/>
                <w:szCs w:val="28"/>
                <w:lang w:val="uk-UA"/>
              </w:rPr>
              <m:t>+</m:t>
            </m:r>
            <m:sSup>
              <m:sSupPr>
                <m:ctrlPr>
                  <w:rPr>
                    <w:rFonts w:ascii="Cambria Math" w:eastAsia="Calibri" w:hAnsi="Cambria Math" w:cs="Times New Roman"/>
                    <w:i/>
                    <w:szCs w:val="28"/>
                    <w:lang w:val="uk-UA"/>
                  </w:rPr>
                </m:ctrlPr>
              </m:sSupPr>
              <m:e>
                <m:r>
                  <w:rPr>
                    <w:rFonts w:ascii="Cambria Math" w:eastAsia="Calibri" w:hAnsi="Cambria Math" w:cs="Times New Roman"/>
                    <w:szCs w:val="28"/>
                    <w:lang w:val="en-US"/>
                  </w:rPr>
                  <m:t>z</m:t>
                </m:r>
              </m:e>
              <m:sup>
                <m:r>
                  <w:rPr>
                    <w:rFonts w:ascii="Cambria Math" w:eastAsia="Calibri" w:hAnsi="Cambria Math" w:cs="Times New Roman"/>
                    <w:szCs w:val="28"/>
                    <w:lang w:val="uk-UA"/>
                  </w:rPr>
                  <m:t>2</m:t>
                </m:r>
              </m:sup>
            </m:sSup>
          </m:e>
        </m:d>
        <m:r>
          <w:rPr>
            <w:rFonts w:ascii="Cambria Math" w:eastAsia="Calibri" w:hAnsi="Cambria Math" w:cs="Times New Roman"/>
            <w:szCs w:val="28"/>
            <w:lang w:val="uk-UA"/>
          </w:rPr>
          <m:t>+10</m:t>
        </m:r>
      </m:oMath>
      <w:r>
        <w:rPr>
          <w:rFonts w:eastAsia="Calibri" w:cs="Times New Roman"/>
          <w:szCs w:val="28"/>
          <w:lang w:val="uk-UA"/>
        </w:rPr>
        <w:t>, найбільш ефективні значення представлені в таблиці 4.</w:t>
      </w:r>
      <w:r w:rsidR="00BC47AE">
        <w:rPr>
          <w:rFonts w:eastAsia="Calibri" w:cs="Times New Roman"/>
          <w:szCs w:val="28"/>
          <w:lang w:val="uk-UA"/>
        </w:rPr>
        <w:t>4</w:t>
      </w:r>
      <w:r>
        <w:rPr>
          <w:rFonts w:eastAsia="Calibri" w:cs="Times New Roman"/>
          <w:szCs w:val="28"/>
          <w:lang w:val="uk-UA"/>
        </w:rPr>
        <w:t>. З неї видно, що оптимальний розмір популяції - 100 особин.</w:t>
      </w:r>
    </w:p>
    <w:p w14:paraId="7E0FD19B" w14:textId="12A7C0E3" w:rsidR="008374AA" w:rsidRDefault="008374AA" w:rsidP="008374AA">
      <w:pPr>
        <w:rPr>
          <w:rFonts w:eastAsia="Calibri" w:cs="Times New Roman"/>
          <w:szCs w:val="28"/>
          <w:lang w:val="uk-UA"/>
        </w:rPr>
      </w:pPr>
      <w:r>
        <w:rPr>
          <w:rFonts w:eastAsia="Calibri" w:cs="Times New Roman"/>
          <w:szCs w:val="28"/>
          <w:lang w:val="uk-UA"/>
        </w:rPr>
        <w:t xml:space="preserve">Для вивчення залежності швидкості пошуку рішень від значення імовірності схрещування хромосом була обрана функція </w:t>
      </w:r>
      <m:oMath>
        <m:r>
          <w:rPr>
            <w:rFonts w:ascii="Cambria Math" w:eastAsia="Calibri" w:hAnsi="Cambria Math" w:cs="Times New Roman"/>
            <w:szCs w:val="28"/>
            <w:lang w:val="uk-UA"/>
          </w:rPr>
          <m:t>y=3</m:t>
        </m:r>
        <m:sSup>
          <m:sSupPr>
            <m:ctrlPr>
              <w:rPr>
                <w:rFonts w:ascii="Cambria Math" w:eastAsia="Calibri" w:hAnsi="Cambria Math" w:cs="Times New Roman"/>
                <w:i/>
                <w:szCs w:val="28"/>
                <w:lang w:val="uk-UA"/>
              </w:rPr>
            </m:ctrlPr>
          </m:sSupPr>
          <m:e>
            <m:r>
              <w:rPr>
                <w:rFonts w:ascii="Cambria Math" w:eastAsia="Calibri" w:hAnsi="Cambria Math" w:cs="Times New Roman"/>
                <w:szCs w:val="28"/>
                <w:lang w:val="en-US"/>
              </w:rPr>
              <m:t>x</m:t>
            </m:r>
          </m:e>
          <m:sup>
            <m:r>
              <w:rPr>
                <w:rFonts w:ascii="Cambria Math" w:eastAsia="Calibri" w:hAnsi="Cambria Math" w:cs="Times New Roman"/>
                <w:szCs w:val="28"/>
                <w:lang w:val="uk-UA"/>
              </w:rPr>
              <m:t>2</m:t>
            </m:r>
          </m:sup>
        </m:sSup>
        <m:r>
          <w:rPr>
            <w:rFonts w:ascii="Cambria Math" w:eastAsia="Calibri" w:hAnsi="Cambria Math" w:cs="Times New Roman"/>
            <w:szCs w:val="28"/>
            <w:lang w:val="uk-UA"/>
          </w:rPr>
          <m:t>+xz+2</m:t>
        </m:r>
        <m:sSup>
          <m:sSupPr>
            <m:ctrlPr>
              <w:rPr>
                <w:rFonts w:ascii="Cambria Math" w:eastAsia="Calibri" w:hAnsi="Cambria Math" w:cs="Times New Roman"/>
                <w:i/>
                <w:szCs w:val="28"/>
                <w:lang w:val="uk-UA"/>
              </w:rPr>
            </m:ctrlPr>
          </m:sSupPr>
          <m:e>
            <m:r>
              <w:rPr>
                <w:rFonts w:ascii="Cambria Math" w:eastAsia="Calibri" w:hAnsi="Cambria Math" w:cs="Times New Roman"/>
                <w:szCs w:val="28"/>
                <w:lang w:val="uk-UA"/>
              </w:rPr>
              <m:t>z</m:t>
            </m:r>
          </m:e>
          <m:sup>
            <m:r>
              <w:rPr>
                <w:rFonts w:ascii="Cambria Math" w:eastAsia="Calibri" w:hAnsi="Cambria Math" w:cs="Times New Roman"/>
                <w:szCs w:val="28"/>
                <w:lang w:val="uk-UA"/>
              </w:rPr>
              <m:t>2</m:t>
            </m:r>
          </m:sup>
        </m:sSup>
        <m:r>
          <w:rPr>
            <w:rFonts w:ascii="Cambria Math" w:eastAsia="Calibri" w:hAnsi="Cambria Math" w:cs="Times New Roman"/>
            <w:szCs w:val="28"/>
            <w:lang w:val="uk-UA"/>
          </w:rPr>
          <m:t>-x-4z</m:t>
        </m:r>
      </m:oMath>
      <w:r>
        <w:rPr>
          <w:rFonts w:eastAsia="Calibri" w:cs="Times New Roman"/>
          <w:szCs w:val="28"/>
          <w:lang w:val="uk-UA"/>
        </w:rPr>
        <w:t xml:space="preserve">. Результати досліджень відображені в таблиці </w:t>
      </w:r>
      <w:r w:rsidRPr="00D1586F">
        <w:rPr>
          <w:rFonts w:eastAsia="Calibri" w:cs="Times New Roman"/>
          <w:szCs w:val="28"/>
          <w:lang w:val="ru-RU"/>
        </w:rPr>
        <w:t>4.</w:t>
      </w:r>
      <w:r w:rsidR="00BC47AE">
        <w:rPr>
          <w:rFonts w:eastAsia="Calibri" w:cs="Times New Roman"/>
          <w:szCs w:val="28"/>
          <w:lang w:val="uk-UA"/>
        </w:rPr>
        <w:t>5</w:t>
      </w:r>
      <w:r>
        <w:rPr>
          <w:rFonts w:eastAsia="Calibri" w:cs="Times New Roman"/>
          <w:szCs w:val="28"/>
          <w:lang w:val="uk-UA"/>
        </w:rPr>
        <w:t>.</w:t>
      </w:r>
    </w:p>
    <w:p w14:paraId="3A1C80CB" w14:textId="77777777" w:rsidR="00BC47AE" w:rsidRDefault="00BC47AE" w:rsidP="008374AA">
      <w:pPr>
        <w:rPr>
          <w:rFonts w:eastAsia="Calibri" w:cs="Times New Roman"/>
          <w:szCs w:val="28"/>
          <w:lang w:val="uk-UA"/>
        </w:rPr>
      </w:pPr>
    </w:p>
    <w:p w14:paraId="78539787" w14:textId="2BCB8791" w:rsidR="00D1586F" w:rsidRDefault="00D1586F" w:rsidP="00592172">
      <w:pPr>
        <w:spacing w:line="240" w:lineRule="auto"/>
        <w:ind w:firstLine="0"/>
        <w:jc w:val="left"/>
        <w:rPr>
          <w:rFonts w:eastAsia="Calibri" w:cs="Times New Roman"/>
          <w:szCs w:val="28"/>
          <w:lang w:val="uk-UA"/>
        </w:rPr>
      </w:pPr>
      <w:r>
        <w:rPr>
          <w:rFonts w:eastAsia="Calibri" w:cs="Times New Roman"/>
          <w:szCs w:val="28"/>
          <w:lang w:val="uk-UA"/>
        </w:rPr>
        <w:lastRenderedPageBreak/>
        <w:t>Таблиця 4.</w:t>
      </w:r>
      <w:r w:rsidR="00BC47AE">
        <w:rPr>
          <w:rFonts w:eastAsia="Calibri" w:cs="Times New Roman"/>
          <w:szCs w:val="28"/>
          <w:lang w:val="uk-UA"/>
        </w:rPr>
        <w:t>4</w:t>
      </w:r>
      <w:r w:rsidR="003B5F1C">
        <w:rPr>
          <w:rFonts w:eastAsia="Calibri" w:cs="Times New Roman"/>
          <w:szCs w:val="28"/>
          <w:lang w:val="uk-UA"/>
        </w:rPr>
        <w:t xml:space="preserve"> – </w:t>
      </w:r>
      <w:r>
        <w:rPr>
          <w:rFonts w:eastAsia="Calibri" w:cs="Times New Roman"/>
          <w:szCs w:val="28"/>
          <w:lang w:val="uk-UA"/>
        </w:rPr>
        <w:t>Вплив розміру популяції на час виконання алгоритму</w:t>
      </w:r>
    </w:p>
    <w:tbl>
      <w:tblPr>
        <w:tblStyle w:val="aa"/>
        <w:tblW w:w="5000" w:type="pct"/>
        <w:jc w:val="center"/>
        <w:tblLook w:val="04A0" w:firstRow="1" w:lastRow="0" w:firstColumn="1" w:lastColumn="0" w:noHBand="0" w:noVBand="1"/>
      </w:tblPr>
      <w:tblGrid>
        <w:gridCol w:w="5015"/>
        <w:gridCol w:w="4471"/>
      </w:tblGrid>
      <w:tr w:rsidR="00D1586F" w14:paraId="09B91503" w14:textId="77777777" w:rsidTr="003B5F1C">
        <w:trPr>
          <w:jc w:val="center"/>
        </w:trPr>
        <w:tc>
          <w:tcPr>
            <w:tcW w:w="4237" w:type="dxa"/>
            <w:tcBorders>
              <w:top w:val="single" w:sz="4" w:space="0" w:color="auto"/>
              <w:left w:val="single" w:sz="4" w:space="0" w:color="auto"/>
              <w:bottom w:val="single" w:sz="4" w:space="0" w:color="auto"/>
              <w:right w:val="single" w:sz="4" w:space="0" w:color="auto"/>
            </w:tcBorders>
            <w:hideMark/>
          </w:tcPr>
          <w:p w14:paraId="39E92143" w14:textId="77777777" w:rsidR="00D1586F" w:rsidRDefault="00D1586F">
            <w:pPr>
              <w:jc w:val="center"/>
              <w:rPr>
                <w:rFonts w:eastAsia="Calibri" w:cs="Times New Roman"/>
                <w:szCs w:val="28"/>
                <w:lang w:val="uk-UA"/>
              </w:rPr>
            </w:pPr>
            <w:r>
              <w:rPr>
                <w:rFonts w:eastAsia="Calibri" w:cs="Times New Roman"/>
                <w:szCs w:val="28"/>
                <w:lang w:val="uk-UA"/>
              </w:rPr>
              <w:t>Розмір популяції</w:t>
            </w:r>
          </w:p>
        </w:tc>
        <w:tc>
          <w:tcPr>
            <w:tcW w:w="3777" w:type="dxa"/>
            <w:tcBorders>
              <w:top w:val="single" w:sz="4" w:space="0" w:color="auto"/>
              <w:left w:val="single" w:sz="4" w:space="0" w:color="auto"/>
              <w:bottom w:val="single" w:sz="4" w:space="0" w:color="auto"/>
              <w:right w:val="single" w:sz="4" w:space="0" w:color="auto"/>
            </w:tcBorders>
            <w:hideMark/>
          </w:tcPr>
          <w:p w14:paraId="3FADCDB3" w14:textId="77777777" w:rsidR="00D1586F" w:rsidRDefault="00D1586F">
            <w:pPr>
              <w:jc w:val="center"/>
              <w:rPr>
                <w:rFonts w:eastAsia="Calibri" w:cs="Times New Roman"/>
                <w:szCs w:val="28"/>
                <w:lang w:val="uk-UA"/>
              </w:rPr>
            </w:pPr>
            <w:r>
              <w:rPr>
                <w:rFonts w:eastAsia="Calibri" w:cs="Times New Roman"/>
                <w:szCs w:val="28"/>
                <w:lang w:val="uk-UA"/>
              </w:rPr>
              <w:t>Час виконання алгоритму, (с)</w:t>
            </w:r>
          </w:p>
        </w:tc>
      </w:tr>
      <w:tr w:rsidR="00D1586F" w14:paraId="6447EB50" w14:textId="77777777" w:rsidTr="003B5F1C">
        <w:trPr>
          <w:jc w:val="center"/>
        </w:trPr>
        <w:tc>
          <w:tcPr>
            <w:tcW w:w="4237" w:type="dxa"/>
            <w:tcBorders>
              <w:top w:val="single" w:sz="4" w:space="0" w:color="auto"/>
              <w:left w:val="single" w:sz="4" w:space="0" w:color="auto"/>
              <w:bottom w:val="single" w:sz="4" w:space="0" w:color="auto"/>
              <w:right w:val="single" w:sz="4" w:space="0" w:color="auto"/>
            </w:tcBorders>
            <w:hideMark/>
          </w:tcPr>
          <w:p w14:paraId="1C67C46C" w14:textId="77777777" w:rsidR="00D1586F" w:rsidRDefault="00D1586F">
            <w:pPr>
              <w:jc w:val="center"/>
              <w:rPr>
                <w:rFonts w:eastAsia="Calibri" w:cs="Times New Roman"/>
                <w:szCs w:val="28"/>
                <w:lang w:val="en-US"/>
              </w:rPr>
            </w:pPr>
            <w:r>
              <w:rPr>
                <w:rFonts w:eastAsia="Calibri" w:cs="Times New Roman"/>
                <w:szCs w:val="28"/>
                <w:lang w:val="en-US"/>
              </w:rPr>
              <w:t>5</w:t>
            </w:r>
          </w:p>
        </w:tc>
        <w:tc>
          <w:tcPr>
            <w:tcW w:w="3777" w:type="dxa"/>
            <w:tcBorders>
              <w:top w:val="single" w:sz="4" w:space="0" w:color="auto"/>
              <w:left w:val="single" w:sz="4" w:space="0" w:color="auto"/>
              <w:bottom w:val="single" w:sz="4" w:space="0" w:color="auto"/>
              <w:right w:val="single" w:sz="4" w:space="0" w:color="auto"/>
            </w:tcBorders>
            <w:hideMark/>
          </w:tcPr>
          <w:p w14:paraId="53E71CC7" w14:textId="77777777" w:rsidR="00D1586F" w:rsidRDefault="00D1586F">
            <w:pPr>
              <w:jc w:val="center"/>
              <w:rPr>
                <w:rFonts w:eastAsia="Calibri" w:cs="Times New Roman"/>
                <w:szCs w:val="28"/>
                <w:lang w:val="uk-UA"/>
              </w:rPr>
            </w:pPr>
            <w:r>
              <w:rPr>
                <w:rFonts w:eastAsia="Calibri" w:cs="Times New Roman"/>
                <w:szCs w:val="28"/>
                <w:lang w:val="uk-UA"/>
              </w:rPr>
              <w:t>0,17</w:t>
            </w:r>
          </w:p>
        </w:tc>
      </w:tr>
      <w:tr w:rsidR="00D1586F" w14:paraId="74C5382B" w14:textId="77777777" w:rsidTr="003B5F1C">
        <w:trPr>
          <w:jc w:val="center"/>
        </w:trPr>
        <w:tc>
          <w:tcPr>
            <w:tcW w:w="4237" w:type="dxa"/>
            <w:tcBorders>
              <w:top w:val="single" w:sz="4" w:space="0" w:color="auto"/>
              <w:left w:val="single" w:sz="4" w:space="0" w:color="auto"/>
              <w:bottom w:val="single" w:sz="4" w:space="0" w:color="auto"/>
              <w:right w:val="single" w:sz="4" w:space="0" w:color="auto"/>
            </w:tcBorders>
            <w:hideMark/>
          </w:tcPr>
          <w:p w14:paraId="361B40EB" w14:textId="77777777" w:rsidR="00D1586F" w:rsidRDefault="00D1586F">
            <w:pPr>
              <w:jc w:val="center"/>
              <w:rPr>
                <w:rFonts w:eastAsia="Calibri" w:cs="Times New Roman"/>
                <w:szCs w:val="28"/>
                <w:lang w:val="en-US"/>
              </w:rPr>
            </w:pPr>
            <w:r>
              <w:rPr>
                <w:rFonts w:eastAsia="Calibri" w:cs="Times New Roman"/>
                <w:szCs w:val="28"/>
                <w:lang w:val="en-US"/>
              </w:rPr>
              <w:t>10</w:t>
            </w:r>
          </w:p>
        </w:tc>
        <w:tc>
          <w:tcPr>
            <w:tcW w:w="3777" w:type="dxa"/>
            <w:tcBorders>
              <w:top w:val="single" w:sz="4" w:space="0" w:color="auto"/>
              <w:left w:val="single" w:sz="4" w:space="0" w:color="auto"/>
              <w:bottom w:val="single" w:sz="4" w:space="0" w:color="auto"/>
              <w:right w:val="single" w:sz="4" w:space="0" w:color="auto"/>
            </w:tcBorders>
            <w:hideMark/>
          </w:tcPr>
          <w:p w14:paraId="4E963D94" w14:textId="77777777" w:rsidR="00D1586F" w:rsidRDefault="00D1586F">
            <w:pPr>
              <w:jc w:val="center"/>
              <w:rPr>
                <w:rFonts w:eastAsia="Calibri" w:cs="Times New Roman"/>
                <w:szCs w:val="28"/>
                <w:lang w:val="uk-UA"/>
              </w:rPr>
            </w:pPr>
            <w:r>
              <w:rPr>
                <w:rFonts w:eastAsia="Calibri" w:cs="Times New Roman"/>
                <w:szCs w:val="28"/>
                <w:lang w:val="uk-UA"/>
              </w:rPr>
              <w:t>0,091</w:t>
            </w:r>
          </w:p>
        </w:tc>
      </w:tr>
      <w:tr w:rsidR="00D1586F" w14:paraId="4CDFCAFA" w14:textId="77777777" w:rsidTr="003B5F1C">
        <w:trPr>
          <w:jc w:val="center"/>
        </w:trPr>
        <w:tc>
          <w:tcPr>
            <w:tcW w:w="4237" w:type="dxa"/>
            <w:tcBorders>
              <w:top w:val="single" w:sz="4" w:space="0" w:color="auto"/>
              <w:left w:val="single" w:sz="4" w:space="0" w:color="auto"/>
              <w:bottom w:val="single" w:sz="4" w:space="0" w:color="auto"/>
              <w:right w:val="single" w:sz="4" w:space="0" w:color="auto"/>
            </w:tcBorders>
            <w:hideMark/>
          </w:tcPr>
          <w:p w14:paraId="4D08CEEB" w14:textId="77777777" w:rsidR="00D1586F" w:rsidRDefault="00D1586F">
            <w:pPr>
              <w:jc w:val="center"/>
              <w:rPr>
                <w:rFonts w:eastAsia="Calibri" w:cs="Times New Roman"/>
                <w:szCs w:val="28"/>
                <w:lang w:val="en-US"/>
              </w:rPr>
            </w:pPr>
            <w:r>
              <w:rPr>
                <w:rFonts w:eastAsia="Calibri" w:cs="Times New Roman"/>
                <w:szCs w:val="28"/>
                <w:lang w:val="en-US"/>
              </w:rPr>
              <w:t>25</w:t>
            </w:r>
          </w:p>
        </w:tc>
        <w:tc>
          <w:tcPr>
            <w:tcW w:w="3777" w:type="dxa"/>
            <w:tcBorders>
              <w:top w:val="single" w:sz="4" w:space="0" w:color="auto"/>
              <w:left w:val="single" w:sz="4" w:space="0" w:color="auto"/>
              <w:bottom w:val="single" w:sz="4" w:space="0" w:color="auto"/>
              <w:right w:val="single" w:sz="4" w:space="0" w:color="auto"/>
            </w:tcBorders>
            <w:hideMark/>
          </w:tcPr>
          <w:p w14:paraId="65F6EC9A" w14:textId="77777777" w:rsidR="00D1586F" w:rsidRDefault="00D1586F">
            <w:pPr>
              <w:jc w:val="center"/>
              <w:rPr>
                <w:rFonts w:eastAsia="Calibri" w:cs="Times New Roman"/>
                <w:szCs w:val="28"/>
                <w:lang w:val="uk-UA"/>
              </w:rPr>
            </w:pPr>
            <w:r>
              <w:rPr>
                <w:rFonts w:eastAsia="Calibri" w:cs="Times New Roman"/>
                <w:szCs w:val="28"/>
                <w:lang w:val="uk-UA"/>
              </w:rPr>
              <w:t>0,032</w:t>
            </w:r>
          </w:p>
        </w:tc>
      </w:tr>
      <w:tr w:rsidR="00D1586F" w14:paraId="24EA5E5A" w14:textId="77777777" w:rsidTr="003B5F1C">
        <w:trPr>
          <w:jc w:val="center"/>
        </w:trPr>
        <w:tc>
          <w:tcPr>
            <w:tcW w:w="4237" w:type="dxa"/>
            <w:tcBorders>
              <w:top w:val="single" w:sz="4" w:space="0" w:color="auto"/>
              <w:left w:val="single" w:sz="4" w:space="0" w:color="auto"/>
              <w:bottom w:val="single" w:sz="4" w:space="0" w:color="auto"/>
              <w:right w:val="single" w:sz="4" w:space="0" w:color="auto"/>
            </w:tcBorders>
            <w:hideMark/>
          </w:tcPr>
          <w:p w14:paraId="407ABC66" w14:textId="77777777" w:rsidR="00D1586F" w:rsidRDefault="00D1586F">
            <w:pPr>
              <w:jc w:val="center"/>
              <w:rPr>
                <w:rFonts w:eastAsia="Calibri" w:cs="Times New Roman"/>
                <w:szCs w:val="28"/>
                <w:lang w:val="en-US"/>
              </w:rPr>
            </w:pPr>
            <w:r>
              <w:rPr>
                <w:rFonts w:eastAsia="Calibri" w:cs="Times New Roman"/>
                <w:szCs w:val="28"/>
                <w:lang w:val="en-US"/>
              </w:rPr>
              <w:t>35</w:t>
            </w:r>
          </w:p>
        </w:tc>
        <w:tc>
          <w:tcPr>
            <w:tcW w:w="3777" w:type="dxa"/>
            <w:tcBorders>
              <w:top w:val="single" w:sz="4" w:space="0" w:color="auto"/>
              <w:left w:val="single" w:sz="4" w:space="0" w:color="auto"/>
              <w:bottom w:val="single" w:sz="4" w:space="0" w:color="auto"/>
              <w:right w:val="single" w:sz="4" w:space="0" w:color="auto"/>
            </w:tcBorders>
            <w:hideMark/>
          </w:tcPr>
          <w:p w14:paraId="3F9A7E41" w14:textId="77777777" w:rsidR="00D1586F" w:rsidRDefault="00D1586F">
            <w:pPr>
              <w:jc w:val="center"/>
              <w:rPr>
                <w:rFonts w:eastAsia="Calibri" w:cs="Times New Roman"/>
                <w:szCs w:val="28"/>
                <w:lang w:val="uk-UA"/>
              </w:rPr>
            </w:pPr>
            <w:r>
              <w:rPr>
                <w:rFonts w:eastAsia="Calibri" w:cs="Times New Roman"/>
                <w:szCs w:val="28"/>
                <w:lang w:val="uk-UA"/>
              </w:rPr>
              <w:t>0,032</w:t>
            </w:r>
          </w:p>
        </w:tc>
      </w:tr>
      <w:tr w:rsidR="00D1586F" w14:paraId="45F3714D" w14:textId="77777777" w:rsidTr="003B5F1C">
        <w:trPr>
          <w:jc w:val="center"/>
        </w:trPr>
        <w:tc>
          <w:tcPr>
            <w:tcW w:w="4237" w:type="dxa"/>
            <w:tcBorders>
              <w:top w:val="single" w:sz="4" w:space="0" w:color="auto"/>
              <w:left w:val="single" w:sz="4" w:space="0" w:color="auto"/>
              <w:bottom w:val="single" w:sz="4" w:space="0" w:color="auto"/>
              <w:right w:val="single" w:sz="4" w:space="0" w:color="auto"/>
            </w:tcBorders>
            <w:hideMark/>
          </w:tcPr>
          <w:p w14:paraId="4E327B43" w14:textId="77777777" w:rsidR="00D1586F" w:rsidRDefault="00D1586F">
            <w:pPr>
              <w:jc w:val="center"/>
              <w:rPr>
                <w:rFonts w:eastAsia="Calibri" w:cs="Times New Roman"/>
                <w:szCs w:val="28"/>
                <w:lang w:val="en-US"/>
              </w:rPr>
            </w:pPr>
            <w:r>
              <w:rPr>
                <w:rFonts w:eastAsia="Calibri" w:cs="Times New Roman"/>
                <w:szCs w:val="28"/>
                <w:lang w:val="en-US"/>
              </w:rPr>
              <w:t>50</w:t>
            </w:r>
          </w:p>
        </w:tc>
        <w:tc>
          <w:tcPr>
            <w:tcW w:w="3777" w:type="dxa"/>
            <w:tcBorders>
              <w:top w:val="single" w:sz="4" w:space="0" w:color="auto"/>
              <w:left w:val="single" w:sz="4" w:space="0" w:color="auto"/>
              <w:bottom w:val="single" w:sz="4" w:space="0" w:color="auto"/>
              <w:right w:val="single" w:sz="4" w:space="0" w:color="auto"/>
            </w:tcBorders>
            <w:hideMark/>
          </w:tcPr>
          <w:p w14:paraId="01AF87A5" w14:textId="77777777" w:rsidR="00D1586F" w:rsidRDefault="00D1586F">
            <w:pPr>
              <w:jc w:val="center"/>
              <w:rPr>
                <w:rFonts w:eastAsia="Calibri" w:cs="Times New Roman"/>
                <w:szCs w:val="28"/>
                <w:lang w:val="uk-UA"/>
              </w:rPr>
            </w:pPr>
            <w:r>
              <w:rPr>
                <w:rFonts w:eastAsia="Calibri" w:cs="Times New Roman"/>
                <w:szCs w:val="28"/>
                <w:lang w:val="uk-UA"/>
              </w:rPr>
              <w:t>0,026</w:t>
            </w:r>
          </w:p>
        </w:tc>
      </w:tr>
      <w:tr w:rsidR="00D1586F" w14:paraId="7853E2B9" w14:textId="77777777" w:rsidTr="003B5F1C">
        <w:trPr>
          <w:jc w:val="center"/>
        </w:trPr>
        <w:tc>
          <w:tcPr>
            <w:tcW w:w="4237" w:type="dxa"/>
            <w:tcBorders>
              <w:top w:val="single" w:sz="4" w:space="0" w:color="auto"/>
              <w:left w:val="single" w:sz="4" w:space="0" w:color="auto"/>
              <w:bottom w:val="single" w:sz="4" w:space="0" w:color="auto"/>
              <w:right w:val="single" w:sz="4" w:space="0" w:color="auto"/>
            </w:tcBorders>
            <w:hideMark/>
          </w:tcPr>
          <w:p w14:paraId="274E5ED5" w14:textId="77777777" w:rsidR="00D1586F" w:rsidRDefault="00D1586F">
            <w:pPr>
              <w:jc w:val="center"/>
              <w:rPr>
                <w:rFonts w:eastAsia="Calibri" w:cs="Times New Roman"/>
                <w:szCs w:val="28"/>
                <w:lang w:val="en-US"/>
              </w:rPr>
            </w:pPr>
            <w:r>
              <w:rPr>
                <w:rFonts w:eastAsia="Calibri" w:cs="Times New Roman"/>
                <w:szCs w:val="28"/>
                <w:lang w:val="en-US"/>
              </w:rPr>
              <w:t>75</w:t>
            </w:r>
          </w:p>
        </w:tc>
        <w:tc>
          <w:tcPr>
            <w:tcW w:w="3777" w:type="dxa"/>
            <w:tcBorders>
              <w:top w:val="single" w:sz="4" w:space="0" w:color="auto"/>
              <w:left w:val="single" w:sz="4" w:space="0" w:color="auto"/>
              <w:bottom w:val="single" w:sz="4" w:space="0" w:color="auto"/>
              <w:right w:val="single" w:sz="4" w:space="0" w:color="auto"/>
            </w:tcBorders>
            <w:hideMark/>
          </w:tcPr>
          <w:p w14:paraId="0498E348" w14:textId="77777777" w:rsidR="00D1586F" w:rsidRDefault="00D1586F">
            <w:pPr>
              <w:jc w:val="center"/>
              <w:rPr>
                <w:rFonts w:eastAsia="Calibri" w:cs="Times New Roman"/>
                <w:szCs w:val="28"/>
                <w:lang w:val="uk-UA"/>
              </w:rPr>
            </w:pPr>
            <w:r>
              <w:rPr>
                <w:rFonts w:eastAsia="Calibri" w:cs="Times New Roman"/>
                <w:szCs w:val="28"/>
                <w:lang w:val="uk-UA"/>
              </w:rPr>
              <w:t>0,025</w:t>
            </w:r>
          </w:p>
        </w:tc>
      </w:tr>
      <w:tr w:rsidR="00D1586F" w14:paraId="6C39922C" w14:textId="77777777" w:rsidTr="003B5F1C">
        <w:trPr>
          <w:jc w:val="center"/>
        </w:trPr>
        <w:tc>
          <w:tcPr>
            <w:tcW w:w="4237" w:type="dxa"/>
            <w:tcBorders>
              <w:top w:val="single" w:sz="4" w:space="0" w:color="auto"/>
              <w:left w:val="single" w:sz="4" w:space="0" w:color="auto"/>
              <w:bottom w:val="single" w:sz="4" w:space="0" w:color="auto"/>
              <w:right w:val="single" w:sz="4" w:space="0" w:color="auto"/>
            </w:tcBorders>
            <w:hideMark/>
          </w:tcPr>
          <w:p w14:paraId="452DBB6F" w14:textId="77777777" w:rsidR="00D1586F" w:rsidRDefault="00D1586F">
            <w:pPr>
              <w:jc w:val="center"/>
              <w:rPr>
                <w:rFonts w:eastAsia="Calibri" w:cs="Times New Roman"/>
                <w:szCs w:val="28"/>
                <w:lang w:val="en-US"/>
              </w:rPr>
            </w:pPr>
            <w:r>
              <w:rPr>
                <w:rFonts w:eastAsia="Calibri" w:cs="Times New Roman"/>
                <w:szCs w:val="28"/>
                <w:lang w:val="en-US"/>
              </w:rPr>
              <w:t>100</w:t>
            </w:r>
          </w:p>
        </w:tc>
        <w:tc>
          <w:tcPr>
            <w:tcW w:w="3777" w:type="dxa"/>
            <w:tcBorders>
              <w:top w:val="single" w:sz="4" w:space="0" w:color="auto"/>
              <w:left w:val="single" w:sz="4" w:space="0" w:color="auto"/>
              <w:bottom w:val="single" w:sz="4" w:space="0" w:color="auto"/>
              <w:right w:val="single" w:sz="4" w:space="0" w:color="auto"/>
            </w:tcBorders>
            <w:hideMark/>
          </w:tcPr>
          <w:p w14:paraId="067C5E48" w14:textId="77777777" w:rsidR="00D1586F" w:rsidRDefault="00D1586F">
            <w:pPr>
              <w:jc w:val="center"/>
              <w:rPr>
                <w:rFonts w:eastAsia="Calibri" w:cs="Times New Roman"/>
                <w:szCs w:val="28"/>
                <w:lang w:val="uk-UA"/>
              </w:rPr>
            </w:pPr>
            <w:r>
              <w:rPr>
                <w:rFonts w:eastAsia="Calibri" w:cs="Times New Roman"/>
                <w:szCs w:val="28"/>
                <w:lang w:val="uk-UA"/>
              </w:rPr>
              <w:t>0,023</w:t>
            </w:r>
          </w:p>
        </w:tc>
      </w:tr>
      <w:tr w:rsidR="00D1586F" w14:paraId="7137DE76" w14:textId="77777777" w:rsidTr="003B5F1C">
        <w:trPr>
          <w:jc w:val="center"/>
        </w:trPr>
        <w:tc>
          <w:tcPr>
            <w:tcW w:w="4237" w:type="dxa"/>
            <w:tcBorders>
              <w:top w:val="single" w:sz="4" w:space="0" w:color="auto"/>
              <w:left w:val="single" w:sz="4" w:space="0" w:color="auto"/>
              <w:bottom w:val="single" w:sz="4" w:space="0" w:color="auto"/>
              <w:right w:val="single" w:sz="4" w:space="0" w:color="auto"/>
            </w:tcBorders>
            <w:hideMark/>
          </w:tcPr>
          <w:p w14:paraId="77A98DA7" w14:textId="77777777" w:rsidR="00D1586F" w:rsidRDefault="00D1586F">
            <w:pPr>
              <w:jc w:val="center"/>
              <w:rPr>
                <w:rFonts w:eastAsia="Calibri" w:cs="Times New Roman"/>
                <w:szCs w:val="28"/>
                <w:lang w:val="en-US"/>
              </w:rPr>
            </w:pPr>
            <w:r>
              <w:rPr>
                <w:rFonts w:eastAsia="Calibri" w:cs="Times New Roman"/>
                <w:szCs w:val="28"/>
                <w:lang w:val="en-US"/>
              </w:rPr>
              <w:t>200</w:t>
            </w:r>
          </w:p>
        </w:tc>
        <w:tc>
          <w:tcPr>
            <w:tcW w:w="3777" w:type="dxa"/>
            <w:tcBorders>
              <w:top w:val="single" w:sz="4" w:space="0" w:color="auto"/>
              <w:left w:val="single" w:sz="4" w:space="0" w:color="auto"/>
              <w:bottom w:val="single" w:sz="4" w:space="0" w:color="auto"/>
              <w:right w:val="single" w:sz="4" w:space="0" w:color="auto"/>
            </w:tcBorders>
            <w:hideMark/>
          </w:tcPr>
          <w:p w14:paraId="3EAC409F" w14:textId="77777777" w:rsidR="00D1586F" w:rsidRDefault="00D1586F">
            <w:pPr>
              <w:jc w:val="center"/>
              <w:rPr>
                <w:rFonts w:eastAsia="Calibri" w:cs="Times New Roman"/>
                <w:szCs w:val="28"/>
                <w:lang w:val="en-US"/>
              </w:rPr>
            </w:pPr>
            <w:r>
              <w:rPr>
                <w:rFonts w:eastAsia="Calibri" w:cs="Times New Roman"/>
                <w:szCs w:val="28"/>
                <w:lang w:val="uk-UA"/>
              </w:rPr>
              <w:t>0,026</w:t>
            </w:r>
          </w:p>
        </w:tc>
      </w:tr>
      <w:tr w:rsidR="00D1586F" w14:paraId="319BE6A6" w14:textId="77777777" w:rsidTr="003B5F1C">
        <w:trPr>
          <w:jc w:val="center"/>
        </w:trPr>
        <w:tc>
          <w:tcPr>
            <w:tcW w:w="4237" w:type="dxa"/>
            <w:tcBorders>
              <w:top w:val="single" w:sz="4" w:space="0" w:color="auto"/>
              <w:left w:val="single" w:sz="4" w:space="0" w:color="auto"/>
              <w:bottom w:val="single" w:sz="4" w:space="0" w:color="auto"/>
              <w:right w:val="single" w:sz="4" w:space="0" w:color="auto"/>
            </w:tcBorders>
            <w:hideMark/>
          </w:tcPr>
          <w:p w14:paraId="075E58BF" w14:textId="77777777" w:rsidR="00D1586F" w:rsidRDefault="00D1586F">
            <w:pPr>
              <w:jc w:val="center"/>
              <w:rPr>
                <w:rFonts w:eastAsia="Calibri" w:cs="Times New Roman"/>
                <w:szCs w:val="28"/>
                <w:lang w:val="en-US"/>
              </w:rPr>
            </w:pPr>
            <w:r>
              <w:rPr>
                <w:rFonts w:eastAsia="Calibri" w:cs="Times New Roman"/>
                <w:szCs w:val="28"/>
                <w:lang w:val="en-US"/>
              </w:rPr>
              <w:t>500</w:t>
            </w:r>
          </w:p>
        </w:tc>
        <w:tc>
          <w:tcPr>
            <w:tcW w:w="3777" w:type="dxa"/>
            <w:tcBorders>
              <w:top w:val="single" w:sz="4" w:space="0" w:color="auto"/>
              <w:left w:val="single" w:sz="4" w:space="0" w:color="auto"/>
              <w:bottom w:val="single" w:sz="4" w:space="0" w:color="auto"/>
              <w:right w:val="single" w:sz="4" w:space="0" w:color="auto"/>
            </w:tcBorders>
            <w:hideMark/>
          </w:tcPr>
          <w:p w14:paraId="497F3EE0" w14:textId="77777777" w:rsidR="00D1586F" w:rsidRDefault="00D1586F">
            <w:pPr>
              <w:jc w:val="center"/>
              <w:rPr>
                <w:rFonts w:eastAsia="Calibri" w:cs="Times New Roman"/>
                <w:szCs w:val="28"/>
                <w:lang w:val="uk-UA"/>
              </w:rPr>
            </w:pPr>
            <w:r>
              <w:rPr>
                <w:rFonts w:eastAsia="Calibri" w:cs="Times New Roman"/>
                <w:szCs w:val="28"/>
                <w:lang w:val="uk-UA"/>
              </w:rPr>
              <w:t>0,037</w:t>
            </w:r>
          </w:p>
        </w:tc>
      </w:tr>
      <w:tr w:rsidR="00D1586F" w14:paraId="35F8BD16" w14:textId="77777777" w:rsidTr="003B5F1C">
        <w:trPr>
          <w:jc w:val="center"/>
        </w:trPr>
        <w:tc>
          <w:tcPr>
            <w:tcW w:w="4237" w:type="dxa"/>
            <w:tcBorders>
              <w:top w:val="single" w:sz="4" w:space="0" w:color="auto"/>
              <w:left w:val="single" w:sz="4" w:space="0" w:color="auto"/>
              <w:bottom w:val="single" w:sz="4" w:space="0" w:color="auto"/>
              <w:right w:val="single" w:sz="4" w:space="0" w:color="auto"/>
            </w:tcBorders>
            <w:hideMark/>
          </w:tcPr>
          <w:p w14:paraId="44EC4EE3" w14:textId="77777777" w:rsidR="00D1586F" w:rsidRDefault="00D1586F">
            <w:pPr>
              <w:jc w:val="center"/>
              <w:rPr>
                <w:rFonts w:eastAsia="Calibri" w:cs="Times New Roman"/>
                <w:szCs w:val="28"/>
                <w:lang w:val="en-US"/>
              </w:rPr>
            </w:pPr>
            <w:r>
              <w:rPr>
                <w:rFonts w:eastAsia="Calibri" w:cs="Times New Roman"/>
                <w:szCs w:val="28"/>
                <w:lang w:val="en-US"/>
              </w:rPr>
              <w:t>1000</w:t>
            </w:r>
          </w:p>
        </w:tc>
        <w:tc>
          <w:tcPr>
            <w:tcW w:w="3777" w:type="dxa"/>
            <w:tcBorders>
              <w:top w:val="single" w:sz="4" w:space="0" w:color="auto"/>
              <w:left w:val="single" w:sz="4" w:space="0" w:color="auto"/>
              <w:bottom w:val="single" w:sz="4" w:space="0" w:color="auto"/>
              <w:right w:val="single" w:sz="4" w:space="0" w:color="auto"/>
            </w:tcBorders>
            <w:hideMark/>
          </w:tcPr>
          <w:p w14:paraId="389B397A" w14:textId="77777777" w:rsidR="00D1586F" w:rsidRDefault="00D1586F">
            <w:pPr>
              <w:jc w:val="center"/>
              <w:rPr>
                <w:rFonts w:eastAsia="Calibri" w:cs="Times New Roman"/>
                <w:szCs w:val="28"/>
                <w:lang w:val="uk-UA"/>
              </w:rPr>
            </w:pPr>
            <w:r>
              <w:rPr>
                <w:rFonts w:eastAsia="Calibri" w:cs="Times New Roman"/>
                <w:szCs w:val="28"/>
                <w:lang w:val="uk-UA"/>
              </w:rPr>
              <w:t>0,077</w:t>
            </w:r>
          </w:p>
        </w:tc>
      </w:tr>
    </w:tbl>
    <w:p w14:paraId="125FA250" w14:textId="77777777" w:rsidR="008374AA" w:rsidRDefault="008374AA" w:rsidP="008374AA">
      <w:pPr>
        <w:spacing w:line="240" w:lineRule="auto"/>
        <w:rPr>
          <w:rFonts w:eastAsia="Calibri" w:cs="Times New Roman"/>
          <w:szCs w:val="28"/>
          <w:lang w:val="uk-UA"/>
        </w:rPr>
      </w:pPr>
    </w:p>
    <w:p w14:paraId="1E08B1C3" w14:textId="12C8A858" w:rsidR="00D1586F" w:rsidRDefault="00D1586F" w:rsidP="00592172">
      <w:pPr>
        <w:spacing w:line="240" w:lineRule="auto"/>
        <w:ind w:firstLine="0"/>
        <w:rPr>
          <w:rFonts w:eastAsia="Calibri" w:cs="Times New Roman"/>
          <w:szCs w:val="28"/>
          <w:lang w:val="uk-UA"/>
        </w:rPr>
      </w:pPr>
      <w:r>
        <w:rPr>
          <w:rFonts w:eastAsia="Calibri" w:cs="Times New Roman"/>
          <w:szCs w:val="28"/>
          <w:lang w:val="uk-UA"/>
        </w:rPr>
        <w:t>Таблиця 4.</w:t>
      </w:r>
      <w:r w:rsidR="00BC47AE">
        <w:rPr>
          <w:rFonts w:eastAsia="Calibri" w:cs="Times New Roman"/>
          <w:szCs w:val="28"/>
          <w:lang w:val="uk-UA"/>
        </w:rPr>
        <w:t>5</w:t>
      </w:r>
      <w:r w:rsidR="003B5F1C">
        <w:rPr>
          <w:rFonts w:eastAsia="Calibri" w:cs="Times New Roman"/>
          <w:szCs w:val="28"/>
          <w:lang w:val="uk-UA"/>
        </w:rPr>
        <w:t xml:space="preserve"> – </w:t>
      </w:r>
      <w:r>
        <w:rPr>
          <w:rFonts w:eastAsia="Calibri" w:cs="Times New Roman"/>
          <w:szCs w:val="28"/>
          <w:lang w:val="uk-UA"/>
        </w:rPr>
        <w:t>Вплив імовірності схрещування хромосом на час виконання алгоритму</w:t>
      </w:r>
    </w:p>
    <w:tbl>
      <w:tblPr>
        <w:tblStyle w:val="aa"/>
        <w:tblW w:w="5000" w:type="pct"/>
        <w:jc w:val="center"/>
        <w:tblLook w:val="04A0" w:firstRow="1" w:lastRow="0" w:firstColumn="1" w:lastColumn="0" w:noHBand="0" w:noVBand="1"/>
      </w:tblPr>
      <w:tblGrid>
        <w:gridCol w:w="5010"/>
        <w:gridCol w:w="4476"/>
      </w:tblGrid>
      <w:tr w:rsidR="00D1586F" w14:paraId="2DF06988" w14:textId="77777777" w:rsidTr="003B5F1C">
        <w:trPr>
          <w:jc w:val="center"/>
        </w:trPr>
        <w:tc>
          <w:tcPr>
            <w:tcW w:w="4238" w:type="dxa"/>
            <w:tcBorders>
              <w:top w:val="single" w:sz="4" w:space="0" w:color="auto"/>
              <w:left w:val="single" w:sz="4" w:space="0" w:color="auto"/>
              <w:bottom w:val="single" w:sz="4" w:space="0" w:color="auto"/>
              <w:right w:val="single" w:sz="4" w:space="0" w:color="auto"/>
            </w:tcBorders>
            <w:hideMark/>
          </w:tcPr>
          <w:p w14:paraId="4E984E85" w14:textId="77777777" w:rsidR="00D1586F" w:rsidRDefault="00D1586F">
            <w:pPr>
              <w:jc w:val="center"/>
              <w:rPr>
                <w:rFonts w:eastAsia="Calibri" w:cs="Times New Roman"/>
                <w:szCs w:val="28"/>
                <w:lang w:val="uk-UA"/>
              </w:rPr>
            </w:pPr>
            <w:r>
              <w:rPr>
                <w:rFonts w:eastAsia="Calibri" w:cs="Times New Roman"/>
                <w:szCs w:val="28"/>
                <w:lang w:val="uk-UA"/>
              </w:rPr>
              <w:t>Імовірність схрещування, (%)</w:t>
            </w:r>
          </w:p>
        </w:tc>
        <w:tc>
          <w:tcPr>
            <w:tcW w:w="3786" w:type="dxa"/>
            <w:tcBorders>
              <w:top w:val="single" w:sz="4" w:space="0" w:color="auto"/>
              <w:left w:val="single" w:sz="4" w:space="0" w:color="auto"/>
              <w:bottom w:val="single" w:sz="4" w:space="0" w:color="auto"/>
              <w:right w:val="single" w:sz="4" w:space="0" w:color="auto"/>
            </w:tcBorders>
            <w:hideMark/>
          </w:tcPr>
          <w:p w14:paraId="44092580" w14:textId="77777777" w:rsidR="00D1586F" w:rsidRDefault="00D1586F">
            <w:pPr>
              <w:jc w:val="center"/>
              <w:rPr>
                <w:rFonts w:eastAsia="Calibri" w:cs="Times New Roman"/>
                <w:szCs w:val="28"/>
                <w:lang w:val="uk-UA"/>
              </w:rPr>
            </w:pPr>
            <w:r>
              <w:rPr>
                <w:rFonts w:eastAsia="Calibri" w:cs="Times New Roman"/>
                <w:szCs w:val="28"/>
                <w:lang w:val="uk-UA"/>
              </w:rPr>
              <w:t>Час виконання алгоритму, (с)</w:t>
            </w:r>
          </w:p>
        </w:tc>
      </w:tr>
      <w:tr w:rsidR="00D1586F" w14:paraId="797A77AA" w14:textId="77777777" w:rsidTr="003B5F1C">
        <w:trPr>
          <w:jc w:val="center"/>
        </w:trPr>
        <w:tc>
          <w:tcPr>
            <w:tcW w:w="4238" w:type="dxa"/>
            <w:tcBorders>
              <w:top w:val="single" w:sz="4" w:space="0" w:color="auto"/>
              <w:left w:val="single" w:sz="4" w:space="0" w:color="auto"/>
              <w:bottom w:val="single" w:sz="4" w:space="0" w:color="auto"/>
              <w:right w:val="single" w:sz="4" w:space="0" w:color="auto"/>
            </w:tcBorders>
            <w:hideMark/>
          </w:tcPr>
          <w:p w14:paraId="7B0D4B90" w14:textId="77777777" w:rsidR="00D1586F" w:rsidRDefault="00D1586F">
            <w:pPr>
              <w:jc w:val="center"/>
              <w:rPr>
                <w:rFonts w:eastAsia="Calibri" w:cs="Times New Roman"/>
                <w:szCs w:val="28"/>
                <w:lang w:val="uk-UA"/>
              </w:rPr>
            </w:pPr>
            <w:r>
              <w:rPr>
                <w:rFonts w:eastAsia="Calibri" w:cs="Times New Roman"/>
                <w:szCs w:val="28"/>
                <w:lang w:val="uk-UA"/>
              </w:rPr>
              <w:t>95</w:t>
            </w:r>
          </w:p>
        </w:tc>
        <w:tc>
          <w:tcPr>
            <w:tcW w:w="3786" w:type="dxa"/>
            <w:tcBorders>
              <w:top w:val="single" w:sz="4" w:space="0" w:color="auto"/>
              <w:left w:val="single" w:sz="4" w:space="0" w:color="auto"/>
              <w:bottom w:val="single" w:sz="4" w:space="0" w:color="auto"/>
              <w:right w:val="single" w:sz="4" w:space="0" w:color="auto"/>
            </w:tcBorders>
            <w:hideMark/>
          </w:tcPr>
          <w:p w14:paraId="4818C641" w14:textId="77777777" w:rsidR="00D1586F" w:rsidRDefault="00D1586F">
            <w:pPr>
              <w:jc w:val="center"/>
              <w:rPr>
                <w:rFonts w:eastAsia="Calibri" w:cs="Times New Roman"/>
                <w:szCs w:val="28"/>
                <w:lang w:val="uk-UA"/>
              </w:rPr>
            </w:pPr>
            <w:r>
              <w:rPr>
                <w:rFonts w:eastAsia="Calibri" w:cs="Times New Roman"/>
                <w:szCs w:val="28"/>
                <w:lang w:val="uk-UA"/>
              </w:rPr>
              <w:t>0,051</w:t>
            </w:r>
          </w:p>
        </w:tc>
      </w:tr>
      <w:tr w:rsidR="00D1586F" w14:paraId="7D9C914B" w14:textId="77777777" w:rsidTr="003B5F1C">
        <w:trPr>
          <w:jc w:val="center"/>
        </w:trPr>
        <w:tc>
          <w:tcPr>
            <w:tcW w:w="4238" w:type="dxa"/>
            <w:tcBorders>
              <w:top w:val="single" w:sz="4" w:space="0" w:color="auto"/>
              <w:left w:val="single" w:sz="4" w:space="0" w:color="auto"/>
              <w:bottom w:val="single" w:sz="4" w:space="0" w:color="auto"/>
              <w:right w:val="single" w:sz="4" w:space="0" w:color="auto"/>
            </w:tcBorders>
            <w:hideMark/>
          </w:tcPr>
          <w:p w14:paraId="6A4D9C9B" w14:textId="77777777" w:rsidR="00D1586F" w:rsidRDefault="00D1586F">
            <w:pPr>
              <w:jc w:val="center"/>
              <w:rPr>
                <w:rFonts w:eastAsia="Calibri" w:cs="Times New Roman"/>
                <w:szCs w:val="28"/>
                <w:lang w:val="uk-UA"/>
              </w:rPr>
            </w:pPr>
            <w:r>
              <w:rPr>
                <w:rFonts w:eastAsia="Calibri" w:cs="Times New Roman"/>
                <w:szCs w:val="28"/>
                <w:lang w:val="uk-UA"/>
              </w:rPr>
              <w:t>90</w:t>
            </w:r>
          </w:p>
        </w:tc>
        <w:tc>
          <w:tcPr>
            <w:tcW w:w="3786" w:type="dxa"/>
            <w:tcBorders>
              <w:top w:val="single" w:sz="4" w:space="0" w:color="auto"/>
              <w:left w:val="single" w:sz="4" w:space="0" w:color="auto"/>
              <w:bottom w:val="single" w:sz="4" w:space="0" w:color="auto"/>
              <w:right w:val="single" w:sz="4" w:space="0" w:color="auto"/>
            </w:tcBorders>
            <w:hideMark/>
          </w:tcPr>
          <w:p w14:paraId="3E7DDD38" w14:textId="77777777" w:rsidR="00D1586F" w:rsidRDefault="00D1586F">
            <w:pPr>
              <w:jc w:val="center"/>
              <w:rPr>
                <w:rFonts w:eastAsia="Calibri" w:cs="Times New Roman"/>
                <w:szCs w:val="28"/>
                <w:lang w:val="uk-UA"/>
              </w:rPr>
            </w:pPr>
            <w:r>
              <w:rPr>
                <w:rFonts w:eastAsia="Calibri" w:cs="Times New Roman"/>
                <w:szCs w:val="28"/>
                <w:lang w:val="uk-UA"/>
              </w:rPr>
              <w:t>0,061</w:t>
            </w:r>
          </w:p>
        </w:tc>
      </w:tr>
      <w:tr w:rsidR="00D1586F" w14:paraId="70D6C2D6" w14:textId="77777777" w:rsidTr="003B5F1C">
        <w:trPr>
          <w:jc w:val="center"/>
        </w:trPr>
        <w:tc>
          <w:tcPr>
            <w:tcW w:w="4238" w:type="dxa"/>
            <w:tcBorders>
              <w:top w:val="single" w:sz="4" w:space="0" w:color="auto"/>
              <w:left w:val="single" w:sz="4" w:space="0" w:color="auto"/>
              <w:bottom w:val="single" w:sz="4" w:space="0" w:color="auto"/>
              <w:right w:val="single" w:sz="4" w:space="0" w:color="auto"/>
            </w:tcBorders>
            <w:hideMark/>
          </w:tcPr>
          <w:p w14:paraId="7A7EF649" w14:textId="77777777" w:rsidR="00D1586F" w:rsidRDefault="00D1586F">
            <w:pPr>
              <w:jc w:val="center"/>
              <w:rPr>
                <w:rFonts w:eastAsia="Calibri" w:cs="Times New Roman"/>
                <w:szCs w:val="28"/>
                <w:lang w:val="uk-UA"/>
              </w:rPr>
            </w:pPr>
            <w:r>
              <w:rPr>
                <w:rFonts w:eastAsia="Calibri" w:cs="Times New Roman"/>
                <w:szCs w:val="28"/>
                <w:lang w:val="uk-UA"/>
              </w:rPr>
              <w:t>85</w:t>
            </w:r>
          </w:p>
        </w:tc>
        <w:tc>
          <w:tcPr>
            <w:tcW w:w="3786" w:type="dxa"/>
            <w:tcBorders>
              <w:top w:val="single" w:sz="4" w:space="0" w:color="auto"/>
              <w:left w:val="single" w:sz="4" w:space="0" w:color="auto"/>
              <w:bottom w:val="single" w:sz="4" w:space="0" w:color="auto"/>
              <w:right w:val="single" w:sz="4" w:space="0" w:color="auto"/>
            </w:tcBorders>
            <w:hideMark/>
          </w:tcPr>
          <w:p w14:paraId="73BB3B16" w14:textId="77777777" w:rsidR="00D1586F" w:rsidRDefault="00D1586F">
            <w:pPr>
              <w:jc w:val="center"/>
              <w:rPr>
                <w:rFonts w:eastAsia="Calibri" w:cs="Times New Roman"/>
                <w:szCs w:val="28"/>
                <w:lang w:val="uk-UA"/>
              </w:rPr>
            </w:pPr>
            <w:r>
              <w:rPr>
                <w:rFonts w:eastAsia="Calibri" w:cs="Times New Roman"/>
                <w:szCs w:val="28"/>
                <w:lang w:val="uk-UA"/>
              </w:rPr>
              <w:t>0,046</w:t>
            </w:r>
          </w:p>
        </w:tc>
      </w:tr>
      <w:tr w:rsidR="00D1586F" w14:paraId="2D853219" w14:textId="77777777" w:rsidTr="003B5F1C">
        <w:trPr>
          <w:jc w:val="center"/>
        </w:trPr>
        <w:tc>
          <w:tcPr>
            <w:tcW w:w="4238" w:type="dxa"/>
            <w:tcBorders>
              <w:top w:val="single" w:sz="4" w:space="0" w:color="auto"/>
              <w:left w:val="single" w:sz="4" w:space="0" w:color="auto"/>
              <w:bottom w:val="single" w:sz="4" w:space="0" w:color="auto"/>
              <w:right w:val="single" w:sz="4" w:space="0" w:color="auto"/>
            </w:tcBorders>
            <w:hideMark/>
          </w:tcPr>
          <w:p w14:paraId="79FD71B7" w14:textId="77777777" w:rsidR="00D1586F" w:rsidRDefault="00D1586F">
            <w:pPr>
              <w:jc w:val="center"/>
              <w:rPr>
                <w:rFonts w:eastAsia="Calibri" w:cs="Times New Roman"/>
                <w:szCs w:val="28"/>
                <w:lang w:val="uk-UA"/>
              </w:rPr>
            </w:pPr>
            <w:r>
              <w:rPr>
                <w:rFonts w:eastAsia="Calibri" w:cs="Times New Roman"/>
                <w:szCs w:val="28"/>
                <w:lang w:val="uk-UA"/>
              </w:rPr>
              <w:t>80</w:t>
            </w:r>
          </w:p>
        </w:tc>
        <w:tc>
          <w:tcPr>
            <w:tcW w:w="3786" w:type="dxa"/>
            <w:tcBorders>
              <w:top w:val="single" w:sz="4" w:space="0" w:color="auto"/>
              <w:left w:val="single" w:sz="4" w:space="0" w:color="auto"/>
              <w:bottom w:val="single" w:sz="4" w:space="0" w:color="auto"/>
              <w:right w:val="single" w:sz="4" w:space="0" w:color="auto"/>
            </w:tcBorders>
            <w:hideMark/>
          </w:tcPr>
          <w:p w14:paraId="0B0081EE" w14:textId="77777777" w:rsidR="00D1586F" w:rsidRDefault="00D1586F">
            <w:pPr>
              <w:jc w:val="center"/>
              <w:rPr>
                <w:rFonts w:eastAsia="Calibri" w:cs="Times New Roman"/>
                <w:szCs w:val="28"/>
                <w:lang w:val="uk-UA"/>
              </w:rPr>
            </w:pPr>
            <w:r>
              <w:rPr>
                <w:rFonts w:eastAsia="Calibri" w:cs="Times New Roman"/>
                <w:szCs w:val="28"/>
                <w:lang w:val="uk-UA"/>
              </w:rPr>
              <w:t>0,046</w:t>
            </w:r>
          </w:p>
        </w:tc>
      </w:tr>
      <w:tr w:rsidR="00D1586F" w14:paraId="1E75EA5D" w14:textId="77777777" w:rsidTr="003B5F1C">
        <w:trPr>
          <w:jc w:val="center"/>
        </w:trPr>
        <w:tc>
          <w:tcPr>
            <w:tcW w:w="4238" w:type="dxa"/>
            <w:tcBorders>
              <w:top w:val="single" w:sz="4" w:space="0" w:color="auto"/>
              <w:left w:val="single" w:sz="4" w:space="0" w:color="auto"/>
              <w:bottom w:val="single" w:sz="4" w:space="0" w:color="auto"/>
              <w:right w:val="single" w:sz="4" w:space="0" w:color="auto"/>
            </w:tcBorders>
            <w:hideMark/>
          </w:tcPr>
          <w:p w14:paraId="69DFAA1E" w14:textId="77777777" w:rsidR="00D1586F" w:rsidRDefault="00D1586F">
            <w:pPr>
              <w:jc w:val="center"/>
              <w:rPr>
                <w:rFonts w:eastAsia="Calibri" w:cs="Times New Roman"/>
                <w:szCs w:val="28"/>
                <w:lang w:val="uk-UA"/>
              </w:rPr>
            </w:pPr>
            <w:r>
              <w:rPr>
                <w:rFonts w:eastAsia="Calibri" w:cs="Times New Roman"/>
                <w:szCs w:val="28"/>
                <w:lang w:val="uk-UA"/>
              </w:rPr>
              <w:t>75</w:t>
            </w:r>
          </w:p>
        </w:tc>
        <w:tc>
          <w:tcPr>
            <w:tcW w:w="3786" w:type="dxa"/>
            <w:tcBorders>
              <w:top w:val="single" w:sz="4" w:space="0" w:color="auto"/>
              <w:left w:val="single" w:sz="4" w:space="0" w:color="auto"/>
              <w:bottom w:val="single" w:sz="4" w:space="0" w:color="auto"/>
              <w:right w:val="single" w:sz="4" w:space="0" w:color="auto"/>
            </w:tcBorders>
            <w:hideMark/>
          </w:tcPr>
          <w:p w14:paraId="448E3437" w14:textId="77777777" w:rsidR="00D1586F" w:rsidRDefault="00D1586F">
            <w:pPr>
              <w:jc w:val="center"/>
              <w:rPr>
                <w:rFonts w:eastAsia="Calibri" w:cs="Times New Roman"/>
                <w:szCs w:val="28"/>
                <w:lang w:val="uk-UA"/>
              </w:rPr>
            </w:pPr>
            <w:r>
              <w:rPr>
                <w:rFonts w:eastAsia="Calibri" w:cs="Times New Roman"/>
                <w:szCs w:val="28"/>
                <w:lang w:val="uk-UA"/>
              </w:rPr>
              <w:t>0,053</w:t>
            </w:r>
          </w:p>
        </w:tc>
      </w:tr>
      <w:tr w:rsidR="00D1586F" w14:paraId="00D83776" w14:textId="77777777" w:rsidTr="003B5F1C">
        <w:trPr>
          <w:jc w:val="center"/>
        </w:trPr>
        <w:tc>
          <w:tcPr>
            <w:tcW w:w="4238" w:type="dxa"/>
            <w:tcBorders>
              <w:top w:val="single" w:sz="4" w:space="0" w:color="auto"/>
              <w:left w:val="single" w:sz="4" w:space="0" w:color="auto"/>
              <w:bottom w:val="single" w:sz="4" w:space="0" w:color="auto"/>
              <w:right w:val="single" w:sz="4" w:space="0" w:color="auto"/>
            </w:tcBorders>
            <w:hideMark/>
          </w:tcPr>
          <w:p w14:paraId="2CACB718" w14:textId="77777777" w:rsidR="00D1586F" w:rsidRDefault="00D1586F">
            <w:pPr>
              <w:jc w:val="center"/>
              <w:rPr>
                <w:rFonts w:eastAsia="Calibri" w:cs="Times New Roman"/>
                <w:szCs w:val="28"/>
                <w:lang w:val="uk-UA"/>
              </w:rPr>
            </w:pPr>
            <w:r>
              <w:rPr>
                <w:rFonts w:eastAsia="Calibri" w:cs="Times New Roman"/>
                <w:szCs w:val="28"/>
                <w:lang w:val="uk-UA"/>
              </w:rPr>
              <w:t>70</w:t>
            </w:r>
          </w:p>
        </w:tc>
        <w:tc>
          <w:tcPr>
            <w:tcW w:w="3786" w:type="dxa"/>
            <w:tcBorders>
              <w:top w:val="single" w:sz="4" w:space="0" w:color="auto"/>
              <w:left w:val="single" w:sz="4" w:space="0" w:color="auto"/>
              <w:bottom w:val="single" w:sz="4" w:space="0" w:color="auto"/>
              <w:right w:val="single" w:sz="4" w:space="0" w:color="auto"/>
            </w:tcBorders>
            <w:hideMark/>
          </w:tcPr>
          <w:p w14:paraId="78F8EE3B" w14:textId="77777777" w:rsidR="00D1586F" w:rsidRDefault="00D1586F">
            <w:pPr>
              <w:jc w:val="center"/>
              <w:rPr>
                <w:rFonts w:eastAsia="Calibri" w:cs="Times New Roman"/>
                <w:szCs w:val="28"/>
                <w:lang w:val="uk-UA"/>
              </w:rPr>
            </w:pPr>
            <w:r>
              <w:rPr>
                <w:rFonts w:eastAsia="Calibri" w:cs="Times New Roman"/>
                <w:szCs w:val="28"/>
                <w:lang w:val="uk-UA"/>
              </w:rPr>
              <w:t>0,09</w:t>
            </w:r>
          </w:p>
        </w:tc>
      </w:tr>
      <w:tr w:rsidR="00D1586F" w14:paraId="1670D128" w14:textId="77777777" w:rsidTr="003B5F1C">
        <w:trPr>
          <w:jc w:val="center"/>
        </w:trPr>
        <w:tc>
          <w:tcPr>
            <w:tcW w:w="4238" w:type="dxa"/>
            <w:tcBorders>
              <w:top w:val="single" w:sz="4" w:space="0" w:color="auto"/>
              <w:left w:val="single" w:sz="4" w:space="0" w:color="auto"/>
              <w:bottom w:val="single" w:sz="4" w:space="0" w:color="auto"/>
              <w:right w:val="single" w:sz="4" w:space="0" w:color="auto"/>
            </w:tcBorders>
            <w:hideMark/>
          </w:tcPr>
          <w:p w14:paraId="01D45E3F" w14:textId="77777777" w:rsidR="00D1586F" w:rsidRDefault="00D1586F">
            <w:pPr>
              <w:jc w:val="center"/>
              <w:rPr>
                <w:rFonts w:eastAsia="Calibri" w:cs="Times New Roman"/>
                <w:szCs w:val="28"/>
                <w:lang w:val="uk-UA"/>
              </w:rPr>
            </w:pPr>
            <w:r>
              <w:rPr>
                <w:rFonts w:eastAsia="Calibri" w:cs="Times New Roman"/>
                <w:szCs w:val="28"/>
                <w:lang w:val="uk-UA"/>
              </w:rPr>
              <w:t>65</w:t>
            </w:r>
          </w:p>
        </w:tc>
        <w:tc>
          <w:tcPr>
            <w:tcW w:w="3786" w:type="dxa"/>
            <w:tcBorders>
              <w:top w:val="single" w:sz="4" w:space="0" w:color="auto"/>
              <w:left w:val="single" w:sz="4" w:space="0" w:color="auto"/>
              <w:bottom w:val="single" w:sz="4" w:space="0" w:color="auto"/>
              <w:right w:val="single" w:sz="4" w:space="0" w:color="auto"/>
            </w:tcBorders>
            <w:hideMark/>
          </w:tcPr>
          <w:p w14:paraId="4B304917" w14:textId="77777777" w:rsidR="00D1586F" w:rsidRDefault="00D1586F">
            <w:pPr>
              <w:jc w:val="center"/>
              <w:rPr>
                <w:rFonts w:eastAsia="Calibri" w:cs="Times New Roman"/>
                <w:szCs w:val="28"/>
                <w:lang w:val="uk-UA"/>
              </w:rPr>
            </w:pPr>
            <w:r>
              <w:rPr>
                <w:rFonts w:eastAsia="Calibri" w:cs="Times New Roman"/>
                <w:szCs w:val="28"/>
                <w:lang w:val="uk-UA"/>
              </w:rPr>
              <w:t>0,098</w:t>
            </w:r>
          </w:p>
        </w:tc>
      </w:tr>
      <w:tr w:rsidR="00D1586F" w14:paraId="651271FC" w14:textId="77777777" w:rsidTr="003B5F1C">
        <w:trPr>
          <w:jc w:val="center"/>
        </w:trPr>
        <w:tc>
          <w:tcPr>
            <w:tcW w:w="4238" w:type="dxa"/>
            <w:tcBorders>
              <w:top w:val="single" w:sz="4" w:space="0" w:color="auto"/>
              <w:left w:val="single" w:sz="4" w:space="0" w:color="auto"/>
              <w:bottom w:val="single" w:sz="4" w:space="0" w:color="auto"/>
              <w:right w:val="single" w:sz="4" w:space="0" w:color="auto"/>
            </w:tcBorders>
            <w:hideMark/>
          </w:tcPr>
          <w:p w14:paraId="0114B5F0" w14:textId="77777777" w:rsidR="00D1586F" w:rsidRDefault="00D1586F">
            <w:pPr>
              <w:jc w:val="center"/>
              <w:rPr>
                <w:rFonts w:eastAsia="Calibri" w:cs="Times New Roman"/>
                <w:szCs w:val="28"/>
                <w:lang w:val="uk-UA"/>
              </w:rPr>
            </w:pPr>
            <w:r>
              <w:rPr>
                <w:rFonts w:eastAsia="Calibri" w:cs="Times New Roman"/>
                <w:szCs w:val="28"/>
                <w:lang w:val="uk-UA"/>
              </w:rPr>
              <w:t>60</w:t>
            </w:r>
          </w:p>
        </w:tc>
        <w:tc>
          <w:tcPr>
            <w:tcW w:w="3786" w:type="dxa"/>
            <w:tcBorders>
              <w:top w:val="single" w:sz="4" w:space="0" w:color="auto"/>
              <w:left w:val="single" w:sz="4" w:space="0" w:color="auto"/>
              <w:bottom w:val="single" w:sz="4" w:space="0" w:color="auto"/>
              <w:right w:val="single" w:sz="4" w:space="0" w:color="auto"/>
            </w:tcBorders>
            <w:hideMark/>
          </w:tcPr>
          <w:p w14:paraId="129479D4" w14:textId="77777777" w:rsidR="00D1586F" w:rsidRDefault="00D1586F">
            <w:pPr>
              <w:jc w:val="center"/>
              <w:rPr>
                <w:rFonts w:eastAsia="Calibri" w:cs="Times New Roman"/>
                <w:szCs w:val="28"/>
                <w:lang w:val="uk-UA"/>
              </w:rPr>
            </w:pPr>
            <w:r>
              <w:rPr>
                <w:rFonts w:eastAsia="Calibri" w:cs="Times New Roman"/>
                <w:szCs w:val="28"/>
                <w:lang w:val="uk-UA"/>
              </w:rPr>
              <w:t>0,165</w:t>
            </w:r>
          </w:p>
        </w:tc>
      </w:tr>
    </w:tbl>
    <w:p w14:paraId="75ABA884" w14:textId="77777777" w:rsidR="008374AA" w:rsidRDefault="008374AA" w:rsidP="008374AA">
      <w:pPr>
        <w:rPr>
          <w:rFonts w:eastAsia="Calibri" w:cs="Times New Roman"/>
          <w:szCs w:val="28"/>
        </w:rPr>
      </w:pPr>
    </w:p>
    <w:p w14:paraId="3C36A55B" w14:textId="1937D476" w:rsidR="008374AA" w:rsidRDefault="008374AA" w:rsidP="008374AA">
      <w:pPr>
        <w:rPr>
          <w:rFonts w:eastAsia="Calibri" w:cs="Times New Roman"/>
          <w:szCs w:val="28"/>
          <w:lang w:val="uk-UA"/>
        </w:rPr>
      </w:pPr>
      <w:r>
        <w:rPr>
          <w:rFonts w:eastAsia="Calibri" w:cs="Times New Roman"/>
          <w:szCs w:val="28"/>
          <w:lang w:val="uk-UA"/>
        </w:rPr>
        <w:t>Як видно з таблиці 4.</w:t>
      </w:r>
      <w:r w:rsidR="00BC47AE">
        <w:rPr>
          <w:rFonts w:eastAsia="Calibri" w:cs="Times New Roman"/>
          <w:szCs w:val="28"/>
          <w:lang w:val="ru-RU"/>
        </w:rPr>
        <w:t>5</w:t>
      </w:r>
      <w:r>
        <w:rPr>
          <w:rFonts w:eastAsia="Calibri" w:cs="Times New Roman"/>
          <w:szCs w:val="28"/>
          <w:lang w:val="uk-UA"/>
        </w:rPr>
        <w:t xml:space="preserve"> що оптимальна імовірність схрещування хромосом для даної функції – 80-85%.</w:t>
      </w:r>
    </w:p>
    <w:p w14:paraId="2BE5DAF7" w14:textId="2908E422" w:rsidR="00592172" w:rsidRDefault="00D1586F" w:rsidP="003B5F1C">
      <w:pPr>
        <w:rPr>
          <w:rFonts w:eastAsia="Calibri" w:cs="Times New Roman"/>
          <w:szCs w:val="28"/>
          <w:lang w:val="uk-UA"/>
        </w:rPr>
      </w:pPr>
      <w:r>
        <w:rPr>
          <w:rFonts w:eastAsia="Calibri" w:cs="Times New Roman"/>
          <w:szCs w:val="28"/>
          <w:lang w:val="uk-UA"/>
        </w:rPr>
        <w:t>У таблиці 4.</w:t>
      </w:r>
      <w:r w:rsidR="00BC47AE">
        <w:rPr>
          <w:rFonts w:eastAsia="Calibri" w:cs="Times New Roman"/>
          <w:szCs w:val="28"/>
          <w:lang w:val="uk-UA"/>
        </w:rPr>
        <w:t>6</w:t>
      </w:r>
      <w:r>
        <w:rPr>
          <w:rFonts w:eastAsia="Calibri" w:cs="Times New Roman"/>
          <w:szCs w:val="28"/>
          <w:lang w:val="uk-UA"/>
        </w:rPr>
        <w:t xml:space="preserve">. показано вплив кількості ітерацій на точність і час виконання алгоритму для функції </w:t>
      </w:r>
      <m:oMath>
        <m:r>
          <w:rPr>
            <w:rFonts w:ascii="Cambria Math" w:eastAsia="Calibri" w:hAnsi="Cambria Math" w:cs="Times New Roman"/>
            <w:szCs w:val="28"/>
            <w:lang w:val="uk-UA"/>
          </w:rPr>
          <m:t>y=0,1</m:t>
        </m:r>
        <m:d>
          <m:dPr>
            <m:ctrlPr>
              <w:rPr>
                <w:rFonts w:ascii="Cambria Math" w:eastAsia="Calibri" w:hAnsi="Cambria Math" w:cs="Times New Roman"/>
                <w:i/>
                <w:szCs w:val="28"/>
                <w:lang w:val="uk-UA"/>
              </w:rPr>
            </m:ctrlPr>
          </m:dPr>
          <m:e>
            <m:sSup>
              <m:sSupPr>
                <m:ctrlPr>
                  <w:rPr>
                    <w:rFonts w:ascii="Cambria Math" w:eastAsia="Calibri" w:hAnsi="Cambria Math" w:cs="Times New Roman"/>
                    <w:i/>
                    <w:szCs w:val="28"/>
                    <w:lang w:val="uk-UA"/>
                  </w:rPr>
                </m:ctrlPr>
              </m:sSupPr>
              <m:e>
                <m:r>
                  <w:rPr>
                    <w:rFonts w:ascii="Cambria Math" w:eastAsia="Calibri" w:hAnsi="Cambria Math" w:cs="Times New Roman"/>
                    <w:szCs w:val="28"/>
                    <w:lang w:val="en-US"/>
                  </w:rPr>
                  <m:t>x</m:t>
                </m:r>
              </m:e>
              <m:sup>
                <m:r>
                  <w:rPr>
                    <w:rFonts w:ascii="Cambria Math" w:eastAsia="Calibri" w:hAnsi="Cambria Math" w:cs="Times New Roman"/>
                    <w:szCs w:val="28"/>
                    <w:lang w:val="uk-UA"/>
                  </w:rPr>
                  <m:t>2</m:t>
                </m:r>
              </m:sup>
            </m:sSup>
            <m:r>
              <w:rPr>
                <w:rFonts w:ascii="Cambria Math" w:eastAsia="Calibri" w:hAnsi="Cambria Math" w:cs="Times New Roman"/>
                <w:szCs w:val="28"/>
                <w:lang w:val="uk-UA"/>
              </w:rPr>
              <m:t>+</m:t>
            </m:r>
            <m:sSup>
              <m:sSupPr>
                <m:ctrlPr>
                  <w:rPr>
                    <w:rFonts w:ascii="Cambria Math" w:eastAsia="Calibri" w:hAnsi="Cambria Math" w:cs="Times New Roman"/>
                    <w:i/>
                    <w:szCs w:val="28"/>
                    <w:lang w:val="uk-UA"/>
                  </w:rPr>
                </m:ctrlPr>
              </m:sSupPr>
              <m:e>
                <m:r>
                  <w:rPr>
                    <w:rFonts w:ascii="Cambria Math" w:eastAsia="Calibri" w:hAnsi="Cambria Math" w:cs="Times New Roman"/>
                    <w:szCs w:val="28"/>
                    <w:lang w:val="en-US"/>
                  </w:rPr>
                  <m:t>z</m:t>
                </m:r>
              </m:e>
              <m:sup>
                <m:r>
                  <w:rPr>
                    <w:rFonts w:ascii="Cambria Math" w:eastAsia="Calibri" w:hAnsi="Cambria Math" w:cs="Times New Roman"/>
                    <w:szCs w:val="28"/>
                    <w:lang w:val="uk-UA"/>
                  </w:rPr>
                  <m:t>2</m:t>
                </m:r>
              </m:sup>
            </m:sSup>
          </m:e>
        </m:d>
        <m:r>
          <w:rPr>
            <w:rFonts w:ascii="Cambria Math" w:eastAsia="Calibri" w:hAnsi="Cambria Math" w:cs="Times New Roman"/>
            <w:szCs w:val="28"/>
            <w:lang w:val="uk-UA"/>
          </w:rPr>
          <m:t>+10</m:t>
        </m:r>
      </m:oMath>
      <w:r>
        <w:rPr>
          <w:rFonts w:eastAsia="Calibri" w:cs="Times New Roman"/>
          <w:szCs w:val="28"/>
          <w:lang w:val="uk-UA"/>
        </w:rPr>
        <w:t>.</w:t>
      </w:r>
    </w:p>
    <w:p w14:paraId="5288F1FC" w14:textId="7B89DD5D" w:rsidR="008374AA" w:rsidRDefault="008374AA" w:rsidP="008374AA">
      <w:pPr>
        <w:spacing w:line="240" w:lineRule="auto"/>
        <w:ind w:firstLine="0"/>
        <w:rPr>
          <w:rFonts w:eastAsia="Calibri" w:cs="Times New Roman"/>
          <w:szCs w:val="28"/>
          <w:lang w:val="uk-UA"/>
        </w:rPr>
      </w:pPr>
      <w:r>
        <w:rPr>
          <w:rFonts w:eastAsia="Calibri" w:cs="Times New Roman"/>
          <w:szCs w:val="28"/>
          <w:lang w:val="uk-UA"/>
        </w:rPr>
        <w:lastRenderedPageBreak/>
        <w:t>Таблиця 4.</w:t>
      </w:r>
      <w:r w:rsidR="00BC47AE">
        <w:rPr>
          <w:rFonts w:eastAsia="Calibri" w:cs="Times New Roman"/>
          <w:szCs w:val="28"/>
          <w:lang w:val="uk-UA"/>
        </w:rPr>
        <w:t>6</w:t>
      </w:r>
      <w:r w:rsidR="003B5F1C">
        <w:rPr>
          <w:rFonts w:eastAsia="Calibri" w:cs="Times New Roman"/>
          <w:szCs w:val="28"/>
          <w:lang w:val="uk-UA"/>
        </w:rPr>
        <w:t xml:space="preserve"> – </w:t>
      </w:r>
      <w:r>
        <w:rPr>
          <w:rFonts w:eastAsia="Calibri" w:cs="Times New Roman"/>
          <w:szCs w:val="28"/>
          <w:lang w:val="uk-UA"/>
        </w:rPr>
        <w:t>Вплив кількості ітерацій на точність і час виконання алгоритму</w:t>
      </w:r>
    </w:p>
    <w:tbl>
      <w:tblPr>
        <w:tblStyle w:val="aa"/>
        <w:tblW w:w="0" w:type="auto"/>
        <w:tblLook w:val="04A0" w:firstRow="1" w:lastRow="0" w:firstColumn="1" w:lastColumn="0" w:noHBand="0" w:noVBand="1"/>
      </w:tblPr>
      <w:tblGrid>
        <w:gridCol w:w="3166"/>
        <w:gridCol w:w="3164"/>
        <w:gridCol w:w="3156"/>
      </w:tblGrid>
      <w:tr w:rsidR="00D1586F" w14:paraId="0CE9D546" w14:textId="77777777" w:rsidTr="00D1586F">
        <w:tc>
          <w:tcPr>
            <w:tcW w:w="3190" w:type="dxa"/>
            <w:tcBorders>
              <w:top w:val="single" w:sz="4" w:space="0" w:color="auto"/>
              <w:left w:val="single" w:sz="4" w:space="0" w:color="auto"/>
              <w:bottom w:val="single" w:sz="4" w:space="0" w:color="auto"/>
              <w:right w:val="single" w:sz="4" w:space="0" w:color="auto"/>
            </w:tcBorders>
            <w:hideMark/>
          </w:tcPr>
          <w:p w14:paraId="4107A982" w14:textId="77777777" w:rsidR="00D1586F" w:rsidRDefault="00D1586F">
            <w:pPr>
              <w:jc w:val="center"/>
              <w:rPr>
                <w:rFonts w:eastAsia="Calibri" w:cs="Times New Roman"/>
                <w:szCs w:val="28"/>
                <w:lang w:val="ru-RU"/>
              </w:rPr>
            </w:pPr>
            <w:r>
              <w:rPr>
                <w:rFonts w:eastAsia="Calibri" w:cs="Times New Roman"/>
                <w:szCs w:val="28"/>
                <w:lang w:val="uk-UA"/>
              </w:rPr>
              <w:t>Кількість ітерацій</w:t>
            </w:r>
          </w:p>
        </w:tc>
        <w:tc>
          <w:tcPr>
            <w:tcW w:w="3190" w:type="dxa"/>
            <w:tcBorders>
              <w:top w:val="single" w:sz="4" w:space="0" w:color="auto"/>
              <w:left w:val="single" w:sz="4" w:space="0" w:color="auto"/>
              <w:bottom w:val="single" w:sz="4" w:space="0" w:color="auto"/>
              <w:right w:val="single" w:sz="4" w:space="0" w:color="auto"/>
            </w:tcBorders>
            <w:hideMark/>
          </w:tcPr>
          <w:p w14:paraId="5DFEC0E2" w14:textId="77777777" w:rsidR="00D1586F" w:rsidRDefault="00D1586F">
            <w:pPr>
              <w:jc w:val="center"/>
              <w:rPr>
                <w:rFonts w:eastAsia="Calibri" w:cs="Times New Roman"/>
                <w:szCs w:val="28"/>
              </w:rPr>
            </w:pPr>
            <w:r>
              <w:rPr>
                <w:rFonts w:eastAsia="Calibri" w:cs="Times New Roman"/>
                <w:szCs w:val="28"/>
                <w:lang w:val="uk-UA"/>
              </w:rPr>
              <w:t>Точність виконання алгоритму, (%)</w:t>
            </w:r>
          </w:p>
        </w:tc>
        <w:tc>
          <w:tcPr>
            <w:tcW w:w="3191" w:type="dxa"/>
            <w:tcBorders>
              <w:top w:val="single" w:sz="4" w:space="0" w:color="auto"/>
              <w:left w:val="single" w:sz="4" w:space="0" w:color="auto"/>
              <w:bottom w:val="single" w:sz="4" w:space="0" w:color="auto"/>
              <w:right w:val="single" w:sz="4" w:space="0" w:color="auto"/>
            </w:tcBorders>
            <w:hideMark/>
          </w:tcPr>
          <w:p w14:paraId="113A8415" w14:textId="77777777" w:rsidR="00D1586F" w:rsidRDefault="00D1586F">
            <w:pPr>
              <w:jc w:val="center"/>
              <w:rPr>
                <w:rFonts w:eastAsia="Calibri" w:cs="Times New Roman"/>
                <w:szCs w:val="28"/>
              </w:rPr>
            </w:pPr>
            <w:r>
              <w:rPr>
                <w:rFonts w:eastAsia="Calibri" w:cs="Times New Roman"/>
                <w:szCs w:val="28"/>
                <w:lang w:val="uk-UA"/>
              </w:rPr>
              <w:t>Час виконання алгоритму, (с)</w:t>
            </w:r>
          </w:p>
        </w:tc>
      </w:tr>
      <w:tr w:rsidR="00D1586F" w14:paraId="48165D76" w14:textId="77777777" w:rsidTr="00D1586F">
        <w:tc>
          <w:tcPr>
            <w:tcW w:w="3190" w:type="dxa"/>
            <w:tcBorders>
              <w:top w:val="single" w:sz="4" w:space="0" w:color="auto"/>
              <w:left w:val="single" w:sz="4" w:space="0" w:color="auto"/>
              <w:bottom w:val="single" w:sz="4" w:space="0" w:color="auto"/>
              <w:right w:val="single" w:sz="4" w:space="0" w:color="auto"/>
            </w:tcBorders>
            <w:hideMark/>
          </w:tcPr>
          <w:p w14:paraId="01A7A863" w14:textId="77777777" w:rsidR="00D1586F" w:rsidRDefault="00D1586F">
            <w:pPr>
              <w:jc w:val="center"/>
              <w:rPr>
                <w:rFonts w:eastAsia="Calibri" w:cs="Times New Roman"/>
                <w:szCs w:val="28"/>
                <w:lang w:val="uk-UA"/>
              </w:rPr>
            </w:pPr>
            <w:r>
              <w:rPr>
                <w:rFonts w:eastAsia="Calibri" w:cs="Times New Roman"/>
                <w:szCs w:val="28"/>
                <w:lang w:val="uk-UA"/>
              </w:rPr>
              <w:t>15</w:t>
            </w:r>
          </w:p>
        </w:tc>
        <w:tc>
          <w:tcPr>
            <w:tcW w:w="3190" w:type="dxa"/>
            <w:tcBorders>
              <w:top w:val="single" w:sz="4" w:space="0" w:color="auto"/>
              <w:left w:val="single" w:sz="4" w:space="0" w:color="auto"/>
              <w:bottom w:val="single" w:sz="4" w:space="0" w:color="auto"/>
              <w:right w:val="single" w:sz="4" w:space="0" w:color="auto"/>
            </w:tcBorders>
            <w:hideMark/>
          </w:tcPr>
          <w:p w14:paraId="17F39C28" w14:textId="77777777" w:rsidR="00D1586F" w:rsidRDefault="00D1586F">
            <w:pPr>
              <w:jc w:val="center"/>
              <w:rPr>
                <w:rFonts w:eastAsia="Calibri" w:cs="Times New Roman"/>
                <w:szCs w:val="28"/>
                <w:lang w:val="uk-UA"/>
              </w:rPr>
            </w:pPr>
            <w:r>
              <w:rPr>
                <w:rFonts w:eastAsia="Calibri" w:cs="Times New Roman"/>
                <w:szCs w:val="28"/>
                <w:lang w:val="en-US"/>
              </w:rPr>
              <w:t>99,9</w:t>
            </w:r>
            <w:r>
              <w:rPr>
                <w:rFonts w:eastAsia="Calibri" w:cs="Times New Roman"/>
                <w:szCs w:val="28"/>
                <w:lang w:val="uk-UA"/>
              </w:rPr>
              <w:t>998</w:t>
            </w:r>
          </w:p>
        </w:tc>
        <w:tc>
          <w:tcPr>
            <w:tcW w:w="3191" w:type="dxa"/>
            <w:tcBorders>
              <w:top w:val="single" w:sz="4" w:space="0" w:color="auto"/>
              <w:left w:val="single" w:sz="4" w:space="0" w:color="auto"/>
              <w:bottom w:val="single" w:sz="4" w:space="0" w:color="auto"/>
              <w:right w:val="single" w:sz="4" w:space="0" w:color="auto"/>
            </w:tcBorders>
            <w:hideMark/>
          </w:tcPr>
          <w:p w14:paraId="77BA7B3A" w14:textId="77777777" w:rsidR="00D1586F" w:rsidRDefault="00D1586F">
            <w:pPr>
              <w:jc w:val="center"/>
              <w:rPr>
                <w:rFonts w:eastAsia="Calibri" w:cs="Times New Roman"/>
                <w:szCs w:val="28"/>
                <w:lang w:val="ru-RU"/>
              </w:rPr>
            </w:pPr>
            <w:r>
              <w:rPr>
                <w:rFonts w:eastAsia="Calibri" w:cs="Times New Roman"/>
                <w:szCs w:val="28"/>
              </w:rPr>
              <w:t>0,025</w:t>
            </w:r>
          </w:p>
        </w:tc>
      </w:tr>
      <w:tr w:rsidR="00D1586F" w14:paraId="002BADB0" w14:textId="77777777" w:rsidTr="00D1586F">
        <w:tc>
          <w:tcPr>
            <w:tcW w:w="3190" w:type="dxa"/>
            <w:tcBorders>
              <w:top w:val="single" w:sz="4" w:space="0" w:color="auto"/>
              <w:left w:val="single" w:sz="4" w:space="0" w:color="auto"/>
              <w:bottom w:val="single" w:sz="4" w:space="0" w:color="auto"/>
              <w:right w:val="single" w:sz="4" w:space="0" w:color="auto"/>
            </w:tcBorders>
            <w:hideMark/>
          </w:tcPr>
          <w:p w14:paraId="1D0C63FE" w14:textId="77777777" w:rsidR="00D1586F" w:rsidRDefault="00D1586F">
            <w:pPr>
              <w:jc w:val="center"/>
              <w:rPr>
                <w:rFonts w:eastAsia="Calibri" w:cs="Times New Roman"/>
                <w:szCs w:val="28"/>
                <w:lang w:val="uk-UA"/>
              </w:rPr>
            </w:pPr>
            <w:r>
              <w:rPr>
                <w:rFonts w:eastAsia="Calibri" w:cs="Times New Roman"/>
                <w:szCs w:val="28"/>
                <w:lang w:val="uk-UA"/>
              </w:rPr>
              <w:t>25</w:t>
            </w:r>
          </w:p>
        </w:tc>
        <w:tc>
          <w:tcPr>
            <w:tcW w:w="3190" w:type="dxa"/>
            <w:tcBorders>
              <w:top w:val="single" w:sz="4" w:space="0" w:color="auto"/>
              <w:left w:val="single" w:sz="4" w:space="0" w:color="auto"/>
              <w:bottom w:val="single" w:sz="4" w:space="0" w:color="auto"/>
              <w:right w:val="single" w:sz="4" w:space="0" w:color="auto"/>
            </w:tcBorders>
            <w:hideMark/>
          </w:tcPr>
          <w:p w14:paraId="7F64BEDE" w14:textId="77777777" w:rsidR="00D1586F" w:rsidRDefault="00D1586F">
            <w:pPr>
              <w:jc w:val="center"/>
              <w:rPr>
                <w:rFonts w:eastAsia="Calibri" w:cs="Times New Roman"/>
                <w:szCs w:val="28"/>
                <w:lang w:val="uk-UA"/>
              </w:rPr>
            </w:pPr>
            <w:r>
              <w:rPr>
                <w:rFonts w:eastAsia="Calibri" w:cs="Times New Roman"/>
                <w:szCs w:val="28"/>
                <w:lang w:val="uk-UA"/>
              </w:rPr>
              <w:t>100</w:t>
            </w:r>
          </w:p>
        </w:tc>
        <w:tc>
          <w:tcPr>
            <w:tcW w:w="3191" w:type="dxa"/>
            <w:tcBorders>
              <w:top w:val="single" w:sz="4" w:space="0" w:color="auto"/>
              <w:left w:val="single" w:sz="4" w:space="0" w:color="auto"/>
              <w:bottom w:val="single" w:sz="4" w:space="0" w:color="auto"/>
              <w:right w:val="single" w:sz="4" w:space="0" w:color="auto"/>
            </w:tcBorders>
            <w:hideMark/>
          </w:tcPr>
          <w:p w14:paraId="56FB424F" w14:textId="77777777" w:rsidR="00D1586F" w:rsidRDefault="00D1586F">
            <w:pPr>
              <w:jc w:val="center"/>
              <w:rPr>
                <w:rFonts w:eastAsia="Calibri" w:cs="Times New Roman"/>
                <w:szCs w:val="28"/>
                <w:lang w:val="uk-UA"/>
              </w:rPr>
            </w:pPr>
            <w:r>
              <w:rPr>
                <w:rFonts w:eastAsia="Calibri" w:cs="Times New Roman"/>
                <w:szCs w:val="28"/>
              </w:rPr>
              <w:t>0,0</w:t>
            </w:r>
            <w:r>
              <w:rPr>
                <w:rFonts w:eastAsia="Calibri" w:cs="Times New Roman"/>
                <w:szCs w:val="28"/>
                <w:lang w:val="uk-UA"/>
              </w:rPr>
              <w:t>3</w:t>
            </w:r>
          </w:p>
        </w:tc>
      </w:tr>
      <w:tr w:rsidR="00D1586F" w14:paraId="74634C07" w14:textId="77777777" w:rsidTr="00D1586F">
        <w:tc>
          <w:tcPr>
            <w:tcW w:w="3190" w:type="dxa"/>
            <w:tcBorders>
              <w:top w:val="single" w:sz="4" w:space="0" w:color="auto"/>
              <w:left w:val="single" w:sz="4" w:space="0" w:color="auto"/>
              <w:bottom w:val="single" w:sz="4" w:space="0" w:color="auto"/>
              <w:right w:val="single" w:sz="4" w:space="0" w:color="auto"/>
            </w:tcBorders>
            <w:hideMark/>
          </w:tcPr>
          <w:p w14:paraId="26B2FC60" w14:textId="77777777" w:rsidR="00D1586F" w:rsidRDefault="00D1586F">
            <w:pPr>
              <w:jc w:val="center"/>
              <w:rPr>
                <w:rFonts w:eastAsia="Calibri" w:cs="Times New Roman"/>
                <w:szCs w:val="28"/>
                <w:lang w:val="uk-UA"/>
              </w:rPr>
            </w:pPr>
            <w:r>
              <w:rPr>
                <w:rFonts w:eastAsia="Calibri" w:cs="Times New Roman"/>
                <w:szCs w:val="28"/>
                <w:lang w:val="uk-UA"/>
              </w:rPr>
              <w:t>35</w:t>
            </w:r>
          </w:p>
        </w:tc>
        <w:tc>
          <w:tcPr>
            <w:tcW w:w="3190" w:type="dxa"/>
            <w:tcBorders>
              <w:top w:val="single" w:sz="4" w:space="0" w:color="auto"/>
              <w:left w:val="single" w:sz="4" w:space="0" w:color="auto"/>
              <w:bottom w:val="single" w:sz="4" w:space="0" w:color="auto"/>
              <w:right w:val="single" w:sz="4" w:space="0" w:color="auto"/>
            </w:tcBorders>
            <w:hideMark/>
          </w:tcPr>
          <w:p w14:paraId="3B88B4A3" w14:textId="77777777" w:rsidR="00D1586F" w:rsidRDefault="00D1586F">
            <w:pPr>
              <w:jc w:val="center"/>
              <w:rPr>
                <w:rFonts w:eastAsia="Calibri" w:cs="Times New Roman"/>
                <w:szCs w:val="28"/>
                <w:lang w:val="uk-UA"/>
              </w:rPr>
            </w:pPr>
            <w:r>
              <w:rPr>
                <w:rFonts w:eastAsia="Calibri" w:cs="Times New Roman"/>
                <w:szCs w:val="28"/>
                <w:lang w:val="uk-UA"/>
              </w:rPr>
              <w:t>100</w:t>
            </w:r>
          </w:p>
        </w:tc>
        <w:tc>
          <w:tcPr>
            <w:tcW w:w="3191" w:type="dxa"/>
            <w:tcBorders>
              <w:top w:val="single" w:sz="4" w:space="0" w:color="auto"/>
              <w:left w:val="single" w:sz="4" w:space="0" w:color="auto"/>
              <w:bottom w:val="single" w:sz="4" w:space="0" w:color="auto"/>
              <w:right w:val="single" w:sz="4" w:space="0" w:color="auto"/>
            </w:tcBorders>
            <w:hideMark/>
          </w:tcPr>
          <w:p w14:paraId="06869734" w14:textId="77777777" w:rsidR="00D1586F" w:rsidRDefault="00D1586F">
            <w:pPr>
              <w:jc w:val="center"/>
              <w:rPr>
                <w:rFonts w:eastAsia="Calibri" w:cs="Times New Roman"/>
                <w:szCs w:val="28"/>
                <w:lang w:val="uk-UA"/>
              </w:rPr>
            </w:pPr>
            <w:r>
              <w:rPr>
                <w:rFonts w:eastAsia="Calibri" w:cs="Times New Roman"/>
                <w:szCs w:val="28"/>
              </w:rPr>
              <w:t>0,0</w:t>
            </w:r>
            <w:r>
              <w:rPr>
                <w:rFonts w:eastAsia="Calibri" w:cs="Times New Roman"/>
                <w:szCs w:val="28"/>
                <w:lang w:val="en-US"/>
              </w:rPr>
              <w:t>5</w:t>
            </w:r>
            <w:r>
              <w:rPr>
                <w:rFonts w:eastAsia="Calibri" w:cs="Times New Roman"/>
                <w:szCs w:val="28"/>
                <w:lang w:val="uk-UA"/>
              </w:rPr>
              <w:t>4</w:t>
            </w:r>
          </w:p>
        </w:tc>
      </w:tr>
      <w:tr w:rsidR="00D1586F" w14:paraId="2D4F56C3" w14:textId="77777777" w:rsidTr="00D1586F">
        <w:tc>
          <w:tcPr>
            <w:tcW w:w="3190" w:type="dxa"/>
            <w:tcBorders>
              <w:top w:val="single" w:sz="4" w:space="0" w:color="auto"/>
              <w:left w:val="single" w:sz="4" w:space="0" w:color="auto"/>
              <w:bottom w:val="single" w:sz="4" w:space="0" w:color="auto"/>
              <w:right w:val="single" w:sz="4" w:space="0" w:color="auto"/>
            </w:tcBorders>
            <w:hideMark/>
          </w:tcPr>
          <w:p w14:paraId="206893D8" w14:textId="77777777" w:rsidR="00D1586F" w:rsidRDefault="00D1586F">
            <w:pPr>
              <w:jc w:val="center"/>
              <w:rPr>
                <w:rFonts w:eastAsia="Calibri" w:cs="Times New Roman"/>
                <w:szCs w:val="28"/>
                <w:lang w:val="uk-UA"/>
              </w:rPr>
            </w:pPr>
            <w:r>
              <w:rPr>
                <w:rFonts w:eastAsia="Calibri" w:cs="Times New Roman"/>
                <w:szCs w:val="28"/>
                <w:lang w:val="uk-UA"/>
              </w:rPr>
              <w:t>50</w:t>
            </w:r>
          </w:p>
        </w:tc>
        <w:tc>
          <w:tcPr>
            <w:tcW w:w="3190" w:type="dxa"/>
            <w:tcBorders>
              <w:top w:val="single" w:sz="4" w:space="0" w:color="auto"/>
              <w:left w:val="single" w:sz="4" w:space="0" w:color="auto"/>
              <w:bottom w:val="single" w:sz="4" w:space="0" w:color="auto"/>
              <w:right w:val="single" w:sz="4" w:space="0" w:color="auto"/>
            </w:tcBorders>
            <w:hideMark/>
          </w:tcPr>
          <w:p w14:paraId="66FC7D23" w14:textId="77777777" w:rsidR="00D1586F" w:rsidRDefault="00D1586F">
            <w:pPr>
              <w:jc w:val="center"/>
              <w:rPr>
                <w:rFonts w:eastAsia="Calibri" w:cs="Times New Roman"/>
                <w:szCs w:val="28"/>
                <w:lang w:val="en-US"/>
              </w:rPr>
            </w:pPr>
            <w:r>
              <w:rPr>
                <w:rFonts w:eastAsia="Calibri" w:cs="Times New Roman"/>
                <w:szCs w:val="28"/>
                <w:lang w:val="en-US"/>
              </w:rPr>
              <w:t>100</w:t>
            </w:r>
          </w:p>
        </w:tc>
        <w:tc>
          <w:tcPr>
            <w:tcW w:w="3191" w:type="dxa"/>
            <w:tcBorders>
              <w:top w:val="single" w:sz="4" w:space="0" w:color="auto"/>
              <w:left w:val="single" w:sz="4" w:space="0" w:color="auto"/>
              <w:bottom w:val="single" w:sz="4" w:space="0" w:color="auto"/>
              <w:right w:val="single" w:sz="4" w:space="0" w:color="auto"/>
            </w:tcBorders>
            <w:hideMark/>
          </w:tcPr>
          <w:p w14:paraId="7F59A657" w14:textId="77777777" w:rsidR="00D1586F" w:rsidRDefault="00D1586F">
            <w:pPr>
              <w:jc w:val="center"/>
              <w:rPr>
                <w:rFonts w:eastAsia="Calibri" w:cs="Times New Roman"/>
                <w:szCs w:val="28"/>
                <w:lang w:val="uk-UA"/>
              </w:rPr>
            </w:pPr>
            <w:r>
              <w:rPr>
                <w:rFonts w:eastAsia="Calibri" w:cs="Times New Roman"/>
                <w:szCs w:val="28"/>
              </w:rPr>
              <w:t>0,0</w:t>
            </w:r>
            <w:r>
              <w:rPr>
                <w:rFonts w:eastAsia="Calibri" w:cs="Times New Roman"/>
                <w:szCs w:val="28"/>
                <w:lang w:val="uk-UA"/>
              </w:rPr>
              <w:t>73</w:t>
            </w:r>
          </w:p>
        </w:tc>
      </w:tr>
      <w:tr w:rsidR="00D1586F" w14:paraId="7A4FD0BA" w14:textId="77777777" w:rsidTr="00D1586F">
        <w:tc>
          <w:tcPr>
            <w:tcW w:w="3190" w:type="dxa"/>
            <w:tcBorders>
              <w:top w:val="single" w:sz="4" w:space="0" w:color="auto"/>
              <w:left w:val="single" w:sz="4" w:space="0" w:color="auto"/>
              <w:bottom w:val="single" w:sz="4" w:space="0" w:color="auto"/>
              <w:right w:val="single" w:sz="4" w:space="0" w:color="auto"/>
            </w:tcBorders>
            <w:hideMark/>
          </w:tcPr>
          <w:p w14:paraId="57C033C1" w14:textId="77777777" w:rsidR="00D1586F" w:rsidRDefault="00D1586F">
            <w:pPr>
              <w:jc w:val="center"/>
              <w:rPr>
                <w:rFonts w:eastAsia="Calibri" w:cs="Times New Roman"/>
                <w:szCs w:val="28"/>
                <w:lang w:val="uk-UA"/>
              </w:rPr>
            </w:pPr>
            <w:r>
              <w:rPr>
                <w:rFonts w:eastAsia="Calibri" w:cs="Times New Roman"/>
                <w:szCs w:val="28"/>
                <w:lang w:val="uk-UA"/>
              </w:rPr>
              <w:t>75</w:t>
            </w:r>
          </w:p>
        </w:tc>
        <w:tc>
          <w:tcPr>
            <w:tcW w:w="3190" w:type="dxa"/>
            <w:tcBorders>
              <w:top w:val="single" w:sz="4" w:space="0" w:color="auto"/>
              <w:left w:val="single" w:sz="4" w:space="0" w:color="auto"/>
              <w:bottom w:val="single" w:sz="4" w:space="0" w:color="auto"/>
              <w:right w:val="single" w:sz="4" w:space="0" w:color="auto"/>
            </w:tcBorders>
            <w:hideMark/>
          </w:tcPr>
          <w:p w14:paraId="038E66CE" w14:textId="77777777" w:rsidR="00D1586F" w:rsidRDefault="00D1586F">
            <w:pPr>
              <w:jc w:val="center"/>
              <w:rPr>
                <w:rFonts w:eastAsia="Calibri" w:cs="Times New Roman"/>
                <w:szCs w:val="28"/>
                <w:lang w:val="en-US"/>
              </w:rPr>
            </w:pPr>
            <w:r>
              <w:rPr>
                <w:rFonts w:eastAsia="Calibri" w:cs="Times New Roman"/>
                <w:szCs w:val="28"/>
                <w:lang w:val="en-US"/>
              </w:rPr>
              <w:t>100</w:t>
            </w:r>
          </w:p>
        </w:tc>
        <w:tc>
          <w:tcPr>
            <w:tcW w:w="3191" w:type="dxa"/>
            <w:tcBorders>
              <w:top w:val="single" w:sz="4" w:space="0" w:color="auto"/>
              <w:left w:val="single" w:sz="4" w:space="0" w:color="auto"/>
              <w:bottom w:val="single" w:sz="4" w:space="0" w:color="auto"/>
              <w:right w:val="single" w:sz="4" w:space="0" w:color="auto"/>
            </w:tcBorders>
            <w:hideMark/>
          </w:tcPr>
          <w:p w14:paraId="090AB1B3" w14:textId="77777777" w:rsidR="00D1586F" w:rsidRDefault="00D1586F">
            <w:pPr>
              <w:jc w:val="center"/>
              <w:rPr>
                <w:rFonts w:eastAsia="Calibri" w:cs="Times New Roman"/>
                <w:szCs w:val="28"/>
                <w:lang w:val="uk-UA"/>
              </w:rPr>
            </w:pPr>
            <w:r>
              <w:rPr>
                <w:rFonts w:eastAsia="Calibri" w:cs="Times New Roman"/>
                <w:szCs w:val="28"/>
              </w:rPr>
              <w:t>0,0</w:t>
            </w:r>
            <w:r>
              <w:rPr>
                <w:rFonts w:eastAsia="Calibri" w:cs="Times New Roman"/>
                <w:szCs w:val="28"/>
                <w:lang w:val="uk-UA"/>
              </w:rPr>
              <w:t>94</w:t>
            </w:r>
          </w:p>
        </w:tc>
      </w:tr>
      <w:tr w:rsidR="00D1586F" w14:paraId="5B402B40" w14:textId="77777777" w:rsidTr="00D1586F">
        <w:tc>
          <w:tcPr>
            <w:tcW w:w="3190" w:type="dxa"/>
            <w:tcBorders>
              <w:top w:val="single" w:sz="4" w:space="0" w:color="auto"/>
              <w:left w:val="single" w:sz="4" w:space="0" w:color="auto"/>
              <w:bottom w:val="single" w:sz="4" w:space="0" w:color="auto"/>
              <w:right w:val="single" w:sz="4" w:space="0" w:color="auto"/>
            </w:tcBorders>
            <w:hideMark/>
          </w:tcPr>
          <w:p w14:paraId="63077252" w14:textId="77777777" w:rsidR="00D1586F" w:rsidRDefault="00D1586F">
            <w:pPr>
              <w:jc w:val="center"/>
              <w:rPr>
                <w:rFonts w:eastAsia="Calibri" w:cs="Times New Roman"/>
                <w:szCs w:val="28"/>
                <w:lang w:val="uk-UA"/>
              </w:rPr>
            </w:pPr>
            <w:r>
              <w:rPr>
                <w:rFonts w:eastAsia="Calibri" w:cs="Times New Roman"/>
                <w:szCs w:val="28"/>
                <w:lang w:val="uk-UA"/>
              </w:rPr>
              <w:t>100</w:t>
            </w:r>
          </w:p>
        </w:tc>
        <w:tc>
          <w:tcPr>
            <w:tcW w:w="3190" w:type="dxa"/>
            <w:tcBorders>
              <w:top w:val="single" w:sz="4" w:space="0" w:color="auto"/>
              <w:left w:val="single" w:sz="4" w:space="0" w:color="auto"/>
              <w:bottom w:val="single" w:sz="4" w:space="0" w:color="auto"/>
              <w:right w:val="single" w:sz="4" w:space="0" w:color="auto"/>
            </w:tcBorders>
            <w:hideMark/>
          </w:tcPr>
          <w:p w14:paraId="2FB98C48" w14:textId="77777777" w:rsidR="00D1586F" w:rsidRDefault="00D1586F">
            <w:pPr>
              <w:jc w:val="center"/>
              <w:rPr>
                <w:rFonts w:eastAsia="Calibri" w:cs="Times New Roman"/>
                <w:szCs w:val="28"/>
                <w:lang w:val="en-US"/>
              </w:rPr>
            </w:pPr>
            <w:r>
              <w:rPr>
                <w:rFonts w:eastAsia="Calibri" w:cs="Times New Roman"/>
                <w:szCs w:val="28"/>
                <w:lang w:val="en-US"/>
              </w:rPr>
              <w:t>100</w:t>
            </w:r>
          </w:p>
        </w:tc>
        <w:tc>
          <w:tcPr>
            <w:tcW w:w="3191" w:type="dxa"/>
            <w:tcBorders>
              <w:top w:val="single" w:sz="4" w:space="0" w:color="auto"/>
              <w:left w:val="single" w:sz="4" w:space="0" w:color="auto"/>
              <w:bottom w:val="single" w:sz="4" w:space="0" w:color="auto"/>
              <w:right w:val="single" w:sz="4" w:space="0" w:color="auto"/>
            </w:tcBorders>
            <w:hideMark/>
          </w:tcPr>
          <w:p w14:paraId="7C476D7C" w14:textId="77777777" w:rsidR="00D1586F" w:rsidRDefault="00D1586F">
            <w:pPr>
              <w:jc w:val="center"/>
              <w:rPr>
                <w:rFonts w:eastAsia="Calibri" w:cs="Times New Roman"/>
                <w:szCs w:val="28"/>
                <w:lang w:val="uk-UA"/>
              </w:rPr>
            </w:pPr>
            <w:r>
              <w:rPr>
                <w:rFonts w:eastAsia="Calibri" w:cs="Times New Roman"/>
                <w:szCs w:val="28"/>
              </w:rPr>
              <w:t>0,</w:t>
            </w:r>
            <w:r>
              <w:rPr>
                <w:rFonts w:eastAsia="Calibri" w:cs="Times New Roman"/>
                <w:szCs w:val="28"/>
                <w:lang w:val="uk-UA"/>
              </w:rPr>
              <w:t>121</w:t>
            </w:r>
          </w:p>
        </w:tc>
      </w:tr>
      <w:tr w:rsidR="00D1586F" w14:paraId="54807A64" w14:textId="77777777" w:rsidTr="00D1586F">
        <w:tc>
          <w:tcPr>
            <w:tcW w:w="3190" w:type="dxa"/>
            <w:tcBorders>
              <w:top w:val="single" w:sz="4" w:space="0" w:color="auto"/>
              <w:left w:val="single" w:sz="4" w:space="0" w:color="auto"/>
              <w:bottom w:val="single" w:sz="4" w:space="0" w:color="auto"/>
              <w:right w:val="single" w:sz="4" w:space="0" w:color="auto"/>
            </w:tcBorders>
            <w:hideMark/>
          </w:tcPr>
          <w:p w14:paraId="47C8242B" w14:textId="77777777" w:rsidR="00D1586F" w:rsidRDefault="00D1586F">
            <w:pPr>
              <w:jc w:val="center"/>
              <w:rPr>
                <w:rFonts w:eastAsia="Calibri" w:cs="Times New Roman"/>
                <w:szCs w:val="28"/>
                <w:lang w:val="uk-UA"/>
              </w:rPr>
            </w:pPr>
            <w:r>
              <w:rPr>
                <w:rFonts w:eastAsia="Calibri" w:cs="Times New Roman"/>
                <w:szCs w:val="28"/>
                <w:lang w:val="uk-UA"/>
              </w:rPr>
              <w:t>200</w:t>
            </w:r>
          </w:p>
        </w:tc>
        <w:tc>
          <w:tcPr>
            <w:tcW w:w="3190" w:type="dxa"/>
            <w:tcBorders>
              <w:top w:val="single" w:sz="4" w:space="0" w:color="auto"/>
              <w:left w:val="single" w:sz="4" w:space="0" w:color="auto"/>
              <w:bottom w:val="single" w:sz="4" w:space="0" w:color="auto"/>
              <w:right w:val="single" w:sz="4" w:space="0" w:color="auto"/>
            </w:tcBorders>
            <w:hideMark/>
          </w:tcPr>
          <w:p w14:paraId="6420715E" w14:textId="77777777" w:rsidR="00D1586F" w:rsidRDefault="00D1586F">
            <w:pPr>
              <w:jc w:val="center"/>
              <w:rPr>
                <w:rFonts w:eastAsia="Calibri" w:cs="Times New Roman"/>
                <w:szCs w:val="28"/>
                <w:lang w:val="en-US"/>
              </w:rPr>
            </w:pPr>
            <w:r>
              <w:rPr>
                <w:rFonts w:eastAsia="Calibri" w:cs="Times New Roman"/>
                <w:szCs w:val="28"/>
                <w:lang w:val="en-US"/>
              </w:rPr>
              <w:t>100</w:t>
            </w:r>
          </w:p>
        </w:tc>
        <w:tc>
          <w:tcPr>
            <w:tcW w:w="3191" w:type="dxa"/>
            <w:tcBorders>
              <w:top w:val="single" w:sz="4" w:space="0" w:color="auto"/>
              <w:left w:val="single" w:sz="4" w:space="0" w:color="auto"/>
              <w:bottom w:val="single" w:sz="4" w:space="0" w:color="auto"/>
              <w:right w:val="single" w:sz="4" w:space="0" w:color="auto"/>
            </w:tcBorders>
            <w:hideMark/>
          </w:tcPr>
          <w:p w14:paraId="4BAA04A1" w14:textId="77777777" w:rsidR="00D1586F" w:rsidRDefault="00D1586F">
            <w:pPr>
              <w:jc w:val="center"/>
              <w:rPr>
                <w:rFonts w:eastAsia="Calibri" w:cs="Times New Roman"/>
                <w:szCs w:val="28"/>
                <w:lang w:val="uk-UA"/>
              </w:rPr>
            </w:pPr>
            <w:r>
              <w:rPr>
                <w:rFonts w:eastAsia="Calibri" w:cs="Times New Roman"/>
                <w:szCs w:val="28"/>
              </w:rPr>
              <w:t>0,</w:t>
            </w:r>
            <w:r>
              <w:rPr>
                <w:rFonts w:eastAsia="Calibri" w:cs="Times New Roman"/>
                <w:szCs w:val="28"/>
                <w:lang w:val="uk-UA"/>
              </w:rPr>
              <w:t>267</w:t>
            </w:r>
          </w:p>
        </w:tc>
      </w:tr>
      <w:tr w:rsidR="00D1586F" w14:paraId="49399FAF" w14:textId="77777777" w:rsidTr="00D1586F">
        <w:tc>
          <w:tcPr>
            <w:tcW w:w="3190" w:type="dxa"/>
            <w:tcBorders>
              <w:top w:val="single" w:sz="4" w:space="0" w:color="auto"/>
              <w:left w:val="single" w:sz="4" w:space="0" w:color="auto"/>
              <w:bottom w:val="single" w:sz="4" w:space="0" w:color="auto"/>
              <w:right w:val="single" w:sz="4" w:space="0" w:color="auto"/>
            </w:tcBorders>
            <w:hideMark/>
          </w:tcPr>
          <w:p w14:paraId="5FE4295D" w14:textId="77777777" w:rsidR="00D1586F" w:rsidRDefault="00D1586F">
            <w:pPr>
              <w:jc w:val="center"/>
              <w:rPr>
                <w:rFonts w:eastAsia="Calibri" w:cs="Times New Roman"/>
                <w:szCs w:val="28"/>
                <w:lang w:val="uk-UA"/>
              </w:rPr>
            </w:pPr>
            <w:r>
              <w:rPr>
                <w:rFonts w:eastAsia="Calibri" w:cs="Times New Roman"/>
                <w:szCs w:val="28"/>
                <w:lang w:val="uk-UA"/>
              </w:rPr>
              <w:t>350</w:t>
            </w:r>
          </w:p>
        </w:tc>
        <w:tc>
          <w:tcPr>
            <w:tcW w:w="3190" w:type="dxa"/>
            <w:tcBorders>
              <w:top w:val="single" w:sz="4" w:space="0" w:color="auto"/>
              <w:left w:val="single" w:sz="4" w:space="0" w:color="auto"/>
              <w:bottom w:val="single" w:sz="4" w:space="0" w:color="auto"/>
              <w:right w:val="single" w:sz="4" w:space="0" w:color="auto"/>
            </w:tcBorders>
            <w:hideMark/>
          </w:tcPr>
          <w:p w14:paraId="4F13C939" w14:textId="77777777" w:rsidR="00D1586F" w:rsidRDefault="00D1586F">
            <w:pPr>
              <w:jc w:val="center"/>
              <w:rPr>
                <w:rFonts w:eastAsia="Calibri" w:cs="Times New Roman"/>
                <w:szCs w:val="28"/>
                <w:lang w:val="en-US"/>
              </w:rPr>
            </w:pPr>
            <w:r>
              <w:rPr>
                <w:rFonts w:eastAsia="Calibri" w:cs="Times New Roman"/>
                <w:szCs w:val="28"/>
                <w:lang w:val="en-US"/>
              </w:rPr>
              <w:t>100</w:t>
            </w:r>
          </w:p>
        </w:tc>
        <w:tc>
          <w:tcPr>
            <w:tcW w:w="3191" w:type="dxa"/>
            <w:tcBorders>
              <w:top w:val="single" w:sz="4" w:space="0" w:color="auto"/>
              <w:left w:val="single" w:sz="4" w:space="0" w:color="auto"/>
              <w:bottom w:val="single" w:sz="4" w:space="0" w:color="auto"/>
              <w:right w:val="single" w:sz="4" w:space="0" w:color="auto"/>
            </w:tcBorders>
            <w:hideMark/>
          </w:tcPr>
          <w:p w14:paraId="451B73E3" w14:textId="77777777" w:rsidR="00D1586F" w:rsidRDefault="00D1586F">
            <w:pPr>
              <w:jc w:val="center"/>
              <w:rPr>
                <w:rFonts w:eastAsia="Calibri" w:cs="Times New Roman"/>
                <w:szCs w:val="28"/>
                <w:lang w:val="uk-UA"/>
              </w:rPr>
            </w:pPr>
            <w:r>
              <w:rPr>
                <w:rFonts w:eastAsia="Calibri" w:cs="Times New Roman"/>
                <w:szCs w:val="28"/>
              </w:rPr>
              <w:t>0,</w:t>
            </w:r>
            <w:r>
              <w:rPr>
                <w:rFonts w:eastAsia="Calibri" w:cs="Times New Roman"/>
                <w:szCs w:val="28"/>
                <w:lang w:val="uk-UA"/>
              </w:rPr>
              <w:t>399</w:t>
            </w:r>
          </w:p>
        </w:tc>
      </w:tr>
      <w:tr w:rsidR="00D1586F" w14:paraId="49878CC7" w14:textId="77777777" w:rsidTr="00D1586F">
        <w:tc>
          <w:tcPr>
            <w:tcW w:w="3190" w:type="dxa"/>
            <w:tcBorders>
              <w:top w:val="single" w:sz="4" w:space="0" w:color="auto"/>
              <w:left w:val="single" w:sz="4" w:space="0" w:color="auto"/>
              <w:bottom w:val="single" w:sz="4" w:space="0" w:color="auto"/>
              <w:right w:val="single" w:sz="4" w:space="0" w:color="auto"/>
            </w:tcBorders>
            <w:hideMark/>
          </w:tcPr>
          <w:p w14:paraId="42AFDCB5" w14:textId="77777777" w:rsidR="00D1586F" w:rsidRDefault="00D1586F">
            <w:pPr>
              <w:jc w:val="center"/>
              <w:rPr>
                <w:rFonts w:eastAsia="Calibri" w:cs="Times New Roman"/>
                <w:szCs w:val="28"/>
                <w:lang w:val="uk-UA"/>
              </w:rPr>
            </w:pPr>
            <w:r>
              <w:rPr>
                <w:rFonts w:eastAsia="Calibri" w:cs="Times New Roman"/>
                <w:szCs w:val="28"/>
                <w:lang w:val="uk-UA"/>
              </w:rPr>
              <w:t>500</w:t>
            </w:r>
          </w:p>
        </w:tc>
        <w:tc>
          <w:tcPr>
            <w:tcW w:w="3190" w:type="dxa"/>
            <w:tcBorders>
              <w:top w:val="single" w:sz="4" w:space="0" w:color="auto"/>
              <w:left w:val="single" w:sz="4" w:space="0" w:color="auto"/>
              <w:bottom w:val="single" w:sz="4" w:space="0" w:color="auto"/>
              <w:right w:val="single" w:sz="4" w:space="0" w:color="auto"/>
            </w:tcBorders>
            <w:hideMark/>
          </w:tcPr>
          <w:p w14:paraId="6FB2E750" w14:textId="77777777" w:rsidR="00D1586F" w:rsidRDefault="00D1586F">
            <w:pPr>
              <w:jc w:val="center"/>
              <w:rPr>
                <w:rFonts w:eastAsia="Calibri" w:cs="Times New Roman"/>
                <w:szCs w:val="28"/>
                <w:lang w:val="en-US"/>
              </w:rPr>
            </w:pPr>
            <w:r>
              <w:rPr>
                <w:rFonts w:eastAsia="Calibri" w:cs="Times New Roman"/>
                <w:szCs w:val="28"/>
                <w:lang w:val="en-US"/>
              </w:rPr>
              <w:t>100</w:t>
            </w:r>
          </w:p>
        </w:tc>
        <w:tc>
          <w:tcPr>
            <w:tcW w:w="3191" w:type="dxa"/>
            <w:tcBorders>
              <w:top w:val="single" w:sz="4" w:space="0" w:color="auto"/>
              <w:left w:val="single" w:sz="4" w:space="0" w:color="auto"/>
              <w:bottom w:val="single" w:sz="4" w:space="0" w:color="auto"/>
              <w:right w:val="single" w:sz="4" w:space="0" w:color="auto"/>
            </w:tcBorders>
            <w:hideMark/>
          </w:tcPr>
          <w:p w14:paraId="3D60E6EB" w14:textId="77777777" w:rsidR="00D1586F" w:rsidRDefault="00D1586F">
            <w:pPr>
              <w:jc w:val="center"/>
              <w:rPr>
                <w:rFonts w:eastAsia="Calibri" w:cs="Times New Roman"/>
                <w:szCs w:val="28"/>
                <w:lang w:val="uk-UA"/>
              </w:rPr>
            </w:pPr>
            <w:r>
              <w:rPr>
                <w:rFonts w:eastAsia="Calibri" w:cs="Times New Roman"/>
                <w:szCs w:val="28"/>
              </w:rPr>
              <w:t>0,</w:t>
            </w:r>
            <w:r>
              <w:rPr>
                <w:rFonts w:eastAsia="Calibri" w:cs="Times New Roman"/>
                <w:szCs w:val="28"/>
                <w:lang w:val="uk-UA"/>
              </w:rPr>
              <w:t>584</w:t>
            </w:r>
          </w:p>
        </w:tc>
      </w:tr>
    </w:tbl>
    <w:p w14:paraId="710CD949" w14:textId="77777777" w:rsidR="00294227" w:rsidRDefault="00294227" w:rsidP="00D1586F">
      <w:pPr>
        <w:rPr>
          <w:rFonts w:eastAsia="Calibri" w:cs="Times New Roman"/>
          <w:szCs w:val="28"/>
          <w:lang w:val="uk-UA"/>
        </w:rPr>
      </w:pPr>
    </w:p>
    <w:p w14:paraId="70308C1A" w14:textId="1AC69726" w:rsidR="00D1586F" w:rsidRDefault="00D1586F" w:rsidP="00D1586F">
      <w:pPr>
        <w:rPr>
          <w:rFonts w:eastAsia="Calibri" w:cs="Times New Roman"/>
          <w:szCs w:val="28"/>
          <w:lang w:val="uk-UA"/>
        </w:rPr>
      </w:pPr>
      <w:r>
        <w:rPr>
          <w:rFonts w:eastAsia="Calibri" w:cs="Times New Roman"/>
          <w:szCs w:val="28"/>
          <w:lang w:val="uk-UA"/>
        </w:rPr>
        <w:t>Як видно з таблиці 4.</w:t>
      </w:r>
      <w:r w:rsidR="00BC47AE">
        <w:rPr>
          <w:rFonts w:eastAsia="Calibri" w:cs="Times New Roman"/>
          <w:szCs w:val="28"/>
          <w:lang w:val="uk-UA"/>
        </w:rPr>
        <w:t>6</w:t>
      </w:r>
      <w:r>
        <w:rPr>
          <w:rFonts w:eastAsia="Calibri" w:cs="Times New Roman"/>
          <w:szCs w:val="28"/>
          <w:lang w:val="uk-UA"/>
        </w:rPr>
        <w:t>. точність виконання алгоритму</w:t>
      </w:r>
      <w:r w:rsidR="00592172">
        <w:rPr>
          <w:rFonts w:eastAsia="Calibri" w:cs="Times New Roman"/>
          <w:szCs w:val="28"/>
          <w:lang w:val="uk-UA"/>
        </w:rPr>
        <w:t xml:space="preserve"> та час</w:t>
      </w:r>
      <w:r>
        <w:rPr>
          <w:rFonts w:eastAsia="Calibri" w:cs="Times New Roman"/>
          <w:szCs w:val="28"/>
          <w:lang w:val="uk-UA"/>
        </w:rPr>
        <w:t xml:space="preserve"> збі</w:t>
      </w:r>
      <w:r w:rsidR="00592172">
        <w:rPr>
          <w:rFonts w:eastAsia="Calibri" w:cs="Times New Roman"/>
          <w:szCs w:val="28"/>
          <w:lang w:val="uk-UA"/>
        </w:rPr>
        <w:t>льшується з кількістю ітерацій.</w:t>
      </w:r>
    </w:p>
    <w:p w14:paraId="117BAB2C" w14:textId="77777777" w:rsidR="00D1586F" w:rsidRDefault="00D1586F" w:rsidP="00D1586F">
      <w:pPr>
        <w:rPr>
          <w:rFonts w:eastAsia="Calibri" w:cs="Times New Roman"/>
          <w:szCs w:val="28"/>
          <w:lang w:val="uk-UA"/>
        </w:rPr>
      </w:pPr>
      <w:r>
        <w:rPr>
          <w:rFonts w:eastAsia="Calibri" w:cs="Times New Roman"/>
          <w:szCs w:val="28"/>
          <w:lang w:val="uk-UA"/>
        </w:rPr>
        <w:t xml:space="preserve">Дослідження роботи алгоритму </w:t>
      </w:r>
      <w:r>
        <w:rPr>
          <w:rFonts w:eastAsia="Calibri" w:cs="Times New Roman"/>
          <w:szCs w:val="28"/>
          <w:lang w:val="en-US"/>
        </w:rPr>
        <w:t>GA</w:t>
      </w:r>
      <w:r>
        <w:rPr>
          <w:rFonts w:eastAsia="Calibri" w:cs="Times New Roman"/>
          <w:szCs w:val="28"/>
          <w:lang w:val="uk-UA"/>
        </w:rPr>
        <w:t xml:space="preserve"> показали, що ефективність алгоритму залежить від обраних параметрів, чим краще вони підібрані, тим точнішим є результат і меншим є час виконання алгоритму.</w:t>
      </w:r>
    </w:p>
    <w:p w14:paraId="3BE3499B" w14:textId="77777777" w:rsidR="008374AA" w:rsidRDefault="008374AA" w:rsidP="00D1586F">
      <w:pPr>
        <w:rPr>
          <w:rFonts w:eastAsia="Calibri" w:cs="Times New Roman"/>
          <w:szCs w:val="28"/>
          <w:lang w:val="uk-UA"/>
        </w:rPr>
      </w:pPr>
    </w:p>
    <w:p w14:paraId="198B94A8" w14:textId="5E83F6C4" w:rsidR="008374AA" w:rsidRPr="00592172" w:rsidRDefault="00680A08" w:rsidP="00592172">
      <w:pPr>
        <w:rPr>
          <w:rFonts w:eastAsia="Calibri" w:cs="Times New Roman"/>
          <w:b/>
          <w:sz w:val="32"/>
          <w:szCs w:val="32"/>
          <w:lang w:val="uk-UA"/>
        </w:rPr>
      </w:pPr>
      <w:r>
        <w:rPr>
          <w:rFonts w:eastAsia="Times New Roman" w:cs="Times New Roman"/>
          <w:b/>
          <w:sz w:val="32"/>
          <w:szCs w:val="32"/>
          <w:lang w:val="uk-UA"/>
        </w:rPr>
        <w:fldChar w:fldCharType="begin"/>
      </w:r>
      <w:r>
        <w:rPr>
          <w:rFonts w:eastAsia="Times New Roman" w:cs="Times New Roman"/>
          <w:b/>
          <w:sz w:val="32"/>
          <w:szCs w:val="32"/>
          <w:lang w:val="uk-UA"/>
        </w:rPr>
        <w:instrText xml:space="preserve"> TC  "</w:instrText>
      </w:r>
      <w:r w:rsidRPr="00680A08">
        <w:rPr>
          <w:rFonts w:eastAsia="Calibri" w:cs="Times New Roman"/>
          <w:b/>
          <w:sz w:val="32"/>
          <w:szCs w:val="32"/>
          <w:lang w:val="uk-UA"/>
        </w:rPr>
        <w:instrText xml:space="preserve"> </w:instrText>
      </w:r>
      <w:bookmarkStart w:id="101" w:name="_Toc73265282"/>
      <w:r w:rsidRPr="008374AA">
        <w:rPr>
          <w:rFonts w:eastAsia="Calibri" w:cs="Times New Roman"/>
          <w:b/>
          <w:sz w:val="32"/>
          <w:szCs w:val="32"/>
          <w:lang w:val="uk-UA"/>
        </w:rPr>
        <w:instrText>4.3 Порівняльний аналіз ефективності роботи алгоритмів</w:instrText>
      </w:r>
      <w:bookmarkEnd w:id="101"/>
      <w:r w:rsidR="00B10E1A">
        <w:rPr>
          <w:rFonts w:eastAsia="Calibri" w:cs="Times New Roman"/>
          <w:b/>
          <w:sz w:val="32"/>
          <w:szCs w:val="32"/>
          <w:lang w:val="uk-UA"/>
        </w:rPr>
        <w:instrText xml:space="preserve"> </w:instrText>
      </w:r>
      <w:r>
        <w:rPr>
          <w:rFonts w:eastAsia="Times New Roman" w:cs="Times New Roman"/>
          <w:b/>
          <w:sz w:val="32"/>
          <w:szCs w:val="32"/>
          <w:lang w:val="uk-UA"/>
        </w:rPr>
        <w:instrText xml:space="preserve">" \f </w:instrText>
      </w:r>
      <w:r>
        <w:rPr>
          <w:rFonts w:eastAsia="Times New Roman" w:cs="Times New Roman"/>
          <w:b/>
          <w:sz w:val="32"/>
          <w:szCs w:val="32"/>
          <w:lang w:val="en-US"/>
        </w:rPr>
        <w:instrText>y</w:instrText>
      </w:r>
      <w:r>
        <w:rPr>
          <w:rFonts w:eastAsia="Times New Roman" w:cs="Times New Roman"/>
          <w:b/>
          <w:sz w:val="32"/>
          <w:szCs w:val="32"/>
          <w:lang w:val="uk-UA"/>
        </w:rPr>
        <w:instrText xml:space="preserve">\l 2 </w:instrText>
      </w:r>
      <w:r>
        <w:rPr>
          <w:rFonts w:eastAsia="Times New Roman" w:cs="Times New Roman"/>
          <w:b/>
          <w:sz w:val="32"/>
          <w:szCs w:val="32"/>
          <w:lang w:val="uk-UA"/>
        </w:rPr>
        <w:fldChar w:fldCharType="end"/>
      </w:r>
      <w:r w:rsidR="00D1586F" w:rsidRPr="008374AA">
        <w:rPr>
          <w:rFonts w:eastAsia="Calibri" w:cs="Times New Roman"/>
          <w:b/>
          <w:sz w:val="32"/>
          <w:szCs w:val="32"/>
          <w:lang w:val="uk-UA"/>
        </w:rPr>
        <w:t xml:space="preserve">4.3 Порівняльний аналіз ефективності роботи алгоритмів </w:t>
      </w:r>
      <w:r w:rsidR="00D1586F" w:rsidRPr="008374AA">
        <w:rPr>
          <w:rFonts w:eastAsia="Calibri" w:cs="Times New Roman"/>
          <w:b/>
          <w:sz w:val="32"/>
          <w:szCs w:val="32"/>
          <w:lang w:val="en-US"/>
        </w:rPr>
        <w:t>FSS</w:t>
      </w:r>
      <w:r w:rsidR="00D1586F" w:rsidRPr="008374AA">
        <w:rPr>
          <w:rFonts w:eastAsia="Calibri" w:cs="Times New Roman"/>
          <w:b/>
          <w:sz w:val="32"/>
          <w:szCs w:val="32"/>
          <w:lang w:val="uk-UA"/>
        </w:rPr>
        <w:t xml:space="preserve"> та </w:t>
      </w:r>
      <w:r w:rsidR="00D1586F" w:rsidRPr="008374AA">
        <w:rPr>
          <w:rFonts w:eastAsia="Calibri" w:cs="Times New Roman"/>
          <w:b/>
          <w:sz w:val="32"/>
          <w:szCs w:val="32"/>
          <w:lang w:val="en-US"/>
        </w:rPr>
        <w:t>GA</w:t>
      </w:r>
    </w:p>
    <w:p w14:paraId="2F928714" w14:textId="77777777" w:rsidR="00592172" w:rsidRDefault="00592172" w:rsidP="00D1586F">
      <w:pPr>
        <w:rPr>
          <w:rFonts w:eastAsia="Calibri" w:cs="Times New Roman"/>
          <w:szCs w:val="28"/>
          <w:lang w:val="uk-UA"/>
        </w:rPr>
      </w:pPr>
    </w:p>
    <w:p w14:paraId="6C4FEEE1" w14:textId="77777777" w:rsidR="00D1586F" w:rsidRDefault="00D1586F" w:rsidP="00D1586F">
      <w:pPr>
        <w:rPr>
          <w:rFonts w:eastAsia="Calibri" w:cs="Times New Roman"/>
          <w:szCs w:val="28"/>
          <w:lang w:val="ru-RU"/>
        </w:rPr>
      </w:pPr>
      <w:r>
        <w:rPr>
          <w:rFonts w:eastAsia="Calibri" w:cs="Times New Roman"/>
          <w:szCs w:val="28"/>
          <w:lang w:val="uk-UA"/>
        </w:rPr>
        <w:t>Для порівняльного аналізу ефективності роботи алгоритму пошуку косяком риб в рамках виконання завдання глобальної оптимізації було обрано генетичний алгоритм</w:t>
      </w:r>
      <w:r w:rsidRPr="00D1586F">
        <w:rPr>
          <w:rFonts w:eastAsia="Calibri" w:cs="Times New Roman"/>
          <w:szCs w:val="28"/>
          <w:lang w:val="ru-RU"/>
        </w:rPr>
        <w:t>.</w:t>
      </w:r>
    </w:p>
    <w:p w14:paraId="2354D8B8" w14:textId="7B39B8A6" w:rsidR="00592172" w:rsidRDefault="00D1586F" w:rsidP="00294227">
      <w:pPr>
        <w:rPr>
          <w:rFonts w:eastAsia="Calibri" w:cs="Times New Roman"/>
          <w:szCs w:val="28"/>
          <w:lang w:val="uk-UA"/>
        </w:rPr>
      </w:pPr>
      <w:r>
        <w:rPr>
          <w:rFonts w:eastAsia="Calibri" w:cs="Times New Roman"/>
          <w:szCs w:val="28"/>
          <w:lang w:val="uk-UA"/>
        </w:rPr>
        <w:t>У таблиці 4.</w:t>
      </w:r>
      <w:r w:rsidR="00BC47AE">
        <w:rPr>
          <w:rFonts w:eastAsia="Calibri" w:cs="Times New Roman"/>
          <w:szCs w:val="28"/>
          <w:lang w:val="uk-UA"/>
        </w:rPr>
        <w:t>7</w:t>
      </w:r>
      <w:r>
        <w:rPr>
          <w:rFonts w:eastAsia="Calibri" w:cs="Times New Roman"/>
          <w:szCs w:val="28"/>
          <w:lang w:val="uk-UA"/>
        </w:rPr>
        <w:t xml:space="preserve"> наведені результати обчислення значень оптимуму функції Де </w:t>
      </w:r>
      <w:proofErr w:type="spellStart"/>
      <w:r>
        <w:rPr>
          <w:rFonts w:eastAsia="Calibri" w:cs="Times New Roman"/>
          <w:szCs w:val="28"/>
          <w:lang w:val="uk-UA"/>
        </w:rPr>
        <w:t>Джонга</w:t>
      </w:r>
      <w:proofErr w:type="spellEnd"/>
      <w:r>
        <w:rPr>
          <w:rFonts w:eastAsia="Calibri" w:cs="Times New Roman"/>
          <w:szCs w:val="28"/>
          <w:lang w:val="uk-UA"/>
        </w:rPr>
        <w:t xml:space="preserve"> </w:t>
      </w:r>
      <m:oMath>
        <m:r>
          <w:rPr>
            <w:rFonts w:ascii="Cambria Math" w:eastAsia="Calibri" w:hAnsi="Cambria Math" w:cs="Times New Roman"/>
            <w:szCs w:val="28"/>
            <w:lang w:val="uk-UA"/>
          </w:rPr>
          <m:t>f</m:t>
        </m:r>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x</m:t>
            </m:r>
          </m:e>
        </m:d>
        <m:r>
          <w:rPr>
            <w:rFonts w:ascii="Cambria Math" w:eastAsia="Calibri" w:hAnsi="Cambria Math" w:cs="Times New Roman"/>
            <w:szCs w:val="28"/>
            <w:lang w:val="uk-UA"/>
          </w:rPr>
          <m:t>=</m:t>
        </m:r>
        <m:nary>
          <m:naryPr>
            <m:chr m:val="∑"/>
            <m:limLoc m:val="undOvr"/>
            <m:ctrlPr>
              <w:rPr>
                <w:rFonts w:ascii="Cambria Math" w:eastAsia="Calibri" w:hAnsi="Cambria Math" w:cs="Times New Roman"/>
                <w:i/>
                <w:szCs w:val="28"/>
                <w:lang w:val="uk-UA"/>
              </w:rPr>
            </m:ctrlPr>
          </m:naryPr>
          <m:sub>
            <m:r>
              <w:rPr>
                <w:rFonts w:ascii="Cambria Math" w:eastAsia="Calibri" w:hAnsi="Cambria Math" w:cs="Times New Roman"/>
                <w:szCs w:val="28"/>
                <w:lang w:val="uk-UA"/>
              </w:rPr>
              <m:t>i=1</m:t>
            </m:r>
          </m:sub>
          <m:sup>
            <m:r>
              <w:rPr>
                <w:rFonts w:ascii="Cambria Math" w:eastAsia="Calibri" w:hAnsi="Cambria Math" w:cs="Times New Roman"/>
                <w:szCs w:val="28"/>
                <w:lang w:val="uk-UA"/>
              </w:rPr>
              <m:t>n</m:t>
            </m:r>
          </m:sup>
          <m:e>
            <m:sSubSup>
              <m:sSubSupPr>
                <m:ctrlPr>
                  <w:rPr>
                    <w:rFonts w:ascii="Cambria Math" w:eastAsia="Calibri" w:hAnsi="Cambria Math" w:cs="Times New Roman"/>
                    <w:i/>
                    <w:szCs w:val="28"/>
                    <w:lang w:val="uk-UA"/>
                  </w:rPr>
                </m:ctrlPr>
              </m:sSubSupPr>
              <m:e>
                <m:r>
                  <w:rPr>
                    <w:rFonts w:ascii="Cambria Math" w:eastAsia="Calibri" w:hAnsi="Cambria Math" w:cs="Times New Roman"/>
                    <w:szCs w:val="28"/>
                    <w:lang w:val="uk-UA"/>
                  </w:rPr>
                  <m:t>x</m:t>
                </m:r>
              </m:e>
              <m:sub>
                <m:r>
                  <w:rPr>
                    <w:rFonts w:ascii="Cambria Math" w:eastAsia="Calibri" w:hAnsi="Cambria Math" w:cs="Times New Roman"/>
                    <w:szCs w:val="28"/>
                    <w:lang w:val="uk-UA"/>
                  </w:rPr>
                  <m:t>i</m:t>
                </m:r>
              </m:sub>
              <m:sup>
                <m:r>
                  <w:rPr>
                    <w:rFonts w:ascii="Cambria Math" w:eastAsia="Calibri" w:hAnsi="Cambria Math" w:cs="Times New Roman"/>
                    <w:szCs w:val="28"/>
                    <w:lang w:val="uk-UA"/>
                  </w:rPr>
                  <m:t>2</m:t>
                </m:r>
              </m:sup>
            </m:sSubSup>
            <m:r>
              <w:rPr>
                <w:rFonts w:ascii="Cambria Math" w:eastAsia="Calibri" w:hAnsi="Cambria Math" w:cs="Times New Roman"/>
                <w:szCs w:val="28"/>
                <w:lang w:val="uk-UA"/>
              </w:rPr>
              <m:t>, i=1:n</m:t>
            </m:r>
          </m:e>
        </m:nary>
      </m:oMath>
      <w:r w:rsidRPr="00D1586F">
        <w:rPr>
          <w:rFonts w:eastAsia="Calibri" w:cs="Times New Roman"/>
          <w:szCs w:val="28"/>
          <w:lang w:val="ru-RU"/>
        </w:rPr>
        <w:t>,</w:t>
      </w:r>
      <w:r>
        <w:rPr>
          <w:rFonts w:eastAsia="Calibri" w:cs="Times New Roman"/>
          <w:szCs w:val="28"/>
          <w:lang w:val="uk-UA"/>
        </w:rPr>
        <w:t xml:space="preserve"> з різною кількістю змінних.</w:t>
      </w:r>
    </w:p>
    <w:p w14:paraId="07D71ECE" w14:textId="3AF8F43C" w:rsidR="00D1586F" w:rsidRDefault="00D1586F" w:rsidP="008374AA">
      <w:pPr>
        <w:spacing w:line="240" w:lineRule="auto"/>
        <w:ind w:firstLine="0"/>
        <w:rPr>
          <w:rFonts w:eastAsia="Calibri" w:cs="Times New Roman"/>
          <w:szCs w:val="28"/>
          <w:lang w:val="uk-UA"/>
        </w:rPr>
      </w:pPr>
      <w:r>
        <w:rPr>
          <w:rFonts w:eastAsia="Calibri" w:cs="Times New Roman"/>
          <w:szCs w:val="28"/>
          <w:lang w:val="uk-UA"/>
        </w:rPr>
        <w:lastRenderedPageBreak/>
        <w:t>Таблиця 4.</w:t>
      </w:r>
      <w:r w:rsidR="00BC47AE">
        <w:rPr>
          <w:rFonts w:eastAsia="Calibri" w:cs="Times New Roman"/>
          <w:szCs w:val="28"/>
          <w:lang w:val="uk-UA"/>
        </w:rPr>
        <w:t>7</w:t>
      </w:r>
      <w:r w:rsidR="003B5F1C">
        <w:rPr>
          <w:rFonts w:eastAsia="Calibri" w:cs="Times New Roman"/>
          <w:szCs w:val="28"/>
          <w:lang w:val="uk-UA"/>
        </w:rPr>
        <w:t xml:space="preserve"> – </w:t>
      </w:r>
      <w:r>
        <w:rPr>
          <w:rFonts w:eastAsia="Calibri" w:cs="Times New Roman"/>
          <w:szCs w:val="28"/>
          <w:lang w:val="uk-UA"/>
        </w:rPr>
        <w:t xml:space="preserve">Точність знайденого рішення досліджуваними алгоритмами для функції Де </w:t>
      </w:r>
      <w:proofErr w:type="spellStart"/>
      <w:r>
        <w:rPr>
          <w:rFonts w:eastAsia="Calibri" w:cs="Times New Roman"/>
          <w:szCs w:val="28"/>
          <w:lang w:val="uk-UA"/>
        </w:rPr>
        <w:t>Джонга</w:t>
      </w:r>
      <w:proofErr w:type="spellEnd"/>
    </w:p>
    <w:tbl>
      <w:tblPr>
        <w:tblStyle w:val="aa"/>
        <w:tblW w:w="0" w:type="auto"/>
        <w:tblLook w:val="04A0" w:firstRow="1" w:lastRow="0" w:firstColumn="1" w:lastColumn="0" w:noHBand="0" w:noVBand="1"/>
      </w:tblPr>
      <w:tblGrid>
        <w:gridCol w:w="4288"/>
        <w:gridCol w:w="1826"/>
        <w:gridCol w:w="1677"/>
        <w:gridCol w:w="1695"/>
      </w:tblGrid>
      <w:tr w:rsidR="00D1586F" w14:paraId="548D6894" w14:textId="77777777" w:rsidTr="00592172">
        <w:tc>
          <w:tcPr>
            <w:tcW w:w="4503" w:type="dxa"/>
            <w:tcBorders>
              <w:top w:val="single" w:sz="4" w:space="0" w:color="auto"/>
              <w:left w:val="single" w:sz="4" w:space="0" w:color="auto"/>
              <w:bottom w:val="single" w:sz="4" w:space="0" w:color="auto"/>
              <w:right w:val="single" w:sz="4" w:space="0" w:color="auto"/>
              <w:tl2br w:val="single" w:sz="4" w:space="0" w:color="auto"/>
            </w:tcBorders>
            <w:hideMark/>
          </w:tcPr>
          <w:p w14:paraId="62C572FD" w14:textId="76DD7ED0" w:rsidR="00D1586F" w:rsidRDefault="00592172">
            <w:pPr>
              <w:rPr>
                <w:rFonts w:eastAsia="Calibri" w:cs="Times New Roman"/>
                <w:szCs w:val="28"/>
                <w:lang w:val="uk-UA"/>
              </w:rPr>
            </w:pPr>
            <w:r>
              <w:rPr>
                <w:rFonts w:eastAsia="Calibri" w:cs="Times New Roman"/>
                <w:szCs w:val="28"/>
                <w:lang w:val="uk-UA"/>
              </w:rPr>
              <w:t xml:space="preserve">                 </w:t>
            </w:r>
            <w:r w:rsidR="00D1586F">
              <w:rPr>
                <w:rFonts w:eastAsia="Calibri" w:cs="Times New Roman"/>
                <w:szCs w:val="28"/>
                <w:lang w:val="uk-UA"/>
              </w:rPr>
              <w:t>Кількість змінних</w:t>
            </w:r>
          </w:p>
          <w:p w14:paraId="4BD94FEB" w14:textId="77777777" w:rsidR="00D1586F" w:rsidRDefault="00D1586F" w:rsidP="00592172">
            <w:pPr>
              <w:ind w:firstLine="0"/>
              <w:rPr>
                <w:rFonts w:eastAsia="Calibri" w:cs="Times New Roman"/>
                <w:szCs w:val="28"/>
                <w:lang w:val="en-US"/>
              </w:rPr>
            </w:pPr>
            <w:r>
              <w:rPr>
                <w:rFonts w:eastAsia="Calibri" w:cs="Times New Roman"/>
                <w:szCs w:val="28"/>
                <w:lang w:val="uk-UA"/>
              </w:rPr>
              <w:t>Точність</w:t>
            </w:r>
            <w:r>
              <w:rPr>
                <w:rFonts w:eastAsia="Calibri" w:cs="Times New Roman"/>
                <w:szCs w:val="28"/>
                <w:lang w:val="en-US"/>
              </w:rPr>
              <w:t>, (%)</w:t>
            </w:r>
          </w:p>
        </w:tc>
        <w:tc>
          <w:tcPr>
            <w:tcW w:w="1836" w:type="dxa"/>
            <w:tcBorders>
              <w:top w:val="single" w:sz="4" w:space="0" w:color="auto"/>
              <w:left w:val="single" w:sz="4" w:space="0" w:color="auto"/>
              <w:bottom w:val="single" w:sz="4" w:space="0" w:color="auto"/>
              <w:right w:val="single" w:sz="4" w:space="0" w:color="auto"/>
            </w:tcBorders>
            <w:hideMark/>
          </w:tcPr>
          <w:p w14:paraId="6ADBB572" w14:textId="77777777" w:rsidR="00D1586F" w:rsidRDefault="00D1586F">
            <w:pPr>
              <w:jc w:val="center"/>
              <w:rPr>
                <w:rFonts w:eastAsia="Calibri" w:cs="Times New Roman"/>
                <w:szCs w:val="28"/>
                <w:lang w:val="uk-UA"/>
              </w:rPr>
            </w:pPr>
            <w:r>
              <w:rPr>
                <w:rFonts w:eastAsia="Calibri" w:cs="Times New Roman"/>
                <w:szCs w:val="28"/>
                <w:lang w:val="uk-UA"/>
              </w:rPr>
              <w:t>3</w:t>
            </w:r>
          </w:p>
        </w:tc>
        <w:tc>
          <w:tcPr>
            <w:tcW w:w="1686" w:type="dxa"/>
            <w:tcBorders>
              <w:top w:val="single" w:sz="4" w:space="0" w:color="auto"/>
              <w:left w:val="single" w:sz="4" w:space="0" w:color="auto"/>
              <w:bottom w:val="single" w:sz="4" w:space="0" w:color="auto"/>
              <w:right w:val="single" w:sz="4" w:space="0" w:color="auto"/>
            </w:tcBorders>
            <w:hideMark/>
          </w:tcPr>
          <w:p w14:paraId="09CCD6C5" w14:textId="77777777" w:rsidR="00D1586F" w:rsidRDefault="00D1586F">
            <w:pPr>
              <w:jc w:val="center"/>
              <w:rPr>
                <w:rFonts w:eastAsia="Calibri" w:cs="Times New Roman"/>
                <w:szCs w:val="28"/>
                <w:lang w:val="uk-UA"/>
              </w:rPr>
            </w:pPr>
            <w:r>
              <w:rPr>
                <w:rFonts w:eastAsia="Calibri" w:cs="Times New Roman"/>
                <w:szCs w:val="28"/>
                <w:lang w:val="uk-UA"/>
              </w:rPr>
              <w:t>4</w:t>
            </w:r>
          </w:p>
        </w:tc>
        <w:tc>
          <w:tcPr>
            <w:tcW w:w="1546" w:type="dxa"/>
            <w:tcBorders>
              <w:top w:val="single" w:sz="4" w:space="0" w:color="auto"/>
              <w:left w:val="single" w:sz="4" w:space="0" w:color="auto"/>
              <w:bottom w:val="single" w:sz="4" w:space="0" w:color="auto"/>
              <w:right w:val="single" w:sz="4" w:space="0" w:color="auto"/>
            </w:tcBorders>
            <w:hideMark/>
          </w:tcPr>
          <w:p w14:paraId="1257FCE4" w14:textId="77777777" w:rsidR="00D1586F" w:rsidRDefault="00D1586F">
            <w:pPr>
              <w:jc w:val="center"/>
              <w:rPr>
                <w:rFonts w:eastAsia="Calibri" w:cs="Times New Roman"/>
                <w:szCs w:val="28"/>
                <w:lang w:val="uk-UA"/>
              </w:rPr>
            </w:pPr>
            <w:r>
              <w:rPr>
                <w:rFonts w:eastAsia="Calibri" w:cs="Times New Roman"/>
                <w:szCs w:val="28"/>
                <w:lang w:val="uk-UA"/>
              </w:rPr>
              <w:t>5</w:t>
            </w:r>
          </w:p>
        </w:tc>
      </w:tr>
      <w:tr w:rsidR="00D1586F" w14:paraId="0C2CA45F" w14:textId="77777777" w:rsidTr="00D1586F">
        <w:tc>
          <w:tcPr>
            <w:tcW w:w="4503" w:type="dxa"/>
            <w:tcBorders>
              <w:top w:val="single" w:sz="4" w:space="0" w:color="auto"/>
              <w:left w:val="single" w:sz="4" w:space="0" w:color="auto"/>
              <w:bottom w:val="single" w:sz="4" w:space="0" w:color="auto"/>
              <w:right w:val="single" w:sz="4" w:space="0" w:color="auto"/>
            </w:tcBorders>
            <w:hideMark/>
          </w:tcPr>
          <w:p w14:paraId="4FF1E6FB" w14:textId="77777777" w:rsidR="00D1586F" w:rsidRDefault="00D1586F" w:rsidP="00592172">
            <w:pPr>
              <w:ind w:firstLine="0"/>
              <w:rPr>
                <w:rFonts w:eastAsia="Calibri" w:cs="Times New Roman"/>
                <w:szCs w:val="28"/>
                <w:lang w:val="en-US"/>
              </w:rPr>
            </w:pPr>
            <w:r>
              <w:rPr>
                <w:rFonts w:eastAsia="Calibri" w:cs="Times New Roman"/>
                <w:szCs w:val="28"/>
                <w:lang w:val="en-US"/>
              </w:rPr>
              <w:t>FSS</w:t>
            </w:r>
          </w:p>
        </w:tc>
        <w:tc>
          <w:tcPr>
            <w:tcW w:w="1836" w:type="dxa"/>
            <w:tcBorders>
              <w:top w:val="single" w:sz="4" w:space="0" w:color="auto"/>
              <w:left w:val="single" w:sz="4" w:space="0" w:color="auto"/>
              <w:bottom w:val="single" w:sz="4" w:space="0" w:color="auto"/>
              <w:right w:val="single" w:sz="4" w:space="0" w:color="auto"/>
            </w:tcBorders>
            <w:hideMark/>
          </w:tcPr>
          <w:p w14:paraId="0E3716A2" w14:textId="77777777" w:rsidR="00D1586F" w:rsidRDefault="00D1586F">
            <w:pPr>
              <w:jc w:val="center"/>
              <w:rPr>
                <w:rFonts w:eastAsia="Calibri" w:cs="Times New Roman"/>
                <w:szCs w:val="28"/>
                <w:lang w:val="en-US"/>
              </w:rPr>
            </w:pPr>
            <w:r>
              <w:rPr>
                <w:rFonts w:eastAsia="Calibri" w:cs="Times New Roman"/>
                <w:szCs w:val="28"/>
                <w:lang w:val="uk-UA"/>
              </w:rPr>
              <w:t>99,</w:t>
            </w:r>
            <w:r>
              <w:rPr>
                <w:rFonts w:eastAsia="Calibri" w:cs="Times New Roman"/>
                <w:szCs w:val="28"/>
                <w:lang w:val="en-US"/>
              </w:rPr>
              <w:t>988</w:t>
            </w:r>
          </w:p>
        </w:tc>
        <w:tc>
          <w:tcPr>
            <w:tcW w:w="1686" w:type="dxa"/>
            <w:tcBorders>
              <w:top w:val="single" w:sz="4" w:space="0" w:color="auto"/>
              <w:left w:val="single" w:sz="4" w:space="0" w:color="auto"/>
              <w:bottom w:val="single" w:sz="4" w:space="0" w:color="auto"/>
              <w:right w:val="single" w:sz="4" w:space="0" w:color="auto"/>
            </w:tcBorders>
            <w:hideMark/>
          </w:tcPr>
          <w:p w14:paraId="726C0A75" w14:textId="77777777" w:rsidR="00D1586F" w:rsidRDefault="00D1586F">
            <w:pPr>
              <w:jc w:val="center"/>
              <w:rPr>
                <w:rFonts w:eastAsia="Calibri" w:cs="Times New Roman"/>
                <w:szCs w:val="28"/>
                <w:lang w:val="en-US"/>
              </w:rPr>
            </w:pPr>
            <w:r>
              <w:rPr>
                <w:rFonts w:eastAsia="Calibri" w:cs="Times New Roman"/>
                <w:szCs w:val="28"/>
                <w:lang w:val="uk-UA"/>
              </w:rPr>
              <w:t>99,</w:t>
            </w:r>
            <w:r>
              <w:rPr>
                <w:rFonts w:eastAsia="Calibri" w:cs="Times New Roman"/>
                <w:szCs w:val="28"/>
                <w:lang w:val="en-US"/>
              </w:rPr>
              <w:t>99</w:t>
            </w:r>
          </w:p>
        </w:tc>
        <w:tc>
          <w:tcPr>
            <w:tcW w:w="1546" w:type="dxa"/>
            <w:tcBorders>
              <w:top w:val="single" w:sz="4" w:space="0" w:color="auto"/>
              <w:left w:val="single" w:sz="4" w:space="0" w:color="auto"/>
              <w:bottom w:val="single" w:sz="4" w:space="0" w:color="auto"/>
              <w:right w:val="single" w:sz="4" w:space="0" w:color="auto"/>
            </w:tcBorders>
            <w:hideMark/>
          </w:tcPr>
          <w:p w14:paraId="35DA20E4" w14:textId="77777777" w:rsidR="00D1586F" w:rsidRDefault="00D1586F">
            <w:pPr>
              <w:jc w:val="center"/>
              <w:rPr>
                <w:rFonts w:eastAsia="Calibri" w:cs="Times New Roman"/>
                <w:szCs w:val="28"/>
                <w:lang w:val="en-US"/>
              </w:rPr>
            </w:pPr>
            <w:r>
              <w:rPr>
                <w:rFonts w:eastAsia="Calibri" w:cs="Times New Roman"/>
                <w:szCs w:val="28"/>
                <w:lang w:val="uk-UA"/>
              </w:rPr>
              <w:t>99,</w:t>
            </w:r>
            <w:r>
              <w:rPr>
                <w:rFonts w:eastAsia="Calibri" w:cs="Times New Roman"/>
                <w:szCs w:val="28"/>
                <w:lang w:val="en-US"/>
              </w:rPr>
              <w:t>993</w:t>
            </w:r>
          </w:p>
        </w:tc>
      </w:tr>
      <w:tr w:rsidR="00D1586F" w14:paraId="213EEFB1" w14:textId="77777777" w:rsidTr="00D1586F">
        <w:tc>
          <w:tcPr>
            <w:tcW w:w="4503" w:type="dxa"/>
            <w:tcBorders>
              <w:top w:val="single" w:sz="4" w:space="0" w:color="auto"/>
              <w:left w:val="single" w:sz="4" w:space="0" w:color="auto"/>
              <w:bottom w:val="single" w:sz="4" w:space="0" w:color="auto"/>
              <w:right w:val="single" w:sz="4" w:space="0" w:color="auto"/>
            </w:tcBorders>
            <w:hideMark/>
          </w:tcPr>
          <w:p w14:paraId="27AA8650" w14:textId="77777777" w:rsidR="00D1586F" w:rsidRDefault="00D1586F" w:rsidP="00592172">
            <w:pPr>
              <w:ind w:firstLine="0"/>
              <w:rPr>
                <w:rFonts w:eastAsia="Calibri" w:cs="Times New Roman"/>
                <w:szCs w:val="28"/>
                <w:lang w:val="en-US"/>
              </w:rPr>
            </w:pPr>
            <w:r>
              <w:rPr>
                <w:rFonts w:eastAsia="Calibri" w:cs="Times New Roman"/>
                <w:szCs w:val="28"/>
                <w:lang w:val="en-US"/>
              </w:rPr>
              <w:t>GA</w:t>
            </w:r>
          </w:p>
        </w:tc>
        <w:tc>
          <w:tcPr>
            <w:tcW w:w="1836" w:type="dxa"/>
            <w:tcBorders>
              <w:top w:val="single" w:sz="4" w:space="0" w:color="auto"/>
              <w:left w:val="single" w:sz="4" w:space="0" w:color="auto"/>
              <w:bottom w:val="single" w:sz="4" w:space="0" w:color="auto"/>
              <w:right w:val="single" w:sz="4" w:space="0" w:color="auto"/>
            </w:tcBorders>
            <w:hideMark/>
          </w:tcPr>
          <w:p w14:paraId="53EF6E92" w14:textId="77777777" w:rsidR="00D1586F" w:rsidRDefault="00D1586F">
            <w:pPr>
              <w:jc w:val="center"/>
              <w:rPr>
                <w:rFonts w:eastAsia="Calibri" w:cs="Times New Roman"/>
                <w:szCs w:val="28"/>
                <w:lang w:val="en-US"/>
              </w:rPr>
            </w:pPr>
            <w:r>
              <w:rPr>
                <w:rFonts w:eastAsia="Calibri" w:cs="Times New Roman"/>
                <w:szCs w:val="28"/>
                <w:lang w:val="en-US"/>
              </w:rPr>
              <w:t>99</w:t>
            </w:r>
            <w:r>
              <w:rPr>
                <w:rFonts w:eastAsia="Calibri" w:cs="Times New Roman"/>
                <w:szCs w:val="28"/>
                <w:lang w:val="uk-UA"/>
              </w:rPr>
              <w:t>,</w:t>
            </w:r>
            <w:r>
              <w:rPr>
                <w:rFonts w:eastAsia="Calibri" w:cs="Times New Roman"/>
                <w:szCs w:val="28"/>
                <w:lang w:val="en-US"/>
              </w:rPr>
              <w:t>999</w:t>
            </w:r>
          </w:p>
        </w:tc>
        <w:tc>
          <w:tcPr>
            <w:tcW w:w="1686" w:type="dxa"/>
            <w:tcBorders>
              <w:top w:val="single" w:sz="4" w:space="0" w:color="auto"/>
              <w:left w:val="single" w:sz="4" w:space="0" w:color="auto"/>
              <w:bottom w:val="single" w:sz="4" w:space="0" w:color="auto"/>
              <w:right w:val="single" w:sz="4" w:space="0" w:color="auto"/>
            </w:tcBorders>
            <w:hideMark/>
          </w:tcPr>
          <w:p w14:paraId="2371CA22" w14:textId="77777777" w:rsidR="00D1586F" w:rsidRDefault="00D1586F">
            <w:pPr>
              <w:jc w:val="center"/>
              <w:rPr>
                <w:rFonts w:eastAsia="Calibri" w:cs="Times New Roman"/>
                <w:szCs w:val="28"/>
                <w:lang w:val="en-US"/>
              </w:rPr>
            </w:pPr>
            <w:r>
              <w:rPr>
                <w:rFonts w:eastAsia="Calibri" w:cs="Times New Roman"/>
                <w:szCs w:val="28"/>
                <w:lang w:val="en-US"/>
              </w:rPr>
              <w:t>100</w:t>
            </w:r>
          </w:p>
        </w:tc>
        <w:tc>
          <w:tcPr>
            <w:tcW w:w="1546" w:type="dxa"/>
            <w:tcBorders>
              <w:top w:val="single" w:sz="4" w:space="0" w:color="auto"/>
              <w:left w:val="single" w:sz="4" w:space="0" w:color="auto"/>
              <w:bottom w:val="single" w:sz="4" w:space="0" w:color="auto"/>
              <w:right w:val="single" w:sz="4" w:space="0" w:color="auto"/>
            </w:tcBorders>
            <w:hideMark/>
          </w:tcPr>
          <w:p w14:paraId="5F642DD3" w14:textId="77777777" w:rsidR="00D1586F" w:rsidRDefault="00D1586F">
            <w:pPr>
              <w:jc w:val="center"/>
              <w:rPr>
                <w:rFonts w:eastAsia="Calibri" w:cs="Times New Roman"/>
                <w:szCs w:val="28"/>
                <w:lang w:val="en-US"/>
              </w:rPr>
            </w:pPr>
            <w:r>
              <w:rPr>
                <w:rFonts w:eastAsia="Calibri" w:cs="Times New Roman"/>
                <w:szCs w:val="28"/>
                <w:lang w:val="en-US"/>
              </w:rPr>
              <w:t>100</w:t>
            </w:r>
          </w:p>
        </w:tc>
      </w:tr>
    </w:tbl>
    <w:p w14:paraId="23A1402B" w14:textId="77777777" w:rsidR="00294227" w:rsidRDefault="00294227" w:rsidP="00D1586F">
      <w:pPr>
        <w:rPr>
          <w:rFonts w:eastAsia="Calibri" w:cs="Times New Roman"/>
          <w:szCs w:val="28"/>
          <w:lang w:val="uk-UA"/>
        </w:rPr>
      </w:pPr>
    </w:p>
    <w:p w14:paraId="067E0C55" w14:textId="54B9B7F9" w:rsidR="00D1586F" w:rsidRDefault="00D1586F" w:rsidP="00D1586F">
      <w:pPr>
        <w:rPr>
          <w:rFonts w:eastAsia="Calibri" w:cs="Times New Roman"/>
          <w:szCs w:val="28"/>
          <w:lang w:val="uk-UA"/>
        </w:rPr>
      </w:pPr>
      <w:r>
        <w:rPr>
          <w:rFonts w:eastAsia="Calibri" w:cs="Times New Roman"/>
          <w:szCs w:val="28"/>
          <w:lang w:val="uk-UA"/>
        </w:rPr>
        <w:t>На основі даних таблиці 4.</w:t>
      </w:r>
      <w:r w:rsidR="00BC47AE">
        <w:rPr>
          <w:rFonts w:eastAsia="Calibri" w:cs="Times New Roman"/>
          <w:szCs w:val="28"/>
          <w:lang w:val="uk-UA"/>
        </w:rPr>
        <w:t>7</w:t>
      </w:r>
      <w:r>
        <w:rPr>
          <w:rFonts w:eastAsia="Calibri" w:cs="Times New Roman"/>
          <w:szCs w:val="28"/>
          <w:lang w:val="uk-UA"/>
        </w:rPr>
        <w:t xml:space="preserve"> можна зробити висновок, що обидва алгоритми є точними, адже точність складає практично 100%, а у генетичного алгоритму таки становить 100%.</w:t>
      </w:r>
    </w:p>
    <w:p w14:paraId="58E8C50E" w14:textId="01CAD2E7" w:rsidR="008374AA" w:rsidRDefault="00D1586F" w:rsidP="008374AA">
      <w:pPr>
        <w:rPr>
          <w:rFonts w:eastAsia="Calibri" w:cs="Times New Roman"/>
          <w:szCs w:val="28"/>
          <w:lang w:val="uk-UA"/>
        </w:rPr>
      </w:pPr>
      <w:r>
        <w:rPr>
          <w:rFonts w:eastAsia="Calibri" w:cs="Times New Roman"/>
          <w:szCs w:val="28"/>
          <w:lang w:val="uk-UA"/>
        </w:rPr>
        <w:t>У таблиці 4.</w:t>
      </w:r>
      <w:r w:rsidR="00BC47AE">
        <w:rPr>
          <w:rFonts w:eastAsia="Calibri" w:cs="Times New Roman"/>
          <w:szCs w:val="28"/>
          <w:lang w:val="uk-UA"/>
        </w:rPr>
        <w:t>8</w:t>
      </w:r>
      <w:r>
        <w:rPr>
          <w:rFonts w:eastAsia="Calibri" w:cs="Times New Roman"/>
          <w:szCs w:val="28"/>
          <w:lang w:val="uk-UA"/>
        </w:rPr>
        <w:t xml:space="preserve"> і 4.</w:t>
      </w:r>
      <w:r w:rsidR="00BC47AE">
        <w:rPr>
          <w:rFonts w:eastAsia="Calibri" w:cs="Times New Roman"/>
          <w:szCs w:val="28"/>
          <w:lang w:val="uk-UA"/>
        </w:rPr>
        <w:t>9</w:t>
      </w:r>
      <w:r>
        <w:rPr>
          <w:rFonts w:eastAsia="Calibri" w:cs="Times New Roman"/>
          <w:szCs w:val="28"/>
          <w:lang w:val="uk-UA"/>
        </w:rPr>
        <w:t xml:space="preserve"> представлені залежності кількості ітерацій, необхідних для знаходження оптимуму функцій </w:t>
      </w:r>
      <w:proofErr w:type="spellStart"/>
      <w:r>
        <w:rPr>
          <w:rFonts w:eastAsia="Calibri" w:cs="Times New Roman"/>
          <w:szCs w:val="28"/>
          <w:lang w:val="uk-UA"/>
        </w:rPr>
        <w:t>Розенброка</w:t>
      </w:r>
      <w:proofErr w:type="spellEnd"/>
      <w:r>
        <w:rPr>
          <w:rFonts w:eastAsia="Calibri" w:cs="Times New Roman"/>
          <w:szCs w:val="28"/>
          <w:lang w:val="uk-UA"/>
        </w:rPr>
        <w:t xml:space="preserve"> </w:t>
      </w:r>
      <m:oMath>
        <m:r>
          <w:rPr>
            <w:rFonts w:ascii="Cambria Math" w:eastAsia="Calibri" w:hAnsi="Cambria Math" w:cs="Times New Roman"/>
            <w:szCs w:val="28"/>
            <w:lang w:val="uk-UA"/>
          </w:rPr>
          <m:t>f</m:t>
        </m:r>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x</m:t>
            </m:r>
          </m:e>
        </m:d>
        <m:r>
          <w:rPr>
            <w:rFonts w:ascii="Cambria Math" w:eastAsia="Calibri" w:hAnsi="Cambria Math" w:cs="Times New Roman"/>
            <w:szCs w:val="28"/>
            <w:lang w:val="uk-UA"/>
          </w:rPr>
          <m:t>=</m:t>
        </m:r>
        <m:nary>
          <m:naryPr>
            <m:chr m:val="∑"/>
            <m:limLoc m:val="undOvr"/>
            <m:ctrlPr>
              <w:rPr>
                <w:rFonts w:ascii="Cambria Math" w:eastAsia="Calibri" w:hAnsi="Cambria Math" w:cs="Times New Roman"/>
                <w:i/>
                <w:szCs w:val="28"/>
                <w:lang w:val="uk-UA"/>
              </w:rPr>
            </m:ctrlPr>
          </m:naryPr>
          <m:sub>
            <m:r>
              <w:rPr>
                <w:rFonts w:ascii="Cambria Math" w:eastAsia="Calibri" w:hAnsi="Cambria Math" w:cs="Times New Roman"/>
                <w:szCs w:val="28"/>
                <w:lang w:val="uk-UA"/>
              </w:rPr>
              <m:t>i=1</m:t>
            </m:r>
          </m:sub>
          <m:sup>
            <m:r>
              <w:rPr>
                <w:rFonts w:ascii="Cambria Math" w:eastAsia="Calibri" w:hAnsi="Cambria Math" w:cs="Times New Roman"/>
                <w:szCs w:val="28"/>
                <w:lang w:val="uk-UA"/>
              </w:rPr>
              <m:t>n-1</m:t>
            </m:r>
          </m:sup>
          <m:e>
            <m:r>
              <w:rPr>
                <w:rFonts w:ascii="Cambria Math" w:eastAsia="Calibri" w:hAnsi="Cambria Math" w:cs="Times New Roman"/>
                <w:szCs w:val="28"/>
                <w:lang w:val="uk-UA"/>
              </w:rPr>
              <m:t>100</m:t>
            </m:r>
            <m:sSup>
              <m:sSupPr>
                <m:ctrlPr>
                  <w:rPr>
                    <w:rFonts w:ascii="Cambria Math" w:eastAsia="Calibri" w:hAnsi="Cambria Math" w:cs="Times New Roman"/>
                    <w:i/>
                    <w:szCs w:val="28"/>
                    <w:lang w:val="uk-UA"/>
                  </w:rPr>
                </m:ctrlPr>
              </m:sSupPr>
              <m:e>
                <m:d>
                  <m:dPr>
                    <m:ctrlPr>
                      <w:rPr>
                        <w:rFonts w:ascii="Cambria Math" w:eastAsia="Calibri" w:hAnsi="Cambria Math" w:cs="Times New Roman"/>
                        <w:i/>
                        <w:szCs w:val="28"/>
                        <w:lang w:val="uk-UA"/>
                      </w:rPr>
                    </m:ctrlPr>
                  </m:dPr>
                  <m:e>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i+1</m:t>
                        </m:r>
                      </m:sub>
                    </m:sSub>
                    <m:r>
                      <w:rPr>
                        <w:rFonts w:ascii="Cambria Math" w:eastAsia="Calibri" w:hAnsi="Cambria Math" w:cs="Times New Roman"/>
                        <w:szCs w:val="28"/>
                        <w:lang w:val="uk-UA"/>
                      </w:rPr>
                      <m:t>-</m:t>
                    </m:r>
                    <m:sSubSup>
                      <m:sSubSupPr>
                        <m:ctrlPr>
                          <w:rPr>
                            <w:rFonts w:ascii="Cambria Math" w:eastAsia="Calibri" w:hAnsi="Cambria Math" w:cs="Times New Roman"/>
                            <w:i/>
                            <w:szCs w:val="28"/>
                            <w:lang w:val="uk-UA"/>
                          </w:rPr>
                        </m:ctrlPr>
                      </m:sSubSupPr>
                      <m:e>
                        <m:r>
                          <w:rPr>
                            <w:rFonts w:ascii="Cambria Math" w:eastAsia="Calibri" w:hAnsi="Cambria Math" w:cs="Times New Roman"/>
                            <w:szCs w:val="28"/>
                            <w:lang w:val="uk-UA"/>
                          </w:rPr>
                          <m:t>x</m:t>
                        </m:r>
                      </m:e>
                      <m:sub>
                        <m:r>
                          <w:rPr>
                            <w:rFonts w:ascii="Cambria Math" w:eastAsia="Calibri" w:hAnsi="Cambria Math" w:cs="Times New Roman"/>
                            <w:szCs w:val="28"/>
                            <w:lang w:val="uk-UA"/>
                          </w:rPr>
                          <m:t>i</m:t>
                        </m:r>
                      </m:sub>
                      <m:sup>
                        <m:r>
                          <w:rPr>
                            <w:rFonts w:ascii="Cambria Math" w:eastAsia="Calibri" w:hAnsi="Cambria Math" w:cs="Times New Roman"/>
                            <w:szCs w:val="28"/>
                            <w:lang w:val="uk-UA"/>
                          </w:rPr>
                          <m:t>2</m:t>
                        </m:r>
                      </m:sup>
                    </m:sSubSup>
                  </m:e>
                </m:d>
              </m:e>
              <m:sup>
                <m:r>
                  <w:rPr>
                    <w:rFonts w:ascii="Cambria Math" w:eastAsia="Calibri" w:hAnsi="Cambria Math" w:cs="Times New Roman"/>
                    <w:szCs w:val="28"/>
                    <w:lang w:val="uk-UA"/>
                  </w:rPr>
                  <m:t>2</m:t>
                </m:r>
              </m:sup>
            </m:sSup>
            <m:r>
              <w:rPr>
                <w:rFonts w:ascii="Cambria Math" w:eastAsia="Calibri" w:hAnsi="Cambria Math" w:cs="Times New Roman"/>
                <w:szCs w:val="28"/>
                <w:lang w:val="uk-UA"/>
              </w:rPr>
              <m:t>+</m:t>
            </m:r>
            <m:sSup>
              <m:sSupPr>
                <m:ctrlPr>
                  <w:rPr>
                    <w:rFonts w:ascii="Cambria Math" w:eastAsia="Calibri" w:hAnsi="Cambria Math" w:cs="Times New Roman"/>
                    <w:i/>
                    <w:szCs w:val="28"/>
                    <w:lang w:val="uk-UA"/>
                  </w:rPr>
                </m:ctrlPr>
              </m:sSupPr>
              <m:e>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1-x</m:t>
                    </m:r>
                  </m:e>
                  <m:sub>
                    <m:r>
                      <w:rPr>
                        <w:rFonts w:ascii="Cambria Math" w:eastAsia="Calibri" w:hAnsi="Cambria Math" w:cs="Times New Roman"/>
                        <w:szCs w:val="28"/>
                        <w:lang w:val="uk-UA"/>
                      </w:rPr>
                      <m:t>i</m:t>
                    </m:r>
                  </m:sub>
                </m:sSub>
                <m:r>
                  <w:rPr>
                    <w:rFonts w:ascii="Cambria Math" w:eastAsia="Calibri" w:hAnsi="Cambria Math" w:cs="Times New Roman"/>
                    <w:szCs w:val="28"/>
                    <w:lang w:val="uk-UA"/>
                  </w:rPr>
                  <m:t>)</m:t>
                </m:r>
              </m:e>
              <m:sup>
                <m:r>
                  <w:rPr>
                    <w:rFonts w:ascii="Cambria Math" w:eastAsia="Calibri" w:hAnsi="Cambria Math" w:cs="Times New Roman"/>
                    <w:szCs w:val="28"/>
                    <w:lang w:val="uk-UA"/>
                  </w:rPr>
                  <m:t>2</m:t>
                </m:r>
              </m:sup>
            </m:sSup>
            <m:r>
              <w:rPr>
                <w:rFonts w:ascii="Cambria Math" w:eastAsia="Calibri" w:hAnsi="Cambria Math" w:cs="Times New Roman"/>
                <w:szCs w:val="28"/>
                <w:lang w:val="uk-UA"/>
              </w:rPr>
              <m:t>, i=1:n</m:t>
            </m:r>
          </m:e>
        </m:nary>
        <m:r>
          <w:rPr>
            <w:rFonts w:ascii="Cambria Math" w:eastAsia="Calibri" w:hAnsi="Cambria Math" w:cs="Times New Roman"/>
            <w:szCs w:val="28"/>
            <w:lang w:val="uk-UA"/>
          </w:rPr>
          <m:t>-1</m:t>
        </m:r>
      </m:oMath>
      <w:r>
        <w:rPr>
          <w:rFonts w:eastAsia="Calibri" w:cs="Times New Roman"/>
          <w:szCs w:val="28"/>
          <w:lang w:val="uk-UA"/>
        </w:rPr>
        <w:t xml:space="preserve"> і Растрігіна </w:t>
      </w:r>
      <m:oMath>
        <m:r>
          <w:rPr>
            <w:rFonts w:ascii="Cambria Math" w:eastAsia="Calibri" w:hAnsi="Cambria Math" w:cs="Times New Roman"/>
            <w:szCs w:val="28"/>
            <w:lang w:val="uk-UA"/>
          </w:rPr>
          <m:t>f</m:t>
        </m:r>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x</m:t>
            </m:r>
          </m:e>
        </m:d>
        <m:r>
          <w:rPr>
            <w:rFonts w:ascii="Cambria Math" w:eastAsia="Calibri" w:hAnsi="Cambria Math" w:cs="Times New Roman"/>
            <w:szCs w:val="28"/>
            <w:lang w:val="uk-UA"/>
          </w:rPr>
          <m:t>=10</m:t>
        </m:r>
        <m:r>
          <w:rPr>
            <w:rFonts w:ascii="Cambria Math" w:eastAsia="Calibri" w:hAnsi="Cambria Math" w:cs="Times New Roman"/>
            <w:szCs w:val="28"/>
            <w:lang w:val="en-US"/>
          </w:rPr>
          <m:t>n</m:t>
        </m:r>
        <m:r>
          <w:rPr>
            <w:rFonts w:ascii="Cambria Math" w:eastAsia="Calibri" w:hAnsi="Cambria Math" w:cs="Times New Roman"/>
            <w:szCs w:val="28"/>
            <w:lang w:val="uk-UA"/>
          </w:rPr>
          <m:t>+</m:t>
        </m:r>
        <m:nary>
          <m:naryPr>
            <m:chr m:val="∑"/>
            <m:limLoc m:val="undOvr"/>
            <m:ctrlPr>
              <w:rPr>
                <w:rFonts w:ascii="Cambria Math" w:eastAsia="Calibri" w:hAnsi="Cambria Math" w:cs="Times New Roman"/>
                <w:i/>
                <w:szCs w:val="28"/>
                <w:lang w:val="en-US"/>
              </w:rPr>
            </m:ctrlPr>
          </m:naryPr>
          <m:sub>
            <m:r>
              <w:rPr>
                <w:rFonts w:ascii="Cambria Math" w:eastAsia="Calibri" w:hAnsi="Cambria Math" w:cs="Times New Roman"/>
                <w:szCs w:val="28"/>
                <w:lang w:val="en-US"/>
              </w:rPr>
              <m:t>i</m:t>
            </m:r>
            <m:r>
              <w:rPr>
                <w:rFonts w:ascii="Cambria Math" w:eastAsia="Calibri" w:hAnsi="Cambria Math" w:cs="Times New Roman"/>
                <w:szCs w:val="28"/>
                <w:lang w:val="uk-UA"/>
              </w:rPr>
              <m:t>=1</m:t>
            </m:r>
          </m:sub>
          <m:sup>
            <m:r>
              <w:rPr>
                <w:rFonts w:ascii="Cambria Math" w:eastAsia="Calibri" w:hAnsi="Cambria Math" w:cs="Times New Roman"/>
                <w:szCs w:val="28"/>
                <w:lang w:val="en-US"/>
              </w:rPr>
              <m:t>n</m:t>
            </m:r>
          </m:sup>
          <m:e>
            <m:r>
              <w:rPr>
                <w:rFonts w:ascii="Cambria Math" w:eastAsia="Calibri" w:hAnsi="Cambria Math" w:cs="Times New Roman"/>
                <w:szCs w:val="28"/>
                <w:lang w:val="uk-UA"/>
              </w:rPr>
              <m:t>(</m:t>
            </m:r>
            <m:sSubSup>
              <m:sSubSupPr>
                <m:ctrlPr>
                  <w:rPr>
                    <w:rFonts w:ascii="Cambria Math" w:eastAsia="Calibri" w:hAnsi="Cambria Math" w:cs="Times New Roman"/>
                    <w:i/>
                    <w:szCs w:val="28"/>
                    <w:lang w:val="en-US"/>
                  </w:rPr>
                </m:ctrlPr>
              </m:sSubSupPr>
              <m:e>
                <m:r>
                  <w:rPr>
                    <w:rFonts w:ascii="Cambria Math" w:eastAsia="Calibri" w:hAnsi="Cambria Math" w:cs="Times New Roman"/>
                    <w:szCs w:val="28"/>
                    <w:lang w:val="en-US"/>
                  </w:rPr>
                  <m:t>x</m:t>
                </m:r>
              </m:e>
              <m:sub>
                <m:r>
                  <w:rPr>
                    <w:rFonts w:ascii="Cambria Math" w:eastAsia="Calibri" w:hAnsi="Cambria Math" w:cs="Times New Roman"/>
                    <w:szCs w:val="28"/>
                    <w:lang w:val="en-US"/>
                  </w:rPr>
                  <m:t>i</m:t>
                </m:r>
              </m:sub>
              <m:sup>
                <m:r>
                  <w:rPr>
                    <w:rFonts w:ascii="Cambria Math" w:eastAsia="Calibri" w:hAnsi="Cambria Math" w:cs="Times New Roman"/>
                    <w:szCs w:val="28"/>
                    <w:lang w:val="uk-UA"/>
                  </w:rPr>
                  <m:t>2</m:t>
                </m:r>
              </m:sup>
            </m:sSubSup>
            <m:r>
              <w:rPr>
                <w:rFonts w:ascii="Cambria Math" w:eastAsia="Calibri" w:hAnsi="Cambria Math" w:cs="Times New Roman"/>
                <w:szCs w:val="28"/>
                <w:lang w:val="uk-UA"/>
              </w:rPr>
              <m:t>-10</m:t>
            </m:r>
            <m:func>
              <m:funcPr>
                <m:ctrlPr>
                  <w:rPr>
                    <w:rFonts w:ascii="Cambria Math" w:eastAsia="Calibri" w:hAnsi="Cambria Math" w:cs="Times New Roman"/>
                    <w:i/>
                    <w:szCs w:val="28"/>
                    <w:lang w:val="en-US"/>
                  </w:rPr>
                </m:ctrlPr>
              </m:funcPr>
              <m:fName>
                <m:r>
                  <m:rPr>
                    <m:sty m:val="p"/>
                  </m:rPr>
                  <w:rPr>
                    <w:rFonts w:ascii="Cambria Math" w:eastAsia="Calibri" w:hAnsi="Cambria Math" w:cs="Times New Roman"/>
                    <w:szCs w:val="28"/>
                    <w:lang w:val="en-US"/>
                  </w:rPr>
                  <m:t>cos</m:t>
                </m:r>
              </m:fName>
              <m:e>
                <m:r>
                  <w:rPr>
                    <w:rFonts w:ascii="Cambria Math" w:eastAsia="Calibri" w:hAnsi="Cambria Math" w:cs="Times New Roman"/>
                    <w:szCs w:val="28"/>
                    <w:lang w:val="uk-UA"/>
                  </w:rPr>
                  <m:t>(2</m:t>
                </m:r>
                <m:r>
                  <w:rPr>
                    <w:rFonts w:ascii="Cambria Math" w:eastAsia="Calibri" w:hAnsi="Cambria Math" w:cs="Times New Roman"/>
                    <w:szCs w:val="28"/>
                    <w:lang w:val="en-US"/>
                  </w:rPr>
                  <m:t>π</m:t>
                </m:r>
                <m:sSub>
                  <m:sSubPr>
                    <m:ctrlPr>
                      <w:rPr>
                        <w:rFonts w:ascii="Cambria Math" w:eastAsia="Calibri" w:hAnsi="Cambria Math" w:cs="Times New Roman"/>
                        <w:i/>
                        <w:szCs w:val="28"/>
                        <w:lang w:val="en-US"/>
                      </w:rPr>
                    </m:ctrlPr>
                  </m:sSubPr>
                  <m:e>
                    <m:r>
                      <w:rPr>
                        <w:rFonts w:ascii="Cambria Math" w:eastAsia="Calibri" w:hAnsi="Cambria Math" w:cs="Times New Roman"/>
                        <w:szCs w:val="28"/>
                        <w:lang w:val="en-US"/>
                      </w:rPr>
                      <m:t>x</m:t>
                    </m:r>
                  </m:e>
                  <m:sub>
                    <m:r>
                      <w:rPr>
                        <w:rFonts w:ascii="Cambria Math" w:eastAsia="Calibri" w:hAnsi="Cambria Math" w:cs="Times New Roman"/>
                        <w:szCs w:val="28"/>
                        <w:lang w:val="en-US"/>
                      </w:rPr>
                      <m:t>i</m:t>
                    </m:r>
                  </m:sub>
                </m:sSub>
                <m:r>
                  <w:rPr>
                    <w:rFonts w:ascii="Cambria Math" w:eastAsia="Calibri" w:hAnsi="Cambria Math" w:cs="Times New Roman"/>
                    <w:szCs w:val="28"/>
                    <w:lang w:val="uk-UA"/>
                  </w:rPr>
                  <m:t>)</m:t>
                </m:r>
              </m:e>
            </m:func>
            <m:r>
              <w:rPr>
                <w:rFonts w:ascii="Cambria Math" w:eastAsia="Calibri" w:hAnsi="Cambria Math" w:cs="Times New Roman"/>
                <w:szCs w:val="28"/>
                <w:lang w:val="uk-UA"/>
              </w:rPr>
              <m:t>)</m:t>
            </m:r>
          </m:e>
        </m:nary>
        <m:r>
          <w:rPr>
            <w:rFonts w:ascii="Cambria Math" w:eastAsia="Calibri" w:hAnsi="Cambria Math" w:cs="Times New Roman"/>
            <w:szCs w:val="28"/>
            <w:lang w:val="uk-UA"/>
          </w:rPr>
          <m:t>,i=1:n</m:t>
        </m:r>
      </m:oMath>
      <w:r w:rsidR="008374AA">
        <w:rPr>
          <w:rFonts w:eastAsia="Calibri" w:cs="Times New Roman"/>
          <w:szCs w:val="28"/>
          <w:lang w:val="uk-UA"/>
        </w:rPr>
        <w:t xml:space="preserve"> відповідно.</w:t>
      </w:r>
    </w:p>
    <w:p w14:paraId="540E04C6" w14:textId="52C6B872" w:rsidR="00D1586F" w:rsidRDefault="00D1586F" w:rsidP="00294227">
      <w:pPr>
        <w:spacing w:line="240" w:lineRule="auto"/>
        <w:ind w:firstLine="0"/>
        <w:rPr>
          <w:rFonts w:eastAsia="Calibri" w:cs="Times New Roman"/>
          <w:szCs w:val="28"/>
          <w:lang w:val="uk-UA"/>
        </w:rPr>
      </w:pPr>
      <w:r>
        <w:rPr>
          <w:rFonts w:eastAsia="Calibri" w:cs="Times New Roman"/>
          <w:szCs w:val="28"/>
          <w:lang w:val="uk-UA"/>
        </w:rPr>
        <w:t>Таблиця 4.</w:t>
      </w:r>
      <w:r w:rsidR="00BC47AE">
        <w:rPr>
          <w:rFonts w:eastAsia="Calibri" w:cs="Times New Roman"/>
          <w:szCs w:val="28"/>
          <w:lang w:val="uk-UA"/>
        </w:rPr>
        <w:t>8</w:t>
      </w:r>
      <w:r w:rsidR="003B5F1C">
        <w:rPr>
          <w:rFonts w:eastAsia="Calibri" w:cs="Times New Roman"/>
          <w:szCs w:val="28"/>
          <w:lang w:val="uk-UA"/>
        </w:rPr>
        <w:t xml:space="preserve"> – </w:t>
      </w:r>
      <w:r>
        <w:rPr>
          <w:rFonts w:eastAsia="Calibri" w:cs="Times New Roman"/>
          <w:szCs w:val="28"/>
          <w:lang w:val="uk-UA"/>
        </w:rPr>
        <w:t xml:space="preserve">Кількість ітерацій для функції </w:t>
      </w:r>
      <w:proofErr w:type="spellStart"/>
      <w:r>
        <w:rPr>
          <w:rFonts w:eastAsia="Calibri" w:cs="Times New Roman"/>
          <w:szCs w:val="28"/>
          <w:lang w:val="uk-UA"/>
        </w:rPr>
        <w:t>Розенброка</w:t>
      </w:r>
      <w:proofErr w:type="spellEnd"/>
      <w:r>
        <w:rPr>
          <w:rFonts w:eastAsia="Calibri" w:cs="Times New Roman"/>
          <w:szCs w:val="28"/>
          <w:lang w:val="uk-UA"/>
        </w:rPr>
        <w:t xml:space="preserve"> з різною кількістю змінних</w:t>
      </w:r>
    </w:p>
    <w:tbl>
      <w:tblPr>
        <w:tblStyle w:val="aa"/>
        <w:tblW w:w="0" w:type="auto"/>
        <w:tblLook w:val="04A0" w:firstRow="1" w:lastRow="0" w:firstColumn="1" w:lastColumn="0" w:noHBand="0" w:noVBand="1"/>
      </w:tblPr>
      <w:tblGrid>
        <w:gridCol w:w="4577"/>
        <w:gridCol w:w="1833"/>
        <w:gridCol w:w="1555"/>
        <w:gridCol w:w="1521"/>
      </w:tblGrid>
      <w:tr w:rsidR="00D1586F" w14:paraId="561D32A9" w14:textId="77777777" w:rsidTr="00D1586F">
        <w:trPr>
          <w:cantSplit/>
          <w:tblHeader/>
        </w:trPr>
        <w:tc>
          <w:tcPr>
            <w:tcW w:w="4644" w:type="dxa"/>
            <w:tcBorders>
              <w:top w:val="single" w:sz="4" w:space="0" w:color="auto"/>
              <w:left w:val="single" w:sz="4" w:space="0" w:color="auto"/>
              <w:bottom w:val="single" w:sz="4" w:space="0" w:color="auto"/>
              <w:right w:val="single" w:sz="4" w:space="0" w:color="auto"/>
              <w:tl2br w:val="single" w:sz="4" w:space="0" w:color="auto"/>
            </w:tcBorders>
            <w:hideMark/>
          </w:tcPr>
          <w:p w14:paraId="38DA1245" w14:textId="7D847125" w:rsidR="00D1586F" w:rsidRDefault="00592172">
            <w:pPr>
              <w:rPr>
                <w:rFonts w:eastAsia="Calibri" w:cs="Times New Roman"/>
                <w:szCs w:val="28"/>
                <w:lang w:val="uk-UA"/>
              </w:rPr>
            </w:pPr>
            <w:r>
              <w:rPr>
                <w:rFonts w:eastAsia="Calibri" w:cs="Times New Roman"/>
                <w:szCs w:val="28"/>
                <w:lang w:val="uk-UA"/>
              </w:rPr>
              <w:t xml:space="preserve">                     </w:t>
            </w:r>
            <w:r w:rsidR="00D1586F">
              <w:rPr>
                <w:rFonts w:eastAsia="Calibri" w:cs="Times New Roman"/>
                <w:szCs w:val="28"/>
                <w:lang w:val="uk-UA"/>
              </w:rPr>
              <w:t>Кількість змінних</w:t>
            </w:r>
          </w:p>
          <w:p w14:paraId="20FBC1F3" w14:textId="77777777" w:rsidR="00D1586F" w:rsidRDefault="00D1586F" w:rsidP="00592172">
            <w:pPr>
              <w:ind w:firstLine="0"/>
              <w:rPr>
                <w:rFonts w:eastAsia="Calibri" w:cs="Times New Roman"/>
                <w:szCs w:val="28"/>
                <w:lang w:val="uk-UA"/>
              </w:rPr>
            </w:pPr>
            <w:r>
              <w:rPr>
                <w:rFonts w:eastAsia="Calibri" w:cs="Times New Roman"/>
                <w:szCs w:val="28"/>
                <w:lang w:val="uk-UA"/>
              </w:rPr>
              <w:t>Кількість ітерацій</w:t>
            </w:r>
          </w:p>
        </w:tc>
        <w:tc>
          <w:tcPr>
            <w:tcW w:w="1843" w:type="dxa"/>
            <w:tcBorders>
              <w:top w:val="single" w:sz="4" w:space="0" w:color="auto"/>
              <w:left w:val="single" w:sz="4" w:space="0" w:color="auto"/>
              <w:bottom w:val="single" w:sz="4" w:space="0" w:color="auto"/>
              <w:right w:val="single" w:sz="4" w:space="0" w:color="auto"/>
            </w:tcBorders>
            <w:hideMark/>
          </w:tcPr>
          <w:p w14:paraId="754C5BCB" w14:textId="77777777" w:rsidR="00D1586F" w:rsidRDefault="00D1586F">
            <w:pPr>
              <w:jc w:val="center"/>
              <w:rPr>
                <w:rFonts w:eastAsia="Calibri" w:cs="Times New Roman"/>
                <w:szCs w:val="28"/>
                <w:lang w:val="uk-UA"/>
              </w:rPr>
            </w:pPr>
            <w:r>
              <w:rPr>
                <w:rFonts w:eastAsia="Calibri" w:cs="Times New Roman"/>
                <w:szCs w:val="28"/>
                <w:lang w:val="uk-UA"/>
              </w:rPr>
              <w:t>3</w:t>
            </w:r>
          </w:p>
        </w:tc>
        <w:tc>
          <w:tcPr>
            <w:tcW w:w="1559" w:type="dxa"/>
            <w:tcBorders>
              <w:top w:val="single" w:sz="4" w:space="0" w:color="auto"/>
              <w:left w:val="single" w:sz="4" w:space="0" w:color="auto"/>
              <w:bottom w:val="single" w:sz="4" w:space="0" w:color="auto"/>
              <w:right w:val="single" w:sz="4" w:space="0" w:color="auto"/>
            </w:tcBorders>
            <w:hideMark/>
          </w:tcPr>
          <w:p w14:paraId="0D6A76C1" w14:textId="77777777" w:rsidR="00D1586F" w:rsidRDefault="00D1586F">
            <w:pPr>
              <w:jc w:val="center"/>
              <w:rPr>
                <w:rFonts w:eastAsia="Calibri" w:cs="Times New Roman"/>
                <w:szCs w:val="28"/>
                <w:lang w:val="uk-UA"/>
              </w:rPr>
            </w:pPr>
            <w:r>
              <w:rPr>
                <w:rFonts w:eastAsia="Calibri" w:cs="Times New Roman"/>
                <w:szCs w:val="28"/>
                <w:lang w:val="uk-UA"/>
              </w:rPr>
              <w:t>4</w:t>
            </w:r>
          </w:p>
        </w:tc>
        <w:tc>
          <w:tcPr>
            <w:tcW w:w="1525" w:type="dxa"/>
            <w:tcBorders>
              <w:top w:val="single" w:sz="4" w:space="0" w:color="auto"/>
              <w:left w:val="single" w:sz="4" w:space="0" w:color="auto"/>
              <w:bottom w:val="single" w:sz="4" w:space="0" w:color="auto"/>
              <w:right w:val="single" w:sz="4" w:space="0" w:color="auto"/>
            </w:tcBorders>
            <w:hideMark/>
          </w:tcPr>
          <w:p w14:paraId="485A9544" w14:textId="77777777" w:rsidR="00D1586F" w:rsidRDefault="00D1586F">
            <w:pPr>
              <w:jc w:val="center"/>
              <w:rPr>
                <w:rFonts w:eastAsia="Calibri" w:cs="Times New Roman"/>
                <w:szCs w:val="28"/>
                <w:lang w:val="uk-UA"/>
              </w:rPr>
            </w:pPr>
            <w:r>
              <w:rPr>
                <w:rFonts w:eastAsia="Calibri" w:cs="Times New Roman"/>
                <w:szCs w:val="28"/>
                <w:lang w:val="uk-UA"/>
              </w:rPr>
              <w:t>5</w:t>
            </w:r>
          </w:p>
        </w:tc>
      </w:tr>
      <w:tr w:rsidR="00D1586F" w14:paraId="43C42CF3" w14:textId="77777777" w:rsidTr="00D1586F">
        <w:trPr>
          <w:cantSplit/>
        </w:trPr>
        <w:tc>
          <w:tcPr>
            <w:tcW w:w="4644" w:type="dxa"/>
            <w:tcBorders>
              <w:top w:val="single" w:sz="4" w:space="0" w:color="auto"/>
              <w:left w:val="single" w:sz="4" w:space="0" w:color="auto"/>
              <w:bottom w:val="single" w:sz="4" w:space="0" w:color="auto"/>
              <w:right w:val="single" w:sz="4" w:space="0" w:color="auto"/>
            </w:tcBorders>
            <w:hideMark/>
          </w:tcPr>
          <w:p w14:paraId="392D58E2" w14:textId="77777777" w:rsidR="00D1586F" w:rsidRDefault="00D1586F" w:rsidP="00592172">
            <w:pPr>
              <w:ind w:firstLine="0"/>
              <w:rPr>
                <w:rFonts w:eastAsia="Calibri" w:cs="Times New Roman"/>
                <w:szCs w:val="28"/>
                <w:lang w:val="en-US"/>
              </w:rPr>
            </w:pPr>
            <w:r>
              <w:rPr>
                <w:rFonts w:eastAsia="Calibri" w:cs="Times New Roman"/>
                <w:szCs w:val="28"/>
                <w:lang w:val="en-US"/>
              </w:rPr>
              <w:t>FSS</w:t>
            </w:r>
          </w:p>
        </w:tc>
        <w:tc>
          <w:tcPr>
            <w:tcW w:w="1843" w:type="dxa"/>
            <w:tcBorders>
              <w:top w:val="single" w:sz="4" w:space="0" w:color="auto"/>
              <w:left w:val="single" w:sz="4" w:space="0" w:color="auto"/>
              <w:bottom w:val="single" w:sz="4" w:space="0" w:color="auto"/>
              <w:right w:val="single" w:sz="4" w:space="0" w:color="auto"/>
            </w:tcBorders>
            <w:hideMark/>
          </w:tcPr>
          <w:p w14:paraId="1BB7A7A0" w14:textId="77777777" w:rsidR="00D1586F" w:rsidRDefault="00D1586F">
            <w:pPr>
              <w:jc w:val="center"/>
              <w:rPr>
                <w:rFonts w:eastAsia="Calibri" w:cs="Times New Roman"/>
                <w:szCs w:val="28"/>
                <w:lang w:val="en-US"/>
              </w:rPr>
            </w:pPr>
            <w:r>
              <w:rPr>
                <w:rFonts w:eastAsia="Calibri" w:cs="Times New Roman"/>
                <w:szCs w:val="28"/>
                <w:lang w:val="en-US"/>
              </w:rPr>
              <w:t>170</w:t>
            </w:r>
          </w:p>
        </w:tc>
        <w:tc>
          <w:tcPr>
            <w:tcW w:w="1559" w:type="dxa"/>
            <w:tcBorders>
              <w:top w:val="single" w:sz="4" w:space="0" w:color="auto"/>
              <w:left w:val="single" w:sz="4" w:space="0" w:color="auto"/>
              <w:bottom w:val="single" w:sz="4" w:space="0" w:color="auto"/>
              <w:right w:val="single" w:sz="4" w:space="0" w:color="auto"/>
            </w:tcBorders>
            <w:hideMark/>
          </w:tcPr>
          <w:p w14:paraId="6FA67093" w14:textId="77777777" w:rsidR="00D1586F" w:rsidRDefault="00D1586F">
            <w:pPr>
              <w:jc w:val="center"/>
              <w:rPr>
                <w:rFonts w:eastAsia="Calibri" w:cs="Times New Roman"/>
                <w:szCs w:val="28"/>
                <w:lang w:val="en-US"/>
              </w:rPr>
            </w:pPr>
            <w:r>
              <w:rPr>
                <w:rFonts w:eastAsia="Calibri" w:cs="Times New Roman"/>
                <w:szCs w:val="28"/>
                <w:lang w:val="en-US"/>
              </w:rPr>
              <w:t>250</w:t>
            </w:r>
          </w:p>
        </w:tc>
        <w:tc>
          <w:tcPr>
            <w:tcW w:w="1525" w:type="dxa"/>
            <w:tcBorders>
              <w:top w:val="single" w:sz="4" w:space="0" w:color="auto"/>
              <w:left w:val="single" w:sz="4" w:space="0" w:color="auto"/>
              <w:bottom w:val="single" w:sz="4" w:space="0" w:color="auto"/>
              <w:right w:val="single" w:sz="4" w:space="0" w:color="auto"/>
            </w:tcBorders>
            <w:hideMark/>
          </w:tcPr>
          <w:p w14:paraId="5F39B43B" w14:textId="77777777" w:rsidR="00D1586F" w:rsidRDefault="00D1586F">
            <w:pPr>
              <w:jc w:val="center"/>
              <w:rPr>
                <w:rFonts w:eastAsia="Calibri" w:cs="Times New Roman"/>
                <w:szCs w:val="28"/>
                <w:lang w:val="en-US"/>
              </w:rPr>
            </w:pPr>
            <w:r>
              <w:rPr>
                <w:rFonts w:eastAsia="Calibri" w:cs="Times New Roman"/>
                <w:szCs w:val="28"/>
                <w:lang w:val="en-US"/>
              </w:rPr>
              <w:t>330</w:t>
            </w:r>
          </w:p>
        </w:tc>
      </w:tr>
      <w:tr w:rsidR="00D1586F" w14:paraId="3351A53F" w14:textId="77777777" w:rsidTr="00D1586F">
        <w:trPr>
          <w:cantSplit/>
        </w:trPr>
        <w:tc>
          <w:tcPr>
            <w:tcW w:w="4644" w:type="dxa"/>
            <w:tcBorders>
              <w:top w:val="single" w:sz="4" w:space="0" w:color="auto"/>
              <w:left w:val="single" w:sz="4" w:space="0" w:color="auto"/>
              <w:bottom w:val="single" w:sz="4" w:space="0" w:color="auto"/>
              <w:right w:val="single" w:sz="4" w:space="0" w:color="auto"/>
            </w:tcBorders>
            <w:hideMark/>
          </w:tcPr>
          <w:p w14:paraId="57FD473C" w14:textId="77777777" w:rsidR="00D1586F" w:rsidRDefault="00D1586F" w:rsidP="00592172">
            <w:pPr>
              <w:ind w:firstLine="0"/>
              <w:rPr>
                <w:rFonts w:eastAsia="Calibri" w:cs="Times New Roman"/>
                <w:szCs w:val="28"/>
                <w:lang w:val="en-US"/>
              </w:rPr>
            </w:pPr>
            <w:r>
              <w:rPr>
                <w:rFonts w:eastAsia="Calibri" w:cs="Times New Roman"/>
                <w:szCs w:val="28"/>
                <w:lang w:val="en-US"/>
              </w:rPr>
              <w:t>GA</w:t>
            </w:r>
          </w:p>
        </w:tc>
        <w:tc>
          <w:tcPr>
            <w:tcW w:w="1843" w:type="dxa"/>
            <w:tcBorders>
              <w:top w:val="single" w:sz="4" w:space="0" w:color="auto"/>
              <w:left w:val="single" w:sz="4" w:space="0" w:color="auto"/>
              <w:bottom w:val="single" w:sz="4" w:space="0" w:color="auto"/>
              <w:right w:val="single" w:sz="4" w:space="0" w:color="auto"/>
            </w:tcBorders>
            <w:hideMark/>
          </w:tcPr>
          <w:p w14:paraId="2AA2A449" w14:textId="77777777" w:rsidR="00D1586F" w:rsidRDefault="00D1586F">
            <w:pPr>
              <w:jc w:val="center"/>
              <w:rPr>
                <w:rFonts w:eastAsia="Calibri" w:cs="Times New Roman"/>
                <w:szCs w:val="28"/>
                <w:lang w:val="en-US"/>
              </w:rPr>
            </w:pPr>
            <w:r>
              <w:rPr>
                <w:rFonts w:eastAsia="Calibri" w:cs="Times New Roman"/>
                <w:szCs w:val="28"/>
                <w:lang w:val="en-US"/>
              </w:rPr>
              <w:t>130</w:t>
            </w:r>
          </w:p>
        </w:tc>
        <w:tc>
          <w:tcPr>
            <w:tcW w:w="1559" w:type="dxa"/>
            <w:tcBorders>
              <w:top w:val="single" w:sz="4" w:space="0" w:color="auto"/>
              <w:left w:val="single" w:sz="4" w:space="0" w:color="auto"/>
              <w:bottom w:val="single" w:sz="4" w:space="0" w:color="auto"/>
              <w:right w:val="single" w:sz="4" w:space="0" w:color="auto"/>
            </w:tcBorders>
            <w:hideMark/>
          </w:tcPr>
          <w:p w14:paraId="3C85560B" w14:textId="77777777" w:rsidR="00D1586F" w:rsidRDefault="00D1586F">
            <w:pPr>
              <w:jc w:val="center"/>
              <w:rPr>
                <w:rFonts w:eastAsia="Calibri" w:cs="Times New Roman"/>
                <w:szCs w:val="28"/>
                <w:lang w:val="en-US"/>
              </w:rPr>
            </w:pPr>
            <w:r>
              <w:rPr>
                <w:rFonts w:eastAsia="Calibri" w:cs="Times New Roman"/>
                <w:szCs w:val="28"/>
                <w:lang w:val="en-US"/>
              </w:rPr>
              <w:t>370</w:t>
            </w:r>
          </w:p>
        </w:tc>
        <w:tc>
          <w:tcPr>
            <w:tcW w:w="1525" w:type="dxa"/>
            <w:tcBorders>
              <w:top w:val="single" w:sz="4" w:space="0" w:color="auto"/>
              <w:left w:val="single" w:sz="4" w:space="0" w:color="auto"/>
              <w:bottom w:val="single" w:sz="4" w:space="0" w:color="auto"/>
              <w:right w:val="single" w:sz="4" w:space="0" w:color="auto"/>
            </w:tcBorders>
            <w:hideMark/>
          </w:tcPr>
          <w:p w14:paraId="6242AF72" w14:textId="77777777" w:rsidR="00D1586F" w:rsidRDefault="00D1586F">
            <w:pPr>
              <w:jc w:val="center"/>
              <w:rPr>
                <w:rFonts w:eastAsia="Calibri" w:cs="Times New Roman"/>
                <w:szCs w:val="28"/>
                <w:lang w:val="en-US"/>
              </w:rPr>
            </w:pPr>
            <w:r>
              <w:rPr>
                <w:rFonts w:eastAsia="Calibri" w:cs="Times New Roman"/>
                <w:szCs w:val="28"/>
                <w:lang w:val="en-US"/>
              </w:rPr>
              <w:t>650</w:t>
            </w:r>
          </w:p>
        </w:tc>
      </w:tr>
    </w:tbl>
    <w:p w14:paraId="2FF158CF" w14:textId="77777777" w:rsidR="008374AA" w:rsidRDefault="008374AA" w:rsidP="008374AA">
      <w:pPr>
        <w:spacing w:line="240" w:lineRule="auto"/>
        <w:ind w:firstLine="0"/>
        <w:rPr>
          <w:rFonts w:eastAsia="Calibri" w:cs="Times New Roman"/>
          <w:szCs w:val="28"/>
          <w:lang w:val="uk-UA"/>
        </w:rPr>
      </w:pPr>
    </w:p>
    <w:p w14:paraId="5E3D2CE3" w14:textId="62DE93D1" w:rsidR="00D1586F" w:rsidRPr="007F2B86" w:rsidRDefault="00D1586F" w:rsidP="008374AA">
      <w:pPr>
        <w:spacing w:line="240" w:lineRule="auto"/>
        <w:ind w:firstLine="0"/>
        <w:rPr>
          <w:rFonts w:eastAsia="Calibri" w:cs="Times New Roman"/>
          <w:szCs w:val="28"/>
          <w:lang w:val="uk-UA"/>
        </w:rPr>
      </w:pPr>
      <w:r>
        <w:rPr>
          <w:rFonts w:eastAsia="Calibri" w:cs="Times New Roman"/>
          <w:szCs w:val="28"/>
          <w:lang w:val="uk-UA"/>
        </w:rPr>
        <w:t>Таблиця 4.</w:t>
      </w:r>
      <w:r w:rsidR="00BC47AE">
        <w:rPr>
          <w:rFonts w:eastAsia="Calibri" w:cs="Times New Roman"/>
          <w:szCs w:val="28"/>
          <w:lang w:val="uk-UA"/>
        </w:rPr>
        <w:t>9</w:t>
      </w:r>
      <w:r w:rsidR="003B5F1C">
        <w:rPr>
          <w:rFonts w:eastAsia="Calibri" w:cs="Times New Roman"/>
          <w:szCs w:val="28"/>
          <w:lang w:val="uk-UA"/>
        </w:rPr>
        <w:t xml:space="preserve"> – </w:t>
      </w:r>
      <w:r>
        <w:rPr>
          <w:rFonts w:eastAsia="Calibri" w:cs="Times New Roman"/>
          <w:szCs w:val="28"/>
          <w:lang w:val="uk-UA"/>
        </w:rPr>
        <w:t xml:space="preserve">Кількість ітерацій для знаходження оптимуму функції </w:t>
      </w:r>
      <w:proofErr w:type="spellStart"/>
      <w:r>
        <w:rPr>
          <w:rFonts w:eastAsia="Calibri" w:cs="Times New Roman"/>
          <w:szCs w:val="28"/>
          <w:lang w:val="uk-UA"/>
        </w:rPr>
        <w:t>Растр</w:t>
      </w:r>
      <w:r w:rsidRPr="00B10E1A">
        <w:rPr>
          <w:rFonts w:eastAsia="Calibri" w:cs="Times New Roman"/>
          <w:szCs w:val="28"/>
          <w:lang w:val="uk-UA"/>
        </w:rPr>
        <w:t>і</w:t>
      </w:r>
      <w:r>
        <w:rPr>
          <w:rFonts w:eastAsia="Calibri" w:cs="Times New Roman"/>
          <w:szCs w:val="28"/>
          <w:lang w:val="uk-UA"/>
        </w:rPr>
        <w:t>гіна</w:t>
      </w:r>
      <w:proofErr w:type="spellEnd"/>
      <w:r>
        <w:rPr>
          <w:rFonts w:eastAsia="Calibri" w:cs="Times New Roman"/>
          <w:szCs w:val="28"/>
          <w:lang w:val="uk-UA"/>
        </w:rPr>
        <w:t xml:space="preserve"> з різною кількістю змінних</w:t>
      </w:r>
    </w:p>
    <w:tbl>
      <w:tblPr>
        <w:tblStyle w:val="aa"/>
        <w:tblW w:w="0" w:type="auto"/>
        <w:tblLook w:val="04A0" w:firstRow="1" w:lastRow="0" w:firstColumn="1" w:lastColumn="0" w:noHBand="0" w:noVBand="1"/>
      </w:tblPr>
      <w:tblGrid>
        <w:gridCol w:w="4577"/>
        <w:gridCol w:w="1833"/>
        <w:gridCol w:w="1555"/>
        <w:gridCol w:w="1521"/>
      </w:tblGrid>
      <w:tr w:rsidR="00D1586F" w14:paraId="1F7D18EC" w14:textId="77777777" w:rsidTr="00D1586F">
        <w:trPr>
          <w:cantSplit/>
          <w:tblHeader/>
        </w:trPr>
        <w:tc>
          <w:tcPr>
            <w:tcW w:w="4644" w:type="dxa"/>
            <w:tcBorders>
              <w:top w:val="single" w:sz="4" w:space="0" w:color="auto"/>
              <w:left w:val="single" w:sz="4" w:space="0" w:color="auto"/>
              <w:bottom w:val="single" w:sz="4" w:space="0" w:color="auto"/>
              <w:right w:val="single" w:sz="4" w:space="0" w:color="auto"/>
              <w:tl2br w:val="single" w:sz="4" w:space="0" w:color="auto"/>
            </w:tcBorders>
            <w:hideMark/>
          </w:tcPr>
          <w:p w14:paraId="6BEFF9D9" w14:textId="57046BA2" w:rsidR="00D1586F" w:rsidRDefault="00D1586F">
            <w:pPr>
              <w:rPr>
                <w:rFonts w:eastAsia="Calibri" w:cs="Times New Roman"/>
                <w:szCs w:val="28"/>
                <w:lang w:val="uk-UA"/>
              </w:rPr>
            </w:pPr>
            <w:r>
              <w:rPr>
                <w:rFonts w:eastAsia="Calibri" w:cs="Times New Roman"/>
                <w:szCs w:val="28"/>
                <w:lang w:val="uk-UA"/>
              </w:rPr>
              <w:t xml:space="preserve">           </w:t>
            </w:r>
            <w:r w:rsidR="00592172">
              <w:rPr>
                <w:rFonts w:eastAsia="Calibri" w:cs="Times New Roman"/>
                <w:szCs w:val="28"/>
                <w:lang w:val="uk-UA"/>
              </w:rPr>
              <w:t xml:space="preserve">         </w:t>
            </w:r>
            <w:r>
              <w:rPr>
                <w:rFonts w:eastAsia="Calibri" w:cs="Times New Roman"/>
                <w:szCs w:val="28"/>
                <w:lang w:val="uk-UA"/>
              </w:rPr>
              <w:t>Кількість змінних</w:t>
            </w:r>
          </w:p>
          <w:p w14:paraId="7050DD8F" w14:textId="77777777" w:rsidR="00D1586F" w:rsidRDefault="00D1586F" w:rsidP="00592172">
            <w:pPr>
              <w:ind w:firstLine="0"/>
              <w:rPr>
                <w:rFonts w:eastAsia="Calibri" w:cs="Times New Roman"/>
                <w:szCs w:val="28"/>
                <w:lang w:val="uk-UA"/>
              </w:rPr>
            </w:pPr>
            <w:r>
              <w:rPr>
                <w:rFonts w:eastAsia="Calibri" w:cs="Times New Roman"/>
                <w:szCs w:val="28"/>
                <w:lang w:val="uk-UA"/>
              </w:rPr>
              <w:t>Кількість ітерацій</w:t>
            </w:r>
          </w:p>
        </w:tc>
        <w:tc>
          <w:tcPr>
            <w:tcW w:w="1843" w:type="dxa"/>
            <w:tcBorders>
              <w:top w:val="single" w:sz="4" w:space="0" w:color="auto"/>
              <w:left w:val="single" w:sz="4" w:space="0" w:color="auto"/>
              <w:bottom w:val="single" w:sz="4" w:space="0" w:color="auto"/>
              <w:right w:val="single" w:sz="4" w:space="0" w:color="auto"/>
            </w:tcBorders>
            <w:hideMark/>
          </w:tcPr>
          <w:p w14:paraId="6950AE28" w14:textId="77777777" w:rsidR="00D1586F" w:rsidRDefault="00D1586F">
            <w:pPr>
              <w:jc w:val="center"/>
              <w:rPr>
                <w:rFonts w:eastAsia="Calibri" w:cs="Times New Roman"/>
                <w:szCs w:val="28"/>
                <w:lang w:val="uk-UA"/>
              </w:rPr>
            </w:pPr>
            <w:r>
              <w:rPr>
                <w:rFonts w:eastAsia="Calibri" w:cs="Times New Roman"/>
                <w:szCs w:val="28"/>
                <w:lang w:val="uk-UA"/>
              </w:rPr>
              <w:t>3</w:t>
            </w:r>
          </w:p>
        </w:tc>
        <w:tc>
          <w:tcPr>
            <w:tcW w:w="1559" w:type="dxa"/>
            <w:tcBorders>
              <w:top w:val="single" w:sz="4" w:space="0" w:color="auto"/>
              <w:left w:val="single" w:sz="4" w:space="0" w:color="auto"/>
              <w:bottom w:val="single" w:sz="4" w:space="0" w:color="auto"/>
              <w:right w:val="single" w:sz="4" w:space="0" w:color="auto"/>
            </w:tcBorders>
            <w:hideMark/>
          </w:tcPr>
          <w:p w14:paraId="5736346F" w14:textId="77777777" w:rsidR="00D1586F" w:rsidRDefault="00D1586F">
            <w:pPr>
              <w:jc w:val="center"/>
              <w:rPr>
                <w:rFonts w:eastAsia="Calibri" w:cs="Times New Roman"/>
                <w:szCs w:val="28"/>
                <w:lang w:val="uk-UA"/>
              </w:rPr>
            </w:pPr>
            <w:r>
              <w:rPr>
                <w:rFonts w:eastAsia="Calibri" w:cs="Times New Roman"/>
                <w:szCs w:val="28"/>
                <w:lang w:val="uk-UA"/>
              </w:rPr>
              <w:t>4</w:t>
            </w:r>
          </w:p>
        </w:tc>
        <w:tc>
          <w:tcPr>
            <w:tcW w:w="1525" w:type="dxa"/>
            <w:tcBorders>
              <w:top w:val="single" w:sz="4" w:space="0" w:color="auto"/>
              <w:left w:val="single" w:sz="4" w:space="0" w:color="auto"/>
              <w:bottom w:val="single" w:sz="4" w:space="0" w:color="auto"/>
              <w:right w:val="single" w:sz="4" w:space="0" w:color="auto"/>
            </w:tcBorders>
            <w:hideMark/>
          </w:tcPr>
          <w:p w14:paraId="5586627C" w14:textId="77777777" w:rsidR="00D1586F" w:rsidRDefault="00D1586F">
            <w:pPr>
              <w:jc w:val="center"/>
              <w:rPr>
                <w:rFonts w:eastAsia="Calibri" w:cs="Times New Roman"/>
                <w:szCs w:val="28"/>
                <w:lang w:val="uk-UA"/>
              </w:rPr>
            </w:pPr>
            <w:r>
              <w:rPr>
                <w:rFonts w:eastAsia="Calibri" w:cs="Times New Roman"/>
                <w:szCs w:val="28"/>
                <w:lang w:val="uk-UA"/>
              </w:rPr>
              <w:t>5</w:t>
            </w:r>
          </w:p>
        </w:tc>
      </w:tr>
      <w:tr w:rsidR="00D1586F" w14:paraId="0969D124" w14:textId="77777777" w:rsidTr="00D1586F">
        <w:trPr>
          <w:cantSplit/>
        </w:trPr>
        <w:tc>
          <w:tcPr>
            <w:tcW w:w="4644" w:type="dxa"/>
            <w:tcBorders>
              <w:top w:val="single" w:sz="4" w:space="0" w:color="auto"/>
              <w:left w:val="single" w:sz="4" w:space="0" w:color="auto"/>
              <w:bottom w:val="single" w:sz="4" w:space="0" w:color="auto"/>
              <w:right w:val="single" w:sz="4" w:space="0" w:color="auto"/>
            </w:tcBorders>
            <w:hideMark/>
          </w:tcPr>
          <w:p w14:paraId="1D31E277" w14:textId="77777777" w:rsidR="00D1586F" w:rsidRDefault="00D1586F" w:rsidP="00592172">
            <w:pPr>
              <w:ind w:firstLine="0"/>
              <w:rPr>
                <w:rFonts w:eastAsia="Calibri" w:cs="Times New Roman"/>
                <w:szCs w:val="28"/>
                <w:lang w:val="en-US"/>
              </w:rPr>
            </w:pPr>
            <w:r>
              <w:rPr>
                <w:rFonts w:eastAsia="Calibri" w:cs="Times New Roman"/>
                <w:szCs w:val="28"/>
                <w:lang w:val="en-US"/>
              </w:rPr>
              <w:t>FSS</w:t>
            </w:r>
          </w:p>
        </w:tc>
        <w:tc>
          <w:tcPr>
            <w:tcW w:w="1843" w:type="dxa"/>
            <w:tcBorders>
              <w:top w:val="single" w:sz="4" w:space="0" w:color="auto"/>
              <w:left w:val="single" w:sz="4" w:space="0" w:color="auto"/>
              <w:bottom w:val="single" w:sz="4" w:space="0" w:color="auto"/>
              <w:right w:val="single" w:sz="4" w:space="0" w:color="auto"/>
            </w:tcBorders>
            <w:hideMark/>
          </w:tcPr>
          <w:p w14:paraId="1DC9A2B5" w14:textId="77777777" w:rsidR="00D1586F" w:rsidRDefault="00D1586F">
            <w:pPr>
              <w:jc w:val="center"/>
              <w:rPr>
                <w:rFonts w:eastAsia="Calibri" w:cs="Times New Roman"/>
                <w:szCs w:val="28"/>
                <w:lang w:val="en-US"/>
              </w:rPr>
            </w:pPr>
            <w:r>
              <w:rPr>
                <w:rFonts w:eastAsia="Calibri" w:cs="Times New Roman"/>
                <w:szCs w:val="28"/>
                <w:lang w:val="en-US"/>
              </w:rPr>
              <w:t>150</w:t>
            </w:r>
          </w:p>
        </w:tc>
        <w:tc>
          <w:tcPr>
            <w:tcW w:w="1559" w:type="dxa"/>
            <w:tcBorders>
              <w:top w:val="single" w:sz="4" w:space="0" w:color="auto"/>
              <w:left w:val="single" w:sz="4" w:space="0" w:color="auto"/>
              <w:bottom w:val="single" w:sz="4" w:space="0" w:color="auto"/>
              <w:right w:val="single" w:sz="4" w:space="0" w:color="auto"/>
            </w:tcBorders>
            <w:hideMark/>
          </w:tcPr>
          <w:p w14:paraId="5B73CB6D" w14:textId="77777777" w:rsidR="00D1586F" w:rsidRDefault="00D1586F">
            <w:pPr>
              <w:jc w:val="center"/>
              <w:rPr>
                <w:rFonts w:eastAsia="Calibri" w:cs="Times New Roman"/>
                <w:szCs w:val="28"/>
                <w:lang w:val="en-US"/>
              </w:rPr>
            </w:pPr>
            <w:r>
              <w:rPr>
                <w:rFonts w:eastAsia="Calibri" w:cs="Times New Roman"/>
                <w:szCs w:val="28"/>
                <w:lang w:val="en-US"/>
              </w:rPr>
              <w:t>170</w:t>
            </w:r>
          </w:p>
        </w:tc>
        <w:tc>
          <w:tcPr>
            <w:tcW w:w="1525" w:type="dxa"/>
            <w:tcBorders>
              <w:top w:val="single" w:sz="4" w:space="0" w:color="auto"/>
              <w:left w:val="single" w:sz="4" w:space="0" w:color="auto"/>
              <w:bottom w:val="single" w:sz="4" w:space="0" w:color="auto"/>
              <w:right w:val="single" w:sz="4" w:space="0" w:color="auto"/>
            </w:tcBorders>
            <w:hideMark/>
          </w:tcPr>
          <w:p w14:paraId="044FEDFE" w14:textId="77777777" w:rsidR="00D1586F" w:rsidRDefault="00D1586F">
            <w:pPr>
              <w:jc w:val="center"/>
              <w:rPr>
                <w:rFonts w:eastAsia="Calibri" w:cs="Times New Roman"/>
                <w:szCs w:val="28"/>
                <w:lang w:val="en-US"/>
              </w:rPr>
            </w:pPr>
            <w:r>
              <w:rPr>
                <w:rFonts w:eastAsia="Calibri" w:cs="Times New Roman"/>
                <w:szCs w:val="28"/>
                <w:lang w:val="en-US"/>
              </w:rPr>
              <w:t>200</w:t>
            </w:r>
          </w:p>
        </w:tc>
      </w:tr>
      <w:tr w:rsidR="00D1586F" w14:paraId="470FD042" w14:textId="77777777" w:rsidTr="00D1586F">
        <w:trPr>
          <w:cantSplit/>
        </w:trPr>
        <w:tc>
          <w:tcPr>
            <w:tcW w:w="4644" w:type="dxa"/>
            <w:tcBorders>
              <w:top w:val="single" w:sz="4" w:space="0" w:color="auto"/>
              <w:left w:val="single" w:sz="4" w:space="0" w:color="auto"/>
              <w:bottom w:val="single" w:sz="4" w:space="0" w:color="auto"/>
              <w:right w:val="single" w:sz="4" w:space="0" w:color="auto"/>
            </w:tcBorders>
            <w:hideMark/>
          </w:tcPr>
          <w:p w14:paraId="3B88F778" w14:textId="77777777" w:rsidR="00D1586F" w:rsidRDefault="00D1586F" w:rsidP="00592172">
            <w:pPr>
              <w:ind w:firstLine="0"/>
              <w:rPr>
                <w:rFonts w:eastAsia="Calibri" w:cs="Times New Roman"/>
                <w:szCs w:val="28"/>
                <w:lang w:val="en-US"/>
              </w:rPr>
            </w:pPr>
            <w:r>
              <w:rPr>
                <w:rFonts w:eastAsia="Calibri" w:cs="Times New Roman"/>
                <w:szCs w:val="28"/>
                <w:lang w:val="en-US"/>
              </w:rPr>
              <w:t>GA</w:t>
            </w:r>
          </w:p>
        </w:tc>
        <w:tc>
          <w:tcPr>
            <w:tcW w:w="1843" w:type="dxa"/>
            <w:tcBorders>
              <w:top w:val="single" w:sz="4" w:space="0" w:color="auto"/>
              <w:left w:val="single" w:sz="4" w:space="0" w:color="auto"/>
              <w:bottom w:val="single" w:sz="4" w:space="0" w:color="auto"/>
              <w:right w:val="single" w:sz="4" w:space="0" w:color="auto"/>
            </w:tcBorders>
            <w:hideMark/>
          </w:tcPr>
          <w:p w14:paraId="108A8293" w14:textId="77777777" w:rsidR="00D1586F" w:rsidRDefault="00D1586F">
            <w:pPr>
              <w:jc w:val="center"/>
              <w:rPr>
                <w:rFonts w:eastAsia="Calibri" w:cs="Times New Roman"/>
                <w:szCs w:val="28"/>
                <w:lang w:val="en-US"/>
              </w:rPr>
            </w:pPr>
            <w:r>
              <w:rPr>
                <w:rFonts w:eastAsia="Calibri" w:cs="Times New Roman"/>
                <w:szCs w:val="28"/>
                <w:lang w:val="en-US"/>
              </w:rPr>
              <w:t>210</w:t>
            </w:r>
          </w:p>
        </w:tc>
        <w:tc>
          <w:tcPr>
            <w:tcW w:w="1559" w:type="dxa"/>
            <w:tcBorders>
              <w:top w:val="single" w:sz="4" w:space="0" w:color="auto"/>
              <w:left w:val="single" w:sz="4" w:space="0" w:color="auto"/>
              <w:bottom w:val="single" w:sz="4" w:space="0" w:color="auto"/>
              <w:right w:val="single" w:sz="4" w:space="0" w:color="auto"/>
            </w:tcBorders>
            <w:hideMark/>
          </w:tcPr>
          <w:p w14:paraId="2CBFFBEC" w14:textId="77777777" w:rsidR="00D1586F" w:rsidRDefault="00D1586F">
            <w:pPr>
              <w:jc w:val="center"/>
              <w:rPr>
                <w:rFonts w:eastAsia="Calibri" w:cs="Times New Roman"/>
                <w:szCs w:val="28"/>
                <w:lang w:val="en-US"/>
              </w:rPr>
            </w:pPr>
            <w:r>
              <w:rPr>
                <w:rFonts w:eastAsia="Calibri" w:cs="Times New Roman"/>
                <w:szCs w:val="28"/>
                <w:lang w:val="en-US"/>
              </w:rPr>
              <w:t>390</w:t>
            </w:r>
          </w:p>
        </w:tc>
        <w:tc>
          <w:tcPr>
            <w:tcW w:w="1525" w:type="dxa"/>
            <w:tcBorders>
              <w:top w:val="single" w:sz="4" w:space="0" w:color="auto"/>
              <w:left w:val="single" w:sz="4" w:space="0" w:color="auto"/>
              <w:bottom w:val="single" w:sz="4" w:space="0" w:color="auto"/>
              <w:right w:val="single" w:sz="4" w:space="0" w:color="auto"/>
            </w:tcBorders>
            <w:hideMark/>
          </w:tcPr>
          <w:p w14:paraId="5C306141" w14:textId="77777777" w:rsidR="00D1586F" w:rsidRDefault="00D1586F">
            <w:pPr>
              <w:jc w:val="center"/>
              <w:rPr>
                <w:rFonts w:eastAsia="Calibri" w:cs="Times New Roman"/>
                <w:szCs w:val="28"/>
                <w:lang w:val="en-US"/>
              </w:rPr>
            </w:pPr>
            <w:r>
              <w:rPr>
                <w:rFonts w:eastAsia="Calibri" w:cs="Times New Roman"/>
                <w:szCs w:val="28"/>
                <w:lang w:val="en-US"/>
              </w:rPr>
              <w:t>735</w:t>
            </w:r>
          </w:p>
        </w:tc>
      </w:tr>
    </w:tbl>
    <w:p w14:paraId="44B53F0E" w14:textId="640BD550" w:rsidR="00D1586F" w:rsidRDefault="00D1586F" w:rsidP="00D1586F">
      <w:pPr>
        <w:rPr>
          <w:rFonts w:eastAsia="Calibri" w:cs="Times New Roman"/>
          <w:szCs w:val="28"/>
          <w:lang w:val="uk-UA"/>
        </w:rPr>
      </w:pPr>
      <w:r>
        <w:rPr>
          <w:rFonts w:eastAsia="Calibri" w:cs="Times New Roman"/>
          <w:szCs w:val="28"/>
          <w:lang w:val="uk-UA"/>
        </w:rPr>
        <w:t>За даними таблиць 4.</w:t>
      </w:r>
      <w:r w:rsidR="00BC47AE">
        <w:rPr>
          <w:rFonts w:eastAsia="Calibri" w:cs="Times New Roman"/>
          <w:szCs w:val="28"/>
          <w:lang w:val="uk-UA"/>
        </w:rPr>
        <w:t>8</w:t>
      </w:r>
      <w:r>
        <w:rPr>
          <w:rFonts w:eastAsia="Calibri" w:cs="Times New Roman"/>
          <w:szCs w:val="28"/>
          <w:lang w:val="uk-UA"/>
        </w:rPr>
        <w:t xml:space="preserve"> та 4.</w:t>
      </w:r>
      <w:r w:rsidR="00BC47AE">
        <w:rPr>
          <w:rFonts w:eastAsia="Calibri" w:cs="Times New Roman"/>
          <w:szCs w:val="28"/>
          <w:lang w:val="uk-UA"/>
        </w:rPr>
        <w:t>9</w:t>
      </w:r>
      <w:r>
        <w:rPr>
          <w:rFonts w:eastAsia="Calibri" w:cs="Times New Roman"/>
          <w:szCs w:val="28"/>
          <w:lang w:val="uk-UA"/>
        </w:rPr>
        <w:t xml:space="preserve"> ми спостерігаємо, що алгоритму косяка риб необхідно менше ітерацій при знаходженні екстремуму багатомірної функції, розмірність якої більше трьох змінних.</w:t>
      </w:r>
    </w:p>
    <w:p w14:paraId="7840D612" w14:textId="5CC2CE31" w:rsidR="00D1586F" w:rsidRDefault="00D1586F" w:rsidP="00D1586F">
      <w:pPr>
        <w:rPr>
          <w:rFonts w:eastAsia="Calibri" w:cs="Times New Roman"/>
          <w:szCs w:val="28"/>
          <w:lang w:val="uk-UA"/>
        </w:rPr>
      </w:pPr>
      <w:r>
        <w:rPr>
          <w:rFonts w:eastAsia="Calibri" w:cs="Times New Roman"/>
          <w:szCs w:val="28"/>
          <w:lang w:val="uk-UA"/>
        </w:rPr>
        <w:lastRenderedPageBreak/>
        <w:t>У таблиці 4.</w:t>
      </w:r>
      <w:r w:rsidR="00BC47AE">
        <w:rPr>
          <w:rFonts w:eastAsia="Calibri" w:cs="Times New Roman"/>
          <w:szCs w:val="28"/>
          <w:lang w:val="uk-UA"/>
        </w:rPr>
        <w:t>10</w:t>
      </w:r>
      <w:r>
        <w:rPr>
          <w:rFonts w:eastAsia="Calibri" w:cs="Times New Roman"/>
          <w:szCs w:val="28"/>
          <w:lang w:val="uk-UA"/>
        </w:rPr>
        <w:t xml:space="preserve"> представлені залежності часу виконання алгоритму, необхідного для знаходження оптимуму функції </w:t>
      </w:r>
      <w:proofErr w:type="spellStart"/>
      <w:r>
        <w:rPr>
          <w:rFonts w:eastAsia="Calibri" w:cs="Times New Roman"/>
          <w:szCs w:val="28"/>
          <w:lang w:val="uk-UA"/>
        </w:rPr>
        <w:t>Швефеля</w:t>
      </w:r>
      <w:proofErr w:type="spellEnd"/>
      <w:r>
        <w:rPr>
          <w:rFonts w:eastAsia="Calibri" w:cs="Times New Roman"/>
          <w:szCs w:val="28"/>
          <w:lang w:val="uk-UA"/>
        </w:rPr>
        <w:t xml:space="preserve"> </w:t>
      </w:r>
      <m:oMath>
        <m:r>
          <w:rPr>
            <w:rFonts w:ascii="Cambria Math" w:eastAsia="Calibri" w:hAnsi="Cambria Math" w:cs="Times New Roman"/>
            <w:szCs w:val="28"/>
            <w:lang w:val="uk-UA"/>
          </w:rPr>
          <m:t>f</m:t>
        </m:r>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x</m:t>
            </m:r>
          </m:e>
        </m:d>
        <m:r>
          <w:rPr>
            <w:rFonts w:ascii="Cambria Math" w:eastAsia="Calibri" w:hAnsi="Cambria Math" w:cs="Times New Roman"/>
            <w:szCs w:val="28"/>
            <w:lang w:val="uk-UA"/>
          </w:rPr>
          <m:t>=</m:t>
        </m:r>
        <m:nary>
          <m:naryPr>
            <m:chr m:val="∑"/>
            <m:limLoc m:val="undOvr"/>
            <m:ctrlPr>
              <w:rPr>
                <w:rFonts w:ascii="Cambria Math" w:eastAsia="Calibri" w:hAnsi="Cambria Math" w:cs="Times New Roman"/>
                <w:i/>
                <w:szCs w:val="28"/>
                <w:lang w:val="uk-UA"/>
              </w:rPr>
            </m:ctrlPr>
          </m:naryPr>
          <m:sub>
            <m:r>
              <w:rPr>
                <w:rFonts w:ascii="Cambria Math" w:eastAsia="Calibri" w:hAnsi="Cambria Math" w:cs="Times New Roman"/>
                <w:szCs w:val="28"/>
                <w:lang w:val="uk-UA"/>
              </w:rPr>
              <m:t>i=1</m:t>
            </m:r>
          </m:sub>
          <m:sup>
            <m:r>
              <w:rPr>
                <w:rFonts w:ascii="Cambria Math" w:eastAsia="Calibri" w:hAnsi="Cambria Math" w:cs="Times New Roman"/>
                <w:szCs w:val="28"/>
                <w:lang w:val="uk-UA"/>
              </w:rPr>
              <m:t>n</m:t>
            </m:r>
          </m:sup>
          <m:e>
            <m:sSub>
              <m:sSubPr>
                <m:ctrlPr>
                  <w:rPr>
                    <w:rFonts w:ascii="Cambria Math" w:eastAsia="Calibri" w:hAnsi="Cambria Math" w:cs="Times New Roman"/>
                    <w:i/>
                    <w:szCs w:val="28"/>
                    <w:lang w:val="uk-UA"/>
                  </w:rPr>
                </m:ctrlPr>
              </m:sSubPr>
              <m:e>
                <m:r>
                  <w:rPr>
                    <w:rFonts w:ascii="Cambria Math" w:eastAsia="Calibri" w:hAnsi="Cambria Math" w:cs="Times New Roman"/>
                    <w:szCs w:val="28"/>
                    <w:lang w:val="ru-RU"/>
                  </w:rPr>
                  <m:t>-</m:t>
                </m:r>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func>
              <m:funcPr>
                <m:ctrlPr>
                  <w:rPr>
                    <w:rFonts w:ascii="Cambria Math" w:eastAsia="Calibri" w:hAnsi="Cambria Math" w:cs="Times New Roman"/>
                    <w:i/>
                    <w:szCs w:val="28"/>
                    <w:lang w:val="uk-UA"/>
                  </w:rPr>
                </m:ctrlPr>
              </m:funcPr>
              <m:fName>
                <m:r>
                  <m:rPr>
                    <m:sty m:val="p"/>
                  </m:rPr>
                  <w:rPr>
                    <w:rFonts w:ascii="Cambria Math" w:eastAsia="Calibri" w:hAnsi="Cambria Math" w:cs="Times New Roman"/>
                    <w:szCs w:val="28"/>
                    <w:lang w:val="uk-UA"/>
                  </w:rPr>
                  <m:t>sin</m:t>
                </m:r>
              </m:fName>
              <m:e>
                <m:r>
                  <w:rPr>
                    <w:rFonts w:ascii="Cambria Math" w:eastAsia="Calibri" w:hAnsi="Cambria Math" w:cs="Times New Roman"/>
                    <w:szCs w:val="28"/>
                    <w:lang w:val="uk-UA"/>
                  </w:rPr>
                  <m:t>(</m:t>
                </m:r>
                <m:rad>
                  <m:radPr>
                    <m:degHide m:val="1"/>
                    <m:ctrlPr>
                      <w:rPr>
                        <w:rFonts w:ascii="Cambria Math" w:eastAsia="Calibri" w:hAnsi="Cambria Math" w:cs="Times New Roman"/>
                        <w:i/>
                        <w:szCs w:val="28"/>
                        <w:lang w:val="uk-UA"/>
                      </w:rPr>
                    </m:ctrlPr>
                  </m:radPr>
                  <m:deg/>
                  <m:e>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x</m:t>
                        </m:r>
                      </m:e>
                      <m:sub>
                        <m:r>
                          <w:rPr>
                            <w:rFonts w:ascii="Cambria Math" w:eastAsia="Calibri" w:hAnsi="Cambria Math" w:cs="Times New Roman"/>
                            <w:szCs w:val="28"/>
                            <w:lang w:val="uk-UA"/>
                          </w:rPr>
                          <m:t>i</m:t>
                        </m:r>
                      </m:sub>
                    </m:sSub>
                    <m:r>
                      <w:rPr>
                        <w:rFonts w:ascii="Cambria Math" w:eastAsia="Calibri" w:hAnsi="Cambria Math" w:cs="Times New Roman"/>
                        <w:szCs w:val="28"/>
                        <w:lang w:val="uk-UA"/>
                      </w:rPr>
                      <m:t>|</m:t>
                    </m:r>
                  </m:e>
                </m:rad>
                <m:r>
                  <w:rPr>
                    <w:rFonts w:ascii="Cambria Math" w:eastAsia="Calibri" w:hAnsi="Cambria Math" w:cs="Times New Roman"/>
                    <w:szCs w:val="28"/>
                    <w:lang w:val="uk-UA"/>
                  </w:rPr>
                  <m:t>)</m:t>
                </m:r>
              </m:e>
            </m:func>
            <m:r>
              <w:rPr>
                <w:rFonts w:ascii="Cambria Math" w:eastAsia="Calibri" w:hAnsi="Cambria Math" w:cs="Times New Roman"/>
                <w:szCs w:val="28"/>
                <w:lang w:val="uk-UA"/>
              </w:rPr>
              <m:t>, i=1:n</m:t>
            </m:r>
          </m:e>
        </m:nary>
      </m:oMath>
      <w:r>
        <w:rPr>
          <w:rFonts w:eastAsia="Calibri" w:cs="Times New Roman"/>
          <w:szCs w:val="28"/>
          <w:lang w:val="uk-UA"/>
        </w:rPr>
        <w:t>.</w:t>
      </w:r>
    </w:p>
    <w:p w14:paraId="5B551C50" w14:textId="77777777" w:rsidR="00C22852" w:rsidRDefault="00C22852" w:rsidP="00D1586F">
      <w:pPr>
        <w:rPr>
          <w:rFonts w:eastAsia="Calibri" w:cs="Times New Roman"/>
          <w:szCs w:val="28"/>
          <w:lang w:val="uk-UA"/>
        </w:rPr>
      </w:pPr>
    </w:p>
    <w:p w14:paraId="5FA206F5" w14:textId="4E8519CE" w:rsidR="00592172" w:rsidRDefault="00592172" w:rsidP="00592172">
      <w:pPr>
        <w:spacing w:line="240" w:lineRule="auto"/>
        <w:ind w:firstLine="0"/>
        <w:rPr>
          <w:rFonts w:eastAsia="Calibri" w:cs="Times New Roman"/>
          <w:szCs w:val="28"/>
          <w:lang w:val="uk-UA"/>
        </w:rPr>
      </w:pPr>
      <w:r>
        <w:rPr>
          <w:rFonts w:eastAsia="Calibri" w:cs="Times New Roman"/>
          <w:szCs w:val="28"/>
          <w:lang w:val="uk-UA"/>
        </w:rPr>
        <w:t>Таблиця 4.</w:t>
      </w:r>
      <w:r w:rsidR="00BC47AE">
        <w:rPr>
          <w:rFonts w:eastAsia="Calibri" w:cs="Times New Roman"/>
          <w:szCs w:val="28"/>
          <w:lang w:val="uk-UA"/>
        </w:rPr>
        <w:t>10</w:t>
      </w:r>
      <w:r w:rsidR="003B5F1C">
        <w:rPr>
          <w:rFonts w:eastAsia="Calibri" w:cs="Times New Roman"/>
          <w:szCs w:val="28"/>
          <w:lang w:val="uk-UA"/>
        </w:rPr>
        <w:t xml:space="preserve"> – </w:t>
      </w:r>
      <w:r>
        <w:rPr>
          <w:rFonts w:eastAsia="Calibri" w:cs="Times New Roman"/>
          <w:szCs w:val="28"/>
          <w:lang w:val="uk-UA"/>
        </w:rPr>
        <w:t xml:space="preserve">Час необхідний для знаходження оптимуму функції </w:t>
      </w:r>
      <w:proofErr w:type="spellStart"/>
      <w:r>
        <w:rPr>
          <w:rFonts w:eastAsia="Calibri" w:cs="Times New Roman"/>
          <w:szCs w:val="28"/>
          <w:lang w:val="uk-UA"/>
        </w:rPr>
        <w:t>Растр</w:t>
      </w:r>
      <w:r w:rsidRPr="00592172">
        <w:rPr>
          <w:rFonts w:eastAsia="Calibri" w:cs="Times New Roman"/>
          <w:szCs w:val="28"/>
          <w:lang w:val="uk-UA"/>
        </w:rPr>
        <w:t>і</w:t>
      </w:r>
      <w:r>
        <w:rPr>
          <w:rFonts w:eastAsia="Calibri" w:cs="Times New Roman"/>
          <w:szCs w:val="28"/>
          <w:lang w:val="uk-UA"/>
        </w:rPr>
        <w:t>гіна</w:t>
      </w:r>
      <w:proofErr w:type="spellEnd"/>
      <w:r>
        <w:rPr>
          <w:rFonts w:eastAsia="Calibri" w:cs="Times New Roman"/>
          <w:szCs w:val="28"/>
          <w:lang w:val="uk-UA"/>
        </w:rPr>
        <w:t xml:space="preserve"> з різною кількістю змінних</w:t>
      </w:r>
    </w:p>
    <w:tbl>
      <w:tblPr>
        <w:tblStyle w:val="aa"/>
        <w:tblW w:w="0" w:type="auto"/>
        <w:tblLook w:val="04A0" w:firstRow="1" w:lastRow="0" w:firstColumn="1" w:lastColumn="0" w:noHBand="0" w:noVBand="1"/>
      </w:tblPr>
      <w:tblGrid>
        <w:gridCol w:w="4543"/>
        <w:gridCol w:w="1834"/>
        <w:gridCol w:w="1554"/>
        <w:gridCol w:w="1555"/>
      </w:tblGrid>
      <w:tr w:rsidR="00D1586F" w14:paraId="0E42FCB4" w14:textId="77777777" w:rsidTr="00D1586F">
        <w:trPr>
          <w:cantSplit/>
          <w:tblHeader/>
        </w:trPr>
        <w:tc>
          <w:tcPr>
            <w:tcW w:w="4644" w:type="dxa"/>
            <w:tcBorders>
              <w:top w:val="single" w:sz="4" w:space="0" w:color="auto"/>
              <w:left w:val="single" w:sz="4" w:space="0" w:color="auto"/>
              <w:bottom w:val="single" w:sz="4" w:space="0" w:color="auto"/>
              <w:right w:val="single" w:sz="4" w:space="0" w:color="auto"/>
              <w:tl2br w:val="single" w:sz="4" w:space="0" w:color="auto"/>
            </w:tcBorders>
            <w:hideMark/>
          </w:tcPr>
          <w:p w14:paraId="6A617682" w14:textId="5165FD21" w:rsidR="00D1586F" w:rsidRDefault="00D1586F">
            <w:pPr>
              <w:rPr>
                <w:rFonts w:eastAsia="Calibri" w:cs="Times New Roman"/>
                <w:szCs w:val="28"/>
                <w:lang w:val="uk-UA"/>
              </w:rPr>
            </w:pPr>
            <w:r>
              <w:rPr>
                <w:rFonts w:eastAsia="Calibri" w:cs="Times New Roman"/>
                <w:szCs w:val="28"/>
                <w:lang w:val="uk-UA"/>
              </w:rPr>
              <w:t xml:space="preserve">                  </w:t>
            </w:r>
            <w:r w:rsidR="00592172">
              <w:rPr>
                <w:rFonts w:eastAsia="Calibri" w:cs="Times New Roman"/>
                <w:szCs w:val="28"/>
                <w:lang w:val="uk-UA"/>
              </w:rPr>
              <w:t xml:space="preserve"> </w:t>
            </w:r>
            <w:r>
              <w:rPr>
                <w:rFonts w:eastAsia="Calibri" w:cs="Times New Roman"/>
                <w:szCs w:val="28"/>
                <w:lang w:val="uk-UA"/>
              </w:rPr>
              <w:t xml:space="preserve"> Кількість змінних</w:t>
            </w:r>
          </w:p>
          <w:p w14:paraId="380C50BD" w14:textId="77777777" w:rsidR="00D1586F" w:rsidRDefault="00D1586F" w:rsidP="00592172">
            <w:pPr>
              <w:ind w:firstLine="0"/>
              <w:rPr>
                <w:rFonts w:eastAsia="Calibri" w:cs="Times New Roman"/>
                <w:szCs w:val="28"/>
                <w:lang w:val="uk-UA"/>
              </w:rPr>
            </w:pPr>
            <w:r>
              <w:rPr>
                <w:rFonts w:eastAsia="Calibri" w:cs="Times New Roman"/>
                <w:szCs w:val="28"/>
                <w:lang w:val="uk-UA"/>
              </w:rPr>
              <w:t>Час виконання, (с)</w:t>
            </w:r>
          </w:p>
        </w:tc>
        <w:tc>
          <w:tcPr>
            <w:tcW w:w="1843" w:type="dxa"/>
            <w:tcBorders>
              <w:top w:val="single" w:sz="4" w:space="0" w:color="auto"/>
              <w:left w:val="single" w:sz="4" w:space="0" w:color="auto"/>
              <w:bottom w:val="single" w:sz="4" w:space="0" w:color="auto"/>
              <w:right w:val="single" w:sz="4" w:space="0" w:color="auto"/>
            </w:tcBorders>
            <w:hideMark/>
          </w:tcPr>
          <w:p w14:paraId="4B8231A2" w14:textId="77777777" w:rsidR="00D1586F" w:rsidRDefault="00D1586F">
            <w:pPr>
              <w:jc w:val="center"/>
              <w:rPr>
                <w:rFonts w:eastAsia="Calibri" w:cs="Times New Roman"/>
                <w:szCs w:val="28"/>
                <w:lang w:val="uk-UA"/>
              </w:rPr>
            </w:pPr>
            <w:r>
              <w:rPr>
                <w:rFonts w:eastAsia="Calibri" w:cs="Times New Roman"/>
                <w:szCs w:val="28"/>
                <w:lang w:val="uk-UA"/>
              </w:rPr>
              <w:t>3</w:t>
            </w:r>
          </w:p>
        </w:tc>
        <w:tc>
          <w:tcPr>
            <w:tcW w:w="1559" w:type="dxa"/>
            <w:tcBorders>
              <w:top w:val="single" w:sz="4" w:space="0" w:color="auto"/>
              <w:left w:val="single" w:sz="4" w:space="0" w:color="auto"/>
              <w:bottom w:val="single" w:sz="4" w:space="0" w:color="auto"/>
              <w:right w:val="single" w:sz="4" w:space="0" w:color="auto"/>
            </w:tcBorders>
            <w:hideMark/>
          </w:tcPr>
          <w:p w14:paraId="5CB6FEEC" w14:textId="77777777" w:rsidR="00D1586F" w:rsidRDefault="00D1586F">
            <w:pPr>
              <w:jc w:val="center"/>
              <w:rPr>
                <w:rFonts w:eastAsia="Calibri" w:cs="Times New Roman"/>
                <w:szCs w:val="28"/>
                <w:lang w:val="uk-UA"/>
              </w:rPr>
            </w:pPr>
            <w:r>
              <w:rPr>
                <w:rFonts w:eastAsia="Calibri" w:cs="Times New Roman"/>
                <w:szCs w:val="28"/>
                <w:lang w:val="uk-UA"/>
              </w:rPr>
              <w:t>4</w:t>
            </w:r>
          </w:p>
        </w:tc>
        <w:tc>
          <w:tcPr>
            <w:tcW w:w="1525" w:type="dxa"/>
            <w:tcBorders>
              <w:top w:val="single" w:sz="4" w:space="0" w:color="auto"/>
              <w:left w:val="single" w:sz="4" w:space="0" w:color="auto"/>
              <w:bottom w:val="single" w:sz="4" w:space="0" w:color="auto"/>
              <w:right w:val="single" w:sz="4" w:space="0" w:color="auto"/>
            </w:tcBorders>
            <w:hideMark/>
          </w:tcPr>
          <w:p w14:paraId="735E933A" w14:textId="77777777" w:rsidR="00D1586F" w:rsidRDefault="00D1586F">
            <w:pPr>
              <w:jc w:val="center"/>
              <w:rPr>
                <w:rFonts w:eastAsia="Calibri" w:cs="Times New Roman"/>
                <w:szCs w:val="28"/>
                <w:lang w:val="uk-UA"/>
              </w:rPr>
            </w:pPr>
            <w:r>
              <w:rPr>
                <w:rFonts w:eastAsia="Calibri" w:cs="Times New Roman"/>
                <w:szCs w:val="28"/>
                <w:lang w:val="uk-UA"/>
              </w:rPr>
              <w:t>5</w:t>
            </w:r>
          </w:p>
        </w:tc>
      </w:tr>
      <w:tr w:rsidR="00D1586F" w14:paraId="10817F9D" w14:textId="77777777" w:rsidTr="00D1586F">
        <w:trPr>
          <w:cantSplit/>
        </w:trPr>
        <w:tc>
          <w:tcPr>
            <w:tcW w:w="4644" w:type="dxa"/>
            <w:tcBorders>
              <w:top w:val="single" w:sz="4" w:space="0" w:color="auto"/>
              <w:left w:val="single" w:sz="4" w:space="0" w:color="auto"/>
              <w:bottom w:val="single" w:sz="4" w:space="0" w:color="auto"/>
              <w:right w:val="single" w:sz="4" w:space="0" w:color="auto"/>
            </w:tcBorders>
            <w:hideMark/>
          </w:tcPr>
          <w:p w14:paraId="3AE536C5" w14:textId="77777777" w:rsidR="00D1586F" w:rsidRDefault="00D1586F" w:rsidP="00592172">
            <w:pPr>
              <w:ind w:firstLine="0"/>
              <w:rPr>
                <w:rFonts w:eastAsia="Calibri" w:cs="Times New Roman"/>
                <w:szCs w:val="28"/>
                <w:lang w:val="uk-UA"/>
              </w:rPr>
            </w:pPr>
            <w:r>
              <w:rPr>
                <w:rFonts w:eastAsia="Calibri" w:cs="Times New Roman"/>
                <w:szCs w:val="28"/>
                <w:lang w:val="en-US"/>
              </w:rPr>
              <w:t>FSS</w:t>
            </w:r>
          </w:p>
        </w:tc>
        <w:tc>
          <w:tcPr>
            <w:tcW w:w="1843" w:type="dxa"/>
            <w:tcBorders>
              <w:top w:val="single" w:sz="4" w:space="0" w:color="auto"/>
              <w:left w:val="single" w:sz="4" w:space="0" w:color="auto"/>
              <w:bottom w:val="single" w:sz="4" w:space="0" w:color="auto"/>
              <w:right w:val="single" w:sz="4" w:space="0" w:color="auto"/>
            </w:tcBorders>
            <w:hideMark/>
          </w:tcPr>
          <w:p w14:paraId="0672F1F2" w14:textId="77777777" w:rsidR="00D1586F" w:rsidRDefault="00D1586F">
            <w:pPr>
              <w:jc w:val="center"/>
              <w:rPr>
                <w:rFonts w:eastAsia="Calibri" w:cs="Times New Roman"/>
                <w:szCs w:val="28"/>
                <w:lang w:val="en-US"/>
              </w:rPr>
            </w:pPr>
            <w:r>
              <w:rPr>
                <w:rFonts w:eastAsia="Calibri" w:cs="Times New Roman"/>
                <w:szCs w:val="28"/>
                <w:lang w:val="en-US"/>
              </w:rPr>
              <w:t>0,18</w:t>
            </w:r>
          </w:p>
        </w:tc>
        <w:tc>
          <w:tcPr>
            <w:tcW w:w="1559" w:type="dxa"/>
            <w:tcBorders>
              <w:top w:val="single" w:sz="4" w:space="0" w:color="auto"/>
              <w:left w:val="single" w:sz="4" w:space="0" w:color="auto"/>
              <w:bottom w:val="single" w:sz="4" w:space="0" w:color="auto"/>
              <w:right w:val="single" w:sz="4" w:space="0" w:color="auto"/>
            </w:tcBorders>
            <w:hideMark/>
          </w:tcPr>
          <w:p w14:paraId="02B8843E" w14:textId="77777777" w:rsidR="00D1586F" w:rsidRDefault="00D1586F">
            <w:pPr>
              <w:jc w:val="center"/>
              <w:rPr>
                <w:rFonts w:eastAsia="Calibri" w:cs="Times New Roman"/>
                <w:szCs w:val="28"/>
                <w:lang w:val="en-US"/>
              </w:rPr>
            </w:pPr>
            <w:r>
              <w:rPr>
                <w:rFonts w:eastAsia="Calibri" w:cs="Times New Roman"/>
                <w:szCs w:val="28"/>
                <w:lang w:val="en-US"/>
              </w:rPr>
              <w:t>0,29</w:t>
            </w:r>
          </w:p>
        </w:tc>
        <w:tc>
          <w:tcPr>
            <w:tcW w:w="1525" w:type="dxa"/>
            <w:tcBorders>
              <w:top w:val="single" w:sz="4" w:space="0" w:color="auto"/>
              <w:left w:val="single" w:sz="4" w:space="0" w:color="auto"/>
              <w:bottom w:val="single" w:sz="4" w:space="0" w:color="auto"/>
              <w:right w:val="single" w:sz="4" w:space="0" w:color="auto"/>
            </w:tcBorders>
            <w:hideMark/>
          </w:tcPr>
          <w:p w14:paraId="7BB60241" w14:textId="77777777" w:rsidR="00D1586F" w:rsidRDefault="00D1586F">
            <w:pPr>
              <w:jc w:val="center"/>
              <w:rPr>
                <w:rFonts w:eastAsia="Calibri" w:cs="Times New Roman"/>
                <w:szCs w:val="28"/>
                <w:lang w:val="en-US"/>
              </w:rPr>
            </w:pPr>
            <w:r>
              <w:rPr>
                <w:rFonts w:eastAsia="Calibri" w:cs="Times New Roman"/>
                <w:szCs w:val="28"/>
                <w:lang w:val="en-US"/>
              </w:rPr>
              <w:t>0,404</w:t>
            </w:r>
          </w:p>
        </w:tc>
      </w:tr>
      <w:tr w:rsidR="00D1586F" w14:paraId="16B0D232" w14:textId="77777777" w:rsidTr="00D1586F">
        <w:trPr>
          <w:cantSplit/>
        </w:trPr>
        <w:tc>
          <w:tcPr>
            <w:tcW w:w="4644" w:type="dxa"/>
            <w:tcBorders>
              <w:top w:val="single" w:sz="4" w:space="0" w:color="auto"/>
              <w:left w:val="single" w:sz="4" w:space="0" w:color="auto"/>
              <w:bottom w:val="single" w:sz="4" w:space="0" w:color="auto"/>
              <w:right w:val="single" w:sz="4" w:space="0" w:color="auto"/>
            </w:tcBorders>
            <w:hideMark/>
          </w:tcPr>
          <w:p w14:paraId="53096826" w14:textId="77777777" w:rsidR="00D1586F" w:rsidRDefault="00D1586F" w:rsidP="00592172">
            <w:pPr>
              <w:ind w:firstLine="0"/>
              <w:rPr>
                <w:rFonts w:eastAsia="Calibri" w:cs="Times New Roman"/>
                <w:szCs w:val="28"/>
                <w:lang w:val="en-US"/>
              </w:rPr>
            </w:pPr>
            <w:r>
              <w:rPr>
                <w:rFonts w:eastAsia="Calibri" w:cs="Times New Roman"/>
                <w:szCs w:val="28"/>
                <w:lang w:val="en-US"/>
              </w:rPr>
              <w:t>GA</w:t>
            </w:r>
          </w:p>
        </w:tc>
        <w:tc>
          <w:tcPr>
            <w:tcW w:w="1843" w:type="dxa"/>
            <w:tcBorders>
              <w:top w:val="single" w:sz="4" w:space="0" w:color="auto"/>
              <w:left w:val="single" w:sz="4" w:space="0" w:color="auto"/>
              <w:bottom w:val="single" w:sz="4" w:space="0" w:color="auto"/>
              <w:right w:val="single" w:sz="4" w:space="0" w:color="auto"/>
            </w:tcBorders>
            <w:hideMark/>
          </w:tcPr>
          <w:p w14:paraId="2AED69E6" w14:textId="77777777" w:rsidR="00D1586F" w:rsidRDefault="00D1586F">
            <w:pPr>
              <w:jc w:val="center"/>
              <w:rPr>
                <w:rFonts w:eastAsia="Calibri" w:cs="Times New Roman"/>
                <w:szCs w:val="28"/>
                <w:lang w:val="en-US"/>
              </w:rPr>
            </w:pPr>
            <w:r>
              <w:rPr>
                <w:rFonts w:eastAsia="Calibri" w:cs="Times New Roman"/>
                <w:szCs w:val="28"/>
                <w:lang w:val="en-US"/>
              </w:rPr>
              <w:t>0,155</w:t>
            </w:r>
          </w:p>
        </w:tc>
        <w:tc>
          <w:tcPr>
            <w:tcW w:w="1559" w:type="dxa"/>
            <w:tcBorders>
              <w:top w:val="single" w:sz="4" w:space="0" w:color="auto"/>
              <w:left w:val="single" w:sz="4" w:space="0" w:color="auto"/>
              <w:bottom w:val="single" w:sz="4" w:space="0" w:color="auto"/>
              <w:right w:val="single" w:sz="4" w:space="0" w:color="auto"/>
            </w:tcBorders>
            <w:hideMark/>
          </w:tcPr>
          <w:p w14:paraId="71046C33" w14:textId="77777777" w:rsidR="00D1586F" w:rsidRDefault="00D1586F">
            <w:pPr>
              <w:jc w:val="center"/>
              <w:rPr>
                <w:rFonts w:eastAsia="Calibri" w:cs="Times New Roman"/>
                <w:szCs w:val="28"/>
                <w:lang w:val="en-US"/>
              </w:rPr>
            </w:pPr>
            <w:r>
              <w:rPr>
                <w:rFonts w:eastAsia="Calibri" w:cs="Times New Roman"/>
                <w:szCs w:val="28"/>
                <w:lang w:val="en-US"/>
              </w:rPr>
              <w:t>0,37</w:t>
            </w:r>
          </w:p>
        </w:tc>
        <w:tc>
          <w:tcPr>
            <w:tcW w:w="1525" w:type="dxa"/>
            <w:tcBorders>
              <w:top w:val="single" w:sz="4" w:space="0" w:color="auto"/>
              <w:left w:val="single" w:sz="4" w:space="0" w:color="auto"/>
              <w:bottom w:val="single" w:sz="4" w:space="0" w:color="auto"/>
              <w:right w:val="single" w:sz="4" w:space="0" w:color="auto"/>
            </w:tcBorders>
            <w:hideMark/>
          </w:tcPr>
          <w:p w14:paraId="51B7E3F3" w14:textId="77777777" w:rsidR="00D1586F" w:rsidRDefault="00D1586F">
            <w:pPr>
              <w:jc w:val="center"/>
              <w:rPr>
                <w:rFonts w:eastAsia="Calibri" w:cs="Times New Roman"/>
                <w:szCs w:val="28"/>
                <w:lang w:val="en-US"/>
              </w:rPr>
            </w:pPr>
            <w:r>
              <w:rPr>
                <w:rFonts w:eastAsia="Calibri" w:cs="Times New Roman"/>
                <w:szCs w:val="28"/>
                <w:lang w:val="uk-UA"/>
              </w:rPr>
              <w:t>0,</w:t>
            </w:r>
            <w:r>
              <w:rPr>
                <w:rFonts w:eastAsia="Calibri" w:cs="Times New Roman"/>
                <w:szCs w:val="28"/>
                <w:lang w:val="en-US"/>
              </w:rPr>
              <w:t>64</w:t>
            </w:r>
          </w:p>
        </w:tc>
      </w:tr>
    </w:tbl>
    <w:p w14:paraId="6B2C22D2" w14:textId="77777777" w:rsidR="00C22852" w:rsidRDefault="00C22852" w:rsidP="00D1586F">
      <w:pPr>
        <w:rPr>
          <w:rFonts w:eastAsia="Calibri" w:cs="Times New Roman"/>
          <w:szCs w:val="28"/>
          <w:lang w:val="uk-UA"/>
        </w:rPr>
      </w:pPr>
    </w:p>
    <w:p w14:paraId="187C97BE" w14:textId="06F2672C" w:rsidR="00D1586F" w:rsidRDefault="00D1586F" w:rsidP="00D1586F">
      <w:pPr>
        <w:rPr>
          <w:rFonts w:eastAsia="Calibri" w:cs="Times New Roman"/>
          <w:szCs w:val="28"/>
          <w:lang w:val="uk-UA"/>
        </w:rPr>
      </w:pPr>
      <w:r>
        <w:rPr>
          <w:rFonts w:eastAsia="Calibri" w:cs="Times New Roman"/>
          <w:szCs w:val="28"/>
          <w:lang w:val="uk-UA"/>
        </w:rPr>
        <w:t>Як видно з таблиці 4.</w:t>
      </w:r>
      <w:r w:rsidR="00BC47AE">
        <w:rPr>
          <w:rFonts w:eastAsia="Calibri" w:cs="Times New Roman"/>
          <w:szCs w:val="28"/>
          <w:lang w:val="uk-UA"/>
        </w:rPr>
        <w:t>10</w:t>
      </w:r>
      <w:r>
        <w:rPr>
          <w:rFonts w:eastAsia="Calibri" w:cs="Times New Roman"/>
          <w:szCs w:val="28"/>
          <w:lang w:val="uk-UA"/>
        </w:rPr>
        <w:t xml:space="preserve">, алгоритм </w:t>
      </w:r>
      <w:r>
        <w:rPr>
          <w:rFonts w:eastAsia="Calibri" w:cs="Times New Roman"/>
          <w:szCs w:val="28"/>
          <w:lang w:val="en-US"/>
        </w:rPr>
        <w:t>FSS</w:t>
      </w:r>
      <w:r>
        <w:rPr>
          <w:rFonts w:eastAsia="Calibri" w:cs="Times New Roman"/>
          <w:szCs w:val="28"/>
          <w:lang w:val="uk-UA"/>
        </w:rPr>
        <w:t xml:space="preserve"> є швидшим, ніж </w:t>
      </w:r>
      <w:r>
        <w:rPr>
          <w:rFonts w:eastAsia="Calibri" w:cs="Times New Roman"/>
          <w:szCs w:val="28"/>
          <w:lang w:val="en-US"/>
        </w:rPr>
        <w:t>GA</w:t>
      </w:r>
      <w:r>
        <w:rPr>
          <w:rFonts w:eastAsia="Calibri" w:cs="Times New Roman"/>
          <w:szCs w:val="28"/>
          <w:lang w:val="uk-UA"/>
        </w:rPr>
        <w:t xml:space="preserve">, тобто рішення знаходить швидше алгоритм </w:t>
      </w:r>
      <w:r>
        <w:rPr>
          <w:rFonts w:eastAsia="Calibri" w:cs="Times New Roman"/>
          <w:szCs w:val="28"/>
          <w:lang w:val="en-US"/>
        </w:rPr>
        <w:t>FSS</w:t>
      </w:r>
      <w:r>
        <w:rPr>
          <w:rFonts w:eastAsia="Calibri" w:cs="Times New Roman"/>
          <w:szCs w:val="28"/>
          <w:lang w:val="uk-UA"/>
        </w:rPr>
        <w:t>.</w:t>
      </w:r>
    </w:p>
    <w:p w14:paraId="0D325061" w14:textId="1740B280" w:rsidR="003B5F1C" w:rsidRDefault="00D1586F" w:rsidP="00C22852">
      <w:pPr>
        <w:rPr>
          <w:rFonts w:eastAsia="Calibri" w:cs="Times New Roman"/>
          <w:szCs w:val="28"/>
          <w:lang w:val="uk-UA"/>
        </w:rPr>
      </w:pPr>
      <w:r>
        <w:rPr>
          <w:rFonts w:eastAsia="Calibri" w:cs="Times New Roman"/>
          <w:szCs w:val="28"/>
          <w:lang w:val="uk-UA"/>
        </w:rPr>
        <w:t xml:space="preserve">При аналізі роботи еволюційних алгоритмів для знаходження оптимуму функцій видно, що FSS та </w:t>
      </w:r>
      <w:r>
        <w:rPr>
          <w:rFonts w:eastAsia="Calibri" w:cs="Times New Roman"/>
          <w:szCs w:val="28"/>
          <w:lang w:val="en-US"/>
        </w:rPr>
        <w:t>GA</w:t>
      </w:r>
      <w:r>
        <w:rPr>
          <w:rFonts w:eastAsia="Calibri" w:cs="Times New Roman"/>
          <w:szCs w:val="28"/>
          <w:lang w:val="uk-UA"/>
        </w:rPr>
        <w:t xml:space="preserve"> є універсальними методами для пошуку екстремуму незалежно від складності функцій. Для пошуку оптимуму досить простих функцій краще використовувати класичні методи, так як вони в даному випадку працюють трохи швидше еволюційних алгоритмів. При вирішенні задачі глобальної оптимізації для функції зі складним ландшафтом рекомендується використовувати FSS, так як класичні алгоритми часто призводять до неправильного вирішення, а генетичний алгоритм, як можна помітити, працює повільніше.</w:t>
      </w:r>
      <w:r w:rsidR="00B057E5">
        <w:rPr>
          <w:rFonts w:eastAsia="Calibri" w:cs="Times New Roman"/>
          <w:szCs w:val="28"/>
          <w:lang w:val="uk-UA"/>
        </w:rPr>
        <w:t xml:space="preserve"> Завдяки модифікації алгоритму FSS, він сходиться і на функціях з гладкою поверхнею. </w:t>
      </w:r>
      <w:r>
        <w:rPr>
          <w:rFonts w:eastAsia="Calibri" w:cs="Times New Roman"/>
          <w:szCs w:val="28"/>
          <w:lang w:val="uk-UA"/>
        </w:rPr>
        <w:t xml:space="preserve"> Також алгоритму FSS необхідна менша кількість ітерацій для функцій багатьох змінних, натомість на функціях з малою кількістю змінних </w:t>
      </w:r>
      <w:r>
        <w:rPr>
          <w:rFonts w:eastAsia="Calibri" w:cs="Times New Roman"/>
          <w:szCs w:val="28"/>
          <w:lang w:val="en-US"/>
        </w:rPr>
        <w:t>GA</w:t>
      </w:r>
      <w:r>
        <w:rPr>
          <w:rFonts w:eastAsia="Calibri" w:cs="Times New Roman"/>
          <w:szCs w:val="28"/>
          <w:lang w:val="uk-UA"/>
        </w:rPr>
        <w:t xml:space="preserve"> має перевагу в кількості ітерацій. Точність обчислення обох алгоритмів є практично стовідсотковою. Варто зазначити що на час виконання алгоритму та точність знайденого рішення впливають обрані параметри, які потрібно намагатись підібрати якомога оптимальніше, опираючись на проведені вище дослідження.</w:t>
      </w:r>
    </w:p>
    <w:p w14:paraId="5E424332" w14:textId="77777777" w:rsidR="003B5F1C" w:rsidRDefault="003B5F1C" w:rsidP="00D1586F">
      <w:pPr>
        <w:rPr>
          <w:rFonts w:eastAsia="Calibri" w:cs="Times New Roman"/>
          <w:szCs w:val="28"/>
          <w:lang w:val="uk-UA"/>
        </w:rPr>
      </w:pPr>
    </w:p>
    <w:p w14:paraId="735AD1A3" w14:textId="1C1A349D" w:rsidR="00D1586F" w:rsidRPr="00592172" w:rsidRDefault="00680A08" w:rsidP="00D1586F">
      <w:pPr>
        <w:rPr>
          <w:rFonts w:eastAsia="Calibri" w:cs="Times New Roman"/>
          <w:b/>
          <w:sz w:val="32"/>
          <w:szCs w:val="32"/>
          <w:lang w:val="uk-UA"/>
        </w:rPr>
      </w:pPr>
      <w:r>
        <w:rPr>
          <w:rFonts w:eastAsia="Times New Roman" w:cs="Times New Roman"/>
          <w:b/>
          <w:sz w:val="32"/>
          <w:szCs w:val="32"/>
          <w:lang w:val="uk-UA"/>
        </w:rPr>
        <w:fldChar w:fldCharType="begin"/>
      </w:r>
      <w:r>
        <w:rPr>
          <w:rFonts w:eastAsia="Times New Roman" w:cs="Times New Roman"/>
          <w:b/>
          <w:sz w:val="32"/>
          <w:szCs w:val="32"/>
          <w:lang w:val="uk-UA"/>
        </w:rPr>
        <w:instrText xml:space="preserve"> TC  "</w:instrText>
      </w:r>
      <w:r w:rsidRPr="00680A08">
        <w:rPr>
          <w:rFonts w:eastAsia="Calibri" w:cs="Times New Roman"/>
          <w:b/>
          <w:sz w:val="32"/>
          <w:szCs w:val="32"/>
          <w:lang w:val="uk-UA"/>
        </w:rPr>
        <w:instrText xml:space="preserve"> </w:instrText>
      </w:r>
      <w:bookmarkStart w:id="102" w:name="_Toc73265283"/>
      <w:r w:rsidRPr="00592172">
        <w:rPr>
          <w:rFonts w:eastAsia="Calibri" w:cs="Times New Roman"/>
          <w:b/>
          <w:sz w:val="32"/>
          <w:szCs w:val="32"/>
          <w:lang w:val="uk-UA"/>
        </w:rPr>
        <w:instrText>4.4 Огляд інтерфейсу програми</w:instrText>
      </w:r>
      <w:bookmarkEnd w:id="102"/>
      <w:r>
        <w:rPr>
          <w:rFonts w:eastAsia="Times New Roman" w:cs="Times New Roman"/>
          <w:b/>
          <w:sz w:val="32"/>
          <w:szCs w:val="32"/>
          <w:lang w:val="uk-UA"/>
        </w:rPr>
        <w:instrText xml:space="preserve"> " \f </w:instrText>
      </w:r>
      <w:r>
        <w:rPr>
          <w:rFonts w:eastAsia="Times New Roman" w:cs="Times New Roman"/>
          <w:b/>
          <w:sz w:val="32"/>
          <w:szCs w:val="32"/>
          <w:lang w:val="en-US"/>
        </w:rPr>
        <w:instrText>y</w:instrText>
      </w:r>
      <w:r>
        <w:rPr>
          <w:rFonts w:eastAsia="Times New Roman" w:cs="Times New Roman"/>
          <w:b/>
          <w:sz w:val="32"/>
          <w:szCs w:val="32"/>
          <w:lang w:val="uk-UA"/>
        </w:rPr>
        <w:instrText xml:space="preserve">\l 2 </w:instrText>
      </w:r>
      <w:r>
        <w:rPr>
          <w:rFonts w:eastAsia="Times New Roman" w:cs="Times New Roman"/>
          <w:b/>
          <w:sz w:val="32"/>
          <w:szCs w:val="32"/>
          <w:lang w:val="uk-UA"/>
        </w:rPr>
        <w:fldChar w:fldCharType="end"/>
      </w:r>
      <w:r w:rsidR="00D1586F" w:rsidRPr="00592172">
        <w:rPr>
          <w:rFonts w:eastAsia="Calibri" w:cs="Times New Roman"/>
          <w:b/>
          <w:sz w:val="32"/>
          <w:szCs w:val="32"/>
          <w:lang w:val="uk-UA"/>
        </w:rPr>
        <w:t>4.4 Огляд інтерфейсу програми</w:t>
      </w:r>
    </w:p>
    <w:p w14:paraId="46DE0290" w14:textId="77777777" w:rsidR="00592172" w:rsidRDefault="00592172" w:rsidP="00D1586F">
      <w:pPr>
        <w:rPr>
          <w:rFonts w:eastAsia="Calibri" w:cs="Times New Roman"/>
          <w:szCs w:val="28"/>
          <w:lang w:val="uk-UA"/>
        </w:rPr>
      </w:pPr>
    </w:p>
    <w:p w14:paraId="7E2941D6" w14:textId="118C7F73" w:rsidR="00D1586F" w:rsidRDefault="00BC47AE" w:rsidP="00D1586F">
      <w:pPr>
        <w:rPr>
          <w:rFonts w:eastAsia="Calibri" w:cs="Times New Roman"/>
          <w:szCs w:val="28"/>
          <w:lang w:val="uk-UA"/>
        </w:rPr>
      </w:pPr>
      <w:r>
        <w:rPr>
          <w:rFonts w:eastAsia="Calibri" w:cs="Times New Roman"/>
          <w:szCs w:val="28"/>
          <w:lang w:val="uk-UA"/>
        </w:rPr>
        <w:t>На рисунку 4.</w:t>
      </w:r>
      <w:r w:rsidR="00D1586F">
        <w:rPr>
          <w:rFonts w:eastAsia="Calibri" w:cs="Times New Roman"/>
          <w:szCs w:val="28"/>
          <w:lang w:val="uk-UA"/>
        </w:rPr>
        <w:t xml:space="preserve">1 зображений розроблений програмний інтерфейс користувача для алгоритму </w:t>
      </w:r>
      <w:r w:rsidR="00D1586F">
        <w:rPr>
          <w:rFonts w:eastAsia="Calibri" w:cs="Times New Roman"/>
          <w:szCs w:val="28"/>
          <w:lang w:val="en-US"/>
        </w:rPr>
        <w:t>FSS</w:t>
      </w:r>
      <w:r w:rsidR="00D1586F">
        <w:rPr>
          <w:rFonts w:eastAsia="Calibri" w:cs="Times New Roman"/>
          <w:szCs w:val="28"/>
          <w:lang w:val="uk-UA"/>
        </w:rPr>
        <w:t>. У полях вводу необхідно ввести наступні параметри алгоритму:</w:t>
      </w:r>
    </w:p>
    <w:p w14:paraId="0FCFB70A" w14:textId="77777777" w:rsidR="00D1586F" w:rsidRDefault="00D1586F" w:rsidP="0018539E">
      <w:pPr>
        <w:pStyle w:val="af6"/>
        <w:numPr>
          <w:ilvl w:val="0"/>
          <w:numId w:val="64"/>
        </w:numPr>
        <w:rPr>
          <w:rFonts w:eastAsia="Calibri" w:cs="Times New Roman"/>
          <w:szCs w:val="28"/>
          <w:lang w:val="uk-UA"/>
        </w:rPr>
      </w:pPr>
      <w:r>
        <w:rPr>
          <w:rFonts w:eastAsia="Calibri" w:cs="Times New Roman"/>
          <w:szCs w:val="28"/>
          <w:lang w:val="uk-UA"/>
        </w:rPr>
        <w:t xml:space="preserve">Досліджувана функція – функція для якої відбуватиметься пошук </w:t>
      </w:r>
      <w:proofErr w:type="spellStart"/>
      <w:r>
        <w:rPr>
          <w:rFonts w:eastAsia="Calibri" w:cs="Times New Roman"/>
          <w:szCs w:val="28"/>
          <w:lang w:val="uk-UA"/>
        </w:rPr>
        <w:t>екстремума</w:t>
      </w:r>
      <w:proofErr w:type="spellEnd"/>
      <w:r>
        <w:rPr>
          <w:rFonts w:eastAsia="Calibri" w:cs="Times New Roman"/>
          <w:szCs w:val="28"/>
          <w:lang w:val="uk-UA"/>
        </w:rPr>
        <w:t>.</w:t>
      </w:r>
    </w:p>
    <w:p w14:paraId="2EADBDB2" w14:textId="77777777" w:rsidR="00D1586F" w:rsidRDefault="00D1586F" w:rsidP="0018539E">
      <w:pPr>
        <w:pStyle w:val="af6"/>
        <w:numPr>
          <w:ilvl w:val="0"/>
          <w:numId w:val="64"/>
        </w:numPr>
        <w:rPr>
          <w:rFonts w:eastAsia="Calibri" w:cs="Times New Roman"/>
          <w:szCs w:val="28"/>
          <w:lang w:val="uk-UA"/>
        </w:rPr>
      </w:pPr>
      <w:r>
        <w:rPr>
          <w:rFonts w:eastAsia="Calibri" w:cs="Times New Roman"/>
          <w:szCs w:val="28"/>
          <w:lang w:val="uk-UA"/>
        </w:rPr>
        <w:t>Верхня границя – верхня межа області пошуку рішення.</w:t>
      </w:r>
    </w:p>
    <w:p w14:paraId="5A531EF1" w14:textId="77777777" w:rsidR="00D1586F" w:rsidRDefault="00D1586F" w:rsidP="0018539E">
      <w:pPr>
        <w:pStyle w:val="af6"/>
        <w:numPr>
          <w:ilvl w:val="0"/>
          <w:numId w:val="64"/>
        </w:numPr>
        <w:rPr>
          <w:rFonts w:eastAsia="Calibri" w:cs="Times New Roman"/>
          <w:szCs w:val="28"/>
          <w:lang w:val="uk-UA"/>
        </w:rPr>
      </w:pPr>
      <w:r>
        <w:rPr>
          <w:rFonts w:eastAsia="Calibri" w:cs="Times New Roman"/>
          <w:szCs w:val="28"/>
          <w:lang w:val="uk-UA"/>
        </w:rPr>
        <w:t>Нижня границя – нижня межа області пошуку рішення.</w:t>
      </w:r>
    </w:p>
    <w:p w14:paraId="41D6F61E" w14:textId="77777777" w:rsidR="00D1586F" w:rsidRDefault="00D1586F" w:rsidP="0018539E">
      <w:pPr>
        <w:pStyle w:val="af6"/>
        <w:numPr>
          <w:ilvl w:val="0"/>
          <w:numId w:val="64"/>
        </w:numPr>
        <w:rPr>
          <w:rFonts w:eastAsia="Calibri" w:cs="Times New Roman"/>
          <w:szCs w:val="28"/>
          <w:lang w:val="uk-UA"/>
        </w:rPr>
      </w:pPr>
      <w:r>
        <w:rPr>
          <w:rFonts w:eastAsia="Calibri" w:cs="Times New Roman"/>
          <w:szCs w:val="28"/>
          <w:lang w:val="uk-UA"/>
        </w:rPr>
        <w:t>Кількість ітерацій</w:t>
      </w:r>
    </w:p>
    <w:p w14:paraId="6EACAC52" w14:textId="77777777" w:rsidR="00D1586F" w:rsidRDefault="00D1586F" w:rsidP="0018539E">
      <w:pPr>
        <w:pStyle w:val="af6"/>
        <w:numPr>
          <w:ilvl w:val="0"/>
          <w:numId w:val="64"/>
        </w:numPr>
        <w:rPr>
          <w:rFonts w:eastAsia="Calibri" w:cs="Times New Roman"/>
          <w:szCs w:val="28"/>
          <w:lang w:val="uk-UA"/>
        </w:rPr>
      </w:pPr>
      <w:r>
        <w:rPr>
          <w:rFonts w:eastAsia="Calibri" w:cs="Times New Roman"/>
          <w:szCs w:val="28"/>
          <w:lang w:val="uk-UA"/>
        </w:rPr>
        <w:t>Розмір популяції – кількість агентів, які здійснюватимуть пошук рішення.</w:t>
      </w:r>
    </w:p>
    <w:p w14:paraId="715BB44E" w14:textId="77777777" w:rsidR="00D1586F" w:rsidRDefault="00D1586F" w:rsidP="0018539E">
      <w:pPr>
        <w:pStyle w:val="af6"/>
        <w:numPr>
          <w:ilvl w:val="0"/>
          <w:numId w:val="64"/>
        </w:numPr>
        <w:rPr>
          <w:rFonts w:eastAsia="Calibri" w:cs="Times New Roman"/>
          <w:szCs w:val="28"/>
          <w:lang w:val="uk-UA"/>
        </w:rPr>
      </w:pPr>
      <w:r>
        <w:rPr>
          <w:rFonts w:eastAsia="Calibri" w:cs="Times New Roman"/>
          <w:szCs w:val="28"/>
          <w:lang w:val="uk-UA"/>
        </w:rPr>
        <w:t>Початковий індивідуальний крок – початковий крок, з яким рухатимуться риби, починаючи з першої ітерації.</w:t>
      </w:r>
    </w:p>
    <w:p w14:paraId="6621118A" w14:textId="77777777" w:rsidR="00D1586F" w:rsidRDefault="00D1586F" w:rsidP="0018539E">
      <w:pPr>
        <w:pStyle w:val="af6"/>
        <w:numPr>
          <w:ilvl w:val="0"/>
          <w:numId w:val="64"/>
        </w:numPr>
        <w:rPr>
          <w:rFonts w:eastAsia="Calibri" w:cs="Times New Roman"/>
          <w:szCs w:val="28"/>
          <w:lang w:val="uk-UA"/>
        </w:rPr>
      </w:pPr>
      <w:r>
        <w:rPr>
          <w:rFonts w:eastAsia="Calibri" w:cs="Times New Roman"/>
          <w:szCs w:val="28"/>
          <w:lang w:val="uk-UA"/>
        </w:rPr>
        <w:t>Кінцевий індивідуальний крок - початковий крок, з яким рухатимуться риби, на останніх ітераціях.</w:t>
      </w:r>
    </w:p>
    <w:p w14:paraId="1DAAC90E" w14:textId="77777777" w:rsidR="00D1586F" w:rsidRDefault="00D1586F" w:rsidP="0018539E">
      <w:pPr>
        <w:pStyle w:val="af6"/>
        <w:numPr>
          <w:ilvl w:val="0"/>
          <w:numId w:val="64"/>
        </w:numPr>
        <w:rPr>
          <w:rFonts w:eastAsia="Calibri" w:cs="Times New Roman"/>
          <w:szCs w:val="28"/>
          <w:lang w:val="uk-UA"/>
        </w:rPr>
      </w:pPr>
      <w:r>
        <w:rPr>
          <w:rFonts w:eastAsia="Calibri" w:cs="Times New Roman"/>
          <w:szCs w:val="28"/>
          <w:lang w:val="uk-UA"/>
        </w:rPr>
        <w:t>Максимальна вага риби</w:t>
      </w:r>
    </w:p>
    <w:p w14:paraId="3BEFE378" w14:textId="2704CA7D" w:rsidR="00D1586F" w:rsidRDefault="00BC47AE" w:rsidP="00D1586F">
      <w:pPr>
        <w:rPr>
          <w:rFonts w:eastAsia="Calibri" w:cs="Times New Roman"/>
          <w:szCs w:val="28"/>
          <w:lang w:val="uk-UA"/>
        </w:rPr>
      </w:pPr>
      <w:r>
        <w:rPr>
          <w:rFonts w:eastAsia="Calibri" w:cs="Times New Roman"/>
          <w:szCs w:val="28"/>
          <w:lang w:val="uk-UA"/>
        </w:rPr>
        <w:t>На рисунку 4.</w:t>
      </w:r>
      <w:r w:rsidR="00D1586F">
        <w:rPr>
          <w:rFonts w:eastAsia="Calibri" w:cs="Times New Roman"/>
          <w:szCs w:val="28"/>
          <w:lang w:val="uk-UA"/>
        </w:rPr>
        <w:t xml:space="preserve">2 зображений розроблений програмний інтерфейс користувача для алгоритму </w:t>
      </w:r>
      <w:r w:rsidR="00D1586F">
        <w:rPr>
          <w:rFonts w:eastAsia="Calibri" w:cs="Times New Roman"/>
          <w:szCs w:val="28"/>
          <w:lang w:val="en-US"/>
        </w:rPr>
        <w:t>GA</w:t>
      </w:r>
      <w:r w:rsidR="00D1586F">
        <w:rPr>
          <w:rFonts w:eastAsia="Calibri" w:cs="Times New Roman"/>
          <w:szCs w:val="28"/>
          <w:lang w:val="uk-UA"/>
        </w:rPr>
        <w:t>. У полях вводу необхідно ввести наступні параметри алгоритму:</w:t>
      </w:r>
    </w:p>
    <w:p w14:paraId="7CF65412" w14:textId="77777777" w:rsidR="00D1586F" w:rsidRDefault="00D1586F" w:rsidP="0018539E">
      <w:pPr>
        <w:pStyle w:val="af6"/>
        <w:numPr>
          <w:ilvl w:val="0"/>
          <w:numId w:val="64"/>
        </w:numPr>
        <w:rPr>
          <w:rFonts w:eastAsia="Calibri" w:cs="Times New Roman"/>
          <w:szCs w:val="28"/>
          <w:lang w:val="uk-UA"/>
        </w:rPr>
      </w:pPr>
      <w:r>
        <w:rPr>
          <w:rFonts w:eastAsia="Calibri" w:cs="Times New Roman"/>
          <w:szCs w:val="28"/>
          <w:lang w:val="uk-UA"/>
        </w:rPr>
        <w:t xml:space="preserve">Досліджувана функція – функція для якої відбуватиметься пошук </w:t>
      </w:r>
      <w:proofErr w:type="spellStart"/>
      <w:r>
        <w:rPr>
          <w:rFonts w:eastAsia="Calibri" w:cs="Times New Roman"/>
          <w:szCs w:val="28"/>
          <w:lang w:val="uk-UA"/>
        </w:rPr>
        <w:t>екстремума</w:t>
      </w:r>
      <w:proofErr w:type="spellEnd"/>
      <w:r>
        <w:rPr>
          <w:rFonts w:eastAsia="Calibri" w:cs="Times New Roman"/>
          <w:szCs w:val="28"/>
          <w:lang w:val="uk-UA"/>
        </w:rPr>
        <w:t>.</w:t>
      </w:r>
    </w:p>
    <w:p w14:paraId="110442CF" w14:textId="77777777" w:rsidR="00D1586F" w:rsidRDefault="00D1586F" w:rsidP="0018539E">
      <w:pPr>
        <w:pStyle w:val="af6"/>
        <w:numPr>
          <w:ilvl w:val="0"/>
          <w:numId w:val="64"/>
        </w:numPr>
        <w:rPr>
          <w:rFonts w:eastAsia="Calibri" w:cs="Times New Roman"/>
          <w:szCs w:val="28"/>
          <w:lang w:val="uk-UA"/>
        </w:rPr>
      </w:pPr>
      <w:r>
        <w:rPr>
          <w:rFonts w:eastAsia="Calibri" w:cs="Times New Roman"/>
          <w:szCs w:val="28"/>
          <w:lang w:val="uk-UA"/>
        </w:rPr>
        <w:t>Верхня границя – верхня межа області пошуку рішення.</w:t>
      </w:r>
    </w:p>
    <w:p w14:paraId="6B83B3DF" w14:textId="77777777" w:rsidR="00D1586F" w:rsidRDefault="00D1586F" w:rsidP="0018539E">
      <w:pPr>
        <w:pStyle w:val="af6"/>
        <w:numPr>
          <w:ilvl w:val="0"/>
          <w:numId w:val="64"/>
        </w:numPr>
        <w:rPr>
          <w:rFonts w:eastAsia="Calibri" w:cs="Times New Roman"/>
          <w:szCs w:val="28"/>
          <w:lang w:val="uk-UA"/>
        </w:rPr>
      </w:pPr>
      <w:r>
        <w:rPr>
          <w:rFonts w:eastAsia="Calibri" w:cs="Times New Roman"/>
          <w:szCs w:val="28"/>
          <w:lang w:val="uk-UA"/>
        </w:rPr>
        <w:t>Нижня границя – нижня межа області пошуку рішення.</w:t>
      </w:r>
    </w:p>
    <w:p w14:paraId="36986674" w14:textId="77777777" w:rsidR="00D1586F" w:rsidRDefault="00D1586F" w:rsidP="0018539E">
      <w:pPr>
        <w:pStyle w:val="af6"/>
        <w:numPr>
          <w:ilvl w:val="0"/>
          <w:numId w:val="64"/>
        </w:numPr>
        <w:rPr>
          <w:rFonts w:eastAsia="Calibri" w:cs="Times New Roman"/>
          <w:szCs w:val="28"/>
          <w:lang w:val="uk-UA"/>
        </w:rPr>
      </w:pPr>
      <w:r>
        <w:rPr>
          <w:rFonts w:eastAsia="Calibri" w:cs="Times New Roman"/>
          <w:szCs w:val="28"/>
          <w:lang w:val="uk-UA"/>
        </w:rPr>
        <w:t>Кількість ітерацій</w:t>
      </w:r>
    </w:p>
    <w:p w14:paraId="0F9F2E1C" w14:textId="77777777" w:rsidR="00D1586F" w:rsidRDefault="00D1586F" w:rsidP="0018539E">
      <w:pPr>
        <w:pStyle w:val="af6"/>
        <w:numPr>
          <w:ilvl w:val="0"/>
          <w:numId w:val="64"/>
        </w:numPr>
        <w:rPr>
          <w:rFonts w:eastAsia="Calibri" w:cs="Times New Roman"/>
          <w:szCs w:val="28"/>
          <w:lang w:val="uk-UA"/>
        </w:rPr>
      </w:pPr>
      <w:r>
        <w:rPr>
          <w:rFonts w:eastAsia="Calibri" w:cs="Times New Roman"/>
          <w:szCs w:val="28"/>
          <w:lang w:val="uk-UA"/>
        </w:rPr>
        <w:t>Розмір популяції – кількість агентів, які здійснюватимуть пошук рішення.</w:t>
      </w:r>
    </w:p>
    <w:p w14:paraId="68B8A3F6" w14:textId="77777777" w:rsidR="00D1586F" w:rsidRDefault="00D1586F" w:rsidP="0018539E">
      <w:pPr>
        <w:pStyle w:val="af6"/>
        <w:numPr>
          <w:ilvl w:val="0"/>
          <w:numId w:val="64"/>
        </w:numPr>
        <w:rPr>
          <w:rFonts w:eastAsia="Calibri" w:cs="Times New Roman"/>
          <w:szCs w:val="28"/>
          <w:lang w:val="uk-UA"/>
        </w:rPr>
      </w:pPr>
      <w:r>
        <w:rPr>
          <w:rFonts w:eastAsia="Calibri" w:cs="Times New Roman"/>
          <w:szCs w:val="28"/>
          <w:lang w:val="uk-UA"/>
        </w:rPr>
        <w:lastRenderedPageBreak/>
        <w:t>Імовірність схрещування – імовірність, з якою відбувається схрещування хромосом (за замовчуванням встановлено 90%).</w:t>
      </w:r>
    </w:p>
    <w:p w14:paraId="0E7712A0" w14:textId="77777777" w:rsidR="00D1586F" w:rsidRDefault="00D1586F" w:rsidP="0018539E">
      <w:pPr>
        <w:pStyle w:val="af6"/>
        <w:numPr>
          <w:ilvl w:val="0"/>
          <w:numId w:val="64"/>
        </w:numPr>
        <w:rPr>
          <w:rFonts w:eastAsia="Calibri" w:cs="Times New Roman"/>
          <w:szCs w:val="28"/>
          <w:lang w:val="uk-UA"/>
        </w:rPr>
      </w:pPr>
      <w:r>
        <w:rPr>
          <w:rFonts w:eastAsia="Calibri" w:cs="Times New Roman"/>
          <w:szCs w:val="28"/>
          <w:lang w:val="uk-UA"/>
        </w:rPr>
        <w:t>Імовірність мутації – імовірність, з якою відбувається мутація хромосом (за замовчуванням встановлено 10%).</w:t>
      </w:r>
    </w:p>
    <w:p w14:paraId="09123A14" w14:textId="77777777" w:rsidR="00D1586F" w:rsidRDefault="00D1586F" w:rsidP="0018539E">
      <w:pPr>
        <w:pStyle w:val="af6"/>
        <w:numPr>
          <w:ilvl w:val="0"/>
          <w:numId w:val="64"/>
        </w:numPr>
        <w:rPr>
          <w:rFonts w:eastAsia="Calibri" w:cs="Times New Roman"/>
          <w:szCs w:val="28"/>
          <w:lang w:val="uk-UA"/>
        </w:rPr>
      </w:pPr>
      <w:r>
        <w:rPr>
          <w:rFonts w:eastAsia="Calibri" w:cs="Times New Roman"/>
          <w:szCs w:val="28"/>
          <w:lang w:val="uk-UA"/>
        </w:rPr>
        <w:t>Кількість хромосом – являє собою кількість змінних функції.</w:t>
      </w:r>
    </w:p>
    <w:p w14:paraId="1B4ABC5A" w14:textId="1793BD0B" w:rsidR="00D1586F" w:rsidRDefault="00D1586F" w:rsidP="00592172">
      <w:pPr>
        <w:ind w:firstLine="0"/>
        <w:jc w:val="center"/>
        <w:rPr>
          <w:rFonts w:eastAsia="Calibri" w:cs="Times New Roman"/>
          <w:szCs w:val="28"/>
          <w:lang w:val="uk-UA"/>
        </w:rPr>
      </w:pPr>
      <w:r>
        <w:rPr>
          <w:rFonts w:eastAsia="Calibri" w:cs="Times New Roman"/>
          <w:noProof/>
          <w:szCs w:val="28"/>
          <w:lang w:val="ru-RU" w:eastAsia="ru-RU"/>
        </w:rPr>
        <w:drawing>
          <wp:inline distT="0" distB="0" distL="0" distR="0" wp14:anchorId="563BC0A0" wp14:editId="565CC44F">
            <wp:extent cx="5147713" cy="3241964"/>
            <wp:effectExtent l="0" t="0" r="0" b="0"/>
            <wp:docPr id="1608" name="Рисунок 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53004" cy="3245296"/>
                    </a:xfrm>
                    <a:prstGeom prst="rect">
                      <a:avLst/>
                    </a:prstGeom>
                    <a:noFill/>
                    <a:ln>
                      <a:noFill/>
                    </a:ln>
                  </pic:spPr>
                </pic:pic>
              </a:graphicData>
            </a:graphic>
          </wp:inline>
        </w:drawing>
      </w:r>
    </w:p>
    <w:p w14:paraId="1D288D2F" w14:textId="0367B3E8" w:rsidR="00D1586F" w:rsidRDefault="00D1586F" w:rsidP="00D1586F">
      <w:pPr>
        <w:jc w:val="center"/>
        <w:rPr>
          <w:rFonts w:eastAsia="Calibri" w:cs="Times New Roman"/>
          <w:szCs w:val="28"/>
          <w:lang w:val="uk-UA"/>
        </w:rPr>
      </w:pPr>
      <w:r>
        <w:rPr>
          <w:rFonts w:eastAsia="Calibri" w:cs="Times New Roman"/>
          <w:szCs w:val="28"/>
          <w:lang w:val="uk-UA"/>
        </w:rPr>
        <w:t>Рис</w:t>
      </w:r>
      <w:r w:rsidR="00BC47AE">
        <w:rPr>
          <w:rFonts w:eastAsia="Calibri" w:cs="Times New Roman"/>
          <w:szCs w:val="28"/>
          <w:lang w:val="uk-UA"/>
        </w:rPr>
        <w:t>унок 4.</w:t>
      </w:r>
      <w:r w:rsidR="00592172">
        <w:rPr>
          <w:rFonts w:eastAsia="Calibri" w:cs="Times New Roman"/>
          <w:szCs w:val="28"/>
          <w:lang w:val="uk-UA"/>
        </w:rPr>
        <w:t>1 –</w:t>
      </w:r>
      <w:r>
        <w:rPr>
          <w:rFonts w:eastAsia="Calibri" w:cs="Times New Roman"/>
          <w:szCs w:val="28"/>
          <w:lang w:val="uk-UA"/>
        </w:rPr>
        <w:t xml:space="preserve"> Програмний інтерфейс користувача для алгоритму </w:t>
      </w:r>
      <w:r>
        <w:rPr>
          <w:rFonts w:eastAsia="Calibri" w:cs="Times New Roman"/>
          <w:szCs w:val="28"/>
          <w:lang w:val="en-US"/>
        </w:rPr>
        <w:t>FSS</w:t>
      </w:r>
    </w:p>
    <w:p w14:paraId="37BCF84D" w14:textId="51EE08CA" w:rsidR="00D1586F" w:rsidRDefault="00D1586F" w:rsidP="00592172">
      <w:pPr>
        <w:ind w:firstLine="0"/>
        <w:jc w:val="center"/>
        <w:rPr>
          <w:rFonts w:eastAsia="Calibri" w:cs="Times New Roman"/>
          <w:szCs w:val="28"/>
          <w:lang w:val="uk-UA"/>
        </w:rPr>
      </w:pPr>
      <w:r>
        <w:rPr>
          <w:rFonts w:eastAsia="Calibri" w:cs="Times New Roman"/>
          <w:noProof/>
          <w:szCs w:val="28"/>
          <w:lang w:val="ru-RU" w:eastAsia="ru-RU"/>
        </w:rPr>
        <w:drawing>
          <wp:inline distT="0" distB="0" distL="0" distR="0" wp14:anchorId="4D59A99E" wp14:editId="4E1F3443">
            <wp:extent cx="5105400" cy="3196299"/>
            <wp:effectExtent l="0" t="0" r="0" b="4445"/>
            <wp:docPr id="1607" name="Рисунок 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11793" cy="3200301"/>
                    </a:xfrm>
                    <a:prstGeom prst="rect">
                      <a:avLst/>
                    </a:prstGeom>
                    <a:noFill/>
                    <a:ln>
                      <a:noFill/>
                    </a:ln>
                  </pic:spPr>
                </pic:pic>
              </a:graphicData>
            </a:graphic>
          </wp:inline>
        </w:drawing>
      </w:r>
    </w:p>
    <w:p w14:paraId="678E6C99" w14:textId="4EBEB47E" w:rsidR="00D1586F" w:rsidRDefault="00BC47AE" w:rsidP="00D1586F">
      <w:pPr>
        <w:jc w:val="center"/>
        <w:rPr>
          <w:rFonts w:eastAsia="Calibri" w:cs="Times New Roman"/>
          <w:szCs w:val="28"/>
          <w:lang w:val="uk-UA"/>
        </w:rPr>
      </w:pPr>
      <w:r>
        <w:rPr>
          <w:rFonts w:eastAsia="Calibri" w:cs="Times New Roman"/>
          <w:szCs w:val="28"/>
          <w:lang w:val="uk-UA"/>
        </w:rPr>
        <w:t>Рисунок 4.</w:t>
      </w:r>
      <w:r w:rsidR="00592172">
        <w:rPr>
          <w:rFonts w:eastAsia="Calibri" w:cs="Times New Roman"/>
          <w:szCs w:val="28"/>
          <w:lang w:val="uk-UA"/>
        </w:rPr>
        <w:t>2 –</w:t>
      </w:r>
      <w:r w:rsidR="00D1586F">
        <w:rPr>
          <w:rFonts w:eastAsia="Calibri" w:cs="Times New Roman"/>
          <w:szCs w:val="28"/>
          <w:lang w:val="uk-UA"/>
        </w:rPr>
        <w:t xml:space="preserve"> Програмний інтерфейс користувача для алгоритму </w:t>
      </w:r>
      <w:r w:rsidR="00D1586F">
        <w:rPr>
          <w:rFonts w:eastAsia="Calibri" w:cs="Times New Roman"/>
          <w:szCs w:val="28"/>
          <w:lang w:val="en-US"/>
        </w:rPr>
        <w:t>GA</w:t>
      </w:r>
    </w:p>
    <w:p w14:paraId="5DE9267C" w14:textId="77777777" w:rsidR="00D1586F" w:rsidRDefault="00D1586F" w:rsidP="00D1586F">
      <w:pPr>
        <w:rPr>
          <w:rFonts w:eastAsia="Calibri" w:cs="Times New Roman"/>
          <w:szCs w:val="28"/>
          <w:lang w:val="uk-UA"/>
        </w:rPr>
      </w:pPr>
      <w:r>
        <w:rPr>
          <w:rFonts w:eastAsia="Calibri" w:cs="Times New Roman"/>
          <w:szCs w:val="28"/>
          <w:lang w:val="uk-UA"/>
        </w:rPr>
        <w:lastRenderedPageBreak/>
        <w:t xml:space="preserve">Параметри, які вводить користувач проходять </w:t>
      </w:r>
      <w:proofErr w:type="spellStart"/>
      <w:r>
        <w:rPr>
          <w:rFonts w:eastAsia="Calibri" w:cs="Times New Roman"/>
          <w:szCs w:val="28"/>
          <w:lang w:val="uk-UA"/>
        </w:rPr>
        <w:t>валідацію</w:t>
      </w:r>
      <w:proofErr w:type="spellEnd"/>
      <w:r>
        <w:rPr>
          <w:rFonts w:eastAsia="Calibri" w:cs="Times New Roman"/>
          <w:szCs w:val="28"/>
          <w:lang w:val="uk-UA"/>
        </w:rPr>
        <w:t xml:space="preserve"> на коректність вводу. Якщо хоча б один із параметрів не буде введено, або ж він буде введено некоректно, то появиться повідомлення з попередженням «Перевірте чи введено всі дані!» або «Перевірте чи правильно введені всі дані!», а відповідне поле, де некоректно введені дані підсвічуватиметься червоним кольором.</w:t>
      </w:r>
    </w:p>
    <w:p w14:paraId="54765B61" w14:textId="7277DD78" w:rsidR="00D1586F" w:rsidRDefault="00D1586F" w:rsidP="00592172">
      <w:pPr>
        <w:ind w:firstLine="0"/>
        <w:jc w:val="center"/>
        <w:rPr>
          <w:rFonts w:eastAsia="Calibri" w:cs="Times New Roman"/>
          <w:szCs w:val="28"/>
          <w:lang w:val="en-US"/>
        </w:rPr>
      </w:pPr>
      <w:r>
        <w:rPr>
          <w:rFonts w:eastAsia="Calibri" w:cs="Times New Roman"/>
          <w:noProof/>
          <w:szCs w:val="28"/>
          <w:lang w:val="ru-RU" w:eastAsia="ru-RU"/>
        </w:rPr>
        <w:drawing>
          <wp:inline distT="0" distB="0" distL="0" distR="0" wp14:anchorId="03CCF708" wp14:editId="30F2ECEC">
            <wp:extent cx="5036820" cy="6941820"/>
            <wp:effectExtent l="0" t="0" r="0" b="0"/>
            <wp:docPr id="1606" name="Рисунок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6820" cy="6941820"/>
                    </a:xfrm>
                    <a:prstGeom prst="rect">
                      <a:avLst/>
                    </a:prstGeom>
                    <a:noFill/>
                    <a:ln>
                      <a:noFill/>
                    </a:ln>
                  </pic:spPr>
                </pic:pic>
              </a:graphicData>
            </a:graphic>
          </wp:inline>
        </w:drawing>
      </w:r>
    </w:p>
    <w:p w14:paraId="5B9C8D80" w14:textId="1965352C" w:rsidR="00D1586F" w:rsidRDefault="00D1586F" w:rsidP="00D1586F">
      <w:pPr>
        <w:jc w:val="center"/>
        <w:rPr>
          <w:rFonts w:eastAsia="Calibri" w:cs="Times New Roman"/>
          <w:szCs w:val="28"/>
          <w:lang w:val="uk-UA"/>
        </w:rPr>
      </w:pPr>
      <w:r>
        <w:rPr>
          <w:rFonts w:eastAsia="Calibri" w:cs="Times New Roman"/>
          <w:szCs w:val="28"/>
          <w:lang w:val="uk-UA"/>
        </w:rPr>
        <w:t>Рис</w:t>
      </w:r>
      <w:r w:rsidR="00592172">
        <w:rPr>
          <w:rFonts w:eastAsia="Calibri" w:cs="Times New Roman"/>
          <w:szCs w:val="28"/>
          <w:lang w:val="uk-UA"/>
        </w:rPr>
        <w:t>унок</w:t>
      </w:r>
      <w:r w:rsidR="00BC47AE">
        <w:rPr>
          <w:rFonts w:eastAsia="Calibri" w:cs="Times New Roman"/>
          <w:szCs w:val="28"/>
          <w:lang w:val="uk-UA"/>
        </w:rPr>
        <w:t xml:space="preserve"> 4.</w:t>
      </w:r>
      <w:r w:rsidRPr="00D1586F">
        <w:rPr>
          <w:rFonts w:eastAsia="Calibri" w:cs="Times New Roman"/>
          <w:szCs w:val="28"/>
          <w:lang w:val="ru-RU"/>
        </w:rPr>
        <w:t>3</w:t>
      </w:r>
      <w:r w:rsidR="00592172">
        <w:rPr>
          <w:rFonts w:eastAsia="Calibri" w:cs="Times New Roman"/>
          <w:szCs w:val="28"/>
          <w:lang w:val="uk-UA"/>
        </w:rPr>
        <w:t xml:space="preserve"> –</w:t>
      </w:r>
      <w:r>
        <w:rPr>
          <w:rFonts w:eastAsia="Calibri" w:cs="Times New Roman"/>
          <w:szCs w:val="28"/>
          <w:lang w:val="uk-UA"/>
        </w:rPr>
        <w:t xml:space="preserve"> Сповіщенн</w:t>
      </w:r>
      <w:r w:rsidR="00592172">
        <w:rPr>
          <w:rFonts w:eastAsia="Calibri" w:cs="Times New Roman"/>
          <w:szCs w:val="28"/>
          <w:lang w:val="uk-UA"/>
        </w:rPr>
        <w:t>я некоректного вводу параметрів</w:t>
      </w:r>
    </w:p>
    <w:p w14:paraId="1FED4B9B" w14:textId="77777777" w:rsidR="00D1586F" w:rsidRDefault="00D1586F" w:rsidP="00D1586F">
      <w:pPr>
        <w:rPr>
          <w:rFonts w:eastAsia="Calibri" w:cs="Times New Roman"/>
          <w:szCs w:val="28"/>
          <w:lang w:val="ru-RU"/>
        </w:rPr>
      </w:pPr>
      <w:r>
        <w:rPr>
          <w:rFonts w:eastAsia="Calibri" w:cs="Times New Roman"/>
          <w:szCs w:val="28"/>
          <w:lang w:val="uk-UA"/>
        </w:rPr>
        <w:lastRenderedPageBreak/>
        <w:t>Якщо всі параметри введено вірно, то програма розпочне свою роботу. Результатом буде знайдений мінімум функції, час виконання, а також графік значень мінімумів на кожній ітерації.</w:t>
      </w:r>
    </w:p>
    <w:p w14:paraId="6D7A468F" w14:textId="52DF9B77" w:rsidR="00D1586F" w:rsidRDefault="00D1586F" w:rsidP="00592172">
      <w:pPr>
        <w:ind w:firstLine="0"/>
        <w:jc w:val="center"/>
        <w:rPr>
          <w:rFonts w:eastAsia="Calibri" w:cs="Times New Roman"/>
          <w:szCs w:val="28"/>
          <w:lang w:val="en-US"/>
        </w:rPr>
      </w:pPr>
      <w:r>
        <w:rPr>
          <w:rFonts w:eastAsia="Calibri" w:cs="Times New Roman"/>
          <w:noProof/>
          <w:szCs w:val="28"/>
          <w:lang w:val="ru-RU" w:eastAsia="ru-RU"/>
        </w:rPr>
        <w:drawing>
          <wp:inline distT="0" distB="0" distL="0" distR="0" wp14:anchorId="692D9F35" wp14:editId="29203009">
            <wp:extent cx="5806440" cy="6225540"/>
            <wp:effectExtent l="0" t="0" r="3810" b="3810"/>
            <wp:docPr id="1605" name="Рисунок 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06440" cy="6225540"/>
                    </a:xfrm>
                    <a:prstGeom prst="rect">
                      <a:avLst/>
                    </a:prstGeom>
                    <a:noFill/>
                    <a:ln>
                      <a:noFill/>
                    </a:ln>
                  </pic:spPr>
                </pic:pic>
              </a:graphicData>
            </a:graphic>
          </wp:inline>
        </w:drawing>
      </w:r>
    </w:p>
    <w:p w14:paraId="06F1C035" w14:textId="1723677A" w:rsidR="00D1586F" w:rsidRDefault="00D1586F" w:rsidP="00D1586F">
      <w:pPr>
        <w:jc w:val="center"/>
        <w:rPr>
          <w:rFonts w:eastAsia="Calibri" w:cs="Times New Roman"/>
          <w:szCs w:val="28"/>
          <w:lang w:val="uk-UA"/>
        </w:rPr>
      </w:pPr>
      <w:r>
        <w:rPr>
          <w:rFonts w:eastAsia="Calibri" w:cs="Times New Roman"/>
          <w:szCs w:val="28"/>
          <w:lang w:val="uk-UA"/>
        </w:rPr>
        <w:t>Рис</w:t>
      </w:r>
      <w:r w:rsidR="00592172">
        <w:rPr>
          <w:rFonts w:eastAsia="Calibri" w:cs="Times New Roman"/>
          <w:szCs w:val="28"/>
          <w:lang w:val="uk-UA"/>
        </w:rPr>
        <w:t>унок</w:t>
      </w:r>
      <w:r w:rsidR="00BC47AE">
        <w:rPr>
          <w:rFonts w:eastAsia="Calibri" w:cs="Times New Roman"/>
          <w:szCs w:val="28"/>
          <w:lang w:val="uk-UA"/>
        </w:rPr>
        <w:t xml:space="preserve"> 4.</w:t>
      </w:r>
      <w:r w:rsidR="00BC47AE">
        <w:rPr>
          <w:rFonts w:eastAsia="Calibri" w:cs="Times New Roman"/>
          <w:szCs w:val="28"/>
          <w:lang w:val="ru-RU"/>
        </w:rPr>
        <w:t>4</w:t>
      </w:r>
      <w:r w:rsidR="00592172">
        <w:rPr>
          <w:rFonts w:eastAsia="Calibri" w:cs="Times New Roman"/>
          <w:szCs w:val="28"/>
          <w:lang w:val="uk-UA"/>
        </w:rPr>
        <w:t xml:space="preserve"> –</w:t>
      </w:r>
      <w:r>
        <w:rPr>
          <w:rFonts w:eastAsia="Calibri" w:cs="Times New Roman"/>
          <w:szCs w:val="28"/>
          <w:lang w:val="uk-UA"/>
        </w:rPr>
        <w:t xml:space="preserve"> Результати роботи програми</w:t>
      </w:r>
    </w:p>
    <w:p w14:paraId="4629C572" w14:textId="77777777" w:rsidR="00592172" w:rsidRDefault="00592172" w:rsidP="00D1586F">
      <w:pPr>
        <w:jc w:val="center"/>
        <w:rPr>
          <w:rFonts w:eastAsia="Calibri" w:cs="Times New Roman"/>
          <w:szCs w:val="28"/>
          <w:lang w:val="uk-UA"/>
        </w:rPr>
      </w:pPr>
    </w:p>
    <w:p w14:paraId="0367663B" w14:textId="5F8E363A" w:rsidR="00D1586F" w:rsidRPr="00592172" w:rsidRDefault="00680A08" w:rsidP="00D1586F">
      <w:pPr>
        <w:rPr>
          <w:rFonts w:eastAsia="Calibri" w:cs="Times New Roman"/>
          <w:b/>
          <w:sz w:val="32"/>
          <w:szCs w:val="32"/>
          <w:lang w:val="uk-UA"/>
        </w:rPr>
      </w:pPr>
      <w:r>
        <w:rPr>
          <w:rFonts w:eastAsia="Times New Roman" w:cs="Times New Roman"/>
          <w:b/>
          <w:sz w:val="32"/>
          <w:szCs w:val="32"/>
          <w:lang w:val="uk-UA"/>
        </w:rPr>
        <w:fldChar w:fldCharType="begin"/>
      </w:r>
      <w:r>
        <w:rPr>
          <w:rFonts w:eastAsia="Times New Roman" w:cs="Times New Roman"/>
          <w:b/>
          <w:sz w:val="32"/>
          <w:szCs w:val="32"/>
          <w:lang w:val="uk-UA"/>
        </w:rPr>
        <w:instrText xml:space="preserve"> TC  "</w:instrText>
      </w:r>
      <w:r w:rsidRPr="00680A08">
        <w:rPr>
          <w:rFonts w:eastAsia="Calibri" w:cs="Times New Roman"/>
          <w:b/>
          <w:sz w:val="32"/>
          <w:szCs w:val="32"/>
          <w:lang w:val="uk-UA"/>
        </w:rPr>
        <w:instrText xml:space="preserve"> </w:instrText>
      </w:r>
      <w:bookmarkStart w:id="103" w:name="_Toc73265284"/>
      <w:r w:rsidRPr="00592172">
        <w:rPr>
          <w:rFonts w:eastAsia="Calibri" w:cs="Times New Roman"/>
          <w:b/>
          <w:sz w:val="32"/>
          <w:szCs w:val="32"/>
          <w:lang w:val="ru-RU"/>
        </w:rPr>
        <w:instrText xml:space="preserve">4.5 </w:instrText>
      </w:r>
      <w:r w:rsidRPr="00592172">
        <w:rPr>
          <w:rFonts w:eastAsia="Calibri" w:cs="Times New Roman"/>
          <w:b/>
          <w:sz w:val="32"/>
          <w:szCs w:val="32"/>
          <w:lang w:val="uk-UA"/>
        </w:rPr>
        <w:instrText>Огляд бази даних</w:instrText>
      </w:r>
      <w:bookmarkEnd w:id="103"/>
      <w:r>
        <w:rPr>
          <w:rFonts w:eastAsia="Times New Roman" w:cs="Times New Roman"/>
          <w:b/>
          <w:sz w:val="32"/>
          <w:szCs w:val="32"/>
          <w:lang w:val="uk-UA"/>
        </w:rPr>
        <w:instrText xml:space="preserve"> " \f </w:instrText>
      </w:r>
      <w:r>
        <w:rPr>
          <w:rFonts w:eastAsia="Times New Roman" w:cs="Times New Roman"/>
          <w:b/>
          <w:sz w:val="32"/>
          <w:szCs w:val="32"/>
          <w:lang w:val="en-US"/>
        </w:rPr>
        <w:instrText>y</w:instrText>
      </w:r>
      <w:r>
        <w:rPr>
          <w:rFonts w:eastAsia="Times New Roman" w:cs="Times New Roman"/>
          <w:b/>
          <w:sz w:val="32"/>
          <w:szCs w:val="32"/>
          <w:lang w:val="uk-UA"/>
        </w:rPr>
        <w:instrText xml:space="preserve">\l 2 </w:instrText>
      </w:r>
      <w:r>
        <w:rPr>
          <w:rFonts w:eastAsia="Times New Roman" w:cs="Times New Roman"/>
          <w:b/>
          <w:sz w:val="32"/>
          <w:szCs w:val="32"/>
          <w:lang w:val="uk-UA"/>
        </w:rPr>
        <w:fldChar w:fldCharType="end"/>
      </w:r>
      <w:r w:rsidR="00D1586F" w:rsidRPr="00592172">
        <w:rPr>
          <w:rFonts w:eastAsia="Calibri" w:cs="Times New Roman"/>
          <w:b/>
          <w:sz w:val="32"/>
          <w:szCs w:val="32"/>
          <w:lang w:val="ru-RU"/>
        </w:rPr>
        <w:t xml:space="preserve">4.5 </w:t>
      </w:r>
      <w:r w:rsidR="00D1586F" w:rsidRPr="00592172">
        <w:rPr>
          <w:rFonts w:eastAsia="Calibri" w:cs="Times New Roman"/>
          <w:b/>
          <w:sz w:val="32"/>
          <w:szCs w:val="32"/>
          <w:lang w:val="uk-UA"/>
        </w:rPr>
        <w:t>Огляд бази даних</w:t>
      </w:r>
    </w:p>
    <w:p w14:paraId="181058C2" w14:textId="77777777" w:rsidR="00592172" w:rsidRDefault="00592172" w:rsidP="00D1586F">
      <w:pPr>
        <w:rPr>
          <w:rFonts w:eastAsia="Calibri" w:cs="Times New Roman"/>
          <w:b/>
          <w:szCs w:val="28"/>
          <w:lang w:val="uk-UA"/>
        </w:rPr>
      </w:pPr>
    </w:p>
    <w:p w14:paraId="30C9A905" w14:textId="77777777" w:rsidR="00D1586F" w:rsidRDefault="00D1586F" w:rsidP="00D1586F">
      <w:pPr>
        <w:rPr>
          <w:rFonts w:eastAsia="Calibri" w:cs="Times New Roman"/>
          <w:szCs w:val="28"/>
          <w:lang w:val="uk-UA"/>
        </w:rPr>
      </w:pPr>
      <w:r>
        <w:rPr>
          <w:rFonts w:eastAsia="Calibri" w:cs="Times New Roman"/>
          <w:szCs w:val="28"/>
          <w:lang w:val="uk-UA"/>
        </w:rPr>
        <w:t xml:space="preserve">База даних </w:t>
      </w:r>
      <w:proofErr w:type="spellStart"/>
      <w:r>
        <w:rPr>
          <w:rFonts w:eastAsia="Calibri" w:cs="Times New Roman"/>
          <w:i/>
          <w:szCs w:val="28"/>
          <w:lang w:val="uk-UA"/>
        </w:rPr>
        <w:t>ResearchOfEvolutionaryAlgorithms</w:t>
      </w:r>
      <w:proofErr w:type="spellEnd"/>
      <w:r>
        <w:rPr>
          <w:rFonts w:eastAsia="Calibri" w:cs="Times New Roman"/>
          <w:szCs w:val="28"/>
          <w:lang w:val="uk-UA"/>
        </w:rPr>
        <w:t xml:space="preserve"> містить дві таблиці:</w:t>
      </w:r>
    </w:p>
    <w:p w14:paraId="4365F883" w14:textId="77777777" w:rsidR="00D1586F" w:rsidRDefault="00D1586F" w:rsidP="0018539E">
      <w:pPr>
        <w:pStyle w:val="af6"/>
        <w:numPr>
          <w:ilvl w:val="0"/>
          <w:numId w:val="65"/>
        </w:numPr>
        <w:rPr>
          <w:rFonts w:eastAsia="Calibri" w:cs="Times New Roman"/>
          <w:szCs w:val="28"/>
          <w:lang w:val="uk-UA"/>
        </w:rPr>
      </w:pPr>
      <w:proofErr w:type="spellStart"/>
      <w:r>
        <w:rPr>
          <w:rFonts w:eastAsia="Calibri" w:cs="Times New Roman"/>
          <w:i/>
          <w:szCs w:val="28"/>
          <w:lang w:val="uk-UA"/>
        </w:rPr>
        <w:lastRenderedPageBreak/>
        <w:t>GA_parameters</w:t>
      </w:r>
      <w:proofErr w:type="spellEnd"/>
      <w:r>
        <w:rPr>
          <w:rFonts w:eastAsia="Calibri" w:cs="Times New Roman"/>
          <w:szCs w:val="28"/>
          <w:lang w:val="uk-UA"/>
        </w:rPr>
        <w:t xml:space="preserve"> – таблиця, в якій зберігаються параметри введені користувачем, а також результат роботи алгоритму GA та час виконання.</w:t>
      </w:r>
    </w:p>
    <w:p w14:paraId="39FB8F4F" w14:textId="77777777" w:rsidR="00D1586F" w:rsidRDefault="00D1586F" w:rsidP="0018539E">
      <w:pPr>
        <w:pStyle w:val="af6"/>
        <w:numPr>
          <w:ilvl w:val="0"/>
          <w:numId w:val="65"/>
        </w:numPr>
        <w:rPr>
          <w:rFonts w:eastAsia="Calibri" w:cs="Times New Roman"/>
          <w:szCs w:val="28"/>
          <w:lang w:val="uk-UA"/>
        </w:rPr>
      </w:pPr>
      <w:proofErr w:type="spellStart"/>
      <w:r>
        <w:rPr>
          <w:rFonts w:eastAsia="Calibri" w:cs="Times New Roman"/>
          <w:i/>
          <w:szCs w:val="28"/>
          <w:lang w:val="uk-UA"/>
        </w:rPr>
        <w:t>FSS_parameters</w:t>
      </w:r>
      <w:proofErr w:type="spellEnd"/>
      <w:r>
        <w:rPr>
          <w:rFonts w:eastAsia="Calibri" w:cs="Times New Roman"/>
          <w:szCs w:val="28"/>
          <w:lang w:val="uk-UA"/>
        </w:rPr>
        <w:t xml:space="preserve"> – таблиця, в якій зберігаються параметри введені користувачем, а також результат роботи алгоритму FSS та час виконання.</w:t>
      </w:r>
    </w:p>
    <w:p w14:paraId="02B59BC0" w14:textId="37709FB1" w:rsidR="00D1586F" w:rsidRDefault="00D1586F" w:rsidP="00D1586F">
      <w:pPr>
        <w:rPr>
          <w:rFonts w:eastAsia="Calibri" w:cs="Times New Roman"/>
          <w:szCs w:val="28"/>
          <w:lang w:val="uk-UA"/>
        </w:rPr>
      </w:pPr>
      <w:r>
        <w:rPr>
          <w:rFonts w:eastAsia="Calibri" w:cs="Times New Roman"/>
          <w:szCs w:val="28"/>
          <w:lang w:val="uk-UA"/>
        </w:rPr>
        <w:t>Таблиці містя</w:t>
      </w:r>
      <w:r w:rsidR="00592172">
        <w:rPr>
          <w:rFonts w:eastAsia="Calibri" w:cs="Times New Roman"/>
          <w:szCs w:val="28"/>
          <w:lang w:val="uk-UA"/>
        </w:rPr>
        <w:t>ть наступні поля, зображені на р</w:t>
      </w:r>
      <w:r w:rsidR="00BC47AE">
        <w:rPr>
          <w:rFonts w:eastAsia="Calibri" w:cs="Times New Roman"/>
          <w:szCs w:val="28"/>
          <w:lang w:val="uk-UA"/>
        </w:rPr>
        <w:t>исунку 4.5</w:t>
      </w:r>
    </w:p>
    <w:p w14:paraId="0C24C442" w14:textId="28374633" w:rsidR="00D1586F" w:rsidRDefault="00D1586F" w:rsidP="00D1586F">
      <w:pPr>
        <w:jc w:val="center"/>
        <w:rPr>
          <w:rFonts w:eastAsia="Calibri" w:cs="Times New Roman"/>
          <w:szCs w:val="28"/>
          <w:lang w:val="uk-UA"/>
        </w:rPr>
      </w:pPr>
      <w:r>
        <w:rPr>
          <w:rFonts w:eastAsia="Calibri" w:cs="Times New Roman"/>
          <w:noProof/>
          <w:szCs w:val="28"/>
          <w:lang w:val="ru-RU" w:eastAsia="ru-RU"/>
        </w:rPr>
        <w:drawing>
          <wp:inline distT="0" distB="0" distL="0" distR="0" wp14:anchorId="1641A207" wp14:editId="3797A569">
            <wp:extent cx="2334491" cy="3612318"/>
            <wp:effectExtent l="0" t="0" r="8890" b="7620"/>
            <wp:docPr id="1604" name="Рисунок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44642" cy="3628025"/>
                    </a:xfrm>
                    <a:prstGeom prst="rect">
                      <a:avLst/>
                    </a:prstGeom>
                    <a:noFill/>
                    <a:ln>
                      <a:noFill/>
                    </a:ln>
                  </pic:spPr>
                </pic:pic>
              </a:graphicData>
            </a:graphic>
          </wp:inline>
        </w:drawing>
      </w:r>
    </w:p>
    <w:p w14:paraId="7989D198" w14:textId="1F530389" w:rsidR="00D1586F" w:rsidRDefault="00D1586F" w:rsidP="00D1586F">
      <w:pPr>
        <w:jc w:val="center"/>
        <w:rPr>
          <w:rFonts w:eastAsia="Calibri" w:cs="Times New Roman"/>
          <w:szCs w:val="28"/>
          <w:lang w:val="uk-UA"/>
        </w:rPr>
      </w:pPr>
      <w:r>
        <w:rPr>
          <w:rFonts w:eastAsia="Calibri" w:cs="Times New Roman"/>
          <w:szCs w:val="28"/>
          <w:lang w:val="uk-UA"/>
        </w:rPr>
        <w:t>Рис</w:t>
      </w:r>
      <w:r w:rsidR="00BC47AE">
        <w:rPr>
          <w:rFonts w:eastAsia="Calibri" w:cs="Times New Roman"/>
          <w:szCs w:val="28"/>
          <w:lang w:val="uk-UA"/>
        </w:rPr>
        <w:t>унок 4.5</w:t>
      </w:r>
      <w:r w:rsidR="00592172">
        <w:rPr>
          <w:rFonts w:eastAsia="Calibri" w:cs="Times New Roman"/>
          <w:szCs w:val="28"/>
          <w:lang w:val="uk-UA"/>
        </w:rPr>
        <w:t xml:space="preserve"> –</w:t>
      </w:r>
      <w:r>
        <w:rPr>
          <w:rFonts w:eastAsia="Calibri" w:cs="Times New Roman"/>
          <w:szCs w:val="28"/>
          <w:lang w:val="uk-UA"/>
        </w:rPr>
        <w:t xml:space="preserve"> Таблиці БД з полями</w:t>
      </w:r>
    </w:p>
    <w:p w14:paraId="373ABF34" w14:textId="0634AB32" w:rsidR="00D1586F" w:rsidRDefault="00D1586F" w:rsidP="00D1586F">
      <w:pPr>
        <w:rPr>
          <w:rFonts w:eastAsia="Calibri" w:cs="Times New Roman"/>
          <w:szCs w:val="28"/>
          <w:lang w:val="uk-UA"/>
        </w:rPr>
      </w:pPr>
      <w:r>
        <w:rPr>
          <w:rFonts w:eastAsia="Calibri" w:cs="Times New Roman"/>
          <w:szCs w:val="28"/>
          <w:lang w:val="uk-UA"/>
        </w:rPr>
        <w:t xml:space="preserve">Вигляд таблиці </w:t>
      </w:r>
      <w:proofErr w:type="spellStart"/>
      <w:r>
        <w:rPr>
          <w:rFonts w:eastAsia="Calibri" w:cs="Times New Roman"/>
          <w:i/>
          <w:szCs w:val="28"/>
          <w:lang w:val="uk-UA"/>
        </w:rPr>
        <w:t>GA_parameters</w:t>
      </w:r>
      <w:proofErr w:type="spellEnd"/>
      <w:r>
        <w:rPr>
          <w:rFonts w:eastAsia="Calibri" w:cs="Times New Roman"/>
          <w:szCs w:val="28"/>
          <w:lang w:val="uk-UA"/>
        </w:rPr>
        <w:t xml:space="preserve"> після запуску програми м</w:t>
      </w:r>
      <w:r w:rsidR="00592172">
        <w:rPr>
          <w:rFonts w:eastAsia="Calibri" w:cs="Times New Roman"/>
          <w:szCs w:val="28"/>
          <w:lang w:val="uk-UA"/>
        </w:rPr>
        <w:t>ожна побачити на р</w:t>
      </w:r>
      <w:r w:rsidR="00BC47AE">
        <w:rPr>
          <w:rFonts w:eastAsia="Calibri" w:cs="Times New Roman"/>
          <w:szCs w:val="28"/>
          <w:lang w:val="uk-UA"/>
        </w:rPr>
        <w:t>исунку 4.6</w:t>
      </w:r>
    </w:p>
    <w:p w14:paraId="63C5F658" w14:textId="6E217058" w:rsidR="00D1586F" w:rsidRDefault="00D1586F" w:rsidP="00592172">
      <w:pPr>
        <w:ind w:firstLine="0"/>
        <w:jc w:val="center"/>
        <w:rPr>
          <w:rFonts w:eastAsia="Calibri" w:cs="Times New Roman"/>
          <w:szCs w:val="28"/>
          <w:lang w:val="uk-UA"/>
        </w:rPr>
      </w:pPr>
      <w:r>
        <w:rPr>
          <w:rFonts w:eastAsia="Calibri" w:cs="Times New Roman"/>
          <w:noProof/>
          <w:szCs w:val="28"/>
          <w:lang w:val="ru-RU" w:eastAsia="ru-RU"/>
        </w:rPr>
        <w:drawing>
          <wp:inline distT="0" distB="0" distL="0" distR="0" wp14:anchorId="6EF19DFD" wp14:editId="469F7392">
            <wp:extent cx="5928360" cy="1356360"/>
            <wp:effectExtent l="0" t="0" r="0" b="0"/>
            <wp:docPr id="1603" name="Рисунок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28360" cy="1356360"/>
                    </a:xfrm>
                    <a:prstGeom prst="rect">
                      <a:avLst/>
                    </a:prstGeom>
                    <a:noFill/>
                    <a:ln>
                      <a:noFill/>
                    </a:ln>
                  </pic:spPr>
                </pic:pic>
              </a:graphicData>
            </a:graphic>
          </wp:inline>
        </w:drawing>
      </w:r>
    </w:p>
    <w:p w14:paraId="3C88809C" w14:textId="48ECE325" w:rsidR="00D1586F" w:rsidRDefault="00D1586F" w:rsidP="00D1586F">
      <w:pPr>
        <w:jc w:val="center"/>
        <w:rPr>
          <w:rFonts w:eastAsia="Calibri" w:cs="Times New Roman"/>
          <w:szCs w:val="28"/>
          <w:lang w:val="uk-UA"/>
        </w:rPr>
      </w:pPr>
      <w:r>
        <w:rPr>
          <w:rFonts w:eastAsia="Calibri" w:cs="Times New Roman"/>
          <w:szCs w:val="28"/>
          <w:lang w:val="uk-UA"/>
        </w:rPr>
        <w:t>Рис</w:t>
      </w:r>
      <w:r w:rsidR="00592172">
        <w:rPr>
          <w:rFonts w:eastAsia="Calibri" w:cs="Times New Roman"/>
          <w:szCs w:val="28"/>
          <w:lang w:val="uk-UA"/>
        </w:rPr>
        <w:t>унок 4.</w:t>
      </w:r>
      <w:r w:rsidR="00BC47AE">
        <w:rPr>
          <w:rFonts w:eastAsia="Calibri" w:cs="Times New Roman"/>
          <w:szCs w:val="28"/>
          <w:lang w:val="uk-UA"/>
        </w:rPr>
        <w:t>6</w:t>
      </w:r>
      <w:r w:rsidR="00592172">
        <w:rPr>
          <w:rFonts w:eastAsia="Calibri" w:cs="Times New Roman"/>
          <w:szCs w:val="28"/>
          <w:lang w:val="uk-UA"/>
        </w:rPr>
        <w:t xml:space="preserve"> –</w:t>
      </w:r>
      <w:r>
        <w:rPr>
          <w:rFonts w:eastAsia="Calibri" w:cs="Times New Roman"/>
          <w:szCs w:val="28"/>
          <w:lang w:val="uk-UA"/>
        </w:rPr>
        <w:t xml:space="preserve"> Таблиця </w:t>
      </w:r>
      <w:proofErr w:type="spellStart"/>
      <w:r>
        <w:rPr>
          <w:rFonts w:eastAsia="Calibri" w:cs="Times New Roman"/>
          <w:i/>
          <w:szCs w:val="28"/>
          <w:lang w:val="uk-UA"/>
        </w:rPr>
        <w:t>GA_parameters</w:t>
      </w:r>
      <w:proofErr w:type="spellEnd"/>
    </w:p>
    <w:p w14:paraId="5BBAB710" w14:textId="45C53DE3" w:rsidR="00D1586F" w:rsidRDefault="00D1586F" w:rsidP="00D1586F">
      <w:pPr>
        <w:rPr>
          <w:rFonts w:eastAsia="Calibri" w:cs="Times New Roman"/>
          <w:szCs w:val="28"/>
          <w:lang w:val="uk-UA"/>
        </w:rPr>
      </w:pPr>
      <w:r>
        <w:rPr>
          <w:rFonts w:eastAsia="Calibri" w:cs="Times New Roman"/>
          <w:szCs w:val="28"/>
          <w:lang w:val="uk-UA"/>
        </w:rPr>
        <w:lastRenderedPageBreak/>
        <w:t xml:space="preserve">Вигляд таблиці </w:t>
      </w:r>
      <w:proofErr w:type="spellStart"/>
      <w:r>
        <w:rPr>
          <w:rFonts w:eastAsia="Calibri" w:cs="Times New Roman"/>
          <w:i/>
          <w:szCs w:val="28"/>
          <w:lang w:val="uk-UA"/>
        </w:rPr>
        <w:t>FSS_parameters</w:t>
      </w:r>
      <w:proofErr w:type="spellEnd"/>
      <w:r>
        <w:rPr>
          <w:rFonts w:eastAsia="Calibri" w:cs="Times New Roman"/>
          <w:szCs w:val="28"/>
          <w:lang w:val="uk-UA"/>
        </w:rPr>
        <w:t xml:space="preserve"> після запуску програми мо</w:t>
      </w:r>
      <w:r w:rsidR="00592172">
        <w:rPr>
          <w:rFonts w:eastAsia="Calibri" w:cs="Times New Roman"/>
          <w:szCs w:val="28"/>
          <w:lang w:val="uk-UA"/>
        </w:rPr>
        <w:t>жна побачити на р</w:t>
      </w:r>
      <w:r>
        <w:rPr>
          <w:rFonts w:eastAsia="Calibri" w:cs="Times New Roman"/>
          <w:szCs w:val="28"/>
          <w:lang w:val="uk-UA"/>
        </w:rPr>
        <w:t>исунку 4.</w:t>
      </w:r>
      <w:r w:rsidR="00BC47AE">
        <w:rPr>
          <w:rFonts w:eastAsia="Calibri" w:cs="Times New Roman"/>
          <w:szCs w:val="28"/>
          <w:lang w:val="uk-UA"/>
        </w:rPr>
        <w:t>7.</w:t>
      </w:r>
    </w:p>
    <w:p w14:paraId="250DCB36" w14:textId="2410CC6A" w:rsidR="00D1586F" w:rsidRDefault="00D1586F" w:rsidP="00592172">
      <w:pPr>
        <w:ind w:firstLine="0"/>
        <w:jc w:val="center"/>
        <w:rPr>
          <w:rFonts w:eastAsia="Calibri" w:cs="Times New Roman"/>
          <w:szCs w:val="28"/>
          <w:lang w:val="uk-UA"/>
        </w:rPr>
      </w:pPr>
      <w:r>
        <w:rPr>
          <w:rFonts w:eastAsia="Calibri" w:cs="Times New Roman"/>
          <w:noProof/>
          <w:szCs w:val="28"/>
          <w:lang w:val="ru-RU" w:eastAsia="ru-RU"/>
        </w:rPr>
        <w:drawing>
          <wp:inline distT="0" distB="0" distL="0" distR="0" wp14:anchorId="4646DCA2" wp14:editId="127EC323">
            <wp:extent cx="5935980" cy="1638300"/>
            <wp:effectExtent l="0" t="0" r="7620" b="0"/>
            <wp:docPr id="1602" name="Рисунок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5980" cy="1638300"/>
                    </a:xfrm>
                    <a:prstGeom prst="rect">
                      <a:avLst/>
                    </a:prstGeom>
                    <a:noFill/>
                    <a:ln>
                      <a:noFill/>
                    </a:ln>
                  </pic:spPr>
                </pic:pic>
              </a:graphicData>
            </a:graphic>
          </wp:inline>
        </w:drawing>
      </w:r>
    </w:p>
    <w:p w14:paraId="1D39ADC3" w14:textId="79FBA3BB" w:rsidR="00D1586F" w:rsidRDefault="00592172" w:rsidP="00D1586F">
      <w:pPr>
        <w:jc w:val="center"/>
        <w:rPr>
          <w:rFonts w:eastAsia="Calibri" w:cs="Times New Roman"/>
          <w:i/>
          <w:szCs w:val="28"/>
          <w:lang w:val="uk-UA"/>
        </w:rPr>
      </w:pPr>
      <w:r>
        <w:rPr>
          <w:rFonts w:eastAsia="Calibri" w:cs="Times New Roman"/>
          <w:szCs w:val="28"/>
          <w:lang w:val="uk-UA"/>
        </w:rPr>
        <w:t>Рисунок 4.</w:t>
      </w:r>
      <w:r w:rsidR="00BC47AE">
        <w:rPr>
          <w:rFonts w:eastAsia="Calibri" w:cs="Times New Roman"/>
          <w:szCs w:val="28"/>
          <w:lang w:val="uk-UA"/>
        </w:rPr>
        <w:t>7</w:t>
      </w:r>
      <w:r>
        <w:rPr>
          <w:rFonts w:eastAsia="Calibri" w:cs="Times New Roman"/>
          <w:szCs w:val="28"/>
          <w:lang w:val="uk-UA"/>
        </w:rPr>
        <w:t xml:space="preserve"> –</w:t>
      </w:r>
      <w:r w:rsidR="00D1586F">
        <w:rPr>
          <w:rFonts w:eastAsia="Calibri" w:cs="Times New Roman"/>
          <w:szCs w:val="28"/>
          <w:lang w:val="uk-UA"/>
        </w:rPr>
        <w:t xml:space="preserve"> Таблиця </w:t>
      </w:r>
      <w:proofErr w:type="spellStart"/>
      <w:r w:rsidR="00D1586F">
        <w:rPr>
          <w:rFonts w:eastAsia="Calibri" w:cs="Times New Roman"/>
          <w:i/>
          <w:szCs w:val="28"/>
          <w:lang w:val="uk-UA"/>
        </w:rPr>
        <w:t>FSS_parameters</w:t>
      </w:r>
      <w:proofErr w:type="spellEnd"/>
    </w:p>
    <w:p w14:paraId="2D8D80C8" w14:textId="77777777" w:rsidR="00592172" w:rsidRDefault="00592172" w:rsidP="00D1586F">
      <w:pPr>
        <w:jc w:val="center"/>
        <w:rPr>
          <w:rFonts w:eastAsia="Calibri" w:cs="Times New Roman"/>
          <w:szCs w:val="28"/>
          <w:lang w:val="uk-UA"/>
        </w:rPr>
      </w:pPr>
    </w:p>
    <w:p w14:paraId="48CBCED5" w14:textId="049A8D53" w:rsidR="00D1586F" w:rsidRPr="00592172" w:rsidRDefault="00680A08" w:rsidP="00D1586F">
      <w:pPr>
        <w:rPr>
          <w:rFonts w:eastAsia="Calibri" w:cs="Times New Roman"/>
          <w:b/>
          <w:sz w:val="32"/>
          <w:szCs w:val="32"/>
          <w:lang w:val="uk-UA"/>
        </w:rPr>
      </w:pPr>
      <w:r>
        <w:rPr>
          <w:rFonts w:eastAsia="Times New Roman" w:cs="Times New Roman"/>
          <w:b/>
          <w:sz w:val="32"/>
          <w:szCs w:val="32"/>
          <w:lang w:val="uk-UA"/>
        </w:rPr>
        <w:fldChar w:fldCharType="begin"/>
      </w:r>
      <w:r>
        <w:rPr>
          <w:rFonts w:eastAsia="Times New Roman" w:cs="Times New Roman"/>
          <w:b/>
          <w:sz w:val="32"/>
          <w:szCs w:val="32"/>
          <w:lang w:val="uk-UA"/>
        </w:rPr>
        <w:instrText xml:space="preserve"> TC  "</w:instrText>
      </w:r>
      <w:r w:rsidRPr="00680A08">
        <w:rPr>
          <w:rFonts w:eastAsia="Calibri" w:cs="Times New Roman"/>
          <w:b/>
          <w:sz w:val="32"/>
          <w:szCs w:val="32"/>
          <w:lang w:val="uk-UA"/>
        </w:rPr>
        <w:instrText xml:space="preserve"> </w:instrText>
      </w:r>
      <w:bookmarkStart w:id="104" w:name="_Toc73265285"/>
      <w:r w:rsidR="00B10E1A">
        <w:rPr>
          <w:rFonts w:eastAsia="Calibri" w:cs="Times New Roman"/>
          <w:b/>
          <w:sz w:val="32"/>
          <w:szCs w:val="32"/>
          <w:lang w:val="uk-UA"/>
        </w:rPr>
        <w:instrText>4.6</w:instrText>
      </w:r>
      <w:r w:rsidRPr="00592172">
        <w:rPr>
          <w:rFonts w:eastAsia="Calibri" w:cs="Times New Roman"/>
          <w:b/>
          <w:sz w:val="32"/>
          <w:szCs w:val="32"/>
          <w:lang w:val="uk-UA"/>
        </w:rPr>
        <w:instrText xml:space="preserve"> Тестування програми</w:instrText>
      </w:r>
      <w:bookmarkEnd w:id="104"/>
      <w:r>
        <w:rPr>
          <w:rFonts w:eastAsia="Times New Roman" w:cs="Times New Roman"/>
          <w:b/>
          <w:sz w:val="32"/>
          <w:szCs w:val="32"/>
          <w:lang w:val="uk-UA"/>
        </w:rPr>
        <w:instrText xml:space="preserve"> " \f </w:instrText>
      </w:r>
      <w:r>
        <w:rPr>
          <w:rFonts w:eastAsia="Times New Roman" w:cs="Times New Roman"/>
          <w:b/>
          <w:sz w:val="32"/>
          <w:szCs w:val="32"/>
          <w:lang w:val="en-US"/>
        </w:rPr>
        <w:instrText>y</w:instrText>
      </w:r>
      <w:r>
        <w:rPr>
          <w:rFonts w:eastAsia="Times New Roman" w:cs="Times New Roman"/>
          <w:b/>
          <w:sz w:val="32"/>
          <w:szCs w:val="32"/>
          <w:lang w:val="uk-UA"/>
        </w:rPr>
        <w:instrText xml:space="preserve">\l 2 </w:instrText>
      </w:r>
      <w:r>
        <w:rPr>
          <w:rFonts w:eastAsia="Times New Roman" w:cs="Times New Roman"/>
          <w:b/>
          <w:sz w:val="32"/>
          <w:szCs w:val="32"/>
          <w:lang w:val="uk-UA"/>
        </w:rPr>
        <w:fldChar w:fldCharType="end"/>
      </w:r>
      <w:r w:rsidR="00B10E1A">
        <w:rPr>
          <w:rFonts w:eastAsia="Calibri" w:cs="Times New Roman"/>
          <w:b/>
          <w:sz w:val="32"/>
          <w:szCs w:val="32"/>
          <w:lang w:val="uk-UA"/>
        </w:rPr>
        <w:t>4.6</w:t>
      </w:r>
      <w:r w:rsidR="00D1586F" w:rsidRPr="00592172">
        <w:rPr>
          <w:rFonts w:eastAsia="Calibri" w:cs="Times New Roman"/>
          <w:b/>
          <w:sz w:val="32"/>
          <w:szCs w:val="32"/>
          <w:lang w:val="uk-UA"/>
        </w:rPr>
        <w:t xml:space="preserve"> Тестування програми</w:t>
      </w:r>
    </w:p>
    <w:p w14:paraId="2892545F" w14:textId="77777777" w:rsidR="00592172" w:rsidRDefault="00592172" w:rsidP="00D1586F">
      <w:pPr>
        <w:rPr>
          <w:rFonts w:eastAsia="Calibri" w:cs="Times New Roman"/>
          <w:szCs w:val="28"/>
          <w:lang w:val="uk-UA"/>
        </w:rPr>
      </w:pPr>
    </w:p>
    <w:p w14:paraId="4DCA95AC" w14:textId="77777777" w:rsidR="00D1586F" w:rsidRDefault="00D1586F" w:rsidP="00D1586F">
      <w:pPr>
        <w:rPr>
          <w:rFonts w:eastAsia="Calibri" w:cs="Times New Roman"/>
          <w:szCs w:val="28"/>
          <w:lang w:val="uk-UA"/>
        </w:rPr>
      </w:pPr>
      <w:r>
        <w:rPr>
          <w:rFonts w:eastAsia="Calibri" w:cs="Times New Roman"/>
          <w:szCs w:val="28"/>
          <w:lang w:val="uk-UA"/>
        </w:rPr>
        <w:t xml:space="preserve">Щоб перевірити коректну роботу еволюційних алгоритмів </w:t>
      </w:r>
      <w:r>
        <w:rPr>
          <w:rFonts w:eastAsia="Calibri" w:cs="Times New Roman"/>
          <w:szCs w:val="28"/>
          <w:lang w:val="en-US"/>
        </w:rPr>
        <w:t>FSS</w:t>
      </w:r>
      <w:r>
        <w:rPr>
          <w:rFonts w:eastAsia="Calibri" w:cs="Times New Roman"/>
          <w:szCs w:val="28"/>
          <w:lang w:val="uk-UA"/>
        </w:rPr>
        <w:t xml:space="preserve"> та </w:t>
      </w:r>
      <w:r>
        <w:rPr>
          <w:rFonts w:eastAsia="Calibri" w:cs="Times New Roman"/>
          <w:szCs w:val="28"/>
          <w:lang w:val="en-US"/>
        </w:rPr>
        <w:t>GA</w:t>
      </w:r>
      <w:r>
        <w:rPr>
          <w:rFonts w:eastAsia="Calibri" w:cs="Times New Roman"/>
          <w:szCs w:val="28"/>
          <w:lang w:val="uk-UA"/>
        </w:rPr>
        <w:t xml:space="preserve"> було написано тести за допомогою бібліотеки </w:t>
      </w:r>
      <w:proofErr w:type="spellStart"/>
      <w:r>
        <w:rPr>
          <w:rFonts w:eastAsia="Calibri" w:cs="Times New Roman"/>
          <w:szCs w:val="28"/>
          <w:lang w:val="en-US"/>
        </w:rPr>
        <w:t>MSTest</w:t>
      </w:r>
      <w:proofErr w:type="spellEnd"/>
      <w:r>
        <w:rPr>
          <w:rFonts w:eastAsia="Calibri" w:cs="Times New Roman"/>
          <w:szCs w:val="28"/>
          <w:lang w:val="uk-UA"/>
        </w:rPr>
        <w:t>. Робота алгоритмів перевірялась на різних багатомірних функція, як складних та і простих, а також з різними параметрами алгоритмів.</w:t>
      </w:r>
    </w:p>
    <w:p w14:paraId="6FDCCE95" w14:textId="37B7E267" w:rsidR="00D1586F" w:rsidRDefault="00D1586F" w:rsidP="00D1586F">
      <w:pPr>
        <w:jc w:val="center"/>
        <w:rPr>
          <w:rFonts w:eastAsia="Calibri" w:cs="Times New Roman"/>
          <w:szCs w:val="28"/>
          <w:lang w:val="uk-UA"/>
        </w:rPr>
      </w:pPr>
      <w:r>
        <w:rPr>
          <w:rFonts w:eastAsia="Calibri" w:cs="Times New Roman"/>
          <w:noProof/>
          <w:szCs w:val="28"/>
          <w:lang w:val="ru-RU" w:eastAsia="ru-RU"/>
        </w:rPr>
        <w:drawing>
          <wp:inline distT="0" distB="0" distL="0" distR="0" wp14:anchorId="278B1815" wp14:editId="2C0C5FF8">
            <wp:extent cx="3364065" cy="2680855"/>
            <wp:effectExtent l="0" t="0" r="8255" b="5715"/>
            <wp:docPr id="1601" name="Рисунок 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85481" cy="2697921"/>
                    </a:xfrm>
                    <a:prstGeom prst="rect">
                      <a:avLst/>
                    </a:prstGeom>
                    <a:noFill/>
                    <a:ln>
                      <a:noFill/>
                    </a:ln>
                  </pic:spPr>
                </pic:pic>
              </a:graphicData>
            </a:graphic>
          </wp:inline>
        </w:drawing>
      </w:r>
    </w:p>
    <w:p w14:paraId="04EE27F0" w14:textId="56B46721" w:rsidR="00D1586F" w:rsidRDefault="00D1586F" w:rsidP="00D1586F">
      <w:pPr>
        <w:jc w:val="center"/>
        <w:rPr>
          <w:rFonts w:eastAsia="Calibri" w:cs="Times New Roman"/>
          <w:szCs w:val="28"/>
          <w:lang w:val="uk-UA"/>
        </w:rPr>
      </w:pPr>
      <w:r>
        <w:rPr>
          <w:rFonts w:eastAsia="Calibri" w:cs="Times New Roman"/>
          <w:szCs w:val="28"/>
          <w:lang w:val="uk-UA"/>
        </w:rPr>
        <w:t>Рис</w:t>
      </w:r>
      <w:r w:rsidR="00592172">
        <w:rPr>
          <w:rFonts w:eastAsia="Calibri" w:cs="Times New Roman"/>
          <w:szCs w:val="28"/>
          <w:lang w:val="uk-UA"/>
        </w:rPr>
        <w:t>унок 4.</w:t>
      </w:r>
      <w:r w:rsidR="00BC47AE">
        <w:rPr>
          <w:rFonts w:eastAsia="Calibri" w:cs="Times New Roman"/>
          <w:szCs w:val="28"/>
          <w:lang w:val="uk-UA"/>
        </w:rPr>
        <w:t>8</w:t>
      </w:r>
      <w:r w:rsidR="00592172">
        <w:rPr>
          <w:rFonts w:eastAsia="Calibri" w:cs="Times New Roman"/>
          <w:szCs w:val="28"/>
          <w:lang w:val="uk-UA"/>
        </w:rPr>
        <w:t xml:space="preserve"> –</w:t>
      </w:r>
      <w:r>
        <w:rPr>
          <w:rFonts w:eastAsia="Calibri" w:cs="Times New Roman"/>
          <w:szCs w:val="28"/>
          <w:lang w:val="uk-UA"/>
        </w:rPr>
        <w:t xml:space="preserve"> Тестування роботи алгоритмів</w:t>
      </w:r>
    </w:p>
    <w:p w14:paraId="3F7ED4C4" w14:textId="3569072A" w:rsidR="00D1586F" w:rsidRDefault="00D1586F" w:rsidP="00D1586F">
      <w:pPr>
        <w:rPr>
          <w:rFonts w:eastAsia="Calibri" w:cs="Times New Roman"/>
          <w:szCs w:val="28"/>
          <w:lang w:val="uk-UA"/>
        </w:rPr>
      </w:pPr>
      <w:r>
        <w:rPr>
          <w:rFonts w:eastAsia="Calibri" w:cs="Times New Roman"/>
          <w:szCs w:val="28"/>
          <w:lang w:val="uk-UA"/>
        </w:rPr>
        <w:t>Як видно з Рисунка 4.</w:t>
      </w:r>
      <w:r w:rsidR="00BC47AE">
        <w:rPr>
          <w:rFonts w:eastAsia="Calibri" w:cs="Times New Roman"/>
          <w:szCs w:val="28"/>
          <w:lang w:val="uk-UA"/>
        </w:rPr>
        <w:t>8</w:t>
      </w:r>
      <w:r>
        <w:rPr>
          <w:rFonts w:eastAsia="Calibri" w:cs="Times New Roman"/>
          <w:szCs w:val="28"/>
          <w:lang w:val="uk-UA"/>
        </w:rPr>
        <w:t xml:space="preserve"> алгоритми </w:t>
      </w:r>
      <w:r>
        <w:rPr>
          <w:rFonts w:eastAsia="Calibri" w:cs="Times New Roman"/>
          <w:szCs w:val="28"/>
          <w:lang w:val="en-US"/>
        </w:rPr>
        <w:t>FSS</w:t>
      </w:r>
      <w:r>
        <w:rPr>
          <w:rFonts w:eastAsia="Calibri" w:cs="Times New Roman"/>
          <w:szCs w:val="28"/>
          <w:lang w:val="uk-UA"/>
        </w:rPr>
        <w:t xml:space="preserve"> та </w:t>
      </w:r>
      <w:r>
        <w:rPr>
          <w:rFonts w:eastAsia="Calibri" w:cs="Times New Roman"/>
          <w:szCs w:val="28"/>
          <w:lang w:val="en-US"/>
        </w:rPr>
        <w:t>GA</w:t>
      </w:r>
      <w:r>
        <w:rPr>
          <w:rFonts w:eastAsia="Calibri" w:cs="Times New Roman"/>
          <w:szCs w:val="28"/>
          <w:lang w:val="uk-UA"/>
        </w:rPr>
        <w:t xml:space="preserve"> працюють </w:t>
      </w:r>
      <w:proofErr w:type="spellStart"/>
      <w:r>
        <w:rPr>
          <w:rFonts w:eastAsia="Calibri" w:cs="Times New Roman"/>
          <w:szCs w:val="28"/>
          <w:lang w:val="uk-UA"/>
        </w:rPr>
        <w:t>коректно</w:t>
      </w:r>
      <w:proofErr w:type="spellEnd"/>
      <w:r>
        <w:rPr>
          <w:rFonts w:eastAsia="Calibri" w:cs="Times New Roman"/>
          <w:szCs w:val="28"/>
          <w:lang w:val="uk-UA"/>
        </w:rPr>
        <w:t xml:space="preserve"> як на функціях з простим ландшафтом, так і на функціях з складним ландшафтом, таких як функція Де </w:t>
      </w:r>
      <w:proofErr w:type="spellStart"/>
      <w:r>
        <w:rPr>
          <w:rFonts w:eastAsia="Calibri" w:cs="Times New Roman"/>
          <w:szCs w:val="28"/>
          <w:lang w:val="uk-UA"/>
        </w:rPr>
        <w:t>Джогана</w:t>
      </w:r>
      <w:proofErr w:type="spellEnd"/>
      <w:r>
        <w:rPr>
          <w:rFonts w:eastAsia="Calibri" w:cs="Times New Roman"/>
          <w:szCs w:val="28"/>
          <w:lang w:val="uk-UA"/>
        </w:rPr>
        <w:t xml:space="preserve">, </w:t>
      </w:r>
      <w:proofErr w:type="spellStart"/>
      <w:r>
        <w:rPr>
          <w:rFonts w:eastAsia="Calibri" w:cs="Times New Roman"/>
          <w:szCs w:val="28"/>
          <w:lang w:val="uk-UA"/>
        </w:rPr>
        <w:t>Растрігіна</w:t>
      </w:r>
      <w:proofErr w:type="spellEnd"/>
      <w:r>
        <w:rPr>
          <w:rFonts w:eastAsia="Calibri" w:cs="Times New Roman"/>
          <w:szCs w:val="28"/>
          <w:lang w:val="uk-UA"/>
        </w:rPr>
        <w:t xml:space="preserve"> та </w:t>
      </w:r>
      <w:proofErr w:type="spellStart"/>
      <w:r>
        <w:rPr>
          <w:rFonts w:eastAsia="Calibri" w:cs="Times New Roman"/>
          <w:szCs w:val="28"/>
          <w:lang w:val="uk-UA"/>
        </w:rPr>
        <w:t>Розенброка</w:t>
      </w:r>
      <w:proofErr w:type="spellEnd"/>
      <w:r>
        <w:rPr>
          <w:rFonts w:eastAsia="Calibri" w:cs="Times New Roman"/>
          <w:szCs w:val="28"/>
          <w:lang w:val="uk-UA"/>
        </w:rPr>
        <w:t>.</w:t>
      </w:r>
    </w:p>
    <w:p w14:paraId="18B031F8" w14:textId="411BE4F1" w:rsidR="00D1586F" w:rsidRPr="00A54C92" w:rsidRDefault="00680A08" w:rsidP="00733A63">
      <w:pPr>
        <w:rPr>
          <w:rFonts w:eastAsia="Calibri" w:cs="Times New Roman"/>
          <w:sz w:val="32"/>
          <w:szCs w:val="32"/>
          <w:lang w:val="uk-UA"/>
        </w:rPr>
      </w:pPr>
      <w:r>
        <w:rPr>
          <w:rFonts w:eastAsia="Times New Roman" w:cs="Times New Roman"/>
          <w:b/>
          <w:sz w:val="32"/>
          <w:szCs w:val="32"/>
          <w:lang w:val="uk-UA"/>
        </w:rPr>
        <w:lastRenderedPageBreak/>
        <w:fldChar w:fldCharType="begin"/>
      </w:r>
      <w:r>
        <w:rPr>
          <w:rFonts w:eastAsia="Times New Roman" w:cs="Times New Roman"/>
          <w:b/>
          <w:sz w:val="32"/>
          <w:szCs w:val="32"/>
          <w:lang w:val="uk-UA"/>
        </w:rPr>
        <w:instrText xml:space="preserve"> TC  "</w:instrText>
      </w:r>
      <w:r w:rsidRPr="00680A08">
        <w:rPr>
          <w:rFonts w:eastAsia="Calibri" w:cs="Times New Roman"/>
          <w:b/>
          <w:sz w:val="32"/>
          <w:szCs w:val="32"/>
          <w:lang w:val="uk-UA"/>
        </w:rPr>
        <w:instrText xml:space="preserve"> </w:instrText>
      </w:r>
      <w:bookmarkStart w:id="105" w:name="_Toc73265286"/>
      <w:r w:rsidRPr="00A54C92">
        <w:rPr>
          <w:b/>
          <w:sz w:val="32"/>
          <w:szCs w:val="32"/>
          <w:lang w:val="uk-UA"/>
        </w:rPr>
        <w:instrText>4.7 Рекомендації щодо розвитку та вдосконалення додатка</w:instrText>
      </w:r>
      <w:bookmarkEnd w:id="105"/>
      <w:r>
        <w:rPr>
          <w:rFonts w:eastAsia="Times New Roman" w:cs="Times New Roman"/>
          <w:b/>
          <w:sz w:val="32"/>
          <w:szCs w:val="32"/>
          <w:lang w:val="uk-UA"/>
        </w:rPr>
        <w:instrText xml:space="preserve"> " \f </w:instrText>
      </w:r>
      <w:r>
        <w:rPr>
          <w:rFonts w:eastAsia="Times New Roman" w:cs="Times New Roman"/>
          <w:b/>
          <w:sz w:val="32"/>
          <w:szCs w:val="32"/>
          <w:lang w:val="en-US"/>
        </w:rPr>
        <w:instrText>y</w:instrText>
      </w:r>
      <w:r>
        <w:rPr>
          <w:rFonts w:eastAsia="Times New Roman" w:cs="Times New Roman"/>
          <w:b/>
          <w:sz w:val="32"/>
          <w:szCs w:val="32"/>
          <w:lang w:val="uk-UA"/>
        </w:rPr>
        <w:instrText xml:space="preserve">\l 2 </w:instrText>
      </w:r>
      <w:r>
        <w:rPr>
          <w:rFonts w:eastAsia="Times New Roman" w:cs="Times New Roman"/>
          <w:b/>
          <w:sz w:val="32"/>
          <w:szCs w:val="32"/>
          <w:lang w:val="uk-UA"/>
        </w:rPr>
        <w:fldChar w:fldCharType="end"/>
      </w:r>
      <w:r w:rsidR="00A54C92" w:rsidRPr="00A54C92">
        <w:rPr>
          <w:b/>
          <w:sz w:val="32"/>
          <w:szCs w:val="32"/>
          <w:lang w:val="uk-UA"/>
        </w:rPr>
        <w:t>4.7 Рекомендації щодо розвитку та вдосконалення додатка</w:t>
      </w:r>
    </w:p>
    <w:p w14:paraId="487753FE" w14:textId="77777777" w:rsidR="00733A63" w:rsidRDefault="00733A63" w:rsidP="00B51422">
      <w:pPr>
        <w:tabs>
          <w:tab w:val="left" w:pos="5670"/>
        </w:tabs>
        <w:spacing w:after="80"/>
        <w:rPr>
          <w:color w:val="000000" w:themeColor="text1"/>
          <w:szCs w:val="28"/>
          <w:lang w:val="uk-UA"/>
        </w:rPr>
      </w:pPr>
    </w:p>
    <w:p w14:paraId="5F9AD644" w14:textId="780F7D97" w:rsidR="00A54C92" w:rsidRDefault="00A54C92" w:rsidP="00A54C92">
      <w:pPr>
        <w:rPr>
          <w:lang w:val="uk-UA"/>
        </w:rPr>
      </w:pPr>
      <w:r w:rsidRPr="00A54C92">
        <w:rPr>
          <w:lang w:val="uk-UA"/>
        </w:rPr>
        <w:t xml:space="preserve">У подальшому для покращення </w:t>
      </w:r>
      <w:r>
        <w:rPr>
          <w:lang w:val="uk-UA"/>
        </w:rPr>
        <w:t>і</w:t>
      </w:r>
      <w:r w:rsidRPr="00A54C92">
        <w:rPr>
          <w:lang w:val="uk-UA"/>
        </w:rPr>
        <w:t xml:space="preserve"> поглиблення функціональності можна </w:t>
      </w:r>
      <w:r>
        <w:rPr>
          <w:lang w:val="uk-UA"/>
        </w:rPr>
        <w:t>додати</w:t>
      </w:r>
      <w:r w:rsidRPr="00A54C92">
        <w:rPr>
          <w:lang w:val="uk-UA"/>
        </w:rPr>
        <w:t xml:space="preserve"> декілька напрямків змін. По-перше, можна додати опцію пошуку </w:t>
      </w:r>
      <w:r>
        <w:rPr>
          <w:lang w:val="uk-UA"/>
        </w:rPr>
        <w:t>не тільки глобального мінімуму, але й максимуму</w:t>
      </w:r>
      <w:r w:rsidRPr="00A54C92">
        <w:rPr>
          <w:lang w:val="uk-UA"/>
        </w:rPr>
        <w:t>. По-друге, можна додати опцію пошуку не</w:t>
      </w:r>
      <w:r>
        <w:rPr>
          <w:lang w:val="uk-UA"/>
        </w:rPr>
        <w:t xml:space="preserve"> тільки</w:t>
      </w:r>
      <w:r w:rsidRPr="00A54C92">
        <w:rPr>
          <w:lang w:val="uk-UA"/>
        </w:rPr>
        <w:t xml:space="preserve"> </w:t>
      </w:r>
      <w:r>
        <w:rPr>
          <w:lang w:val="uk-UA"/>
        </w:rPr>
        <w:t xml:space="preserve">глобальних екстремумів, але й локальних. </w:t>
      </w:r>
      <w:r w:rsidRPr="00A54C92">
        <w:rPr>
          <w:lang w:val="uk-UA"/>
        </w:rPr>
        <w:t xml:space="preserve">Також </w:t>
      </w:r>
      <w:r>
        <w:rPr>
          <w:lang w:val="uk-UA"/>
        </w:rPr>
        <w:t>іншим</w:t>
      </w:r>
      <w:r w:rsidRPr="00A54C92">
        <w:rPr>
          <w:lang w:val="uk-UA"/>
        </w:rPr>
        <w:t xml:space="preserve"> напрямком розширення функціональності </w:t>
      </w:r>
      <w:r>
        <w:rPr>
          <w:lang w:val="uk-UA"/>
        </w:rPr>
        <w:t>застосунку</w:t>
      </w:r>
      <w:r w:rsidRPr="00A54C92">
        <w:rPr>
          <w:lang w:val="uk-UA"/>
        </w:rPr>
        <w:t xml:space="preserve"> може стати збільшення кількості алгоритмів, </w:t>
      </w:r>
      <w:r>
        <w:rPr>
          <w:lang w:val="uk-UA"/>
        </w:rPr>
        <w:t>що використовуються</w:t>
      </w:r>
      <w:r w:rsidRPr="00A54C92">
        <w:rPr>
          <w:lang w:val="uk-UA"/>
        </w:rPr>
        <w:t xml:space="preserve"> для обчислень. </w:t>
      </w:r>
      <w:r>
        <w:rPr>
          <w:lang w:val="uk-UA"/>
        </w:rPr>
        <w:t xml:space="preserve">Якщо ж говорити про розширення </w:t>
      </w:r>
      <w:r w:rsidRPr="00A54C92">
        <w:rPr>
          <w:lang w:val="uk-UA"/>
        </w:rPr>
        <w:t xml:space="preserve">з точки зору технологій, можна, наприклад, додати можливість </w:t>
      </w:r>
      <w:r>
        <w:rPr>
          <w:lang w:val="uk-UA"/>
        </w:rPr>
        <w:t xml:space="preserve">шифрування даних, які відправляються у </w:t>
      </w:r>
      <w:r>
        <w:rPr>
          <w:lang w:val="ru-RU"/>
        </w:rPr>
        <w:t xml:space="preserve">базу </w:t>
      </w:r>
      <w:proofErr w:type="spellStart"/>
      <w:r>
        <w:rPr>
          <w:lang w:val="ru-RU"/>
        </w:rPr>
        <w:t>даних</w:t>
      </w:r>
      <w:proofErr w:type="spellEnd"/>
      <w:r w:rsidRPr="00A54C92">
        <w:rPr>
          <w:lang w:val="uk-UA"/>
        </w:rPr>
        <w:t xml:space="preserve">. У будь-якому разі, варто зазначити, що завдяки тому, що </w:t>
      </w:r>
      <w:r>
        <w:rPr>
          <w:lang w:val="uk-UA"/>
        </w:rPr>
        <w:t>у нас є</w:t>
      </w:r>
      <w:r w:rsidRPr="00A54C92">
        <w:rPr>
          <w:lang w:val="uk-UA"/>
        </w:rPr>
        <w:t xml:space="preserve"> інтеграційні тести, буде легко вводити нові функції, при цьому точно впевнюючись, що старі не </w:t>
      </w:r>
      <w:proofErr w:type="spellStart"/>
      <w:r w:rsidRPr="00A54C92">
        <w:rPr>
          <w:lang w:val="uk-UA"/>
        </w:rPr>
        <w:t>ламатимуться</w:t>
      </w:r>
      <w:proofErr w:type="spellEnd"/>
      <w:r w:rsidRPr="00A54C92">
        <w:rPr>
          <w:lang w:val="uk-UA"/>
        </w:rPr>
        <w:t>.</w:t>
      </w:r>
    </w:p>
    <w:p w14:paraId="7DAEBA4C" w14:textId="77777777" w:rsidR="00A54C92" w:rsidRDefault="00A54C92" w:rsidP="00A54C92">
      <w:pPr>
        <w:rPr>
          <w:lang w:val="uk-UA"/>
        </w:rPr>
      </w:pPr>
    </w:p>
    <w:p w14:paraId="332DF656" w14:textId="77777777" w:rsidR="00A54C92" w:rsidRDefault="00A54C92" w:rsidP="00A54C92">
      <w:pPr>
        <w:rPr>
          <w:lang w:val="uk-UA"/>
        </w:rPr>
      </w:pPr>
    </w:p>
    <w:p w14:paraId="05501D7C" w14:textId="77777777" w:rsidR="00A54C92" w:rsidRDefault="00A54C92" w:rsidP="00A54C92">
      <w:pPr>
        <w:rPr>
          <w:lang w:val="uk-UA"/>
        </w:rPr>
      </w:pPr>
    </w:p>
    <w:p w14:paraId="6D87C229" w14:textId="77777777" w:rsidR="00A54C92" w:rsidRDefault="00A54C92" w:rsidP="00A54C92">
      <w:pPr>
        <w:rPr>
          <w:lang w:val="uk-UA"/>
        </w:rPr>
      </w:pPr>
    </w:p>
    <w:p w14:paraId="0C308DDE" w14:textId="77777777" w:rsidR="00A54C92" w:rsidRDefault="00A54C92" w:rsidP="00A54C92">
      <w:pPr>
        <w:rPr>
          <w:lang w:val="uk-UA"/>
        </w:rPr>
      </w:pPr>
    </w:p>
    <w:p w14:paraId="3DBF3193" w14:textId="77777777" w:rsidR="00A54C92" w:rsidRDefault="00A54C92" w:rsidP="00A54C92">
      <w:pPr>
        <w:rPr>
          <w:lang w:val="uk-UA"/>
        </w:rPr>
      </w:pPr>
    </w:p>
    <w:p w14:paraId="6ADDA985" w14:textId="77777777" w:rsidR="00A54C92" w:rsidRDefault="00A54C92" w:rsidP="00A54C92">
      <w:pPr>
        <w:rPr>
          <w:lang w:val="uk-UA"/>
        </w:rPr>
      </w:pPr>
    </w:p>
    <w:p w14:paraId="54BD3A58" w14:textId="77777777" w:rsidR="00A54C92" w:rsidRDefault="00A54C92" w:rsidP="00A54C92">
      <w:pPr>
        <w:rPr>
          <w:lang w:val="uk-UA"/>
        </w:rPr>
      </w:pPr>
    </w:p>
    <w:p w14:paraId="7A741283" w14:textId="77777777" w:rsidR="00A54C92" w:rsidRDefault="00A54C92" w:rsidP="00A54C92">
      <w:pPr>
        <w:rPr>
          <w:lang w:val="uk-UA"/>
        </w:rPr>
      </w:pPr>
    </w:p>
    <w:p w14:paraId="51F735E8" w14:textId="77777777" w:rsidR="00A54C92" w:rsidRDefault="00A54C92" w:rsidP="00A54C92">
      <w:pPr>
        <w:rPr>
          <w:lang w:val="uk-UA"/>
        </w:rPr>
      </w:pPr>
    </w:p>
    <w:p w14:paraId="13DBEB1D" w14:textId="77777777" w:rsidR="00A54C92" w:rsidRDefault="00A54C92" w:rsidP="00A54C92">
      <w:pPr>
        <w:rPr>
          <w:lang w:val="uk-UA"/>
        </w:rPr>
      </w:pPr>
    </w:p>
    <w:p w14:paraId="76D7653D" w14:textId="77777777" w:rsidR="00A54C92" w:rsidRDefault="00A54C92" w:rsidP="00A54C92">
      <w:pPr>
        <w:rPr>
          <w:lang w:val="uk-UA"/>
        </w:rPr>
      </w:pPr>
    </w:p>
    <w:p w14:paraId="4053CDB8" w14:textId="77777777" w:rsidR="00A54C92" w:rsidRDefault="00A54C92" w:rsidP="00A54C92">
      <w:pPr>
        <w:rPr>
          <w:lang w:val="uk-UA"/>
        </w:rPr>
      </w:pPr>
    </w:p>
    <w:p w14:paraId="6A07EFB9" w14:textId="77777777" w:rsidR="00A54C92" w:rsidRDefault="00A54C92" w:rsidP="00A54C92">
      <w:pPr>
        <w:rPr>
          <w:lang w:val="uk-UA"/>
        </w:rPr>
      </w:pPr>
    </w:p>
    <w:p w14:paraId="4D846AEA" w14:textId="77777777" w:rsidR="00A54C92" w:rsidRDefault="00A54C92" w:rsidP="00A54C92">
      <w:pPr>
        <w:rPr>
          <w:lang w:val="uk-UA"/>
        </w:rPr>
      </w:pPr>
    </w:p>
    <w:p w14:paraId="6C06839F" w14:textId="77777777" w:rsidR="00A54C92" w:rsidRDefault="00A54C92" w:rsidP="00A54C92">
      <w:pPr>
        <w:rPr>
          <w:lang w:val="uk-UA"/>
        </w:rPr>
      </w:pPr>
    </w:p>
    <w:p w14:paraId="2A6DC883" w14:textId="77777777" w:rsidR="0060202A" w:rsidRDefault="0060202A" w:rsidP="00A54C92">
      <w:pPr>
        <w:ind w:right="-1" w:firstLine="708"/>
        <w:rPr>
          <w:lang w:val="uk-UA"/>
        </w:rPr>
      </w:pPr>
    </w:p>
    <w:p w14:paraId="7F824CF4" w14:textId="561E991D" w:rsidR="00A54C92" w:rsidRPr="0060202A" w:rsidRDefault="00680A08" w:rsidP="0060202A">
      <w:pPr>
        <w:ind w:right="-1" w:firstLine="708"/>
        <w:jc w:val="center"/>
        <w:rPr>
          <w:b/>
          <w:sz w:val="36"/>
          <w:szCs w:val="36"/>
          <w:lang w:val="uk-UA"/>
        </w:rPr>
      </w:pPr>
      <w:r>
        <w:rPr>
          <w:rFonts w:eastAsia="Times New Roman" w:cs="Times New Roman"/>
          <w:b/>
          <w:sz w:val="36"/>
          <w:szCs w:val="36"/>
          <w:lang w:val="uk-UA"/>
        </w:rPr>
        <w:fldChar w:fldCharType="begin"/>
      </w:r>
      <w:r>
        <w:rPr>
          <w:rFonts w:eastAsia="Times New Roman" w:cs="Times New Roman"/>
          <w:b/>
          <w:sz w:val="36"/>
          <w:szCs w:val="36"/>
          <w:lang w:val="uk-UA"/>
        </w:rPr>
        <w:instrText xml:space="preserve"> TC  "</w:instrText>
      </w:r>
      <w:r w:rsidRPr="00607BE3">
        <w:rPr>
          <w:rFonts w:eastAsia="Calibri" w:cs="Times New Roman"/>
          <w:b/>
          <w:sz w:val="36"/>
          <w:szCs w:val="36"/>
          <w:lang w:val="uk-UA"/>
        </w:rPr>
        <w:instrText xml:space="preserve"> </w:instrText>
      </w:r>
      <w:bookmarkStart w:id="106" w:name="_Toc73265287"/>
      <w:r w:rsidRPr="0060202A">
        <w:rPr>
          <w:b/>
          <w:sz w:val="36"/>
          <w:szCs w:val="36"/>
          <w:lang w:val="uk-UA"/>
        </w:rPr>
        <w:instrText>ВИСНОВОК ДО РОЗДІЛУ 4</w:instrText>
      </w:r>
      <w:bookmarkEnd w:id="106"/>
      <w:r>
        <w:rPr>
          <w:rFonts w:eastAsia="Times New Roman" w:cs="Times New Roman"/>
          <w:b/>
          <w:sz w:val="36"/>
          <w:szCs w:val="36"/>
          <w:lang w:val="uk-UA"/>
        </w:rPr>
        <w:instrText xml:space="preserve">" \f </w:instrText>
      </w:r>
      <w:r>
        <w:rPr>
          <w:rFonts w:eastAsia="Times New Roman" w:cs="Times New Roman"/>
          <w:b/>
          <w:sz w:val="36"/>
          <w:szCs w:val="36"/>
          <w:lang w:val="en-US"/>
        </w:rPr>
        <w:instrText>y</w:instrText>
      </w:r>
      <w:r>
        <w:rPr>
          <w:rFonts w:eastAsia="Times New Roman" w:cs="Times New Roman"/>
          <w:b/>
          <w:sz w:val="36"/>
          <w:szCs w:val="36"/>
          <w:lang w:val="uk-UA"/>
        </w:rPr>
        <w:instrText xml:space="preserve">\l 1 </w:instrText>
      </w:r>
      <w:r>
        <w:rPr>
          <w:rFonts w:eastAsia="Times New Roman" w:cs="Times New Roman"/>
          <w:b/>
          <w:sz w:val="36"/>
          <w:szCs w:val="36"/>
          <w:lang w:val="uk-UA"/>
        </w:rPr>
        <w:fldChar w:fldCharType="end"/>
      </w:r>
      <w:r w:rsidR="00A54C92" w:rsidRPr="0060202A">
        <w:rPr>
          <w:b/>
          <w:sz w:val="36"/>
          <w:szCs w:val="36"/>
          <w:lang w:val="uk-UA"/>
        </w:rPr>
        <w:t>ВИСНОВОК ДО РОЗДІЛУ 4</w:t>
      </w:r>
    </w:p>
    <w:p w14:paraId="50B21B7C" w14:textId="77777777" w:rsidR="0060202A" w:rsidRDefault="0060202A" w:rsidP="00A54C92">
      <w:pPr>
        <w:ind w:right="-1" w:firstLine="708"/>
        <w:rPr>
          <w:lang w:val="uk-UA"/>
        </w:rPr>
      </w:pPr>
    </w:p>
    <w:p w14:paraId="502AC367" w14:textId="642B5063" w:rsidR="0060202A" w:rsidRDefault="0060202A" w:rsidP="00A54C92">
      <w:pPr>
        <w:ind w:right="-1" w:firstLine="708"/>
        <w:rPr>
          <w:lang w:val="uk-UA"/>
        </w:rPr>
      </w:pPr>
      <w:r w:rsidRPr="0060202A">
        <w:rPr>
          <w:lang w:val="uk-UA"/>
        </w:rPr>
        <w:t xml:space="preserve">У </w:t>
      </w:r>
      <w:r>
        <w:rPr>
          <w:lang w:val="uk-UA"/>
        </w:rPr>
        <w:t>четвертому</w:t>
      </w:r>
      <w:r w:rsidRPr="0060202A">
        <w:rPr>
          <w:lang w:val="uk-UA"/>
        </w:rPr>
        <w:t xml:space="preserve"> розділі представлений готовий </w:t>
      </w:r>
      <w:r>
        <w:rPr>
          <w:lang w:val="uk-UA"/>
        </w:rPr>
        <w:t>застосунок, розроблюваний</w:t>
      </w:r>
      <w:r w:rsidRPr="0060202A">
        <w:rPr>
          <w:lang w:val="uk-UA"/>
        </w:rPr>
        <w:t xml:space="preserve"> </w:t>
      </w:r>
      <w:r>
        <w:rPr>
          <w:lang w:val="uk-UA"/>
        </w:rPr>
        <w:t>протягом всієї дипломної роботи. Надано</w:t>
      </w:r>
      <w:r w:rsidRPr="0060202A">
        <w:rPr>
          <w:lang w:val="uk-UA"/>
        </w:rPr>
        <w:t xml:space="preserve"> загальні вказівки щодо використання </w:t>
      </w:r>
      <w:r>
        <w:rPr>
          <w:lang w:val="uk-UA"/>
        </w:rPr>
        <w:t>застосунка</w:t>
      </w:r>
      <w:r w:rsidRPr="0060202A">
        <w:rPr>
          <w:lang w:val="uk-UA"/>
        </w:rPr>
        <w:t xml:space="preserve">, а також </w:t>
      </w:r>
      <w:r>
        <w:rPr>
          <w:lang w:val="uk-UA"/>
        </w:rPr>
        <w:t>було розглянуто випадки неправильного користування і до яких ситуацій це може призвести</w:t>
      </w:r>
      <w:r w:rsidRPr="0060202A">
        <w:rPr>
          <w:lang w:val="uk-UA"/>
        </w:rPr>
        <w:t>.</w:t>
      </w:r>
    </w:p>
    <w:p w14:paraId="63399699" w14:textId="702ABBDF" w:rsidR="00A54C92" w:rsidRPr="00A54C92" w:rsidRDefault="0060202A" w:rsidP="00A54C92">
      <w:pPr>
        <w:ind w:right="-1" w:firstLine="708"/>
        <w:rPr>
          <w:lang w:val="uk-UA"/>
        </w:rPr>
      </w:pPr>
      <w:r>
        <w:rPr>
          <w:lang w:val="uk-UA"/>
        </w:rPr>
        <w:t>Було проведено дослідження ефективності роботи алгоритмів</w:t>
      </w:r>
      <w:r w:rsidRPr="0060202A">
        <w:rPr>
          <w:lang w:val="uk-UA"/>
        </w:rPr>
        <w:t xml:space="preserve"> </w:t>
      </w:r>
      <w:r>
        <w:rPr>
          <w:lang w:val="en-US"/>
        </w:rPr>
        <w:t>GA</w:t>
      </w:r>
      <w:r>
        <w:rPr>
          <w:lang w:val="uk-UA"/>
        </w:rPr>
        <w:t xml:space="preserve"> та</w:t>
      </w:r>
      <w:r w:rsidRPr="0060202A">
        <w:rPr>
          <w:lang w:val="uk-UA"/>
        </w:rPr>
        <w:t xml:space="preserve"> </w:t>
      </w:r>
      <w:r>
        <w:rPr>
          <w:lang w:val="en-US"/>
        </w:rPr>
        <w:t>FSS</w:t>
      </w:r>
      <w:r>
        <w:rPr>
          <w:lang w:val="uk-UA"/>
        </w:rPr>
        <w:t>, досліджувались оптимальні параметри для алгоритмів на прикладі різних багатомірних функцій.</w:t>
      </w:r>
    </w:p>
    <w:p w14:paraId="3A63C26C" w14:textId="25D14CFD" w:rsidR="00A54C92" w:rsidRDefault="00A54C92" w:rsidP="00A54C92">
      <w:pPr>
        <w:ind w:right="-1" w:firstLine="708"/>
        <w:rPr>
          <w:lang w:val="uk-UA"/>
        </w:rPr>
      </w:pPr>
      <w:r w:rsidRPr="00A54C92">
        <w:rPr>
          <w:lang w:val="uk-UA"/>
        </w:rPr>
        <w:t xml:space="preserve">Далі були наведені тест-кейси тестування, </w:t>
      </w:r>
      <w:r w:rsidR="0060202A">
        <w:rPr>
          <w:lang w:val="uk-UA"/>
        </w:rPr>
        <w:t>які є дуже важливими</w:t>
      </w:r>
      <w:r w:rsidRPr="00A54C92">
        <w:rPr>
          <w:lang w:val="uk-UA"/>
        </w:rPr>
        <w:t xml:space="preserve"> для подібних </w:t>
      </w:r>
      <w:r w:rsidR="0060202A">
        <w:rPr>
          <w:lang w:val="uk-UA"/>
        </w:rPr>
        <w:t>застосунків</w:t>
      </w:r>
      <w:r w:rsidRPr="00A54C92">
        <w:rPr>
          <w:lang w:val="uk-UA"/>
        </w:rPr>
        <w:t xml:space="preserve">, адже </w:t>
      </w:r>
      <w:r w:rsidR="0060202A">
        <w:rPr>
          <w:lang w:val="uk-UA"/>
        </w:rPr>
        <w:t>саме вони даватимуть</w:t>
      </w:r>
      <w:r w:rsidRPr="00A54C92">
        <w:rPr>
          <w:lang w:val="uk-UA"/>
        </w:rPr>
        <w:t xml:space="preserve"> нам впевненість у тому, що бізне</w:t>
      </w:r>
      <w:r w:rsidR="0060202A">
        <w:rPr>
          <w:lang w:val="uk-UA"/>
        </w:rPr>
        <w:t>с</w:t>
      </w:r>
      <w:r w:rsidRPr="00A54C92">
        <w:rPr>
          <w:lang w:val="uk-UA"/>
        </w:rPr>
        <w:t>-логіка працює, як потрібно.</w:t>
      </w:r>
    </w:p>
    <w:p w14:paraId="20267C7B" w14:textId="5878B969" w:rsidR="00A54C92" w:rsidRPr="00A54C92" w:rsidRDefault="0060202A" w:rsidP="0060202A">
      <w:pPr>
        <w:ind w:right="-1" w:firstLine="708"/>
        <w:rPr>
          <w:rFonts w:cs="Times New Roman"/>
          <w:szCs w:val="28"/>
          <w:lang w:val="uk-UA"/>
        </w:rPr>
      </w:pPr>
      <w:r w:rsidRPr="0060202A">
        <w:rPr>
          <w:lang w:val="uk-UA"/>
        </w:rPr>
        <w:t>В кінці цього розділу пропонуються можливі ідеї щодо розширення та вдосконалення функціональних можливостей програми, які можуть бути реалізовані в майбутньому.</w:t>
      </w:r>
    </w:p>
    <w:p w14:paraId="50F46B30" w14:textId="77777777" w:rsidR="00A54C92" w:rsidRPr="00A54C92" w:rsidRDefault="00A54C92" w:rsidP="00A54C92">
      <w:pPr>
        <w:rPr>
          <w:lang w:val="uk-UA"/>
        </w:rPr>
      </w:pPr>
    </w:p>
    <w:p w14:paraId="61DD8CC9" w14:textId="77777777" w:rsidR="00A54C92" w:rsidRDefault="00A54C92" w:rsidP="00B51422">
      <w:pPr>
        <w:tabs>
          <w:tab w:val="left" w:pos="5670"/>
        </w:tabs>
        <w:spacing w:after="80"/>
        <w:rPr>
          <w:color w:val="000000" w:themeColor="text1"/>
          <w:szCs w:val="28"/>
          <w:lang w:val="uk-UA"/>
        </w:rPr>
      </w:pPr>
    </w:p>
    <w:p w14:paraId="24DE183C" w14:textId="77777777" w:rsidR="00733A63" w:rsidRDefault="00733A63" w:rsidP="00B51422">
      <w:pPr>
        <w:tabs>
          <w:tab w:val="left" w:pos="5670"/>
        </w:tabs>
        <w:spacing w:after="80"/>
        <w:rPr>
          <w:color w:val="000000" w:themeColor="text1"/>
          <w:szCs w:val="28"/>
          <w:lang w:val="uk-UA"/>
        </w:rPr>
      </w:pPr>
    </w:p>
    <w:p w14:paraId="77546AEB" w14:textId="77777777" w:rsidR="00733A63" w:rsidRDefault="00733A63" w:rsidP="00B51422">
      <w:pPr>
        <w:tabs>
          <w:tab w:val="left" w:pos="5670"/>
        </w:tabs>
        <w:spacing w:after="80"/>
        <w:rPr>
          <w:color w:val="000000" w:themeColor="text1"/>
          <w:szCs w:val="28"/>
          <w:lang w:val="uk-UA"/>
        </w:rPr>
      </w:pPr>
    </w:p>
    <w:p w14:paraId="7C96B141" w14:textId="77777777" w:rsidR="00733A63" w:rsidRDefault="00733A63" w:rsidP="00B51422">
      <w:pPr>
        <w:tabs>
          <w:tab w:val="left" w:pos="5670"/>
        </w:tabs>
        <w:spacing w:after="80"/>
        <w:rPr>
          <w:color w:val="000000" w:themeColor="text1"/>
          <w:szCs w:val="28"/>
          <w:lang w:val="uk-UA"/>
        </w:rPr>
      </w:pPr>
    </w:p>
    <w:p w14:paraId="3C1AFC6E" w14:textId="77777777" w:rsidR="00733A63" w:rsidRPr="00822B42" w:rsidRDefault="00733A63" w:rsidP="00B51422">
      <w:pPr>
        <w:tabs>
          <w:tab w:val="left" w:pos="5670"/>
        </w:tabs>
        <w:spacing w:after="80"/>
        <w:rPr>
          <w:color w:val="000000" w:themeColor="text1"/>
          <w:szCs w:val="28"/>
          <w:lang w:val="uk-UA"/>
        </w:rPr>
      </w:pPr>
    </w:p>
    <w:p w14:paraId="3280DCC8" w14:textId="77777777" w:rsidR="008F1EF1" w:rsidRDefault="008F1EF1" w:rsidP="00244512">
      <w:pPr>
        <w:rPr>
          <w:rFonts w:cs="Times New Roman"/>
          <w:szCs w:val="28"/>
          <w:lang w:val="uk-UA"/>
        </w:rPr>
      </w:pPr>
    </w:p>
    <w:p w14:paraId="14A2A77F" w14:textId="77777777" w:rsidR="008F1EF1" w:rsidRDefault="008F1EF1" w:rsidP="00244512">
      <w:pPr>
        <w:rPr>
          <w:rFonts w:cs="Times New Roman"/>
          <w:szCs w:val="28"/>
          <w:lang w:val="uk-UA"/>
        </w:rPr>
      </w:pPr>
    </w:p>
    <w:p w14:paraId="3F006783" w14:textId="77777777" w:rsidR="008F1EF1" w:rsidRDefault="008F1EF1" w:rsidP="00244512">
      <w:pPr>
        <w:rPr>
          <w:rFonts w:cs="Times New Roman"/>
          <w:szCs w:val="28"/>
          <w:lang w:val="uk-UA"/>
        </w:rPr>
      </w:pPr>
    </w:p>
    <w:p w14:paraId="0D8FE529" w14:textId="77777777" w:rsidR="008F1EF1" w:rsidRDefault="008F1EF1" w:rsidP="00244512">
      <w:pPr>
        <w:rPr>
          <w:rFonts w:cs="Times New Roman"/>
          <w:szCs w:val="28"/>
          <w:lang w:val="uk-UA"/>
        </w:rPr>
      </w:pPr>
    </w:p>
    <w:p w14:paraId="6456FDD4" w14:textId="77777777" w:rsidR="008F1EF1" w:rsidRDefault="008F1EF1" w:rsidP="00244512">
      <w:pPr>
        <w:rPr>
          <w:rFonts w:cs="Times New Roman"/>
          <w:szCs w:val="28"/>
          <w:lang w:val="uk-UA"/>
        </w:rPr>
      </w:pPr>
    </w:p>
    <w:p w14:paraId="7854A719" w14:textId="77777777" w:rsidR="008F1EF1" w:rsidRDefault="008F1EF1" w:rsidP="00244512">
      <w:pPr>
        <w:rPr>
          <w:rFonts w:cs="Times New Roman"/>
          <w:szCs w:val="28"/>
          <w:lang w:val="uk-UA"/>
        </w:rPr>
      </w:pPr>
    </w:p>
    <w:p w14:paraId="629B584D" w14:textId="1F9790D1" w:rsidR="008F1EF1" w:rsidRPr="008F1EF1" w:rsidRDefault="008F1EF1" w:rsidP="008F1EF1">
      <w:pPr>
        <w:jc w:val="center"/>
        <w:rPr>
          <w:rFonts w:cs="Times New Roman"/>
          <w:b/>
          <w:sz w:val="36"/>
          <w:szCs w:val="36"/>
          <w:lang w:val="uk-UA"/>
        </w:rPr>
      </w:pPr>
      <w:r>
        <w:rPr>
          <w:rFonts w:eastAsia="Times New Roman" w:cs="Times New Roman"/>
          <w:b/>
          <w:sz w:val="36"/>
          <w:szCs w:val="36"/>
          <w:lang w:val="uk-UA"/>
        </w:rPr>
        <w:fldChar w:fldCharType="begin"/>
      </w:r>
      <w:r>
        <w:rPr>
          <w:rFonts w:eastAsia="Times New Roman" w:cs="Times New Roman"/>
          <w:b/>
          <w:sz w:val="36"/>
          <w:szCs w:val="36"/>
          <w:lang w:val="uk-UA"/>
        </w:rPr>
        <w:instrText xml:space="preserve"> TC  "</w:instrText>
      </w:r>
      <w:r w:rsidRPr="00607BE3">
        <w:rPr>
          <w:rFonts w:eastAsia="Calibri" w:cs="Times New Roman"/>
          <w:b/>
          <w:sz w:val="36"/>
          <w:szCs w:val="36"/>
          <w:lang w:val="uk-UA"/>
        </w:rPr>
        <w:instrText xml:space="preserve"> </w:instrText>
      </w:r>
      <w:bookmarkStart w:id="107" w:name="_Toc73265288"/>
      <w:r w:rsidRPr="008F1EF1">
        <w:rPr>
          <w:rFonts w:cs="Times New Roman"/>
          <w:b/>
          <w:sz w:val="36"/>
          <w:szCs w:val="36"/>
          <w:lang w:val="uk-UA"/>
        </w:rPr>
        <w:instrText>ВИСНОВКИ</w:instrText>
      </w:r>
      <w:bookmarkEnd w:id="107"/>
      <w:r>
        <w:rPr>
          <w:rFonts w:eastAsia="Times New Roman" w:cs="Times New Roman"/>
          <w:b/>
          <w:sz w:val="36"/>
          <w:szCs w:val="36"/>
          <w:lang w:val="uk-UA"/>
        </w:rPr>
        <w:instrText xml:space="preserve"> " \f </w:instrText>
      </w:r>
      <w:r>
        <w:rPr>
          <w:rFonts w:eastAsia="Times New Roman" w:cs="Times New Roman"/>
          <w:b/>
          <w:sz w:val="36"/>
          <w:szCs w:val="36"/>
          <w:lang w:val="en-US"/>
        </w:rPr>
        <w:instrText>y</w:instrText>
      </w:r>
      <w:r>
        <w:rPr>
          <w:rFonts w:eastAsia="Times New Roman" w:cs="Times New Roman"/>
          <w:b/>
          <w:sz w:val="36"/>
          <w:szCs w:val="36"/>
          <w:lang w:val="uk-UA"/>
        </w:rPr>
        <w:instrText xml:space="preserve">\l 1 </w:instrText>
      </w:r>
      <w:r>
        <w:rPr>
          <w:rFonts w:eastAsia="Times New Roman" w:cs="Times New Roman"/>
          <w:b/>
          <w:sz w:val="36"/>
          <w:szCs w:val="36"/>
          <w:lang w:val="uk-UA"/>
        </w:rPr>
        <w:fldChar w:fldCharType="end"/>
      </w:r>
      <w:r w:rsidRPr="008F1EF1">
        <w:rPr>
          <w:rFonts w:cs="Times New Roman"/>
          <w:b/>
          <w:sz w:val="36"/>
          <w:szCs w:val="36"/>
          <w:lang w:val="uk-UA"/>
        </w:rPr>
        <w:t>ВИСНОВКИ</w:t>
      </w:r>
    </w:p>
    <w:p w14:paraId="65A0BDBD" w14:textId="77777777" w:rsidR="008F1EF1" w:rsidRPr="008F1EF1" w:rsidRDefault="008F1EF1" w:rsidP="00244512">
      <w:pPr>
        <w:rPr>
          <w:rFonts w:cs="Times New Roman"/>
          <w:szCs w:val="28"/>
          <w:lang w:val="uk-UA"/>
        </w:rPr>
      </w:pPr>
    </w:p>
    <w:p w14:paraId="676202A5" w14:textId="70CB5129" w:rsidR="003B2151" w:rsidRDefault="003B2151" w:rsidP="003A0D67">
      <w:pPr>
        <w:rPr>
          <w:rFonts w:cs="Times New Roman"/>
          <w:szCs w:val="28"/>
          <w:lang w:val="uk-UA"/>
        </w:rPr>
      </w:pPr>
      <w:r>
        <w:rPr>
          <w:rFonts w:cs="Times New Roman"/>
          <w:szCs w:val="28"/>
          <w:lang w:val="uk-UA"/>
        </w:rPr>
        <w:t>П</w:t>
      </w:r>
      <w:r w:rsidR="00AE0D5A">
        <w:rPr>
          <w:rFonts w:cs="Times New Roman"/>
          <w:szCs w:val="28"/>
          <w:lang w:val="uk-UA"/>
        </w:rPr>
        <w:t xml:space="preserve">ід час виконання </w:t>
      </w:r>
      <w:r>
        <w:rPr>
          <w:rFonts w:cs="Times New Roman"/>
          <w:szCs w:val="28"/>
          <w:lang w:val="uk-UA"/>
        </w:rPr>
        <w:t xml:space="preserve">дипломної роботи було створено систему для пошуку </w:t>
      </w:r>
      <w:proofErr w:type="spellStart"/>
      <w:r w:rsidR="00AE0D5A">
        <w:rPr>
          <w:rFonts w:cs="Times New Roman"/>
          <w:szCs w:val="28"/>
          <w:lang w:val="uk-UA"/>
        </w:rPr>
        <w:t>екстемумів</w:t>
      </w:r>
      <w:proofErr w:type="spellEnd"/>
      <w:r w:rsidR="00AE0D5A">
        <w:rPr>
          <w:rFonts w:cs="Times New Roman"/>
          <w:szCs w:val="28"/>
          <w:lang w:val="uk-UA"/>
        </w:rPr>
        <w:t xml:space="preserve"> багатомірних функцій з різною складністю ландшафту</w:t>
      </w:r>
      <w:r>
        <w:rPr>
          <w:rFonts w:cs="Times New Roman"/>
          <w:szCs w:val="28"/>
          <w:lang w:val="uk-UA"/>
        </w:rPr>
        <w:t xml:space="preserve"> </w:t>
      </w:r>
      <w:r w:rsidR="00263112">
        <w:rPr>
          <w:rFonts w:cs="Times New Roman"/>
          <w:szCs w:val="28"/>
          <w:lang w:val="uk-UA"/>
        </w:rPr>
        <w:t>на</w:t>
      </w:r>
      <w:r w:rsidR="00AE0D5A">
        <w:rPr>
          <w:rFonts w:cs="Times New Roman"/>
          <w:szCs w:val="28"/>
          <w:lang w:val="uk-UA"/>
        </w:rPr>
        <w:t xml:space="preserve"> основі еволюційних алгоритмів. </w:t>
      </w:r>
      <w:r w:rsidR="00263112">
        <w:rPr>
          <w:rFonts w:cs="Times New Roman"/>
          <w:szCs w:val="28"/>
          <w:lang w:val="uk-UA"/>
        </w:rPr>
        <w:t xml:space="preserve">Дана система </w:t>
      </w:r>
      <w:r w:rsidR="003A0D67">
        <w:rPr>
          <w:rFonts w:cs="Times New Roman"/>
          <w:szCs w:val="28"/>
          <w:lang w:val="uk-UA"/>
        </w:rPr>
        <w:t>надає можливість</w:t>
      </w:r>
      <w:r w:rsidR="00263112">
        <w:rPr>
          <w:rFonts w:cs="Times New Roman"/>
          <w:szCs w:val="28"/>
          <w:lang w:val="uk-UA"/>
        </w:rPr>
        <w:t xml:space="preserve"> своїм користувачам за допомогою </w:t>
      </w:r>
      <w:r w:rsidR="00AE0D5A">
        <w:rPr>
          <w:rFonts w:cs="Times New Roman"/>
          <w:szCs w:val="28"/>
          <w:lang w:val="uk-UA"/>
        </w:rPr>
        <w:t>настільного застосунку</w:t>
      </w:r>
      <w:r w:rsidR="00263112" w:rsidRPr="00263112">
        <w:rPr>
          <w:rFonts w:cs="Times New Roman"/>
          <w:szCs w:val="28"/>
          <w:lang w:val="ru-RU"/>
        </w:rPr>
        <w:t xml:space="preserve"> </w:t>
      </w:r>
      <w:r w:rsidR="00263112">
        <w:rPr>
          <w:rFonts w:cs="Times New Roman"/>
          <w:szCs w:val="28"/>
          <w:lang w:val="uk-UA"/>
        </w:rPr>
        <w:t xml:space="preserve">знаходити </w:t>
      </w:r>
      <w:r w:rsidR="00AE0D5A">
        <w:rPr>
          <w:rFonts w:cs="Times New Roman"/>
          <w:szCs w:val="28"/>
          <w:lang w:val="uk-UA"/>
        </w:rPr>
        <w:t>глобальні екстремуми</w:t>
      </w:r>
      <w:r w:rsidR="00263112">
        <w:rPr>
          <w:rFonts w:cs="Times New Roman"/>
          <w:szCs w:val="28"/>
          <w:lang w:val="uk-UA"/>
        </w:rPr>
        <w:t xml:space="preserve"> </w:t>
      </w:r>
      <w:r w:rsidR="00AE0D5A">
        <w:rPr>
          <w:rFonts w:cs="Times New Roman"/>
          <w:szCs w:val="28"/>
          <w:lang w:val="uk-UA"/>
        </w:rPr>
        <w:t>багатомірних функцій</w:t>
      </w:r>
      <w:r w:rsidR="00263112">
        <w:rPr>
          <w:rFonts w:cs="Times New Roman"/>
          <w:szCs w:val="28"/>
          <w:lang w:val="uk-UA"/>
        </w:rPr>
        <w:t>.</w:t>
      </w:r>
    </w:p>
    <w:p w14:paraId="08480EB4" w14:textId="50C7A317" w:rsidR="00AE0D5A" w:rsidRPr="00AE0D5A" w:rsidRDefault="00AE0D5A" w:rsidP="00AE0D5A">
      <w:pPr>
        <w:ind w:firstLine="568"/>
        <w:rPr>
          <w:rFonts w:eastAsia="Calibri" w:cs="Times New Roman"/>
          <w:szCs w:val="28"/>
          <w:lang w:val="uk-UA"/>
        </w:rPr>
      </w:pPr>
      <w:r>
        <w:rPr>
          <w:rFonts w:eastAsia="Calibri" w:cs="Times New Roman"/>
          <w:szCs w:val="28"/>
          <w:lang w:val="uk-UA"/>
        </w:rPr>
        <w:t>У першому розділі були розглянуті задачі оптимізації та методи їх вирішення. Також у першому розділі було розглянуто наступні еволюційні алгоритми: генетичний алгоритм, алгоритм світлячків, алгоритм бур</w:t>
      </w:r>
      <w:r>
        <w:rPr>
          <w:rFonts w:eastAsia="Times New Roman" w:cs="Times New Roman"/>
          <w:szCs w:val="28"/>
          <w:lang w:val="uk-UA"/>
        </w:rPr>
        <w:t>'</w:t>
      </w:r>
      <w:r>
        <w:rPr>
          <w:rFonts w:eastAsia="Calibri" w:cs="Times New Roman"/>
          <w:szCs w:val="28"/>
          <w:lang w:val="uk-UA"/>
        </w:rPr>
        <w:t xml:space="preserve">янистої оптимізації, зозулин пошук, алгоритм заснований на поведінці кажанів та алгоритм косяка риб. Були розглянуті схеми їх роботи, а також принцип роботи кожного із цих алгоритмів. Були встановлені їх недоліки та переваги. </w:t>
      </w:r>
    </w:p>
    <w:p w14:paraId="716FF5C8" w14:textId="2E1B0DFA" w:rsidR="0009545B" w:rsidRDefault="0009545B" w:rsidP="0009545B">
      <w:pPr>
        <w:rPr>
          <w:rFonts w:eastAsia="Calibri" w:cs="Times New Roman"/>
          <w:szCs w:val="28"/>
          <w:lang w:val="uk-UA"/>
        </w:rPr>
      </w:pPr>
      <w:r>
        <w:rPr>
          <w:rFonts w:eastAsia="Calibri" w:cs="Times New Roman"/>
          <w:szCs w:val="28"/>
          <w:lang w:val="uk-UA"/>
        </w:rPr>
        <w:t xml:space="preserve">У другому розділі були описані детально алгоритми </w:t>
      </w:r>
      <w:r>
        <w:rPr>
          <w:rFonts w:eastAsia="Calibri" w:cs="Times New Roman"/>
          <w:szCs w:val="28"/>
          <w:lang w:val="en-US"/>
        </w:rPr>
        <w:t>FSS</w:t>
      </w:r>
      <w:r w:rsidRPr="00733A63">
        <w:rPr>
          <w:rFonts w:eastAsia="Calibri" w:cs="Times New Roman"/>
          <w:szCs w:val="28"/>
          <w:lang w:val="ru-RU"/>
        </w:rPr>
        <w:t xml:space="preserve"> </w:t>
      </w:r>
      <w:r>
        <w:rPr>
          <w:rFonts w:eastAsia="Calibri" w:cs="Times New Roman"/>
          <w:szCs w:val="28"/>
          <w:lang w:val="uk-UA"/>
        </w:rPr>
        <w:t xml:space="preserve">та </w:t>
      </w:r>
      <w:r>
        <w:rPr>
          <w:rFonts w:eastAsia="Calibri" w:cs="Times New Roman"/>
          <w:szCs w:val="28"/>
          <w:lang w:val="en-US"/>
        </w:rPr>
        <w:t>GA</w:t>
      </w:r>
      <w:r>
        <w:rPr>
          <w:rFonts w:eastAsia="Calibri" w:cs="Times New Roman"/>
          <w:szCs w:val="28"/>
          <w:lang w:val="uk-UA"/>
        </w:rPr>
        <w:t>, а також розглянуті технології, що будуть використані для написання системи – об’єкта розробки. Також було обґрунтовано, навіщо ці технології використовуватимуться та які переваги вони надаватимуть при їх використанні. Також у другій частині цього розділу обговорюються платформи, фреймворки та бібліотеки, які будуть використані для написання вихідного коду.</w:t>
      </w:r>
    </w:p>
    <w:p w14:paraId="471B9C1F" w14:textId="1407749A" w:rsidR="0009545B" w:rsidRPr="0009545B" w:rsidRDefault="0009545B" w:rsidP="0009545B">
      <w:pPr>
        <w:rPr>
          <w:rFonts w:eastAsia="Calibri" w:cs="Times New Roman"/>
          <w:szCs w:val="28"/>
          <w:lang w:val="uk-UA"/>
        </w:rPr>
      </w:pPr>
      <w:r>
        <w:rPr>
          <w:rFonts w:eastAsia="Calibri" w:cs="Times New Roman"/>
          <w:szCs w:val="28"/>
          <w:lang w:val="uk-UA"/>
        </w:rPr>
        <w:t>У третьому розділі було р</w:t>
      </w:r>
      <w:r w:rsidRPr="0009545B">
        <w:rPr>
          <w:rFonts w:eastAsia="Calibri" w:cs="Times New Roman"/>
          <w:szCs w:val="28"/>
          <w:lang w:val="uk-UA"/>
        </w:rPr>
        <w:t xml:space="preserve">еалізовано раніше </w:t>
      </w:r>
      <w:proofErr w:type="spellStart"/>
      <w:r w:rsidRPr="0009545B">
        <w:rPr>
          <w:rFonts w:eastAsia="Calibri" w:cs="Times New Roman"/>
          <w:szCs w:val="28"/>
          <w:lang w:val="uk-UA"/>
        </w:rPr>
        <w:t>обгрунтовані</w:t>
      </w:r>
      <w:proofErr w:type="spellEnd"/>
      <w:r w:rsidRPr="0009545B">
        <w:rPr>
          <w:rFonts w:eastAsia="Calibri" w:cs="Times New Roman"/>
          <w:szCs w:val="28"/>
          <w:lang w:val="uk-UA"/>
        </w:rPr>
        <w:t xml:space="preserve"> (у Розділі ІІ) еволюційні алгоритми </w:t>
      </w:r>
      <w:r w:rsidRPr="0009545B">
        <w:rPr>
          <w:rFonts w:eastAsia="Calibri" w:cs="Times New Roman"/>
          <w:szCs w:val="28"/>
          <w:lang w:val="en-US"/>
        </w:rPr>
        <w:t>GA</w:t>
      </w:r>
      <w:r w:rsidRPr="0009545B">
        <w:rPr>
          <w:rFonts w:eastAsia="Calibri" w:cs="Times New Roman"/>
          <w:szCs w:val="28"/>
          <w:lang w:val="uk-UA"/>
        </w:rPr>
        <w:t xml:space="preserve"> та </w:t>
      </w:r>
      <w:r w:rsidRPr="0009545B">
        <w:rPr>
          <w:rFonts w:eastAsia="Calibri" w:cs="Times New Roman"/>
          <w:szCs w:val="28"/>
          <w:lang w:val="en-US"/>
        </w:rPr>
        <w:t>FSS</w:t>
      </w:r>
      <w:r>
        <w:rPr>
          <w:rFonts w:eastAsia="Calibri" w:cs="Times New Roman"/>
          <w:szCs w:val="28"/>
          <w:lang w:val="uk-UA"/>
        </w:rPr>
        <w:t>,</w:t>
      </w:r>
      <w:r w:rsidR="00C22852">
        <w:rPr>
          <w:rFonts w:eastAsia="Calibri" w:cs="Times New Roman"/>
          <w:szCs w:val="28"/>
          <w:lang w:val="uk-UA"/>
        </w:rPr>
        <w:t xml:space="preserve"> здійснено модифікацію алгоритму </w:t>
      </w:r>
      <w:r w:rsidR="00C22852" w:rsidRPr="0009545B">
        <w:rPr>
          <w:rFonts w:eastAsia="Calibri" w:cs="Times New Roman"/>
          <w:szCs w:val="28"/>
          <w:lang w:val="en-US"/>
        </w:rPr>
        <w:t>FSS</w:t>
      </w:r>
      <w:r w:rsidR="00C22852">
        <w:rPr>
          <w:rFonts w:eastAsia="Calibri" w:cs="Times New Roman"/>
          <w:szCs w:val="28"/>
          <w:lang w:val="uk-UA"/>
        </w:rPr>
        <w:t>,</w:t>
      </w:r>
      <w:r>
        <w:rPr>
          <w:rFonts w:eastAsia="Calibri" w:cs="Times New Roman"/>
          <w:szCs w:val="28"/>
          <w:lang w:val="uk-UA"/>
        </w:rPr>
        <w:t xml:space="preserve"> н</w:t>
      </w:r>
      <w:r w:rsidRPr="0009545B">
        <w:rPr>
          <w:rFonts w:eastAsia="Calibri" w:cs="Times New Roman"/>
          <w:szCs w:val="28"/>
          <w:lang w:val="uk-UA"/>
        </w:rPr>
        <w:t xml:space="preserve">аведено </w:t>
      </w:r>
      <w:r>
        <w:rPr>
          <w:rFonts w:eastAsia="Calibri" w:cs="Times New Roman"/>
          <w:szCs w:val="28"/>
          <w:lang w:val="uk-UA"/>
        </w:rPr>
        <w:t>UML діаграми розроблених класів, д</w:t>
      </w:r>
      <w:r w:rsidRPr="0009545B">
        <w:rPr>
          <w:rFonts w:eastAsia="Calibri" w:cs="Times New Roman"/>
          <w:szCs w:val="28"/>
          <w:lang w:val="uk-UA"/>
        </w:rPr>
        <w:t>етально описано атрибути, методи та властивості класів.</w:t>
      </w:r>
      <w:r>
        <w:rPr>
          <w:rFonts w:eastAsia="Calibri" w:cs="Times New Roman"/>
          <w:szCs w:val="28"/>
          <w:lang w:val="uk-UA"/>
        </w:rPr>
        <w:t xml:space="preserve"> </w:t>
      </w:r>
      <w:r w:rsidRPr="0009545B">
        <w:rPr>
          <w:rFonts w:eastAsia="Calibri" w:cs="Times New Roman"/>
          <w:szCs w:val="28"/>
          <w:lang w:val="uk-UA"/>
        </w:rPr>
        <w:t>Були продемонстровані фрагменти коду у вигляді скріншотів розроблюваної системи.</w:t>
      </w:r>
    </w:p>
    <w:p w14:paraId="27FFF043" w14:textId="166B8AC9" w:rsidR="00EA5B87" w:rsidRPr="0009545B" w:rsidRDefault="0009545B" w:rsidP="0009545B">
      <w:pPr>
        <w:ind w:right="-1" w:firstLine="708"/>
        <w:rPr>
          <w:lang w:val="uk-UA"/>
        </w:rPr>
      </w:pPr>
      <w:r>
        <w:rPr>
          <w:rFonts w:cs="Times New Roman"/>
          <w:szCs w:val="28"/>
          <w:lang w:val="uk-UA"/>
        </w:rPr>
        <w:t xml:space="preserve">У четвертому розділі ми провели детальний аналіз розробленої системи. </w:t>
      </w:r>
      <w:r w:rsidRPr="0060202A">
        <w:rPr>
          <w:lang w:val="uk-UA"/>
        </w:rPr>
        <w:t xml:space="preserve">У розділі представлений готовий </w:t>
      </w:r>
      <w:r>
        <w:rPr>
          <w:lang w:val="uk-UA"/>
        </w:rPr>
        <w:t>застосунок, розроблюваний</w:t>
      </w:r>
      <w:r w:rsidRPr="0060202A">
        <w:rPr>
          <w:lang w:val="uk-UA"/>
        </w:rPr>
        <w:t xml:space="preserve"> </w:t>
      </w:r>
      <w:r>
        <w:rPr>
          <w:lang w:val="uk-UA"/>
        </w:rPr>
        <w:t>протягом всієї дипломної роботи. Надано</w:t>
      </w:r>
      <w:r w:rsidRPr="0060202A">
        <w:rPr>
          <w:lang w:val="uk-UA"/>
        </w:rPr>
        <w:t xml:space="preserve"> загальні вказівки щодо використання </w:t>
      </w:r>
      <w:r>
        <w:rPr>
          <w:lang w:val="uk-UA"/>
        </w:rPr>
        <w:t>застосунка</w:t>
      </w:r>
      <w:r w:rsidRPr="0060202A">
        <w:rPr>
          <w:lang w:val="uk-UA"/>
        </w:rPr>
        <w:t xml:space="preserve">, а </w:t>
      </w:r>
      <w:r w:rsidRPr="0060202A">
        <w:rPr>
          <w:lang w:val="uk-UA"/>
        </w:rPr>
        <w:lastRenderedPageBreak/>
        <w:t xml:space="preserve">також </w:t>
      </w:r>
      <w:r>
        <w:rPr>
          <w:lang w:val="uk-UA"/>
        </w:rPr>
        <w:t>було розглянуто випадки неправильного користування і до яких ситуацій це може призвести</w:t>
      </w:r>
      <w:r w:rsidRPr="0060202A">
        <w:rPr>
          <w:lang w:val="uk-UA"/>
        </w:rPr>
        <w:t>.</w:t>
      </w:r>
      <w:r>
        <w:rPr>
          <w:lang w:val="uk-UA"/>
        </w:rPr>
        <w:t xml:space="preserve"> Було проведено дослідження ефективності роботи алгоритмів</w:t>
      </w:r>
      <w:r w:rsidRPr="0060202A">
        <w:rPr>
          <w:lang w:val="uk-UA"/>
        </w:rPr>
        <w:t xml:space="preserve"> </w:t>
      </w:r>
      <w:r>
        <w:rPr>
          <w:lang w:val="en-US"/>
        </w:rPr>
        <w:t>GA</w:t>
      </w:r>
      <w:r>
        <w:rPr>
          <w:lang w:val="uk-UA"/>
        </w:rPr>
        <w:t xml:space="preserve"> та</w:t>
      </w:r>
      <w:r w:rsidRPr="0060202A">
        <w:rPr>
          <w:lang w:val="uk-UA"/>
        </w:rPr>
        <w:t xml:space="preserve"> </w:t>
      </w:r>
      <w:r>
        <w:rPr>
          <w:lang w:val="en-US"/>
        </w:rPr>
        <w:t>FSS</w:t>
      </w:r>
      <w:r>
        <w:rPr>
          <w:lang w:val="uk-UA"/>
        </w:rPr>
        <w:t xml:space="preserve">, досліджувались оптимальні параметри для алгоритмів на прикладі різних багатомірних функцій. Також </w:t>
      </w:r>
      <w:r w:rsidRPr="00A54C92">
        <w:rPr>
          <w:lang w:val="uk-UA"/>
        </w:rPr>
        <w:t xml:space="preserve">були наведені тест-кейси тестування, </w:t>
      </w:r>
      <w:r>
        <w:rPr>
          <w:lang w:val="uk-UA"/>
        </w:rPr>
        <w:t>які є дуже важливими</w:t>
      </w:r>
      <w:r w:rsidRPr="00A54C92">
        <w:rPr>
          <w:lang w:val="uk-UA"/>
        </w:rPr>
        <w:t xml:space="preserve"> для подібних </w:t>
      </w:r>
      <w:r>
        <w:rPr>
          <w:lang w:val="uk-UA"/>
        </w:rPr>
        <w:t>застосунків</w:t>
      </w:r>
      <w:r w:rsidRPr="00A54C92">
        <w:rPr>
          <w:lang w:val="uk-UA"/>
        </w:rPr>
        <w:t>.</w:t>
      </w:r>
      <w:r>
        <w:rPr>
          <w:lang w:val="uk-UA"/>
        </w:rPr>
        <w:t xml:space="preserve"> </w:t>
      </w:r>
      <w:r w:rsidRPr="0060202A">
        <w:rPr>
          <w:lang w:val="uk-UA"/>
        </w:rPr>
        <w:t>В розділу пропонуються можливі ідеї щодо розширення та вдосконалення функціональних можливостей програми, які можуть бути реалізовані в майбутньому.</w:t>
      </w:r>
    </w:p>
    <w:p w14:paraId="4F2BCC69" w14:textId="16CCA740" w:rsidR="009B197D" w:rsidRDefault="00555FEF" w:rsidP="00555FEF">
      <w:pPr>
        <w:spacing w:after="160"/>
        <w:rPr>
          <w:rFonts w:cs="Times New Roman"/>
          <w:szCs w:val="28"/>
          <w:lang w:val="uk-UA"/>
        </w:rPr>
      </w:pPr>
      <w:r>
        <w:rPr>
          <w:rFonts w:cs="Times New Roman"/>
          <w:szCs w:val="28"/>
          <w:lang w:val="uk-UA"/>
        </w:rPr>
        <w:t xml:space="preserve">Слід також зазначити, що під час розробки </w:t>
      </w:r>
      <w:r w:rsidR="0009545B">
        <w:rPr>
          <w:rFonts w:cs="Times New Roman"/>
          <w:szCs w:val="28"/>
          <w:lang w:val="uk-UA"/>
        </w:rPr>
        <w:t>застосунку</w:t>
      </w:r>
      <w:r>
        <w:rPr>
          <w:rFonts w:cs="Times New Roman"/>
          <w:szCs w:val="28"/>
          <w:lang w:val="uk-UA"/>
        </w:rPr>
        <w:t xml:space="preserve"> були враховані </w:t>
      </w:r>
      <w:r w:rsidR="0009545B">
        <w:rPr>
          <w:rFonts w:cs="Times New Roman"/>
          <w:szCs w:val="28"/>
          <w:lang w:val="uk-UA"/>
        </w:rPr>
        <w:t>в</w:t>
      </w:r>
      <w:r>
        <w:rPr>
          <w:rFonts w:cs="Times New Roman"/>
          <w:szCs w:val="28"/>
          <w:lang w:val="uk-UA"/>
        </w:rPr>
        <w:t xml:space="preserve">сі зазначені на початку </w:t>
      </w:r>
      <w:r w:rsidR="0009545B">
        <w:rPr>
          <w:rFonts w:cs="Times New Roman"/>
          <w:szCs w:val="28"/>
          <w:lang w:val="uk-UA"/>
        </w:rPr>
        <w:t>вимоги</w:t>
      </w:r>
      <w:r>
        <w:rPr>
          <w:rFonts w:cs="Times New Roman"/>
          <w:szCs w:val="28"/>
          <w:lang w:val="uk-UA"/>
        </w:rPr>
        <w:t>, яким в</w:t>
      </w:r>
      <w:r w:rsidR="0009545B">
        <w:rPr>
          <w:rFonts w:cs="Times New Roman"/>
          <w:szCs w:val="28"/>
          <w:lang w:val="uk-UA"/>
        </w:rPr>
        <w:t>ін мав</w:t>
      </w:r>
      <w:r>
        <w:rPr>
          <w:rFonts w:cs="Times New Roman"/>
          <w:szCs w:val="28"/>
          <w:lang w:val="uk-UA"/>
        </w:rPr>
        <w:t xml:space="preserve"> відповідати.</w:t>
      </w:r>
    </w:p>
    <w:p w14:paraId="2A798E35" w14:textId="77777777" w:rsidR="008F1EF1" w:rsidRDefault="008F1EF1" w:rsidP="00555FEF">
      <w:pPr>
        <w:spacing w:after="160"/>
        <w:rPr>
          <w:rFonts w:cs="Times New Roman"/>
          <w:szCs w:val="28"/>
          <w:lang w:val="uk-UA"/>
        </w:rPr>
      </w:pPr>
    </w:p>
    <w:p w14:paraId="197D16C7" w14:textId="77777777" w:rsidR="008F1EF1" w:rsidRDefault="008F1EF1" w:rsidP="00555FEF">
      <w:pPr>
        <w:spacing w:after="160"/>
        <w:rPr>
          <w:rFonts w:cs="Times New Roman"/>
          <w:szCs w:val="28"/>
          <w:lang w:val="uk-UA"/>
        </w:rPr>
      </w:pPr>
    </w:p>
    <w:p w14:paraId="44390EC0" w14:textId="77777777" w:rsidR="0009545B" w:rsidRDefault="0009545B" w:rsidP="00555FEF">
      <w:pPr>
        <w:spacing w:after="160"/>
        <w:rPr>
          <w:rFonts w:cs="Times New Roman"/>
          <w:szCs w:val="28"/>
          <w:lang w:val="uk-UA"/>
        </w:rPr>
      </w:pPr>
    </w:p>
    <w:p w14:paraId="5BF7C70C" w14:textId="77777777" w:rsidR="0009545B" w:rsidRDefault="0009545B" w:rsidP="00555FEF">
      <w:pPr>
        <w:spacing w:after="160"/>
        <w:rPr>
          <w:rFonts w:cs="Times New Roman"/>
          <w:szCs w:val="28"/>
          <w:lang w:val="uk-UA"/>
        </w:rPr>
      </w:pPr>
    </w:p>
    <w:p w14:paraId="4B9BF565" w14:textId="77777777" w:rsidR="0009545B" w:rsidRDefault="0009545B" w:rsidP="00555FEF">
      <w:pPr>
        <w:spacing w:after="160"/>
        <w:rPr>
          <w:rFonts w:cs="Times New Roman"/>
          <w:szCs w:val="28"/>
          <w:lang w:val="uk-UA"/>
        </w:rPr>
      </w:pPr>
    </w:p>
    <w:p w14:paraId="3921FBF5" w14:textId="77777777" w:rsidR="0009545B" w:rsidRDefault="0009545B" w:rsidP="00555FEF">
      <w:pPr>
        <w:spacing w:after="160"/>
        <w:rPr>
          <w:rFonts w:cs="Times New Roman"/>
          <w:szCs w:val="28"/>
          <w:lang w:val="uk-UA"/>
        </w:rPr>
      </w:pPr>
    </w:p>
    <w:p w14:paraId="67CBBECB" w14:textId="77777777" w:rsidR="0009545B" w:rsidRDefault="0009545B" w:rsidP="00555FEF">
      <w:pPr>
        <w:spacing w:after="160"/>
        <w:rPr>
          <w:rFonts w:cs="Times New Roman"/>
          <w:szCs w:val="28"/>
          <w:lang w:val="uk-UA"/>
        </w:rPr>
      </w:pPr>
    </w:p>
    <w:p w14:paraId="0E6354F4" w14:textId="77777777" w:rsidR="0009545B" w:rsidRDefault="0009545B" w:rsidP="00555FEF">
      <w:pPr>
        <w:spacing w:after="160"/>
        <w:rPr>
          <w:rFonts w:cs="Times New Roman"/>
          <w:szCs w:val="28"/>
          <w:lang w:val="uk-UA"/>
        </w:rPr>
      </w:pPr>
    </w:p>
    <w:p w14:paraId="13BEDB00" w14:textId="77777777" w:rsidR="0009545B" w:rsidRDefault="0009545B" w:rsidP="00555FEF">
      <w:pPr>
        <w:spacing w:after="160"/>
        <w:rPr>
          <w:rFonts w:cs="Times New Roman"/>
          <w:szCs w:val="28"/>
          <w:lang w:val="uk-UA"/>
        </w:rPr>
      </w:pPr>
    </w:p>
    <w:p w14:paraId="1BE457FC" w14:textId="77777777" w:rsidR="0009545B" w:rsidRDefault="0009545B" w:rsidP="00555FEF">
      <w:pPr>
        <w:spacing w:after="160"/>
        <w:rPr>
          <w:rFonts w:cs="Times New Roman"/>
          <w:szCs w:val="28"/>
          <w:lang w:val="uk-UA"/>
        </w:rPr>
      </w:pPr>
    </w:p>
    <w:p w14:paraId="22100EE1" w14:textId="77777777" w:rsidR="0009545B" w:rsidRDefault="0009545B" w:rsidP="00555FEF">
      <w:pPr>
        <w:spacing w:after="160"/>
        <w:rPr>
          <w:rFonts w:cs="Times New Roman"/>
          <w:szCs w:val="28"/>
          <w:lang w:val="uk-UA"/>
        </w:rPr>
      </w:pPr>
    </w:p>
    <w:p w14:paraId="5D178748" w14:textId="77777777" w:rsidR="0009545B" w:rsidRDefault="0009545B" w:rsidP="00555FEF">
      <w:pPr>
        <w:spacing w:after="160"/>
        <w:rPr>
          <w:rFonts w:cs="Times New Roman"/>
          <w:szCs w:val="28"/>
          <w:lang w:val="uk-UA"/>
        </w:rPr>
      </w:pPr>
    </w:p>
    <w:p w14:paraId="6AADC22D" w14:textId="77777777" w:rsidR="0009545B" w:rsidRDefault="0009545B" w:rsidP="00555FEF">
      <w:pPr>
        <w:spacing w:after="160"/>
        <w:rPr>
          <w:rFonts w:cs="Times New Roman"/>
          <w:szCs w:val="28"/>
          <w:lang w:val="uk-UA"/>
        </w:rPr>
      </w:pPr>
    </w:p>
    <w:p w14:paraId="26FF1D34" w14:textId="77777777" w:rsidR="0009545B" w:rsidRDefault="0009545B" w:rsidP="00555FEF">
      <w:pPr>
        <w:spacing w:after="160"/>
        <w:rPr>
          <w:rFonts w:cs="Times New Roman"/>
          <w:szCs w:val="28"/>
          <w:lang w:val="uk-UA"/>
        </w:rPr>
      </w:pPr>
    </w:p>
    <w:p w14:paraId="24101A1A" w14:textId="77777777" w:rsidR="0009545B" w:rsidRDefault="0009545B" w:rsidP="00555FEF">
      <w:pPr>
        <w:spacing w:after="160"/>
        <w:rPr>
          <w:rFonts w:cs="Times New Roman"/>
          <w:szCs w:val="28"/>
          <w:lang w:val="uk-UA"/>
        </w:rPr>
      </w:pPr>
    </w:p>
    <w:p w14:paraId="11C8D77B" w14:textId="0E312A5E" w:rsidR="008F1EF1" w:rsidRPr="008F1EF1" w:rsidRDefault="008F1EF1" w:rsidP="008F1EF1">
      <w:pPr>
        <w:spacing w:after="160"/>
        <w:jc w:val="center"/>
        <w:rPr>
          <w:rFonts w:cs="Times New Roman"/>
          <w:b/>
          <w:sz w:val="36"/>
          <w:szCs w:val="36"/>
          <w:lang w:val="uk-UA"/>
        </w:rPr>
      </w:pPr>
      <w:r>
        <w:rPr>
          <w:rFonts w:eastAsia="Times New Roman" w:cs="Times New Roman"/>
          <w:b/>
          <w:sz w:val="36"/>
          <w:szCs w:val="36"/>
          <w:lang w:val="uk-UA"/>
        </w:rPr>
        <w:fldChar w:fldCharType="begin"/>
      </w:r>
      <w:r>
        <w:rPr>
          <w:rFonts w:eastAsia="Times New Roman" w:cs="Times New Roman"/>
          <w:b/>
          <w:sz w:val="36"/>
          <w:szCs w:val="36"/>
          <w:lang w:val="uk-UA"/>
        </w:rPr>
        <w:instrText xml:space="preserve"> TC  "</w:instrText>
      </w:r>
      <w:r w:rsidRPr="008F1EF1">
        <w:rPr>
          <w:rFonts w:cs="Times New Roman"/>
          <w:b/>
          <w:sz w:val="36"/>
          <w:szCs w:val="36"/>
          <w:lang w:val="uk-UA"/>
        </w:rPr>
        <w:instrText xml:space="preserve"> </w:instrText>
      </w:r>
      <w:bookmarkStart w:id="108" w:name="_Toc73265289"/>
      <w:r w:rsidRPr="008F1EF1">
        <w:rPr>
          <w:rFonts w:cs="Times New Roman"/>
          <w:b/>
          <w:sz w:val="36"/>
          <w:szCs w:val="36"/>
          <w:lang w:val="uk-UA"/>
        </w:rPr>
        <w:instrText>СПИСОК ВИКОРИСТАНИХ ДЖЕРЕЛ</w:instrText>
      </w:r>
      <w:bookmarkEnd w:id="108"/>
      <w:r>
        <w:rPr>
          <w:rFonts w:eastAsia="Times New Roman" w:cs="Times New Roman"/>
          <w:b/>
          <w:sz w:val="36"/>
          <w:szCs w:val="36"/>
          <w:lang w:val="uk-UA"/>
        </w:rPr>
        <w:instrText xml:space="preserve"> " \f </w:instrText>
      </w:r>
      <w:r>
        <w:rPr>
          <w:rFonts w:eastAsia="Times New Roman" w:cs="Times New Roman"/>
          <w:b/>
          <w:sz w:val="36"/>
          <w:szCs w:val="36"/>
          <w:lang w:val="en-US"/>
        </w:rPr>
        <w:instrText>y</w:instrText>
      </w:r>
      <w:r>
        <w:rPr>
          <w:rFonts w:eastAsia="Times New Roman" w:cs="Times New Roman"/>
          <w:b/>
          <w:sz w:val="36"/>
          <w:szCs w:val="36"/>
          <w:lang w:val="uk-UA"/>
        </w:rPr>
        <w:instrText xml:space="preserve">\l 1 </w:instrText>
      </w:r>
      <w:r>
        <w:rPr>
          <w:rFonts w:eastAsia="Times New Roman" w:cs="Times New Roman"/>
          <w:b/>
          <w:sz w:val="36"/>
          <w:szCs w:val="36"/>
          <w:lang w:val="uk-UA"/>
        </w:rPr>
        <w:fldChar w:fldCharType="end"/>
      </w:r>
      <w:r w:rsidRPr="008F1EF1">
        <w:rPr>
          <w:rFonts w:cs="Times New Roman"/>
          <w:b/>
          <w:sz w:val="36"/>
          <w:szCs w:val="36"/>
          <w:lang w:val="uk-UA"/>
        </w:rPr>
        <w:t>СПИСОК ВИКОРИСТАНИХ ДЖЕРЕЛ</w:t>
      </w:r>
    </w:p>
    <w:p w14:paraId="6EDF90F4" w14:textId="77777777" w:rsidR="008F1EF1" w:rsidRPr="00EA45E1" w:rsidRDefault="008F1EF1" w:rsidP="00555FEF">
      <w:pPr>
        <w:spacing w:after="160"/>
        <w:rPr>
          <w:rFonts w:cs="Times New Roman"/>
          <w:szCs w:val="28"/>
          <w:lang w:val="ru-RU"/>
        </w:rPr>
      </w:pPr>
    </w:p>
    <w:p w14:paraId="3AFC1AC9" w14:textId="77777777" w:rsidR="0047686E" w:rsidRDefault="0047686E" w:rsidP="0018539E">
      <w:pPr>
        <w:pStyle w:val="af6"/>
        <w:numPr>
          <w:ilvl w:val="0"/>
          <w:numId w:val="66"/>
        </w:numPr>
        <w:rPr>
          <w:rFonts w:eastAsia="Calibri" w:cs="Times New Roman"/>
          <w:szCs w:val="28"/>
        </w:rPr>
      </w:pPr>
      <w:proofErr w:type="spellStart"/>
      <w:r>
        <w:rPr>
          <w:rFonts w:eastAsia="Calibri" w:cs="Times New Roman"/>
          <w:szCs w:val="28"/>
          <w:lang w:val="uk-UA"/>
        </w:rPr>
        <w:t>Глобальная</w:t>
      </w:r>
      <w:proofErr w:type="spellEnd"/>
      <w:r>
        <w:rPr>
          <w:rFonts w:eastAsia="Calibri" w:cs="Times New Roman"/>
          <w:szCs w:val="28"/>
          <w:lang w:val="uk-UA"/>
        </w:rPr>
        <w:t xml:space="preserve"> </w:t>
      </w:r>
      <w:proofErr w:type="spellStart"/>
      <w:r>
        <w:rPr>
          <w:rFonts w:eastAsia="Calibri" w:cs="Times New Roman"/>
          <w:szCs w:val="28"/>
          <w:lang w:val="uk-UA"/>
        </w:rPr>
        <w:t>оптимизация</w:t>
      </w:r>
      <w:proofErr w:type="spellEnd"/>
      <w:r>
        <w:rPr>
          <w:rFonts w:eastAsia="Calibri" w:cs="Times New Roman"/>
          <w:szCs w:val="28"/>
          <w:lang w:val="uk-UA"/>
        </w:rPr>
        <w:t xml:space="preserve"> (</w:t>
      </w:r>
      <w:r>
        <w:rPr>
          <w:rFonts w:eastAsia="Calibri" w:cs="Times New Roman"/>
          <w:szCs w:val="28"/>
          <w:lang w:val="en-US"/>
        </w:rPr>
        <w:t>Overall</w:t>
      </w:r>
      <w:r>
        <w:rPr>
          <w:rFonts w:eastAsia="Calibri" w:cs="Times New Roman"/>
          <w:szCs w:val="28"/>
          <w:lang w:val="uk-UA"/>
        </w:rPr>
        <w:t xml:space="preserve"> </w:t>
      </w:r>
      <w:r>
        <w:rPr>
          <w:rFonts w:eastAsia="Calibri" w:cs="Times New Roman"/>
          <w:szCs w:val="28"/>
          <w:lang w:val="en-US"/>
        </w:rPr>
        <w:t>optimization</w:t>
      </w:r>
      <w:r>
        <w:rPr>
          <w:rFonts w:eastAsia="Calibri" w:cs="Times New Roman"/>
          <w:szCs w:val="28"/>
          <w:lang w:val="uk-UA"/>
        </w:rPr>
        <w:t xml:space="preserve">) [Електронний ресурс] – Режим доступу до ресурсу: </w:t>
      </w:r>
      <w:hyperlink r:id="rId62" w:history="1">
        <w:r>
          <w:rPr>
            <w:rStyle w:val="a8"/>
            <w:rFonts w:eastAsia="Calibri" w:cs="Times New Roman"/>
            <w:szCs w:val="28"/>
            <w:lang w:val="en-US"/>
          </w:rPr>
          <w:t>https</w:t>
        </w:r>
        <w:r>
          <w:rPr>
            <w:rStyle w:val="a8"/>
            <w:rFonts w:eastAsia="Calibri" w:cs="Times New Roman"/>
            <w:szCs w:val="28"/>
          </w:rPr>
          <w:t>://</w:t>
        </w:r>
        <w:r>
          <w:rPr>
            <w:rStyle w:val="a8"/>
            <w:rFonts w:eastAsia="Calibri" w:cs="Times New Roman"/>
            <w:szCs w:val="28"/>
            <w:lang w:val="en-US"/>
          </w:rPr>
          <w:t>wiki</w:t>
        </w:r>
        <w:r>
          <w:rPr>
            <w:rStyle w:val="a8"/>
            <w:rFonts w:eastAsia="Calibri" w:cs="Times New Roman"/>
            <w:szCs w:val="28"/>
          </w:rPr>
          <w:t>.</w:t>
        </w:r>
        <w:proofErr w:type="spellStart"/>
        <w:r>
          <w:rPr>
            <w:rStyle w:val="a8"/>
            <w:rFonts w:eastAsia="Calibri" w:cs="Times New Roman"/>
            <w:szCs w:val="28"/>
            <w:lang w:val="en-US"/>
          </w:rPr>
          <w:t>loginom</w:t>
        </w:r>
        <w:proofErr w:type="spellEnd"/>
        <w:r>
          <w:rPr>
            <w:rStyle w:val="a8"/>
            <w:rFonts w:eastAsia="Calibri" w:cs="Times New Roman"/>
            <w:szCs w:val="28"/>
          </w:rPr>
          <w:t>.</w:t>
        </w:r>
        <w:proofErr w:type="spellStart"/>
        <w:r>
          <w:rPr>
            <w:rStyle w:val="a8"/>
            <w:rFonts w:eastAsia="Calibri" w:cs="Times New Roman"/>
            <w:szCs w:val="28"/>
            <w:lang w:val="en-US"/>
          </w:rPr>
          <w:t>ru</w:t>
        </w:r>
        <w:proofErr w:type="spellEnd"/>
        <w:r>
          <w:rPr>
            <w:rStyle w:val="a8"/>
            <w:rFonts w:eastAsia="Calibri" w:cs="Times New Roman"/>
            <w:szCs w:val="28"/>
          </w:rPr>
          <w:t>/</w:t>
        </w:r>
        <w:r>
          <w:rPr>
            <w:rStyle w:val="a8"/>
            <w:rFonts w:eastAsia="Calibri" w:cs="Times New Roman"/>
            <w:szCs w:val="28"/>
            <w:lang w:val="en-US"/>
          </w:rPr>
          <w:t>articles</w:t>
        </w:r>
        <w:r>
          <w:rPr>
            <w:rStyle w:val="a8"/>
            <w:rFonts w:eastAsia="Calibri" w:cs="Times New Roman"/>
            <w:szCs w:val="28"/>
          </w:rPr>
          <w:t>/</w:t>
        </w:r>
        <w:r>
          <w:rPr>
            <w:rStyle w:val="a8"/>
            <w:rFonts w:eastAsia="Calibri" w:cs="Times New Roman"/>
            <w:szCs w:val="28"/>
            <w:lang w:val="en-US"/>
          </w:rPr>
          <w:t>overall</w:t>
        </w:r>
        <w:r>
          <w:rPr>
            <w:rStyle w:val="a8"/>
            <w:rFonts w:eastAsia="Calibri" w:cs="Times New Roman"/>
            <w:szCs w:val="28"/>
          </w:rPr>
          <w:t>-</w:t>
        </w:r>
        <w:r>
          <w:rPr>
            <w:rStyle w:val="a8"/>
            <w:rFonts w:eastAsia="Calibri" w:cs="Times New Roman"/>
            <w:szCs w:val="28"/>
            <w:lang w:val="en-US"/>
          </w:rPr>
          <w:t>optimization</w:t>
        </w:r>
        <w:r>
          <w:rPr>
            <w:rStyle w:val="a8"/>
            <w:rFonts w:eastAsia="Calibri" w:cs="Times New Roman"/>
            <w:szCs w:val="28"/>
          </w:rPr>
          <w:t>.</w:t>
        </w:r>
        <w:r>
          <w:rPr>
            <w:rStyle w:val="a8"/>
            <w:rFonts w:eastAsia="Calibri" w:cs="Times New Roman"/>
            <w:szCs w:val="28"/>
            <w:lang w:val="en-US"/>
          </w:rPr>
          <w:t>html</w:t>
        </w:r>
      </w:hyperlink>
      <w:r>
        <w:rPr>
          <w:rFonts w:eastAsia="Calibri" w:cs="Times New Roman"/>
          <w:szCs w:val="28"/>
        </w:rPr>
        <w:t>.</w:t>
      </w:r>
    </w:p>
    <w:p w14:paraId="749C63F6" w14:textId="77777777" w:rsidR="0047686E" w:rsidRDefault="0047686E" w:rsidP="0018539E">
      <w:pPr>
        <w:pStyle w:val="af6"/>
        <w:numPr>
          <w:ilvl w:val="0"/>
          <w:numId w:val="66"/>
        </w:numPr>
        <w:rPr>
          <w:rFonts w:eastAsia="Calibri" w:cs="Times New Roman"/>
          <w:szCs w:val="28"/>
        </w:rPr>
      </w:pPr>
      <w:r>
        <w:rPr>
          <w:rFonts w:eastAsia="Calibri" w:cs="Times New Roman"/>
          <w:szCs w:val="28"/>
        </w:rPr>
        <w:t xml:space="preserve">What </w:t>
      </w:r>
      <w:proofErr w:type="spellStart"/>
      <w:r>
        <w:rPr>
          <w:rFonts w:eastAsia="Calibri" w:cs="Times New Roman"/>
          <w:szCs w:val="28"/>
        </w:rPr>
        <w:t>Is</w:t>
      </w:r>
      <w:proofErr w:type="spellEnd"/>
      <w:r>
        <w:rPr>
          <w:rFonts w:eastAsia="Calibri" w:cs="Times New Roman"/>
          <w:szCs w:val="28"/>
        </w:rPr>
        <w:t xml:space="preserve"> Global </w:t>
      </w:r>
      <w:proofErr w:type="spellStart"/>
      <w:r>
        <w:rPr>
          <w:rFonts w:eastAsia="Calibri" w:cs="Times New Roman"/>
          <w:szCs w:val="28"/>
        </w:rPr>
        <w:t>Optimization</w:t>
      </w:r>
      <w:proofErr w:type="spellEnd"/>
      <w:r>
        <w:rPr>
          <w:rFonts w:eastAsia="Calibri" w:cs="Times New Roman"/>
          <w:szCs w:val="28"/>
        </w:rPr>
        <w:t>? [</w:t>
      </w:r>
      <w:proofErr w:type="spellStart"/>
      <w:r>
        <w:rPr>
          <w:rFonts w:eastAsia="Calibri" w:cs="Times New Roman"/>
          <w:szCs w:val="28"/>
        </w:rPr>
        <w:t>Електронний</w:t>
      </w:r>
      <w:proofErr w:type="spellEnd"/>
      <w:r>
        <w:rPr>
          <w:rFonts w:eastAsia="Calibri" w:cs="Times New Roman"/>
          <w:szCs w:val="28"/>
        </w:rPr>
        <w:t xml:space="preserve"> ресурс] // </w:t>
      </w:r>
      <w:proofErr w:type="spellStart"/>
      <w:r>
        <w:rPr>
          <w:rFonts w:eastAsia="Calibri" w:cs="Times New Roman"/>
          <w:szCs w:val="28"/>
        </w:rPr>
        <w:t>MathWorks</w:t>
      </w:r>
      <w:proofErr w:type="spellEnd"/>
      <w:r>
        <w:rPr>
          <w:rFonts w:eastAsia="Calibri" w:cs="Times New Roman"/>
          <w:szCs w:val="28"/>
        </w:rPr>
        <w:t xml:space="preserve"> – Режим доступу до ресурсу: </w:t>
      </w:r>
      <w:hyperlink r:id="rId63" w:history="1">
        <w:r>
          <w:rPr>
            <w:rStyle w:val="a8"/>
            <w:rFonts w:eastAsia="Calibri" w:cs="Times New Roman"/>
            <w:szCs w:val="28"/>
          </w:rPr>
          <w:t>https://www.mathworks.com/help/gads/what-is-global-optimization.html</w:t>
        </w:r>
      </w:hyperlink>
      <w:r>
        <w:rPr>
          <w:rFonts w:eastAsia="Calibri" w:cs="Times New Roman"/>
          <w:szCs w:val="28"/>
        </w:rPr>
        <w:t>.</w:t>
      </w:r>
    </w:p>
    <w:p w14:paraId="2EB3D77E" w14:textId="77777777" w:rsidR="0047686E" w:rsidRDefault="0047686E" w:rsidP="0018539E">
      <w:pPr>
        <w:pStyle w:val="af6"/>
        <w:numPr>
          <w:ilvl w:val="0"/>
          <w:numId w:val="66"/>
        </w:numPr>
        <w:rPr>
          <w:rFonts w:eastAsia="Calibri" w:cs="Times New Roman"/>
          <w:szCs w:val="28"/>
          <w:lang w:val="en-US"/>
        </w:rPr>
      </w:pPr>
      <w:proofErr w:type="spellStart"/>
      <w:r>
        <w:rPr>
          <w:rFonts w:eastAsia="Calibri" w:cs="Times New Roman"/>
          <w:szCs w:val="28"/>
          <w:lang w:val="en-US"/>
        </w:rPr>
        <w:t>Christodoulos</w:t>
      </w:r>
      <w:proofErr w:type="spellEnd"/>
      <w:r>
        <w:rPr>
          <w:rFonts w:eastAsia="Calibri" w:cs="Times New Roman"/>
          <w:szCs w:val="28"/>
          <w:lang w:val="en-US"/>
        </w:rPr>
        <w:t xml:space="preserve"> A. F. State of the Art in Global Optimization / A. F. </w:t>
      </w:r>
      <w:proofErr w:type="spellStart"/>
      <w:r>
        <w:rPr>
          <w:rFonts w:eastAsia="Calibri" w:cs="Times New Roman"/>
          <w:szCs w:val="28"/>
          <w:lang w:val="en-US"/>
        </w:rPr>
        <w:t>Christodoulos</w:t>
      </w:r>
      <w:proofErr w:type="spellEnd"/>
      <w:r>
        <w:rPr>
          <w:rFonts w:eastAsia="Calibri" w:cs="Times New Roman"/>
          <w:szCs w:val="28"/>
          <w:lang w:val="en-US"/>
        </w:rPr>
        <w:t xml:space="preserve">, M. P. </w:t>
      </w:r>
      <w:proofErr w:type="spellStart"/>
      <w:r>
        <w:rPr>
          <w:rFonts w:eastAsia="Calibri" w:cs="Times New Roman"/>
          <w:szCs w:val="28"/>
          <w:lang w:val="en-US"/>
        </w:rPr>
        <w:t>Panos</w:t>
      </w:r>
      <w:proofErr w:type="spellEnd"/>
      <w:r>
        <w:rPr>
          <w:rFonts w:eastAsia="Calibri" w:cs="Times New Roman"/>
          <w:szCs w:val="28"/>
          <w:lang w:val="en-US"/>
        </w:rPr>
        <w:t xml:space="preserve"> // Computational Methods and Applications / A. F. </w:t>
      </w:r>
      <w:proofErr w:type="spellStart"/>
      <w:r>
        <w:rPr>
          <w:rFonts w:eastAsia="Calibri" w:cs="Times New Roman"/>
          <w:szCs w:val="28"/>
          <w:lang w:val="en-US"/>
        </w:rPr>
        <w:t>Christodoulos</w:t>
      </w:r>
      <w:proofErr w:type="spellEnd"/>
      <w:r>
        <w:rPr>
          <w:rFonts w:eastAsia="Calibri" w:cs="Times New Roman"/>
          <w:szCs w:val="28"/>
          <w:lang w:val="en-US"/>
        </w:rPr>
        <w:t xml:space="preserve">, M. P. </w:t>
      </w:r>
      <w:proofErr w:type="spellStart"/>
      <w:r>
        <w:rPr>
          <w:rFonts w:eastAsia="Calibri" w:cs="Times New Roman"/>
          <w:szCs w:val="28"/>
          <w:lang w:val="en-US"/>
        </w:rPr>
        <w:t>Panos</w:t>
      </w:r>
      <w:proofErr w:type="spellEnd"/>
      <w:r>
        <w:rPr>
          <w:rFonts w:eastAsia="Calibri" w:cs="Times New Roman"/>
          <w:szCs w:val="28"/>
          <w:lang w:val="en-US"/>
        </w:rPr>
        <w:t>. – Dordrecht, Netherlands: Springer US, 1996. – С. 139–180.</w:t>
      </w:r>
    </w:p>
    <w:p w14:paraId="445ED1D1" w14:textId="77777777" w:rsidR="0047686E" w:rsidRDefault="0047686E" w:rsidP="0018539E">
      <w:pPr>
        <w:pStyle w:val="af6"/>
        <w:numPr>
          <w:ilvl w:val="0"/>
          <w:numId w:val="66"/>
        </w:numPr>
        <w:rPr>
          <w:rFonts w:eastAsia="Calibri" w:cs="Times New Roman"/>
          <w:szCs w:val="28"/>
        </w:rPr>
      </w:pPr>
      <w:r>
        <w:rPr>
          <w:rFonts w:eastAsia="Calibri" w:cs="Times New Roman"/>
          <w:szCs w:val="28"/>
        </w:rPr>
        <w:t xml:space="preserve">Гребенникова И. В. Методы оптимизации / И. В. Гребенникова – Екатеринбург: </w:t>
      </w:r>
      <w:proofErr w:type="spellStart"/>
      <w:r>
        <w:rPr>
          <w:rFonts w:eastAsia="Calibri" w:cs="Times New Roman"/>
          <w:szCs w:val="28"/>
        </w:rPr>
        <w:t>УрФУ</w:t>
      </w:r>
      <w:proofErr w:type="spellEnd"/>
      <w:r>
        <w:rPr>
          <w:rFonts w:eastAsia="Calibri" w:cs="Times New Roman"/>
          <w:szCs w:val="28"/>
        </w:rPr>
        <w:t>, 2017. – С. 6–30.</w:t>
      </w:r>
    </w:p>
    <w:p w14:paraId="04A41EFD" w14:textId="77777777" w:rsidR="0047686E" w:rsidRDefault="0047686E" w:rsidP="0018539E">
      <w:pPr>
        <w:pStyle w:val="af6"/>
        <w:numPr>
          <w:ilvl w:val="0"/>
          <w:numId w:val="66"/>
        </w:numPr>
        <w:rPr>
          <w:rFonts w:eastAsia="Calibri" w:cs="Times New Roman"/>
          <w:szCs w:val="28"/>
        </w:rPr>
      </w:pPr>
      <w:proofErr w:type="spellStart"/>
      <w:r>
        <w:rPr>
          <w:rFonts w:eastAsia="Calibri" w:cs="Times New Roman"/>
          <w:szCs w:val="28"/>
        </w:rPr>
        <w:t>Посыпкин</w:t>
      </w:r>
      <w:proofErr w:type="spellEnd"/>
      <w:r>
        <w:rPr>
          <w:rFonts w:eastAsia="Calibri" w:cs="Times New Roman"/>
          <w:szCs w:val="28"/>
        </w:rPr>
        <w:t xml:space="preserve"> М. А. </w:t>
      </w:r>
      <w:proofErr w:type="spellStart"/>
      <w:r>
        <w:rPr>
          <w:rFonts w:eastAsia="Calibri" w:cs="Times New Roman"/>
          <w:szCs w:val="28"/>
        </w:rPr>
        <w:t>Мультплатформенный</w:t>
      </w:r>
      <w:proofErr w:type="spellEnd"/>
      <w:r>
        <w:rPr>
          <w:rFonts w:eastAsia="Calibri" w:cs="Times New Roman"/>
          <w:szCs w:val="28"/>
        </w:rPr>
        <w:t xml:space="preserve"> программный комплекс для решения задач оптимизации в распределенной вычислительной среде / М. А. </w:t>
      </w:r>
      <w:proofErr w:type="spellStart"/>
      <w:r>
        <w:rPr>
          <w:rFonts w:eastAsia="Calibri" w:cs="Times New Roman"/>
          <w:szCs w:val="28"/>
        </w:rPr>
        <w:t>Посыпкин</w:t>
      </w:r>
      <w:proofErr w:type="spellEnd"/>
      <w:r>
        <w:rPr>
          <w:rFonts w:eastAsia="Calibri" w:cs="Times New Roman"/>
          <w:szCs w:val="28"/>
        </w:rPr>
        <w:t>. – Челябинск: ЮУрГУ, 2009.</w:t>
      </w:r>
    </w:p>
    <w:p w14:paraId="27457E25"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Little J.D.C., Murty K.G., Sweeney D.W., and Karel C. / An algorithm for the traveling salesman problem. Operations Research, 1963. C. 972-989.</w:t>
      </w:r>
    </w:p>
    <w:p w14:paraId="300507B1"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rPr>
        <w:t>Леонова</w:t>
      </w:r>
      <w:r>
        <w:rPr>
          <w:rFonts w:eastAsia="Calibri" w:cs="Times New Roman"/>
          <w:szCs w:val="28"/>
          <w:lang w:val="en-US"/>
        </w:rPr>
        <w:t xml:space="preserve"> </w:t>
      </w:r>
      <w:r>
        <w:rPr>
          <w:rFonts w:eastAsia="Calibri" w:cs="Times New Roman"/>
          <w:szCs w:val="28"/>
        </w:rPr>
        <w:t>М</w:t>
      </w:r>
      <w:r>
        <w:rPr>
          <w:rFonts w:eastAsia="Calibri" w:cs="Times New Roman"/>
          <w:szCs w:val="28"/>
          <w:lang w:val="en-US"/>
        </w:rPr>
        <w:t xml:space="preserve">. </w:t>
      </w:r>
      <w:r>
        <w:rPr>
          <w:rFonts w:eastAsia="Calibri" w:cs="Times New Roman"/>
          <w:szCs w:val="28"/>
        </w:rPr>
        <w:t>В</w:t>
      </w:r>
      <w:r>
        <w:rPr>
          <w:rFonts w:eastAsia="Calibri" w:cs="Times New Roman"/>
          <w:szCs w:val="28"/>
          <w:lang w:val="en-US"/>
        </w:rPr>
        <w:t xml:space="preserve">. </w:t>
      </w:r>
      <w:r>
        <w:rPr>
          <w:rFonts w:eastAsia="Calibri" w:cs="Times New Roman"/>
          <w:szCs w:val="28"/>
        </w:rPr>
        <w:t>Алгоритм</w:t>
      </w:r>
      <w:r>
        <w:rPr>
          <w:rFonts w:eastAsia="Calibri" w:cs="Times New Roman"/>
          <w:szCs w:val="28"/>
          <w:lang w:val="en-US"/>
        </w:rPr>
        <w:t xml:space="preserve"> </w:t>
      </w:r>
      <w:proofErr w:type="spellStart"/>
      <w:r>
        <w:rPr>
          <w:rFonts w:eastAsia="Calibri" w:cs="Times New Roman"/>
          <w:szCs w:val="28"/>
        </w:rPr>
        <w:t>розв</w:t>
      </w:r>
      <w:proofErr w:type="spellEnd"/>
      <w:r>
        <w:rPr>
          <w:rFonts w:eastAsia="Calibri" w:cs="Times New Roman"/>
          <w:szCs w:val="28"/>
          <w:lang w:val="en-US"/>
        </w:rPr>
        <w:t>’</w:t>
      </w:r>
      <w:proofErr w:type="spellStart"/>
      <w:r>
        <w:rPr>
          <w:rFonts w:eastAsia="Calibri" w:cs="Times New Roman"/>
          <w:szCs w:val="28"/>
        </w:rPr>
        <w:t>язування</w:t>
      </w:r>
      <w:proofErr w:type="spellEnd"/>
      <w:r>
        <w:rPr>
          <w:rFonts w:eastAsia="Calibri" w:cs="Times New Roman"/>
          <w:szCs w:val="28"/>
          <w:lang w:val="en-US"/>
        </w:rPr>
        <w:t xml:space="preserve"> </w:t>
      </w:r>
      <w:proofErr w:type="spellStart"/>
      <w:r>
        <w:rPr>
          <w:rFonts w:eastAsia="Calibri" w:cs="Times New Roman"/>
          <w:szCs w:val="28"/>
        </w:rPr>
        <w:t>задачі</w:t>
      </w:r>
      <w:proofErr w:type="spellEnd"/>
      <w:r>
        <w:rPr>
          <w:rFonts w:eastAsia="Calibri" w:cs="Times New Roman"/>
          <w:szCs w:val="28"/>
          <w:lang w:val="en-US"/>
        </w:rPr>
        <w:t xml:space="preserve"> </w:t>
      </w:r>
      <w:r>
        <w:rPr>
          <w:rFonts w:eastAsia="Calibri" w:cs="Times New Roman"/>
          <w:szCs w:val="28"/>
        </w:rPr>
        <w:t>про</w:t>
      </w:r>
      <w:r>
        <w:rPr>
          <w:rFonts w:eastAsia="Calibri" w:cs="Times New Roman"/>
          <w:szCs w:val="28"/>
          <w:lang w:val="en-US"/>
        </w:rPr>
        <w:t xml:space="preserve"> </w:t>
      </w:r>
      <w:proofErr w:type="spellStart"/>
      <w:r>
        <w:rPr>
          <w:rFonts w:eastAsia="Calibri" w:cs="Times New Roman"/>
          <w:szCs w:val="28"/>
        </w:rPr>
        <w:t>оптимальні</w:t>
      </w:r>
      <w:proofErr w:type="spellEnd"/>
      <w:r>
        <w:rPr>
          <w:rFonts w:eastAsia="Calibri" w:cs="Times New Roman"/>
          <w:szCs w:val="28"/>
          <w:lang w:val="en-US"/>
        </w:rPr>
        <w:t xml:space="preserve"> </w:t>
      </w:r>
      <w:proofErr w:type="spellStart"/>
      <w:r>
        <w:rPr>
          <w:rFonts w:eastAsia="Calibri" w:cs="Times New Roman"/>
          <w:szCs w:val="28"/>
        </w:rPr>
        <w:t>призначення</w:t>
      </w:r>
      <w:proofErr w:type="spellEnd"/>
      <w:r>
        <w:rPr>
          <w:rFonts w:eastAsia="Calibri" w:cs="Times New Roman"/>
          <w:szCs w:val="28"/>
          <w:lang w:val="en-US"/>
        </w:rPr>
        <w:t xml:space="preserve"> </w:t>
      </w:r>
      <w:r>
        <w:rPr>
          <w:rFonts w:eastAsia="Calibri" w:cs="Times New Roman"/>
          <w:szCs w:val="28"/>
        </w:rPr>
        <w:t>методом</w:t>
      </w:r>
      <w:r>
        <w:rPr>
          <w:rFonts w:eastAsia="Calibri" w:cs="Times New Roman"/>
          <w:szCs w:val="28"/>
          <w:lang w:val="en-US"/>
        </w:rPr>
        <w:t xml:space="preserve"> </w:t>
      </w:r>
      <w:proofErr w:type="spellStart"/>
      <w:r>
        <w:rPr>
          <w:rFonts w:eastAsia="Calibri" w:cs="Times New Roman"/>
          <w:szCs w:val="28"/>
        </w:rPr>
        <w:t>гілок</w:t>
      </w:r>
      <w:proofErr w:type="spellEnd"/>
      <w:r>
        <w:rPr>
          <w:rFonts w:eastAsia="Calibri" w:cs="Times New Roman"/>
          <w:szCs w:val="28"/>
          <w:lang w:val="en-US"/>
        </w:rPr>
        <w:t xml:space="preserve"> </w:t>
      </w:r>
      <w:r>
        <w:rPr>
          <w:rFonts w:eastAsia="Calibri" w:cs="Times New Roman"/>
          <w:szCs w:val="28"/>
        </w:rPr>
        <w:t>та</w:t>
      </w:r>
      <w:r>
        <w:rPr>
          <w:rFonts w:eastAsia="Calibri" w:cs="Times New Roman"/>
          <w:szCs w:val="28"/>
          <w:lang w:val="en-US"/>
        </w:rPr>
        <w:t xml:space="preserve"> </w:t>
      </w:r>
      <w:r>
        <w:rPr>
          <w:rFonts w:eastAsia="Calibri" w:cs="Times New Roman"/>
          <w:szCs w:val="28"/>
        </w:rPr>
        <w:t>меж</w:t>
      </w:r>
      <w:r>
        <w:rPr>
          <w:rFonts w:eastAsia="Calibri" w:cs="Times New Roman"/>
          <w:szCs w:val="28"/>
          <w:lang w:val="en-US"/>
        </w:rPr>
        <w:t xml:space="preserve"> / </w:t>
      </w:r>
      <w:r>
        <w:rPr>
          <w:rFonts w:eastAsia="Calibri" w:cs="Times New Roman"/>
          <w:szCs w:val="28"/>
        </w:rPr>
        <w:t>М</w:t>
      </w:r>
      <w:r>
        <w:rPr>
          <w:rFonts w:eastAsia="Calibri" w:cs="Times New Roman"/>
          <w:szCs w:val="28"/>
          <w:lang w:val="en-US"/>
        </w:rPr>
        <w:t xml:space="preserve">. </w:t>
      </w:r>
      <w:r>
        <w:rPr>
          <w:rFonts w:eastAsia="Calibri" w:cs="Times New Roman"/>
          <w:szCs w:val="28"/>
        </w:rPr>
        <w:t>В</w:t>
      </w:r>
      <w:r>
        <w:rPr>
          <w:rFonts w:eastAsia="Calibri" w:cs="Times New Roman"/>
          <w:szCs w:val="28"/>
          <w:lang w:val="en-US"/>
        </w:rPr>
        <w:t xml:space="preserve">. </w:t>
      </w:r>
      <w:r>
        <w:rPr>
          <w:rFonts w:eastAsia="Calibri" w:cs="Times New Roman"/>
          <w:szCs w:val="28"/>
        </w:rPr>
        <w:t>Леонова</w:t>
      </w:r>
      <w:r>
        <w:rPr>
          <w:rFonts w:eastAsia="Calibri" w:cs="Times New Roman"/>
          <w:szCs w:val="28"/>
          <w:lang w:val="en-US"/>
        </w:rPr>
        <w:t xml:space="preserve">. – </w:t>
      </w:r>
      <w:r>
        <w:rPr>
          <w:rFonts w:eastAsia="Calibri" w:cs="Times New Roman"/>
          <w:szCs w:val="28"/>
        </w:rPr>
        <w:t>Полтава</w:t>
      </w:r>
      <w:r>
        <w:rPr>
          <w:rFonts w:eastAsia="Calibri" w:cs="Times New Roman"/>
          <w:szCs w:val="28"/>
          <w:lang w:val="en-US"/>
        </w:rPr>
        <w:t xml:space="preserve">: </w:t>
      </w:r>
      <w:proofErr w:type="spellStart"/>
      <w:r>
        <w:rPr>
          <w:rFonts w:eastAsia="Calibri" w:cs="Times New Roman"/>
          <w:szCs w:val="28"/>
        </w:rPr>
        <w:t>Полтавський</w:t>
      </w:r>
      <w:proofErr w:type="spellEnd"/>
      <w:r>
        <w:rPr>
          <w:rFonts w:eastAsia="Calibri" w:cs="Times New Roman"/>
          <w:szCs w:val="28"/>
          <w:lang w:val="en-US"/>
        </w:rPr>
        <w:t xml:space="preserve"> </w:t>
      </w:r>
      <w:proofErr w:type="spellStart"/>
      <w:r>
        <w:rPr>
          <w:rFonts w:eastAsia="Calibri" w:cs="Times New Roman"/>
          <w:szCs w:val="28"/>
        </w:rPr>
        <w:t>національний</w:t>
      </w:r>
      <w:proofErr w:type="spellEnd"/>
      <w:r>
        <w:rPr>
          <w:rFonts w:eastAsia="Calibri" w:cs="Times New Roman"/>
          <w:szCs w:val="28"/>
          <w:lang w:val="en-US"/>
        </w:rPr>
        <w:t xml:space="preserve"> </w:t>
      </w:r>
      <w:proofErr w:type="spellStart"/>
      <w:r>
        <w:rPr>
          <w:rFonts w:eastAsia="Calibri" w:cs="Times New Roman"/>
          <w:szCs w:val="28"/>
        </w:rPr>
        <w:t>педагогічний</w:t>
      </w:r>
      <w:proofErr w:type="spellEnd"/>
      <w:r>
        <w:rPr>
          <w:rFonts w:eastAsia="Calibri" w:cs="Times New Roman"/>
          <w:szCs w:val="28"/>
          <w:lang w:val="en-US"/>
        </w:rPr>
        <w:t xml:space="preserve"> </w:t>
      </w:r>
      <w:proofErr w:type="spellStart"/>
      <w:r>
        <w:rPr>
          <w:rFonts w:eastAsia="Calibri" w:cs="Times New Roman"/>
          <w:szCs w:val="28"/>
        </w:rPr>
        <w:t>університет</w:t>
      </w:r>
      <w:proofErr w:type="spellEnd"/>
      <w:r>
        <w:rPr>
          <w:rFonts w:eastAsia="Calibri" w:cs="Times New Roman"/>
          <w:szCs w:val="28"/>
          <w:lang w:val="en-US"/>
        </w:rPr>
        <w:t xml:space="preserve"> </w:t>
      </w:r>
      <w:proofErr w:type="spellStart"/>
      <w:r>
        <w:rPr>
          <w:rFonts w:eastAsia="Calibri" w:cs="Times New Roman"/>
          <w:szCs w:val="28"/>
        </w:rPr>
        <w:t>імені</w:t>
      </w:r>
      <w:proofErr w:type="spellEnd"/>
      <w:r>
        <w:rPr>
          <w:rFonts w:eastAsia="Calibri" w:cs="Times New Roman"/>
          <w:szCs w:val="28"/>
          <w:lang w:val="en-US"/>
        </w:rPr>
        <w:t xml:space="preserve"> </w:t>
      </w:r>
      <w:r>
        <w:rPr>
          <w:rFonts w:eastAsia="Calibri" w:cs="Times New Roman"/>
          <w:szCs w:val="28"/>
        </w:rPr>
        <w:t>В</w:t>
      </w:r>
      <w:r>
        <w:rPr>
          <w:rFonts w:eastAsia="Calibri" w:cs="Times New Roman"/>
          <w:szCs w:val="28"/>
          <w:lang w:val="en-US"/>
        </w:rPr>
        <w:t>.</w:t>
      </w:r>
      <w:r>
        <w:rPr>
          <w:rFonts w:eastAsia="Calibri" w:cs="Times New Roman"/>
          <w:szCs w:val="28"/>
        </w:rPr>
        <w:t>Г</w:t>
      </w:r>
      <w:r>
        <w:rPr>
          <w:rFonts w:eastAsia="Calibri" w:cs="Times New Roman"/>
          <w:szCs w:val="28"/>
          <w:lang w:val="en-US"/>
        </w:rPr>
        <w:t xml:space="preserve">. </w:t>
      </w:r>
      <w:r>
        <w:rPr>
          <w:rFonts w:eastAsia="Calibri" w:cs="Times New Roman"/>
          <w:szCs w:val="28"/>
        </w:rPr>
        <w:t>Короленка</w:t>
      </w:r>
      <w:r>
        <w:rPr>
          <w:rFonts w:eastAsia="Calibri" w:cs="Times New Roman"/>
          <w:szCs w:val="28"/>
          <w:lang w:val="en-US"/>
        </w:rPr>
        <w:t>, 2013.</w:t>
      </w:r>
    </w:p>
    <w:p w14:paraId="4C04D842" w14:textId="77777777" w:rsidR="0047686E" w:rsidRDefault="0047686E" w:rsidP="0018539E">
      <w:pPr>
        <w:pStyle w:val="af6"/>
        <w:numPr>
          <w:ilvl w:val="0"/>
          <w:numId w:val="66"/>
        </w:numPr>
        <w:rPr>
          <w:rFonts w:eastAsia="Calibri" w:cs="Times New Roman"/>
          <w:szCs w:val="28"/>
        </w:rPr>
      </w:pPr>
      <w:r>
        <w:rPr>
          <w:rFonts w:eastAsia="Calibri" w:cs="Times New Roman"/>
          <w:szCs w:val="28"/>
        </w:rPr>
        <w:t>Генетический алгоритм — наглядная реализация [</w:t>
      </w:r>
      <w:proofErr w:type="spellStart"/>
      <w:r>
        <w:rPr>
          <w:rFonts w:eastAsia="Calibri" w:cs="Times New Roman"/>
          <w:szCs w:val="28"/>
        </w:rPr>
        <w:t>Електронний</w:t>
      </w:r>
      <w:proofErr w:type="spellEnd"/>
      <w:r>
        <w:rPr>
          <w:rFonts w:eastAsia="Calibri" w:cs="Times New Roman"/>
          <w:szCs w:val="28"/>
        </w:rPr>
        <w:t xml:space="preserve"> ресурс] // </w:t>
      </w:r>
      <w:proofErr w:type="spellStart"/>
      <w:r>
        <w:rPr>
          <w:rFonts w:eastAsia="Calibri" w:cs="Times New Roman"/>
          <w:szCs w:val="28"/>
        </w:rPr>
        <w:t>Habr</w:t>
      </w:r>
      <w:proofErr w:type="spellEnd"/>
      <w:r>
        <w:rPr>
          <w:rFonts w:eastAsia="Calibri" w:cs="Times New Roman"/>
          <w:szCs w:val="28"/>
        </w:rPr>
        <w:t>. – 2015. – Режим доступу до ресурсу: https://habr.com/ru/post/254759/.</w:t>
      </w:r>
    </w:p>
    <w:p w14:paraId="70E93656" w14:textId="77777777" w:rsidR="0047686E" w:rsidRDefault="0047686E" w:rsidP="0018539E">
      <w:pPr>
        <w:pStyle w:val="af6"/>
        <w:numPr>
          <w:ilvl w:val="0"/>
          <w:numId w:val="66"/>
        </w:numPr>
        <w:rPr>
          <w:rFonts w:eastAsia="Calibri" w:cs="Times New Roman"/>
          <w:szCs w:val="28"/>
        </w:rPr>
      </w:pPr>
      <w:proofErr w:type="spellStart"/>
      <w:r>
        <w:rPr>
          <w:rFonts w:eastAsia="Calibri" w:cs="Times New Roman"/>
          <w:szCs w:val="28"/>
        </w:rPr>
        <w:lastRenderedPageBreak/>
        <w:t>Симанков</w:t>
      </w:r>
      <w:proofErr w:type="spellEnd"/>
      <w:r>
        <w:rPr>
          <w:rFonts w:eastAsia="Calibri" w:cs="Times New Roman"/>
          <w:szCs w:val="28"/>
        </w:rPr>
        <w:t xml:space="preserve"> В.С. Генетические алгоритмы и поиск оптимальных решений / В.С. </w:t>
      </w:r>
      <w:proofErr w:type="spellStart"/>
      <w:r>
        <w:rPr>
          <w:rFonts w:eastAsia="Calibri" w:cs="Times New Roman"/>
          <w:szCs w:val="28"/>
        </w:rPr>
        <w:t>Симанков</w:t>
      </w:r>
      <w:proofErr w:type="spellEnd"/>
      <w:r>
        <w:rPr>
          <w:rFonts w:eastAsia="Calibri" w:cs="Times New Roman"/>
          <w:szCs w:val="28"/>
        </w:rPr>
        <w:t xml:space="preserve">, В.А. </w:t>
      </w:r>
      <w:proofErr w:type="spellStart"/>
      <w:r>
        <w:rPr>
          <w:rFonts w:eastAsia="Calibri" w:cs="Times New Roman"/>
          <w:szCs w:val="28"/>
        </w:rPr>
        <w:t>Частикова</w:t>
      </w:r>
      <w:proofErr w:type="spellEnd"/>
      <w:r>
        <w:rPr>
          <w:rFonts w:eastAsia="Calibri" w:cs="Times New Roman"/>
          <w:szCs w:val="28"/>
        </w:rPr>
        <w:t xml:space="preserve"> // Автоматизация и современные технологии, 2003. – № 6. – С. 39–45.</w:t>
      </w:r>
    </w:p>
    <w:p w14:paraId="3DD683B1" w14:textId="77777777" w:rsidR="0047686E" w:rsidRDefault="0047686E" w:rsidP="0018539E">
      <w:pPr>
        <w:pStyle w:val="af6"/>
        <w:numPr>
          <w:ilvl w:val="0"/>
          <w:numId w:val="66"/>
        </w:numPr>
        <w:rPr>
          <w:rFonts w:eastAsia="Calibri" w:cs="Times New Roman"/>
          <w:szCs w:val="28"/>
        </w:rPr>
      </w:pPr>
      <w:proofErr w:type="spellStart"/>
      <w:r>
        <w:rPr>
          <w:rFonts w:eastAsia="Calibri" w:cs="Times New Roman"/>
          <w:szCs w:val="28"/>
          <w:lang w:val="uk-UA"/>
        </w:rPr>
        <w:t>Yang</w:t>
      </w:r>
      <w:proofErr w:type="spellEnd"/>
      <w:r>
        <w:rPr>
          <w:rFonts w:eastAsia="Calibri" w:cs="Times New Roman"/>
          <w:szCs w:val="28"/>
          <w:lang w:val="uk-UA"/>
        </w:rPr>
        <w:t xml:space="preserve"> </w:t>
      </w:r>
      <w:proofErr w:type="spellStart"/>
      <w:r>
        <w:rPr>
          <w:rFonts w:eastAsia="Calibri" w:cs="Times New Roman"/>
          <w:szCs w:val="28"/>
          <w:lang w:val="uk-UA"/>
        </w:rPr>
        <w:t>Xin-She</w:t>
      </w:r>
      <w:proofErr w:type="spellEnd"/>
      <w:r>
        <w:rPr>
          <w:rFonts w:eastAsia="Calibri" w:cs="Times New Roman"/>
          <w:szCs w:val="28"/>
          <w:lang w:val="uk-UA"/>
        </w:rPr>
        <w:t xml:space="preserve">. </w:t>
      </w:r>
      <w:proofErr w:type="spellStart"/>
      <w:r>
        <w:rPr>
          <w:rFonts w:eastAsia="Calibri" w:cs="Times New Roman"/>
          <w:szCs w:val="28"/>
          <w:lang w:val="uk-UA"/>
        </w:rPr>
        <w:t>Firefly</w:t>
      </w:r>
      <w:proofErr w:type="spellEnd"/>
      <w:r>
        <w:rPr>
          <w:rFonts w:eastAsia="Calibri" w:cs="Times New Roman"/>
          <w:szCs w:val="28"/>
          <w:lang w:val="uk-UA"/>
        </w:rPr>
        <w:t xml:space="preserve"> </w:t>
      </w:r>
      <w:proofErr w:type="spellStart"/>
      <w:r>
        <w:rPr>
          <w:rFonts w:eastAsia="Calibri" w:cs="Times New Roman"/>
          <w:szCs w:val="28"/>
          <w:lang w:val="uk-UA"/>
        </w:rPr>
        <w:t>Algorithm</w:t>
      </w:r>
      <w:proofErr w:type="spellEnd"/>
      <w:r>
        <w:rPr>
          <w:rFonts w:eastAsia="Calibri" w:cs="Times New Roman"/>
          <w:szCs w:val="28"/>
          <w:lang w:val="uk-UA"/>
        </w:rPr>
        <w:t xml:space="preserve">, </w:t>
      </w:r>
      <w:proofErr w:type="spellStart"/>
      <w:r>
        <w:rPr>
          <w:rFonts w:eastAsia="Calibri" w:cs="Times New Roman"/>
          <w:szCs w:val="28"/>
          <w:lang w:val="uk-UA"/>
        </w:rPr>
        <w:t>Stochastic</w:t>
      </w:r>
      <w:proofErr w:type="spellEnd"/>
      <w:r>
        <w:rPr>
          <w:rFonts w:eastAsia="Calibri" w:cs="Times New Roman"/>
          <w:szCs w:val="28"/>
          <w:lang w:val="uk-UA"/>
        </w:rPr>
        <w:t xml:space="preserve"> </w:t>
      </w:r>
      <w:proofErr w:type="spellStart"/>
      <w:r>
        <w:rPr>
          <w:rFonts w:eastAsia="Calibri" w:cs="Times New Roman"/>
          <w:szCs w:val="28"/>
          <w:lang w:val="uk-UA"/>
        </w:rPr>
        <w:t>Test</w:t>
      </w:r>
      <w:proofErr w:type="spellEnd"/>
      <w:r>
        <w:rPr>
          <w:rFonts w:eastAsia="Calibri" w:cs="Times New Roman"/>
          <w:szCs w:val="28"/>
          <w:lang w:val="uk-UA"/>
        </w:rPr>
        <w:t xml:space="preserve"> </w:t>
      </w:r>
      <w:proofErr w:type="spellStart"/>
      <w:r>
        <w:rPr>
          <w:rFonts w:eastAsia="Calibri" w:cs="Times New Roman"/>
          <w:szCs w:val="28"/>
          <w:lang w:val="uk-UA"/>
        </w:rPr>
        <w:t>Functions</w:t>
      </w:r>
      <w:proofErr w:type="spellEnd"/>
      <w:r>
        <w:rPr>
          <w:rFonts w:eastAsia="Calibri" w:cs="Times New Roman"/>
          <w:szCs w:val="28"/>
          <w:lang w:val="uk-UA"/>
        </w:rPr>
        <w:t xml:space="preserve"> </w:t>
      </w:r>
      <w:proofErr w:type="spellStart"/>
      <w:r>
        <w:rPr>
          <w:rFonts w:eastAsia="Calibri" w:cs="Times New Roman"/>
          <w:szCs w:val="28"/>
          <w:lang w:val="uk-UA"/>
        </w:rPr>
        <w:t>and</w:t>
      </w:r>
      <w:proofErr w:type="spellEnd"/>
      <w:r>
        <w:rPr>
          <w:rFonts w:eastAsia="Calibri" w:cs="Times New Roman"/>
          <w:szCs w:val="28"/>
          <w:lang w:val="uk-UA"/>
        </w:rPr>
        <w:t xml:space="preserve"> </w:t>
      </w:r>
      <w:proofErr w:type="spellStart"/>
      <w:r>
        <w:rPr>
          <w:rFonts w:eastAsia="Calibri" w:cs="Times New Roman"/>
          <w:szCs w:val="28"/>
          <w:lang w:val="uk-UA"/>
        </w:rPr>
        <w:t>Design</w:t>
      </w:r>
      <w:proofErr w:type="spellEnd"/>
      <w:r>
        <w:rPr>
          <w:rFonts w:eastAsia="Calibri" w:cs="Times New Roman"/>
          <w:szCs w:val="28"/>
          <w:lang w:val="uk-UA"/>
        </w:rPr>
        <w:t xml:space="preserve"> </w:t>
      </w:r>
      <w:proofErr w:type="spellStart"/>
      <w:r>
        <w:rPr>
          <w:rFonts w:eastAsia="Calibri" w:cs="Times New Roman"/>
          <w:szCs w:val="28"/>
          <w:lang w:val="uk-UA"/>
        </w:rPr>
        <w:t>optimization</w:t>
      </w:r>
      <w:proofErr w:type="spellEnd"/>
      <w:r>
        <w:rPr>
          <w:rFonts w:eastAsia="Calibri" w:cs="Times New Roman"/>
          <w:szCs w:val="28"/>
          <w:lang w:val="uk-UA"/>
        </w:rPr>
        <w:t xml:space="preserve"> // </w:t>
      </w:r>
      <w:proofErr w:type="spellStart"/>
      <w:r>
        <w:rPr>
          <w:rFonts w:eastAsia="Calibri" w:cs="Times New Roman"/>
          <w:szCs w:val="28"/>
          <w:lang w:val="uk-UA"/>
        </w:rPr>
        <w:t>International</w:t>
      </w:r>
      <w:proofErr w:type="spellEnd"/>
      <w:r>
        <w:rPr>
          <w:rFonts w:eastAsia="Calibri" w:cs="Times New Roman"/>
          <w:szCs w:val="28"/>
          <w:lang w:val="uk-UA"/>
        </w:rPr>
        <w:t xml:space="preserve"> </w:t>
      </w:r>
      <w:proofErr w:type="spellStart"/>
      <w:r>
        <w:rPr>
          <w:rFonts w:eastAsia="Calibri" w:cs="Times New Roman"/>
          <w:szCs w:val="28"/>
          <w:lang w:val="uk-UA"/>
        </w:rPr>
        <w:t>Journal</w:t>
      </w:r>
      <w:proofErr w:type="spellEnd"/>
      <w:r>
        <w:rPr>
          <w:rFonts w:eastAsia="Calibri" w:cs="Times New Roman"/>
          <w:szCs w:val="28"/>
          <w:lang w:val="uk-UA"/>
        </w:rPr>
        <w:t xml:space="preserve"> </w:t>
      </w:r>
      <w:proofErr w:type="spellStart"/>
      <w:r>
        <w:rPr>
          <w:rFonts w:eastAsia="Calibri" w:cs="Times New Roman"/>
          <w:szCs w:val="28"/>
          <w:lang w:val="uk-UA"/>
        </w:rPr>
        <w:t>of</w:t>
      </w:r>
      <w:proofErr w:type="spellEnd"/>
      <w:r>
        <w:rPr>
          <w:rFonts w:eastAsia="Calibri" w:cs="Times New Roman"/>
          <w:szCs w:val="28"/>
          <w:lang w:val="uk-UA"/>
        </w:rPr>
        <w:t xml:space="preserve"> </w:t>
      </w:r>
      <w:proofErr w:type="spellStart"/>
      <w:r>
        <w:rPr>
          <w:rFonts w:eastAsia="Calibri" w:cs="Times New Roman"/>
          <w:szCs w:val="28"/>
          <w:lang w:val="uk-UA"/>
        </w:rPr>
        <w:t>Bio-Inspired</w:t>
      </w:r>
      <w:proofErr w:type="spellEnd"/>
      <w:r>
        <w:rPr>
          <w:rFonts w:eastAsia="Calibri" w:cs="Times New Roman"/>
          <w:szCs w:val="28"/>
          <w:lang w:val="uk-UA"/>
        </w:rPr>
        <w:t xml:space="preserve"> </w:t>
      </w:r>
      <w:proofErr w:type="spellStart"/>
      <w:r>
        <w:rPr>
          <w:rFonts w:eastAsia="Calibri" w:cs="Times New Roman"/>
          <w:szCs w:val="28"/>
          <w:lang w:val="uk-UA"/>
        </w:rPr>
        <w:t>Computation</w:t>
      </w:r>
      <w:proofErr w:type="spellEnd"/>
      <w:r>
        <w:rPr>
          <w:rFonts w:eastAsia="Calibri" w:cs="Times New Roman"/>
          <w:szCs w:val="28"/>
          <w:lang w:val="uk-UA"/>
        </w:rPr>
        <w:t>. 2010. V. 2. N 2. P. 78—84.</w:t>
      </w:r>
    </w:p>
    <w:p w14:paraId="69870047" w14:textId="77777777" w:rsidR="0047686E" w:rsidRDefault="0047686E" w:rsidP="0018539E">
      <w:pPr>
        <w:pStyle w:val="af6"/>
        <w:numPr>
          <w:ilvl w:val="0"/>
          <w:numId w:val="66"/>
        </w:numPr>
        <w:rPr>
          <w:rFonts w:eastAsia="Calibri" w:cs="Times New Roman"/>
          <w:szCs w:val="28"/>
        </w:rPr>
      </w:pPr>
      <w:proofErr w:type="spellStart"/>
      <w:r>
        <w:rPr>
          <w:rFonts w:eastAsia="Calibri" w:cs="Times New Roman"/>
          <w:szCs w:val="28"/>
          <w:lang w:val="en-US"/>
        </w:rPr>
        <w:t>Mehrabiana</w:t>
      </w:r>
      <w:proofErr w:type="spellEnd"/>
      <w:r>
        <w:rPr>
          <w:rFonts w:eastAsia="Calibri" w:cs="Times New Roman"/>
          <w:szCs w:val="28"/>
          <w:lang w:val="en-US"/>
        </w:rPr>
        <w:t xml:space="preserve"> A.R., </w:t>
      </w:r>
      <w:proofErr w:type="spellStart"/>
      <w:r>
        <w:rPr>
          <w:rFonts w:eastAsia="Calibri" w:cs="Times New Roman"/>
          <w:szCs w:val="28"/>
          <w:lang w:val="en-US"/>
        </w:rPr>
        <w:t>Lucase</w:t>
      </w:r>
      <w:proofErr w:type="spellEnd"/>
      <w:r>
        <w:rPr>
          <w:rFonts w:eastAsia="Calibri" w:cs="Times New Roman"/>
          <w:szCs w:val="28"/>
          <w:lang w:val="en-US"/>
        </w:rPr>
        <w:t xml:space="preserve"> C. A novel numerical optimization algorithm inspired from weed colonization // Ecological informatics. 2006. No 1. P. 355—366.</w:t>
      </w:r>
    </w:p>
    <w:p w14:paraId="7B22A1F8"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 xml:space="preserve">Henryk </w:t>
      </w:r>
      <w:proofErr w:type="spellStart"/>
      <w:r>
        <w:rPr>
          <w:rFonts w:eastAsia="Calibri" w:cs="Times New Roman"/>
          <w:szCs w:val="28"/>
          <w:lang w:val="en-US"/>
        </w:rPr>
        <w:t>Josiński</w:t>
      </w:r>
      <w:proofErr w:type="spellEnd"/>
      <w:r>
        <w:rPr>
          <w:rFonts w:eastAsia="Calibri" w:cs="Times New Roman"/>
          <w:szCs w:val="28"/>
          <w:lang w:val="en-US"/>
        </w:rPr>
        <w:t xml:space="preserve">, Daniel </w:t>
      </w:r>
      <w:proofErr w:type="spellStart"/>
      <w:r>
        <w:rPr>
          <w:rFonts w:eastAsia="Calibri" w:cs="Times New Roman"/>
          <w:szCs w:val="28"/>
          <w:lang w:val="en-US"/>
        </w:rPr>
        <w:t>Kostrzewa</w:t>
      </w:r>
      <w:proofErr w:type="spellEnd"/>
      <w:r>
        <w:rPr>
          <w:rFonts w:eastAsia="Calibri" w:cs="Times New Roman"/>
          <w:szCs w:val="28"/>
          <w:lang w:val="en-US"/>
        </w:rPr>
        <w:t xml:space="preserve">, Agnieszka </w:t>
      </w:r>
      <w:proofErr w:type="spellStart"/>
      <w:r>
        <w:rPr>
          <w:rFonts w:eastAsia="Calibri" w:cs="Times New Roman"/>
          <w:szCs w:val="28"/>
          <w:lang w:val="en-US"/>
        </w:rPr>
        <w:t>Michalczuk</w:t>
      </w:r>
      <w:proofErr w:type="spellEnd"/>
      <w:r>
        <w:rPr>
          <w:rFonts w:eastAsia="Calibri" w:cs="Times New Roman"/>
          <w:szCs w:val="28"/>
          <w:lang w:val="en-US"/>
        </w:rPr>
        <w:t xml:space="preserve">, Adam </w:t>
      </w:r>
      <w:proofErr w:type="spellStart"/>
      <w:r>
        <w:rPr>
          <w:rFonts w:eastAsia="Calibri" w:cs="Times New Roman"/>
          <w:szCs w:val="28"/>
          <w:lang w:val="en-US"/>
        </w:rPr>
        <w:t>Świtoński</w:t>
      </w:r>
      <w:proofErr w:type="spellEnd"/>
      <w:r>
        <w:rPr>
          <w:rFonts w:eastAsia="Calibri" w:cs="Times New Roman"/>
          <w:szCs w:val="28"/>
          <w:lang w:val="en-US"/>
        </w:rPr>
        <w:t>, "The Expanded Invasive Weed Optimization Metaheuristic for Solving Continuous and Discrete Optimization Problems", The Scientific World Journal, vol. 2014, Article ID 831691, 14 pages, 2014.</w:t>
      </w:r>
    </w:p>
    <w:p w14:paraId="7AACA2CC"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Yang X.-S., Deb S. Cuckoo search via Levy flights // Proc. of the world Congress on Nature &amp; Biologically Inspired Computing (</w:t>
      </w:r>
      <w:proofErr w:type="spellStart"/>
      <w:r>
        <w:rPr>
          <w:rFonts w:eastAsia="Calibri" w:cs="Times New Roman"/>
          <w:szCs w:val="28"/>
          <w:lang w:val="en-US"/>
        </w:rPr>
        <w:t>NaBIC</w:t>
      </w:r>
      <w:proofErr w:type="spellEnd"/>
      <w:r>
        <w:rPr>
          <w:rFonts w:eastAsia="Calibri" w:cs="Times New Roman"/>
          <w:szCs w:val="28"/>
          <w:lang w:val="en-US"/>
        </w:rPr>
        <w:t xml:space="preserve"> 2009), December 2009, India. IEEE Publications, USA, pp. 210—214.</w:t>
      </w:r>
    </w:p>
    <w:p w14:paraId="4BEE681E"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Oliver C. Ibe. Levy Processes / Oliver C. Ibe // Markov Processes for Stochastic Modeling (Second Edition) / Oliver C. Ibe., 2013. – С. 329–347.</w:t>
      </w:r>
    </w:p>
    <w:p w14:paraId="141D120E"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 xml:space="preserve">Tuba M., </w:t>
      </w:r>
      <w:proofErr w:type="spellStart"/>
      <w:r>
        <w:rPr>
          <w:rFonts w:eastAsia="Calibri" w:cs="Times New Roman"/>
          <w:szCs w:val="28"/>
          <w:lang w:val="en-US"/>
        </w:rPr>
        <w:t>Subotic</w:t>
      </w:r>
      <w:proofErr w:type="spellEnd"/>
      <w:r>
        <w:rPr>
          <w:rFonts w:eastAsia="Calibri" w:cs="Times New Roman"/>
          <w:szCs w:val="28"/>
          <w:lang w:val="en-US"/>
        </w:rPr>
        <w:t xml:space="preserve"> M., </w:t>
      </w:r>
      <w:proofErr w:type="spellStart"/>
      <w:r>
        <w:rPr>
          <w:rFonts w:eastAsia="Calibri" w:cs="Times New Roman"/>
          <w:szCs w:val="28"/>
          <w:lang w:val="en-US"/>
        </w:rPr>
        <w:t>Stanarevic</w:t>
      </w:r>
      <w:proofErr w:type="spellEnd"/>
      <w:r>
        <w:rPr>
          <w:rFonts w:eastAsia="Calibri" w:cs="Times New Roman"/>
          <w:szCs w:val="28"/>
          <w:lang w:val="en-US"/>
        </w:rPr>
        <w:t xml:space="preserve"> N. Modified cuckoo search algorithm for unconstrained optimization problems // Proc. of the 5th European Computing Conference (ECC'I1), Paris, France, April 28—30, 2011. pp. 263—268.</w:t>
      </w:r>
    </w:p>
    <w:p w14:paraId="3A4A5DAE"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Yang X.-S. A New Metaheuristic Bat-Inspired Algorithm, in: Nature Inspired Cooperative Strategies for Optimization (NISCO 2010). Studies in Computational Intelligence. Berlin: Springer, 2010. Vol. 284. P.65-74.</w:t>
      </w:r>
    </w:p>
    <w:p w14:paraId="51F8B7B3"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Doppler effect [</w:t>
      </w:r>
      <w:proofErr w:type="spellStart"/>
      <w:r>
        <w:rPr>
          <w:rFonts w:eastAsia="Calibri" w:cs="Times New Roman"/>
          <w:szCs w:val="28"/>
          <w:lang w:val="en-US"/>
        </w:rPr>
        <w:t>Електронний</w:t>
      </w:r>
      <w:proofErr w:type="spellEnd"/>
      <w:r>
        <w:rPr>
          <w:rFonts w:eastAsia="Calibri" w:cs="Times New Roman"/>
          <w:szCs w:val="28"/>
          <w:lang w:val="en-US"/>
        </w:rPr>
        <w:t xml:space="preserve"> </w:t>
      </w:r>
      <w:proofErr w:type="spellStart"/>
      <w:r>
        <w:rPr>
          <w:rFonts w:eastAsia="Calibri" w:cs="Times New Roman"/>
          <w:szCs w:val="28"/>
          <w:lang w:val="en-US"/>
        </w:rPr>
        <w:t>ресурс</w:t>
      </w:r>
      <w:proofErr w:type="spellEnd"/>
      <w:r>
        <w:rPr>
          <w:rFonts w:eastAsia="Calibri" w:cs="Times New Roman"/>
          <w:szCs w:val="28"/>
          <w:lang w:val="en-US"/>
        </w:rPr>
        <w:t xml:space="preserve">] // The Editors of </w:t>
      </w:r>
      <w:proofErr w:type="spellStart"/>
      <w:r>
        <w:rPr>
          <w:rFonts w:eastAsia="Calibri" w:cs="Times New Roman"/>
          <w:szCs w:val="28"/>
          <w:lang w:val="en-US"/>
        </w:rPr>
        <w:t>Encyclopaedia</w:t>
      </w:r>
      <w:proofErr w:type="spellEnd"/>
      <w:r>
        <w:rPr>
          <w:rFonts w:eastAsia="Calibri" w:cs="Times New Roman"/>
          <w:szCs w:val="28"/>
          <w:lang w:val="en-US"/>
        </w:rPr>
        <w:t xml:space="preserve"> Britannica. – 2019. – </w:t>
      </w:r>
      <w:proofErr w:type="spellStart"/>
      <w:r>
        <w:rPr>
          <w:rFonts w:eastAsia="Calibri" w:cs="Times New Roman"/>
          <w:szCs w:val="28"/>
          <w:lang w:val="en-US"/>
        </w:rPr>
        <w:t>Режим</w:t>
      </w:r>
      <w:proofErr w:type="spellEnd"/>
      <w:r>
        <w:rPr>
          <w:rFonts w:eastAsia="Calibri" w:cs="Times New Roman"/>
          <w:szCs w:val="28"/>
          <w:lang w:val="en-US"/>
        </w:rPr>
        <w:t xml:space="preserve"> </w:t>
      </w:r>
      <w:proofErr w:type="spellStart"/>
      <w:r>
        <w:rPr>
          <w:rFonts w:eastAsia="Calibri" w:cs="Times New Roman"/>
          <w:szCs w:val="28"/>
          <w:lang w:val="en-US"/>
        </w:rPr>
        <w:t>доступу</w:t>
      </w:r>
      <w:proofErr w:type="spellEnd"/>
      <w:r>
        <w:rPr>
          <w:rFonts w:eastAsia="Calibri" w:cs="Times New Roman"/>
          <w:szCs w:val="28"/>
          <w:lang w:val="en-US"/>
        </w:rPr>
        <w:t xml:space="preserve"> </w:t>
      </w:r>
      <w:proofErr w:type="spellStart"/>
      <w:r>
        <w:rPr>
          <w:rFonts w:eastAsia="Calibri" w:cs="Times New Roman"/>
          <w:szCs w:val="28"/>
          <w:lang w:val="en-US"/>
        </w:rPr>
        <w:t>до</w:t>
      </w:r>
      <w:proofErr w:type="spellEnd"/>
      <w:r>
        <w:rPr>
          <w:rFonts w:eastAsia="Calibri" w:cs="Times New Roman"/>
          <w:szCs w:val="28"/>
          <w:lang w:val="en-US"/>
        </w:rPr>
        <w:t xml:space="preserve"> </w:t>
      </w:r>
      <w:proofErr w:type="spellStart"/>
      <w:r>
        <w:rPr>
          <w:rFonts w:eastAsia="Calibri" w:cs="Times New Roman"/>
          <w:szCs w:val="28"/>
          <w:lang w:val="en-US"/>
        </w:rPr>
        <w:t>ресурсу</w:t>
      </w:r>
      <w:proofErr w:type="spellEnd"/>
      <w:r>
        <w:rPr>
          <w:rFonts w:eastAsia="Calibri" w:cs="Times New Roman"/>
          <w:szCs w:val="28"/>
          <w:lang w:val="en-US"/>
        </w:rPr>
        <w:t xml:space="preserve">: </w:t>
      </w:r>
      <w:hyperlink r:id="rId64" w:history="1">
        <w:r>
          <w:rPr>
            <w:rStyle w:val="a8"/>
            <w:rFonts w:eastAsia="Calibri" w:cs="Times New Roman"/>
            <w:szCs w:val="28"/>
            <w:lang w:val="en-US"/>
          </w:rPr>
          <w:t>https://www.britannica.com/science/Doppler-effect</w:t>
        </w:r>
      </w:hyperlink>
      <w:r>
        <w:rPr>
          <w:rFonts w:eastAsia="Calibri" w:cs="Times New Roman"/>
          <w:szCs w:val="28"/>
          <w:lang w:val="en-US"/>
        </w:rPr>
        <w:t>.</w:t>
      </w:r>
    </w:p>
    <w:p w14:paraId="4DAC1F8C" w14:textId="77777777" w:rsidR="0047686E" w:rsidRDefault="0047686E" w:rsidP="0018539E">
      <w:pPr>
        <w:pStyle w:val="af6"/>
        <w:numPr>
          <w:ilvl w:val="0"/>
          <w:numId w:val="66"/>
        </w:numPr>
        <w:rPr>
          <w:rFonts w:eastAsia="Calibri" w:cs="Times New Roman"/>
          <w:szCs w:val="28"/>
          <w:lang w:val="en-US"/>
        </w:rPr>
      </w:pPr>
      <w:proofErr w:type="spellStart"/>
      <w:r>
        <w:rPr>
          <w:rFonts w:eastAsia="Calibri" w:cs="Times New Roman"/>
          <w:szCs w:val="28"/>
          <w:lang w:val="uk-UA"/>
        </w:rPr>
        <w:lastRenderedPageBreak/>
        <w:t>Mucherino</w:t>
      </w:r>
      <w:proofErr w:type="spellEnd"/>
      <w:r>
        <w:rPr>
          <w:rFonts w:eastAsia="Calibri" w:cs="Times New Roman"/>
          <w:szCs w:val="28"/>
          <w:lang w:val="uk-UA"/>
        </w:rPr>
        <w:t xml:space="preserve"> A., </w:t>
      </w:r>
      <w:proofErr w:type="spellStart"/>
      <w:r>
        <w:rPr>
          <w:rFonts w:eastAsia="Calibri" w:cs="Times New Roman"/>
          <w:szCs w:val="28"/>
          <w:lang w:val="uk-UA"/>
        </w:rPr>
        <w:t>Seref</w:t>
      </w:r>
      <w:proofErr w:type="spellEnd"/>
      <w:r>
        <w:rPr>
          <w:rFonts w:eastAsia="Calibri" w:cs="Times New Roman"/>
          <w:szCs w:val="28"/>
          <w:lang w:val="uk-UA"/>
        </w:rPr>
        <w:t xml:space="preserve"> O. </w:t>
      </w:r>
      <w:proofErr w:type="spellStart"/>
      <w:r>
        <w:rPr>
          <w:rFonts w:eastAsia="Calibri" w:cs="Times New Roman"/>
          <w:szCs w:val="28"/>
          <w:lang w:val="uk-UA"/>
        </w:rPr>
        <w:t>Monkey</w:t>
      </w:r>
      <w:proofErr w:type="spellEnd"/>
      <w:r>
        <w:rPr>
          <w:rFonts w:eastAsia="Calibri" w:cs="Times New Roman"/>
          <w:szCs w:val="28"/>
          <w:lang w:val="uk-UA"/>
        </w:rPr>
        <w:t xml:space="preserve"> </w:t>
      </w:r>
      <w:proofErr w:type="spellStart"/>
      <w:r>
        <w:rPr>
          <w:rFonts w:eastAsia="Calibri" w:cs="Times New Roman"/>
          <w:szCs w:val="28"/>
          <w:lang w:val="uk-UA"/>
        </w:rPr>
        <w:t>Search</w:t>
      </w:r>
      <w:proofErr w:type="spellEnd"/>
      <w:r>
        <w:rPr>
          <w:rFonts w:eastAsia="Calibri" w:cs="Times New Roman"/>
          <w:szCs w:val="28"/>
          <w:lang w:val="uk-UA"/>
        </w:rPr>
        <w:t xml:space="preserve">: A </w:t>
      </w:r>
      <w:proofErr w:type="spellStart"/>
      <w:r>
        <w:rPr>
          <w:rFonts w:eastAsia="Calibri" w:cs="Times New Roman"/>
          <w:szCs w:val="28"/>
          <w:lang w:val="uk-UA"/>
        </w:rPr>
        <w:t>Novel</w:t>
      </w:r>
      <w:proofErr w:type="spellEnd"/>
      <w:r>
        <w:rPr>
          <w:rFonts w:eastAsia="Calibri" w:cs="Times New Roman"/>
          <w:szCs w:val="28"/>
          <w:lang w:val="uk-UA"/>
        </w:rPr>
        <w:t xml:space="preserve"> </w:t>
      </w:r>
      <w:proofErr w:type="spellStart"/>
      <w:r>
        <w:rPr>
          <w:rFonts w:eastAsia="Calibri" w:cs="Times New Roman"/>
          <w:szCs w:val="28"/>
          <w:lang w:val="uk-UA"/>
        </w:rPr>
        <w:t>Meta-Heuristic</w:t>
      </w:r>
      <w:proofErr w:type="spellEnd"/>
      <w:r>
        <w:rPr>
          <w:rFonts w:eastAsia="Calibri" w:cs="Times New Roman"/>
          <w:szCs w:val="28"/>
          <w:lang w:val="uk-UA"/>
        </w:rPr>
        <w:t xml:space="preserve"> </w:t>
      </w:r>
      <w:proofErr w:type="spellStart"/>
      <w:r>
        <w:rPr>
          <w:rFonts w:eastAsia="Calibri" w:cs="Times New Roman"/>
          <w:szCs w:val="28"/>
          <w:lang w:val="uk-UA"/>
        </w:rPr>
        <w:t>Search</w:t>
      </w:r>
      <w:proofErr w:type="spellEnd"/>
      <w:r>
        <w:rPr>
          <w:rFonts w:eastAsia="Calibri" w:cs="Times New Roman"/>
          <w:szCs w:val="28"/>
          <w:lang w:val="uk-UA"/>
        </w:rPr>
        <w:t xml:space="preserve"> </w:t>
      </w:r>
      <w:proofErr w:type="spellStart"/>
      <w:r>
        <w:rPr>
          <w:rFonts w:eastAsia="Calibri" w:cs="Times New Roman"/>
          <w:szCs w:val="28"/>
          <w:lang w:val="uk-UA"/>
        </w:rPr>
        <w:t>for</w:t>
      </w:r>
      <w:proofErr w:type="spellEnd"/>
      <w:r>
        <w:rPr>
          <w:rFonts w:eastAsia="Calibri" w:cs="Times New Roman"/>
          <w:szCs w:val="28"/>
          <w:lang w:val="uk-UA"/>
        </w:rPr>
        <w:t xml:space="preserve"> </w:t>
      </w:r>
      <w:proofErr w:type="spellStart"/>
      <w:r>
        <w:rPr>
          <w:rFonts w:eastAsia="Calibri" w:cs="Times New Roman"/>
          <w:szCs w:val="28"/>
          <w:lang w:val="uk-UA"/>
        </w:rPr>
        <w:t>Global</w:t>
      </w:r>
      <w:proofErr w:type="spellEnd"/>
      <w:r>
        <w:rPr>
          <w:rFonts w:eastAsia="Calibri" w:cs="Times New Roman"/>
          <w:szCs w:val="28"/>
          <w:lang w:val="uk-UA"/>
        </w:rPr>
        <w:t xml:space="preserve"> </w:t>
      </w:r>
      <w:proofErr w:type="spellStart"/>
      <w:r>
        <w:rPr>
          <w:rFonts w:eastAsia="Calibri" w:cs="Times New Roman"/>
          <w:szCs w:val="28"/>
          <w:lang w:val="uk-UA"/>
        </w:rPr>
        <w:t>Optimization</w:t>
      </w:r>
      <w:proofErr w:type="spellEnd"/>
      <w:r>
        <w:rPr>
          <w:rFonts w:eastAsia="Calibri" w:cs="Times New Roman"/>
          <w:szCs w:val="28"/>
          <w:lang w:val="uk-UA"/>
        </w:rPr>
        <w:t xml:space="preserve"> // </w:t>
      </w:r>
      <w:proofErr w:type="spellStart"/>
      <w:r>
        <w:rPr>
          <w:rFonts w:eastAsia="Calibri" w:cs="Times New Roman"/>
          <w:szCs w:val="28"/>
          <w:lang w:val="uk-UA"/>
        </w:rPr>
        <w:t>Data</w:t>
      </w:r>
      <w:proofErr w:type="spellEnd"/>
      <w:r>
        <w:rPr>
          <w:rFonts w:eastAsia="Calibri" w:cs="Times New Roman"/>
          <w:szCs w:val="28"/>
          <w:lang w:val="uk-UA"/>
        </w:rPr>
        <w:t xml:space="preserve"> </w:t>
      </w:r>
      <w:proofErr w:type="spellStart"/>
      <w:r>
        <w:rPr>
          <w:rFonts w:eastAsia="Calibri" w:cs="Times New Roman"/>
          <w:szCs w:val="28"/>
          <w:lang w:val="uk-UA"/>
        </w:rPr>
        <w:t>Mining</w:t>
      </w:r>
      <w:proofErr w:type="spellEnd"/>
      <w:r>
        <w:rPr>
          <w:rFonts w:eastAsia="Calibri" w:cs="Times New Roman"/>
          <w:szCs w:val="28"/>
          <w:lang w:val="uk-UA"/>
        </w:rPr>
        <w:t xml:space="preserve">, </w:t>
      </w:r>
      <w:proofErr w:type="spellStart"/>
      <w:r>
        <w:rPr>
          <w:rFonts w:eastAsia="Calibri" w:cs="Times New Roman"/>
          <w:szCs w:val="28"/>
          <w:lang w:val="uk-UA"/>
        </w:rPr>
        <w:t>System</w:t>
      </w:r>
      <w:proofErr w:type="spellEnd"/>
      <w:r>
        <w:rPr>
          <w:rFonts w:eastAsia="Calibri" w:cs="Times New Roman"/>
          <w:szCs w:val="28"/>
          <w:lang w:val="uk-UA"/>
        </w:rPr>
        <w:t xml:space="preserve"> </w:t>
      </w:r>
      <w:proofErr w:type="spellStart"/>
      <w:r>
        <w:rPr>
          <w:rFonts w:eastAsia="Calibri" w:cs="Times New Roman"/>
          <w:szCs w:val="28"/>
          <w:lang w:val="uk-UA"/>
        </w:rPr>
        <w:t>Analysis</w:t>
      </w:r>
      <w:proofErr w:type="spellEnd"/>
      <w:r>
        <w:rPr>
          <w:rFonts w:eastAsia="Calibri" w:cs="Times New Roman"/>
          <w:szCs w:val="28"/>
          <w:lang w:val="uk-UA"/>
        </w:rPr>
        <w:t xml:space="preserve"> </w:t>
      </w:r>
      <w:proofErr w:type="spellStart"/>
      <w:r>
        <w:rPr>
          <w:rFonts w:eastAsia="Calibri" w:cs="Times New Roman"/>
          <w:szCs w:val="28"/>
          <w:lang w:val="uk-UA"/>
        </w:rPr>
        <w:t>and</w:t>
      </w:r>
      <w:proofErr w:type="spellEnd"/>
      <w:r>
        <w:rPr>
          <w:rFonts w:eastAsia="Calibri" w:cs="Times New Roman"/>
          <w:szCs w:val="28"/>
          <w:lang w:val="uk-UA"/>
        </w:rPr>
        <w:t xml:space="preserve"> </w:t>
      </w:r>
      <w:proofErr w:type="spellStart"/>
      <w:r>
        <w:rPr>
          <w:rFonts w:eastAsia="Calibri" w:cs="Times New Roman"/>
          <w:szCs w:val="28"/>
          <w:lang w:val="uk-UA"/>
        </w:rPr>
        <w:t>Optimization</w:t>
      </w:r>
      <w:proofErr w:type="spellEnd"/>
      <w:r>
        <w:rPr>
          <w:rFonts w:eastAsia="Calibri" w:cs="Times New Roman"/>
          <w:szCs w:val="28"/>
          <w:lang w:val="uk-UA"/>
        </w:rPr>
        <w:t xml:space="preserve"> </w:t>
      </w:r>
      <w:proofErr w:type="spellStart"/>
      <w:r>
        <w:rPr>
          <w:rFonts w:eastAsia="Calibri" w:cs="Times New Roman"/>
          <w:szCs w:val="28"/>
          <w:lang w:val="uk-UA"/>
        </w:rPr>
        <w:t>in</w:t>
      </w:r>
      <w:proofErr w:type="spellEnd"/>
      <w:r>
        <w:rPr>
          <w:rFonts w:eastAsia="Calibri" w:cs="Times New Roman"/>
          <w:szCs w:val="28"/>
          <w:lang w:val="uk-UA"/>
        </w:rPr>
        <w:t xml:space="preserve"> </w:t>
      </w:r>
      <w:proofErr w:type="spellStart"/>
      <w:r>
        <w:rPr>
          <w:rFonts w:eastAsia="Calibri" w:cs="Times New Roman"/>
          <w:szCs w:val="28"/>
          <w:lang w:val="uk-UA"/>
        </w:rPr>
        <w:t>Biomedicine</w:t>
      </w:r>
      <w:proofErr w:type="spellEnd"/>
      <w:r>
        <w:rPr>
          <w:rFonts w:eastAsia="Calibri" w:cs="Times New Roman"/>
          <w:szCs w:val="28"/>
          <w:lang w:val="uk-UA"/>
        </w:rPr>
        <w:t xml:space="preserve">, AIP </w:t>
      </w:r>
      <w:proofErr w:type="spellStart"/>
      <w:r>
        <w:rPr>
          <w:rFonts w:eastAsia="Calibri" w:cs="Times New Roman"/>
          <w:szCs w:val="28"/>
          <w:lang w:val="uk-UA"/>
        </w:rPr>
        <w:t>Conference</w:t>
      </w:r>
      <w:proofErr w:type="spellEnd"/>
      <w:r>
        <w:rPr>
          <w:rFonts w:eastAsia="Calibri" w:cs="Times New Roman"/>
          <w:szCs w:val="28"/>
          <w:lang w:val="uk-UA"/>
        </w:rPr>
        <w:t xml:space="preserve"> </w:t>
      </w:r>
      <w:proofErr w:type="spellStart"/>
      <w:r>
        <w:rPr>
          <w:rFonts w:eastAsia="Calibri" w:cs="Times New Roman"/>
          <w:szCs w:val="28"/>
          <w:lang w:val="uk-UA"/>
        </w:rPr>
        <w:t>Proceedings</w:t>
      </w:r>
      <w:proofErr w:type="spellEnd"/>
      <w:r>
        <w:rPr>
          <w:rFonts w:eastAsia="Calibri" w:cs="Times New Roman"/>
          <w:szCs w:val="28"/>
          <w:lang w:val="uk-UA"/>
        </w:rPr>
        <w:t>. 2007. P. 162—173.</w:t>
      </w:r>
    </w:p>
    <w:p w14:paraId="5F432FAD" w14:textId="77777777" w:rsidR="0047686E" w:rsidRDefault="0047686E" w:rsidP="0018539E">
      <w:pPr>
        <w:pStyle w:val="af6"/>
        <w:numPr>
          <w:ilvl w:val="0"/>
          <w:numId w:val="66"/>
        </w:numPr>
        <w:rPr>
          <w:rFonts w:eastAsia="Calibri" w:cs="Times New Roman"/>
          <w:szCs w:val="28"/>
          <w:lang w:val="en-US"/>
        </w:rPr>
      </w:pPr>
      <w:proofErr w:type="spellStart"/>
      <w:r>
        <w:rPr>
          <w:rFonts w:eastAsia="Calibri" w:cs="Times New Roman"/>
          <w:szCs w:val="28"/>
          <w:lang w:val="uk-UA"/>
        </w:rPr>
        <w:t>Herbert</w:t>
      </w:r>
      <w:proofErr w:type="spellEnd"/>
      <w:r>
        <w:rPr>
          <w:rFonts w:eastAsia="Calibri" w:cs="Times New Roman"/>
          <w:szCs w:val="28"/>
          <w:lang w:val="uk-UA"/>
        </w:rPr>
        <w:t xml:space="preserve"> </w:t>
      </w:r>
      <w:proofErr w:type="spellStart"/>
      <w:r>
        <w:rPr>
          <w:rFonts w:eastAsia="Calibri" w:cs="Times New Roman"/>
          <w:szCs w:val="28"/>
          <w:lang w:val="uk-UA"/>
        </w:rPr>
        <w:t>Robbins</w:t>
      </w:r>
      <w:proofErr w:type="spellEnd"/>
      <w:r>
        <w:rPr>
          <w:rFonts w:eastAsia="Calibri" w:cs="Times New Roman"/>
          <w:szCs w:val="28"/>
          <w:lang w:val="uk-UA"/>
        </w:rPr>
        <w:t xml:space="preserve">. </w:t>
      </w:r>
      <w:proofErr w:type="spellStart"/>
      <w:r>
        <w:rPr>
          <w:rFonts w:eastAsia="Calibri" w:cs="Times New Roman"/>
          <w:szCs w:val="28"/>
          <w:lang w:val="uk-UA"/>
        </w:rPr>
        <w:t>Sutton</w:t>
      </w:r>
      <w:proofErr w:type="spellEnd"/>
      <w:r>
        <w:rPr>
          <w:rFonts w:eastAsia="Calibri" w:cs="Times New Roman"/>
          <w:szCs w:val="28"/>
          <w:lang w:val="uk-UA"/>
        </w:rPr>
        <w:t xml:space="preserve"> </w:t>
      </w:r>
      <w:proofErr w:type="spellStart"/>
      <w:r>
        <w:rPr>
          <w:rFonts w:eastAsia="Calibri" w:cs="Times New Roman"/>
          <w:szCs w:val="28"/>
          <w:lang w:val="uk-UA"/>
        </w:rPr>
        <w:t>Monro</w:t>
      </w:r>
      <w:proofErr w:type="spellEnd"/>
      <w:r>
        <w:rPr>
          <w:rFonts w:eastAsia="Calibri" w:cs="Times New Roman"/>
          <w:szCs w:val="28"/>
          <w:lang w:val="uk-UA"/>
        </w:rPr>
        <w:t xml:space="preserve"> //A </w:t>
      </w:r>
      <w:proofErr w:type="spellStart"/>
      <w:r>
        <w:rPr>
          <w:rFonts w:eastAsia="Calibri" w:cs="Times New Roman"/>
          <w:szCs w:val="28"/>
          <w:lang w:val="uk-UA"/>
        </w:rPr>
        <w:t>Stochastic</w:t>
      </w:r>
      <w:proofErr w:type="spellEnd"/>
      <w:r>
        <w:rPr>
          <w:rFonts w:eastAsia="Calibri" w:cs="Times New Roman"/>
          <w:szCs w:val="28"/>
          <w:lang w:val="uk-UA"/>
        </w:rPr>
        <w:t xml:space="preserve"> </w:t>
      </w:r>
      <w:proofErr w:type="spellStart"/>
      <w:r>
        <w:rPr>
          <w:rFonts w:eastAsia="Calibri" w:cs="Times New Roman"/>
          <w:szCs w:val="28"/>
          <w:lang w:val="uk-UA"/>
        </w:rPr>
        <w:t>Approximation</w:t>
      </w:r>
      <w:proofErr w:type="spellEnd"/>
      <w:r>
        <w:rPr>
          <w:rFonts w:eastAsia="Calibri" w:cs="Times New Roman"/>
          <w:szCs w:val="28"/>
          <w:lang w:val="uk-UA"/>
        </w:rPr>
        <w:t xml:space="preserve"> </w:t>
      </w:r>
      <w:proofErr w:type="spellStart"/>
      <w:r>
        <w:rPr>
          <w:rFonts w:eastAsia="Calibri" w:cs="Times New Roman"/>
          <w:szCs w:val="28"/>
          <w:lang w:val="uk-UA"/>
        </w:rPr>
        <w:t>Method</w:t>
      </w:r>
      <w:proofErr w:type="spellEnd"/>
      <w:r>
        <w:rPr>
          <w:rFonts w:eastAsia="Calibri" w:cs="Times New Roman"/>
          <w:szCs w:val="28"/>
          <w:lang w:val="uk-UA"/>
        </w:rPr>
        <w:t xml:space="preserve">,  400 - 407, </w:t>
      </w:r>
      <w:proofErr w:type="spellStart"/>
      <w:r>
        <w:rPr>
          <w:rFonts w:eastAsia="Calibri" w:cs="Times New Roman"/>
          <w:szCs w:val="28"/>
          <w:lang w:val="uk-UA"/>
        </w:rPr>
        <w:t>September</w:t>
      </w:r>
      <w:proofErr w:type="spellEnd"/>
      <w:r>
        <w:rPr>
          <w:rFonts w:eastAsia="Calibri" w:cs="Times New Roman"/>
          <w:szCs w:val="28"/>
          <w:lang w:val="uk-UA"/>
        </w:rPr>
        <w:t>, 1951</w:t>
      </w:r>
    </w:p>
    <w:p w14:paraId="2F88D651" w14:textId="77777777" w:rsidR="0047686E" w:rsidRDefault="0047686E" w:rsidP="0018539E">
      <w:pPr>
        <w:pStyle w:val="af6"/>
        <w:numPr>
          <w:ilvl w:val="0"/>
          <w:numId w:val="66"/>
        </w:numPr>
        <w:rPr>
          <w:rFonts w:eastAsia="Calibri" w:cs="Times New Roman"/>
          <w:szCs w:val="28"/>
          <w:lang w:val="en-US"/>
        </w:rPr>
      </w:pPr>
      <w:proofErr w:type="spellStart"/>
      <w:r>
        <w:rPr>
          <w:rFonts w:eastAsia="Calibri" w:cs="Times New Roman"/>
          <w:szCs w:val="28"/>
          <w:lang w:val="uk-UA"/>
        </w:rPr>
        <w:t>Zhao</w:t>
      </w:r>
      <w:proofErr w:type="spellEnd"/>
      <w:r>
        <w:rPr>
          <w:rFonts w:eastAsia="Calibri" w:cs="Times New Roman"/>
          <w:szCs w:val="28"/>
          <w:lang w:val="uk-UA"/>
        </w:rPr>
        <w:t xml:space="preserve"> R., </w:t>
      </w:r>
      <w:proofErr w:type="spellStart"/>
      <w:r>
        <w:rPr>
          <w:rFonts w:eastAsia="Calibri" w:cs="Times New Roman"/>
          <w:szCs w:val="28"/>
          <w:lang w:val="uk-UA"/>
        </w:rPr>
        <w:t>Tang</w:t>
      </w:r>
      <w:proofErr w:type="spellEnd"/>
      <w:r>
        <w:rPr>
          <w:rFonts w:eastAsia="Calibri" w:cs="Times New Roman"/>
          <w:szCs w:val="28"/>
          <w:lang w:val="uk-UA"/>
        </w:rPr>
        <w:t xml:space="preserve"> W. </w:t>
      </w:r>
      <w:proofErr w:type="spellStart"/>
      <w:r>
        <w:rPr>
          <w:rFonts w:eastAsia="Calibri" w:cs="Times New Roman"/>
          <w:szCs w:val="28"/>
          <w:lang w:val="uk-UA"/>
        </w:rPr>
        <w:t>Monkey</w:t>
      </w:r>
      <w:proofErr w:type="spellEnd"/>
      <w:r>
        <w:rPr>
          <w:rFonts w:eastAsia="Calibri" w:cs="Times New Roman"/>
          <w:szCs w:val="28"/>
          <w:lang w:val="uk-UA"/>
        </w:rPr>
        <w:t xml:space="preserve"> </w:t>
      </w:r>
      <w:proofErr w:type="spellStart"/>
      <w:r>
        <w:rPr>
          <w:rFonts w:eastAsia="Calibri" w:cs="Times New Roman"/>
          <w:szCs w:val="28"/>
          <w:lang w:val="uk-UA"/>
        </w:rPr>
        <w:t>Algorithm</w:t>
      </w:r>
      <w:proofErr w:type="spellEnd"/>
      <w:r>
        <w:rPr>
          <w:rFonts w:eastAsia="Calibri" w:cs="Times New Roman"/>
          <w:szCs w:val="28"/>
          <w:lang w:val="uk-UA"/>
        </w:rPr>
        <w:t xml:space="preserve"> </w:t>
      </w:r>
      <w:proofErr w:type="spellStart"/>
      <w:r>
        <w:rPr>
          <w:rFonts w:eastAsia="Calibri" w:cs="Times New Roman"/>
          <w:szCs w:val="28"/>
          <w:lang w:val="uk-UA"/>
        </w:rPr>
        <w:t>for</w:t>
      </w:r>
      <w:proofErr w:type="spellEnd"/>
      <w:r>
        <w:rPr>
          <w:rFonts w:eastAsia="Calibri" w:cs="Times New Roman"/>
          <w:szCs w:val="28"/>
          <w:lang w:val="uk-UA"/>
        </w:rPr>
        <w:t xml:space="preserve"> </w:t>
      </w:r>
      <w:proofErr w:type="spellStart"/>
      <w:r>
        <w:rPr>
          <w:rFonts w:eastAsia="Calibri" w:cs="Times New Roman"/>
          <w:szCs w:val="28"/>
          <w:lang w:val="uk-UA"/>
        </w:rPr>
        <w:t>Global</w:t>
      </w:r>
      <w:proofErr w:type="spellEnd"/>
      <w:r>
        <w:rPr>
          <w:rFonts w:eastAsia="Calibri" w:cs="Times New Roman"/>
          <w:szCs w:val="28"/>
          <w:lang w:val="uk-UA"/>
        </w:rPr>
        <w:t xml:space="preserve"> </w:t>
      </w:r>
      <w:proofErr w:type="spellStart"/>
      <w:r>
        <w:rPr>
          <w:rFonts w:eastAsia="Calibri" w:cs="Times New Roman"/>
          <w:szCs w:val="28"/>
          <w:lang w:val="uk-UA"/>
        </w:rPr>
        <w:t>Numerical</w:t>
      </w:r>
      <w:proofErr w:type="spellEnd"/>
      <w:r>
        <w:rPr>
          <w:rFonts w:eastAsia="Calibri" w:cs="Times New Roman"/>
          <w:szCs w:val="28"/>
          <w:lang w:val="uk-UA"/>
        </w:rPr>
        <w:t xml:space="preserve"> </w:t>
      </w:r>
      <w:proofErr w:type="spellStart"/>
      <w:r>
        <w:rPr>
          <w:rFonts w:eastAsia="Calibri" w:cs="Times New Roman"/>
          <w:szCs w:val="28"/>
          <w:lang w:val="uk-UA"/>
        </w:rPr>
        <w:t>Optimization</w:t>
      </w:r>
      <w:proofErr w:type="spellEnd"/>
      <w:r>
        <w:rPr>
          <w:rFonts w:eastAsia="Calibri" w:cs="Times New Roman"/>
          <w:szCs w:val="28"/>
          <w:lang w:val="uk-UA"/>
        </w:rPr>
        <w:t xml:space="preserve"> // </w:t>
      </w:r>
      <w:proofErr w:type="spellStart"/>
      <w:r>
        <w:rPr>
          <w:rFonts w:eastAsia="Calibri" w:cs="Times New Roman"/>
          <w:szCs w:val="28"/>
          <w:lang w:val="uk-UA"/>
        </w:rPr>
        <w:t>Journal</w:t>
      </w:r>
      <w:proofErr w:type="spellEnd"/>
      <w:r>
        <w:rPr>
          <w:rFonts w:eastAsia="Calibri" w:cs="Times New Roman"/>
          <w:szCs w:val="28"/>
          <w:lang w:val="uk-UA"/>
        </w:rPr>
        <w:t xml:space="preserve"> </w:t>
      </w:r>
      <w:proofErr w:type="spellStart"/>
      <w:r>
        <w:rPr>
          <w:rFonts w:eastAsia="Calibri" w:cs="Times New Roman"/>
          <w:szCs w:val="28"/>
          <w:lang w:val="uk-UA"/>
        </w:rPr>
        <w:t>of</w:t>
      </w:r>
      <w:proofErr w:type="spellEnd"/>
      <w:r>
        <w:rPr>
          <w:rFonts w:eastAsia="Calibri" w:cs="Times New Roman"/>
          <w:szCs w:val="28"/>
          <w:lang w:val="uk-UA"/>
        </w:rPr>
        <w:t xml:space="preserve"> </w:t>
      </w:r>
      <w:proofErr w:type="spellStart"/>
      <w:r>
        <w:rPr>
          <w:rFonts w:eastAsia="Calibri" w:cs="Times New Roman"/>
          <w:szCs w:val="28"/>
          <w:lang w:val="uk-UA"/>
        </w:rPr>
        <w:t>Uncertain</w:t>
      </w:r>
      <w:proofErr w:type="spellEnd"/>
      <w:r>
        <w:rPr>
          <w:rFonts w:eastAsia="Calibri" w:cs="Times New Roman"/>
          <w:szCs w:val="28"/>
          <w:lang w:val="uk-UA"/>
        </w:rPr>
        <w:t xml:space="preserve"> </w:t>
      </w:r>
      <w:proofErr w:type="spellStart"/>
      <w:r>
        <w:rPr>
          <w:rFonts w:eastAsia="Calibri" w:cs="Times New Roman"/>
          <w:szCs w:val="28"/>
          <w:lang w:val="uk-UA"/>
        </w:rPr>
        <w:t>Systems</w:t>
      </w:r>
      <w:proofErr w:type="spellEnd"/>
      <w:r>
        <w:rPr>
          <w:rFonts w:eastAsia="Calibri" w:cs="Times New Roman"/>
          <w:szCs w:val="28"/>
          <w:lang w:val="uk-UA"/>
        </w:rPr>
        <w:t>. 2008. V. 2. N 3. P. 165—176.</w:t>
      </w:r>
    </w:p>
    <w:p w14:paraId="2F92AC6E"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 xml:space="preserve">Bastos-Filho C.J.A., Lima-Neto F. B., </w:t>
      </w:r>
      <w:proofErr w:type="spellStart"/>
      <w:r>
        <w:rPr>
          <w:rFonts w:eastAsia="Calibri" w:cs="Times New Roman"/>
          <w:szCs w:val="28"/>
          <w:lang w:val="en-US"/>
        </w:rPr>
        <w:t>Lins</w:t>
      </w:r>
      <w:proofErr w:type="spellEnd"/>
      <w:r>
        <w:rPr>
          <w:rFonts w:eastAsia="Calibri" w:cs="Times New Roman"/>
          <w:szCs w:val="28"/>
          <w:lang w:val="en-US"/>
        </w:rPr>
        <w:t xml:space="preserve"> A., Nascimento A., Lima M. Fish school search // Nature-Inspired Algorithms for </w:t>
      </w:r>
      <w:proofErr w:type="spellStart"/>
      <w:r>
        <w:rPr>
          <w:rFonts w:eastAsia="Calibri" w:cs="Times New Roman"/>
          <w:szCs w:val="28"/>
          <w:lang w:val="en-US"/>
        </w:rPr>
        <w:t>Optimisation</w:t>
      </w:r>
      <w:proofErr w:type="spellEnd"/>
      <w:r>
        <w:rPr>
          <w:rFonts w:eastAsia="Calibri" w:cs="Times New Roman"/>
          <w:szCs w:val="28"/>
          <w:lang w:val="en-US"/>
        </w:rPr>
        <w:t>. SCI. Springer. Heidelberg. 2009. Vol. 193. P. 261—277.</w:t>
      </w:r>
    </w:p>
    <w:p w14:paraId="28EDCAFC" w14:textId="77777777" w:rsidR="0047686E" w:rsidRDefault="0047686E" w:rsidP="0018539E">
      <w:pPr>
        <w:pStyle w:val="af6"/>
        <w:numPr>
          <w:ilvl w:val="0"/>
          <w:numId w:val="66"/>
        </w:numPr>
        <w:rPr>
          <w:rFonts w:eastAsia="Calibri" w:cs="Times New Roman"/>
          <w:szCs w:val="28"/>
          <w:lang w:val="en-US"/>
        </w:rPr>
      </w:pPr>
      <w:proofErr w:type="spellStart"/>
      <w:r>
        <w:rPr>
          <w:rFonts w:eastAsia="Calibri" w:cs="Times New Roman"/>
          <w:szCs w:val="28"/>
          <w:lang w:val="en-US"/>
        </w:rPr>
        <w:t>Cavaicanti-J’unior</w:t>
      </w:r>
      <w:proofErr w:type="spellEnd"/>
      <w:r>
        <w:rPr>
          <w:rFonts w:eastAsia="Calibri" w:cs="Times New Roman"/>
          <w:szCs w:val="28"/>
          <w:lang w:val="en-US"/>
        </w:rPr>
        <w:t xml:space="preserve"> G. M., Bastos-</w:t>
      </w:r>
      <w:proofErr w:type="spellStart"/>
      <w:r>
        <w:rPr>
          <w:rFonts w:eastAsia="Calibri" w:cs="Times New Roman"/>
          <w:szCs w:val="28"/>
          <w:lang w:val="en-US"/>
        </w:rPr>
        <w:t>Fitho</w:t>
      </w:r>
      <w:proofErr w:type="spellEnd"/>
      <w:r>
        <w:rPr>
          <w:rFonts w:eastAsia="Calibri" w:cs="Times New Roman"/>
          <w:szCs w:val="28"/>
          <w:lang w:val="en-US"/>
        </w:rPr>
        <w:t xml:space="preserve"> C. J. A., Lima-Neto F. B., Castro R. M. C.S. A Hybrid Algorithm Based on Fish School Search and Particle Swarm Optimization for Dynamic Problems // </w:t>
      </w:r>
      <w:proofErr w:type="spellStart"/>
      <w:r>
        <w:rPr>
          <w:rFonts w:eastAsia="Calibri" w:cs="Times New Roman"/>
          <w:szCs w:val="28"/>
          <w:lang w:val="en-US"/>
        </w:rPr>
        <w:t>Internauional</w:t>
      </w:r>
      <w:proofErr w:type="spellEnd"/>
      <w:r>
        <w:rPr>
          <w:rFonts w:eastAsia="Calibri" w:cs="Times New Roman"/>
          <w:szCs w:val="28"/>
          <w:lang w:val="en-US"/>
        </w:rPr>
        <w:t xml:space="preserve"> Conference on Swarm Intelligence 2011 (ICSI). V. 2. P. 543—552.</w:t>
      </w:r>
    </w:p>
    <w:p w14:paraId="4590E2EA" w14:textId="77777777" w:rsidR="0047686E" w:rsidRDefault="0047686E" w:rsidP="0018539E">
      <w:pPr>
        <w:pStyle w:val="af6"/>
        <w:numPr>
          <w:ilvl w:val="0"/>
          <w:numId w:val="66"/>
        </w:numPr>
        <w:rPr>
          <w:rFonts w:eastAsia="Calibri" w:cs="Times New Roman"/>
          <w:szCs w:val="28"/>
        </w:rPr>
      </w:pPr>
      <w:r>
        <w:rPr>
          <w:rFonts w:eastAsia="Calibri" w:cs="Times New Roman"/>
          <w:szCs w:val="28"/>
        </w:rPr>
        <w:t>Генетические алгоритмы [</w:t>
      </w:r>
      <w:proofErr w:type="spellStart"/>
      <w:r>
        <w:rPr>
          <w:rFonts w:eastAsia="Calibri" w:cs="Times New Roman"/>
          <w:szCs w:val="28"/>
        </w:rPr>
        <w:t>Електронний</w:t>
      </w:r>
      <w:proofErr w:type="spellEnd"/>
      <w:r>
        <w:rPr>
          <w:rFonts w:eastAsia="Calibri" w:cs="Times New Roman"/>
          <w:szCs w:val="28"/>
        </w:rPr>
        <w:t xml:space="preserve"> ресурс] – Режим доступу до ресурсу: </w:t>
      </w:r>
      <w:hyperlink r:id="rId65" w:history="1">
        <w:r>
          <w:rPr>
            <w:rStyle w:val="a8"/>
            <w:rFonts w:eastAsia="Calibri" w:cs="Times New Roman"/>
            <w:szCs w:val="28"/>
            <w:lang w:val="en-US"/>
          </w:rPr>
          <w:t>https</w:t>
        </w:r>
        <w:r>
          <w:rPr>
            <w:rStyle w:val="a8"/>
            <w:rFonts w:eastAsia="Calibri" w:cs="Times New Roman"/>
            <w:szCs w:val="28"/>
          </w:rPr>
          <w:t>://</w:t>
        </w:r>
        <w:r>
          <w:rPr>
            <w:rStyle w:val="a8"/>
            <w:rFonts w:eastAsia="Calibri" w:cs="Times New Roman"/>
            <w:szCs w:val="28"/>
            <w:lang w:val="en-US"/>
          </w:rPr>
          <w:t>prog</w:t>
        </w:r>
        <w:r>
          <w:rPr>
            <w:rStyle w:val="a8"/>
            <w:rFonts w:eastAsia="Calibri" w:cs="Times New Roman"/>
            <w:szCs w:val="28"/>
          </w:rPr>
          <w:t>-</w:t>
        </w:r>
        <w:proofErr w:type="spellStart"/>
        <w:r>
          <w:rPr>
            <w:rStyle w:val="a8"/>
            <w:rFonts w:eastAsia="Calibri" w:cs="Times New Roman"/>
            <w:szCs w:val="28"/>
            <w:lang w:val="en-US"/>
          </w:rPr>
          <w:t>cpp</w:t>
        </w:r>
        <w:proofErr w:type="spellEnd"/>
        <w:r>
          <w:rPr>
            <w:rStyle w:val="a8"/>
            <w:rFonts w:eastAsia="Calibri" w:cs="Times New Roman"/>
            <w:szCs w:val="28"/>
          </w:rPr>
          <w:t>.</w:t>
        </w:r>
        <w:proofErr w:type="spellStart"/>
        <w:r>
          <w:rPr>
            <w:rStyle w:val="a8"/>
            <w:rFonts w:eastAsia="Calibri" w:cs="Times New Roman"/>
            <w:szCs w:val="28"/>
            <w:lang w:val="en-US"/>
          </w:rPr>
          <w:t>ru</w:t>
        </w:r>
        <w:proofErr w:type="spellEnd"/>
        <w:r>
          <w:rPr>
            <w:rStyle w:val="a8"/>
            <w:rFonts w:eastAsia="Calibri" w:cs="Times New Roman"/>
            <w:szCs w:val="28"/>
          </w:rPr>
          <w:t>/</w:t>
        </w:r>
        <w:r>
          <w:rPr>
            <w:rStyle w:val="a8"/>
            <w:rFonts w:eastAsia="Calibri" w:cs="Times New Roman"/>
            <w:szCs w:val="28"/>
            <w:lang w:val="en-US"/>
          </w:rPr>
          <w:t>genetic</w:t>
        </w:r>
        <w:r>
          <w:rPr>
            <w:rStyle w:val="a8"/>
            <w:rFonts w:eastAsia="Calibri" w:cs="Times New Roman"/>
            <w:szCs w:val="28"/>
          </w:rPr>
          <w:t>/</w:t>
        </w:r>
      </w:hyperlink>
      <w:r>
        <w:rPr>
          <w:rFonts w:eastAsia="Calibri" w:cs="Times New Roman"/>
          <w:szCs w:val="28"/>
        </w:rPr>
        <w:t>.</w:t>
      </w:r>
    </w:p>
    <w:p w14:paraId="625DFBC7" w14:textId="77777777" w:rsidR="0047686E" w:rsidRDefault="0047686E" w:rsidP="0018539E">
      <w:pPr>
        <w:pStyle w:val="af6"/>
        <w:numPr>
          <w:ilvl w:val="0"/>
          <w:numId w:val="66"/>
        </w:numPr>
        <w:rPr>
          <w:rFonts w:eastAsia="Calibri" w:cs="Times New Roman"/>
          <w:szCs w:val="28"/>
        </w:rPr>
      </w:pPr>
      <w:proofErr w:type="spellStart"/>
      <w:r>
        <w:rPr>
          <w:rFonts w:eastAsia="Calibri" w:cs="Times New Roman"/>
          <w:szCs w:val="28"/>
        </w:rPr>
        <w:t>Vijini</w:t>
      </w:r>
      <w:proofErr w:type="spellEnd"/>
      <w:r>
        <w:rPr>
          <w:rFonts w:eastAsia="Calibri" w:cs="Times New Roman"/>
          <w:szCs w:val="28"/>
        </w:rPr>
        <w:t xml:space="preserve"> </w:t>
      </w:r>
      <w:proofErr w:type="spellStart"/>
      <w:r>
        <w:rPr>
          <w:rFonts w:eastAsia="Calibri" w:cs="Times New Roman"/>
          <w:szCs w:val="28"/>
        </w:rPr>
        <w:t>Mallawaarachchi</w:t>
      </w:r>
      <w:proofErr w:type="spellEnd"/>
      <w:r>
        <w:rPr>
          <w:rFonts w:eastAsia="Calibri" w:cs="Times New Roman"/>
          <w:szCs w:val="28"/>
        </w:rPr>
        <w:t xml:space="preserve">. </w:t>
      </w:r>
      <w:proofErr w:type="spellStart"/>
      <w:r>
        <w:rPr>
          <w:rFonts w:eastAsia="Calibri" w:cs="Times New Roman"/>
          <w:szCs w:val="28"/>
        </w:rPr>
        <w:t>Introduction</w:t>
      </w:r>
      <w:proofErr w:type="spellEnd"/>
      <w:r>
        <w:rPr>
          <w:rFonts w:eastAsia="Calibri" w:cs="Times New Roman"/>
          <w:szCs w:val="28"/>
        </w:rPr>
        <w:t xml:space="preserve"> </w:t>
      </w:r>
      <w:proofErr w:type="spellStart"/>
      <w:r>
        <w:rPr>
          <w:rFonts w:eastAsia="Calibri" w:cs="Times New Roman"/>
          <w:szCs w:val="28"/>
        </w:rPr>
        <w:t>to</w:t>
      </w:r>
      <w:proofErr w:type="spellEnd"/>
      <w:r>
        <w:rPr>
          <w:rFonts w:eastAsia="Calibri" w:cs="Times New Roman"/>
          <w:szCs w:val="28"/>
        </w:rPr>
        <w:t xml:space="preserve"> </w:t>
      </w:r>
      <w:proofErr w:type="spellStart"/>
      <w:r>
        <w:rPr>
          <w:rFonts w:eastAsia="Calibri" w:cs="Times New Roman"/>
          <w:szCs w:val="28"/>
        </w:rPr>
        <w:t>Genetic</w:t>
      </w:r>
      <w:proofErr w:type="spellEnd"/>
      <w:r>
        <w:rPr>
          <w:rFonts w:eastAsia="Calibri" w:cs="Times New Roman"/>
          <w:szCs w:val="28"/>
        </w:rPr>
        <w:t xml:space="preserve"> </w:t>
      </w:r>
      <w:proofErr w:type="spellStart"/>
      <w:r>
        <w:rPr>
          <w:rFonts w:eastAsia="Calibri" w:cs="Times New Roman"/>
          <w:szCs w:val="28"/>
        </w:rPr>
        <w:t>Algorithms</w:t>
      </w:r>
      <w:proofErr w:type="spellEnd"/>
      <w:r>
        <w:rPr>
          <w:rFonts w:eastAsia="Calibri" w:cs="Times New Roman"/>
          <w:szCs w:val="28"/>
        </w:rPr>
        <w:t xml:space="preserve"> — </w:t>
      </w:r>
      <w:proofErr w:type="spellStart"/>
      <w:r>
        <w:rPr>
          <w:rFonts w:eastAsia="Calibri" w:cs="Times New Roman"/>
          <w:szCs w:val="28"/>
        </w:rPr>
        <w:t>Including</w:t>
      </w:r>
      <w:proofErr w:type="spellEnd"/>
      <w:r>
        <w:rPr>
          <w:rFonts w:eastAsia="Calibri" w:cs="Times New Roman"/>
          <w:szCs w:val="28"/>
        </w:rPr>
        <w:t xml:space="preserve"> </w:t>
      </w:r>
      <w:proofErr w:type="spellStart"/>
      <w:r>
        <w:rPr>
          <w:rFonts w:eastAsia="Calibri" w:cs="Times New Roman"/>
          <w:szCs w:val="28"/>
        </w:rPr>
        <w:t>Example</w:t>
      </w:r>
      <w:proofErr w:type="spellEnd"/>
      <w:r>
        <w:rPr>
          <w:rFonts w:eastAsia="Calibri" w:cs="Times New Roman"/>
          <w:szCs w:val="28"/>
        </w:rPr>
        <w:t xml:space="preserve"> Code [</w:t>
      </w:r>
      <w:proofErr w:type="spellStart"/>
      <w:r>
        <w:rPr>
          <w:rFonts w:eastAsia="Calibri" w:cs="Times New Roman"/>
          <w:szCs w:val="28"/>
        </w:rPr>
        <w:t>Електронний</w:t>
      </w:r>
      <w:proofErr w:type="spellEnd"/>
      <w:r>
        <w:rPr>
          <w:rFonts w:eastAsia="Calibri" w:cs="Times New Roman"/>
          <w:szCs w:val="28"/>
        </w:rPr>
        <w:t xml:space="preserve"> ресурс] / </w:t>
      </w:r>
      <w:proofErr w:type="spellStart"/>
      <w:r>
        <w:rPr>
          <w:rFonts w:eastAsia="Calibri" w:cs="Times New Roman"/>
          <w:szCs w:val="28"/>
        </w:rPr>
        <w:t>Vijini</w:t>
      </w:r>
      <w:proofErr w:type="spellEnd"/>
      <w:r>
        <w:rPr>
          <w:rFonts w:eastAsia="Calibri" w:cs="Times New Roman"/>
          <w:szCs w:val="28"/>
        </w:rPr>
        <w:t xml:space="preserve"> </w:t>
      </w:r>
      <w:proofErr w:type="spellStart"/>
      <w:r>
        <w:rPr>
          <w:rFonts w:eastAsia="Calibri" w:cs="Times New Roman"/>
          <w:szCs w:val="28"/>
        </w:rPr>
        <w:t>Mallawaarachchi</w:t>
      </w:r>
      <w:proofErr w:type="spellEnd"/>
      <w:r>
        <w:rPr>
          <w:rFonts w:eastAsia="Calibri" w:cs="Times New Roman"/>
          <w:szCs w:val="28"/>
        </w:rPr>
        <w:t xml:space="preserve">. – 2017. – Режим доступу до ресурсу: </w:t>
      </w:r>
      <w:hyperlink r:id="rId66" w:history="1">
        <w:r>
          <w:rPr>
            <w:rStyle w:val="a8"/>
            <w:rFonts w:eastAsia="Calibri" w:cs="Times New Roman"/>
            <w:szCs w:val="28"/>
          </w:rPr>
          <w:t>https://towardsdatascience.com/introduction-to-genetic-algorithms-including-example-code-e396e98d8bf3</w:t>
        </w:r>
      </w:hyperlink>
      <w:r>
        <w:rPr>
          <w:rFonts w:eastAsia="Calibri" w:cs="Times New Roman"/>
          <w:szCs w:val="28"/>
        </w:rPr>
        <w:t>.</w:t>
      </w:r>
    </w:p>
    <w:p w14:paraId="4A90FA27" w14:textId="77777777" w:rsidR="0047686E" w:rsidRDefault="0047686E" w:rsidP="0018539E">
      <w:pPr>
        <w:pStyle w:val="af6"/>
        <w:numPr>
          <w:ilvl w:val="0"/>
          <w:numId w:val="66"/>
        </w:numPr>
        <w:rPr>
          <w:rFonts w:eastAsia="Calibri" w:cs="Times New Roman"/>
          <w:szCs w:val="28"/>
        </w:rPr>
      </w:pPr>
      <w:proofErr w:type="spellStart"/>
      <w:r>
        <w:rPr>
          <w:rFonts w:eastAsia="Calibri" w:cs="Times New Roman"/>
          <w:szCs w:val="28"/>
        </w:rPr>
        <w:t>Fish</w:t>
      </w:r>
      <w:proofErr w:type="spellEnd"/>
      <w:r>
        <w:rPr>
          <w:rFonts w:eastAsia="Calibri" w:cs="Times New Roman"/>
          <w:szCs w:val="28"/>
        </w:rPr>
        <w:t xml:space="preserve"> School Search [</w:t>
      </w:r>
      <w:proofErr w:type="spellStart"/>
      <w:r>
        <w:rPr>
          <w:rFonts w:eastAsia="Calibri" w:cs="Times New Roman"/>
          <w:szCs w:val="28"/>
        </w:rPr>
        <w:t>Електронний</w:t>
      </w:r>
      <w:proofErr w:type="spellEnd"/>
      <w:r>
        <w:rPr>
          <w:rFonts w:eastAsia="Calibri" w:cs="Times New Roman"/>
          <w:szCs w:val="28"/>
        </w:rPr>
        <w:t xml:space="preserve"> ресурс]. – 2007. – Режим доступу до ресурсу: </w:t>
      </w:r>
      <w:hyperlink r:id="rId67" w:history="1">
        <w:r>
          <w:rPr>
            <w:rStyle w:val="a8"/>
            <w:rFonts w:eastAsia="Calibri" w:cs="Times New Roman"/>
            <w:szCs w:val="28"/>
          </w:rPr>
          <w:t>https://fbln.me/fss/</w:t>
        </w:r>
      </w:hyperlink>
      <w:r>
        <w:rPr>
          <w:rFonts w:eastAsia="Calibri" w:cs="Times New Roman"/>
          <w:szCs w:val="28"/>
        </w:rPr>
        <w:t>.</w:t>
      </w:r>
    </w:p>
    <w:p w14:paraId="36D9837C"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 xml:space="preserve">Carmelo J. A. Bastos-Filho. Multi Objective Fish School Search / Carmelo J. A. Bastos-Filho, Augusto C. S. </w:t>
      </w:r>
      <w:proofErr w:type="spellStart"/>
      <w:r>
        <w:rPr>
          <w:rFonts w:eastAsia="Calibri" w:cs="Times New Roman"/>
          <w:szCs w:val="28"/>
          <w:lang w:val="en-US"/>
        </w:rPr>
        <w:t>Guimarães</w:t>
      </w:r>
      <w:proofErr w:type="spellEnd"/>
      <w:r>
        <w:rPr>
          <w:rFonts w:eastAsia="Calibri" w:cs="Times New Roman"/>
          <w:szCs w:val="28"/>
          <w:lang w:val="en-US"/>
        </w:rPr>
        <w:t>. – Brazil: University of Pernambuco, 2017.</w:t>
      </w:r>
    </w:p>
    <w:p w14:paraId="5195F34E" w14:textId="77777777" w:rsidR="0047686E" w:rsidRDefault="0047686E" w:rsidP="0018539E">
      <w:pPr>
        <w:pStyle w:val="af6"/>
        <w:numPr>
          <w:ilvl w:val="0"/>
          <w:numId w:val="66"/>
        </w:numPr>
        <w:rPr>
          <w:rFonts w:eastAsia="Calibri" w:cs="Times New Roman"/>
          <w:szCs w:val="28"/>
        </w:rPr>
      </w:pPr>
      <w:r>
        <w:rPr>
          <w:rFonts w:eastAsia="Calibri" w:cs="Times New Roman"/>
          <w:szCs w:val="28"/>
          <w:lang w:val="en-US"/>
        </w:rPr>
        <w:t>A</w:t>
      </w:r>
      <w:r w:rsidRPr="0047686E">
        <w:rPr>
          <w:rFonts w:eastAsia="Calibri" w:cs="Times New Roman"/>
          <w:szCs w:val="28"/>
        </w:rPr>
        <w:t xml:space="preserve"> </w:t>
      </w:r>
      <w:r>
        <w:rPr>
          <w:rFonts w:eastAsia="Calibri" w:cs="Times New Roman"/>
          <w:szCs w:val="28"/>
          <w:lang w:val="en-US"/>
        </w:rPr>
        <w:t>tour</w:t>
      </w:r>
      <w:r w:rsidRPr="0047686E">
        <w:rPr>
          <w:rFonts w:eastAsia="Calibri" w:cs="Times New Roman"/>
          <w:szCs w:val="28"/>
        </w:rPr>
        <w:t xml:space="preserve"> </w:t>
      </w:r>
      <w:r>
        <w:rPr>
          <w:rFonts w:eastAsia="Calibri" w:cs="Times New Roman"/>
          <w:szCs w:val="28"/>
          <w:lang w:val="en-US"/>
        </w:rPr>
        <w:t>of</w:t>
      </w:r>
      <w:r w:rsidRPr="0047686E">
        <w:rPr>
          <w:rFonts w:eastAsia="Calibri" w:cs="Times New Roman"/>
          <w:szCs w:val="28"/>
        </w:rPr>
        <w:t xml:space="preserve"> </w:t>
      </w:r>
      <w:r>
        <w:rPr>
          <w:rFonts w:eastAsia="Calibri" w:cs="Times New Roman"/>
          <w:szCs w:val="28"/>
          <w:lang w:val="en-US"/>
        </w:rPr>
        <w:t>the</w:t>
      </w:r>
      <w:r w:rsidRPr="0047686E">
        <w:rPr>
          <w:rFonts w:eastAsia="Calibri" w:cs="Times New Roman"/>
          <w:szCs w:val="28"/>
        </w:rPr>
        <w:t xml:space="preserve"> </w:t>
      </w:r>
      <w:r>
        <w:rPr>
          <w:rFonts w:eastAsia="Calibri" w:cs="Times New Roman"/>
          <w:szCs w:val="28"/>
          <w:lang w:val="en-US"/>
        </w:rPr>
        <w:t>C</w:t>
      </w:r>
      <w:r>
        <w:rPr>
          <w:rFonts w:eastAsia="Calibri" w:cs="Times New Roman"/>
          <w:szCs w:val="28"/>
        </w:rPr>
        <w:t xml:space="preserve"># </w:t>
      </w:r>
      <w:r>
        <w:rPr>
          <w:rFonts w:eastAsia="Calibri" w:cs="Times New Roman"/>
          <w:szCs w:val="28"/>
          <w:lang w:val="en-US"/>
        </w:rPr>
        <w:t>language</w:t>
      </w:r>
      <w:r>
        <w:rPr>
          <w:rFonts w:eastAsia="Calibri" w:cs="Times New Roman"/>
          <w:szCs w:val="28"/>
        </w:rPr>
        <w:t xml:space="preserve"> [</w:t>
      </w:r>
      <w:proofErr w:type="spellStart"/>
      <w:r>
        <w:rPr>
          <w:rFonts w:eastAsia="Calibri" w:cs="Times New Roman"/>
          <w:szCs w:val="28"/>
        </w:rPr>
        <w:t>Електронний</w:t>
      </w:r>
      <w:proofErr w:type="spellEnd"/>
      <w:r>
        <w:rPr>
          <w:rFonts w:eastAsia="Calibri" w:cs="Times New Roman"/>
          <w:szCs w:val="28"/>
        </w:rPr>
        <w:t xml:space="preserve"> ресурс]. – 2021. – Режим доступу до ресурсу: </w:t>
      </w:r>
      <w:hyperlink r:id="rId68" w:history="1">
        <w:r>
          <w:rPr>
            <w:rStyle w:val="a8"/>
            <w:rFonts w:eastAsia="Calibri" w:cs="Times New Roman"/>
            <w:szCs w:val="28"/>
            <w:lang w:val="en-US"/>
          </w:rPr>
          <w:t>https</w:t>
        </w:r>
        <w:r>
          <w:rPr>
            <w:rStyle w:val="a8"/>
            <w:rFonts w:eastAsia="Calibri" w:cs="Times New Roman"/>
            <w:szCs w:val="28"/>
          </w:rPr>
          <w:t>://</w:t>
        </w:r>
        <w:r>
          <w:rPr>
            <w:rStyle w:val="a8"/>
            <w:rFonts w:eastAsia="Calibri" w:cs="Times New Roman"/>
            <w:szCs w:val="28"/>
            <w:lang w:val="en-US"/>
          </w:rPr>
          <w:t>docs</w:t>
        </w:r>
        <w:r>
          <w:rPr>
            <w:rStyle w:val="a8"/>
            <w:rFonts w:eastAsia="Calibri" w:cs="Times New Roman"/>
            <w:szCs w:val="28"/>
          </w:rPr>
          <w:t>.</w:t>
        </w:r>
        <w:proofErr w:type="spellStart"/>
        <w:r>
          <w:rPr>
            <w:rStyle w:val="a8"/>
            <w:rFonts w:eastAsia="Calibri" w:cs="Times New Roman"/>
            <w:szCs w:val="28"/>
            <w:lang w:val="en-US"/>
          </w:rPr>
          <w:t>microsoft</w:t>
        </w:r>
        <w:proofErr w:type="spellEnd"/>
        <w:r>
          <w:rPr>
            <w:rStyle w:val="a8"/>
            <w:rFonts w:eastAsia="Calibri" w:cs="Times New Roman"/>
            <w:szCs w:val="28"/>
          </w:rPr>
          <w:t>.</w:t>
        </w:r>
        <w:r>
          <w:rPr>
            <w:rStyle w:val="a8"/>
            <w:rFonts w:eastAsia="Calibri" w:cs="Times New Roman"/>
            <w:szCs w:val="28"/>
            <w:lang w:val="en-US"/>
          </w:rPr>
          <w:t>com</w:t>
        </w:r>
        <w:r>
          <w:rPr>
            <w:rStyle w:val="a8"/>
            <w:rFonts w:eastAsia="Calibri" w:cs="Times New Roman"/>
            <w:szCs w:val="28"/>
          </w:rPr>
          <w:t>/</w:t>
        </w:r>
        <w:proofErr w:type="spellStart"/>
        <w:r>
          <w:rPr>
            <w:rStyle w:val="a8"/>
            <w:rFonts w:eastAsia="Calibri" w:cs="Times New Roman"/>
            <w:szCs w:val="28"/>
            <w:lang w:val="en-US"/>
          </w:rPr>
          <w:t>en</w:t>
        </w:r>
        <w:proofErr w:type="spellEnd"/>
        <w:r>
          <w:rPr>
            <w:rStyle w:val="a8"/>
            <w:rFonts w:eastAsia="Calibri" w:cs="Times New Roman"/>
            <w:szCs w:val="28"/>
          </w:rPr>
          <w:t>-</w:t>
        </w:r>
        <w:r>
          <w:rPr>
            <w:rStyle w:val="a8"/>
            <w:rFonts w:eastAsia="Calibri" w:cs="Times New Roman"/>
            <w:szCs w:val="28"/>
            <w:lang w:val="en-US"/>
          </w:rPr>
          <w:t>us</w:t>
        </w:r>
        <w:r>
          <w:rPr>
            <w:rStyle w:val="a8"/>
            <w:rFonts w:eastAsia="Calibri" w:cs="Times New Roman"/>
            <w:szCs w:val="28"/>
          </w:rPr>
          <w:t>/</w:t>
        </w:r>
        <w:r>
          <w:rPr>
            <w:rStyle w:val="a8"/>
            <w:rFonts w:eastAsia="Calibri" w:cs="Times New Roman"/>
            <w:szCs w:val="28"/>
            <w:lang w:val="en-US"/>
          </w:rPr>
          <w:t>dotnet</w:t>
        </w:r>
        <w:r>
          <w:rPr>
            <w:rStyle w:val="a8"/>
            <w:rFonts w:eastAsia="Calibri" w:cs="Times New Roman"/>
            <w:szCs w:val="28"/>
          </w:rPr>
          <w:t>/</w:t>
        </w:r>
        <w:proofErr w:type="spellStart"/>
        <w:r>
          <w:rPr>
            <w:rStyle w:val="a8"/>
            <w:rFonts w:eastAsia="Calibri" w:cs="Times New Roman"/>
            <w:szCs w:val="28"/>
            <w:lang w:val="en-US"/>
          </w:rPr>
          <w:t>csharp</w:t>
        </w:r>
        <w:proofErr w:type="spellEnd"/>
        <w:r>
          <w:rPr>
            <w:rStyle w:val="a8"/>
            <w:rFonts w:eastAsia="Calibri" w:cs="Times New Roman"/>
            <w:szCs w:val="28"/>
          </w:rPr>
          <w:t>/</w:t>
        </w:r>
        <w:r>
          <w:rPr>
            <w:rStyle w:val="a8"/>
            <w:rFonts w:eastAsia="Calibri" w:cs="Times New Roman"/>
            <w:szCs w:val="28"/>
            <w:lang w:val="en-US"/>
          </w:rPr>
          <w:t>tour</w:t>
        </w:r>
        <w:r>
          <w:rPr>
            <w:rStyle w:val="a8"/>
            <w:rFonts w:eastAsia="Calibri" w:cs="Times New Roman"/>
            <w:szCs w:val="28"/>
          </w:rPr>
          <w:t>-</w:t>
        </w:r>
        <w:r>
          <w:rPr>
            <w:rStyle w:val="a8"/>
            <w:rFonts w:eastAsia="Calibri" w:cs="Times New Roman"/>
            <w:szCs w:val="28"/>
            <w:lang w:val="en-US"/>
          </w:rPr>
          <w:t>of</w:t>
        </w:r>
        <w:r>
          <w:rPr>
            <w:rStyle w:val="a8"/>
            <w:rFonts w:eastAsia="Calibri" w:cs="Times New Roman"/>
            <w:szCs w:val="28"/>
          </w:rPr>
          <w:t>-</w:t>
        </w:r>
        <w:proofErr w:type="spellStart"/>
        <w:r>
          <w:rPr>
            <w:rStyle w:val="a8"/>
            <w:rFonts w:eastAsia="Calibri" w:cs="Times New Roman"/>
            <w:szCs w:val="28"/>
            <w:lang w:val="en-US"/>
          </w:rPr>
          <w:t>csharp</w:t>
        </w:r>
        <w:proofErr w:type="spellEnd"/>
        <w:r>
          <w:rPr>
            <w:rStyle w:val="a8"/>
            <w:rFonts w:eastAsia="Calibri" w:cs="Times New Roman"/>
            <w:szCs w:val="28"/>
          </w:rPr>
          <w:t>/</w:t>
        </w:r>
      </w:hyperlink>
      <w:r>
        <w:rPr>
          <w:rFonts w:eastAsia="Calibri" w:cs="Times New Roman"/>
          <w:szCs w:val="28"/>
        </w:rPr>
        <w:t>.</w:t>
      </w:r>
    </w:p>
    <w:p w14:paraId="00A3C737"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 xml:space="preserve">PYPL </w:t>
      </w:r>
      <w:proofErr w:type="spellStart"/>
      <w:r>
        <w:rPr>
          <w:rFonts w:eastAsia="Calibri" w:cs="Times New Roman"/>
          <w:szCs w:val="28"/>
          <w:lang w:val="en-US"/>
        </w:rPr>
        <w:t>PopularitY</w:t>
      </w:r>
      <w:proofErr w:type="spellEnd"/>
      <w:r>
        <w:rPr>
          <w:rFonts w:eastAsia="Calibri" w:cs="Times New Roman"/>
          <w:szCs w:val="28"/>
          <w:lang w:val="en-US"/>
        </w:rPr>
        <w:t xml:space="preserve"> of Programming Language [</w:t>
      </w:r>
      <w:proofErr w:type="spellStart"/>
      <w:r>
        <w:rPr>
          <w:rFonts w:eastAsia="Calibri" w:cs="Times New Roman"/>
          <w:szCs w:val="28"/>
          <w:lang w:val="en-US"/>
        </w:rPr>
        <w:t>Електронний</w:t>
      </w:r>
      <w:proofErr w:type="spellEnd"/>
      <w:r>
        <w:rPr>
          <w:rFonts w:eastAsia="Calibri" w:cs="Times New Roman"/>
          <w:szCs w:val="28"/>
          <w:lang w:val="en-US"/>
        </w:rPr>
        <w:t xml:space="preserve"> </w:t>
      </w:r>
      <w:proofErr w:type="spellStart"/>
      <w:r>
        <w:rPr>
          <w:rFonts w:eastAsia="Calibri" w:cs="Times New Roman"/>
          <w:szCs w:val="28"/>
          <w:lang w:val="en-US"/>
        </w:rPr>
        <w:t>ресурс</w:t>
      </w:r>
      <w:proofErr w:type="spellEnd"/>
      <w:r>
        <w:rPr>
          <w:rFonts w:eastAsia="Calibri" w:cs="Times New Roman"/>
          <w:szCs w:val="28"/>
          <w:lang w:val="en-US"/>
        </w:rPr>
        <w:t xml:space="preserve">]. – 2021. – </w:t>
      </w:r>
      <w:proofErr w:type="spellStart"/>
      <w:r>
        <w:rPr>
          <w:rFonts w:eastAsia="Calibri" w:cs="Times New Roman"/>
          <w:szCs w:val="28"/>
          <w:lang w:val="en-US"/>
        </w:rPr>
        <w:t>Режим</w:t>
      </w:r>
      <w:proofErr w:type="spellEnd"/>
      <w:r>
        <w:rPr>
          <w:rFonts w:eastAsia="Calibri" w:cs="Times New Roman"/>
          <w:szCs w:val="28"/>
          <w:lang w:val="en-US"/>
        </w:rPr>
        <w:t xml:space="preserve"> </w:t>
      </w:r>
      <w:proofErr w:type="spellStart"/>
      <w:r>
        <w:rPr>
          <w:rFonts w:eastAsia="Calibri" w:cs="Times New Roman"/>
          <w:szCs w:val="28"/>
          <w:lang w:val="en-US"/>
        </w:rPr>
        <w:t>доступу</w:t>
      </w:r>
      <w:proofErr w:type="spellEnd"/>
      <w:r>
        <w:rPr>
          <w:rFonts w:eastAsia="Calibri" w:cs="Times New Roman"/>
          <w:szCs w:val="28"/>
          <w:lang w:val="en-US"/>
        </w:rPr>
        <w:t xml:space="preserve"> </w:t>
      </w:r>
      <w:proofErr w:type="spellStart"/>
      <w:r>
        <w:rPr>
          <w:rFonts w:eastAsia="Calibri" w:cs="Times New Roman"/>
          <w:szCs w:val="28"/>
          <w:lang w:val="en-US"/>
        </w:rPr>
        <w:t>до</w:t>
      </w:r>
      <w:proofErr w:type="spellEnd"/>
      <w:r>
        <w:rPr>
          <w:rFonts w:eastAsia="Calibri" w:cs="Times New Roman"/>
          <w:szCs w:val="28"/>
          <w:lang w:val="en-US"/>
        </w:rPr>
        <w:t xml:space="preserve"> </w:t>
      </w:r>
      <w:proofErr w:type="spellStart"/>
      <w:r>
        <w:rPr>
          <w:rFonts w:eastAsia="Calibri" w:cs="Times New Roman"/>
          <w:szCs w:val="28"/>
          <w:lang w:val="en-US"/>
        </w:rPr>
        <w:t>ресурсу</w:t>
      </w:r>
      <w:proofErr w:type="spellEnd"/>
      <w:r>
        <w:rPr>
          <w:rFonts w:eastAsia="Calibri" w:cs="Times New Roman"/>
          <w:szCs w:val="28"/>
          <w:lang w:val="en-US"/>
        </w:rPr>
        <w:t xml:space="preserve">: </w:t>
      </w:r>
      <w:hyperlink r:id="rId69" w:history="1">
        <w:r>
          <w:rPr>
            <w:rStyle w:val="a8"/>
            <w:rFonts w:eastAsia="Calibri" w:cs="Times New Roman"/>
            <w:szCs w:val="28"/>
            <w:lang w:val="en-US"/>
          </w:rPr>
          <w:t>https://pypl.github.io/PYPL.html</w:t>
        </w:r>
      </w:hyperlink>
      <w:r>
        <w:rPr>
          <w:rFonts w:eastAsia="Calibri" w:cs="Times New Roman"/>
          <w:szCs w:val="28"/>
          <w:lang w:val="en-US"/>
        </w:rPr>
        <w:t>.</w:t>
      </w:r>
    </w:p>
    <w:p w14:paraId="261E2E39" w14:textId="77777777" w:rsidR="0047686E" w:rsidRDefault="0047686E" w:rsidP="0018539E">
      <w:pPr>
        <w:pStyle w:val="af6"/>
        <w:numPr>
          <w:ilvl w:val="0"/>
          <w:numId w:val="66"/>
        </w:numPr>
        <w:rPr>
          <w:rFonts w:eastAsia="Calibri" w:cs="Times New Roman"/>
          <w:szCs w:val="28"/>
        </w:rPr>
      </w:pPr>
      <w:r>
        <w:rPr>
          <w:rFonts w:eastAsia="Calibri" w:cs="Times New Roman"/>
          <w:szCs w:val="28"/>
        </w:rPr>
        <w:lastRenderedPageBreak/>
        <w:t xml:space="preserve">TIOBE Index </w:t>
      </w:r>
      <w:proofErr w:type="spellStart"/>
      <w:r>
        <w:rPr>
          <w:rFonts w:eastAsia="Calibri" w:cs="Times New Roman"/>
          <w:szCs w:val="28"/>
        </w:rPr>
        <w:t>for</w:t>
      </w:r>
      <w:proofErr w:type="spellEnd"/>
      <w:r>
        <w:rPr>
          <w:rFonts w:eastAsia="Calibri" w:cs="Times New Roman"/>
          <w:szCs w:val="28"/>
        </w:rPr>
        <w:t xml:space="preserve"> </w:t>
      </w:r>
      <w:proofErr w:type="spellStart"/>
      <w:r>
        <w:rPr>
          <w:rFonts w:eastAsia="Calibri" w:cs="Times New Roman"/>
          <w:szCs w:val="28"/>
        </w:rPr>
        <w:t>April</w:t>
      </w:r>
      <w:proofErr w:type="spellEnd"/>
      <w:r>
        <w:rPr>
          <w:rFonts w:eastAsia="Calibri" w:cs="Times New Roman"/>
          <w:szCs w:val="28"/>
        </w:rPr>
        <w:t xml:space="preserve"> 2021 [</w:t>
      </w:r>
      <w:proofErr w:type="spellStart"/>
      <w:r>
        <w:rPr>
          <w:rFonts w:eastAsia="Calibri" w:cs="Times New Roman"/>
          <w:szCs w:val="28"/>
        </w:rPr>
        <w:t>Електронний</w:t>
      </w:r>
      <w:proofErr w:type="spellEnd"/>
      <w:r>
        <w:rPr>
          <w:rFonts w:eastAsia="Calibri" w:cs="Times New Roman"/>
          <w:szCs w:val="28"/>
        </w:rPr>
        <w:t xml:space="preserve"> ресурс]. – 2021. – Режим доступу до ресурсу: </w:t>
      </w:r>
      <w:hyperlink r:id="rId70" w:history="1">
        <w:r>
          <w:rPr>
            <w:rStyle w:val="a8"/>
            <w:rFonts w:eastAsia="Calibri" w:cs="Times New Roman"/>
            <w:szCs w:val="28"/>
          </w:rPr>
          <w:t>https://www.tiobe.com/tiobe-index/</w:t>
        </w:r>
      </w:hyperlink>
      <w:r>
        <w:rPr>
          <w:rFonts w:eastAsia="Calibri" w:cs="Times New Roman"/>
          <w:szCs w:val="28"/>
        </w:rPr>
        <w:t>.</w:t>
      </w:r>
    </w:p>
    <w:p w14:paraId="6EDFFEBF"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MATT WATSON. What is C# used for? [</w:t>
      </w:r>
      <w:proofErr w:type="spellStart"/>
      <w:r>
        <w:rPr>
          <w:rFonts w:eastAsia="Calibri" w:cs="Times New Roman"/>
          <w:szCs w:val="28"/>
          <w:lang w:val="en-US"/>
        </w:rPr>
        <w:t>Електронний</w:t>
      </w:r>
      <w:proofErr w:type="spellEnd"/>
      <w:r>
        <w:rPr>
          <w:rFonts w:eastAsia="Calibri" w:cs="Times New Roman"/>
          <w:szCs w:val="28"/>
          <w:lang w:val="en-US"/>
        </w:rPr>
        <w:t xml:space="preserve"> </w:t>
      </w:r>
      <w:proofErr w:type="spellStart"/>
      <w:r>
        <w:rPr>
          <w:rFonts w:eastAsia="Calibri" w:cs="Times New Roman"/>
          <w:szCs w:val="28"/>
          <w:lang w:val="en-US"/>
        </w:rPr>
        <w:t>ресурс</w:t>
      </w:r>
      <w:proofErr w:type="spellEnd"/>
      <w:r>
        <w:rPr>
          <w:rFonts w:eastAsia="Calibri" w:cs="Times New Roman"/>
          <w:szCs w:val="28"/>
          <w:lang w:val="en-US"/>
        </w:rPr>
        <w:t xml:space="preserve">] / MATT WATSON // STACKIFY PRODUCT &amp; COMPANY UPDATES. – 2020. – </w:t>
      </w:r>
      <w:proofErr w:type="spellStart"/>
      <w:r>
        <w:rPr>
          <w:rFonts w:eastAsia="Calibri" w:cs="Times New Roman"/>
          <w:szCs w:val="28"/>
          <w:lang w:val="en-US"/>
        </w:rPr>
        <w:t>Режим</w:t>
      </w:r>
      <w:proofErr w:type="spellEnd"/>
      <w:r>
        <w:rPr>
          <w:rFonts w:eastAsia="Calibri" w:cs="Times New Roman"/>
          <w:szCs w:val="28"/>
          <w:lang w:val="en-US"/>
        </w:rPr>
        <w:t xml:space="preserve"> </w:t>
      </w:r>
      <w:proofErr w:type="spellStart"/>
      <w:r>
        <w:rPr>
          <w:rFonts w:eastAsia="Calibri" w:cs="Times New Roman"/>
          <w:szCs w:val="28"/>
          <w:lang w:val="en-US"/>
        </w:rPr>
        <w:t>доступу</w:t>
      </w:r>
      <w:proofErr w:type="spellEnd"/>
      <w:r>
        <w:rPr>
          <w:rFonts w:eastAsia="Calibri" w:cs="Times New Roman"/>
          <w:szCs w:val="28"/>
          <w:lang w:val="en-US"/>
        </w:rPr>
        <w:t xml:space="preserve"> </w:t>
      </w:r>
      <w:proofErr w:type="spellStart"/>
      <w:r>
        <w:rPr>
          <w:rFonts w:eastAsia="Calibri" w:cs="Times New Roman"/>
          <w:szCs w:val="28"/>
          <w:lang w:val="en-US"/>
        </w:rPr>
        <w:t>до</w:t>
      </w:r>
      <w:proofErr w:type="spellEnd"/>
      <w:r>
        <w:rPr>
          <w:rFonts w:eastAsia="Calibri" w:cs="Times New Roman"/>
          <w:szCs w:val="28"/>
          <w:lang w:val="en-US"/>
        </w:rPr>
        <w:t xml:space="preserve"> </w:t>
      </w:r>
      <w:proofErr w:type="spellStart"/>
      <w:r>
        <w:rPr>
          <w:rFonts w:eastAsia="Calibri" w:cs="Times New Roman"/>
          <w:szCs w:val="28"/>
          <w:lang w:val="en-US"/>
        </w:rPr>
        <w:t>ресурсу</w:t>
      </w:r>
      <w:proofErr w:type="spellEnd"/>
      <w:r>
        <w:rPr>
          <w:rFonts w:eastAsia="Calibri" w:cs="Times New Roman"/>
          <w:szCs w:val="28"/>
          <w:lang w:val="en-US"/>
        </w:rPr>
        <w:t xml:space="preserve">: </w:t>
      </w:r>
      <w:hyperlink r:id="rId71" w:history="1">
        <w:r>
          <w:rPr>
            <w:rStyle w:val="a8"/>
            <w:rFonts w:eastAsia="Calibri" w:cs="Times New Roman"/>
            <w:szCs w:val="28"/>
            <w:lang w:val="en-US"/>
          </w:rPr>
          <w:t>https://stackify.com/what-is-c-used-for/</w:t>
        </w:r>
      </w:hyperlink>
      <w:r>
        <w:rPr>
          <w:rFonts w:eastAsia="Calibri" w:cs="Times New Roman"/>
          <w:szCs w:val="28"/>
          <w:lang w:val="en-US"/>
        </w:rPr>
        <w:t>.</w:t>
      </w:r>
    </w:p>
    <w:p w14:paraId="223CDA04"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 xml:space="preserve">Top 10 Most Important Features </w:t>
      </w:r>
      <w:proofErr w:type="gramStart"/>
      <w:r>
        <w:rPr>
          <w:rFonts w:eastAsia="Calibri" w:cs="Times New Roman"/>
          <w:szCs w:val="28"/>
          <w:lang w:val="en-US"/>
        </w:rPr>
        <w:t>Of</w:t>
      </w:r>
      <w:proofErr w:type="gramEnd"/>
      <w:r>
        <w:rPr>
          <w:rFonts w:eastAsia="Calibri" w:cs="Times New Roman"/>
          <w:szCs w:val="28"/>
          <w:lang w:val="en-US"/>
        </w:rPr>
        <w:t xml:space="preserve"> C# [</w:t>
      </w:r>
      <w:proofErr w:type="spellStart"/>
      <w:r>
        <w:rPr>
          <w:rFonts w:eastAsia="Calibri" w:cs="Times New Roman"/>
          <w:szCs w:val="28"/>
          <w:lang w:val="en-US"/>
        </w:rPr>
        <w:t>Електронний</w:t>
      </w:r>
      <w:proofErr w:type="spellEnd"/>
      <w:r>
        <w:rPr>
          <w:rFonts w:eastAsia="Calibri" w:cs="Times New Roman"/>
          <w:szCs w:val="28"/>
          <w:lang w:val="en-US"/>
        </w:rPr>
        <w:t xml:space="preserve"> </w:t>
      </w:r>
      <w:proofErr w:type="spellStart"/>
      <w:r>
        <w:rPr>
          <w:rFonts w:eastAsia="Calibri" w:cs="Times New Roman"/>
          <w:szCs w:val="28"/>
          <w:lang w:val="en-US"/>
        </w:rPr>
        <w:t>ресурс</w:t>
      </w:r>
      <w:proofErr w:type="spellEnd"/>
      <w:r>
        <w:rPr>
          <w:rFonts w:eastAsia="Calibri" w:cs="Times New Roman"/>
          <w:szCs w:val="28"/>
          <w:lang w:val="en-US"/>
        </w:rPr>
        <w:t xml:space="preserve">]. – 2020. – </w:t>
      </w:r>
      <w:proofErr w:type="spellStart"/>
      <w:r>
        <w:rPr>
          <w:rFonts w:eastAsia="Calibri" w:cs="Times New Roman"/>
          <w:szCs w:val="28"/>
          <w:lang w:val="en-US"/>
        </w:rPr>
        <w:t>Режим</w:t>
      </w:r>
      <w:proofErr w:type="spellEnd"/>
      <w:r>
        <w:rPr>
          <w:rFonts w:eastAsia="Calibri" w:cs="Times New Roman"/>
          <w:szCs w:val="28"/>
          <w:lang w:val="en-US"/>
        </w:rPr>
        <w:t xml:space="preserve"> </w:t>
      </w:r>
      <w:proofErr w:type="spellStart"/>
      <w:r>
        <w:rPr>
          <w:rFonts w:eastAsia="Calibri" w:cs="Times New Roman"/>
          <w:szCs w:val="28"/>
          <w:lang w:val="en-US"/>
        </w:rPr>
        <w:t>доступу</w:t>
      </w:r>
      <w:proofErr w:type="spellEnd"/>
      <w:r>
        <w:rPr>
          <w:rFonts w:eastAsia="Calibri" w:cs="Times New Roman"/>
          <w:szCs w:val="28"/>
          <w:lang w:val="en-US"/>
        </w:rPr>
        <w:t xml:space="preserve"> </w:t>
      </w:r>
      <w:proofErr w:type="spellStart"/>
      <w:r>
        <w:rPr>
          <w:rFonts w:eastAsia="Calibri" w:cs="Times New Roman"/>
          <w:szCs w:val="28"/>
          <w:lang w:val="en-US"/>
        </w:rPr>
        <w:t>до</w:t>
      </w:r>
      <w:proofErr w:type="spellEnd"/>
      <w:r>
        <w:rPr>
          <w:rFonts w:eastAsia="Calibri" w:cs="Times New Roman"/>
          <w:szCs w:val="28"/>
          <w:lang w:val="en-US"/>
        </w:rPr>
        <w:t xml:space="preserve"> </w:t>
      </w:r>
      <w:proofErr w:type="spellStart"/>
      <w:r>
        <w:rPr>
          <w:rFonts w:eastAsia="Calibri" w:cs="Times New Roman"/>
          <w:szCs w:val="28"/>
          <w:lang w:val="en-US"/>
        </w:rPr>
        <w:t>ресурсу</w:t>
      </w:r>
      <w:proofErr w:type="spellEnd"/>
      <w:r>
        <w:rPr>
          <w:rFonts w:eastAsia="Calibri" w:cs="Times New Roman"/>
          <w:szCs w:val="28"/>
          <w:lang w:val="en-US"/>
        </w:rPr>
        <w:t xml:space="preserve">: </w:t>
      </w:r>
      <w:hyperlink r:id="rId72" w:history="1">
        <w:r>
          <w:rPr>
            <w:rStyle w:val="a8"/>
            <w:rFonts w:eastAsia="Calibri" w:cs="Times New Roman"/>
            <w:szCs w:val="28"/>
            <w:lang w:val="en-US"/>
          </w:rPr>
          <w:t>https://www.c-sharpcorner.com/article/top-10-most-important-features-of-C-Sharp-programming/</w:t>
        </w:r>
      </w:hyperlink>
      <w:r>
        <w:rPr>
          <w:rFonts w:eastAsia="Calibri" w:cs="Times New Roman"/>
          <w:szCs w:val="28"/>
          <w:lang w:val="en-US"/>
        </w:rPr>
        <w:t>.</w:t>
      </w:r>
    </w:p>
    <w:p w14:paraId="138487A0" w14:textId="77777777" w:rsidR="0047686E" w:rsidRDefault="0047686E" w:rsidP="0018539E">
      <w:pPr>
        <w:pStyle w:val="af6"/>
        <w:numPr>
          <w:ilvl w:val="0"/>
          <w:numId w:val="66"/>
        </w:numPr>
        <w:rPr>
          <w:rFonts w:eastAsia="Calibri" w:cs="Times New Roman"/>
          <w:szCs w:val="28"/>
        </w:rPr>
      </w:pPr>
      <w:proofErr w:type="spellStart"/>
      <w:r>
        <w:rPr>
          <w:rFonts w:eastAsia="Calibri" w:cs="Times New Roman"/>
          <w:szCs w:val="28"/>
        </w:rPr>
        <w:t>Advantages</w:t>
      </w:r>
      <w:proofErr w:type="spellEnd"/>
      <w:r>
        <w:rPr>
          <w:rFonts w:eastAsia="Calibri" w:cs="Times New Roman"/>
          <w:szCs w:val="28"/>
        </w:rPr>
        <w:t xml:space="preserve"> </w:t>
      </w:r>
      <w:proofErr w:type="spellStart"/>
      <w:r>
        <w:rPr>
          <w:rFonts w:eastAsia="Calibri" w:cs="Times New Roman"/>
          <w:szCs w:val="28"/>
        </w:rPr>
        <w:t>of</w:t>
      </w:r>
      <w:proofErr w:type="spellEnd"/>
      <w:r>
        <w:rPr>
          <w:rFonts w:eastAsia="Calibri" w:cs="Times New Roman"/>
          <w:szCs w:val="28"/>
        </w:rPr>
        <w:t xml:space="preserve"> C# </w:t>
      </w:r>
      <w:proofErr w:type="spellStart"/>
      <w:r>
        <w:rPr>
          <w:rFonts w:eastAsia="Calibri" w:cs="Times New Roman"/>
          <w:szCs w:val="28"/>
        </w:rPr>
        <w:t>language</w:t>
      </w:r>
      <w:proofErr w:type="spellEnd"/>
      <w:r>
        <w:rPr>
          <w:rFonts w:eastAsia="Calibri" w:cs="Times New Roman"/>
          <w:szCs w:val="28"/>
        </w:rPr>
        <w:t>. [</w:t>
      </w:r>
      <w:proofErr w:type="spellStart"/>
      <w:r>
        <w:rPr>
          <w:rFonts w:eastAsia="Calibri" w:cs="Times New Roman"/>
          <w:szCs w:val="28"/>
        </w:rPr>
        <w:t>Електронний</w:t>
      </w:r>
      <w:proofErr w:type="spellEnd"/>
      <w:r>
        <w:rPr>
          <w:rFonts w:eastAsia="Calibri" w:cs="Times New Roman"/>
          <w:szCs w:val="28"/>
        </w:rPr>
        <w:t xml:space="preserve"> ресурс]. – 2019. – Режим доступу до ресурсу: </w:t>
      </w:r>
      <w:hyperlink r:id="rId73" w:history="1">
        <w:r>
          <w:rPr>
            <w:rStyle w:val="a8"/>
            <w:rFonts w:eastAsia="Calibri" w:cs="Times New Roman"/>
            <w:szCs w:val="28"/>
          </w:rPr>
          <w:t>https://blogs.brainsmiths.com/post/2019/12/10/advantages-of-c-language.aspx</w:t>
        </w:r>
      </w:hyperlink>
      <w:r>
        <w:rPr>
          <w:rFonts w:eastAsia="Calibri" w:cs="Times New Roman"/>
          <w:szCs w:val="28"/>
        </w:rPr>
        <w:t>.</w:t>
      </w:r>
    </w:p>
    <w:p w14:paraId="5E53B321"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C Sharp – Features, Advantages and Disadvantages [</w:t>
      </w:r>
      <w:proofErr w:type="spellStart"/>
      <w:r>
        <w:rPr>
          <w:rFonts w:eastAsia="Calibri" w:cs="Times New Roman"/>
          <w:szCs w:val="28"/>
          <w:lang w:val="en-US"/>
        </w:rPr>
        <w:t>Електронний</w:t>
      </w:r>
      <w:proofErr w:type="spellEnd"/>
      <w:r>
        <w:rPr>
          <w:rFonts w:eastAsia="Calibri" w:cs="Times New Roman"/>
          <w:szCs w:val="28"/>
          <w:lang w:val="en-US"/>
        </w:rPr>
        <w:t xml:space="preserve"> </w:t>
      </w:r>
      <w:proofErr w:type="spellStart"/>
      <w:r>
        <w:rPr>
          <w:rFonts w:eastAsia="Calibri" w:cs="Times New Roman"/>
          <w:szCs w:val="28"/>
          <w:lang w:val="en-US"/>
        </w:rPr>
        <w:t>ресурс</w:t>
      </w:r>
      <w:proofErr w:type="spellEnd"/>
      <w:r>
        <w:rPr>
          <w:rFonts w:eastAsia="Calibri" w:cs="Times New Roman"/>
          <w:szCs w:val="28"/>
          <w:lang w:val="en-US"/>
        </w:rPr>
        <w:t xml:space="preserve">]. – 2019. – </w:t>
      </w:r>
      <w:proofErr w:type="spellStart"/>
      <w:r>
        <w:rPr>
          <w:rFonts w:eastAsia="Calibri" w:cs="Times New Roman"/>
          <w:szCs w:val="28"/>
          <w:lang w:val="en-US"/>
        </w:rPr>
        <w:t>Режим</w:t>
      </w:r>
      <w:proofErr w:type="spellEnd"/>
      <w:r>
        <w:rPr>
          <w:rFonts w:eastAsia="Calibri" w:cs="Times New Roman"/>
          <w:szCs w:val="28"/>
          <w:lang w:val="en-US"/>
        </w:rPr>
        <w:t xml:space="preserve"> </w:t>
      </w:r>
      <w:proofErr w:type="spellStart"/>
      <w:r>
        <w:rPr>
          <w:rFonts w:eastAsia="Calibri" w:cs="Times New Roman"/>
          <w:szCs w:val="28"/>
          <w:lang w:val="en-US"/>
        </w:rPr>
        <w:t>доступу</w:t>
      </w:r>
      <w:proofErr w:type="spellEnd"/>
      <w:r>
        <w:rPr>
          <w:rFonts w:eastAsia="Calibri" w:cs="Times New Roman"/>
          <w:szCs w:val="28"/>
          <w:lang w:val="en-US"/>
        </w:rPr>
        <w:t xml:space="preserve"> </w:t>
      </w:r>
      <w:proofErr w:type="spellStart"/>
      <w:r>
        <w:rPr>
          <w:rFonts w:eastAsia="Calibri" w:cs="Times New Roman"/>
          <w:szCs w:val="28"/>
          <w:lang w:val="en-US"/>
        </w:rPr>
        <w:t>до</w:t>
      </w:r>
      <w:proofErr w:type="spellEnd"/>
      <w:r>
        <w:rPr>
          <w:rFonts w:eastAsia="Calibri" w:cs="Times New Roman"/>
          <w:szCs w:val="28"/>
          <w:lang w:val="en-US"/>
        </w:rPr>
        <w:t xml:space="preserve"> </w:t>
      </w:r>
      <w:proofErr w:type="spellStart"/>
      <w:r>
        <w:rPr>
          <w:rFonts w:eastAsia="Calibri" w:cs="Times New Roman"/>
          <w:szCs w:val="28"/>
          <w:lang w:val="en-US"/>
        </w:rPr>
        <w:t>ресурсу</w:t>
      </w:r>
      <w:proofErr w:type="spellEnd"/>
      <w:r>
        <w:rPr>
          <w:rFonts w:eastAsia="Calibri" w:cs="Times New Roman"/>
          <w:szCs w:val="28"/>
          <w:lang w:val="en-US"/>
        </w:rPr>
        <w:t xml:space="preserve">: </w:t>
      </w:r>
      <w:hyperlink r:id="rId74" w:history="1">
        <w:r>
          <w:rPr>
            <w:rStyle w:val="a8"/>
            <w:rFonts w:eastAsia="Calibri" w:cs="Times New Roman"/>
            <w:szCs w:val="28"/>
            <w:lang w:val="en-US"/>
          </w:rPr>
          <w:t>https://www.urbannaturale.com/c-sharp-features-advantages-and-disadvantages/</w:t>
        </w:r>
      </w:hyperlink>
      <w:r>
        <w:rPr>
          <w:rFonts w:eastAsia="Calibri" w:cs="Times New Roman"/>
          <w:szCs w:val="28"/>
          <w:lang w:val="en-US"/>
        </w:rPr>
        <w:t>.</w:t>
      </w:r>
    </w:p>
    <w:p w14:paraId="4C0BE70F"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Java vs C# - 10 Key Differences between Java and C# [</w:t>
      </w:r>
      <w:proofErr w:type="spellStart"/>
      <w:r>
        <w:rPr>
          <w:rFonts w:eastAsia="Calibri" w:cs="Times New Roman"/>
          <w:szCs w:val="28"/>
          <w:lang w:val="en-US"/>
        </w:rPr>
        <w:t>Електронний</w:t>
      </w:r>
      <w:proofErr w:type="spellEnd"/>
      <w:r>
        <w:rPr>
          <w:rFonts w:eastAsia="Calibri" w:cs="Times New Roman"/>
          <w:szCs w:val="28"/>
          <w:lang w:val="en-US"/>
        </w:rPr>
        <w:t xml:space="preserve"> </w:t>
      </w:r>
      <w:proofErr w:type="spellStart"/>
      <w:r>
        <w:rPr>
          <w:rFonts w:eastAsia="Calibri" w:cs="Times New Roman"/>
          <w:szCs w:val="28"/>
          <w:lang w:val="en-US"/>
        </w:rPr>
        <w:t>ресурс</w:t>
      </w:r>
      <w:proofErr w:type="spellEnd"/>
      <w:r>
        <w:rPr>
          <w:rFonts w:eastAsia="Calibri" w:cs="Times New Roman"/>
          <w:szCs w:val="28"/>
          <w:lang w:val="en-US"/>
        </w:rPr>
        <w:t xml:space="preserve">]. – 2021. – </w:t>
      </w:r>
      <w:proofErr w:type="spellStart"/>
      <w:r>
        <w:rPr>
          <w:rFonts w:eastAsia="Calibri" w:cs="Times New Roman"/>
          <w:szCs w:val="28"/>
          <w:lang w:val="en-US"/>
        </w:rPr>
        <w:t>Режим</w:t>
      </w:r>
      <w:proofErr w:type="spellEnd"/>
      <w:r>
        <w:rPr>
          <w:rFonts w:eastAsia="Calibri" w:cs="Times New Roman"/>
          <w:szCs w:val="28"/>
          <w:lang w:val="en-US"/>
        </w:rPr>
        <w:t xml:space="preserve"> </w:t>
      </w:r>
      <w:proofErr w:type="spellStart"/>
      <w:r>
        <w:rPr>
          <w:rFonts w:eastAsia="Calibri" w:cs="Times New Roman"/>
          <w:szCs w:val="28"/>
          <w:lang w:val="en-US"/>
        </w:rPr>
        <w:t>доступу</w:t>
      </w:r>
      <w:proofErr w:type="spellEnd"/>
      <w:r>
        <w:rPr>
          <w:rFonts w:eastAsia="Calibri" w:cs="Times New Roman"/>
          <w:szCs w:val="28"/>
          <w:lang w:val="en-US"/>
        </w:rPr>
        <w:t xml:space="preserve"> </w:t>
      </w:r>
      <w:proofErr w:type="spellStart"/>
      <w:r>
        <w:rPr>
          <w:rFonts w:eastAsia="Calibri" w:cs="Times New Roman"/>
          <w:szCs w:val="28"/>
          <w:lang w:val="en-US"/>
        </w:rPr>
        <w:t>до</w:t>
      </w:r>
      <w:proofErr w:type="spellEnd"/>
      <w:r>
        <w:rPr>
          <w:rFonts w:eastAsia="Calibri" w:cs="Times New Roman"/>
          <w:szCs w:val="28"/>
          <w:lang w:val="en-US"/>
        </w:rPr>
        <w:t xml:space="preserve"> </w:t>
      </w:r>
      <w:proofErr w:type="spellStart"/>
      <w:r>
        <w:rPr>
          <w:rFonts w:eastAsia="Calibri" w:cs="Times New Roman"/>
          <w:szCs w:val="28"/>
          <w:lang w:val="en-US"/>
        </w:rPr>
        <w:t>ресурсу</w:t>
      </w:r>
      <w:proofErr w:type="spellEnd"/>
      <w:r>
        <w:rPr>
          <w:rFonts w:eastAsia="Calibri" w:cs="Times New Roman"/>
          <w:szCs w:val="28"/>
          <w:lang w:val="en-US"/>
        </w:rPr>
        <w:t xml:space="preserve">: </w:t>
      </w:r>
      <w:hyperlink r:id="rId75" w:history="1">
        <w:r>
          <w:rPr>
            <w:rStyle w:val="a8"/>
            <w:rFonts w:eastAsia="Calibri" w:cs="Times New Roman"/>
            <w:szCs w:val="28"/>
            <w:lang w:val="en-US"/>
          </w:rPr>
          <w:t>https://www.guru99.com/java-vs-c-sharp-key-difference.html</w:t>
        </w:r>
      </w:hyperlink>
      <w:r>
        <w:rPr>
          <w:rFonts w:eastAsia="Calibri" w:cs="Times New Roman"/>
          <w:szCs w:val="28"/>
          <w:lang w:val="en-US"/>
        </w:rPr>
        <w:t>.</w:t>
      </w:r>
    </w:p>
    <w:p w14:paraId="7FABFDC4" w14:textId="77777777" w:rsidR="0047686E" w:rsidRDefault="0047686E" w:rsidP="0018539E">
      <w:pPr>
        <w:pStyle w:val="af6"/>
        <w:numPr>
          <w:ilvl w:val="0"/>
          <w:numId w:val="66"/>
        </w:numPr>
        <w:rPr>
          <w:rFonts w:eastAsia="Calibri" w:cs="Times New Roman"/>
          <w:szCs w:val="28"/>
        </w:rPr>
      </w:pPr>
      <w:r>
        <w:rPr>
          <w:rFonts w:eastAsia="Calibri" w:cs="Times New Roman"/>
          <w:szCs w:val="28"/>
        </w:rPr>
        <w:t xml:space="preserve">What </w:t>
      </w:r>
      <w:proofErr w:type="spellStart"/>
      <w:r>
        <w:rPr>
          <w:rFonts w:eastAsia="Calibri" w:cs="Times New Roman"/>
          <w:szCs w:val="28"/>
        </w:rPr>
        <w:t>is</w:t>
      </w:r>
      <w:proofErr w:type="spellEnd"/>
      <w:r>
        <w:rPr>
          <w:rFonts w:eastAsia="Calibri" w:cs="Times New Roman"/>
          <w:szCs w:val="28"/>
        </w:rPr>
        <w:t xml:space="preserve"> .NET Framework? [</w:t>
      </w:r>
      <w:proofErr w:type="spellStart"/>
      <w:r>
        <w:rPr>
          <w:rFonts w:eastAsia="Calibri" w:cs="Times New Roman"/>
          <w:szCs w:val="28"/>
        </w:rPr>
        <w:t>Електронний</w:t>
      </w:r>
      <w:proofErr w:type="spellEnd"/>
      <w:r>
        <w:rPr>
          <w:rFonts w:eastAsia="Calibri" w:cs="Times New Roman"/>
          <w:szCs w:val="28"/>
        </w:rPr>
        <w:t xml:space="preserve"> ресурс] – Режим доступу до ресурсу: </w:t>
      </w:r>
      <w:hyperlink r:id="rId76" w:history="1">
        <w:r>
          <w:rPr>
            <w:rStyle w:val="a8"/>
            <w:rFonts w:eastAsia="Calibri" w:cs="Times New Roman"/>
            <w:szCs w:val="28"/>
          </w:rPr>
          <w:t>https://dotnet.microsoft.com/learn/dotnet/what-is-dotnet-framework</w:t>
        </w:r>
      </w:hyperlink>
      <w:r>
        <w:rPr>
          <w:rFonts w:eastAsia="Calibri" w:cs="Times New Roman"/>
          <w:szCs w:val="28"/>
        </w:rPr>
        <w:t>.</w:t>
      </w:r>
    </w:p>
    <w:p w14:paraId="043347CF"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What is .NET Framework? Explain Architecture &amp; Components [</w:t>
      </w:r>
      <w:proofErr w:type="spellStart"/>
      <w:r>
        <w:rPr>
          <w:rFonts w:eastAsia="Calibri" w:cs="Times New Roman"/>
          <w:szCs w:val="28"/>
          <w:lang w:val="en-US"/>
        </w:rPr>
        <w:t>Електронний</w:t>
      </w:r>
      <w:proofErr w:type="spellEnd"/>
      <w:r>
        <w:rPr>
          <w:rFonts w:eastAsia="Calibri" w:cs="Times New Roman"/>
          <w:szCs w:val="28"/>
          <w:lang w:val="en-US"/>
        </w:rPr>
        <w:t xml:space="preserve"> </w:t>
      </w:r>
      <w:proofErr w:type="spellStart"/>
      <w:r>
        <w:rPr>
          <w:rFonts w:eastAsia="Calibri" w:cs="Times New Roman"/>
          <w:szCs w:val="28"/>
          <w:lang w:val="en-US"/>
        </w:rPr>
        <w:t>ресурс</w:t>
      </w:r>
      <w:proofErr w:type="spellEnd"/>
      <w:r>
        <w:rPr>
          <w:rFonts w:eastAsia="Calibri" w:cs="Times New Roman"/>
          <w:szCs w:val="28"/>
          <w:lang w:val="en-US"/>
        </w:rPr>
        <w:t xml:space="preserve">] – </w:t>
      </w:r>
      <w:proofErr w:type="spellStart"/>
      <w:r>
        <w:rPr>
          <w:rFonts w:eastAsia="Calibri" w:cs="Times New Roman"/>
          <w:szCs w:val="28"/>
          <w:lang w:val="en-US"/>
        </w:rPr>
        <w:t>Режим</w:t>
      </w:r>
      <w:proofErr w:type="spellEnd"/>
      <w:r>
        <w:rPr>
          <w:rFonts w:eastAsia="Calibri" w:cs="Times New Roman"/>
          <w:szCs w:val="28"/>
          <w:lang w:val="en-US"/>
        </w:rPr>
        <w:t xml:space="preserve"> </w:t>
      </w:r>
      <w:proofErr w:type="spellStart"/>
      <w:r>
        <w:rPr>
          <w:rFonts w:eastAsia="Calibri" w:cs="Times New Roman"/>
          <w:szCs w:val="28"/>
          <w:lang w:val="en-US"/>
        </w:rPr>
        <w:t>доступу</w:t>
      </w:r>
      <w:proofErr w:type="spellEnd"/>
      <w:r>
        <w:rPr>
          <w:rFonts w:eastAsia="Calibri" w:cs="Times New Roman"/>
          <w:szCs w:val="28"/>
          <w:lang w:val="en-US"/>
        </w:rPr>
        <w:t xml:space="preserve"> </w:t>
      </w:r>
      <w:proofErr w:type="spellStart"/>
      <w:r>
        <w:rPr>
          <w:rFonts w:eastAsia="Calibri" w:cs="Times New Roman"/>
          <w:szCs w:val="28"/>
          <w:lang w:val="en-US"/>
        </w:rPr>
        <w:t>до</w:t>
      </w:r>
      <w:proofErr w:type="spellEnd"/>
      <w:r>
        <w:rPr>
          <w:rFonts w:eastAsia="Calibri" w:cs="Times New Roman"/>
          <w:szCs w:val="28"/>
          <w:lang w:val="en-US"/>
        </w:rPr>
        <w:t xml:space="preserve"> </w:t>
      </w:r>
      <w:proofErr w:type="spellStart"/>
      <w:r>
        <w:rPr>
          <w:rFonts w:eastAsia="Calibri" w:cs="Times New Roman"/>
          <w:szCs w:val="28"/>
          <w:lang w:val="en-US"/>
        </w:rPr>
        <w:t>ресурсу</w:t>
      </w:r>
      <w:proofErr w:type="spellEnd"/>
      <w:r>
        <w:rPr>
          <w:rFonts w:eastAsia="Calibri" w:cs="Times New Roman"/>
          <w:szCs w:val="28"/>
          <w:lang w:val="en-US"/>
        </w:rPr>
        <w:t xml:space="preserve">: </w:t>
      </w:r>
      <w:hyperlink r:id="rId77" w:history="1">
        <w:r>
          <w:rPr>
            <w:rStyle w:val="a8"/>
            <w:rFonts w:eastAsia="Calibri" w:cs="Times New Roman"/>
            <w:szCs w:val="28"/>
            <w:lang w:val="en-US"/>
          </w:rPr>
          <w:t>https://www.guru99.com/net-framework.html</w:t>
        </w:r>
      </w:hyperlink>
      <w:r>
        <w:rPr>
          <w:rFonts w:eastAsia="Calibri" w:cs="Times New Roman"/>
          <w:szCs w:val="28"/>
          <w:lang w:val="en-US"/>
        </w:rPr>
        <w:t>.</w:t>
      </w:r>
    </w:p>
    <w:p w14:paraId="3E569090"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Desktop Guide (Windows Forms .NET) [</w:t>
      </w:r>
      <w:proofErr w:type="spellStart"/>
      <w:r>
        <w:rPr>
          <w:rFonts w:eastAsia="Calibri" w:cs="Times New Roman"/>
          <w:szCs w:val="28"/>
          <w:lang w:val="en-US"/>
        </w:rPr>
        <w:t>Електронний</w:t>
      </w:r>
      <w:proofErr w:type="spellEnd"/>
      <w:r>
        <w:rPr>
          <w:rFonts w:eastAsia="Calibri" w:cs="Times New Roman"/>
          <w:szCs w:val="28"/>
          <w:lang w:val="en-US"/>
        </w:rPr>
        <w:t xml:space="preserve"> </w:t>
      </w:r>
      <w:proofErr w:type="spellStart"/>
      <w:r>
        <w:rPr>
          <w:rFonts w:eastAsia="Calibri" w:cs="Times New Roman"/>
          <w:szCs w:val="28"/>
          <w:lang w:val="en-US"/>
        </w:rPr>
        <w:t>ресурс</w:t>
      </w:r>
      <w:proofErr w:type="spellEnd"/>
      <w:r>
        <w:rPr>
          <w:rFonts w:eastAsia="Calibri" w:cs="Times New Roman"/>
          <w:szCs w:val="28"/>
          <w:lang w:val="en-US"/>
        </w:rPr>
        <w:t xml:space="preserve">]. – 2020. – </w:t>
      </w:r>
      <w:proofErr w:type="spellStart"/>
      <w:r>
        <w:rPr>
          <w:rFonts w:eastAsia="Calibri" w:cs="Times New Roman"/>
          <w:szCs w:val="28"/>
          <w:lang w:val="en-US"/>
        </w:rPr>
        <w:t>Режим</w:t>
      </w:r>
      <w:proofErr w:type="spellEnd"/>
      <w:r>
        <w:rPr>
          <w:rFonts w:eastAsia="Calibri" w:cs="Times New Roman"/>
          <w:szCs w:val="28"/>
          <w:lang w:val="en-US"/>
        </w:rPr>
        <w:t xml:space="preserve"> </w:t>
      </w:r>
      <w:proofErr w:type="spellStart"/>
      <w:r>
        <w:rPr>
          <w:rFonts w:eastAsia="Calibri" w:cs="Times New Roman"/>
          <w:szCs w:val="28"/>
          <w:lang w:val="en-US"/>
        </w:rPr>
        <w:t>доступу</w:t>
      </w:r>
      <w:proofErr w:type="spellEnd"/>
      <w:r>
        <w:rPr>
          <w:rFonts w:eastAsia="Calibri" w:cs="Times New Roman"/>
          <w:szCs w:val="28"/>
          <w:lang w:val="en-US"/>
        </w:rPr>
        <w:t xml:space="preserve"> </w:t>
      </w:r>
      <w:proofErr w:type="spellStart"/>
      <w:r>
        <w:rPr>
          <w:rFonts w:eastAsia="Calibri" w:cs="Times New Roman"/>
          <w:szCs w:val="28"/>
          <w:lang w:val="en-US"/>
        </w:rPr>
        <w:t>до</w:t>
      </w:r>
      <w:proofErr w:type="spellEnd"/>
      <w:r>
        <w:rPr>
          <w:rFonts w:eastAsia="Calibri" w:cs="Times New Roman"/>
          <w:szCs w:val="28"/>
          <w:lang w:val="en-US"/>
        </w:rPr>
        <w:t xml:space="preserve"> </w:t>
      </w:r>
      <w:proofErr w:type="spellStart"/>
      <w:r>
        <w:rPr>
          <w:rFonts w:eastAsia="Calibri" w:cs="Times New Roman"/>
          <w:szCs w:val="28"/>
          <w:lang w:val="en-US"/>
        </w:rPr>
        <w:t>ресурсу</w:t>
      </w:r>
      <w:proofErr w:type="spellEnd"/>
      <w:r>
        <w:rPr>
          <w:rFonts w:eastAsia="Calibri" w:cs="Times New Roman"/>
          <w:szCs w:val="28"/>
          <w:lang w:val="en-US"/>
        </w:rPr>
        <w:t xml:space="preserve">: </w:t>
      </w:r>
      <w:hyperlink r:id="rId78" w:history="1">
        <w:r>
          <w:rPr>
            <w:rStyle w:val="a8"/>
            <w:rFonts w:eastAsia="Calibri" w:cs="Times New Roman"/>
            <w:szCs w:val="28"/>
            <w:lang w:val="en-US"/>
          </w:rPr>
          <w:t>https://docs.microsoft.com/en-us/dotnet/desktop/winforms/overview/?view=netdesktop-5.0</w:t>
        </w:r>
      </w:hyperlink>
      <w:r>
        <w:rPr>
          <w:rFonts w:eastAsia="Calibri" w:cs="Times New Roman"/>
          <w:szCs w:val="28"/>
          <w:lang w:val="en-US"/>
        </w:rPr>
        <w:t>.</w:t>
      </w:r>
    </w:p>
    <w:p w14:paraId="19F4BF47"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lastRenderedPageBreak/>
        <w:t>Getting started with .NET Charts [</w:t>
      </w:r>
      <w:proofErr w:type="spellStart"/>
      <w:r>
        <w:rPr>
          <w:rFonts w:eastAsia="Calibri" w:cs="Times New Roman"/>
          <w:szCs w:val="28"/>
          <w:lang w:val="en-US"/>
        </w:rPr>
        <w:t>Електронний</w:t>
      </w:r>
      <w:proofErr w:type="spellEnd"/>
      <w:r>
        <w:rPr>
          <w:rFonts w:eastAsia="Calibri" w:cs="Times New Roman"/>
          <w:szCs w:val="28"/>
          <w:lang w:val="en-US"/>
        </w:rPr>
        <w:t xml:space="preserve"> </w:t>
      </w:r>
      <w:proofErr w:type="spellStart"/>
      <w:r>
        <w:rPr>
          <w:rFonts w:eastAsia="Calibri" w:cs="Times New Roman"/>
          <w:szCs w:val="28"/>
          <w:lang w:val="en-US"/>
        </w:rPr>
        <w:t>ресурс</w:t>
      </w:r>
      <w:proofErr w:type="spellEnd"/>
      <w:r>
        <w:rPr>
          <w:rFonts w:eastAsia="Calibri" w:cs="Times New Roman"/>
          <w:szCs w:val="28"/>
          <w:lang w:val="en-US"/>
        </w:rPr>
        <w:t xml:space="preserve">] – </w:t>
      </w:r>
      <w:proofErr w:type="spellStart"/>
      <w:r>
        <w:rPr>
          <w:rFonts w:eastAsia="Calibri" w:cs="Times New Roman"/>
          <w:szCs w:val="28"/>
          <w:lang w:val="en-US"/>
        </w:rPr>
        <w:t>Режим</w:t>
      </w:r>
      <w:proofErr w:type="spellEnd"/>
      <w:r>
        <w:rPr>
          <w:rFonts w:eastAsia="Calibri" w:cs="Times New Roman"/>
          <w:szCs w:val="28"/>
          <w:lang w:val="en-US"/>
        </w:rPr>
        <w:t xml:space="preserve"> </w:t>
      </w:r>
      <w:proofErr w:type="spellStart"/>
      <w:r>
        <w:rPr>
          <w:rFonts w:eastAsia="Calibri" w:cs="Times New Roman"/>
          <w:szCs w:val="28"/>
          <w:lang w:val="en-US"/>
        </w:rPr>
        <w:t>доступу</w:t>
      </w:r>
      <w:proofErr w:type="spellEnd"/>
      <w:r>
        <w:rPr>
          <w:rFonts w:eastAsia="Calibri" w:cs="Times New Roman"/>
          <w:szCs w:val="28"/>
          <w:lang w:val="en-US"/>
        </w:rPr>
        <w:t xml:space="preserve"> </w:t>
      </w:r>
      <w:proofErr w:type="spellStart"/>
      <w:r>
        <w:rPr>
          <w:rFonts w:eastAsia="Calibri" w:cs="Times New Roman"/>
          <w:szCs w:val="28"/>
          <w:lang w:val="en-US"/>
        </w:rPr>
        <w:t>до</w:t>
      </w:r>
      <w:proofErr w:type="spellEnd"/>
      <w:r>
        <w:rPr>
          <w:rFonts w:eastAsia="Calibri" w:cs="Times New Roman"/>
          <w:szCs w:val="28"/>
          <w:lang w:val="en-US"/>
        </w:rPr>
        <w:t xml:space="preserve"> </w:t>
      </w:r>
      <w:proofErr w:type="spellStart"/>
      <w:r>
        <w:rPr>
          <w:rFonts w:eastAsia="Calibri" w:cs="Times New Roman"/>
          <w:szCs w:val="28"/>
          <w:lang w:val="en-US"/>
        </w:rPr>
        <w:t>ресурсу</w:t>
      </w:r>
      <w:proofErr w:type="spellEnd"/>
      <w:r>
        <w:rPr>
          <w:rFonts w:eastAsia="Calibri" w:cs="Times New Roman"/>
          <w:szCs w:val="28"/>
          <w:lang w:val="en-US"/>
        </w:rPr>
        <w:t xml:space="preserve">: </w:t>
      </w:r>
      <w:hyperlink r:id="rId79" w:history="1">
        <w:r>
          <w:rPr>
            <w:rStyle w:val="a8"/>
            <w:rFonts w:eastAsia="Calibri" w:cs="Times New Roman"/>
            <w:szCs w:val="28"/>
            <w:lang w:val="en-US"/>
          </w:rPr>
          <w:t>https://www.i-programmer.info/programming/uiux/2756-getting-started-with-net-charts.html</w:t>
        </w:r>
      </w:hyperlink>
      <w:r>
        <w:rPr>
          <w:rFonts w:eastAsia="Calibri" w:cs="Times New Roman"/>
          <w:szCs w:val="28"/>
          <w:lang w:val="en-US"/>
        </w:rPr>
        <w:t>.</w:t>
      </w:r>
    </w:p>
    <w:p w14:paraId="5D5ACDE6"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A flexible charting library for .NET [</w:t>
      </w:r>
      <w:proofErr w:type="spellStart"/>
      <w:r>
        <w:rPr>
          <w:rFonts w:eastAsia="Calibri" w:cs="Times New Roman"/>
          <w:szCs w:val="28"/>
          <w:lang w:val="en-US"/>
        </w:rPr>
        <w:t>Електронний</w:t>
      </w:r>
      <w:proofErr w:type="spellEnd"/>
      <w:r>
        <w:rPr>
          <w:rFonts w:eastAsia="Calibri" w:cs="Times New Roman"/>
          <w:szCs w:val="28"/>
          <w:lang w:val="en-US"/>
        </w:rPr>
        <w:t xml:space="preserve"> </w:t>
      </w:r>
      <w:proofErr w:type="spellStart"/>
      <w:r>
        <w:rPr>
          <w:rFonts w:eastAsia="Calibri" w:cs="Times New Roman"/>
          <w:szCs w:val="28"/>
          <w:lang w:val="en-US"/>
        </w:rPr>
        <w:t>ресурс</w:t>
      </w:r>
      <w:proofErr w:type="spellEnd"/>
      <w:r>
        <w:rPr>
          <w:rFonts w:eastAsia="Calibri" w:cs="Times New Roman"/>
          <w:szCs w:val="28"/>
          <w:lang w:val="en-US"/>
        </w:rPr>
        <w:t xml:space="preserve">]. – 2007. – </w:t>
      </w:r>
      <w:proofErr w:type="spellStart"/>
      <w:r>
        <w:rPr>
          <w:rFonts w:eastAsia="Calibri" w:cs="Times New Roman"/>
          <w:szCs w:val="28"/>
          <w:lang w:val="en-US"/>
        </w:rPr>
        <w:t>Режим</w:t>
      </w:r>
      <w:proofErr w:type="spellEnd"/>
      <w:r>
        <w:rPr>
          <w:rFonts w:eastAsia="Calibri" w:cs="Times New Roman"/>
          <w:szCs w:val="28"/>
          <w:lang w:val="en-US"/>
        </w:rPr>
        <w:t xml:space="preserve"> </w:t>
      </w:r>
      <w:proofErr w:type="spellStart"/>
      <w:r>
        <w:rPr>
          <w:rFonts w:eastAsia="Calibri" w:cs="Times New Roman"/>
          <w:szCs w:val="28"/>
          <w:lang w:val="en-US"/>
        </w:rPr>
        <w:t>доступу</w:t>
      </w:r>
      <w:proofErr w:type="spellEnd"/>
      <w:r>
        <w:rPr>
          <w:rFonts w:eastAsia="Calibri" w:cs="Times New Roman"/>
          <w:szCs w:val="28"/>
          <w:lang w:val="en-US"/>
        </w:rPr>
        <w:t xml:space="preserve"> </w:t>
      </w:r>
      <w:proofErr w:type="spellStart"/>
      <w:r>
        <w:rPr>
          <w:rFonts w:eastAsia="Calibri" w:cs="Times New Roman"/>
          <w:szCs w:val="28"/>
          <w:lang w:val="en-US"/>
        </w:rPr>
        <w:t>до</w:t>
      </w:r>
      <w:proofErr w:type="spellEnd"/>
      <w:r>
        <w:rPr>
          <w:rFonts w:eastAsia="Calibri" w:cs="Times New Roman"/>
          <w:szCs w:val="28"/>
          <w:lang w:val="en-US"/>
        </w:rPr>
        <w:t xml:space="preserve"> </w:t>
      </w:r>
      <w:proofErr w:type="spellStart"/>
      <w:r>
        <w:rPr>
          <w:rFonts w:eastAsia="Calibri" w:cs="Times New Roman"/>
          <w:szCs w:val="28"/>
          <w:lang w:val="en-US"/>
        </w:rPr>
        <w:t>ресурсу</w:t>
      </w:r>
      <w:proofErr w:type="spellEnd"/>
      <w:r>
        <w:rPr>
          <w:rFonts w:eastAsia="Calibri" w:cs="Times New Roman"/>
          <w:szCs w:val="28"/>
          <w:lang w:val="en-US"/>
        </w:rPr>
        <w:t xml:space="preserve">: </w:t>
      </w:r>
      <w:hyperlink r:id="rId80" w:history="1">
        <w:r>
          <w:rPr>
            <w:rStyle w:val="a8"/>
            <w:rFonts w:eastAsia="Calibri" w:cs="Times New Roman"/>
            <w:szCs w:val="28"/>
            <w:lang w:val="en-US"/>
          </w:rPr>
          <w:t>https://www.codeproject.com/Articles/5431/A-flexible-charting-library-for-NET</w:t>
        </w:r>
      </w:hyperlink>
      <w:r>
        <w:rPr>
          <w:rFonts w:eastAsia="Calibri" w:cs="Times New Roman"/>
          <w:szCs w:val="28"/>
          <w:lang w:val="en-US"/>
        </w:rPr>
        <w:t>.</w:t>
      </w:r>
    </w:p>
    <w:p w14:paraId="7F99D8DA" w14:textId="54F55D6D" w:rsidR="0047686E" w:rsidRDefault="0047005D" w:rsidP="0018539E">
      <w:pPr>
        <w:pStyle w:val="af6"/>
        <w:numPr>
          <w:ilvl w:val="0"/>
          <w:numId w:val="66"/>
        </w:numPr>
        <w:rPr>
          <w:rFonts w:eastAsia="Calibri" w:cs="Times New Roman"/>
          <w:szCs w:val="28"/>
        </w:rPr>
      </w:pPr>
      <w:r>
        <w:rPr>
          <w:rFonts w:eastAsia="Calibri" w:cs="Times New Roman"/>
          <w:szCs w:val="28"/>
          <w:lang w:val="uk-UA"/>
        </w:rPr>
        <w:t xml:space="preserve"> </w:t>
      </w:r>
      <w:r w:rsidR="0047686E">
        <w:rPr>
          <w:rFonts w:eastAsia="Calibri" w:cs="Times New Roman"/>
          <w:szCs w:val="28"/>
          <w:lang w:val="en-US"/>
        </w:rPr>
        <w:t>NET</w:t>
      </w:r>
      <w:r w:rsidR="0047686E" w:rsidRPr="0047686E">
        <w:rPr>
          <w:rFonts w:eastAsia="Calibri" w:cs="Times New Roman"/>
          <w:szCs w:val="28"/>
        </w:rPr>
        <w:t xml:space="preserve"> </w:t>
      </w:r>
      <w:r w:rsidR="0047686E">
        <w:rPr>
          <w:rFonts w:eastAsia="Calibri" w:cs="Times New Roman"/>
          <w:szCs w:val="28"/>
          <w:lang w:val="en-US"/>
        </w:rPr>
        <w:t>regular</w:t>
      </w:r>
      <w:r w:rsidR="0047686E" w:rsidRPr="0047686E">
        <w:rPr>
          <w:rFonts w:eastAsia="Calibri" w:cs="Times New Roman"/>
          <w:szCs w:val="28"/>
        </w:rPr>
        <w:t xml:space="preserve"> </w:t>
      </w:r>
      <w:r w:rsidR="0047686E">
        <w:rPr>
          <w:rFonts w:eastAsia="Calibri" w:cs="Times New Roman"/>
          <w:szCs w:val="28"/>
          <w:lang w:val="en-US"/>
        </w:rPr>
        <w:t>expressions</w:t>
      </w:r>
      <w:r w:rsidR="0047686E">
        <w:rPr>
          <w:rFonts w:eastAsia="Calibri" w:cs="Times New Roman"/>
          <w:szCs w:val="28"/>
        </w:rPr>
        <w:t xml:space="preserve"> [</w:t>
      </w:r>
      <w:proofErr w:type="spellStart"/>
      <w:r w:rsidR="0047686E">
        <w:rPr>
          <w:rFonts w:eastAsia="Calibri" w:cs="Times New Roman"/>
          <w:szCs w:val="28"/>
        </w:rPr>
        <w:t>Електронний</w:t>
      </w:r>
      <w:proofErr w:type="spellEnd"/>
      <w:r w:rsidR="0047686E">
        <w:rPr>
          <w:rFonts w:eastAsia="Calibri" w:cs="Times New Roman"/>
          <w:szCs w:val="28"/>
        </w:rPr>
        <w:t xml:space="preserve"> ресурс]. – 2020. – Режим доступу до ресурсу: </w:t>
      </w:r>
      <w:hyperlink r:id="rId81" w:history="1">
        <w:r w:rsidR="0047686E">
          <w:rPr>
            <w:rStyle w:val="a8"/>
            <w:rFonts w:eastAsia="Calibri" w:cs="Times New Roman"/>
            <w:szCs w:val="28"/>
            <w:lang w:val="en-US"/>
          </w:rPr>
          <w:t>https</w:t>
        </w:r>
        <w:r w:rsidR="0047686E">
          <w:rPr>
            <w:rStyle w:val="a8"/>
            <w:rFonts w:eastAsia="Calibri" w:cs="Times New Roman"/>
            <w:szCs w:val="28"/>
          </w:rPr>
          <w:t>://</w:t>
        </w:r>
        <w:r w:rsidR="0047686E">
          <w:rPr>
            <w:rStyle w:val="a8"/>
            <w:rFonts w:eastAsia="Calibri" w:cs="Times New Roman"/>
            <w:szCs w:val="28"/>
            <w:lang w:val="en-US"/>
          </w:rPr>
          <w:t>docs</w:t>
        </w:r>
        <w:r w:rsidR="0047686E">
          <w:rPr>
            <w:rStyle w:val="a8"/>
            <w:rFonts w:eastAsia="Calibri" w:cs="Times New Roman"/>
            <w:szCs w:val="28"/>
          </w:rPr>
          <w:t>.</w:t>
        </w:r>
        <w:proofErr w:type="spellStart"/>
        <w:r w:rsidR="0047686E">
          <w:rPr>
            <w:rStyle w:val="a8"/>
            <w:rFonts w:eastAsia="Calibri" w:cs="Times New Roman"/>
            <w:szCs w:val="28"/>
            <w:lang w:val="en-US"/>
          </w:rPr>
          <w:t>microsoft</w:t>
        </w:r>
        <w:proofErr w:type="spellEnd"/>
        <w:r w:rsidR="0047686E">
          <w:rPr>
            <w:rStyle w:val="a8"/>
            <w:rFonts w:eastAsia="Calibri" w:cs="Times New Roman"/>
            <w:szCs w:val="28"/>
          </w:rPr>
          <w:t>.</w:t>
        </w:r>
        <w:r w:rsidR="0047686E">
          <w:rPr>
            <w:rStyle w:val="a8"/>
            <w:rFonts w:eastAsia="Calibri" w:cs="Times New Roman"/>
            <w:szCs w:val="28"/>
            <w:lang w:val="en-US"/>
          </w:rPr>
          <w:t>com</w:t>
        </w:r>
        <w:r w:rsidR="0047686E">
          <w:rPr>
            <w:rStyle w:val="a8"/>
            <w:rFonts w:eastAsia="Calibri" w:cs="Times New Roman"/>
            <w:szCs w:val="28"/>
          </w:rPr>
          <w:t>/</w:t>
        </w:r>
        <w:proofErr w:type="spellStart"/>
        <w:r w:rsidR="0047686E">
          <w:rPr>
            <w:rStyle w:val="a8"/>
            <w:rFonts w:eastAsia="Calibri" w:cs="Times New Roman"/>
            <w:szCs w:val="28"/>
            <w:lang w:val="en-US"/>
          </w:rPr>
          <w:t>en</w:t>
        </w:r>
        <w:proofErr w:type="spellEnd"/>
        <w:r w:rsidR="0047686E">
          <w:rPr>
            <w:rStyle w:val="a8"/>
            <w:rFonts w:eastAsia="Calibri" w:cs="Times New Roman"/>
            <w:szCs w:val="28"/>
          </w:rPr>
          <w:t>-</w:t>
        </w:r>
        <w:r w:rsidR="0047686E">
          <w:rPr>
            <w:rStyle w:val="a8"/>
            <w:rFonts w:eastAsia="Calibri" w:cs="Times New Roman"/>
            <w:szCs w:val="28"/>
            <w:lang w:val="en-US"/>
          </w:rPr>
          <w:t>us</w:t>
        </w:r>
        <w:r w:rsidR="0047686E">
          <w:rPr>
            <w:rStyle w:val="a8"/>
            <w:rFonts w:eastAsia="Calibri" w:cs="Times New Roman"/>
            <w:szCs w:val="28"/>
          </w:rPr>
          <w:t>/</w:t>
        </w:r>
        <w:r w:rsidR="0047686E">
          <w:rPr>
            <w:rStyle w:val="a8"/>
            <w:rFonts w:eastAsia="Calibri" w:cs="Times New Roman"/>
            <w:szCs w:val="28"/>
            <w:lang w:val="en-US"/>
          </w:rPr>
          <w:t>dotnet</w:t>
        </w:r>
        <w:r w:rsidR="0047686E">
          <w:rPr>
            <w:rStyle w:val="a8"/>
            <w:rFonts w:eastAsia="Calibri" w:cs="Times New Roman"/>
            <w:szCs w:val="28"/>
          </w:rPr>
          <w:t>/</w:t>
        </w:r>
        <w:r w:rsidR="0047686E">
          <w:rPr>
            <w:rStyle w:val="a8"/>
            <w:rFonts w:eastAsia="Calibri" w:cs="Times New Roman"/>
            <w:szCs w:val="28"/>
            <w:lang w:val="en-US"/>
          </w:rPr>
          <w:t>standard</w:t>
        </w:r>
        <w:r w:rsidR="0047686E">
          <w:rPr>
            <w:rStyle w:val="a8"/>
            <w:rFonts w:eastAsia="Calibri" w:cs="Times New Roman"/>
            <w:szCs w:val="28"/>
          </w:rPr>
          <w:t>/</w:t>
        </w:r>
        <w:r w:rsidR="0047686E">
          <w:rPr>
            <w:rStyle w:val="a8"/>
            <w:rFonts w:eastAsia="Calibri" w:cs="Times New Roman"/>
            <w:szCs w:val="28"/>
            <w:lang w:val="en-US"/>
          </w:rPr>
          <w:t>base</w:t>
        </w:r>
        <w:r w:rsidR="0047686E">
          <w:rPr>
            <w:rStyle w:val="a8"/>
            <w:rFonts w:eastAsia="Calibri" w:cs="Times New Roman"/>
            <w:szCs w:val="28"/>
          </w:rPr>
          <w:t>-</w:t>
        </w:r>
        <w:r w:rsidR="0047686E">
          <w:rPr>
            <w:rStyle w:val="a8"/>
            <w:rFonts w:eastAsia="Calibri" w:cs="Times New Roman"/>
            <w:szCs w:val="28"/>
            <w:lang w:val="en-US"/>
          </w:rPr>
          <w:t>types</w:t>
        </w:r>
        <w:r w:rsidR="0047686E">
          <w:rPr>
            <w:rStyle w:val="a8"/>
            <w:rFonts w:eastAsia="Calibri" w:cs="Times New Roman"/>
            <w:szCs w:val="28"/>
          </w:rPr>
          <w:t>/</w:t>
        </w:r>
        <w:r w:rsidR="0047686E">
          <w:rPr>
            <w:rStyle w:val="a8"/>
            <w:rFonts w:eastAsia="Calibri" w:cs="Times New Roman"/>
            <w:szCs w:val="28"/>
            <w:lang w:val="en-US"/>
          </w:rPr>
          <w:t>regular</w:t>
        </w:r>
        <w:r w:rsidR="0047686E">
          <w:rPr>
            <w:rStyle w:val="a8"/>
            <w:rFonts w:eastAsia="Calibri" w:cs="Times New Roman"/>
            <w:szCs w:val="28"/>
          </w:rPr>
          <w:t>-</w:t>
        </w:r>
        <w:r w:rsidR="0047686E">
          <w:rPr>
            <w:rStyle w:val="a8"/>
            <w:rFonts w:eastAsia="Calibri" w:cs="Times New Roman"/>
            <w:szCs w:val="28"/>
            <w:lang w:val="en-US"/>
          </w:rPr>
          <w:t>expressions</w:t>
        </w:r>
      </w:hyperlink>
      <w:r w:rsidR="0047686E">
        <w:rPr>
          <w:rFonts w:eastAsia="Calibri" w:cs="Times New Roman"/>
          <w:szCs w:val="28"/>
        </w:rPr>
        <w:t>.</w:t>
      </w:r>
    </w:p>
    <w:p w14:paraId="4C211D67" w14:textId="77777777" w:rsidR="0047686E" w:rsidRDefault="0047686E" w:rsidP="0018539E">
      <w:pPr>
        <w:pStyle w:val="af6"/>
        <w:numPr>
          <w:ilvl w:val="0"/>
          <w:numId w:val="66"/>
        </w:numPr>
        <w:rPr>
          <w:rFonts w:eastAsia="Calibri" w:cs="Times New Roman"/>
          <w:szCs w:val="28"/>
          <w:lang w:val="uk-UA"/>
        </w:rPr>
      </w:pPr>
      <w:proofErr w:type="spellStart"/>
      <w:r>
        <w:rPr>
          <w:rFonts w:eastAsia="Calibri" w:cs="Times New Roman"/>
          <w:szCs w:val="28"/>
          <w:lang w:val="uk-UA"/>
        </w:rPr>
        <w:t>Adam</w:t>
      </w:r>
      <w:proofErr w:type="spellEnd"/>
      <w:r>
        <w:rPr>
          <w:rFonts w:eastAsia="Calibri" w:cs="Times New Roman"/>
          <w:szCs w:val="28"/>
          <w:lang w:val="uk-UA"/>
        </w:rPr>
        <w:t xml:space="preserve"> </w:t>
      </w:r>
      <w:proofErr w:type="spellStart"/>
      <w:r>
        <w:rPr>
          <w:rFonts w:eastAsia="Calibri" w:cs="Times New Roman"/>
          <w:szCs w:val="28"/>
          <w:lang w:val="uk-UA"/>
        </w:rPr>
        <w:t>Hughes</w:t>
      </w:r>
      <w:proofErr w:type="spellEnd"/>
      <w:r>
        <w:rPr>
          <w:rFonts w:eastAsia="Calibri" w:cs="Times New Roman"/>
          <w:szCs w:val="28"/>
          <w:lang w:val="uk-UA"/>
        </w:rPr>
        <w:t xml:space="preserve">. Microsoft SQL Server [Електронний ресурс] / </w:t>
      </w:r>
      <w:proofErr w:type="spellStart"/>
      <w:r>
        <w:rPr>
          <w:rFonts w:eastAsia="Calibri" w:cs="Times New Roman"/>
          <w:szCs w:val="28"/>
          <w:lang w:val="uk-UA"/>
        </w:rPr>
        <w:t>Adam</w:t>
      </w:r>
      <w:proofErr w:type="spellEnd"/>
      <w:r>
        <w:rPr>
          <w:rFonts w:eastAsia="Calibri" w:cs="Times New Roman"/>
          <w:szCs w:val="28"/>
          <w:lang w:val="uk-UA"/>
        </w:rPr>
        <w:t xml:space="preserve"> </w:t>
      </w:r>
      <w:proofErr w:type="spellStart"/>
      <w:r>
        <w:rPr>
          <w:rFonts w:eastAsia="Calibri" w:cs="Times New Roman"/>
          <w:szCs w:val="28"/>
          <w:lang w:val="uk-UA"/>
        </w:rPr>
        <w:t>Hughes</w:t>
      </w:r>
      <w:proofErr w:type="spellEnd"/>
      <w:r>
        <w:rPr>
          <w:rFonts w:eastAsia="Calibri" w:cs="Times New Roman"/>
          <w:szCs w:val="28"/>
          <w:lang w:val="uk-UA"/>
        </w:rPr>
        <w:t xml:space="preserve">, </w:t>
      </w:r>
      <w:proofErr w:type="spellStart"/>
      <w:r>
        <w:rPr>
          <w:rFonts w:eastAsia="Calibri" w:cs="Times New Roman"/>
          <w:szCs w:val="28"/>
          <w:lang w:val="uk-UA"/>
        </w:rPr>
        <w:t>Craig</w:t>
      </w:r>
      <w:proofErr w:type="spellEnd"/>
      <w:r>
        <w:rPr>
          <w:rFonts w:eastAsia="Calibri" w:cs="Times New Roman"/>
          <w:szCs w:val="28"/>
          <w:lang w:val="uk-UA"/>
        </w:rPr>
        <w:t xml:space="preserve"> </w:t>
      </w:r>
      <w:proofErr w:type="spellStart"/>
      <w:r>
        <w:rPr>
          <w:rFonts w:eastAsia="Calibri" w:cs="Times New Roman"/>
          <w:szCs w:val="28"/>
          <w:lang w:val="uk-UA"/>
        </w:rPr>
        <w:t>Stedman</w:t>
      </w:r>
      <w:proofErr w:type="spellEnd"/>
      <w:r>
        <w:rPr>
          <w:rFonts w:eastAsia="Calibri" w:cs="Times New Roman"/>
          <w:szCs w:val="28"/>
          <w:lang w:val="uk-UA"/>
        </w:rPr>
        <w:t xml:space="preserve">. – 2019. – Режим доступу до ресурсу: </w:t>
      </w:r>
      <w:hyperlink r:id="rId82" w:history="1">
        <w:r>
          <w:rPr>
            <w:rStyle w:val="a8"/>
            <w:rFonts w:eastAsia="Calibri" w:cs="Times New Roman"/>
            <w:szCs w:val="28"/>
            <w:lang w:val="uk-UA"/>
          </w:rPr>
          <w:t>https://searchdatamanagement.techtarget.com/definition/SQL-Server</w:t>
        </w:r>
      </w:hyperlink>
      <w:r>
        <w:rPr>
          <w:rFonts w:eastAsia="Calibri" w:cs="Times New Roman"/>
          <w:szCs w:val="28"/>
          <w:lang w:val="uk-UA"/>
        </w:rPr>
        <w:t>.</w:t>
      </w:r>
    </w:p>
    <w:p w14:paraId="2D71DC26" w14:textId="77777777" w:rsidR="0047686E" w:rsidRDefault="0047686E" w:rsidP="0018539E">
      <w:pPr>
        <w:pStyle w:val="af6"/>
        <w:numPr>
          <w:ilvl w:val="0"/>
          <w:numId w:val="66"/>
        </w:numPr>
        <w:rPr>
          <w:rFonts w:eastAsia="Calibri" w:cs="Times New Roman"/>
          <w:szCs w:val="28"/>
          <w:lang w:val="uk-UA"/>
        </w:rPr>
      </w:pPr>
      <w:r>
        <w:rPr>
          <w:rFonts w:eastAsia="Calibri" w:cs="Times New Roman"/>
          <w:szCs w:val="28"/>
          <w:lang w:val="en-US"/>
        </w:rPr>
        <w:t xml:space="preserve">Use the </w:t>
      </w:r>
      <w:proofErr w:type="spellStart"/>
      <w:r>
        <w:rPr>
          <w:rFonts w:eastAsia="Calibri" w:cs="Times New Roman"/>
          <w:szCs w:val="28"/>
          <w:lang w:val="en-US"/>
        </w:rPr>
        <w:t>MSTest</w:t>
      </w:r>
      <w:proofErr w:type="spellEnd"/>
      <w:r>
        <w:rPr>
          <w:rFonts w:eastAsia="Calibri" w:cs="Times New Roman"/>
          <w:szCs w:val="28"/>
          <w:lang w:val="en-US"/>
        </w:rPr>
        <w:t xml:space="preserve"> framework in unit tests [</w:t>
      </w:r>
      <w:proofErr w:type="spellStart"/>
      <w:r>
        <w:rPr>
          <w:rFonts w:eastAsia="Calibri" w:cs="Times New Roman"/>
          <w:szCs w:val="28"/>
          <w:lang w:val="en-US"/>
        </w:rPr>
        <w:t>Електронний</w:t>
      </w:r>
      <w:proofErr w:type="spellEnd"/>
      <w:r>
        <w:rPr>
          <w:rFonts w:eastAsia="Calibri" w:cs="Times New Roman"/>
          <w:szCs w:val="28"/>
          <w:lang w:val="en-US"/>
        </w:rPr>
        <w:t xml:space="preserve"> </w:t>
      </w:r>
      <w:proofErr w:type="spellStart"/>
      <w:r>
        <w:rPr>
          <w:rFonts w:eastAsia="Calibri" w:cs="Times New Roman"/>
          <w:szCs w:val="28"/>
          <w:lang w:val="en-US"/>
        </w:rPr>
        <w:t>ресурс</w:t>
      </w:r>
      <w:proofErr w:type="spellEnd"/>
      <w:r>
        <w:rPr>
          <w:rFonts w:eastAsia="Calibri" w:cs="Times New Roman"/>
          <w:szCs w:val="28"/>
          <w:lang w:val="en-US"/>
        </w:rPr>
        <w:t xml:space="preserve">]. – 2018. – </w:t>
      </w:r>
      <w:proofErr w:type="spellStart"/>
      <w:r>
        <w:rPr>
          <w:rFonts w:eastAsia="Calibri" w:cs="Times New Roman"/>
          <w:szCs w:val="28"/>
          <w:lang w:val="en-US"/>
        </w:rPr>
        <w:t>Режим</w:t>
      </w:r>
      <w:proofErr w:type="spellEnd"/>
      <w:r>
        <w:rPr>
          <w:rFonts w:eastAsia="Calibri" w:cs="Times New Roman"/>
          <w:szCs w:val="28"/>
          <w:lang w:val="en-US"/>
        </w:rPr>
        <w:t xml:space="preserve"> </w:t>
      </w:r>
      <w:proofErr w:type="spellStart"/>
      <w:r>
        <w:rPr>
          <w:rFonts w:eastAsia="Calibri" w:cs="Times New Roman"/>
          <w:szCs w:val="28"/>
          <w:lang w:val="en-US"/>
        </w:rPr>
        <w:t>доступу</w:t>
      </w:r>
      <w:proofErr w:type="spellEnd"/>
      <w:r>
        <w:rPr>
          <w:rFonts w:eastAsia="Calibri" w:cs="Times New Roman"/>
          <w:szCs w:val="28"/>
          <w:lang w:val="en-US"/>
        </w:rPr>
        <w:t xml:space="preserve"> </w:t>
      </w:r>
      <w:proofErr w:type="spellStart"/>
      <w:r>
        <w:rPr>
          <w:rFonts w:eastAsia="Calibri" w:cs="Times New Roman"/>
          <w:szCs w:val="28"/>
          <w:lang w:val="en-US"/>
        </w:rPr>
        <w:t>до</w:t>
      </w:r>
      <w:proofErr w:type="spellEnd"/>
      <w:r>
        <w:rPr>
          <w:rFonts w:eastAsia="Calibri" w:cs="Times New Roman"/>
          <w:szCs w:val="28"/>
          <w:lang w:val="en-US"/>
        </w:rPr>
        <w:t xml:space="preserve"> </w:t>
      </w:r>
      <w:proofErr w:type="spellStart"/>
      <w:r>
        <w:rPr>
          <w:rFonts w:eastAsia="Calibri" w:cs="Times New Roman"/>
          <w:szCs w:val="28"/>
          <w:lang w:val="en-US"/>
        </w:rPr>
        <w:t>ресурсу</w:t>
      </w:r>
      <w:proofErr w:type="spellEnd"/>
      <w:r>
        <w:rPr>
          <w:rFonts w:eastAsia="Calibri" w:cs="Times New Roman"/>
          <w:szCs w:val="28"/>
          <w:lang w:val="en-US"/>
        </w:rPr>
        <w:t xml:space="preserve">: </w:t>
      </w:r>
      <w:hyperlink r:id="rId83" w:history="1">
        <w:r>
          <w:rPr>
            <w:rStyle w:val="a8"/>
            <w:rFonts w:eastAsia="Calibri" w:cs="Times New Roman"/>
            <w:szCs w:val="28"/>
            <w:lang w:val="en-US"/>
          </w:rPr>
          <w:t>https://docs.microsoft.com/en-us/visualstudio/test/using-microsoft-visualstudio-testtools-unittesting-members-in-unit-tests?view=vs-2019</w:t>
        </w:r>
      </w:hyperlink>
      <w:r>
        <w:rPr>
          <w:rFonts w:eastAsia="Calibri" w:cs="Times New Roman"/>
          <w:szCs w:val="28"/>
          <w:lang w:val="en-US"/>
        </w:rPr>
        <w:t>.</w:t>
      </w:r>
    </w:p>
    <w:p w14:paraId="11F9F644" w14:textId="77777777" w:rsidR="0047686E" w:rsidRPr="00711327" w:rsidRDefault="0047686E" w:rsidP="00711327">
      <w:pPr>
        <w:ind w:left="568" w:firstLine="0"/>
        <w:rPr>
          <w:rFonts w:eastAsia="Calibri" w:cs="Times New Roman"/>
          <w:szCs w:val="28"/>
          <w:lang w:val="en-US"/>
        </w:rPr>
      </w:pPr>
    </w:p>
    <w:p w14:paraId="61C4D0BD" w14:textId="7BD6B349" w:rsidR="00E837CD" w:rsidRPr="0047686E" w:rsidRDefault="00E837CD" w:rsidP="00D04871">
      <w:pPr>
        <w:spacing w:after="160"/>
        <w:ind w:left="709" w:firstLine="0"/>
        <w:jc w:val="left"/>
        <w:rPr>
          <w:rFonts w:cs="Times New Roman"/>
          <w:szCs w:val="28"/>
          <w:lang w:val="en-US"/>
        </w:rPr>
      </w:pPr>
    </w:p>
    <w:p w14:paraId="13467716" w14:textId="5B806376" w:rsidR="00DF3592" w:rsidRPr="0047686E" w:rsidRDefault="00DF3592" w:rsidP="00D04871">
      <w:pPr>
        <w:spacing w:after="160"/>
        <w:ind w:firstLine="0"/>
        <w:jc w:val="left"/>
        <w:rPr>
          <w:rFonts w:cs="Times New Roman"/>
          <w:szCs w:val="28"/>
          <w:lang w:val="en-US"/>
        </w:rPr>
        <w:sectPr w:rsidR="00DF3592" w:rsidRPr="0047686E" w:rsidSect="00177B00">
          <w:headerReference w:type="default" r:id="rId84"/>
          <w:headerReference w:type="first" r:id="rId85"/>
          <w:pgSz w:w="11906" w:h="16838"/>
          <w:pgMar w:top="1134" w:right="709" w:bottom="1843" w:left="1701" w:header="709" w:footer="709" w:gutter="0"/>
          <w:pgNumType w:start="4"/>
          <w:cols w:space="708"/>
          <w:docGrid w:linePitch="381"/>
        </w:sectPr>
      </w:pPr>
    </w:p>
    <w:p w14:paraId="7E193846" w14:textId="77777777" w:rsidR="00710627" w:rsidRPr="00710627" w:rsidRDefault="00710627" w:rsidP="00710627">
      <w:pPr>
        <w:pStyle w:val="13"/>
        <w:pageBreakBefore w:val="0"/>
        <w:spacing w:after="0"/>
        <w:outlineLvl w:val="9"/>
        <w:rPr>
          <w:szCs w:val="28"/>
          <w:lang w:val="uk-UA"/>
        </w:rPr>
      </w:pPr>
      <w:bookmarkStart w:id="109" w:name="_Toc42199045"/>
    </w:p>
    <w:p w14:paraId="3DFA6FA5" w14:textId="4A6AFAE3" w:rsidR="00334ADB" w:rsidRPr="004817BF" w:rsidRDefault="00710627" w:rsidP="00710627">
      <w:pPr>
        <w:pStyle w:val="13"/>
        <w:pageBreakBefore w:val="0"/>
        <w:spacing w:after="0"/>
        <w:outlineLvl w:val="9"/>
        <w:rPr>
          <w:sz w:val="36"/>
          <w:szCs w:val="36"/>
          <w:lang w:val="uk-UA"/>
        </w:rPr>
      </w:pPr>
      <w:r>
        <w:rPr>
          <w:rFonts w:eastAsia="Times New Roman" w:cs="Times New Roman"/>
          <w:b w:val="0"/>
          <w:sz w:val="36"/>
          <w:szCs w:val="36"/>
          <w:lang w:val="uk-UA"/>
        </w:rPr>
        <w:fldChar w:fldCharType="begin"/>
      </w:r>
      <w:r>
        <w:rPr>
          <w:rFonts w:eastAsia="Times New Roman" w:cs="Times New Roman"/>
          <w:b w:val="0"/>
          <w:sz w:val="36"/>
          <w:szCs w:val="36"/>
          <w:lang w:val="uk-UA"/>
        </w:rPr>
        <w:instrText xml:space="preserve"> TC  "</w:instrText>
      </w:r>
      <w:r w:rsidRPr="008F1EF1">
        <w:rPr>
          <w:rFonts w:cs="Times New Roman"/>
          <w:b w:val="0"/>
          <w:sz w:val="36"/>
          <w:szCs w:val="36"/>
          <w:lang w:val="uk-UA"/>
        </w:rPr>
        <w:instrText xml:space="preserve"> </w:instrText>
      </w:r>
      <w:bookmarkStart w:id="110" w:name="_Toc73265290"/>
      <w:r w:rsidRPr="004817BF">
        <w:rPr>
          <w:sz w:val="36"/>
          <w:szCs w:val="36"/>
          <w:lang w:val="uk-UA"/>
        </w:rPr>
        <w:instrText>Додаток 1</w:instrText>
      </w:r>
      <w:bookmarkEnd w:id="110"/>
      <w:r>
        <w:rPr>
          <w:rFonts w:eastAsia="Times New Roman" w:cs="Times New Roman"/>
          <w:b w:val="0"/>
          <w:sz w:val="36"/>
          <w:szCs w:val="36"/>
          <w:lang w:val="uk-UA"/>
        </w:rPr>
        <w:instrText xml:space="preserve">" \f </w:instrText>
      </w:r>
      <w:r>
        <w:rPr>
          <w:rFonts w:eastAsia="Times New Roman" w:cs="Times New Roman"/>
          <w:b w:val="0"/>
          <w:sz w:val="36"/>
          <w:szCs w:val="36"/>
          <w:lang w:val="en-US"/>
        </w:rPr>
        <w:instrText>y</w:instrText>
      </w:r>
      <w:r>
        <w:rPr>
          <w:rFonts w:eastAsia="Times New Roman" w:cs="Times New Roman"/>
          <w:b w:val="0"/>
          <w:sz w:val="36"/>
          <w:szCs w:val="36"/>
          <w:lang w:val="uk-UA"/>
        </w:rPr>
        <w:instrText xml:space="preserve">\l 1 </w:instrText>
      </w:r>
      <w:r>
        <w:rPr>
          <w:rFonts w:eastAsia="Times New Roman" w:cs="Times New Roman"/>
          <w:b w:val="0"/>
          <w:sz w:val="36"/>
          <w:szCs w:val="36"/>
          <w:lang w:val="uk-UA"/>
        </w:rPr>
        <w:fldChar w:fldCharType="end"/>
      </w:r>
      <w:r w:rsidR="004817BF" w:rsidRPr="004817BF">
        <w:rPr>
          <w:sz w:val="36"/>
          <w:szCs w:val="36"/>
          <w:lang w:val="uk-UA"/>
        </w:rPr>
        <w:t>Додаток 1</w:t>
      </w:r>
      <w:bookmarkEnd w:id="109"/>
    </w:p>
    <w:p w14:paraId="6F444143" w14:textId="77777777" w:rsidR="00711327" w:rsidRDefault="00711327" w:rsidP="004817BF">
      <w:pPr>
        <w:jc w:val="center"/>
        <w:rPr>
          <w:bCs/>
          <w:color w:val="000000"/>
          <w:spacing w:val="1"/>
          <w:sz w:val="32"/>
          <w:szCs w:val="32"/>
          <w:lang w:val="uk-UA"/>
        </w:rPr>
      </w:pPr>
    </w:p>
    <w:p w14:paraId="2DF9FC62" w14:textId="2A4BE839" w:rsidR="004817BF" w:rsidRDefault="006D0E5A" w:rsidP="004817BF">
      <w:pPr>
        <w:jc w:val="center"/>
        <w:rPr>
          <w:bCs/>
          <w:color w:val="000000"/>
          <w:spacing w:val="1"/>
          <w:sz w:val="32"/>
          <w:szCs w:val="32"/>
          <w:lang w:val="uk-UA"/>
        </w:rPr>
      </w:pPr>
      <w:r>
        <w:rPr>
          <w:bCs/>
          <w:color w:val="000000"/>
          <w:spacing w:val="1"/>
          <w:sz w:val="32"/>
          <w:szCs w:val="32"/>
          <w:lang w:val="uk-UA"/>
        </w:rPr>
        <w:t>Еволюційні алгоритми глобальної пошукової оптимізації</w:t>
      </w:r>
    </w:p>
    <w:p w14:paraId="36C44A8C" w14:textId="77777777" w:rsidR="004817BF" w:rsidRDefault="004817BF" w:rsidP="004817BF">
      <w:pPr>
        <w:jc w:val="center"/>
        <w:rPr>
          <w:bCs/>
          <w:color w:val="000000"/>
          <w:spacing w:val="1"/>
          <w:sz w:val="32"/>
          <w:szCs w:val="32"/>
          <w:lang w:val="uk-UA"/>
        </w:rPr>
      </w:pPr>
    </w:p>
    <w:p w14:paraId="236CA398" w14:textId="77777777" w:rsidR="004817BF" w:rsidRDefault="004817BF" w:rsidP="004817BF">
      <w:pPr>
        <w:jc w:val="center"/>
        <w:rPr>
          <w:bCs/>
          <w:color w:val="000000"/>
          <w:spacing w:val="1"/>
          <w:sz w:val="32"/>
          <w:szCs w:val="32"/>
          <w:lang w:val="uk-UA"/>
        </w:rPr>
      </w:pPr>
    </w:p>
    <w:p w14:paraId="19CCC3AE" w14:textId="77777777" w:rsidR="004817BF" w:rsidRDefault="004817BF" w:rsidP="004817BF">
      <w:pPr>
        <w:jc w:val="center"/>
        <w:rPr>
          <w:bCs/>
          <w:color w:val="000000"/>
          <w:spacing w:val="1"/>
          <w:sz w:val="32"/>
          <w:szCs w:val="32"/>
          <w:lang w:val="uk-UA"/>
        </w:rPr>
      </w:pPr>
    </w:p>
    <w:p w14:paraId="268DC165" w14:textId="77777777" w:rsidR="004817BF" w:rsidRDefault="004817BF" w:rsidP="004817BF">
      <w:pPr>
        <w:jc w:val="center"/>
        <w:rPr>
          <w:bCs/>
          <w:color w:val="000000"/>
          <w:spacing w:val="1"/>
          <w:sz w:val="32"/>
          <w:szCs w:val="32"/>
          <w:lang w:val="uk-UA"/>
        </w:rPr>
      </w:pPr>
    </w:p>
    <w:p w14:paraId="2740F4BE" w14:textId="77777777" w:rsidR="004817BF" w:rsidRDefault="004817BF" w:rsidP="004817BF">
      <w:pPr>
        <w:jc w:val="center"/>
        <w:rPr>
          <w:bCs/>
          <w:color w:val="000000"/>
          <w:spacing w:val="1"/>
          <w:sz w:val="32"/>
          <w:szCs w:val="32"/>
          <w:lang w:val="uk-UA"/>
        </w:rPr>
      </w:pPr>
    </w:p>
    <w:p w14:paraId="01F9E795" w14:textId="77777777" w:rsidR="004817BF" w:rsidRDefault="004817BF" w:rsidP="004817BF">
      <w:pPr>
        <w:jc w:val="center"/>
        <w:rPr>
          <w:bCs/>
          <w:color w:val="000000"/>
          <w:spacing w:val="1"/>
          <w:sz w:val="32"/>
          <w:szCs w:val="32"/>
          <w:lang w:val="uk-UA"/>
        </w:rPr>
      </w:pPr>
    </w:p>
    <w:p w14:paraId="6B35E856" w14:textId="77777777" w:rsidR="004817BF" w:rsidRDefault="004817BF" w:rsidP="004817BF">
      <w:pPr>
        <w:jc w:val="center"/>
        <w:rPr>
          <w:bCs/>
          <w:color w:val="000000"/>
          <w:spacing w:val="1"/>
          <w:sz w:val="32"/>
          <w:szCs w:val="32"/>
          <w:lang w:val="uk-UA"/>
        </w:rPr>
      </w:pPr>
    </w:p>
    <w:p w14:paraId="0E1F27B4" w14:textId="0B2497FC" w:rsidR="004817BF" w:rsidRPr="004817BF" w:rsidRDefault="003570F5" w:rsidP="004817BF">
      <w:pPr>
        <w:jc w:val="center"/>
        <w:rPr>
          <w:b/>
          <w:bCs/>
          <w:color w:val="000000"/>
          <w:spacing w:val="1"/>
          <w:sz w:val="36"/>
          <w:szCs w:val="36"/>
          <w:lang w:val="uk-UA"/>
        </w:rPr>
      </w:pPr>
      <w:r>
        <w:rPr>
          <w:b/>
          <w:bCs/>
          <w:color w:val="000000"/>
          <w:spacing w:val="1"/>
          <w:sz w:val="36"/>
          <w:szCs w:val="36"/>
          <w:lang w:val="uk-UA"/>
        </w:rPr>
        <w:t>Структурна схема системи</w:t>
      </w:r>
    </w:p>
    <w:p w14:paraId="5FE8263D" w14:textId="697288FF" w:rsidR="004817BF" w:rsidRDefault="004817BF" w:rsidP="004817BF">
      <w:pPr>
        <w:jc w:val="center"/>
        <w:rPr>
          <w:iCs/>
          <w:szCs w:val="28"/>
          <w:lang w:val="uk-UA"/>
        </w:rPr>
      </w:pPr>
      <w:r>
        <w:rPr>
          <w:sz w:val="40"/>
          <w:lang w:val="uk-UA"/>
        </w:rPr>
        <w:t>ІАЛЦ.467200.004 Д1</w:t>
      </w:r>
    </w:p>
    <w:p w14:paraId="2101DF81" w14:textId="77777777" w:rsidR="004817BF" w:rsidRPr="004817BF" w:rsidRDefault="004817BF" w:rsidP="004817BF">
      <w:pPr>
        <w:jc w:val="center"/>
        <w:rPr>
          <w:bCs/>
          <w:color w:val="000000"/>
          <w:spacing w:val="1"/>
          <w:sz w:val="36"/>
          <w:szCs w:val="36"/>
          <w:lang w:val="uk-UA"/>
        </w:rPr>
      </w:pPr>
    </w:p>
    <w:p w14:paraId="39E1FED5" w14:textId="77777777" w:rsidR="004817BF" w:rsidRPr="004817BF" w:rsidRDefault="004817BF" w:rsidP="004817BF">
      <w:pPr>
        <w:pStyle w:val="13"/>
        <w:pageBreakBefore w:val="0"/>
        <w:outlineLvl w:val="9"/>
        <w:rPr>
          <w:b w:val="0"/>
          <w:sz w:val="56"/>
          <w:lang w:val="uk-UA"/>
        </w:rPr>
      </w:pPr>
    </w:p>
    <w:p w14:paraId="410C2DEE" w14:textId="77777777" w:rsidR="004817BF" w:rsidRPr="00C54028" w:rsidRDefault="004817BF" w:rsidP="004817BF">
      <w:pPr>
        <w:jc w:val="center"/>
        <w:rPr>
          <w:iCs/>
          <w:sz w:val="32"/>
          <w:szCs w:val="32"/>
          <w:lang w:val="uk-UA"/>
        </w:rPr>
      </w:pPr>
      <w:r>
        <w:rPr>
          <w:iCs/>
          <w:sz w:val="32"/>
          <w:szCs w:val="32"/>
          <w:lang w:val="uk-UA"/>
        </w:rPr>
        <w:t>Аркушів 1</w:t>
      </w:r>
    </w:p>
    <w:p w14:paraId="5C443D4E" w14:textId="77777777" w:rsidR="004817BF" w:rsidRDefault="004817BF" w:rsidP="004817BF">
      <w:pPr>
        <w:pStyle w:val="13"/>
        <w:pageBreakBefore w:val="0"/>
        <w:outlineLvl w:val="9"/>
        <w:rPr>
          <w:sz w:val="56"/>
          <w:lang w:val="uk-UA"/>
        </w:rPr>
      </w:pPr>
    </w:p>
    <w:p w14:paraId="243BEE47" w14:textId="77777777" w:rsidR="004D7F7D" w:rsidRDefault="004D7F7D" w:rsidP="004D7F7D">
      <w:pPr>
        <w:pStyle w:val="28"/>
        <w:jc w:val="center"/>
        <w:rPr>
          <w:b/>
        </w:rPr>
      </w:pPr>
    </w:p>
    <w:p w14:paraId="2A30E612" w14:textId="77777777" w:rsidR="004D7F7D" w:rsidRDefault="004D7F7D" w:rsidP="004D7F7D">
      <w:pPr>
        <w:pStyle w:val="28"/>
        <w:jc w:val="center"/>
        <w:rPr>
          <w:b/>
        </w:rPr>
      </w:pPr>
    </w:p>
    <w:p w14:paraId="5204765F" w14:textId="7316D144" w:rsidR="004817BF" w:rsidRDefault="004D7F7D" w:rsidP="004D7F7D">
      <w:pPr>
        <w:pStyle w:val="28"/>
        <w:jc w:val="center"/>
        <w:rPr>
          <w:b/>
        </w:rPr>
      </w:pPr>
      <w:r w:rsidRPr="004D7F7D">
        <w:rPr>
          <w:b/>
        </w:rPr>
        <w:t>Київ 202</w:t>
      </w:r>
      <w:r w:rsidR="006D0E5A">
        <w:rPr>
          <w:b/>
        </w:rPr>
        <w:t>1</w:t>
      </w:r>
      <w:r>
        <w:rPr>
          <w:b/>
        </w:rPr>
        <w:t xml:space="preserve"> р</w:t>
      </w:r>
    </w:p>
    <w:p w14:paraId="29B2C82B" w14:textId="77777777" w:rsidR="003E1DC3" w:rsidRDefault="003E1DC3" w:rsidP="004D7F7D">
      <w:pPr>
        <w:pStyle w:val="28"/>
        <w:jc w:val="center"/>
        <w:rPr>
          <w:b/>
        </w:rPr>
      </w:pPr>
    </w:p>
    <w:p w14:paraId="4AB5E765" w14:textId="77777777" w:rsidR="003E1DC3" w:rsidRPr="004D7F7D" w:rsidRDefault="003E1DC3" w:rsidP="004D7F7D">
      <w:pPr>
        <w:pStyle w:val="28"/>
        <w:jc w:val="center"/>
        <w:rPr>
          <w:b/>
          <w:sz w:val="12"/>
        </w:rPr>
      </w:pPr>
    </w:p>
    <w:p w14:paraId="3E7E3181" w14:textId="5F867C17" w:rsidR="00334ADB" w:rsidRDefault="000B65A2" w:rsidP="0047005D">
      <w:pPr>
        <w:tabs>
          <w:tab w:val="left" w:pos="5670"/>
        </w:tabs>
        <w:spacing w:before="480"/>
        <w:ind w:firstLine="0"/>
        <w:jc w:val="center"/>
        <w:rPr>
          <w:lang w:val="uk-UA"/>
        </w:rPr>
      </w:pPr>
      <w:r>
        <w:rPr>
          <w:noProof/>
          <w:lang w:val="ru-RU" w:eastAsia="ru-RU"/>
        </w:rPr>
        <w:lastRenderedPageBreak/>
        <w:drawing>
          <wp:inline distT="0" distB="0" distL="0" distR="0" wp14:anchorId="455371D2" wp14:editId="0FEB960E">
            <wp:extent cx="6584371" cy="7673340"/>
            <wp:effectExtent l="0" t="0" r="0" b="0"/>
            <wp:docPr id="2523" name="Рисунок 2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 name="Untitled Workspace (5).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6591976" cy="7682203"/>
                    </a:xfrm>
                    <a:prstGeom prst="rect">
                      <a:avLst/>
                    </a:prstGeom>
                  </pic:spPr>
                </pic:pic>
              </a:graphicData>
            </a:graphic>
          </wp:inline>
        </w:drawing>
      </w:r>
    </w:p>
    <w:p w14:paraId="797E6BE7" w14:textId="77777777" w:rsidR="006D0E5A" w:rsidRDefault="006D0E5A" w:rsidP="00DF3592">
      <w:pPr>
        <w:tabs>
          <w:tab w:val="left" w:pos="5670"/>
        </w:tabs>
        <w:spacing w:before="480"/>
        <w:ind w:firstLine="0"/>
        <w:jc w:val="center"/>
        <w:rPr>
          <w:lang w:val="uk-UA"/>
        </w:rPr>
        <w:sectPr w:rsidR="006D0E5A" w:rsidSect="00BD5D48">
          <w:headerReference w:type="default" r:id="rId87"/>
          <w:footerReference w:type="first" r:id="rId88"/>
          <w:pgSz w:w="11906" w:h="16838"/>
          <w:pgMar w:top="1134" w:right="1134" w:bottom="1134" w:left="1134" w:header="709" w:footer="709" w:gutter="0"/>
          <w:pgNumType w:start="3"/>
          <w:cols w:space="708"/>
          <w:titlePg/>
          <w:docGrid w:linePitch="381"/>
        </w:sectPr>
      </w:pPr>
    </w:p>
    <w:p w14:paraId="46D70E6F" w14:textId="77777777" w:rsidR="00710627" w:rsidRPr="00710627" w:rsidRDefault="00710627" w:rsidP="00D1664C">
      <w:pPr>
        <w:pStyle w:val="13"/>
        <w:pageBreakBefore w:val="0"/>
        <w:spacing w:after="0"/>
        <w:outlineLvl w:val="9"/>
        <w:rPr>
          <w:szCs w:val="28"/>
          <w:lang w:val="uk-UA"/>
        </w:rPr>
      </w:pPr>
      <w:bookmarkStart w:id="111" w:name="_Toc42199046"/>
    </w:p>
    <w:p w14:paraId="3AAAC431" w14:textId="29C2AD16" w:rsidR="004D7F7D" w:rsidRPr="004817BF" w:rsidRDefault="00710627" w:rsidP="00D1664C">
      <w:pPr>
        <w:pStyle w:val="13"/>
        <w:pageBreakBefore w:val="0"/>
        <w:spacing w:after="0"/>
        <w:outlineLvl w:val="9"/>
        <w:rPr>
          <w:sz w:val="36"/>
          <w:szCs w:val="36"/>
          <w:lang w:val="uk-UA"/>
        </w:rPr>
      </w:pPr>
      <w:r>
        <w:rPr>
          <w:rFonts w:eastAsia="Times New Roman" w:cs="Times New Roman"/>
          <w:b w:val="0"/>
          <w:sz w:val="36"/>
          <w:szCs w:val="36"/>
          <w:lang w:val="uk-UA"/>
        </w:rPr>
        <w:fldChar w:fldCharType="begin"/>
      </w:r>
      <w:r>
        <w:rPr>
          <w:rFonts w:eastAsia="Times New Roman" w:cs="Times New Roman"/>
          <w:b w:val="0"/>
          <w:sz w:val="36"/>
          <w:szCs w:val="36"/>
          <w:lang w:val="uk-UA"/>
        </w:rPr>
        <w:instrText xml:space="preserve"> TC  "</w:instrText>
      </w:r>
      <w:r w:rsidRPr="008F1EF1">
        <w:rPr>
          <w:rFonts w:cs="Times New Roman"/>
          <w:b w:val="0"/>
          <w:sz w:val="36"/>
          <w:szCs w:val="36"/>
          <w:lang w:val="uk-UA"/>
        </w:rPr>
        <w:instrText xml:space="preserve"> </w:instrText>
      </w:r>
      <w:bookmarkStart w:id="112" w:name="_Toc73265291"/>
      <w:r w:rsidRPr="004817BF">
        <w:rPr>
          <w:sz w:val="36"/>
          <w:szCs w:val="36"/>
          <w:lang w:val="uk-UA"/>
        </w:rPr>
        <w:instrText xml:space="preserve">Додаток </w:instrText>
      </w:r>
      <w:r>
        <w:rPr>
          <w:sz w:val="36"/>
          <w:szCs w:val="36"/>
          <w:lang w:val="uk-UA"/>
        </w:rPr>
        <w:instrText>2</w:instrText>
      </w:r>
      <w:bookmarkEnd w:id="112"/>
      <w:r>
        <w:rPr>
          <w:rFonts w:eastAsia="Times New Roman" w:cs="Times New Roman"/>
          <w:b w:val="0"/>
          <w:sz w:val="36"/>
          <w:szCs w:val="36"/>
          <w:lang w:val="uk-UA"/>
        </w:rPr>
        <w:instrText xml:space="preserve">" \f </w:instrText>
      </w:r>
      <w:r>
        <w:rPr>
          <w:rFonts w:eastAsia="Times New Roman" w:cs="Times New Roman"/>
          <w:b w:val="0"/>
          <w:sz w:val="36"/>
          <w:szCs w:val="36"/>
          <w:lang w:val="en-US"/>
        </w:rPr>
        <w:instrText>y</w:instrText>
      </w:r>
      <w:r>
        <w:rPr>
          <w:rFonts w:eastAsia="Times New Roman" w:cs="Times New Roman"/>
          <w:b w:val="0"/>
          <w:sz w:val="36"/>
          <w:szCs w:val="36"/>
          <w:lang w:val="uk-UA"/>
        </w:rPr>
        <w:instrText xml:space="preserve">\l 1 </w:instrText>
      </w:r>
      <w:r>
        <w:rPr>
          <w:rFonts w:eastAsia="Times New Roman" w:cs="Times New Roman"/>
          <w:b w:val="0"/>
          <w:sz w:val="36"/>
          <w:szCs w:val="36"/>
          <w:lang w:val="uk-UA"/>
        </w:rPr>
        <w:fldChar w:fldCharType="end"/>
      </w:r>
      <w:r w:rsidR="004D7F7D">
        <w:rPr>
          <w:sz w:val="36"/>
          <w:szCs w:val="36"/>
          <w:lang w:val="uk-UA"/>
        </w:rPr>
        <w:t>Додаток 2</w:t>
      </w:r>
      <w:bookmarkEnd w:id="111"/>
    </w:p>
    <w:p w14:paraId="02576EDA" w14:textId="77777777" w:rsidR="00711327" w:rsidRDefault="00711327" w:rsidP="004D7F7D">
      <w:pPr>
        <w:jc w:val="center"/>
        <w:rPr>
          <w:bCs/>
          <w:color w:val="000000"/>
          <w:spacing w:val="1"/>
          <w:sz w:val="32"/>
          <w:szCs w:val="32"/>
          <w:lang w:val="uk-UA"/>
        </w:rPr>
      </w:pPr>
    </w:p>
    <w:p w14:paraId="44355215" w14:textId="0C2C2455" w:rsidR="004D7F7D" w:rsidRPr="00D1664C" w:rsidRDefault="00D1664C" w:rsidP="004D7F7D">
      <w:pPr>
        <w:jc w:val="center"/>
        <w:rPr>
          <w:bCs/>
          <w:color w:val="000000"/>
          <w:spacing w:val="1"/>
          <w:sz w:val="32"/>
          <w:szCs w:val="32"/>
          <w:lang w:val="uk-UA"/>
        </w:rPr>
      </w:pPr>
      <w:r>
        <w:rPr>
          <w:bCs/>
          <w:color w:val="000000"/>
          <w:spacing w:val="1"/>
          <w:sz w:val="32"/>
          <w:szCs w:val="32"/>
          <w:lang w:val="uk-UA"/>
        </w:rPr>
        <w:t>Еволюційні алгоритми глобальної пошукової оптимізації</w:t>
      </w:r>
    </w:p>
    <w:p w14:paraId="4C9AD801" w14:textId="77777777" w:rsidR="004D7F7D" w:rsidRDefault="004D7F7D" w:rsidP="004D7F7D">
      <w:pPr>
        <w:jc w:val="center"/>
        <w:rPr>
          <w:bCs/>
          <w:color w:val="000000"/>
          <w:spacing w:val="1"/>
          <w:sz w:val="32"/>
          <w:szCs w:val="32"/>
          <w:lang w:val="uk-UA"/>
        </w:rPr>
      </w:pPr>
    </w:p>
    <w:p w14:paraId="322215B6" w14:textId="77777777" w:rsidR="00D1664C" w:rsidRDefault="00D1664C" w:rsidP="004D7F7D">
      <w:pPr>
        <w:jc w:val="center"/>
        <w:rPr>
          <w:bCs/>
          <w:color w:val="000000"/>
          <w:spacing w:val="1"/>
          <w:sz w:val="32"/>
          <w:szCs w:val="32"/>
          <w:lang w:val="uk-UA"/>
        </w:rPr>
      </w:pPr>
    </w:p>
    <w:p w14:paraId="6B5D792D" w14:textId="77777777" w:rsidR="004D7F7D" w:rsidRDefault="004D7F7D" w:rsidP="00D1664C">
      <w:pPr>
        <w:ind w:firstLine="0"/>
        <w:rPr>
          <w:bCs/>
          <w:color w:val="000000"/>
          <w:spacing w:val="1"/>
          <w:sz w:val="32"/>
          <w:szCs w:val="32"/>
          <w:lang w:val="uk-UA"/>
        </w:rPr>
      </w:pPr>
    </w:p>
    <w:p w14:paraId="7BFE92E1" w14:textId="77777777" w:rsidR="004D7F7D" w:rsidRDefault="004D7F7D" w:rsidP="004D7F7D">
      <w:pPr>
        <w:jc w:val="center"/>
        <w:rPr>
          <w:bCs/>
          <w:color w:val="000000"/>
          <w:spacing w:val="1"/>
          <w:sz w:val="32"/>
          <w:szCs w:val="32"/>
          <w:lang w:val="uk-UA"/>
        </w:rPr>
      </w:pPr>
    </w:p>
    <w:p w14:paraId="6D496CE4" w14:textId="77777777" w:rsidR="004D7F7D" w:rsidRDefault="004D7F7D" w:rsidP="00710627">
      <w:pPr>
        <w:ind w:firstLine="0"/>
        <w:rPr>
          <w:bCs/>
          <w:color w:val="000000"/>
          <w:spacing w:val="1"/>
          <w:sz w:val="32"/>
          <w:szCs w:val="32"/>
          <w:lang w:val="uk-UA"/>
        </w:rPr>
      </w:pPr>
    </w:p>
    <w:p w14:paraId="34E358CC" w14:textId="77777777" w:rsidR="004D7F7D" w:rsidRDefault="004D7F7D" w:rsidP="004D7F7D">
      <w:pPr>
        <w:jc w:val="center"/>
        <w:rPr>
          <w:bCs/>
          <w:color w:val="000000"/>
          <w:spacing w:val="1"/>
          <w:sz w:val="32"/>
          <w:szCs w:val="32"/>
          <w:lang w:val="uk-UA"/>
        </w:rPr>
      </w:pPr>
    </w:p>
    <w:p w14:paraId="510402A8" w14:textId="77777777" w:rsidR="004D7F7D" w:rsidRPr="00287140" w:rsidRDefault="004D7F7D" w:rsidP="004D7F7D">
      <w:pPr>
        <w:jc w:val="center"/>
        <w:rPr>
          <w:b/>
          <w:sz w:val="36"/>
          <w:szCs w:val="28"/>
          <w:lang w:val="ru-RU"/>
        </w:rPr>
      </w:pPr>
      <w:r>
        <w:rPr>
          <w:b/>
          <w:sz w:val="36"/>
          <w:szCs w:val="28"/>
          <w:lang w:val="uk-UA"/>
        </w:rPr>
        <w:t>Функціональна схема</w:t>
      </w:r>
      <w:r w:rsidRPr="00287140">
        <w:rPr>
          <w:b/>
          <w:sz w:val="36"/>
          <w:szCs w:val="28"/>
          <w:lang w:val="ru-RU"/>
        </w:rPr>
        <w:t xml:space="preserve"> (</w:t>
      </w:r>
      <w:r>
        <w:rPr>
          <w:b/>
          <w:sz w:val="36"/>
          <w:szCs w:val="28"/>
          <w:lang w:val="uk-UA"/>
        </w:rPr>
        <w:t>діаграма класів</w:t>
      </w:r>
      <w:r w:rsidRPr="00287140">
        <w:rPr>
          <w:b/>
          <w:sz w:val="36"/>
          <w:szCs w:val="28"/>
          <w:lang w:val="ru-RU"/>
        </w:rPr>
        <w:t>)</w:t>
      </w:r>
    </w:p>
    <w:p w14:paraId="6E29A2CC" w14:textId="1D691470" w:rsidR="004D7F7D" w:rsidRDefault="004D7F7D" w:rsidP="004D7F7D">
      <w:pPr>
        <w:jc w:val="center"/>
        <w:rPr>
          <w:iCs/>
          <w:szCs w:val="28"/>
          <w:lang w:val="uk-UA"/>
        </w:rPr>
      </w:pPr>
      <w:r>
        <w:rPr>
          <w:sz w:val="40"/>
          <w:lang w:val="uk-UA"/>
        </w:rPr>
        <w:t>ІАЛЦ.467200.005 Д</w:t>
      </w:r>
      <w:r w:rsidR="00287140">
        <w:rPr>
          <w:sz w:val="40"/>
          <w:lang w:val="uk-UA"/>
        </w:rPr>
        <w:t>2</w:t>
      </w:r>
    </w:p>
    <w:p w14:paraId="4E57621F" w14:textId="77777777" w:rsidR="004D7F7D" w:rsidRPr="004817BF" w:rsidRDefault="004D7F7D" w:rsidP="004D7F7D">
      <w:pPr>
        <w:jc w:val="center"/>
        <w:rPr>
          <w:bCs/>
          <w:color w:val="000000"/>
          <w:spacing w:val="1"/>
          <w:sz w:val="36"/>
          <w:szCs w:val="36"/>
          <w:lang w:val="uk-UA"/>
        </w:rPr>
      </w:pPr>
    </w:p>
    <w:p w14:paraId="095C1C67" w14:textId="77777777" w:rsidR="004D7F7D" w:rsidRPr="004817BF" w:rsidRDefault="004D7F7D" w:rsidP="004D7F7D">
      <w:pPr>
        <w:pStyle w:val="13"/>
        <w:pageBreakBefore w:val="0"/>
        <w:outlineLvl w:val="9"/>
        <w:rPr>
          <w:b w:val="0"/>
          <w:sz w:val="56"/>
          <w:lang w:val="uk-UA"/>
        </w:rPr>
      </w:pPr>
    </w:p>
    <w:p w14:paraId="2DBA466E" w14:textId="77777777" w:rsidR="004D7F7D" w:rsidRPr="00C54028" w:rsidRDefault="004D7F7D" w:rsidP="004D7F7D">
      <w:pPr>
        <w:jc w:val="center"/>
        <w:rPr>
          <w:iCs/>
          <w:sz w:val="32"/>
          <w:szCs w:val="32"/>
          <w:lang w:val="uk-UA"/>
        </w:rPr>
      </w:pPr>
      <w:r>
        <w:rPr>
          <w:iCs/>
          <w:sz w:val="32"/>
          <w:szCs w:val="32"/>
          <w:lang w:val="uk-UA"/>
        </w:rPr>
        <w:t>Аркушів 1</w:t>
      </w:r>
    </w:p>
    <w:p w14:paraId="5E2CA77A" w14:textId="77777777" w:rsidR="004D7F7D" w:rsidRDefault="004D7F7D" w:rsidP="004D7F7D">
      <w:pPr>
        <w:pStyle w:val="13"/>
        <w:pageBreakBefore w:val="0"/>
        <w:outlineLvl w:val="9"/>
        <w:rPr>
          <w:sz w:val="56"/>
          <w:lang w:val="uk-UA"/>
        </w:rPr>
      </w:pPr>
    </w:p>
    <w:p w14:paraId="6B1B2854" w14:textId="77777777" w:rsidR="004D7F7D" w:rsidRDefault="004D7F7D" w:rsidP="004D7F7D">
      <w:pPr>
        <w:pStyle w:val="28"/>
        <w:jc w:val="center"/>
        <w:rPr>
          <w:b/>
        </w:rPr>
      </w:pPr>
    </w:p>
    <w:p w14:paraId="0BE713A2" w14:textId="77777777" w:rsidR="004D7F7D" w:rsidRDefault="004D7F7D" w:rsidP="004D7F7D">
      <w:pPr>
        <w:pStyle w:val="28"/>
        <w:jc w:val="center"/>
        <w:rPr>
          <w:b/>
        </w:rPr>
      </w:pPr>
    </w:p>
    <w:p w14:paraId="3AE8DDBB" w14:textId="77777777" w:rsidR="004D7F7D" w:rsidRDefault="004D7F7D" w:rsidP="004D7F7D">
      <w:pPr>
        <w:pStyle w:val="28"/>
        <w:jc w:val="center"/>
        <w:rPr>
          <w:b/>
        </w:rPr>
      </w:pPr>
    </w:p>
    <w:p w14:paraId="128F2B66" w14:textId="77777777" w:rsidR="004D7F7D" w:rsidRDefault="004D7F7D" w:rsidP="004D7F7D">
      <w:pPr>
        <w:pStyle w:val="28"/>
        <w:jc w:val="center"/>
        <w:rPr>
          <w:b/>
        </w:rPr>
      </w:pPr>
    </w:p>
    <w:p w14:paraId="7221D207" w14:textId="06FDDB65" w:rsidR="004D7F7D" w:rsidRPr="004D7F7D" w:rsidRDefault="004D7F7D" w:rsidP="004D7F7D">
      <w:pPr>
        <w:pStyle w:val="28"/>
        <w:jc w:val="center"/>
        <w:rPr>
          <w:b/>
          <w:sz w:val="12"/>
        </w:rPr>
      </w:pPr>
      <w:r w:rsidRPr="004D7F7D">
        <w:rPr>
          <w:b/>
        </w:rPr>
        <w:t>Київ 202</w:t>
      </w:r>
      <w:r w:rsidR="00D1664C" w:rsidRPr="00D1664C">
        <w:rPr>
          <w:b/>
        </w:rPr>
        <w:t>1</w:t>
      </w:r>
      <w:r>
        <w:rPr>
          <w:b/>
        </w:rPr>
        <w:t xml:space="preserve"> р</w:t>
      </w:r>
    </w:p>
    <w:p w14:paraId="7F3A018E" w14:textId="22828F97" w:rsidR="009F49BF" w:rsidRDefault="00D1664C" w:rsidP="00BD5D48">
      <w:pPr>
        <w:ind w:firstLine="0"/>
        <w:jc w:val="left"/>
        <w:rPr>
          <w:lang w:val="uk-UA"/>
        </w:rPr>
      </w:pPr>
      <w:r>
        <w:rPr>
          <w:noProof/>
          <w:lang w:val="ru-RU" w:eastAsia="ru-RU"/>
        </w:rPr>
        <w:lastRenderedPageBreak/>
        <w:drawing>
          <wp:anchor distT="0" distB="0" distL="114300" distR="114300" simplePos="0" relativeHeight="251665408" behindDoc="0" locked="0" layoutInCell="1" allowOverlap="1" wp14:anchorId="44406D84" wp14:editId="066635AE">
            <wp:simplePos x="0" y="0"/>
            <wp:positionH relativeFrom="column">
              <wp:posOffset>901065</wp:posOffset>
            </wp:positionH>
            <wp:positionV relativeFrom="paragraph">
              <wp:posOffset>0</wp:posOffset>
            </wp:positionV>
            <wp:extent cx="5304817" cy="8096250"/>
            <wp:effectExtent l="0" t="0" r="0" b="0"/>
            <wp:wrapSquare wrapText="bothSides"/>
            <wp:docPr id="1897" name="Рисунок 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 name="Lsfuhfvf rkfcsd.png"/>
                    <pic:cNvPicPr/>
                  </pic:nvPicPr>
                  <pic:blipFill>
                    <a:blip r:embed="rId89">
                      <a:extLst>
                        <a:ext uri="{28A0092B-C50C-407E-A947-70E740481C1C}">
                          <a14:useLocalDpi xmlns:a14="http://schemas.microsoft.com/office/drawing/2010/main" val="0"/>
                        </a:ext>
                      </a:extLst>
                    </a:blip>
                    <a:stretch>
                      <a:fillRect/>
                    </a:stretch>
                  </pic:blipFill>
                  <pic:spPr>
                    <a:xfrm>
                      <a:off x="0" y="0"/>
                      <a:ext cx="5304817" cy="8096250"/>
                    </a:xfrm>
                    <a:prstGeom prst="rect">
                      <a:avLst/>
                    </a:prstGeom>
                  </pic:spPr>
                </pic:pic>
              </a:graphicData>
            </a:graphic>
            <wp14:sizeRelH relativeFrom="margin">
              <wp14:pctWidth>0</wp14:pctWidth>
            </wp14:sizeRelH>
            <wp14:sizeRelV relativeFrom="margin">
              <wp14:pctHeight>0</wp14:pctHeight>
            </wp14:sizeRelV>
          </wp:anchor>
        </w:drawing>
      </w:r>
      <w:r w:rsidR="00BD5D48">
        <w:rPr>
          <w:lang w:val="uk-UA"/>
        </w:rPr>
        <w:br w:type="textWrapping" w:clear="all"/>
      </w:r>
    </w:p>
    <w:p w14:paraId="3E5705FA" w14:textId="77777777" w:rsidR="009F49BF" w:rsidRPr="009F49BF" w:rsidRDefault="009F49BF" w:rsidP="009F49BF">
      <w:pPr>
        <w:rPr>
          <w:lang w:val="uk-UA"/>
        </w:rPr>
      </w:pPr>
    </w:p>
    <w:p w14:paraId="4781096D" w14:textId="2B8D1021" w:rsidR="009F49BF" w:rsidRDefault="009F49BF" w:rsidP="009F49BF">
      <w:pPr>
        <w:rPr>
          <w:lang w:val="uk-UA"/>
        </w:rPr>
      </w:pPr>
    </w:p>
    <w:p w14:paraId="5DB08054" w14:textId="7021125A" w:rsidR="009F49BF" w:rsidRDefault="009F49BF" w:rsidP="009F49BF">
      <w:pPr>
        <w:tabs>
          <w:tab w:val="left" w:pos="9971"/>
        </w:tabs>
        <w:rPr>
          <w:lang w:val="uk-UA"/>
        </w:rPr>
      </w:pPr>
      <w:r>
        <w:rPr>
          <w:lang w:val="uk-UA"/>
        </w:rPr>
        <w:tab/>
      </w:r>
    </w:p>
    <w:p w14:paraId="18C49C75" w14:textId="72D4EF70" w:rsidR="000718E9" w:rsidRPr="009F49BF" w:rsidRDefault="000718E9" w:rsidP="009F49BF">
      <w:pPr>
        <w:tabs>
          <w:tab w:val="left" w:pos="9971"/>
        </w:tabs>
        <w:rPr>
          <w:lang w:val="uk-UA"/>
        </w:rPr>
        <w:sectPr w:rsidR="000718E9" w:rsidRPr="009F49BF" w:rsidSect="000B65A2">
          <w:headerReference w:type="default" r:id="rId90"/>
          <w:footerReference w:type="first" r:id="rId91"/>
          <w:pgSz w:w="11910" w:h="16840"/>
          <w:pgMar w:top="1040" w:right="380" w:bottom="280" w:left="740" w:header="720" w:footer="720" w:gutter="0"/>
          <w:cols w:space="720"/>
          <w:titlePg/>
          <w:docGrid w:linePitch="381"/>
        </w:sectPr>
      </w:pPr>
    </w:p>
    <w:p w14:paraId="6A879881" w14:textId="77F92CBB" w:rsidR="00D1664C" w:rsidRPr="00D1664C" w:rsidRDefault="00FF5BBA" w:rsidP="00D1664C">
      <w:pPr>
        <w:rPr>
          <w:sz w:val="2"/>
          <w:szCs w:val="2"/>
          <w:lang w:val="uk-UA"/>
        </w:rPr>
      </w:pPr>
      <w:r>
        <w:rPr>
          <w:noProof/>
          <w:sz w:val="22"/>
          <w:lang w:val="ru-RU" w:eastAsia="ru-RU"/>
        </w:rPr>
        <w:lastRenderedPageBreak/>
        <mc:AlternateContent>
          <mc:Choice Requires="wps">
            <w:drawing>
              <wp:anchor distT="0" distB="0" distL="114300" distR="114300" simplePos="0" relativeHeight="251664384" behindDoc="1" locked="0" layoutInCell="1" allowOverlap="1" wp14:anchorId="1C15BD01" wp14:editId="617CDE23">
                <wp:simplePos x="0" y="0"/>
                <wp:positionH relativeFrom="page">
                  <wp:posOffset>0</wp:posOffset>
                </wp:positionH>
                <wp:positionV relativeFrom="page">
                  <wp:posOffset>0</wp:posOffset>
                </wp:positionV>
                <wp:extent cx="15119350" cy="10690860"/>
                <wp:effectExtent l="9525" t="9525" r="6350" b="5715"/>
                <wp:wrapNone/>
                <wp:docPr id="1610" name="Прямоугольник 16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9350" cy="10690860"/>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0232D5" id="Прямоугольник 1610" o:spid="_x0000_s1026" style="position:absolute;margin-left:0;margin-top:0;width:1190.5pt;height:841.8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" filled="f" strokeweight=".72pt">
                <w10:wrap anchorx="page" anchory="page"/>
              </v:rect>
            </w:pict>
          </mc:Fallback>
        </mc:AlternateContent>
      </w:r>
      <w:proofErr w:type="spellStart"/>
      <w:r w:rsidR="00D1664C">
        <w:rPr>
          <w:sz w:val="2"/>
          <w:szCs w:val="2"/>
          <w:lang w:val="en-US"/>
        </w:rPr>
        <w:t>dve</w:t>
      </w:r>
      <w:proofErr w:type="spellEnd"/>
    </w:p>
    <w:p w14:paraId="69E9B90B" w14:textId="77777777" w:rsidR="00D1664C" w:rsidRPr="00D1664C" w:rsidRDefault="00D1664C" w:rsidP="00D1664C">
      <w:pPr>
        <w:rPr>
          <w:sz w:val="2"/>
          <w:szCs w:val="2"/>
          <w:lang w:val="uk-UA"/>
        </w:rPr>
      </w:pPr>
    </w:p>
    <w:p w14:paraId="5813D15B" w14:textId="77777777" w:rsidR="00D1664C" w:rsidRPr="00D1664C" w:rsidRDefault="00D1664C" w:rsidP="00D1664C">
      <w:pPr>
        <w:rPr>
          <w:sz w:val="2"/>
          <w:szCs w:val="2"/>
          <w:lang w:val="uk-UA"/>
        </w:rPr>
      </w:pPr>
    </w:p>
    <w:p w14:paraId="1A90E88A" w14:textId="77777777" w:rsidR="00D1664C" w:rsidRPr="00D1664C" w:rsidRDefault="00D1664C" w:rsidP="00D1664C">
      <w:pPr>
        <w:rPr>
          <w:sz w:val="2"/>
          <w:szCs w:val="2"/>
          <w:lang w:val="uk-UA"/>
        </w:rPr>
      </w:pPr>
    </w:p>
    <w:p w14:paraId="5B39C603" w14:textId="77777777" w:rsidR="00D1664C" w:rsidRPr="00D1664C" w:rsidRDefault="00D1664C" w:rsidP="00D1664C">
      <w:pPr>
        <w:rPr>
          <w:sz w:val="2"/>
          <w:szCs w:val="2"/>
          <w:lang w:val="uk-UA"/>
        </w:rPr>
      </w:pPr>
    </w:p>
    <w:p w14:paraId="6D4166D1" w14:textId="77777777" w:rsidR="00D1664C" w:rsidRPr="00D1664C" w:rsidRDefault="00D1664C" w:rsidP="00D1664C">
      <w:pPr>
        <w:rPr>
          <w:sz w:val="2"/>
          <w:szCs w:val="2"/>
          <w:lang w:val="uk-UA"/>
        </w:rPr>
      </w:pPr>
    </w:p>
    <w:p w14:paraId="35278FF7" w14:textId="77777777" w:rsidR="00D1664C" w:rsidRPr="00D1664C" w:rsidRDefault="00D1664C" w:rsidP="00D1664C">
      <w:pPr>
        <w:rPr>
          <w:sz w:val="2"/>
          <w:szCs w:val="2"/>
          <w:lang w:val="uk-UA"/>
        </w:rPr>
      </w:pPr>
    </w:p>
    <w:p w14:paraId="0429344B" w14:textId="77777777" w:rsidR="00D1664C" w:rsidRPr="00D1664C" w:rsidRDefault="00D1664C" w:rsidP="00D1664C">
      <w:pPr>
        <w:rPr>
          <w:sz w:val="2"/>
          <w:szCs w:val="2"/>
          <w:lang w:val="uk-UA"/>
        </w:rPr>
      </w:pPr>
    </w:p>
    <w:p w14:paraId="7EA29312" w14:textId="77777777" w:rsidR="00D1664C" w:rsidRPr="00D1664C" w:rsidRDefault="00D1664C" w:rsidP="00D1664C">
      <w:pPr>
        <w:rPr>
          <w:sz w:val="2"/>
          <w:szCs w:val="2"/>
          <w:lang w:val="uk-UA"/>
        </w:rPr>
      </w:pPr>
    </w:p>
    <w:p w14:paraId="2C76E85B" w14:textId="77777777" w:rsidR="00710627" w:rsidRPr="00710627" w:rsidRDefault="00710627" w:rsidP="009F49BF">
      <w:pPr>
        <w:pStyle w:val="13"/>
        <w:pageBreakBefore w:val="0"/>
        <w:spacing w:after="0"/>
        <w:outlineLvl w:val="9"/>
        <w:rPr>
          <w:szCs w:val="28"/>
          <w:lang w:val="uk-UA"/>
        </w:rPr>
      </w:pPr>
      <w:bookmarkStart w:id="113" w:name="_Toc42199047"/>
    </w:p>
    <w:p w14:paraId="123792DD" w14:textId="49782AF2" w:rsidR="004D7F7D" w:rsidRPr="004817BF" w:rsidRDefault="00710627" w:rsidP="00710627">
      <w:pPr>
        <w:pStyle w:val="13"/>
        <w:pageBreakBefore w:val="0"/>
        <w:spacing w:after="0"/>
        <w:outlineLvl w:val="9"/>
        <w:rPr>
          <w:sz w:val="36"/>
          <w:szCs w:val="36"/>
          <w:lang w:val="uk-UA"/>
        </w:rPr>
      </w:pPr>
      <w:r>
        <w:rPr>
          <w:rFonts w:eastAsia="Times New Roman" w:cs="Times New Roman"/>
          <w:b w:val="0"/>
          <w:sz w:val="36"/>
          <w:szCs w:val="36"/>
          <w:lang w:val="uk-UA"/>
        </w:rPr>
        <w:fldChar w:fldCharType="begin"/>
      </w:r>
      <w:r>
        <w:rPr>
          <w:rFonts w:eastAsia="Times New Roman" w:cs="Times New Roman"/>
          <w:b w:val="0"/>
          <w:sz w:val="36"/>
          <w:szCs w:val="36"/>
          <w:lang w:val="uk-UA"/>
        </w:rPr>
        <w:instrText xml:space="preserve"> TC  "</w:instrText>
      </w:r>
      <w:r w:rsidRPr="008F1EF1">
        <w:rPr>
          <w:rFonts w:cs="Times New Roman"/>
          <w:b w:val="0"/>
          <w:sz w:val="36"/>
          <w:szCs w:val="36"/>
          <w:lang w:val="uk-UA"/>
        </w:rPr>
        <w:instrText xml:space="preserve"> </w:instrText>
      </w:r>
      <w:bookmarkStart w:id="114" w:name="_Toc73265292"/>
      <w:r w:rsidRPr="004817BF">
        <w:rPr>
          <w:sz w:val="36"/>
          <w:szCs w:val="36"/>
          <w:lang w:val="uk-UA"/>
        </w:rPr>
        <w:instrText xml:space="preserve">Додаток </w:instrText>
      </w:r>
      <w:r>
        <w:rPr>
          <w:sz w:val="36"/>
          <w:szCs w:val="36"/>
          <w:lang w:val="uk-UA"/>
        </w:rPr>
        <w:instrText>3</w:instrText>
      </w:r>
      <w:bookmarkEnd w:id="114"/>
      <w:r>
        <w:rPr>
          <w:rFonts w:eastAsia="Times New Roman" w:cs="Times New Roman"/>
          <w:b w:val="0"/>
          <w:sz w:val="36"/>
          <w:szCs w:val="36"/>
          <w:lang w:val="uk-UA"/>
        </w:rPr>
        <w:instrText xml:space="preserve">" \f </w:instrText>
      </w:r>
      <w:r>
        <w:rPr>
          <w:rFonts w:eastAsia="Times New Roman" w:cs="Times New Roman"/>
          <w:b w:val="0"/>
          <w:sz w:val="36"/>
          <w:szCs w:val="36"/>
          <w:lang w:val="en-US"/>
        </w:rPr>
        <w:instrText>y</w:instrText>
      </w:r>
      <w:r>
        <w:rPr>
          <w:rFonts w:eastAsia="Times New Roman" w:cs="Times New Roman"/>
          <w:b w:val="0"/>
          <w:sz w:val="36"/>
          <w:szCs w:val="36"/>
          <w:lang w:val="uk-UA"/>
        </w:rPr>
        <w:instrText xml:space="preserve">\l 1 </w:instrText>
      </w:r>
      <w:r>
        <w:rPr>
          <w:rFonts w:eastAsia="Times New Roman" w:cs="Times New Roman"/>
          <w:b w:val="0"/>
          <w:sz w:val="36"/>
          <w:szCs w:val="36"/>
          <w:lang w:val="uk-UA"/>
        </w:rPr>
        <w:fldChar w:fldCharType="end"/>
      </w:r>
      <w:r w:rsidR="004D7F7D">
        <w:rPr>
          <w:sz w:val="36"/>
          <w:szCs w:val="36"/>
          <w:lang w:val="uk-UA"/>
        </w:rPr>
        <w:t>Додаток 3</w:t>
      </w:r>
      <w:bookmarkEnd w:id="113"/>
    </w:p>
    <w:p w14:paraId="3F3228E3" w14:textId="77777777" w:rsidR="00711327" w:rsidRDefault="00711327" w:rsidP="009F49BF">
      <w:pPr>
        <w:jc w:val="center"/>
        <w:rPr>
          <w:bCs/>
          <w:color w:val="000000"/>
          <w:spacing w:val="1"/>
          <w:sz w:val="32"/>
          <w:szCs w:val="32"/>
          <w:lang w:val="uk-UA"/>
        </w:rPr>
      </w:pPr>
    </w:p>
    <w:p w14:paraId="59C365D8" w14:textId="77777777" w:rsidR="009F49BF" w:rsidRPr="00D1664C" w:rsidRDefault="009F49BF" w:rsidP="009F49BF">
      <w:pPr>
        <w:jc w:val="center"/>
        <w:rPr>
          <w:bCs/>
          <w:color w:val="000000"/>
          <w:spacing w:val="1"/>
          <w:sz w:val="32"/>
          <w:szCs w:val="32"/>
          <w:lang w:val="uk-UA"/>
        </w:rPr>
      </w:pPr>
      <w:r>
        <w:rPr>
          <w:bCs/>
          <w:color w:val="000000"/>
          <w:spacing w:val="1"/>
          <w:sz w:val="32"/>
          <w:szCs w:val="32"/>
          <w:lang w:val="uk-UA"/>
        </w:rPr>
        <w:t>Еволюційні алгоритми глобальної пошукової оптимізації</w:t>
      </w:r>
    </w:p>
    <w:p w14:paraId="09D91E2C" w14:textId="77777777" w:rsidR="004D7F7D" w:rsidRDefault="004D7F7D" w:rsidP="004D7F7D">
      <w:pPr>
        <w:jc w:val="center"/>
        <w:rPr>
          <w:bCs/>
          <w:color w:val="000000"/>
          <w:spacing w:val="1"/>
          <w:sz w:val="32"/>
          <w:szCs w:val="32"/>
          <w:lang w:val="uk-UA"/>
        </w:rPr>
      </w:pPr>
    </w:p>
    <w:p w14:paraId="69672C10" w14:textId="77777777" w:rsidR="004D7F7D" w:rsidRDefault="004D7F7D" w:rsidP="004D7F7D">
      <w:pPr>
        <w:jc w:val="center"/>
        <w:rPr>
          <w:bCs/>
          <w:color w:val="000000"/>
          <w:spacing w:val="1"/>
          <w:sz w:val="32"/>
          <w:szCs w:val="32"/>
          <w:lang w:val="uk-UA"/>
        </w:rPr>
      </w:pPr>
    </w:p>
    <w:p w14:paraId="789AB864" w14:textId="77777777" w:rsidR="004D7F7D" w:rsidRDefault="004D7F7D" w:rsidP="00467510">
      <w:pPr>
        <w:ind w:firstLine="0"/>
        <w:rPr>
          <w:bCs/>
          <w:color w:val="000000"/>
          <w:spacing w:val="1"/>
          <w:sz w:val="32"/>
          <w:szCs w:val="32"/>
          <w:lang w:val="uk-UA"/>
        </w:rPr>
      </w:pPr>
    </w:p>
    <w:p w14:paraId="4EFD9777" w14:textId="77777777" w:rsidR="004D7F7D" w:rsidRDefault="004D7F7D" w:rsidP="004D7F7D">
      <w:pPr>
        <w:jc w:val="center"/>
        <w:rPr>
          <w:bCs/>
          <w:color w:val="000000"/>
          <w:spacing w:val="1"/>
          <w:sz w:val="32"/>
          <w:szCs w:val="32"/>
          <w:lang w:val="uk-UA"/>
        </w:rPr>
      </w:pPr>
    </w:p>
    <w:p w14:paraId="6B8EB1A5" w14:textId="77777777" w:rsidR="004D7F7D" w:rsidRDefault="004D7F7D" w:rsidP="004D7F7D">
      <w:pPr>
        <w:jc w:val="center"/>
        <w:rPr>
          <w:bCs/>
          <w:color w:val="000000"/>
          <w:spacing w:val="1"/>
          <w:sz w:val="32"/>
          <w:szCs w:val="32"/>
          <w:lang w:val="uk-UA"/>
        </w:rPr>
      </w:pPr>
    </w:p>
    <w:p w14:paraId="169E2A3D" w14:textId="77777777" w:rsidR="00467510" w:rsidRDefault="00467510" w:rsidP="004D7F7D">
      <w:pPr>
        <w:jc w:val="center"/>
        <w:rPr>
          <w:bCs/>
          <w:color w:val="000000"/>
          <w:spacing w:val="1"/>
          <w:sz w:val="32"/>
          <w:szCs w:val="32"/>
          <w:lang w:val="uk-UA"/>
        </w:rPr>
      </w:pPr>
    </w:p>
    <w:p w14:paraId="205B05A6" w14:textId="3825328D" w:rsidR="003570F5" w:rsidRPr="003570F5" w:rsidRDefault="003570F5" w:rsidP="004D7F7D">
      <w:pPr>
        <w:jc w:val="center"/>
        <w:rPr>
          <w:b/>
          <w:sz w:val="36"/>
          <w:szCs w:val="28"/>
          <w:lang w:val="uk-UA"/>
        </w:rPr>
      </w:pPr>
      <w:r>
        <w:rPr>
          <w:b/>
          <w:sz w:val="36"/>
          <w:szCs w:val="28"/>
          <w:lang w:val="uk-UA"/>
        </w:rPr>
        <w:t>Алгоритм дій програмного забезпечення</w:t>
      </w:r>
    </w:p>
    <w:p w14:paraId="6B94AE23" w14:textId="10A096AE" w:rsidR="004D7F7D" w:rsidRDefault="004D7F7D" w:rsidP="004D7F7D">
      <w:pPr>
        <w:jc w:val="center"/>
        <w:rPr>
          <w:iCs/>
          <w:szCs w:val="28"/>
          <w:lang w:val="uk-UA"/>
        </w:rPr>
      </w:pPr>
      <w:r>
        <w:rPr>
          <w:sz w:val="40"/>
          <w:lang w:val="uk-UA"/>
        </w:rPr>
        <w:t>ІАЛЦ.467200.006 Д3</w:t>
      </w:r>
    </w:p>
    <w:p w14:paraId="41E952D3" w14:textId="77777777" w:rsidR="004D7F7D" w:rsidRPr="004817BF" w:rsidRDefault="004D7F7D" w:rsidP="004D7F7D">
      <w:pPr>
        <w:jc w:val="center"/>
        <w:rPr>
          <w:bCs/>
          <w:color w:val="000000"/>
          <w:spacing w:val="1"/>
          <w:sz w:val="36"/>
          <w:szCs w:val="36"/>
          <w:lang w:val="uk-UA"/>
        </w:rPr>
      </w:pPr>
    </w:p>
    <w:p w14:paraId="2F1B47E3" w14:textId="77777777" w:rsidR="004D7F7D" w:rsidRPr="004817BF" w:rsidRDefault="004D7F7D" w:rsidP="004D7F7D">
      <w:pPr>
        <w:pStyle w:val="13"/>
        <w:pageBreakBefore w:val="0"/>
        <w:outlineLvl w:val="9"/>
        <w:rPr>
          <w:b w:val="0"/>
          <w:sz w:val="56"/>
          <w:lang w:val="uk-UA"/>
        </w:rPr>
      </w:pPr>
    </w:p>
    <w:p w14:paraId="30F886A9" w14:textId="3359B82A" w:rsidR="004D7F7D" w:rsidRDefault="004D7F7D" w:rsidP="00467510">
      <w:pPr>
        <w:jc w:val="center"/>
        <w:rPr>
          <w:iCs/>
          <w:sz w:val="32"/>
          <w:szCs w:val="32"/>
          <w:lang w:val="uk-UA"/>
        </w:rPr>
      </w:pPr>
      <w:r>
        <w:rPr>
          <w:iCs/>
          <w:sz w:val="32"/>
          <w:szCs w:val="32"/>
          <w:lang w:val="uk-UA"/>
        </w:rPr>
        <w:t>Аркушів 1</w:t>
      </w:r>
    </w:p>
    <w:p w14:paraId="0303B1D7" w14:textId="77777777" w:rsidR="00467510" w:rsidRDefault="00467510" w:rsidP="00467510">
      <w:pPr>
        <w:jc w:val="center"/>
        <w:rPr>
          <w:iCs/>
          <w:sz w:val="32"/>
          <w:szCs w:val="32"/>
          <w:lang w:val="uk-UA"/>
        </w:rPr>
      </w:pPr>
    </w:p>
    <w:p w14:paraId="3FCA2FBD" w14:textId="77777777" w:rsidR="00467510" w:rsidRDefault="00467510" w:rsidP="00467510">
      <w:pPr>
        <w:jc w:val="center"/>
        <w:rPr>
          <w:iCs/>
          <w:sz w:val="32"/>
          <w:szCs w:val="32"/>
          <w:lang w:val="uk-UA"/>
        </w:rPr>
      </w:pPr>
    </w:p>
    <w:p w14:paraId="4A964D10" w14:textId="77777777" w:rsidR="00467510" w:rsidRDefault="00467510" w:rsidP="00467510">
      <w:pPr>
        <w:jc w:val="center"/>
        <w:rPr>
          <w:iCs/>
          <w:sz w:val="32"/>
          <w:szCs w:val="32"/>
          <w:lang w:val="uk-UA"/>
        </w:rPr>
      </w:pPr>
    </w:p>
    <w:p w14:paraId="031742C5" w14:textId="77777777" w:rsidR="00467510" w:rsidRDefault="00467510" w:rsidP="00467510">
      <w:pPr>
        <w:jc w:val="center"/>
        <w:rPr>
          <w:iCs/>
          <w:sz w:val="32"/>
          <w:szCs w:val="32"/>
          <w:lang w:val="uk-UA"/>
        </w:rPr>
      </w:pPr>
    </w:p>
    <w:p w14:paraId="2E693EE2" w14:textId="77777777" w:rsidR="00467510" w:rsidRPr="00467510" w:rsidRDefault="00467510" w:rsidP="00467510">
      <w:pPr>
        <w:jc w:val="center"/>
        <w:rPr>
          <w:iCs/>
          <w:sz w:val="32"/>
          <w:szCs w:val="32"/>
          <w:lang w:val="uk-UA"/>
        </w:rPr>
      </w:pPr>
    </w:p>
    <w:p w14:paraId="7CCEF1AB" w14:textId="5F5961A4" w:rsidR="004D7F7D" w:rsidRDefault="00467510" w:rsidP="00467510">
      <w:pPr>
        <w:pStyle w:val="28"/>
        <w:ind w:firstLine="0"/>
        <w:jc w:val="center"/>
        <w:rPr>
          <w:b/>
        </w:rPr>
      </w:pPr>
      <w:r w:rsidRPr="004D7F7D">
        <w:rPr>
          <w:b/>
        </w:rPr>
        <w:t>Київ 202</w:t>
      </w:r>
      <w:r>
        <w:rPr>
          <w:b/>
        </w:rPr>
        <w:t>1 р</w:t>
      </w:r>
    </w:p>
    <w:p w14:paraId="493DD7C5" w14:textId="77777777" w:rsidR="003E6450" w:rsidRDefault="006D0E5A" w:rsidP="00467510">
      <w:pPr>
        <w:pStyle w:val="28"/>
        <w:jc w:val="center"/>
        <w:rPr>
          <w:b/>
          <w:sz w:val="12"/>
        </w:rPr>
      </w:pPr>
      <w:r w:rsidRPr="00467510">
        <w:br/>
      </w:r>
    </w:p>
    <w:p w14:paraId="53B052CD" w14:textId="77777777" w:rsidR="003E6450" w:rsidRDefault="003E6450" w:rsidP="00467510">
      <w:pPr>
        <w:pStyle w:val="28"/>
        <w:jc w:val="center"/>
        <w:rPr>
          <w:b/>
          <w:sz w:val="12"/>
        </w:rPr>
      </w:pPr>
    </w:p>
    <w:p w14:paraId="2E655DF6" w14:textId="77777777" w:rsidR="003E6450" w:rsidRDefault="003E6450" w:rsidP="00467510">
      <w:pPr>
        <w:pStyle w:val="28"/>
        <w:jc w:val="center"/>
        <w:rPr>
          <w:b/>
          <w:sz w:val="12"/>
        </w:rPr>
      </w:pPr>
    </w:p>
    <w:p w14:paraId="7D75E21C" w14:textId="2A9B8FE1" w:rsidR="009F49BF" w:rsidRDefault="00353C58" w:rsidP="00467510">
      <w:pPr>
        <w:pStyle w:val="28"/>
        <w:jc w:val="center"/>
        <w:rPr>
          <w:b/>
          <w:sz w:val="12"/>
        </w:rPr>
      </w:pPr>
      <w:r>
        <w:rPr>
          <w:b/>
          <w:noProof/>
          <w:sz w:val="12"/>
          <w:lang w:val="ru-RU" w:eastAsia="ru-RU"/>
        </w:rPr>
        <w:drawing>
          <wp:inline distT="0" distB="0" distL="0" distR="0" wp14:anchorId="2CEB77C4" wp14:editId="545A7525">
            <wp:extent cx="5943435" cy="8248650"/>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 (9).png"/>
                    <pic:cNvPicPr/>
                  </pic:nvPicPr>
                  <pic:blipFill>
                    <a:blip r:embed="rId92">
                      <a:extLst>
                        <a:ext uri="{28A0092B-C50C-407E-A947-70E740481C1C}">
                          <a14:useLocalDpi xmlns:a14="http://schemas.microsoft.com/office/drawing/2010/main" val="0"/>
                        </a:ext>
                      </a:extLst>
                    </a:blip>
                    <a:stretch>
                      <a:fillRect/>
                    </a:stretch>
                  </pic:blipFill>
                  <pic:spPr>
                    <a:xfrm>
                      <a:off x="0" y="0"/>
                      <a:ext cx="5954358" cy="8263809"/>
                    </a:xfrm>
                    <a:prstGeom prst="rect">
                      <a:avLst/>
                    </a:prstGeom>
                  </pic:spPr>
                </pic:pic>
              </a:graphicData>
            </a:graphic>
          </wp:inline>
        </w:drawing>
      </w:r>
    </w:p>
    <w:p w14:paraId="0B993552" w14:textId="77777777" w:rsidR="003E6450" w:rsidRPr="00467510" w:rsidRDefault="003E6450" w:rsidP="00467510">
      <w:pPr>
        <w:pStyle w:val="28"/>
        <w:jc w:val="center"/>
        <w:rPr>
          <w:b/>
          <w:sz w:val="12"/>
        </w:rPr>
        <w:sectPr w:rsidR="003E6450" w:rsidRPr="00467510" w:rsidSect="006D0E5A">
          <w:headerReference w:type="default" r:id="rId93"/>
          <w:footerReference w:type="default" r:id="rId94"/>
          <w:pgSz w:w="11910" w:h="16840"/>
          <w:pgMar w:top="1040" w:right="380" w:bottom="280" w:left="740" w:header="720" w:footer="720" w:gutter="0"/>
          <w:cols w:space="720"/>
          <w:titlePg/>
          <w:docGrid w:linePitch="381"/>
        </w:sectPr>
      </w:pPr>
    </w:p>
    <w:p w14:paraId="5FFBA560" w14:textId="77777777" w:rsidR="00710627" w:rsidRPr="00710627" w:rsidRDefault="00710627" w:rsidP="00710627">
      <w:pPr>
        <w:pStyle w:val="13"/>
        <w:pageBreakBefore w:val="0"/>
        <w:spacing w:after="0"/>
        <w:outlineLvl w:val="9"/>
        <w:rPr>
          <w:szCs w:val="28"/>
          <w:lang w:val="uk-UA"/>
        </w:rPr>
      </w:pPr>
      <w:bookmarkStart w:id="115" w:name="_Toc42199048"/>
    </w:p>
    <w:p w14:paraId="7BC15684" w14:textId="66FB26A8" w:rsidR="004D7F7D" w:rsidRPr="004817BF" w:rsidRDefault="00710627" w:rsidP="00710627">
      <w:pPr>
        <w:pStyle w:val="13"/>
        <w:pageBreakBefore w:val="0"/>
        <w:spacing w:after="0"/>
        <w:outlineLvl w:val="9"/>
        <w:rPr>
          <w:sz w:val="36"/>
          <w:szCs w:val="36"/>
          <w:lang w:val="uk-UA"/>
        </w:rPr>
      </w:pPr>
      <w:r>
        <w:rPr>
          <w:rFonts w:eastAsia="Times New Roman" w:cs="Times New Roman"/>
          <w:b w:val="0"/>
          <w:sz w:val="36"/>
          <w:szCs w:val="36"/>
          <w:lang w:val="uk-UA"/>
        </w:rPr>
        <w:fldChar w:fldCharType="begin"/>
      </w:r>
      <w:r>
        <w:rPr>
          <w:rFonts w:eastAsia="Times New Roman" w:cs="Times New Roman"/>
          <w:b w:val="0"/>
          <w:sz w:val="36"/>
          <w:szCs w:val="36"/>
          <w:lang w:val="uk-UA"/>
        </w:rPr>
        <w:instrText xml:space="preserve"> TC  "</w:instrText>
      </w:r>
      <w:r w:rsidRPr="008F1EF1">
        <w:rPr>
          <w:rFonts w:cs="Times New Roman"/>
          <w:b w:val="0"/>
          <w:sz w:val="36"/>
          <w:szCs w:val="36"/>
          <w:lang w:val="uk-UA"/>
        </w:rPr>
        <w:instrText xml:space="preserve"> </w:instrText>
      </w:r>
      <w:bookmarkStart w:id="116" w:name="_Toc73265293"/>
      <w:r w:rsidRPr="004817BF">
        <w:rPr>
          <w:sz w:val="36"/>
          <w:szCs w:val="36"/>
          <w:lang w:val="uk-UA"/>
        </w:rPr>
        <w:instrText xml:space="preserve">Додаток </w:instrText>
      </w:r>
      <w:r w:rsidR="00711327">
        <w:rPr>
          <w:sz w:val="36"/>
          <w:szCs w:val="36"/>
          <w:lang w:val="uk-UA"/>
        </w:rPr>
        <w:instrText>4</w:instrText>
      </w:r>
      <w:bookmarkEnd w:id="116"/>
      <w:r>
        <w:rPr>
          <w:rFonts w:eastAsia="Times New Roman" w:cs="Times New Roman"/>
          <w:b w:val="0"/>
          <w:sz w:val="36"/>
          <w:szCs w:val="36"/>
          <w:lang w:val="uk-UA"/>
        </w:rPr>
        <w:instrText xml:space="preserve">" \f </w:instrText>
      </w:r>
      <w:r>
        <w:rPr>
          <w:rFonts w:eastAsia="Times New Roman" w:cs="Times New Roman"/>
          <w:b w:val="0"/>
          <w:sz w:val="36"/>
          <w:szCs w:val="36"/>
          <w:lang w:val="en-US"/>
        </w:rPr>
        <w:instrText>y</w:instrText>
      </w:r>
      <w:r>
        <w:rPr>
          <w:rFonts w:eastAsia="Times New Roman" w:cs="Times New Roman"/>
          <w:b w:val="0"/>
          <w:sz w:val="36"/>
          <w:szCs w:val="36"/>
          <w:lang w:val="uk-UA"/>
        </w:rPr>
        <w:instrText xml:space="preserve">\l 1 </w:instrText>
      </w:r>
      <w:r>
        <w:rPr>
          <w:rFonts w:eastAsia="Times New Roman" w:cs="Times New Roman"/>
          <w:b w:val="0"/>
          <w:sz w:val="36"/>
          <w:szCs w:val="36"/>
          <w:lang w:val="uk-UA"/>
        </w:rPr>
        <w:fldChar w:fldCharType="end"/>
      </w:r>
      <w:r w:rsidR="00287140">
        <w:rPr>
          <w:sz w:val="36"/>
          <w:szCs w:val="36"/>
          <w:lang w:val="uk-UA"/>
        </w:rPr>
        <w:t>Додаток 4</w:t>
      </w:r>
      <w:bookmarkEnd w:id="115"/>
    </w:p>
    <w:p w14:paraId="4C06E2A8" w14:textId="77777777" w:rsidR="00711327" w:rsidRDefault="00711327" w:rsidP="004D7F7D">
      <w:pPr>
        <w:jc w:val="center"/>
        <w:rPr>
          <w:bCs/>
          <w:color w:val="000000"/>
          <w:spacing w:val="1"/>
          <w:sz w:val="32"/>
          <w:szCs w:val="32"/>
          <w:lang w:val="uk-UA"/>
        </w:rPr>
      </w:pPr>
    </w:p>
    <w:p w14:paraId="3657C3A8" w14:textId="77777777" w:rsidR="00467510" w:rsidRPr="00D1664C" w:rsidRDefault="00467510" w:rsidP="00467510">
      <w:pPr>
        <w:jc w:val="center"/>
        <w:rPr>
          <w:bCs/>
          <w:color w:val="000000"/>
          <w:spacing w:val="1"/>
          <w:sz w:val="32"/>
          <w:szCs w:val="32"/>
          <w:lang w:val="uk-UA"/>
        </w:rPr>
      </w:pPr>
      <w:r>
        <w:rPr>
          <w:bCs/>
          <w:color w:val="000000"/>
          <w:spacing w:val="1"/>
          <w:sz w:val="32"/>
          <w:szCs w:val="32"/>
          <w:lang w:val="uk-UA"/>
        </w:rPr>
        <w:t>Еволюційні алгоритми глобальної пошукової оптимізації</w:t>
      </w:r>
    </w:p>
    <w:p w14:paraId="432106D4" w14:textId="5FF9D301" w:rsidR="004D7F7D" w:rsidRPr="00E34F2C" w:rsidRDefault="004D7F7D" w:rsidP="004D7F7D">
      <w:pPr>
        <w:jc w:val="center"/>
        <w:rPr>
          <w:bCs/>
          <w:color w:val="000000"/>
          <w:spacing w:val="1"/>
          <w:sz w:val="32"/>
          <w:szCs w:val="32"/>
          <w:lang w:val="uk-UA"/>
        </w:rPr>
      </w:pPr>
    </w:p>
    <w:p w14:paraId="650FDD0A" w14:textId="77777777" w:rsidR="004D7F7D" w:rsidRDefault="004D7F7D" w:rsidP="004D7F7D">
      <w:pPr>
        <w:jc w:val="center"/>
        <w:rPr>
          <w:bCs/>
          <w:color w:val="000000"/>
          <w:spacing w:val="1"/>
          <w:sz w:val="32"/>
          <w:szCs w:val="32"/>
          <w:lang w:val="uk-UA"/>
        </w:rPr>
      </w:pPr>
    </w:p>
    <w:p w14:paraId="2C9FA34C" w14:textId="77777777" w:rsidR="004D7F7D" w:rsidRDefault="004D7F7D" w:rsidP="004D7F7D">
      <w:pPr>
        <w:jc w:val="center"/>
        <w:rPr>
          <w:bCs/>
          <w:color w:val="000000"/>
          <w:spacing w:val="1"/>
          <w:sz w:val="32"/>
          <w:szCs w:val="32"/>
          <w:lang w:val="uk-UA"/>
        </w:rPr>
      </w:pPr>
    </w:p>
    <w:p w14:paraId="03486C36" w14:textId="77777777" w:rsidR="004D7F7D" w:rsidRDefault="004D7F7D" w:rsidP="004D7F7D">
      <w:pPr>
        <w:jc w:val="center"/>
        <w:rPr>
          <w:bCs/>
          <w:color w:val="000000"/>
          <w:spacing w:val="1"/>
          <w:sz w:val="32"/>
          <w:szCs w:val="32"/>
          <w:lang w:val="uk-UA"/>
        </w:rPr>
      </w:pPr>
    </w:p>
    <w:p w14:paraId="0AD6030F" w14:textId="77777777" w:rsidR="004D7F7D" w:rsidRDefault="004D7F7D" w:rsidP="00711327">
      <w:pPr>
        <w:ind w:firstLine="0"/>
        <w:rPr>
          <w:bCs/>
          <w:color w:val="000000"/>
          <w:spacing w:val="1"/>
          <w:sz w:val="32"/>
          <w:szCs w:val="32"/>
          <w:lang w:val="uk-UA"/>
        </w:rPr>
      </w:pPr>
    </w:p>
    <w:p w14:paraId="0049A7DC" w14:textId="24A44807" w:rsidR="00287140" w:rsidRPr="007043BD" w:rsidRDefault="00AC42F0" w:rsidP="00287140">
      <w:pPr>
        <w:ind w:right="-1"/>
        <w:jc w:val="center"/>
        <w:rPr>
          <w:sz w:val="36"/>
          <w:szCs w:val="36"/>
          <w:lang w:val="uk-UA"/>
        </w:rPr>
      </w:pPr>
      <w:r>
        <w:rPr>
          <w:sz w:val="36"/>
          <w:szCs w:val="36"/>
          <w:lang w:val="uk-UA"/>
        </w:rPr>
        <w:t>Текст програмного коду</w:t>
      </w:r>
    </w:p>
    <w:p w14:paraId="66763E85" w14:textId="1A10D7D1" w:rsidR="004D7F7D" w:rsidRDefault="004D7F7D" w:rsidP="004D7F7D">
      <w:pPr>
        <w:jc w:val="center"/>
        <w:rPr>
          <w:iCs/>
          <w:szCs w:val="28"/>
          <w:lang w:val="uk-UA"/>
        </w:rPr>
      </w:pPr>
      <w:r>
        <w:rPr>
          <w:sz w:val="40"/>
          <w:lang w:val="uk-UA"/>
        </w:rPr>
        <w:t>ІАЛЦ.467200.00</w:t>
      </w:r>
      <w:r w:rsidR="00287140">
        <w:rPr>
          <w:sz w:val="40"/>
          <w:lang w:val="uk-UA"/>
        </w:rPr>
        <w:t>7</w:t>
      </w:r>
      <w:r>
        <w:rPr>
          <w:sz w:val="40"/>
          <w:lang w:val="uk-UA"/>
        </w:rPr>
        <w:t xml:space="preserve"> Д</w:t>
      </w:r>
      <w:r w:rsidR="00287140">
        <w:rPr>
          <w:sz w:val="40"/>
          <w:lang w:val="uk-UA"/>
        </w:rPr>
        <w:t>4</w:t>
      </w:r>
    </w:p>
    <w:p w14:paraId="61495220" w14:textId="77777777" w:rsidR="004D7F7D" w:rsidRPr="004817BF" w:rsidRDefault="004D7F7D" w:rsidP="004D7F7D">
      <w:pPr>
        <w:jc w:val="center"/>
        <w:rPr>
          <w:bCs/>
          <w:color w:val="000000"/>
          <w:spacing w:val="1"/>
          <w:sz w:val="36"/>
          <w:szCs w:val="36"/>
          <w:lang w:val="uk-UA"/>
        </w:rPr>
      </w:pPr>
    </w:p>
    <w:p w14:paraId="54E07F59" w14:textId="77777777" w:rsidR="004D7F7D" w:rsidRPr="004817BF" w:rsidRDefault="004D7F7D" w:rsidP="004D7F7D">
      <w:pPr>
        <w:pStyle w:val="13"/>
        <w:pageBreakBefore w:val="0"/>
        <w:outlineLvl w:val="9"/>
        <w:rPr>
          <w:b w:val="0"/>
          <w:sz w:val="56"/>
          <w:lang w:val="uk-UA"/>
        </w:rPr>
      </w:pPr>
    </w:p>
    <w:p w14:paraId="43825E7C" w14:textId="4B419D41" w:rsidR="004D7F7D" w:rsidRPr="00737149" w:rsidRDefault="00287140" w:rsidP="004D7F7D">
      <w:pPr>
        <w:jc w:val="center"/>
        <w:rPr>
          <w:iCs/>
          <w:sz w:val="32"/>
          <w:szCs w:val="32"/>
          <w:lang w:val="ru-RU"/>
        </w:rPr>
      </w:pPr>
      <w:r>
        <w:rPr>
          <w:iCs/>
          <w:sz w:val="32"/>
          <w:szCs w:val="32"/>
          <w:lang w:val="uk-UA"/>
        </w:rPr>
        <w:t xml:space="preserve">Аркушів </w:t>
      </w:r>
      <w:r w:rsidR="00316E6D" w:rsidRPr="00737149">
        <w:rPr>
          <w:iCs/>
          <w:sz w:val="32"/>
          <w:szCs w:val="32"/>
          <w:lang w:val="ru-RU"/>
        </w:rPr>
        <w:t>41</w:t>
      </w:r>
    </w:p>
    <w:p w14:paraId="7B6F9D20" w14:textId="77777777" w:rsidR="004D7F7D" w:rsidRDefault="004D7F7D" w:rsidP="004D7F7D">
      <w:pPr>
        <w:pStyle w:val="13"/>
        <w:pageBreakBefore w:val="0"/>
        <w:outlineLvl w:val="9"/>
        <w:rPr>
          <w:sz w:val="56"/>
          <w:lang w:val="uk-UA"/>
        </w:rPr>
      </w:pPr>
    </w:p>
    <w:p w14:paraId="03EBCBEA" w14:textId="77777777" w:rsidR="004D7F7D" w:rsidRDefault="004D7F7D" w:rsidP="004D7F7D">
      <w:pPr>
        <w:pStyle w:val="28"/>
        <w:jc w:val="center"/>
        <w:rPr>
          <w:b/>
        </w:rPr>
      </w:pPr>
    </w:p>
    <w:p w14:paraId="07FA8A15" w14:textId="77777777" w:rsidR="004D7F7D" w:rsidRDefault="004D7F7D" w:rsidP="004D7F7D">
      <w:pPr>
        <w:pStyle w:val="28"/>
        <w:jc w:val="center"/>
        <w:rPr>
          <w:b/>
        </w:rPr>
      </w:pPr>
    </w:p>
    <w:p w14:paraId="318FF257" w14:textId="77777777" w:rsidR="004D7F7D" w:rsidRDefault="004D7F7D" w:rsidP="00F45427">
      <w:pPr>
        <w:pStyle w:val="28"/>
        <w:jc w:val="center"/>
        <w:rPr>
          <w:b/>
        </w:rPr>
      </w:pPr>
    </w:p>
    <w:p w14:paraId="4A3B2585" w14:textId="3F527C95" w:rsidR="004E5F20" w:rsidRDefault="004D7F7D" w:rsidP="00316E6D">
      <w:pPr>
        <w:pStyle w:val="28"/>
        <w:ind w:firstLine="720"/>
        <w:jc w:val="center"/>
        <w:rPr>
          <w:b/>
        </w:rPr>
      </w:pPr>
      <w:r w:rsidRPr="008C4E48">
        <w:rPr>
          <w:b/>
        </w:rPr>
        <w:t>Київ 202</w:t>
      </w:r>
      <w:r w:rsidR="004E5F20">
        <w:rPr>
          <w:b/>
        </w:rPr>
        <w:t>1</w:t>
      </w:r>
      <w:r w:rsidRPr="008C4E48">
        <w:rPr>
          <w:b/>
        </w:rPr>
        <w:t xml:space="preserve"> р</w:t>
      </w:r>
    </w:p>
    <w:p w14:paraId="358F7569"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lastRenderedPageBreak/>
        <w:t>using System;</w:t>
      </w:r>
    </w:p>
    <w:p w14:paraId="5B97FB8F"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using </w:t>
      </w:r>
      <w:proofErr w:type="spellStart"/>
      <w:proofErr w:type="gramStart"/>
      <w:r w:rsidRPr="003872F3">
        <w:rPr>
          <w:rFonts w:ascii="Consolas" w:hAnsi="Consolas" w:cs="Consolas"/>
          <w:color w:val="000000" w:themeColor="text1"/>
          <w:sz w:val="19"/>
          <w:szCs w:val="19"/>
          <w:lang w:val="en-US"/>
        </w:rPr>
        <w:t>System.Collections.Generic</w:t>
      </w:r>
      <w:proofErr w:type="spellEnd"/>
      <w:proofErr w:type="gramEnd"/>
      <w:r w:rsidRPr="003872F3">
        <w:rPr>
          <w:rFonts w:ascii="Consolas" w:hAnsi="Consolas" w:cs="Consolas"/>
          <w:color w:val="000000" w:themeColor="text1"/>
          <w:sz w:val="19"/>
          <w:szCs w:val="19"/>
          <w:lang w:val="en-US"/>
        </w:rPr>
        <w:t>;</w:t>
      </w:r>
    </w:p>
    <w:p w14:paraId="709A828D"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using </w:t>
      </w:r>
      <w:proofErr w:type="spellStart"/>
      <w:r w:rsidRPr="003872F3">
        <w:rPr>
          <w:rFonts w:ascii="Consolas" w:hAnsi="Consolas" w:cs="Consolas"/>
          <w:color w:val="000000" w:themeColor="text1"/>
          <w:sz w:val="19"/>
          <w:szCs w:val="19"/>
          <w:lang w:val="en-US"/>
        </w:rPr>
        <w:t>System.Text</w:t>
      </w:r>
      <w:proofErr w:type="spellEnd"/>
      <w:r w:rsidRPr="003872F3">
        <w:rPr>
          <w:rFonts w:ascii="Consolas" w:hAnsi="Consolas" w:cs="Consolas"/>
          <w:color w:val="000000" w:themeColor="text1"/>
          <w:sz w:val="19"/>
          <w:szCs w:val="19"/>
          <w:lang w:val="en-US"/>
        </w:rPr>
        <w:t>;</w:t>
      </w:r>
    </w:p>
    <w:p w14:paraId="728F40BF"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CB3E462"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namespace GA</w:t>
      </w:r>
    </w:p>
    <w:p w14:paraId="1C4D6D54"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w:t>
      </w:r>
    </w:p>
    <w:p w14:paraId="6167EE61"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public class Analytics&lt;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&gt;</w:t>
      </w:r>
    </w:p>
    <w:p w14:paraId="6B30E849"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where </w:t>
      </w:r>
      <w:proofErr w:type="spellStart"/>
      <w:proofErr w:type="gram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 :</w:t>
      </w:r>
      <w:proofErr w:type="gram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BaseDoubleSpecies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&gt;</w:t>
      </w:r>
    </w:p>
    <w:p w14:paraId="4E4C2BAF" w14:textId="77777777" w:rsidR="003558F2" w:rsidRPr="00A562CA"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A562CA">
        <w:rPr>
          <w:rFonts w:ascii="Consolas" w:hAnsi="Consolas" w:cs="Consolas"/>
          <w:color w:val="000000" w:themeColor="text1"/>
          <w:sz w:val="19"/>
          <w:szCs w:val="19"/>
          <w:lang w:val="ru-RU"/>
        </w:rPr>
        <w:t>{</w:t>
      </w:r>
    </w:p>
    <w:p w14:paraId="5B34B975" w14:textId="77777777" w:rsidR="003558F2" w:rsidRPr="00A562CA"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A562CA">
        <w:rPr>
          <w:rFonts w:ascii="Consolas" w:hAnsi="Consolas" w:cs="Consolas"/>
          <w:color w:val="000000" w:themeColor="text1"/>
          <w:sz w:val="19"/>
          <w:szCs w:val="19"/>
          <w:lang w:val="ru-RU"/>
        </w:rPr>
        <w:tab/>
      </w:r>
      <w:r w:rsidRPr="00A562CA">
        <w:rPr>
          <w:rFonts w:ascii="Consolas" w:hAnsi="Consolas" w:cs="Consolas"/>
          <w:color w:val="000000" w:themeColor="text1"/>
          <w:sz w:val="19"/>
          <w:szCs w:val="19"/>
          <w:lang w:val="ru-RU"/>
        </w:rPr>
        <w:tab/>
        <w:t>/// &lt;</w:t>
      </w:r>
      <w:r w:rsidRPr="00075CE9">
        <w:rPr>
          <w:rFonts w:ascii="Consolas" w:hAnsi="Consolas" w:cs="Consolas"/>
          <w:color w:val="000000" w:themeColor="text1"/>
          <w:sz w:val="19"/>
          <w:szCs w:val="19"/>
          <w:lang w:val="en-US"/>
        </w:rPr>
        <w:t>summary</w:t>
      </w:r>
      <w:r w:rsidRPr="00A562CA">
        <w:rPr>
          <w:rFonts w:ascii="Consolas" w:hAnsi="Consolas" w:cs="Consolas"/>
          <w:color w:val="000000" w:themeColor="text1"/>
          <w:sz w:val="19"/>
          <w:szCs w:val="19"/>
          <w:lang w:val="ru-RU"/>
        </w:rPr>
        <w:t>&gt;</w:t>
      </w:r>
    </w:p>
    <w:p w14:paraId="10BB9207"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A562CA">
        <w:rPr>
          <w:rFonts w:ascii="Consolas" w:hAnsi="Consolas" w:cs="Consolas"/>
          <w:color w:val="000000" w:themeColor="text1"/>
          <w:sz w:val="19"/>
          <w:szCs w:val="19"/>
          <w:lang w:val="ru-RU"/>
        </w:rPr>
        <w:tab/>
      </w:r>
      <w:r w:rsidRPr="00A562CA">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 Здесь храним лучших особей в каждом поколении</w:t>
      </w:r>
    </w:p>
    <w:p w14:paraId="06DDC5D4"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04FAFABC"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List&lt;</w:t>
      </w:r>
      <w:proofErr w:type="spellStart"/>
      <w:r w:rsidRPr="003872F3">
        <w:rPr>
          <w:rFonts w:ascii="Consolas" w:hAnsi="Consolas" w:cs="Consolas"/>
          <w:color w:val="000000" w:themeColor="text1"/>
          <w:sz w:val="19"/>
          <w:szCs w:val="19"/>
          <w:lang w:val="en-US"/>
        </w:rPr>
        <w:t>BaseDoubleSpecies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&gt;&gt; </w:t>
      </w:r>
      <w:proofErr w:type="spellStart"/>
      <w:r w:rsidRPr="003872F3">
        <w:rPr>
          <w:rFonts w:ascii="Consolas" w:hAnsi="Consolas" w:cs="Consolas"/>
          <w:color w:val="000000" w:themeColor="text1"/>
          <w:sz w:val="19"/>
          <w:szCs w:val="19"/>
          <w:lang w:val="en-US"/>
        </w:rPr>
        <w:t>m_bestSpecies</w:t>
      </w:r>
      <w:proofErr w:type="spellEnd"/>
      <w:r w:rsidRPr="003872F3">
        <w:rPr>
          <w:rFonts w:ascii="Consolas" w:hAnsi="Consolas" w:cs="Consolas"/>
          <w:color w:val="000000" w:themeColor="text1"/>
          <w:sz w:val="19"/>
          <w:szCs w:val="19"/>
          <w:lang w:val="en-US"/>
        </w:rPr>
        <w:t xml:space="preserve"> = new List&lt;</w:t>
      </w:r>
      <w:proofErr w:type="spellStart"/>
      <w:r w:rsidRPr="003872F3">
        <w:rPr>
          <w:rFonts w:ascii="Consolas" w:hAnsi="Consolas" w:cs="Consolas"/>
          <w:color w:val="000000" w:themeColor="text1"/>
          <w:sz w:val="19"/>
          <w:szCs w:val="19"/>
          <w:lang w:val="en-US"/>
        </w:rPr>
        <w:t>BaseDoubleSpecies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&gt;</w:t>
      </w:r>
      <w:proofErr w:type="gramStart"/>
      <w:r w:rsidRPr="003872F3">
        <w:rPr>
          <w:rFonts w:ascii="Consolas" w:hAnsi="Consolas" w:cs="Consolas"/>
          <w:color w:val="000000" w:themeColor="text1"/>
          <w:sz w:val="19"/>
          <w:szCs w:val="19"/>
          <w:lang w:val="en-US"/>
        </w:rPr>
        <w:t>&gt;(</w:t>
      </w:r>
      <w:proofErr w:type="gramEnd"/>
      <w:r w:rsidRPr="003872F3">
        <w:rPr>
          <w:rFonts w:ascii="Consolas" w:hAnsi="Consolas" w:cs="Consolas"/>
          <w:color w:val="000000" w:themeColor="text1"/>
          <w:sz w:val="19"/>
          <w:szCs w:val="19"/>
          <w:lang w:val="en-US"/>
        </w:rPr>
        <w:t>);</w:t>
      </w:r>
    </w:p>
    <w:p w14:paraId="2B71B1ED"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43C38A58"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public List&lt;</w:t>
      </w:r>
      <w:proofErr w:type="spellStart"/>
      <w:r w:rsidRPr="003872F3">
        <w:rPr>
          <w:rFonts w:ascii="Consolas" w:hAnsi="Consolas" w:cs="Consolas"/>
          <w:color w:val="000000" w:themeColor="text1"/>
          <w:sz w:val="19"/>
          <w:szCs w:val="19"/>
          <w:lang w:val="en-US"/>
        </w:rPr>
        <w:t>BaseDoubleSpecies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&gt;&gt; </w:t>
      </w:r>
      <w:proofErr w:type="spellStart"/>
      <w:r w:rsidRPr="003872F3">
        <w:rPr>
          <w:rFonts w:ascii="Consolas" w:hAnsi="Consolas" w:cs="Consolas"/>
          <w:color w:val="000000" w:themeColor="text1"/>
          <w:sz w:val="19"/>
          <w:szCs w:val="19"/>
          <w:lang w:val="en-US"/>
        </w:rPr>
        <w:t>BestSpecies</w:t>
      </w:r>
      <w:proofErr w:type="spellEnd"/>
    </w:p>
    <w:p w14:paraId="3F9F231E"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71304DF"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get </w:t>
      </w:r>
      <w:proofErr w:type="gramStart"/>
      <w:r w:rsidRPr="003872F3">
        <w:rPr>
          <w:rFonts w:ascii="Consolas" w:hAnsi="Consolas" w:cs="Consolas"/>
          <w:color w:val="000000" w:themeColor="text1"/>
          <w:sz w:val="19"/>
          <w:szCs w:val="19"/>
          <w:lang w:val="en-US"/>
        </w:rPr>
        <w:t>{ return</w:t>
      </w:r>
      <w:proofErr w:type="gram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m_bestSpecies</w:t>
      </w:r>
      <w:proofErr w:type="spellEnd"/>
      <w:r w:rsidRPr="003872F3">
        <w:rPr>
          <w:rFonts w:ascii="Consolas" w:hAnsi="Consolas" w:cs="Consolas"/>
          <w:color w:val="000000" w:themeColor="text1"/>
          <w:sz w:val="19"/>
          <w:szCs w:val="19"/>
          <w:lang w:val="en-US"/>
        </w:rPr>
        <w:t>; }</w:t>
      </w:r>
    </w:p>
    <w:p w14:paraId="0FAECA16"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F8B771F"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465C4E3"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2F3F367F"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Добавить особь в список</w:t>
      </w:r>
    </w:p>
    <w:p w14:paraId="271A6D8C"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3BE94B4F"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&lt;param name="species"&gt;&lt;/param&gt;</w:t>
      </w:r>
    </w:p>
    <w:p w14:paraId="7FFAD90E"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void </w:t>
      </w:r>
      <w:proofErr w:type="gramStart"/>
      <w:r w:rsidRPr="003872F3">
        <w:rPr>
          <w:rFonts w:ascii="Consolas" w:hAnsi="Consolas" w:cs="Consolas"/>
          <w:color w:val="000000" w:themeColor="text1"/>
          <w:sz w:val="19"/>
          <w:szCs w:val="19"/>
          <w:lang w:val="en-US"/>
        </w:rPr>
        <w:t>Add(</w:t>
      </w:r>
      <w:proofErr w:type="spellStart"/>
      <w:proofErr w:type="gramEnd"/>
      <w:r w:rsidRPr="003872F3">
        <w:rPr>
          <w:rFonts w:ascii="Consolas" w:hAnsi="Consolas" w:cs="Consolas"/>
          <w:color w:val="000000" w:themeColor="text1"/>
          <w:sz w:val="19"/>
          <w:szCs w:val="19"/>
          <w:lang w:val="en-US"/>
        </w:rPr>
        <w:t>BaseDoubleSpecies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&gt; species)</w:t>
      </w:r>
    </w:p>
    <w:p w14:paraId="5565F99A"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44256B2D"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m_bestSpecies.Add</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BaseDoubleSpecies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proofErr w:type="gramStart"/>
      <w:r w:rsidRPr="003872F3">
        <w:rPr>
          <w:rFonts w:ascii="Consolas" w:hAnsi="Consolas" w:cs="Consolas"/>
          <w:color w:val="000000" w:themeColor="text1"/>
          <w:sz w:val="19"/>
          <w:szCs w:val="19"/>
          <w:lang w:val="en-US"/>
        </w:rPr>
        <w:t>&gt;)</w:t>
      </w:r>
      <w:proofErr w:type="spellStart"/>
      <w:r w:rsidRPr="003872F3">
        <w:rPr>
          <w:rFonts w:ascii="Consolas" w:hAnsi="Consolas" w:cs="Consolas"/>
          <w:color w:val="000000" w:themeColor="text1"/>
          <w:sz w:val="19"/>
          <w:szCs w:val="19"/>
          <w:lang w:val="en-US"/>
        </w:rPr>
        <w:t>species</w:t>
      </w:r>
      <w:proofErr w:type="gramEnd"/>
      <w:r w:rsidRPr="003872F3">
        <w:rPr>
          <w:rFonts w:ascii="Consolas" w:hAnsi="Consolas" w:cs="Consolas"/>
          <w:color w:val="000000" w:themeColor="text1"/>
          <w:sz w:val="19"/>
          <w:szCs w:val="19"/>
          <w:lang w:val="en-US"/>
        </w:rPr>
        <w:t>.Clone</w:t>
      </w:r>
      <w:proofErr w:type="spellEnd"/>
      <w:r w:rsidRPr="003872F3">
        <w:rPr>
          <w:rFonts w:ascii="Consolas" w:hAnsi="Consolas" w:cs="Consolas"/>
          <w:color w:val="000000" w:themeColor="text1"/>
          <w:sz w:val="19"/>
          <w:szCs w:val="19"/>
          <w:lang w:val="en-US"/>
        </w:rPr>
        <w:t>());</w:t>
      </w:r>
    </w:p>
    <w:p w14:paraId="6A8D7C34"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w:t>
      </w:r>
    </w:p>
    <w:p w14:paraId="50E2D572"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ru-RU"/>
        </w:rPr>
      </w:pPr>
    </w:p>
    <w:p w14:paraId="2923483D"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49970D1F"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Очистить список особей</w:t>
      </w:r>
    </w:p>
    <w:p w14:paraId="42DF4A9C"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0B3E0F2D"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xml:space="preserve">public void </w:t>
      </w:r>
      <w:proofErr w:type="gramStart"/>
      <w:r w:rsidRPr="003872F3">
        <w:rPr>
          <w:rFonts w:ascii="Consolas" w:hAnsi="Consolas" w:cs="Consolas"/>
          <w:color w:val="000000" w:themeColor="text1"/>
          <w:sz w:val="19"/>
          <w:szCs w:val="19"/>
          <w:lang w:val="en-US"/>
        </w:rPr>
        <w:t>Clear(</w:t>
      </w:r>
      <w:proofErr w:type="gramEnd"/>
      <w:r w:rsidRPr="003872F3">
        <w:rPr>
          <w:rFonts w:ascii="Consolas" w:hAnsi="Consolas" w:cs="Consolas"/>
          <w:color w:val="000000" w:themeColor="text1"/>
          <w:sz w:val="19"/>
          <w:szCs w:val="19"/>
          <w:lang w:val="en-US"/>
        </w:rPr>
        <w:t>)</w:t>
      </w:r>
    </w:p>
    <w:p w14:paraId="66D8F648"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C6D0631"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m_bestSpecies.Clear</w:t>
      </w:r>
      <w:proofErr w:type="spellEnd"/>
      <w:r w:rsidRPr="003872F3">
        <w:rPr>
          <w:rFonts w:ascii="Consolas" w:hAnsi="Consolas" w:cs="Consolas"/>
          <w:color w:val="000000" w:themeColor="text1"/>
          <w:sz w:val="19"/>
          <w:szCs w:val="19"/>
          <w:lang w:val="en-US"/>
        </w:rPr>
        <w:t>();</w:t>
      </w:r>
    </w:p>
    <w:p w14:paraId="6D935E10"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w:t>
      </w:r>
    </w:p>
    <w:p w14:paraId="498C8AF7"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ru-RU"/>
        </w:rPr>
      </w:pPr>
    </w:p>
    <w:p w14:paraId="2FBC0903"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5BB2856A"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Оформить статистику в виде столбцов</w:t>
      </w:r>
    </w:p>
    <w:p w14:paraId="6AB51EBA"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4168C300"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remarks</w:t>
      </w:r>
      <w:proofErr w:type="spellEnd"/>
      <w:r w:rsidRPr="003872F3">
        <w:rPr>
          <w:rFonts w:ascii="Consolas" w:hAnsi="Consolas" w:cs="Consolas"/>
          <w:color w:val="000000" w:themeColor="text1"/>
          <w:sz w:val="19"/>
          <w:szCs w:val="19"/>
          <w:lang w:val="ru-RU"/>
        </w:rPr>
        <w:t>&gt;Столбцы: Хромосома1, Хромосома2, ..., Целевая функция&lt;/</w:t>
      </w:r>
      <w:proofErr w:type="spellStart"/>
      <w:r w:rsidRPr="003872F3">
        <w:rPr>
          <w:rFonts w:ascii="Consolas" w:hAnsi="Consolas" w:cs="Consolas"/>
          <w:color w:val="000000" w:themeColor="text1"/>
          <w:sz w:val="19"/>
          <w:szCs w:val="19"/>
          <w:lang w:val="ru-RU"/>
        </w:rPr>
        <w:t>remarks</w:t>
      </w:r>
      <w:proofErr w:type="spellEnd"/>
      <w:r w:rsidRPr="003872F3">
        <w:rPr>
          <w:rFonts w:ascii="Consolas" w:hAnsi="Consolas" w:cs="Consolas"/>
          <w:color w:val="000000" w:themeColor="text1"/>
          <w:sz w:val="19"/>
          <w:szCs w:val="19"/>
          <w:lang w:val="ru-RU"/>
        </w:rPr>
        <w:t>&gt;</w:t>
      </w:r>
    </w:p>
    <w:p w14:paraId="6B0DB362"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&lt;returns&gt;&lt;/returns&gt;</w:t>
      </w:r>
    </w:p>
    <w:p w14:paraId="07A7B562"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override string </w:t>
      </w:r>
      <w:proofErr w:type="spellStart"/>
      <w:proofErr w:type="gramStart"/>
      <w:r w:rsidRPr="003872F3">
        <w:rPr>
          <w:rFonts w:ascii="Consolas" w:hAnsi="Consolas" w:cs="Consolas"/>
          <w:color w:val="000000" w:themeColor="text1"/>
          <w:sz w:val="19"/>
          <w:szCs w:val="19"/>
          <w:lang w:val="en-US"/>
        </w:rPr>
        <w:t>ToString</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w:t>
      </w:r>
    </w:p>
    <w:p w14:paraId="47E630F7"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64F14EB1"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StringBuilder sb = new </w:t>
      </w:r>
      <w:proofErr w:type="gramStart"/>
      <w:r w:rsidRPr="003872F3">
        <w:rPr>
          <w:rFonts w:ascii="Consolas" w:hAnsi="Consolas" w:cs="Consolas"/>
          <w:color w:val="000000" w:themeColor="text1"/>
          <w:sz w:val="19"/>
          <w:szCs w:val="19"/>
          <w:lang w:val="en-US"/>
        </w:rPr>
        <w:t>StringBuilder(</w:t>
      </w:r>
      <w:proofErr w:type="gramEnd"/>
      <w:r w:rsidRPr="003872F3">
        <w:rPr>
          <w:rFonts w:ascii="Consolas" w:hAnsi="Consolas" w:cs="Consolas"/>
          <w:color w:val="000000" w:themeColor="text1"/>
          <w:sz w:val="19"/>
          <w:szCs w:val="19"/>
          <w:lang w:val="en-US"/>
        </w:rPr>
        <w:t>);</w:t>
      </w:r>
    </w:p>
    <w:p w14:paraId="1864C9C6"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D9D72DD"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foreach (</w:t>
      </w:r>
      <w:proofErr w:type="spellStart"/>
      <w:r w:rsidRPr="003872F3">
        <w:rPr>
          <w:rFonts w:ascii="Consolas" w:hAnsi="Consolas" w:cs="Consolas"/>
          <w:color w:val="000000" w:themeColor="text1"/>
          <w:sz w:val="19"/>
          <w:szCs w:val="19"/>
          <w:lang w:val="en-US"/>
        </w:rPr>
        <w:t>BaseDoubleSpecies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&gt; species in </w:t>
      </w:r>
      <w:proofErr w:type="spellStart"/>
      <w:r w:rsidRPr="003872F3">
        <w:rPr>
          <w:rFonts w:ascii="Consolas" w:hAnsi="Consolas" w:cs="Consolas"/>
          <w:color w:val="000000" w:themeColor="text1"/>
          <w:sz w:val="19"/>
          <w:szCs w:val="19"/>
          <w:lang w:val="en-US"/>
        </w:rPr>
        <w:t>m_bestSpecies</w:t>
      </w:r>
      <w:proofErr w:type="spellEnd"/>
      <w:r w:rsidRPr="003872F3">
        <w:rPr>
          <w:rFonts w:ascii="Consolas" w:hAnsi="Consolas" w:cs="Consolas"/>
          <w:color w:val="000000" w:themeColor="text1"/>
          <w:sz w:val="19"/>
          <w:szCs w:val="19"/>
          <w:lang w:val="en-US"/>
        </w:rPr>
        <w:t>)</w:t>
      </w:r>
    </w:p>
    <w:p w14:paraId="4C4C827E"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E36FF81"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foreach (double chromosome in </w:t>
      </w:r>
      <w:proofErr w:type="spellStart"/>
      <w:proofErr w:type="gramStart"/>
      <w:r w:rsidRPr="003872F3">
        <w:rPr>
          <w:rFonts w:ascii="Consolas" w:hAnsi="Consolas" w:cs="Consolas"/>
          <w:color w:val="000000" w:themeColor="text1"/>
          <w:sz w:val="19"/>
          <w:szCs w:val="19"/>
          <w:lang w:val="en-US"/>
        </w:rPr>
        <w:t>species.Cromosomes</w:t>
      </w:r>
      <w:proofErr w:type="spellEnd"/>
      <w:proofErr w:type="gramEnd"/>
      <w:r w:rsidRPr="003872F3">
        <w:rPr>
          <w:rFonts w:ascii="Consolas" w:hAnsi="Consolas" w:cs="Consolas"/>
          <w:color w:val="000000" w:themeColor="text1"/>
          <w:sz w:val="19"/>
          <w:szCs w:val="19"/>
          <w:lang w:val="en-US"/>
        </w:rPr>
        <w:t>)</w:t>
      </w:r>
    </w:p>
    <w:p w14:paraId="0EF4C8A4"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FC1E7B6"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proofErr w:type="gramStart"/>
      <w:r w:rsidRPr="003872F3">
        <w:rPr>
          <w:rFonts w:ascii="Consolas" w:hAnsi="Consolas" w:cs="Consolas"/>
          <w:color w:val="000000" w:themeColor="text1"/>
          <w:sz w:val="19"/>
          <w:szCs w:val="19"/>
          <w:lang w:val="en-US"/>
        </w:rPr>
        <w:t>sb.AppendFormat</w:t>
      </w:r>
      <w:proofErr w:type="spellEnd"/>
      <w:proofErr w:type="gramEnd"/>
      <w:r w:rsidRPr="003872F3">
        <w:rPr>
          <w:rFonts w:ascii="Consolas" w:hAnsi="Consolas" w:cs="Consolas"/>
          <w:color w:val="000000" w:themeColor="text1"/>
          <w:sz w:val="19"/>
          <w:szCs w:val="19"/>
          <w:lang w:val="en-US"/>
        </w:rPr>
        <w:t>("{0}    ", chromosome);</w:t>
      </w:r>
    </w:p>
    <w:p w14:paraId="2CE30A6F"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D140B95"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50D2301"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proofErr w:type="gramStart"/>
      <w:r w:rsidRPr="003872F3">
        <w:rPr>
          <w:rFonts w:ascii="Consolas" w:hAnsi="Consolas" w:cs="Consolas"/>
          <w:color w:val="000000" w:themeColor="text1"/>
          <w:sz w:val="19"/>
          <w:szCs w:val="19"/>
          <w:lang w:val="en-US"/>
        </w:rPr>
        <w:t>sb.AppendFormat</w:t>
      </w:r>
      <w:proofErr w:type="spellEnd"/>
      <w:proofErr w:type="gramEnd"/>
      <w:r w:rsidRPr="003872F3">
        <w:rPr>
          <w:rFonts w:ascii="Consolas" w:hAnsi="Consolas" w:cs="Consolas"/>
          <w:color w:val="000000" w:themeColor="text1"/>
          <w:sz w:val="19"/>
          <w:szCs w:val="19"/>
          <w:lang w:val="en-US"/>
        </w:rPr>
        <w:t xml:space="preserve">("{0}\r\n", </w:t>
      </w:r>
      <w:proofErr w:type="spellStart"/>
      <w:r w:rsidRPr="003872F3">
        <w:rPr>
          <w:rFonts w:ascii="Consolas" w:hAnsi="Consolas" w:cs="Consolas"/>
          <w:color w:val="000000" w:themeColor="text1"/>
          <w:sz w:val="19"/>
          <w:szCs w:val="19"/>
          <w:lang w:val="en-US"/>
        </w:rPr>
        <w:t>species.FinalFunc</w:t>
      </w:r>
      <w:proofErr w:type="spellEnd"/>
      <w:r w:rsidRPr="003872F3">
        <w:rPr>
          <w:rFonts w:ascii="Consolas" w:hAnsi="Consolas" w:cs="Consolas"/>
          <w:color w:val="000000" w:themeColor="text1"/>
          <w:sz w:val="19"/>
          <w:szCs w:val="19"/>
          <w:lang w:val="en-US"/>
        </w:rPr>
        <w:t>);</w:t>
      </w:r>
    </w:p>
    <w:p w14:paraId="0404A8F8"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41D2F022"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5453317A"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return </w:t>
      </w:r>
      <w:proofErr w:type="spellStart"/>
      <w:proofErr w:type="gramStart"/>
      <w:r w:rsidRPr="003872F3">
        <w:rPr>
          <w:rFonts w:ascii="Consolas" w:hAnsi="Consolas" w:cs="Consolas"/>
          <w:color w:val="000000" w:themeColor="text1"/>
          <w:sz w:val="19"/>
          <w:szCs w:val="19"/>
          <w:lang w:val="en-US"/>
        </w:rPr>
        <w:t>sb.ToString</w:t>
      </w:r>
      <w:proofErr w:type="spellEnd"/>
      <w:proofErr w:type="gramEnd"/>
      <w:r w:rsidRPr="003872F3">
        <w:rPr>
          <w:rFonts w:ascii="Consolas" w:hAnsi="Consolas" w:cs="Consolas"/>
          <w:color w:val="000000" w:themeColor="text1"/>
          <w:sz w:val="19"/>
          <w:szCs w:val="19"/>
          <w:lang w:val="en-US"/>
        </w:rPr>
        <w:t>();</w:t>
      </w:r>
    </w:p>
    <w:p w14:paraId="169DE918"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466BD94"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sectPr w:rsidR="003558F2" w:rsidRPr="003872F3" w:rsidSect="00FF715E">
          <w:headerReference w:type="default" r:id="rId95"/>
          <w:footerReference w:type="default" r:id="rId96"/>
          <w:headerReference w:type="first" r:id="rId97"/>
          <w:footerReference w:type="first" r:id="rId98"/>
          <w:pgSz w:w="11906" w:h="16838"/>
          <w:pgMar w:top="1134" w:right="1134" w:bottom="1134" w:left="1134" w:header="709" w:footer="2268" w:gutter="0"/>
          <w:pgNumType w:start="0"/>
          <w:cols w:space="708"/>
          <w:titlePg/>
          <w:docGrid w:linePitch="381"/>
        </w:sectPr>
      </w:pPr>
    </w:p>
    <w:p w14:paraId="1041DBB1" w14:textId="77777777" w:rsidR="009A0922" w:rsidRPr="003872F3" w:rsidRDefault="009A0922" w:rsidP="005E759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w:t>
      </w:r>
    </w:p>
    <w:p w14:paraId="05D5D6BB" w14:textId="4995BCDD" w:rsidR="005E7593" w:rsidRPr="003872F3" w:rsidRDefault="009A0922" w:rsidP="005E759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w:t>
      </w:r>
    </w:p>
    <w:p w14:paraId="6DB1A3A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using System;</w:t>
      </w:r>
    </w:p>
    <w:p w14:paraId="52DF285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using </w:t>
      </w:r>
      <w:proofErr w:type="spellStart"/>
      <w:proofErr w:type="gramStart"/>
      <w:r w:rsidRPr="003872F3">
        <w:rPr>
          <w:rFonts w:ascii="Consolas" w:hAnsi="Consolas" w:cs="Consolas"/>
          <w:color w:val="000000" w:themeColor="text1"/>
          <w:sz w:val="19"/>
          <w:szCs w:val="19"/>
          <w:lang w:val="en-US"/>
        </w:rPr>
        <w:t>System.Collections.Generic</w:t>
      </w:r>
      <w:proofErr w:type="spellEnd"/>
      <w:proofErr w:type="gramEnd"/>
      <w:r w:rsidRPr="003872F3">
        <w:rPr>
          <w:rFonts w:ascii="Consolas" w:hAnsi="Consolas" w:cs="Consolas"/>
          <w:color w:val="000000" w:themeColor="text1"/>
          <w:sz w:val="19"/>
          <w:szCs w:val="19"/>
          <w:lang w:val="en-US"/>
        </w:rPr>
        <w:t>;</w:t>
      </w:r>
    </w:p>
    <w:p w14:paraId="561B44C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F2A88D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namespace GA</w:t>
      </w:r>
    </w:p>
    <w:p w14:paraId="4DCFA3C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w:t>
      </w:r>
    </w:p>
    <w:p w14:paraId="31CBBC4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 &lt;summary&gt;</w:t>
      </w:r>
    </w:p>
    <w:p w14:paraId="7002AA3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 xml:space="preserve">/// Summary description for </w:t>
      </w:r>
      <w:proofErr w:type="spellStart"/>
      <w:r w:rsidRPr="003872F3">
        <w:rPr>
          <w:rFonts w:ascii="Consolas" w:hAnsi="Consolas" w:cs="Consolas"/>
          <w:color w:val="000000" w:themeColor="text1"/>
          <w:sz w:val="19"/>
          <w:szCs w:val="19"/>
          <w:lang w:val="en-US"/>
        </w:rPr>
        <w:t>DoubleSpecies</w:t>
      </w:r>
      <w:proofErr w:type="spellEnd"/>
      <w:r w:rsidRPr="003872F3">
        <w:rPr>
          <w:rFonts w:ascii="Consolas" w:hAnsi="Consolas" w:cs="Consolas"/>
          <w:color w:val="000000" w:themeColor="text1"/>
          <w:sz w:val="19"/>
          <w:szCs w:val="19"/>
          <w:lang w:val="en-US"/>
        </w:rPr>
        <w:t>.</w:t>
      </w:r>
    </w:p>
    <w:p w14:paraId="3149B3B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 &lt;/summary&gt;</w:t>
      </w:r>
    </w:p>
    <w:p w14:paraId="738026F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 xml:space="preserve">public abstract class </w:t>
      </w:r>
      <w:proofErr w:type="spellStart"/>
      <w:r w:rsidRPr="003872F3">
        <w:rPr>
          <w:rFonts w:ascii="Consolas" w:hAnsi="Consolas" w:cs="Consolas"/>
          <w:color w:val="000000" w:themeColor="text1"/>
          <w:sz w:val="19"/>
          <w:szCs w:val="19"/>
          <w:lang w:val="en-US"/>
        </w:rPr>
        <w:t>BaseDoubleSpecies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proofErr w:type="gramStart"/>
      <w:r w:rsidRPr="003872F3">
        <w:rPr>
          <w:rFonts w:ascii="Consolas" w:hAnsi="Consolas" w:cs="Consolas"/>
          <w:color w:val="000000" w:themeColor="text1"/>
          <w:sz w:val="19"/>
          <w:szCs w:val="19"/>
          <w:lang w:val="en-US"/>
        </w:rPr>
        <w:t>&gt; :</w:t>
      </w:r>
      <w:proofErr w:type="gramEnd"/>
    </w:p>
    <w:p w14:paraId="166356A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BaseSpecies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BaseDoubleSpecies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&gt;&gt;, </w:t>
      </w:r>
      <w:proofErr w:type="spellStart"/>
      <w:r w:rsidRPr="003872F3">
        <w:rPr>
          <w:rFonts w:ascii="Consolas" w:hAnsi="Consolas" w:cs="Consolas"/>
          <w:color w:val="000000" w:themeColor="text1"/>
          <w:sz w:val="19"/>
          <w:szCs w:val="19"/>
          <w:lang w:val="en-US"/>
        </w:rPr>
        <w:t>ICloneable</w:t>
      </w:r>
      <w:proofErr w:type="spellEnd"/>
    </w:p>
    <w:p w14:paraId="7C01046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where </w:t>
      </w:r>
      <w:proofErr w:type="spellStart"/>
      <w:proofErr w:type="gram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 :</w:t>
      </w:r>
      <w:proofErr w:type="gram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BaseDoubleSpecies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&gt;</w:t>
      </w:r>
    </w:p>
    <w:p w14:paraId="4E12262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w:t>
      </w:r>
    </w:p>
    <w:p w14:paraId="294D83A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w:t>
      </w:r>
      <w:proofErr w:type="spellStart"/>
      <w:proofErr w:type="gramStart"/>
      <w:r w:rsidRPr="003872F3">
        <w:rPr>
          <w:rFonts w:ascii="Consolas" w:hAnsi="Consolas" w:cs="Consolas"/>
          <w:color w:val="000000" w:themeColor="text1"/>
          <w:sz w:val="19"/>
          <w:szCs w:val="19"/>
          <w:lang w:val="en-US"/>
        </w:rPr>
        <w:t>BaseDoubleSpecies</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w:t>
      </w:r>
    </w:p>
    <w:p w14:paraId="1DC051F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61568B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m_Chromosomes</w:t>
      </w:r>
      <w:proofErr w:type="spellEnd"/>
      <w:r w:rsidRPr="003872F3">
        <w:rPr>
          <w:rFonts w:ascii="Consolas" w:hAnsi="Consolas" w:cs="Consolas"/>
          <w:color w:val="000000" w:themeColor="text1"/>
          <w:sz w:val="19"/>
          <w:szCs w:val="19"/>
          <w:lang w:val="en-US"/>
        </w:rPr>
        <w:t xml:space="preserve"> = new double[</w:t>
      </w:r>
      <w:proofErr w:type="spellStart"/>
      <w:r w:rsidRPr="003872F3">
        <w:rPr>
          <w:rFonts w:ascii="Consolas" w:hAnsi="Consolas" w:cs="Consolas"/>
          <w:color w:val="000000" w:themeColor="text1"/>
          <w:sz w:val="19"/>
          <w:szCs w:val="19"/>
          <w:lang w:val="en-US"/>
        </w:rPr>
        <w:t>m_Intervals.Length</w:t>
      </w:r>
      <w:proofErr w:type="spellEnd"/>
      <w:r w:rsidRPr="003872F3">
        <w:rPr>
          <w:rFonts w:ascii="Consolas" w:hAnsi="Consolas" w:cs="Consolas"/>
          <w:color w:val="000000" w:themeColor="text1"/>
          <w:sz w:val="19"/>
          <w:szCs w:val="19"/>
          <w:lang w:val="en-US"/>
        </w:rPr>
        <w:t>];</w:t>
      </w:r>
    </w:p>
    <w:p w14:paraId="2E5E20B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C1A2B8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Заполним массив хромосом случайными числами в заданном интервале</w:t>
      </w:r>
    </w:p>
    <w:p w14:paraId="4305B1F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xml:space="preserve">for (int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 0;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&lt; </w:t>
      </w:r>
      <w:proofErr w:type="spellStart"/>
      <w:r w:rsidRPr="003872F3">
        <w:rPr>
          <w:rFonts w:ascii="Consolas" w:hAnsi="Consolas" w:cs="Consolas"/>
          <w:color w:val="000000" w:themeColor="text1"/>
          <w:sz w:val="19"/>
          <w:szCs w:val="19"/>
          <w:lang w:val="en-US"/>
        </w:rPr>
        <w:t>m_Intervals.Length</w:t>
      </w:r>
      <w:proofErr w:type="spellEnd"/>
      <w:r w:rsidRPr="003872F3">
        <w:rPr>
          <w:rFonts w:ascii="Consolas" w:hAnsi="Consolas" w:cs="Consolas"/>
          <w:color w:val="000000" w:themeColor="text1"/>
          <w:sz w:val="19"/>
          <w:szCs w:val="19"/>
          <w:lang w:val="en-US"/>
        </w:rPr>
        <w: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4C89206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43AC064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Interval </w:t>
      </w:r>
      <w:proofErr w:type="spellStart"/>
      <w:r w:rsidRPr="003872F3">
        <w:rPr>
          <w:rFonts w:ascii="Consolas" w:hAnsi="Consolas" w:cs="Consolas"/>
          <w:color w:val="000000" w:themeColor="text1"/>
          <w:sz w:val="19"/>
          <w:szCs w:val="19"/>
          <w:lang w:val="en-US"/>
        </w:rPr>
        <w:t>interval</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m_Intervals</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397A826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BE884E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m_Chromosomes</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m_Rnd.NextDouble</w:t>
      </w:r>
      <w:proofErr w:type="spellEnd"/>
      <w:r w:rsidRPr="003872F3">
        <w:rPr>
          <w:rFonts w:ascii="Consolas" w:hAnsi="Consolas" w:cs="Consolas"/>
          <w:color w:val="000000" w:themeColor="text1"/>
          <w:sz w:val="19"/>
          <w:szCs w:val="19"/>
          <w:lang w:val="en-US"/>
        </w:rPr>
        <w:t>() * (</w:t>
      </w:r>
    </w:p>
    <w:p w14:paraId="123E63B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proofErr w:type="gramStart"/>
      <w:r w:rsidRPr="003872F3">
        <w:rPr>
          <w:rFonts w:ascii="Consolas" w:hAnsi="Consolas" w:cs="Consolas"/>
          <w:color w:val="000000" w:themeColor="text1"/>
          <w:sz w:val="19"/>
          <w:szCs w:val="19"/>
          <w:lang w:val="en-US"/>
        </w:rPr>
        <w:t>interval.MaxValue</w:t>
      </w:r>
      <w:proofErr w:type="spellEnd"/>
      <w:proofErr w:type="gram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interval.MinValue</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interval.MinValue</w:t>
      </w:r>
      <w:proofErr w:type="spellEnd"/>
      <w:r w:rsidRPr="003872F3">
        <w:rPr>
          <w:rFonts w:ascii="Consolas" w:hAnsi="Consolas" w:cs="Consolas"/>
          <w:color w:val="000000" w:themeColor="text1"/>
          <w:sz w:val="19"/>
          <w:szCs w:val="19"/>
          <w:lang w:val="en-US"/>
        </w:rPr>
        <w:t>;</w:t>
      </w:r>
    </w:p>
    <w:p w14:paraId="7E840AE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AA2BB8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3FFFDBE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m_FuncVal</w:t>
      </w:r>
      <w:proofErr w:type="spellEnd"/>
      <w:r w:rsidRPr="003872F3">
        <w:rPr>
          <w:rFonts w:ascii="Consolas" w:hAnsi="Consolas" w:cs="Consolas"/>
          <w:color w:val="000000" w:themeColor="text1"/>
          <w:sz w:val="19"/>
          <w:szCs w:val="19"/>
          <w:lang w:val="en-US"/>
        </w:rPr>
        <w:t xml:space="preserve"> = </w:t>
      </w:r>
      <w:proofErr w:type="spellStart"/>
      <w:proofErr w:type="gramStart"/>
      <w:r w:rsidRPr="003872F3">
        <w:rPr>
          <w:rFonts w:ascii="Consolas" w:hAnsi="Consolas" w:cs="Consolas"/>
          <w:color w:val="000000" w:themeColor="text1"/>
          <w:sz w:val="19"/>
          <w:szCs w:val="19"/>
          <w:lang w:val="en-US"/>
        </w:rPr>
        <w:t>CalcFinalFunc</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w:t>
      </w:r>
    </w:p>
    <w:p w14:paraId="55A4859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3A6973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49035E1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w:t>
      </w:r>
      <w:proofErr w:type="spellStart"/>
      <w:r w:rsidRPr="003872F3">
        <w:rPr>
          <w:rFonts w:ascii="Consolas" w:hAnsi="Consolas" w:cs="Consolas"/>
          <w:color w:val="000000" w:themeColor="text1"/>
          <w:sz w:val="19"/>
          <w:szCs w:val="19"/>
          <w:lang w:val="en-US"/>
        </w:rPr>
        <w:t>BaseDoubleSpecies</w:t>
      </w:r>
      <w:proofErr w:type="spellEnd"/>
      <w:r w:rsidRPr="003872F3">
        <w:rPr>
          <w:rFonts w:ascii="Consolas" w:hAnsi="Consolas" w:cs="Consolas"/>
          <w:color w:val="000000" w:themeColor="text1"/>
          <w:sz w:val="19"/>
          <w:szCs w:val="19"/>
          <w:lang w:val="en-US"/>
        </w:rPr>
        <w:t>(</w:t>
      </w:r>
      <w:proofErr w:type="gramStart"/>
      <w:r w:rsidRPr="003872F3">
        <w:rPr>
          <w:rFonts w:ascii="Consolas" w:hAnsi="Consolas" w:cs="Consolas"/>
          <w:color w:val="000000" w:themeColor="text1"/>
          <w:sz w:val="19"/>
          <w:szCs w:val="19"/>
          <w:lang w:val="en-US"/>
        </w:rPr>
        <w:t>double[</w:t>
      </w:r>
      <w:proofErr w:type="gramEnd"/>
      <w:r w:rsidRPr="003872F3">
        <w:rPr>
          <w:rFonts w:ascii="Consolas" w:hAnsi="Consolas" w:cs="Consolas"/>
          <w:color w:val="000000" w:themeColor="text1"/>
          <w:sz w:val="19"/>
          <w:szCs w:val="19"/>
          <w:lang w:val="en-US"/>
        </w:rPr>
        <w:t>] chromosomes)</w:t>
      </w:r>
    </w:p>
    <w:p w14:paraId="213D54AD"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w:t>
      </w:r>
    </w:p>
    <w:p w14:paraId="48E62CC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m_Chromosomes</w:t>
      </w:r>
      <w:proofErr w:type="spellEnd"/>
      <w:r w:rsidRPr="003872F3">
        <w:rPr>
          <w:rFonts w:ascii="Consolas" w:hAnsi="Consolas" w:cs="Consolas"/>
          <w:color w:val="000000" w:themeColor="text1"/>
          <w:sz w:val="19"/>
          <w:szCs w:val="19"/>
          <w:lang w:val="en-US"/>
        </w:rPr>
        <w:t xml:space="preserve"> = (double[</w:t>
      </w:r>
      <w:proofErr w:type="gramStart"/>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chromosomes</w:t>
      </w:r>
      <w:proofErr w:type="gramEnd"/>
      <w:r w:rsidRPr="003872F3">
        <w:rPr>
          <w:rFonts w:ascii="Consolas" w:hAnsi="Consolas" w:cs="Consolas"/>
          <w:color w:val="000000" w:themeColor="text1"/>
          <w:sz w:val="19"/>
          <w:szCs w:val="19"/>
          <w:lang w:val="en-US"/>
        </w:rPr>
        <w:t>.Clone</w:t>
      </w:r>
      <w:proofErr w:type="spellEnd"/>
      <w:r w:rsidRPr="003872F3">
        <w:rPr>
          <w:rFonts w:ascii="Consolas" w:hAnsi="Consolas" w:cs="Consolas"/>
          <w:color w:val="000000" w:themeColor="text1"/>
          <w:sz w:val="19"/>
          <w:szCs w:val="19"/>
          <w:lang w:val="en-US"/>
        </w:rPr>
        <w:t>();</w:t>
      </w:r>
    </w:p>
    <w:p w14:paraId="4151273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m_FuncVal</w:t>
      </w:r>
      <w:proofErr w:type="spellEnd"/>
      <w:r w:rsidRPr="003872F3">
        <w:rPr>
          <w:rFonts w:ascii="Consolas" w:hAnsi="Consolas" w:cs="Consolas"/>
          <w:color w:val="000000" w:themeColor="text1"/>
          <w:sz w:val="19"/>
          <w:szCs w:val="19"/>
          <w:lang w:val="en-US"/>
        </w:rPr>
        <w:t xml:space="preserve"> = </w:t>
      </w:r>
      <w:proofErr w:type="spellStart"/>
      <w:proofErr w:type="gramStart"/>
      <w:r w:rsidRPr="003872F3">
        <w:rPr>
          <w:rFonts w:ascii="Consolas" w:hAnsi="Consolas" w:cs="Consolas"/>
          <w:color w:val="000000" w:themeColor="text1"/>
          <w:sz w:val="19"/>
          <w:szCs w:val="19"/>
          <w:lang w:val="en-US"/>
        </w:rPr>
        <w:t>CalcFinalFunc</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w:t>
      </w:r>
    </w:p>
    <w:p w14:paraId="615A16A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825302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5B46C2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15A6124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int </w:t>
      </w:r>
      <w:proofErr w:type="spellStart"/>
      <w:r w:rsidRPr="003872F3">
        <w:rPr>
          <w:rFonts w:ascii="Consolas" w:hAnsi="Consolas" w:cs="Consolas"/>
          <w:color w:val="000000" w:themeColor="text1"/>
          <w:sz w:val="19"/>
          <w:szCs w:val="19"/>
          <w:lang w:val="en-US"/>
        </w:rPr>
        <w:t>ChromoCount</w:t>
      </w:r>
      <w:proofErr w:type="spellEnd"/>
    </w:p>
    <w:p w14:paraId="1F17D5C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072198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get </w:t>
      </w:r>
      <w:proofErr w:type="gramStart"/>
      <w:r w:rsidRPr="003872F3">
        <w:rPr>
          <w:rFonts w:ascii="Consolas" w:hAnsi="Consolas" w:cs="Consolas"/>
          <w:color w:val="000000" w:themeColor="text1"/>
          <w:sz w:val="19"/>
          <w:szCs w:val="19"/>
          <w:lang w:val="en-US"/>
        </w:rPr>
        <w:t>{ return</w:t>
      </w:r>
      <w:proofErr w:type="gram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m_Chromosomes.Length</w:t>
      </w:r>
      <w:proofErr w:type="spellEnd"/>
      <w:r w:rsidRPr="003872F3">
        <w:rPr>
          <w:rFonts w:ascii="Consolas" w:hAnsi="Consolas" w:cs="Consolas"/>
          <w:color w:val="000000" w:themeColor="text1"/>
          <w:sz w:val="19"/>
          <w:szCs w:val="19"/>
          <w:lang w:val="en-US"/>
        </w:rPr>
        <w:t>; }</w:t>
      </w:r>
    </w:p>
    <w:p w14:paraId="644A13C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w:t>
      </w:r>
    </w:p>
    <w:p w14:paraId="08E59AE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p>
    <w:p w14:paraId="6B75439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0CAE313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Значение целевой функции</w:t>
      </w:r>
    </w:p>
    <w:p w14:paraId="11A2406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188E79B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xml:space="preserve">protected double </w:t>
      </w:r>
      <w:proofErr w:type="spellStart"/>
      <w:r w:rsidRPr="003872F3">
        <w:rPr>
          <w:rFonts w:ascii="Consolas" w:hAnsi="Consolas" w:cs="Consolas"/>
          <w:color w:val="000000" w:themeColor="text1"/>
          <w:sz w:val="19"/>
          <w:szCs w:val="19"/>
          <w:lang w:val="en-US"/>
        </w:rPr>
        <w:t>m_FuncVal</w:t>
      </w:r>
      <w:proofErr w:type="spellEnd"/>
      <w:r w:rsidRPr="003872F3">
        <w:rPr>
          <w:rFonts w:ascii="Consolas" w:hAnsi="Consolas" w:cs="Consolas"/>
          <w:color w:val="000000" w:themeColor="text1"/>
          <w:sz w:val="19"/>
          <w:szCs w:val="19"/>
          <w:lang w:val="en-US"/>
        </w:rPr>
        <w:t xml:space="preserve"> = </w:t>
      </w:r>
      <w:proofErr w:type="spellStart"/>
      <w:proofErr w:type="gramStart"/>
      <w:r w:rsidRPr="003872F3">
        <w:rPr>
          <w:rFonts w:ascii="Consolas" w:hAnsi="Consolas" w:cs="Consolas"/>
          <w:color w:val="000000" w:themeColor="text1"/>
          <w:sz w:val="19"/>
          <w:szCs w:val="19"/>
          <w:lang w:val="en-US"/>
        </w:rPr>
        <w:t>double.MaxValue</w:t>
      </w:r>
      <w:proofErr w:type="spellEnd"/>
      <w:proofErr w:type="gramEnd"/>
      <w:r w:rsidRPr="003872F3">
        <w:rPr>
          <w:rFonts w:ascii="Consolas" w:hAnsi="Consolas" w:cs="Consolas"/>
          <w:color w:val="000000" w:themeColor="text1"/>
          <w:sz w:val="19"/>
          <w:szCs w:val="19"/>
          <w:lang w:val="en-US"/>
        </w:rPr>
        <w:t>;</w:t>
      </w:r>
    </w:p>
    <w:p w14:paraId="2CDFBBA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1E2E66D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752BD49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xml:space="preserve">/// Расчет целевой функции. </w:t>
      </w:r>
    </w:p>
    <w:p w14:paraId="2D869AB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xml:space="preserve">/// Возвращаемое значение сохраняется в </w:t>
      </w:r>
      <w:proofErr w:type="spellStart"/>
      <w:r w:rsidRPr="003872F3">
        <w:rPr>
          <w:rFonts w:ascii="Consolas" w:hAnsi="Consolas" w:cs="Consolas"/>
          <w:color w:val="000000" w:themeColor="text1"/>
          <w:sz w:val="19"/>
          <w:szCs w:val="19"/>
          <w:lang w:val="ru-RU"/>
        </w:rPr>
        <w:t>m_FuncVal</w:t>
      </w:r>
      <w:proofErr w:type="spellEnd"/>
    </w:p>
    <w:p w14:paraId="1FE92DE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4F91BF5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&lt;returns&gt;&lt;/returns&gt;</w:t>
      </w:r>
    </w:p>
    <w:p w14:paraId="25666C0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abstract protected double </w:t>
      </w:r>
      <w:proofErr w:type="spellStart"/>
      <w:proofErr w:type="gramStart"/>
      <w:r w:rsidRPr="003872F3">
        <w:rPr>
          <w:rFonts w:ascii="Consolas" w:hAnsi="Consolas" w:cs="Consolas"/>
          <w:color w:val="000000" w:themeColor="text1"/>
          <w:sz w:val="19"/>
          <w:szCs w:val="19"/>
          <w:lang w:val="en-US"/>
        </w:rPr>
        <w:t>CalcFinalFunc</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w:t>
      </w:r>
    </w:p>
    <w:p w14:paraId="654C542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3C45AB7F"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 &lt;summary&gt;</w:t>
      </w:r>
    </w:p>
    <w:p w14:paraId="57D0F19D"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ab/>
        <w:t xml:space="preserve">/// </w:t>
      </w:r>
      <w:r w:rsidRPr="003872F3">
        <w:rPr>
          <w:rFonts w:ascii="Consolas" w:hAnsi="Consolas" w:cs="Consolas"/>
          <w:color w:val="000000" w:themeColor="text1"/>
          <w:sz w:val="19"/>
          <w:szCs w:val="19"/>
          <w:lang w:val="ru-RU"/>
        </w:rPr>
        <w:t>Хромосомы</w:t>
      </w:r>
    </w:p>
    <w:p w14:paraId="05D20302"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ab/>
        <w:t>/// &lt;/summary&gt;</w:t>
      </w:r>
    </w:p>
    <w:p w14:paraId="64CA179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 xml:space="preserve">protected </w:t>
      </w:r>
      <w:proofErr w:type="gramStart"/>
      <w:r w:rsidRPr="003872F3">
        <w:rPr>
          <w:rFonts w:ascii="Consolas" w:hAnsi="Consolas" w:cs="Consolas"/>
          <w:color w:val="000000" w:themeColor="text1"/>
          <w:sz w:val="19"/>
          <w:szCs w:val="19"/>
          <w:lang w:val="en-US"/>
        </w:rPr>
        <w:t>double[</w:t>
      </w:r>
      <w:proofErr w:type="gram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m_Chromosomes</w:t>
      </w:r>
      <w:proofErr w:type="spellEnd"/>
      <w:r w:rsidRPr="003872F3">
        <w:rPr>
          <w:rFonts w:ascii="Consolas" w:hAnsi="Consolas" w:cs="Consolas"/>
          <w:color w:val="000000" w:themeColor="text1"/>
          <w:sz w:val="19"/>
          <w:szCs w:val="19"/>
          <w:lang w:val="en-US"/>
        </w:rPr>
        <w:t>;</w:t>
      </w:r>
    </w:p>
    <w:p w14:paraId="37F756E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6CE3A2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w:t>
      </w:r>
      <w:proofErr w:type="gramStart"/>
      <w:r w:rsidRPr="003872F3">
        <w:rPr>
          <w:rFonts w:ascii="Consolas" w:hAnsi="Consolas" w:cs="Consolas"/>
          <w:color w:val="000000" w:themeColor="text1"/>
          <w:sz w:val="19"/>
          <w:szCs w:val="19"/>
          <w:lang w:val="en-US"/>
        </w:rPr>
        <w:t>double[</w:t>
      </w:r>
      <w:proofErr w:type="gram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Cromosomes</w:t>
      </w:r>
      <w:proofErr w:type="spellEnd"/>
    </w:p>
    <w:p w14:paraId="5099E0A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A4B60F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get</w:t>
      </w:r>
    </w:p>
    <w:p w14:paraId="78D4EEA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BD54D1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lastRenderedPageBreak/>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return </w:t>
      </w:r>
      <w:proofErr w:type="spellStart"/>
      <w:r w:rsidRPr="003872F3">
        <w:rPr>
          <w:rFonts w:ascii="Consolas" w:hAnsi="Consolas" w:cs="Consolas"/>
          <w:color w:val="000000" w:themeColor="text1"/>
          <w:sz w:val="19"/>
          <w:szCs w:val="19"/>
          <w:lang w:val="en-US"/>
        </w:rPr>
        <w:t>m_Chromosomes</w:t>
      </w:r>
      <w:proofErr w:type="spellEnd"/>
      <w:r w:rsidRPr="003872F3">
        <w:rPr>
          <w:rFonts w:ascii="Consolas" w:hAnsi="Consolas" w:cs="Consolas"/>
          <w:color w:val="000000" w:themeColor="text1"/>
          <w:sz w:val="19"/>
          <w:szCs w:val="19"/>
          <w:lang w:val="en-US"/>
        </w:rPr>
        <w:t>;</w:t>
      </w:r>
    </w:p>
    <w:p w14:paraId="60FB816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BA178D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6CA65B3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4506889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static private </w:t>
      </w:r>
      <w:proofErr w:type="gramStart"/>
      <w:r w:rsidRPr="003872F3">
        <w:rPr>
          <w:rFonts w:ascii="Consolas" w:hAnsi="Consolas" w:cs="Consolas"/>
          <w:color w:val="000000" w:themeColor="text1"/>
          <w:sz w:val="19"/>
          <w:szCs w:val="19"/>
          <w:lang w:val="en-US"/>
        </w:rPr>
        <w:t>Interval[</w:t>
      </w:r>
      <w:proofErr w:type="gram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m_Intervals</w:t>
      </w:r>
      <w:proofErr w:type="spellEnd"/>
      <w:r w:rsidRPr="003872F3">
        <w:rPr>
          <w:rFonts w:ascii="Consolas" w:hAnsi="Consolas" w:cs="Consolas"/>
          <w:color w:val="000000" w:themeColor="text1"/>
          <w:sz w:val="19"/>
          <w:szCs w:val="19"/>
          <w:lang w:val="en-US"/>
        </w:rPr>
        <w:t>;</w:t>
      </w:r>
    </w:p>
    <w:p w14:paraId="26B34F3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47F1DD1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24BAE65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Интервалы изменения хромосом</w:t>
      </w:r>
    </w:p>
    <w:p w14:paraId="31225EA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0E972E5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xml:space="preserve">public static </w:t>
      </w:r>
      <w:proofErr w:type="gramStart"/>
      <w:r w:rsidRPr="003872F3">
        <w:rPr>
          <w:rFonts w:ascii="Consolas" w:hAnsi="Consolas" w:cs="Consolas"/>
          <w:color w:val="000000" w:themeColor="text1"/>
          <w:sz w:val="19"/>
          <w:szCs w:val="19"/>
          <w:lang w:val="en-US"/>
        </w:rPr>
        <w:t>Interval[</w:t>
      </w:r>
      <w:proofErr w:type="gramEnd"/>
      <w:r w:rsidRPr="003872F3">
        <w:rPr>
          <w:rFonts w:ascii="Consolas" w:hAnsi="Consolas" w:cs="Consolas"/>
          <w:color w:val="000000" w:themeColor="text1"/>
          <w:sz w:val="19"/>
          <w:szCs w:val="19"/>
          <w:lang w:val="en-US"/>
        </w:rPr>
        <w:t>] Intervals</w:t>
      </w:r>
    </w:p>
    <w:p w14:paraId="58D8FC5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754AB4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get </w:t>
      </w:r>
      <w:proofErr w:type="gramStart"/>
      <w:r w:rsidRPr="003872F3">
        <w:rPr>
          <w:rFonts w:ascii="Consolas" w:hAnsi="Consolas" w:cs="Consolas"/>
          <w:color w:val="000000" w:themeColor="text1"/>
          <w:sz w:val="19"/>
          <w:szCs w:val="19"/>
          <w:lang w:val="en-US"/>
        </w:rPr>
        <w:t>{ return</w:t>
      </w:r>
      <w:proofErr w:type="gram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m_Intervals</w:t>
      </w:r>
      <w:proofErr w:type="spellEnd"/>
      <w:r w:rsidRPr="003872F3">
        <w:rPr>
          <w:rFonts w:ascii="Consolas" w:hAnsi="Consolas" w:cs="Consolas"/>
          <w:color w:val="000000" w:themeColor="text1"/>
          <w:sz w:val="19"/>
          <w:szCs w:val="19"/>
          <w:lang w:val="en-US"/>
        </w:rPr>
        <w:t>; }</w:t>
      </w:r>
    </w:p>
    <w:p w14:paraId="263BCCA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set </w:t>
      </w:r>
      <w:proofErr w:type="gramStart"/>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m</w:t>
      </w:r>
      <w:proofErr w:type="gramEnd"/>
      <w:r w:rsidRPr="003872F3">
        <w:rPr>
          <w:rFonts w:ascii="Consolas" w:hAnsi="Consolas" w:cs="Consolas"/>
          <w:color w:val="000000" w:themeColor="text1"/>
          <w:sz w:val="19"/>
          <w:szCs w:val="19"/>
          <w:lang w:val="en-US"/>
        </w:rPr>
        <w:t>_Intervals</w:t>
      </w:r>
      <w:proofErr w:type="spellEnd"/>
      <w:r w:rsidRPr="003872F3">
        <w:rPr>
          <w:rFonts w:ascii="Consolas" w:hAnsi="Consolas" w:cs="Consolas"/>
          <w:color w:val="000000" w:themeColor="text1"/>
          <w:sz w:val="19"/>
          <w:szCs w:val="19"/>
          <w:lang w:val="en-US"/>
        </w:rPr>
        <w:t xml:space="preserve"> = value; }</w:t>
      </w:r>
    </w:p>
    <w:p w14:paraId="5F2751A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27345F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1B50ACB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0FFA07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9BC8D0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17A8F6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override </w:t>
      </w:r>
      <w:proofErr w:type="spellStart"/>
      <w:r w:rsidRPr="003872F3">
        <w:rPr>
          <w:rFonts w:ascii="Consolas" w:hAnsi="Consolas" w:cs="Consolas"/>
          <w:color w:val="000000" w:themeColor="text1"/>
          <w:sz w:val="19"/>
          <w:szCs w:val="19"/>
          <w:lang w:val="en-US"/>
        </w:rPr>
        <w:t>BaseDoubleSpecies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&gt; </w:t>
      </w:r>
      <w:proofErr w:type="gramStart"/>
      <w:r w:rsidRPr="003872F3">
        <w:rPr>
          <w:rFonts w:ascii="Consolas" w:hAnsi="Consolas" w:cs="Consolas"/>
          <w:color w:val="000000" w:themeColor="text1"/>
          <w:sz w:val="19"/>
          <w:szCs w:val="19"/>
          <w:lang w:val="en-US"/>
        </w:rPr>
        <w:t>Cross(</w:t>
      </w:r>
      <w:proofErr w:type="spellStart"/>
      <w:proofErr w:type="gramEnd"/>
      <w:r w:rsidRPr="003872F3">
        <w:rPr>
          <w:rFonts w:ascii="Consolas" w:hAnsi="Consolas" w:cs="Consolas"/>
          <w:color w:val="000000" w:themeColor="text1"/>
          <w:sz w:val="19"/>
          <w:szCs w:val="19"/>
          <w:lang w:val="en-US"/>
        </w:rPr>
        <w:t>BaseDoubleSpecies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&gt; Species)</w:t>
      </w:r>
    </w:p>
    <w:p w14:paraId="55DB084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4EDA552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(this == Species)</w:t>
      </w:r>
    </w:p>
    <w:p w14:paraId="2902978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637C23B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//return new </w:t>
      </w:r>
      <w:proofErr w:type="spellStart"/>
      <w:r w:rsidRPr="003872F3">
        <w:rPr>
          <w:rFonts w:ascii="Consolas" w:hAnsi="Consolas" w:cs="Consolas"/>
          <w:color w:val="000000" w:themeColor="text1"/>
          <w:sz w:val="19"/>
          <w:szCs w:val="19"/>
          <w:lang w:val="en-US"/>
        </w:rPr>
        <w:t>BaseDoubleSpecies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&gt; (</w:t>
      </w:r>
      <w:proofErr w:type="spellStart"/>
      <w:r w:rsidRPr="003872F3">
        <w:rPr>
          <w:rFonts w:ascii="Consolas" w:hAnsi="Consolas" w:cs="Consolas"/>
          <w:color w:val="000000" w:themeColor="text1"/>
          <w:sz w:val="19"/>
          <w:szCs w:val="19"/>
          <w:lang w:val="en-US"/>
        </w:rPr>
        <w:t>m_Chromosomes</w:t>
      </w:r>
      <w:proofErr w:type="spellEnd"/>
      <w:r w:rsidRPr="003872F3">
        <w:rPr>
          <w:rFonts w:ascii="Consolas" w:hAnsi="Consolas" w:cs="Consolas"/>
          <w:color w:val="000000" w:themeColor="text1"/>
          <w:sz w:val="19"/>
          <w:szCs w:val="19"/>
          <w:lang w:val="en-US"/>
        </w:rPr>
        <w:t>);</w:t>
      </w:r>
    </w:p>
    <w:p w14:paraId="2C73A94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w:t>
      </w:r>
      <w:proofErr w:type="spellStart"/>
      <w:r w:rsidRPr="003872F3">
        <w:rPr>
          <w:rFonts w:ascii="Consolas" w:hAnsi="Consolas" w:cs="Consolas"/>
          <w:color w:val="000000" w:themeColor="text1"/>
          <w:sz w:val="19"/>
          <w:szCs w:val="19"/>
          <w:lang w:val="ru-RU"/>
        </w:rPr>
        <w:t>Створює</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екземпляр</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вказаного</w:t>
      </w:r>
      <w:proofErr w:type="spellEnd"/>
      <w:r w:rsidRPr="003872F3">
        <w:rPr>
          <w:rFonts w:ascii="Consolas" w:hAnsi="Consolas" w:cs="Consolas"/>
          <w:color w:val="000000" w:themeColor="text1"/>
          <w:sz w:val="19"/>
          <w:szCs w:val="19"/>
          <w:lang w:val="ru-RU"/>
        </w:rPr>
        <w:t xml:space="preserve"> типу за </w:t>
      </w:r>
      <w:proofErr w:type="spellStart"/>
      <w:r w:rsidRPr="003872F3">
        <w:rPr>
          <w:rFonts w:ascii="Consolas" w:hAnsi="Consolas" w:cs="Consolas"/>
          <w:color w:val="000000" w:themeColor="text1"/>
          <w:sz w:val="19"/>
          <w:szCs w:val="19"/>
          <w:lang w:val="ru-RU"/>
        </w:rPr>
        <w:t>допомогою</w:t>
      </w:r>
      <w:proofErr w:type="spellEnd"/>
      <w:r w:rsidRPr="003872F3">
        <w:rPr>
          <w:rFonts w:ascii="Consolas" w:hAnsi="Consolas" w:cs="Consolas"/>
          <w:color w:val="000000" w:themeColor="text1"/>
          <w:sz w:val="19"/>
          <w:szCs w:val="19"/>
          <w:lang w:val="ru-RU"/>
        </w:rPr>
        <w:t xml:space="preserve"> конструктора, </w:t>
      </w:r>
      <w:proofErr w:type="spellStart"/>
      <w:r w:rsidRPr="003872F3">
        <w:rPr>
          <w:rFonts w:ascii="Consolas" w:hAnsi="Consolas" w:cs="Consolas"/>
          <w:color w:val="000000" w:themeColor="text1"/>
          <w:sz w:val="19"/>
          <w:szCs w:val="19"/>
          <w:lang w:val="ru-RU"/>
        </w:rPr>
        <w:t>який</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найкраще</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відповідає</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зазначеним</w:t>
      </w:r>
      <w:proofErr w:type="spellEnd"/>
      <w:r w:rsidRPr="003872F3">
        <w:rPr>
          <w:rFonts w:ascii="Consolas" w:hAnsi="Consolas" w:cs="Consolas"/>
          <w:color w:val="000000" w:themeColor="text1"/>
          <w:sz w:val="19"/>
          <w:szCs w:val="19"/>
          <w:lang w:val="ru-RU"/>
        </w:rPr>
        <w:t xml:space="preserve"> параметрам</w:t>
      </w:r>
    </w:p>
    <w:p w14:paraId="6C31FBA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return (</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Activator.CreateInstance</w:t>
      </w:r>
      <w:proofErr w:type="spellEnd"/>
      <w:r w:rsidRPr="003872F3">
        <w:rPr>
          <w:rFonts w:ascii="Consolas" w:hAnsi="Consolas" w:cs="Consolas"/>
          <w:color w:val="000000" w:themeColor="text1"/>
          <w:sz w:val="19"/>
          <w:szCs w:val="19"/>
          <w:lang w:val="en-US"/>
        </w:rPr>
        <w:t>(</w:t>
      </w:r>
      <w:proofErr w:type="spellStart"/>
      <w:proofErr w:type="gramStart"/>
      <w:r w:rsidRPr="003872F3">
        <w:rPr>
          <w:rFonts w:ascii="Consolas" w:hAnsi="Consolas" w:cs="Consolas"/>
          <w:color w:val="000000" w:themeColor="text1"/>
          <w:sz w:val="19"/>
          <w:szCs w:val="19"/>
          <w:lang w:val="en-US"/>
        </w:rPr>
        <w:t>typeof</w:t>
      </w:r>
      <w:proofErr w:type="spellEnd"/>
      <w:r w:rsidRPr="003872F3">
        <w:rPr>
          <w:rFonts w:ascii="Consolas" w:hAnsi="Consolas" w:cs="Consolas"/>
          <w:color w:val="000000" w:themeColor="text1"/>
          <w:sz w:val="19"/>
          <w:szCs w:val="19"/>
          <w:lang w:val="en-US"/>
        </w:rPr>
        <w:t>(</w:t>
      </w:r>
      <w:proofErr w:type="spellStart"/>
      <w:proofErr w:type="gramEnd"/>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w:t>
      </w:r>
    </w:p>
    <w:p w14:paraId="5490475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new </w:t>
      </w:r>
      <w:proofErr w:type="gramStart"/>
      <w:r w:rsidRPr="003872F3">
        <w:rPr>
          <w:rFonts w:ascii="Consolas" w:hAnsi="Consolas" w:cs="Consolas"/>
          <w:color w:val="000000" w:themeColor="text1"/>
          <w:sz w:val="19"/>
          <w:szCs w:val="19"/>
          <w:lang w:val="en-US"/>
        </w:rPr>
        <w:t>object[</w:t>
      </w:r>
      <w:proofErr w:type="gram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m_Chromosomes</w:t>
      </w:r>
      <w:proofErr w:type="spellEnd"/>
      <w:r w:rsidRPr="003872F3">
        <w:rPr>
          <w:rFonts w:ascii="Consolas" w:hAnsi="Consolas" w:cs="Consolas"/>
          <w:color w:val="000000" w:themeColor="text1"/>
          <w:sz w:val="19"/>
          <w:szCs w:val="19"/>
          <w:lang w:val="en-US"/>
        </w:rPr>
        <w:t xml:space="preserve"> });</w:t>
      </w:r>
    </w:p>
    <w:p w14:paraId="3E0D3F8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D4BDC7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256803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 Other = (</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)Species;</w:t>
      </w:r>
    </w:p>
    <w:p w14:paraId="4B8107B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30127DA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//В данном конкретном случае лучше работает скрещивание сразу всех хромосом</w:t>
      </w:r>
    </w:p>
    <w:p w14:paraId="506B760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p>
    <w:p w14:paraId="459B451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proofErr w:type="gramStart"/>
      <w:r w:rsidRPr="003872F3">
        <w:rPr>
          <w:rFonts w:ascii="Consolas" w:hAnsi="Consolas" w:cs="Consolas"/>
          <w:color w:val="000000" w:themeColor="text1"/>
          <w:sz w:val="19"/>
          <w:szCs w:val="19"/>
          <w:lang w:val="en-US"/>
        </w:rPr>
        <w:t>double[</w:t>
      </w:r>
      <w:proofErr w:type="gramEnd"/>
      <w:r w:rsidRPr="003872F3">
        <w:rPr>
          <w:rFonts w:ascii="Consolas" w:hAnsi="Consolas" w:cs="Consolas"/>
          <w:color w:val="000000" w:themeColor="text1"/>
          <w:sz w:val="19"/>
          <w:szCs w:val="19"/>
          <w:lang w:val="en-US"/>
        </w:rPr>
        <w:t>] chromosomes = new double[</w:t>
      </w:r>
      <w:proofErr w:type="spellStart"/>
      <w:r w:rsidRPr="003872F3">
        <w:rPr>
          <w:rFonts w:ascii="Consolas" w:hAnsi="Consolas" w:cs="Consolas"/>
          <w:color w:val="000000" w:themeColor="text1"/>
          <w:sz w:val="19"/>
          <w:szCs w:val="19"/>
          <w:lang w:val="en-US"/>
        </w:rPr>
        <w:t>m_Chromosomes.Length</w:t>
      </w:r>
      <w:proofErr w:type="spellEnd"/>
      <w:r w:rsidRPr="003872F3">
        <w:rPr>
          <w:rFonts w:ascii="Consolas" w:hAnsi="Consolas" w:cs="Consolas"/>
          <w:color w:val="000000" w:themeColor="text1"/>
          <w:sz w:val="19"/>
          <w:szCs w:val="19"/>
          <w:lang w:val="en-US"/>
        </w:rPr>
        <w:t>];</w:t>
      </w:r>
    </w:p>
    <w:p w14:paraId="70B5F0F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for (int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 0;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&lt; </w:t>
      </w:r>
      <w:proofErr w:type="spellStart"/>
      <w:proofErr w:type="gramStart"/>
      <w:r w:rsidRPr="003872F3">
        <w:rPr>
          <w:rFonts w:ascii="Consolas" w:hAnsi="Consolas" w:cs="Consolas"/>
          <w:color w:val="000000" w:themeColor="text1"/>
          <w:sz w:val="19"/>
          <w:szCs w:val="19"/>
          <w:lang w:val="en-US"/>
        </w:rPr>
        <w:t>chromosomes.Length</w:t>
      </w:r>
      <w:proofErr w:type="spellEnd"/>
      <w:proofErr w:type="gramEnd"/>
      <w:r w:rsidRPr="003872F3">
        <w:rPr>
          <w:rFonts w:ascii="Consolas" w:hAnsi="Consolas" w:cs="Consolas"/>
          <w:color w:val="000000" w:themeColor="text1"/>
          <w:sz w:val="19"/>
          <w:szCs w:val="19"/>
          <w:lang w:val="en-US"/>
        </w:rPr>
        <w: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0EEB539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4F2592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chromosomes[</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 Cross(</w:t>
      </w:r>
      <w:proofErr w:type="spellStart"/>
      <w:r w:rsidRPr="003872F3">
        <w:rPr>
          <w:rFonts w:ascii="Consolas" w:hAnsi="Consolas" w:cs="Consolas"/>
          <w:color w:val="000000" w:themeColor="text1"/>
          <w:sz w:val="19"/>
          <w:szCs w:val="19"/>
          <w:lang w:val="en-US"/>
        </w:rPr>
        <w:t>m_Chromosomes</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Other.Cromosomes</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1053788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6D43859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5269EF8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return (</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Activator.CreateInstance</w:t>
      </w:r>
      <w:proofErr w:type="spellEnd"/>
      <w:r w:rsidRPr="003872F3">
        <w:rPr>
          <w:rFonts w:ascii="Consolas" w:hAnsi="Consolas" w:cs="Consolas"/>
          <w:color w:val="000000" w:themeColor="text1"/>
          <w:sz w:val="19"/>
          <w:szCs w:val="19"/>
          <w:lang w:val="en-US"/>
        </w:rPr>
        <w:t>(</w:t>
      </w:r>
      <w:proofErr w:type="spellStart"/>
      <w:proofErr w:type="gramStart"/>
      <w:r w:rsidRPr="003872F3">
        <w:rPr>
          <w:rFonts w:ascii="Consolas" w:hAnsi="Consolas" w:cs="Consolas"/>
          <w:color w:val="000000" w:themeColor="text1"/>
          <w:sz w:val="19"/>
          <w:szCs w:val="19"/>
          <w:lang w:val="en-US"/>
        </w:rPr>
        <w:t>typeof</w:t>
      </w:r>
      <w:proofErr w:type="spellEnd"/>
      <w:r w:rsidRPr="003872F3">
        <w:rPr>
          <w:rFonts w:ascii="Consolas" w:hAnsi="Consolas" w:cs="Consolas"/>
          <w:color w:val="000000" w:themeColor="text1"/>
          <w:sz w:val="19"/>
          <w:szCs w:val="19"/>
          <w:lang w:val="en-US"/>
        </w:rPr>
        <w:t>(</w:t>
      </w:r>
      <w:proofErr w:type="spellStart"/>
      <w:proofErr w:type="gramEnd"/>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w:t>
      </w:r>
    </w:p>
    <w:p w14:paraId="451765C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new </w:t>
      </w:r>
      <w:proofErr w:type="gramStart"/>
      <w:r w:rsidRPr="003872F3">
        <w:rPr>
          <w:rFonts w:ascii="Consolas" w:hAnsi="Consolas" w:cs="Consolas"/>
          <w:color w:val="000000" w:themeColor="text1"/>
          <w:sz w:val="19"/>
          <w:szCs w:val="19"/>
          <w:lang w:val="en-US"/>
        </w:rPr>
        <w:t>object[</w:t>
      </w:r>
      <w:proofErr w:type="gramEnd"/>
      <w:r w:rsidRPr="003872F3">
        <w:rPr>
          <w:rFonts w:ascii="Consolas" w:hAnsi="Consolas" w:cs="Consolas"/>
          <w:color w:val="000000" w:themeColor="text1"/>
          <w:sz w:val="19"/>
          <w:szCs w:val="19"/>
          <w:lang w:val="en-US"/>
        </w:rPr>
        <w:t>] { chromosomes });</w:t>
      </w:r>
    </w:p>
    <w:p w14:paraId="2DA7C18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7B75FA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0DCA7A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5C18E81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override public double </w:t>
      </w:r>
      <w:proofErr w:type="spellStart"/>
      <w:r w:rsidRPr="003872F3">
        <w:rPr>
          <w:rFonts w:ascii="Consolas" w:hAnsi="Consolas" w:cs="Consolas"/>
          <w:color w:val="000000" w:themeColor="text1"/>
          <w:sz w:val="19"/>
          <w:szCs w:val="19"/>
          <w:lang w:val="en-US"/>
        </w:rPr>
        <w:t>FinalFunc</w:t>
      </w:r>
      <w:proofErr w:type="spellEnd"/>
    </w:p>
    <w:p w14:paraId="428DAC2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01130A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get</w:t>
      </w:r>
    </w:p>
    <w:p w14:paraId="3E8529A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59BA61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return </w:t>
      </w:r>
      <w:proofErr w:type="spellStart"/>
      <w:r w:rsidRPr="003872F3">
        <w:rPr>
          <w:rFonts w:ascii="Consolas" w:hAnsi="Consolas" w:cs="Consolas"/>
          <w:color w:val="000000" w:themeColor="text1"/>
          <w:sz w:val="19"/>
          <w:szCs w:val="19"/>
          <w:lang w:val="en-US"/>
        </w:rPr>
        <w:t>m_FuncVal</w:t>
      </w:r>
      <w:proofErr w:type="spellEnd"/>
      <w:r w:rsidRPr="003872F3">
        <w:rPr>
          <w:rFonts w:ascii="Consolas" w:hAnsi="Consolas" w:cs="Consolas"/>
          <w:color w:val="000000" w:themeColor="text1"/>
          <w:sz w:val="19"/>
          <w:szCs w:val="19"/>
          <w:lang w:val="en-US"/>
        </w:rPr>
        <w:t>;</w:t>
      </w:r>
    </w:p>
    <w:p w14:paraId="0F40741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6B249C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0C4622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38F75C3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override void </w:t>
      </w:r>
      <w:proofErr w:type="gramStart"/>
      <w:r w:rsidRPr="003872F3">
        <w:rPr>
          <w:rFonts w:ascii="Consolas" w:hAnsi="Consolas" w:cs="Consolas"/>
          <w:color w:val="000000" w:themeColor="text1"/>
          <w:sz w:val="19"/>
          <w:szCs w:val="19"/>
          <w:lang w:val="en-US"/>
        </w:rPr>
        <w:t>Mutation(</w:t>
      </w:r>
      <w:proofErr w:type="gramEnd"/>
      <w:r w:rsidRPr="003872F3">
        <w:rPr>
          <w:rFonts w:ascii="Consolas" w:hAnsi="Consolas" w:cs="Consolas"/>
          <w:color w:val="000000" w:themeColor="text1"/>
          <w:sz w:val="19"/>
          <w:szCs w:val="19"/>
          <w:lang w:val="en-US"/>
        </w:rPr>
        <w:t>)</w:t>
      </w:r>
    </w:p>
    <w:p w14:paraId="0499C49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A16713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Int32 n = </w:t>
      </w:r>
      <w:proofErr w:type="spellStart"/>
      <w:r w:rsidRPr="003872F3">
        <w:rPr>
          <w:rFonts w:ascii="Consolas" w:hAnsi="Consolas" w:cs="Consolas"/>
          <w:color w:val="000000" w:themeColor="text1"/>
          <w:sz w:val="19"/>
          <w:szCs w:val="19"/>
          <w:lang w:val="en-US"/>
        </w:rPr>
        <w:t>m_Rnd.Next</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m_Chromosomes.Length</w:t>
      </w:r>
      <w:proofErr w:type="spellEnd"/>
      <w:r w:rsidRPr="003872F3">
        <w:rPr>
          <w:rFonts w:ascii="Consolas" w:hAnsi="Consolas" w:cs="Consolas"/>
          <w:color w:val="000000" w:themeColor="text1"/>
          <w:sz w:val="19"/>
          <w:szCs w:val="19"/>
          <w:lang w:val="en-US"/>
        </w:rPr>
        <w:t>);</w:t>
      </w:r>
    </w:p>
    <w:p w14:paraId="6A02784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Interval </w:t>
      </w:r>
      <w:proofErr w:type="spellStart"/>
      <w:r w:rsidRPr="003872F3">
        <w:rPr>
          <w:rFonts w:ascii="Consolas" w:hAnsi="Consolas" w:cs="Consolas"/>
          <w:color w:val="000000" w:themeColor="text1"/>
          <w:sz w:val="19"/>
          <w:szCs w:val="19"/>
          <w:lang w:val="en-US"/>
        </w:rPr>
        <w:t>interval</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m_Intervals</w:t>
      </w:r>
      <w:proofErr w:type="spellEnd"/>
      <w:r w:rsidRPr="003872F3">
        <w:rPr>
          <w:rFonts w:ascii="Consolas" w:hAnsi="Consolas" w:cs="Consolas"/>
          <w:color w:val="000000" w:themeColor="text1"/>
          <w:sz w:val="19"/>
          <w:szCs w:val="19"/>
          <w:lang w:val="en-US"/>
        </w:rPr>
        <w:t>[n];</w:t>
      </w:r>
    </w:p>
    <w:p w14:paraId="7BCD8DE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17C949F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m_Chromosomes</w:t>
      </w:r>
      <w:proofErr w:type="spellEnd"/>
      <w:r w:rsidRPr="003872F3">
        <w:rPr>
          <w:rFonts w:ascii="Consolas" w:hAnsi="Consolas" w:cs="Consolas"/>
          <w:color w:val="000000" w:themeColor="text1"/>
          <w:sz w:val="19"/>
          <w:szCs w:val="19"/>
          <w:lang w:val="en-US"/>
        </w:rPr>
        <w:t xml:space="preserve">[n] = </w:t>
      </w:r>
      <w:proofErr w:type="spellStart"/>
      <w:r w:rsidRPr="003872F3">
        <w:rPr>
          <w:rFonts w:ascii="Consolas" w:hAnsi="Consolas" w:cs="Consolas"/>
          <w:color w:val="000000" w:themeColor="text1"/>
          <w:sz w:val="19"/>
          <w:szCs w:val="19"/>
          <w:lang w:val="en-US"/>
        </w:rPr>
        <w:t>m_Rnd.NextDouble</w:t>
      </w:r>
      <w:proofErr w:type="spellEnd"/>
      <w:r w:rsidRPr="003872F3">
        <w:rPr>
          <w:rFonts w:ascii="Consolas" w:hAnsi="Consolas" w:cs="Consolas"/>
          <w:color w:val="000000" w:themeColor="text1"/>
          <w:sz w:val="19"/>
          <w:szCs w:val="19"/>
          <w:lang w:val="en-US"/>
        </w:rPr>
        <w:t>() *</w:t>
      </w:r>
    </w:p>
    <w:p w14:paraId="202705A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roofErr w:type="spellStart"/>
      <w:proofErr w:type="gramStart"/>
      <w:r w:rsidRPr="003872F3">
        <w:rPr>
          <w:rFonts w:ascii="Consolas" w:hAnsi="Consolas" w:cs="Consolas"/>
          <w:color w:val="000000" w:themeColor="text1"/>
          <w:sz w:val="19"/>
          <w:szCs w:val="19"/>
          <w:lang w:val="en-US"/>
        </w:rPr>
        <w:t>interval.MaxValue</w:t>
      </w:r>
      <w:proofErr w:type="spellEnd"/>
      <w:proofErr w:type="gram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interval.MinValue</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interval.MinValue</w:t>
      </w:r>
      <w:proofErr w:type="spellEnd"/>
      <w:r w:rsidRPr="003872F3">
        <w:rPr>
          <w:rFonts w:ascii="Consolas" w:hAnsi="Consolas" w:cs="Consolas"/>
          <w:color w:val="000000" w:themeColor="text1"/>
          <w:sz w:val="19"/>
          <w:szCs w:val="19"/>
          <w:lang w:val="en-US"/>
        </w:rPr>
        <w:t>;</w:t>
      </w:r>
    </w:p>
    <w:p w14:paraId="1410ED1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863D315"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711327">
        <w:rPr>
          <w:rFonts w:ascii="Consolas" w:hAnsi="Consolas" w:cs="Consolas"/>
          <w:color w:val="000000" w:themeColor="text1"/>
          <w:sz w:val="19"/>
          <w:szCs w:val="19"/>
          <w:lang w:val="en-US"/>
        </w:rPr>
        <w:t>m_FuncVal</w:t>
      </w:r>
      <w:proofErr w:type="spellEnd"/>
      <w:r w:rsidRPr="00711327">
        <w:rPr>
          <w:rFonts w:ascii="Consolas" w:hAnsi="Consolas" w:cs="Consolas"/>
          <w:color w:val="000000" w:themeColor="text1"/>
          <w:sz w:val="19"/>
          <w:szCs w:val="19"/>
          <w:lang w:val="en-US"/>
        </w:rPr>
        <w:t xml:space="preserve"> = </w:t>
      </w:r>
      <w:proofErr w:type="spellStart"/>
      <w:proofErr w:type="gramStart"/>
      <w:r w:rsidRPr="00711327">
        <w:rPr>
          <w:rFonts w:ascii="Consolas" w:hAnsi="Consolas" w:cs="Consolas"/>
          <w:color w:val="000000" w:themeColor="text1"/>
          <w:sz w:val="19"/>
          <w:szCs w:val="19"/>
          <w:lang w:val="en-US"/>
        </w:rPr>
        <w:t>CalcFinalFunc</w:t>
      </w:r>
      <w:proofErr w:type="spellEnd"/>
      <w:r w:rsidRPr="00711327">
        <w:rPr>
          <w:rFonts w:ascii="Consolas" w:hAnsi="Consolas" w:cs="Consolas"/>
          <w:color w:val="000000" w:themeColor="text1"/>
          <w:sz w:val="19"/>
          <w:szCs w:val="19"/>
          <w:lang w:val="en-US"/>
        </w:rPr>
        <w:t>(</w:t>
      </w:r>
      <w:proofErr w:type="gramEnd"/>
      <w:r w:rsidRPr="00711327">
        <w:rPr>
          <w:rFonts w:ascii="Consolas" w:hAnsi="Consolas" w:cs="Consolas"/>
          <w:color w:val="000000" w:themeColor="text1"/>
          <w:sz w:val="19"/>
          <w:szCs w:val="19"/>
          <w:lang w:val="en-US"/>
        </w:rPr>
        <w:t>);</w:t>
      </w:r>
    </w:p>
    <w:p w14:paraId="58A5BD05"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ab/>
        <w:t>}</w:t>
      </w:r>
    </w:p>
    <w:p w14:paraId="69515456"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01D5A2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lastRenderedPageBreak/>
        <w:tab/>
      </w:r>
      <w:r w:rsidRPr="00711327">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 xml:space="preserve">public override void </w:t>
      </w:r>
      <w:proofErr w:type="spellStart"/>
      <w:proofErr w:type="gramStart"/>
      <w:r w:rsidRPr="003872F3">
        <w:rPr>
          <w:rFonts w:ascii="Consolas" w:hAnsi="Consolas" w:cs="Consolas"/>
          <w:color w:val="000000" w:themeColor="text1"/>
          <w:sz w:val="19"/>
          <w:szCs w:val="19"/>
          <w:lang w:val="en-US"/>
        </w:rPr>
        <w:t>TestChromosomes</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w:t>
      </w:r>
    </w:p>
    <w:p w14:paraId="311988F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BA8B8C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Boolean res = false;</w:t>
      </w:r>
    </w:p>
    <w:p w14:paraId="52C6BCC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for (int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 0;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&lt; </w:t>
      </w:r>
      <w:proofErr w:type="spellStart"/>
      <w:r w:rsidRPr="003872F3">
        <w:rPr>
          <w:rFonts w:ascii="Consolas" w:hAnsi="Consolas" w:cs="Consolas"/>
          <w:color w:val="000000" w:themeColor="text1"/>
          <w:sz w:val="19"/>
          <w:szCs w:val="19"/>
          <w:lang w:val="en-US"/>
        </w:rPr>
        <w:t>m_Chromosomes.Length</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2D46225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6A07F4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double chromosome = </w:t>
      </w:r>
      <w:proofErr w:type="spellStart"/>
      <w:r w:rsidRPr="003872F3">
        <w:rPr>
          <w:rFonts w:ascii="Consolas" w:hAnsi="Consolas" w:cs="Consolas"/>
          <w:color w:val="000000" w:themeColor="text1"/>
          <w:sz w:val="19"/>
          <w:szCs w:val="19"/>
          <w:lang w:val="en-US"/>
        </w:rPr>
        <w:t>m_Chromosomes</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0640BE6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CD58B5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w:t>
      </w:r>
      <w:proofErr w:type="spellStart"/>
      <w:r w:rsidRPr="003872F3">
        <w:rPr>
          <w:rFonts w:ascii="Consolas" w:hAnsi="Consolas" w:cs="Consolas"/>
          <w:color w:val="000000" w:themeColor="text1"/>
          <w:sz w:val="19"/>
          <w:szCs w:val="19"/>
          <w:lang w:val="en-US"/>
        </w:rPr>
        <w:t>Double.IsNaN</w:t>
      </w:r>
      <w:proofErr w:type="spellEnd"/>
      <w:r w:rsidRPr="003872F3">
        <w:rPr>
          <w:rFonts w:ascii="Consolas" w:hAnsi="Consolas" w:cs="Consolas"/>
          <w:color w:val="000000" w:themeColor="text1"/>
          <w:sz w:val="19"/>
          <w:szCs w:val="19"/>
          <w:lang w:val="en-US"/>
        </w:rPr>
        <w:t>(chromosome) ||</w:t>
      </w:r>
    </w:p>
    <w:p w14:paraId="274FC0E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gramStart"/>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m</w:t>
      </w:r>
      <w:proofErr w:type="gramEnd"/>
      <w:r w:rsidRPr="003872F3">
        <w:rPr>
          <w:rFonts w:ascii="Consolas" w:hAnsi="Consolas" w:cs="Consolas"/>
          <w:color w:val="000000" w:themeColor="text1"/>
          <w:sz w:val="19"/>
          <w:szCs w:val="19"/>
          <w:lang w:val="en-US"/>
        </w:rPr>
        <w:t>_Intervals</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IsInside</w:t>
      </w:r>
      <w:proofErr w:type="spellEnd"/>
      <w:r w:rsidRPr="003872F3">
        <w:rPr>
          <w:rFonts w:ascii="Consolas" w:hAnsi="Consolas" w:cs="Consolas"/>
          <w:color w:val="000000" w:themeColor="text1"/>
          <w:sz w:val="19"/>
          <w:szCs w:val="19"/>
          <w:lang w:val="en-US"/>
        </w:rPr>
        <w:t>(chromosome))</w:t>
      </w:r>
    </w:p>
    <w:p w14:paraId="39A93E0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CBC9A8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res = true;</w:t>
      </w:r>
    </w:p>
    <w:p w14:paraId="5A80478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break;</w:t>
      </w:r>
    </w:p>
    <w:p w14:paraId="0644681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959619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4500C82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4A0B36C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m_Dead</w:t>
      </w:r>
      <w:proofErr w:type="spellEnd"/>
      <w:r w:rsidRPr="003872F3">
        <w:rPr>
          <w:rFonts w:ascii="Consolas" w:hAnsi="Consolas" w:cs="Consolas"/>
          <w:color w:val="000000" w:themeColor="text1"/>
          <w:sz w:val="19"/>
          <w:szCs w:val="19"/>
          <w:lang w:val="en-US"/>
        </w:rPr>
        <w:t xml:space="preserve"> = res;</w:t>
      </w:r>
    </w:p>
    <w:p w14:paraId="2B41CD2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66949D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0424E5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override string </w:t>
      </w:r>
      <w:proofErr w:type="spellStart"/>
      <w:proofErr w:type="gramStart"/>
      <w:r w:rsidRPr="003872F3">
        <w:rPr>
          <w:rFonts w:ascii="Consolas" w:hAnsi="Consolas" w:cs="Consolas"/>
          <w:color w:val="000000" w:themeColor="text1"/>
          <w:sz w:val="19"/>
          <w:szCs w:val="19"/>
          <w:lang w:val="en-US"/>
        </w:rPr>
        <w:t>ToString</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w:t>
      </w:r>
    </w:p>
    <w:p w14:paraId="6AC430E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394EAD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return </w:t>
      </w:r>
      <w:proofErr w:type="spellStart"/>
      <w:proofErr w:type="gramStart"/>
      <w:r w:rsidRPr="003872F3">
        <w:rPr>
          <w:rFonts w:ascii="Consolas" w:hAnsi="Consolas" w:cs="Consolas"/>
          <w:color w:val="000000" w:themeColor="text1"/>
          <w:sz w:val="19"/>
          <w:szCs w:val="19"/>
          <w:lang w:val="en-US"/>
        </w:rPr>
        <w:t>base.ToString</w:t>
      </w:r>
      <w:proofErr w:type="spellEnd"/>
      <w:proofErr w:type="gramEnd"/>
      <w:r w:rsidRPr="003872F3">
        <w:rPr>
          <w:rFonts w:ascii="Consolas" w:hAnsi="Consolas" w:cs="Consolas"/>
          <w:color w:val="000000" w:themeColor="text1"/>
          <w:sz w:val="19"/>
          <w:szCs w:val="19"/>
          <w:lang w:val="en-US"/>
        </w:rPr>
        <w:t>();</w:t>
      </w:r>
    </w:p>
    <w:p w14:paraId="0301A9D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1DDB3B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1442AB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F27273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#region </w:t>
      </w:r>
      <w:proofErr w:type="spellStart"/>
      <w:r w:rsidRPr="003872F3">
        <w:rPr>
          <w:rFonts w:ascii="Consolas" w:hAnsi="Consolas" w:cs="Consolas"/>
          <w:color w:val="000000" w:themeColor="text1"/>
          <w:sz w:val="19"/>
          <w:szCs w:val="19"/>
          <w:lang w:val="en-US"/>
        </w:rPr>
        <w:t>ICloneable</w:t>
      </w:r>
      <w:proofErr w:type="spellEnd"/>
      <w:r w:rsidRPr="003872F3">
        <w:rPr>
          <w:rFonts w:ascii="Consolas" w:hAnsi="Consolas" w:cs="Consolas"/>
          <w:color w:val="000000" w:themeColor="text1"/>
          <w:sz w:val="19"/>
          <w:szCs w:val="19"/>
          <w:lang w:val="en-US"/>
        </w:rPr>
        <w:t xml:space="preserve"> Members</w:t>
      </w:r>
    </w:p>
    <w:p w14:paraId="6C182B1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6390CF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object </w:t>
      </w:r>
      <w:proofErr w:type="gramStart"/>
      <w:r w:rsidRPr="003872F3">
        <w:rPr>
          <w:rFonts w:ascii="Consolas" w:hAnsi="Consolas" w:cs="Consolas"/>
          <w:color w:val="000000" w:themeColor="text1"/>
          <w:sz w:val="19"/>
          <w:szCs w:val="19"/>
          <w:lang w:val="en-US"/>
        </w:rPr>
        <w:t>Clone(</w:t>
      </w:r>
      <w:proofErr w:type="gramEnd"/>
      <w:r w:rsidRPr="003872F3">
        <w:rPr>
          <w:rFonts w:ascii="Consolas" w:hAnsi="Consolas" w:cs="Consolas"/>
          <w:color w:val="000000" w:themeColor="text1"/>
          <w:sz w:val="19"/>
          <w:szCs w:val="19"/>
          <w:lang w:val="en-US"/>
        </w:rPr>
        <w:t>)</w:t>
      </w:r>
    </w:p>
    <w:p w14:paraId="05B2EE7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C74295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return </w:t>
      </w:r>
      <w:proofErr w:type="spellStart"/>
      <w:r w:rsidRPr="003872F3">
        <w:rPr>
          <w:rFonts w:ascii="Consolas" w:hAnsi="Consolas" w:cs="Consolas"/>
          <w:color w:val="000000" w:themeColor="text1"/>
          <w:sz w:val="19"/>
          <w:szCs w:val="19"/>
          <w:lang w:val="en-US"/>
        </w:rPr>
        <w:t>Activator.CreateInstance</w:t>
      </w:r>
      <w:proofErr w:type="spellEnd"/>
      <w:r w:rsidRPr="003872F3">
        <w:rPr>
          <w:rFonts w:ascii="Consolas" w:hAnsi="Consolas" w:cs="Consolas"/>
          <w:color w:val="000000" w:themeColor="text1"/>
          <w:sz w:val="19"/>
          <w:szCs w:val="19"/>
          <w:lang w:val="en-US"/>
        </w:rPr>
        <w:t>(</w:t>
      </w:r>
      <w:proofErr w:type="spellStart"/>
      <w:proofErr w:type="gramStart"/>
      <w:r w:rsidRPr="003872F3">
        <w:rPr>
          <w:rFonts w:ascii="Consolas" w:hAnsi="Consolas" w:cs="Consolas"/>
          <w:color w:val="000000" w:themeColor="text1"/>
          <w:sz w:val="19"/>
          <w:szCs w:val="19"/>
          <w:lang w:val="en-US"/>
        </w:rPr>
        <w:t>typeof</w:t>
      </w:r>
      <w:proofErr w:type="spellEnd"/>
      <w:r w:rsidRPr="003872F3">
        <w:rPr>
          <w:rFonts w:ascii="Consolas" w:hAnsi="Consolas" w:cs="Consolas"/>
          <w:color w:val="000000" w:themeColor="text1"/>
          <w:sz w:val="19"/>
          <w:szCs w:val="19"/>
          <w:lang w:val="en-US"/>
        </w:rPr>
        <w:t>(</w:t>
      </w:r>
      <w:proofErr w:type="spellStart"/>
      <w:proofErr w:type="gramEnd"/>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w:t>
      </w:r>
    </w:p>
    <w:p w14:paraId="4F63F3E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new </w:t>
      </w:r>
      <w:proofErr w:type="gramStart"/>
      <w:r w:rsidRPr="003872F3">
        <w:rPr>
          <w:rFonts w:ascii="Consolas" w:hAnsi="Consolas" w:cs="Consolas"/>
          <w:color w:val="000000" w:themeColor="text1"/>
          <w:sz w:val="19"/>
          <w:szCs w:val="19"/>
          <w:lang w:val="en-US"/>
        </w:rPr>
        <w:t>object[</w:t>
      </w:r>
      <w:proofErr w:type="gram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m_Chromosomes</w:t>
      </w:r>
      <w:proofErr w:type="spellEnd"/>
      <w:r w:rsidRPr="003872F3">
        <w:rPr>
          <w:rFonts w:ascii="Consolas" w:hAnsi="Consolas" w:cs="Consolas"/>
          <w:color w:val="000000" w:themeColor="text1"/>
          <w:sz w:val="19"/>
          <w:szCs w:val="19"/>
          <w:lang w:val="en-US"/>
        </w:rPr>
        <w:t xml:space="preserve"> }); ;</w:t>
      </w:r>
    </w:p>
    <w:p w14:paraId="4891EA2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0D1655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1C2A704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#endregion</w:t>
      </w:r>
    </w:p>
    <w:p w14:paraId="23226FA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w:t>
      </w:r>
    </w:p>
    <w:p w14:paraId="7B21DF9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w:t>
      </w:r>
    </w:p>
    <w:p w14:paraId="27D0CFA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using System;</w:t>
      </w:r>
    </w:p>
    <w:p w14:paraId="10BB1F3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//using </w:t>
      </w:r>
      <w:proofErr w:type="spellStart"/>
      <w:r w:rsidRPr="003872F3">
        <w:rPr>
          <w:rFonts w:ascii="Consolas" w:hAnsi="Consolas" w:cs="Consolas"/>
          <w:color w:val="000000" w:themeColor="text1"/>
          <w:sz w:val="19"/>
          <w:szCs w:val="19"/>
          <w:lang w:val="en-US"/>
        </w:rPr>
        <w:t>System.Diagnostics</w:t>
      </w:r>
      <w:proofErr w:type="spellEnd"/>
      <w:r w:rsidRPr="003872F3">
        <w:rPr>
          <w:rFonts w:ascii="Consolas" w:hAnsi="Consolas" w:cs="Consolas"/>
          <w:color w:val="000000" w:themeColor="text1"/>
          <w:sz w:val="19"/>
          <w:szCs w:val="19"/>
          <w:lang w:val="en-US"/>
        </w:rPr>
        <w:t>;</w:t>
      </w:r>
    </w:p>
    <w:p w14:paraId="75A89FB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1045EE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namespace GA</w:t>
      </w:r>
    </w:p>
    <w:p w14:paraId="7FB90CD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w:t>
      </w:r>
    </w:p>
    <w:p w14:paraId="792EA74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 &lt;summary&gt;</w:t>
      </w:r>
    </w:p>
    <w:p w14:paraId="0DD3ABA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 xml:space="preserve">/// </w:t>
      </w:r>
      <w:r w:rsidRPr="003872F3">
        <w:rPr>
          <w:rFonts w:ascii="Consolas" w:hAnsi="Consolas" w:cs="Consolas"/>
          <w:color w:val="000000" w:themeColor="text1"/>
          <w:sz w:val="19"/>
          <w:szCs w:val="19"/>
          <w:lang w:val="ru-RU"/>
        </w:rPr>
        <w:t>Базовый</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класс</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для</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вида</w:t>
      </w:r>
    </w:p>
    <w:p w14:paraId="0C6CF85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 &lt;/summary&gt;</w:t>
      </w:r>
    </w:p>
    <w:p w14:paraId="4B7EFC5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 xml:space="preserve">abstract public class </w:t>
      </w:r>
      <w:proofErr w:type="spellStart"/>
      <w:r w:rsidRPr="003872F3">
        <w:rPr>
          <w:rFonts w:ascii="Consolas" w:hAnsi="Consolas" w:cs="Consolas"/>
          <w:color w:val="000000" w:themeColor="text1"/>
          <w:sz w:val="19"/>
          <w:szCs w:val="19"/>
          <w:lang w:val="en-US"/>
        </w:rPr>
        <w:t>BaseSpecies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proofErr w:type="gramStart"/>
      <w:r w:rsidRPr="003872F3">
        <w:rPr>
          <w:rFonts w:ascii="Consolas" w:hAnsi="Consolas" w:cs="Consolas"/>
          <w:color w:val="000000" w:themeColor="text1"/>
          <w:sz w:val="19"/>
          <w:szCs w:val="19"/>
          <w:lang w:val="en-US"/>
        </w:rPr>
        <w:t>&gt; :</w:t>
      </w:r>
      <w:proofErr w:type="gram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IComparable</w:t>
      </w:r>
      <w:proofErr w:type="spellEnd"/>
    </w:p>
    <w:p w14:paraId="61A26E7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where </w:t>
      </w:r>
      <w:proofErr w:type="spellStart"/>
      <w:proofErr w:type="gram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 :</w:t>
      </w:r>
      <w:proofErr w:type="gram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BaseSpecies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&gt;</w:t>
      </w:r>
    </w:p>
    <w:p w14:paraId="2F73B5A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w:t>
      </w:r>
    </w:p>
    <w:p w14:paraId="050D726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6FEAE15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Используется для получения позиции пересечения хромосом и мутации</w:t>
      </w:r>
    </w:p>
    <w:p w14:paraId="20D38D1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6ED9688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static protected Random </w:t>
      </w:r>
      <w:proofErr w:type="spellStart"/>
      <w:r w:rsidRPr="003872F3">
        <w:rPr>
          <w:rFonts w:ascii="Consolas" w:hAnsi="Consolas" w:cs="Consolas"/>
          <w:color w:val="000000" w:themeColor="text1"/>
          <w:sz w:val="19"/>
          <w:szCs w:val="19"/>
          <w:lang w:val="en-US"/>
        </w:rPr>
        <w:t>m_Rnd</w:t>
      </w:r>
      <w:proofErr w:type="spellEnd"/>
      <w:r w:rsidRPr="003872F3">
        <w:rPr>
          <w:rFonts w:ascii="Consolas" w:hAnsi="Consolas" w:cs="Consolas"/>
          <w:color w:val="000000" w:themeColor="text1"/>
          <w:sz w:val="19"/>
          <w:szCs w:val="19"/>
          <w:lang w:val="en-US"/>
        </w:rPr>
        <w:t xml:space="preserve"> = new </w:t>
      </w:r>
      <w:proofErr w:type="gramStart"/>
      <w:r w:rsidRPr="003872F3">
        <w:rPr>
          <w:rFonts w:ascii="Consolas" w:hAnsi="Consolas" w:cs="Consolas"/>
          <w:color w:val="000000" w:themeColor="text1"/>
          <w:sz w:val="19"/>
          <w:szCs w:val="19"/>
          <w:lang w:val="en-US"/>
        </w:rPr>
        <w:t>Random(</w:t>
      </w:r>
      <w:proofErr w:type="gramEnd"/>
      <w:r w:rsidRPr="003872F3">
        <w:rPr>
          <w:rFonts w:ascii="Consolas" w:hAnsi="Consolas" w:cs="Consolas"/>
          <w:color w:val="000000" w:themeColor="text1"/>
          <w:sz w:val="19"/>
          <w:szCs w:val="19"/>
          <w:lang w:val="en-US"/>
        </w:rPr>
        <w:t>);</w:t>
      </w:r>
    </w:p>
    <w:p w14:paraId="258BD87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0FC036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#region Статические функции для скрещивания хромосом базовых типов</w:t>
      </w:r>
    </w:p>
    <w:p w14:paraId="5F1B6CC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3A28A00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xml:space="preserve">/// </w:t>
      </w:r>
      <w:proofErr w:type="spellStart"/>
      <w:r w:rsidRPr="003872F3">
        <w:rPr>
          <w:rFonts w:ascii="Consolas" w:hAnsi="Consolas" w:cs="Consolas"/>
          <w:color w:val="000000" w:themeColor="text1"/>
          <w:sz w:val="19"/>
          <w:szCs w:val="19"/>
          <w:lang w:val="ru-RU"/>
        </w:rPr>
        <w:t>Схрестити</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дві</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хромосоми</w:t>
      </w:r>
      <w:proofErr w:type="spellEnd"/>
      <w:r w:rsidRPr="003872F3">
        <w:rPr>
          <w:rFonts w:ascii="Consolas" w:hAnsi="Consolas" w:cs="Consolas"/>
          <w:color w:val="000000" w:themeColor="text1"/>
          <w:sz w:val="19"/>
          <w:szCs w:val="19"/>
          <w:lang w:val="ru-RU"/>
        </w:rPr>
        <w:t xml:space="preserve"> типу </w:t>
      </w:r>
      <w:proofErr w:type="spellStart"/>
      <w:r w:rsidRPr="003872F3">
        <w:rPr>
          <w:rFonts w:ascii="Consolas" w:hAnsi="Consolas" w:cs="Consolas"/>
          <w:color w:val="000000" w:themeColor="text1"/>
          <w:sz w:val="19"/>
          <w:szCs w:val="19"/>
          <w:lang w:val="ru-RU"/>
        </w:rPr>
        <w:t>double</w:t>
      </w:r>
      <w:proofErr w:type="spellEnd"/>
    </w:p>
    <w:p w14:paraId="4390F9E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2BCFCAF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&lt;param name="x"&gt;1-</w:t>
      </w:r>
      <w:r w:rsidRPr="003872F3">
        <w:rPr>
          <w:rFonts w:ascii="Consolas" w:hAnsi="Consolas" w:cs="Consolas"/>
          <w:color w:val="000000" w:themeColor="text1"/>
          <w:sz w:val="19"/>
          <w:szCs w:val="19"/>
          <w:lang w:val="ru-RU"/>
        </w:rPr>
        <w:t>а</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хромосома</w:t>
      </w:r>
      <w:r w:rsidRPr="003872F3">
        <w:rPr>
          <w:rFonts w:ascii="Consolas" w:hAnsi="Consolas" w:cs="Consolas"/>
          <w:color w:val="000000" w:themeColor="text1"/>
          <w:sz w:val="19"/>
          <w:szCs w:val="19"/>
          <w:lang w:val="en-US"/>
        </w:rPr>
        <w:t>&lt;/param&gt;</w:t>
      </w:r>
    </w:p>
    <w:p w14:paraId="5DAA3A7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&lt;param name="y"&gt;2-</w:t>
      </w:r>
      <w:r w:rsidRPr="003872F3">
        <w:rPr>
          <w:rFonts w:ascii="Consolas" w:hAnsi="Consolas" w:cs="Consolas"/>
          <w:color w:val="000000" w:themeColor="text1"/>
          <w:sz w:val="19"/>
          <w:szCs w:val="19"/>
          <w:lang w:val="ru-RU"/>
        </w:rPr>
        <w:t>а</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хромосома</w:t>
      </w:r>
      <w:r w:rsidRPr="003872F3">
        <w:rPr>
          <w:rFonts w:ascii="Consolas" w:hAnsi="Consolas" w:cs="Consolas"/>
          <w:color w:val="000000" w:themeColor="text1"/>
          <w:sz w:val="19"/>
          <w:szCs w:val="19"/>
          <w:lang w:val="en-US"/>
        </w:rPr>
        <w:t>&lt;/param&gt;</w:t>
      </w:r>
    </w:p>
    <w:p w14:paraId="66921E8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&lt;returns&gt;</w:t>
      </w:r>
      <w:r w:rsidRPr="003872F3">
        <w:rPr>
          <w:rFonts w:ascii="Consolas" w:hAnsi="Consolas" w:cs="Consolas"/>
          <w:color w:val="000000" w:themeColor="text1"/>
          <w:sz w:val="19"/>
          <w:szCs w:val="19"/>
          <w:lang w:val="ru-RU"/>
        </w:rPr>
        <w:t>Нова</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хромосома</w:t>
      </w:r>
      <w:r w:rsidRPr="003872F3">
        <w:rPr>
          <w:rFonts w:ascii="Consolas" w:hAnsi="Consolas" w:cs="Consolas"/>
          <w:color w:val="000000" w:themeColor="text1"/>
          <w:sz w:val="19"/>
          <w:szCs w:val="19"/>
          <w:lang w:val="en-US"/>
        </w:rPr>
        <w:t>&lt;/returns&gt;</w:t>
      </w:r>
    </w:p>
    <w:p w14:paraId="0EA91FF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static protected double </w:t>
      </w:r>
      <w:proofErr w:type="gramStart"/>
      <w:r w:rsidRPr="003872F3">
        <w:rPr>
          <w:rFonts w:ascii="Consolas" w:hAnsi="Consolas" w:cs="Consolas"/>
          <w:color w:val="000000" w:themeColor="text1"/>
          <w:sz w:val="19"/>
          <w:szCs w:val="19"/>
          <w:lang w:val="en-US"/>
        </w:rPr>
        <w:t>Cross(</w:t>
      </w:r>
      <w:proofErr w:type="gramEnd"/>
      <w:r w:rsidRPr="003872F3">
        <w:rPr>
          <w:rFonts w:ascii="Consolas" w:hAnsi="Consolas" w:cs="Consolas"/>
          <w:color w:val="000000" w:themeColor="text1"/>
          <w:sz w:val="19"/>
          <w:szCs w:val="19"/>
          <w:lang w:val="en-US"/>
        </w:rPr>
        <w:t>double x, double y)</w:t>
      </w:r>
    </w:p>
    <w:p w14:paraId="093B3BA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406CBDC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Int64 ix = BitConverter.DoubleToInt64Bits(x);</w:t>
      </w:r>
    </w:p>
    <w:p w14:paraId="26BA418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Int64 </w:t>
      </w:r>
      <w:proofErr w:type="spellStart"/>
      <w:r w:rsidRPr="003872F3">
        <w:rPr>
          <w:rFonts w:ascii="Consolas" w:hAnsi="Consolas" w:cs="Consolas"/>
          <w:color w:val="000000" w:themeColor="text1"/>
          <w:sz w:val="19"/>
          <w:szCs w:val="19"/>
          <w:lang w:val="en-US"/>
        </w:rPr>
        <w:t>iy</w:t>
      </w:r>
      <w:proofErr w:type="spellEnd"/>
      <w:r w:rsidRPr="003872F3">
        <w:rPr>
          <w:rFonts w:ascii="Consolas" w:hAnsi="Consolas" w:cs="Consolas"/>
          <w:color w:val="000000" w:themeColor="text1"/>
          <w:sz w:val="19"/>
          <w:szCs w:val="19"/>
          <w:lang w:val="en-US"/>
        </w:rPr>
        <w:t xml:space="preserve"> = BitConverter.DoubleToInt64Bits(y);</w:t>
      </w:r>
    </w:p>
    <w:p w14:paraId="5270D30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4D5B839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double res = BitConverter.Int64</w:t>
      </w:r>
      <w:proofErr w:type="gramStart"/>
      <w:r w:rsidRPr="003872F3">
        <w:rPr>
          <w:rFonts w:ascii="Consolas" w:hAnsi="Consolas" w:cs="Consolas"/>
          <w:color w:val="000000" w:themeColor="text1"/>
          <w:sz w:val="19"/>
          <w:szCs w:val="19"/>
          <w:lang w:val="en-US"/>
        </w:rPr>
        <w:t>BitsToDouble(</w:t>
      </w:r>
      <w:proofErr w:type="spellStart"/>
      <w:proofErr w:type="gramEnd"/>
      <w:r w:rsidRPr="003872F3">
        <w:rPr>
          <w:rFonts w:ascii="Consolas" w:hAnsi="Consolas" w:cs="Consolas"/>
          <w:color w:val="000000" w:themeColor="text1"/>
          <w:sz w:val="19"/>
          <w:szCs w:val="19"/>
          <w:lang w:val="en-US"/>
        </w:rPr>
        <w:t>BitCross</w:t>
      </w:r>
      <w:proofErr w:type="spellEnd"/>
      <w:r w:rsidRPr="003872F3">
        <w:rPr>
          <w:rFonts w:ascii="Consolas" w:hAnsi="Consolas" w:cs="Consolas"/>
          <w:color w:val="000000" w:themeColor="text1"/>
          <w:sz w:val="19"/>
          <w:szCs w:val="19"/>
          <w:lang w:val="en-US"/>
        </w:rPr>
        <w:t xml:space="preserve">(ix, </w:t>
      </w:r>
      <w:proofErr w:type="spellStart"/>
      <w:r w:rsidRPr="003872F3">
        <w:rPr>
          <w:rFonts w:ascii="Consolas" w:hAnsi="Consolas" w:cs="Consolas"/>
          <w:color w:val="000000" w:themeColor="text1"/>
          <w:sz w:val="19"/>
          <w:szCs w:val="19"/>
          <w:lang w:val="en-US"/>
        </w:rPr>
        <w:t>iy</w:t>
      </w:r>
      <w:proofErr w:type="spellEnd"/>
      <w:r w:rsidRPr="003872F3">
        <w:rPr>
          <w:rFonts w:ascii="Consolas" w:hAnsi="Consolas" w:cs="Consolas"/>
          <w:color w:val="000000" w:themeColor="text1"/>
          <w:sz w:val="19"/>
          <w:szCs w:val="19"/>
          <w:lang w:val="en-US"/>
        </w:rPr>
        <w:t>));</w:t>
      </w:r>
    </w:p>
    <w:p w14:paraId="4AD4E4F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461BEA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lastRenderedPageBreak/>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w:t>
      </w:r>
      <w:proofErr w:type="spellStart"/>
      <w:r w:rsidRPr="003872F3">
        <w:rPr>
          <w:rFonts w:ascii="Consolas" w:hAnsi="Consolas" w:cs="Consolas"/>
          <w:color w:val="000000" w:themeColor="text1"/>
          <w:sz w:val="19"/>
          <w:szCs w:val="19"/>
          <w:lang w:val="en-US"/>
        </w:rPr>
        <w:t>m_Rnd.Next</w:t>
      </w:r>
      <w:proofErr w:type="spellEnd"/>
      <w:r w:rsidRPr="003872F3">
        <w:rPr>
          <w:rFonts w:ascii="Consolas" w:hAnsi="Consolas" w:cs="Consolas"/>
          <w:color w:val="000000" w:themeColor="text1"/>
          <w:sz w:val="19"/>
          <w:szCs w:val="19"/>
          <w:lang w:val="en-US"/>
        </w:rPr>
        <w:t>() % 2 == 0)</w:t>
      </w:r>
    </w:p>
    <w:p w14:paraId="14DB4F4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C7E1FE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(x * res &lt; 0)</w:t>
      </w:r>
    </w:p>
    <w:p w14:paraId="4D99CB9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02412F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res = -res;</w:t>
      </w:r>
    </w:p>
    <w:p w14:paraId="22F8163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2786A2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08D734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else</w:t>
      </w:r>
    </w:p>
    <w:p w14:paraId="4D8B153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6BBAF82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(y * res &lt; 0)</w:t>
      </w:r>
    </w:p>
    <w:p w14:paraId="7ECF463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0C66A0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res = -res;</w:t>
      </w:r>
    </w:p>
    <w:p w14:paraId="06DF511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403777A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AF67C1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4D03553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return res;</w:t>
      </w:r>
    </w:p>
    <w:p w14:paraId="13E84D0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1DF2A8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96E7C7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1EA9C6C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w:t>
      </w:r>
      <w:proofErr w:type="spellStart"/>
      <w:r w:rsidRPr="003872F3">
        <w:rPr>
          <w:rFonts w:ascii="Consolas" w:hAnsi="Consolas" w:cs="Consolas"/>
          <w:color w:val="000000" w:themeColor="text1"/>
          <w:sz w:val="19"/>
          <w:szCs w:val="19"/>
          <w:lang w:val="ru-RU"/>
        </w:rPr>
        <w:t>Схрестити</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дві</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хромосоми</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типа</w:t>
      </w:r>
      <w:r w:rsidRPr="003872F3">
        <w:rPr>
          <w:rFonts w:ascii="Consolas" w:hAnsi="Consolas" w:cs="Consolas"/>
          <w:color w:val="000000" w:themeColor="text1"/>
          <w:sz w:val="19"/>
          <w:szCs w:val="19"/>
          <w:lang w:val="en-US"/>
        </w:rPr>
        <w:t xml:space="preserve"> int</w:t>
      </w:r>
    </w:p>
    <w:p w14:paraId="723ADF1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578E1ED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&lt;param name="x"&gt;1-</w:t>
      </w:r>
      <w:r w:rsidRPr="003872F3">
        <w:rPr>
          <w:rFonts w:ascii="Consolas" w:hAnsi="Consolas" w:cs="Consolas"/>
          <w:color w:val="000000" w:themeColor="text1"/>
          <w:sz w:val="19"/>
          <w:szCs w:val="19"/>
          <w:lang w:val="ru-RU"/>
        </w:rPr>
        <w:t>а</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хромосома</w:t>
      </w:r>
      <w:r w:rsidRPr="003872F3">
        <w:rPr>
          <w:rFonts w:ascii="Consolas" w:hAnsi="Consolas" w:cs="Consolas"/>
          <w:color w:val="000000" w:themeColor="text1"/>
          <w:sz w:val="19"/>
          <w:szCs w:val="19"/>
          <w:lang w:val="en-US"/>
        </w:rPr>
        <w:t>&lt;/param&gt;</w:t>
      </w:r>
    </w:p>
    <w:p w14:paraId="02413CA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&lt;param name="y"&gt;2-</w:t>
      </w:r>
      <w:r w:rsidRPr="003872F3">
        <w:rPr>
          <w:rFonts w:ascii="Consolas" w:hAnsi="Consolas" w:cs="Consolas"/>
          <w:color w:val="000000" w:themeColor="text1"/>
          <w:sz w:val="19"/>
          <w:szCs w:val="19"/>
          <w:lang w:val="ru-RU"/>
        </w:rPr>
        <w:t>а</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хромосома</w:t>
      </w:r>
      <w:r w:rsidRPr="003872F3">
        <w:rPr>
          <w:rFonts w:ascii="Consolas" w:hAnsi="Consolas" w:cs="Consolas"/>
          <w:color w:val="000000" w:themeColor="text1"/>
          <w:sz w:val="19"/>
          <w:szCs w:val="19"/>
          <w:lang w:val="en-US"/>
        </w:rPr>
        <w:t>&lt;/param&gt;</w:t>
      </w:r>
    </w:p>
    <w:p w14:paraId="1BBF93E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&lt;returns&gt;</w:t>
      </w:r>
      <w:r w:rsidRPr="003872F3">
        <w:rPr>
          <w:rFonts w:ascii="Consolas" w:hAnsi="Consolas" w:cs="Consolas"/>
          <w:color w:val="000000" w:themeColor="text1"/>
          <w:sz w:val="19"/>
          <w:szCs w:val="19"/>
          <w:lang w:val="ru-RU"/>
        </w:rPr>
        <w:t>Нова</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хромосома</w:t>
      </w:r>
      <w:r w:rsidRPr="003872F3">
        <w:rPr>
          <w:rFonts w:ascii="Consolas" w:hAnsi="Consolas" w:cs="Consolas"/>
          <w:color w:val="000000" w:themeColor="text1"/>
          <w:sz w:val="19"/>
          <w:szCs w:val="19"/>
          <w:lang w:val="en-US"/>
        </w:rPr>
        <w:t>&lt;/returns&gt;</w:t>
      </w:r>
    </w:p>
    <w:p w14:paraId="1F99CD3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static protected Int32 </w:t>
      </w:r>
      <w:proofErr w:type="gramStart"/>
      <w:r w:rsidRPr="003872F3">
        <w:rPr>
          <w:rFonts w:ascii="Consolas" w:hAnsi="Consolas" w:cs="Consolas"/>
          <w:color w:val="000000" w:themeColor="text1"/>
          <w:sz w:val="19"/>
          <w:szCs w:val="19"/>
          <w:lang w:val="en-US"/>
        </w:rPr>
        <w:t>Cross(</w:t>
      </w:r>
      <w:proofErr w:type="gramEnd"/>
      <w:r w:rsidRPr="003872F3">
        <w:rPr>
          <w:rFonts w:ascii="Consolas" w:hAnsi="Consolas" w:cs="Consolas"/>
          <w:color w:val="000000" w:themeColor="text1"/>
          <w:sz w:val="19"/>
          <w:szCs w:val="19"/>
          <w:lang w:val="en-US"/>
        </w:rPr>
        <w:t>Int32 x, Int32 y)</w:t>
      </w:r>
    </w:p>
    <w:p w14:paraId="6A62FF6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w:t>
      </w:r>
    </w:p>
    <w:p w14:paraId="72ED5B1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xml:space="preserve">// Число </w:t>
      </w:r>
      <w:proofErr w:type="spellStart"/>
      <w:r w:rsidRPr="003872F3">
        <w:rPr>
          <w:rFonts w:ascii="Consolas" w:hAnsi="Consolas" w:cs="Consolas"/>
          <w:color w:val="000000" w:themeColor="text1"/>
          <w:sz w:val="19"/>
          <w:szCs w:val="19"/>
          <w:lang w:val="ru-RU"/>
        </w:rPr>
        <w:t>біт</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що</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залишилися</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зліва</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від</w:t>
      </w:r>
      <w:proofErr w:type="spellEnd"/>
      <w:r w:rsidRPr="003872F3">
        <w:rPr>
          <w:rFonts w:ascii="Consolas" w:hAnsi="Consolas" w:cs="Consolas"/>
          <w:color w:val="000000" w:themeColor="text1"/>
          <w:sz w:val="19"/>
          <w:szCs w:val="19"/>
          <w:lang w:val="ru-RU"/>
        </w:rPr>
        <w:t xml:space="preserve"> точки </w:t>
      </w:r>
      <w:proofErr w:type="spellStart"/>
      <w:r w:rsidRPr="003872F3">
        <w:rPr>
          <w:rFonts w:ascii="Consolas" w:hAnsi="Consolas" w:cs="Consolas"/>
          <w:color w:val="000000" w:themeColor="text1"/>
          <w:sz w:val="19"/>
          <w:szCs w:val="19"/>
          <w:lang w:val="ru-RU"/>
        </w:rPr>
        <w:t>перетину</w:t>
      </w:r>
      <w:proofErr w:type="spellEnd"/>
      <w:r w:rsidRPr="003872F3">
        <w:rPr>
          <w:rFonts w:ascii="Consolas" w:hAnsi="Consolas" w:cs="Consolas"/>
          <w:color w:val="000000" w:themeColor="text1"/>
          <w:sz w:val="19"/>
          <w:szCs w:val="19"/>
          <w:lang w:val="ru-RU"/>
        </w:rPr>
        <w:t xml:space="preserve"> хромосом</w:t>
      </w:r>
    </w:p>
    <w:p w14:paraId="16CBD26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xml:space="preserve">Int32 Count = </w:t>
      </w:r>
      <w:proofErr w:type="spellStart"/>
      <w:r w:rsidRPr="003872F3">
        <w:rPr>
          <w:rFonts w:ascii="Consolas" w:hAnsi="Consolas" w:cs="Consolas"/>
          <w:color w:val="000000" w:themeColor="text1"/>
          <w:sz w:val="19"/>
          <w:szCs w:val="19"/>
          <w:lang w:val="en-US"/>
        </w:rPr>
        <w:t>m_Rnd.Next</w:t>
      </w:r>
      <w:proofErr w:type="spellEnd"/>
      <w:r w:rsidRPr="003872F3">
        <w:rPr>
          <w:rFonts w:ascii="Consolas" w:hAnsi="Consolas" w:cs="Consolas"/>
          <w:color w:val="000000" w:themeColor="text1"/>
          <w:sz w:val="19"/>
          <w:szCs w:val="19"/>
          <w:lang w:val="en-US"/>
        </w:rPr>
        <w:t>(1, 31);</w:t>
      </w:r>
    </w:p>
    <w:p w14:paraId="24528B1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Int32 mask = ~0;</w:t>
      </w:r>
    </w:p>
    <w:p w14:paraId="0DADA4A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59926B3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mask = mask &lt;&lt; (32 - Count);</w:t>
      </w:r>
    </w:p>
    <w:p w14:paraId="612800E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56B8B68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roofErr w:type="spellStart"/>
      <w:r w:rsidRPr="003872F3">
        <w:rPr>
          <w:rFonts w:ascii="Consolas" w:hAnsi="Consolas" w:cs="Consolas"/>
          <w:color w:val="000000" w:themeColor="text1"/>
          <w:sz w:val="19"/>
          <w:szCs w:val="19"/>
          <w:lang w:val="en-US"/>
        </w:rPr>
        <w:t>Debug.Assert</w:t>
      </w:r>
      <w:proofErr w:type="spellEnd"/>
      <w:r w:rsidRPr="003872F3">
        <w:rPr>
          <w:rFonts w:ascii="Consolas" w:hAnsi="Consolas" w:cs="Consolas"/>
          <w:color w:val="000000" w:themeColor="text1"/>
          <w:sz w:val="19"/>
          <w:szCs w:val="19"/>
          <w:lang w:val="en-US"/>
        </w:rPr>
        <w:t>(</w:t>
      </w:r>
      <w:proofErr w:type="gramStart"/>
      <w:r w:rsidRPr="003872F3">
        <w:rPr>
          <w:rFonts w:ascii="Consolas" w:hAnsi="Consolas" w:cs="Consolas"/>
          <w:color w:val="000000" w:themeColor="text1"/>
          <w:sz w:val="19"/>
          <w:szCs w:val="19"/>
          <w:lang w:val="en-US"/>
        </w:rPr>
        <w:t>mask !</w:t>
      </w:r>
      <w:proofErr w:type="gramEnd"/>
      <w:r w:rsidRPr="003872F3">
        <w:rPr>
          <w:rFonts w:ascii="Consolas" w:hAnsi="Consolas" w:cs="Consolas"/>
          <w:color w:val="000000" w:themeColor="text1"/>
          <w:sz w:val="19"/>
          <w:szCs w:val="19"/>
          <w:lang w:val="en-US"/>
        </w:rPr>
        <w:t>= 0 &amp;&amp; mask != ~0 ,</w:t>
      </w:r>
      <w:proofErr w:type="spellStart"/>
      <w:r w:rsidRPr="003872F3">
        <w:rPr>
          <w:rFonts w:ascii="Consolas" w:hAnsi="Consolas" w:cs="Consolas"/>
          <w:color w:val="000000" w:themeColor="text1"/>
          <w:sz w:val="19"/>
          <w:szCs w:val="19"/>
          <w:lang w:val="en-US"/>
        </w:rPr>
        <w:t>String.Format</w:t>
      </w:r>
      <w:proofErr w:type="spellEnd"/>
      <w:r w:rsidRPr="003872F3">
        <w:rPr>
          <w:rFonts w:ascii="Consolas" w:hAnsi="Consolas" w:cs="Consolas"/>
          <w:color w:val="000000" w:themeColor="text1"/>
          <w:sz w:val="19"/>
          <w:szCs w:val="19"/>
          <w:lang w:val="en-US"/>
        </w:rPr>
        <w:t>("mask = {0}", mask));</w:t>
      </w:r>
    </w:p>
    <w:p w14:paraId="073E390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91D691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Int32 res = (x &amp; mask) | (y &amp; ~mask);</w:t>
      </w:r>
    </w:p>
    <w:p w14:paraId="7854E0F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B46F5F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w:t>
      </w:r>
      <w:proofErr w:type="spellStart"/>
      <w:r w:rsidRPr="003872F3">
        <w:rPr>
          <w:rFonts w:ascii="Consolas" w:hAnsi="Consolas" w:cs="Consolas"/>
          <w:color w:val="000000" w:themeColor="text1"/>
          <w:sz w:val="19"/>
          <w:szCs w:val="19"/>
          <w:lang w:val="en-US"/>
        </w:rPr>
        <w:t>m_Rnd.Next</w:t>
      </w:r>
      <w:proofErr w:type="spellEnd"/>
      <w:r w:rsidRPr="003872F3">
        <w:rPr>
          <w:rFonts w:ascii="Consolas" w:hAnsi="Consolas" w:cs="Consolas"/>
          <w:color w:val="000000" w:themeColor="text1"/>
          <w:sz w:val="19"/>
          <w:szCs w:val="19"/>
          <w:lang w:val="en-US"/>
        </w:rPr>
        <w:t>() % 2 == 0)</w:t>
      </w:r>
    </w:p>
    <w:p w14:paraId="1C55D76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4361EF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(x * res &lt; 0)</w:t>
      </w:r>
    </w:p>
    <w:p w14:paraId="4B4F475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B71C63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res = -res;</w:t>
      </w:r>
    </w:p>
    <w:p w14:paraId="16CE7A3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A32321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42B988F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else</w:t>
      </w:r>
    </w:p>
    <w:p w14:paraId="62C7F39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BD9113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(y * res &lt; 0)</w:t>
      </w:r>
    </w:p>
    <w:p w14:paraId="4175721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1A7E9A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res = -res;</w:t>
      </w:r>
    </w:p>
    <w:p w14:paraId="31BA7B3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A15A98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C154A8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7D8F68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return res;</w:t>
      </w:r>
    </w:p>
    <w:p w14:paraId="4975AE6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42B12CD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2130D0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4FE6965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Схрестити</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побітово</w:t>
      </w:r>
      <w:proofErr w:type="spellEnd"/>
      <w:r w:rsidRPr="003872F3">
        <w:rPr>
          <w:rFonts w:ascii="Consolas" w:hAnsi="Consolas" w:cs="Consolas"/>
          <w:color w:val="000000" w:themeColor="text1"/>
          <w:sz w:val="19"/>
          <w:szCs w:val="19"/>
          <w:lang w:val="ru-RU"/>
        </w:rPr>
        <w:t xml:space="preserve"> без </w:t>
      </w:r>
      <w:proofErr w:type="spellStart"/>
      <w:r w:rsidRPr="003872F3">
        <w:rPr>
          <w:rFonts w:ascii="Consolas" w:hAnsi="Consolas" w:cs="Consolas"/>
          <w:color w:val="000000" w:themeColor="text1"/>
          <w:sz w:val="19"/>
          <w:szCs w:val="19"/>
          <w:lang w:val="ru-RU"/>
        </w:rPr>
        <w:t>урахування</w:t>
      </w:r>
      <w:proofErr w:type="spellEnd"/>
      <w:r w:rsidRPr="003872F3">
        <w:rPr>
          <w:rFonts w:ascii="Consolas" w:hAnsi="Consolas" w:cs="Consolas"/>
          <w:color w:val="000000" w:themeColor="text1"/>
          <w:sz w:val="19"/>
          <w:szCs w:val="19"/>
          <w:lang w:val="ru-RU"/>
        </w:rPr>
        <w:t xml:space="preserve"> знаку </w:t>
      </w:r>
      <w:proofErr w:type="spellStart"/>
      <w:r w:rsidRPr="003872F3">
        <w:rPr>
          <w:rFonts w:ascii="Consolas" w:hAnsi="Consolas" w:cs="Consolas"/>
          <w:color w:val="000000" w:themeColor="text1"/>
          <w:sz w:val="19"/>
          <w:szCs w:val="19"/>
          <w:lang w:val="ru-RU"/>
        </w:rPr>
        <w:t>дві</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хромосоми</w:t>
      </w:r>
      <w:proofErr w:type="spellEnd"/>
      <w:r w:rsidRPr="003872F3">
        <w:rPr>
          <w:rFonts w:ascii="Consolas" w:hAnsi="Consolas" w:cs="Consolas"/>
          <w:color w:val="000000" w:themeColor="text1"/>
          <w:sz w:val="19"/>
          <w:szCs w:val="19"/>
          <w:lang w:val="ru-RU"/>
        </w:rPr>
        <w:t xml:space="preserve"> типу Int64</w:t>
      </w:r>
    </w:p>
    <w:p w14:paraId="5C232DB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4C9D038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&lt;param name="x"&gt;1-</w:t>
      </w:r>
      <w:r w:rsidRPr="003872F3">
        <w:rPr>
          <w:rFonts w:ascii="Consolas" w:hAnsi="Consolas" w:cs="Consolas"/>
          <w:color w:val="000000" w:themeColor="text1"/>
          <w:sz w:val="19"/>
          <w:szCs w:val="19"/>
          <w:lang w:val="ru-RU"/>
        </w:rPr>
        <w:t>а</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хромосома</w:t>
      </w:r>
      <w:r w:rsidRPr="003872F3">
        <w:rPr>
          <w:rFonts w:ascii="Consolas" w:hAnsi="Consolas" w:cs="Consolas"/>
          <w:color w:val="000000" w:themeColor="text1"/>
          <w:sz w:val="19"/>
          <w:szCs w:val="19"/>
          <w:lang w:val="en-US"/>
        </w:rPr>
        <w:t>&lt;/param&gt;</w:t>
      </w:r>
    </w:p>
    <w:p w14:paraId="3E9DCB5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&lt;param name="y"&gt;2-</w:t>
      </w:r>
      <w:r w:rsidRPr="003872F3">
        <w:rPr>
          <w:rFonts w:ascii="Consolas" w:hAnsi="Consolas" w:cs="Consolas"/>
          <w:color w:val="000000" w:themeColor="text1"/>
          <w:sz w:val="19"/>
          <w:szCs w:val="19"/>
          <w:lang w:val="ru-RU"/>
        </w:rPr>
        <w:t>а</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хромосома</w:t>
      </w:r>
      <w:r w:rsidRPr="003872F3">
        <w:rPr>
          <w:rFonts w:ascii="Consolas" w:hAnsi="Consolas" w:cs="Consolas"/>
          <w:color w:val="000000" w:themeColor="text1"/>
          <w:sz w:val="19"/>
          <w:szCs w:val="19"/>
          <w:lang w:val="en-US"/>
        </w:rPr>
        <w:t>&lt;/param&gt;</w:t>
      </w:r>
    </w:p>
    <w:p w14:paraId="468E3B9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&lt;returns&gt;</w:t>
      </w:r>
      <w:r w:rsidRPr="003872F3">
        <w:rPr>
          <w:rFonts w:ascii="Consolas" w:hAnsi="Consolas" w:cs="Consolas"/>
          <w:color w:val="000000" w:themeColor="text1"/>
          <w:sz w:val="19"/>
          <w:szCs w:val="19"/>
          <w:lang w:val="ru-RU"/>
        </w:rPr>
        <w:t>Нова</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хромосома</w:t>
      </w:r>
      <w:r w:rsidRPr="003872F3">
        <w:rPr>
          <w:rFonts w:ascii="Consolas" w:hAnsi="Consolas" w:cs="Consolas"/>
          <w:color w:val="000000" w:themeColor="text1"/>
          <w:sz w:val="19"/>
          <w:szCs w:val="19"/>
          <w:lang w:val="en-US"/>
        </w:rPr>
        <w:t>&lt;/returns&gt;</w:t>
      </w:r>
    </w:p>
    <w:p w14:paraId="599012A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static protected Int64 </w:t>
      </w:r>
      <w:proofErr w:type="spellStart"/>
      <w:proofErr w:type="gramStart"/>
      <w:r w:rsidRPr="003872F3">
        <w:rPr>
          <w:rFonts w:ascii="Consolas" w:hAnsi="Consolas" w:cs="Consolas"/>
          <w:color w:val="000000" w:themeColor="text1"/>
          <w:sz w:val="19"/>
          <w:szCs w:val="19"/>
          <w:lang w:val="en-US"/>
        </w:rPr>
        <w:t>BitCross</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Int64 x, Int64 y)</w:t>
      </w:r>
    </w:p>
    <w:p w14:paraId="0728568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w:t>
      </w:r>
    </w:p>
    <w:p w14:paraId="318B516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xml:space="preserve">// Число </w:t>
      </w:r>
      <w:proofErr w:type="spellStart"/>
      <w:r w:rsidRPr="003872F3">
        <w:rPr>
          <w:rFonts w:ascii="Consolas" w:hAnsi="Consolas" w:cs="Consolas"/>
          <w:color w:val="000000" w:themeColor="text1"/>
          <w:sz w:val="19"/>
          <w:szCs w:val="19"/>
          <w:lang w:val="ru-RU"/>
        </w:rPr>
        <w:t>біт</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що</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залишилися</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зліва</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від</w:t>
      </w:r>
      <w:proofErr w:type="spellEnd"/>
      <w:r w:rsidRPr="003872F3">
        <w:rPr>
          <w:rFonts w:ascii="Consolas" w:hAnsi="Consolas" w:cs="Consolas"/>
          <w:color w:val="000000" w:themeColor="text1"/>
          <w:sz w:val="19"/>
          <w:szCs w:val="19"/>
          <w:lang w:val="ru-RU"/>
        </w:rPr>
        <w:t xml:space="preserve"> точки </w:t>
      </w:r>
      <w:proofErr w:type="spellStart"/>
      <w:r w:rsidRPr="003872F3">
        <w:rPr>
          <w:rFonts w:ascii="Consolas" w:hAnsi="Consolas" w:cs="Consolas"/>
          <w:color w:val="000000" w:themeColor="text1"/>
          <w:sz w:val="19"/>
          <w:szCs w:val="19"/>
          <w:lang w:val="ru-RU"/>
        </w:rPr>
        <w:t>перетину</w:t>
      </w:r>
      <w:proofErr w:type="spellEnd"/>
      <w:r w:rsidRPr="003872F3">
        <w:rPr>
          <w:rFonts w:ascii="Consolas" w:hAnsi="Consolas" w:cs="Consolas"/>
          <w:color w:val="000000" w:themeColor="text1"/>
          <w:sz w:val="19"/>
          <w:szCs w:val="19"/>
          <w:lang w:val="ru-RU"/>
        </w:rPr>
        <w:t xml:space="preserve"> хромосом</w:t>
      </w:r>
    </w:p>
    <w:p w14:paraId="48BFB62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xml:space="preserve">int Count = </w:t>
      </w:r>
      <w:proofErr w:type="spellStart"/>
      <w:r w:rsidRPr="003872F3">
        <w:rPr>
          <w:rFonts w:ascii="Consolas" w:hAnsi="Consolas" w:cs="Consolas"/>
          <w:color w:val="000000" w:themeColor="text1"/>
          <w:sz w:val="19"/>
          <w:szCs w:val="19"/>
          <w:lang w:val="en-US"/>
        </w:rPr>
        <w:t>m_Rnd.Next</w:t>
      </w:r>
      <w:proofErr w:type="spellEnd"/>
      <w:r w:rsidRPr="003872F3">
        <w:rPr>
          <w:rFonts w:ascii="Consolas" w:hAnsi="Consolas" w:cs="Consolas"/>
          <w:color w:val="000000" w:themeColor="text1"/>
          <w:sz w:val="19"/>
          <w:szCs w:val="19"/>
          <w:lang w:val="en-US"/>
        </w:rPr>
        <w:t>(62) + 1;</w:t>
      </w:r>
    </w:p>
    <w:p w14:paraId="7DBB39F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lastRenderedPageBreak/>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Int64 mask = ~0;</w:t>
      </w:r>
    </w:p>
    <w:p w14:paraId="12ACF15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FB23F5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mask = mask &lt;&lt; (64 - Count);</w:t>
      </w:r>
    </w:p>
    <w:p w14:paraId="4434A5B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32C5AD9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return (x &amp; mask) | (y &amp; ~mask);</w:t>
      </w:r>
    </w:p>
    <w:p w14:paraId="64A1C42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CEF433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
    <w:p w14:paraId="71F28B8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00DF2E6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w:t>
      </w:r>
      <w:proofErr w:type="spellStart"/>
      <w:r w:rsidRPr="003872F3">
        <w:rPr>
          <w:rFonts w:ascii="Consolas" w:hAnsi="Consolas" w:cs="Consolas"/>
          <w:color w:val="000000" w:themeColor="text1"/>
          <w:sz w:val="19"/>
          <w:szCs w:val="19"/>
          <w:lang w:val="ru-RU"/>
        </w:rPr>
        <w:t>Схрестити</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побітово</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з</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урахуванням</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знака</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дві</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хромосоми</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типу</w:t>
      </w:r>
      <w:r w:rsidRPr="003872F3">
        <w:rPr>
          <w:rFonts w:ascii="Consolas" w:hAnsi="Consolas" w:cs="Consolas"/>
          <w:color w:val="000000" w:themeColor="text1"/>
          <w:sz w:val="19"/>
          <w:szCs w:val="19"/>
          <w:lang w:val="en-US"/>
        </w:rPr>
        <w:t xml:space="preserve"> Int64</w:t>
      </w:r>
    </w:p>
    <w:p w14:paraId="0D0505F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14C2533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&lt;param name="x"&gt;1-</w:t>
      </w:r>
      <w:r w:rsidRPr="003872F3">
        <w:rPr>
          <w:rFonts w:ascii="Consolas" w:hAnsi="Consolas" w:cs="Consolas"/>
          <w:color w:val="000000" w:themeColor="text1"/>
          <w:sz w:val="19"/>
          <w:szCs w:val="19"/>
          <w:lang w:val="ru-RU"/>
        </w:rPr>
        <w:t>а</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хромосома</w:t>
      </w:r>
      <w:r w:rsidRPr="003872F3">
        <w:rPr>
          <w:rFonts w:ascii="Consolas" w:hAnsi="Consolas" w:cs="Consolas"/>
          <w:color w:val="000000" w:themeColor="text1"/>
          <w:sz w:val="19"/>
          <w:szCs w:val="19"/>
          <w:lang w:val="en-US"/>
        </w:rPr>
        <w:t>&lt;/param&gt;</w:t>
      </w:r>
    </w:p>
    <w:p w14:paraId="7DFFF1D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&lt;param name="y"&gt;2-</w:t>
      </w:r>
      <w:r w:rsidRPr="003872F3">
        <w:rPr>
          <w:rFonts w:ascii="Consolas" w:hAnsi="Consolas" w:cs="Consolas"/>
          <w:color w:val="000000" w:themeColor="text1"/>
          <w:sz w:val="19"/>
          <w:szCs w:val="19"/>
          <w:lang w:val="ru-RU"/>
        </w:rPr>
        <w:t>а</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хромосома</w:t>
      </w:r>
      <w:r w:rsidRPr="003872F3">
        <w:rPr>
          <w:rFonts w:ascii="Consolas" w:hAnsi="Consolas" w:cs="Consolas"/>
          <w:color w:val="000000" w:themeColor="text1"/>
          <w:sz w:val="19"/>
          <w:szCs w:val="19"/>
          <w:lang w:val="en-US"/>
        </w:rPr>
        <w:t>&lt;/param&gt;</w:t>
      </w:r>
    </w:p>
    <w:p w14:paraId="5EEE6AE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&lt;returns&gt;</w:t>
      </w:r>
      <w:r w:rsidRPr="003872F3">
        <w:rPr>
          <w:rFonts w:ascii="Consolas" w:hAnsi="Consolas" w:cs="Consolas"/>
          <w:color w:val="000000" w:themeColor="text1"/>
          <w:sz w:val="19"/>
          <w:szCs w:val="19"/>
          <w:lang w:val="ru-RU"/>
        </w:rPr>
        <w:t>Нова</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хромосома</w:t>
      </w:r>
      <w:r w:rsidRPr="003872F3">
        <w:rPr>
          <w:rFonts w:ascii="Consolas" w:hAnsi="Consolas" w:cs="Consolas"/>
          <w:color w:val="000000" w:themeColor="text1"/>
          <w:sz w:val="19"/>
          <w:szCs w:val="19"/>
          <w:lang w:val="en-US"/>
        </w:rPr>
        <w:t>&lt;/returns&gt;</w:t>
      </w:r>
    </w:p>
    <w:p w14:paraId="7B894B8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static protected Int64 </w:t>
      </w:r>
      <w:proofErr w:type="gramStart"/>
      <w:r w:rsidRPr="003872F3">
        <w:rPr>
          <w:rFonts w:ascii="Consolas" w:hAnsi="Consolas" w:cs="Consolas"/>
          <w:color w:val="000000" w:themeColor="text1"/>
          <w:sz w:val="19"/>
          <w:szCs w:val="19"/>
          <w:lang w:val="en-US"/>
        </w:rPr>
        <w:t>Cross(</w:t>
      </w:r>
      <w:proofErr w:type="gramEnd"/>
      <w:r w:rsidRPr="003872F3">
        <w:rPr>
          <w:rFonts w:ascii="Consolas" w:hAnsi="Consolas" w:cs="Consolas"/>
          <w:color w:val="000000" w:themeColor="text1"/>
          <w:sz w:val="19"/>
          <w:szCs w:val="19"/>
          <w:lang w:val="en-US"/>
        </w:rPr>
        <w:t>Int64 x, Int64 y)</w:t>
      </w:r>
    </w:p>
    <w:p w14:paraId="5D23922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w:t>
      </w:r>
    </w:p>
    <w:p w14:paraId="38AA8B7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Число бит, оставшиеся слева от точки пересечения хромосом</w:t>
      </w:r>
    </w:p>
    <w:p w14:paraId="01B4BE3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xml:space="preserve">int Count = </w:t>
      </w:r>
      <w:proofErr w:type="spellStart"/>
      <w:r w:rsidRPr="003872F3">
        <w:rPr>
          <w:rFonts w:ascii="Consolas" w:hAnsi="Consolas" w:cs="Consolas"/>
          <w:color w:val="000000" w:themeColor="text1"/>
          <w:sz w:val="19"/>
          <w:szCs w:val="19"/>
          <w:lang w:val="en-US"/>
        </w:rPr>
        <w:t>m_Rnd.Next</w:t>
      </w:r>
      <w:proofErr w:type="spellEnd"/>
      <w:r w:rsidRPr="003872F3">
        <w:rPr>
          <w:rFonts w:ascii="Consolas" w:hAnsi="Consolas" w:cs="Consolas"/>
          <w:color w:val="000000" w:themeColor="text1"/>
          <w:sz w:val="19"/>
          <w:szCs w:val="19"/>
          <w:lang w:val="en-US"/>
        </w:rPr>
        <w:t>(62) + 1;</w:t>
      </w:r>
    </w:p>
    <w:p w14:paraId="0DF19B4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Int64 mask = ~0;</w:t>
      </w:r>
    </w:p>
    <w:p w14:paraId="08DF744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F7B8A3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mask = mask &lt;&lt; (64 - Count);</w:t>
      </w:r>
    </w:p>
    <w:p w14:paraId="417297C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4359CD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return (x &amp; mask) | (y &amp; ~mask</w:t>
      </w:r>
      <w:proofErr w:type="gramStart"/>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w:t>
      </w:r>
    </w:p>
    <w:p w14:paraId="77CF8F8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0C1B4D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Int64 res = </w:t>
      </w:r>
      <w:proofErr w:type="spellStart"/>
      <w:proofErr w:type="gramStart"/>
      <w:r w:rsidRPr="003872F3">
        <w:rPr>
          <w:rFonts w:ascii="Consolas" w:hAnsi="Consolas" w:cs="Consolas"/>
          <w:color w:val="000000" w:themeColor="text1"/>
          <w:sz w:val="19"/>
          <w:szCs w:val="19"/>
          <w:lang w:val="en-US"/>
        </w:rPr>
        <w:t>BitCross</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x, y);</w:t>
      </w:r>
    </w:p>
    <w:p w14:paraId="52444A2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0DD286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w:t>
      </w:r>
      <w:proofErr w:type="spellStart"/>
      <w:r w:rsidRPr="003872F3">
        <w:rPr>
          <w:rFonts w:ascii="Consolas" w:hAnsi="Consolas" w:cs="Consolas"/>
          <w:color w:val="000000" w:themeColor="text1"/>
          <w:sz w:val="19"/>
          <w:szCs w:val="19"/>
          <w:lang w:val="en-US"/>
        </w:rPr>
        <w:t>m_Rnd.Next</w:t>
      </w:r>
      <w:proofErr w:type="spellEnd"/>
      <w:r w:rsidRPr="003872F3">
        <w:rPr>
          <w:rFonts w:ascii="Consolas" w:hAnsi="Consolas" w:cs="Consolas"/>
          <w:color w:val="000000" w:themeColor="text1"/>
          <w:sz w:val="19"/>
          <w:szCs w:val="19"/>
          <w:lang w:val="en-US"/>
        </w:rPr>
        <w:t>() % 2 == 0)</w:t>
      </w:r>
    </w:p>
    <w:p w14:paraId="5F641C1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E97417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(x * res &lt; 0)</w:t>
      </w:r>
    </w:p>
    <w:p w14:paraId="2BB6CC7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ECEDC7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res = -res;</w:t>
      </w:r>
    </w:p>
    <w:p w14:paraId="00EC253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E5C3EA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3DBF1F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else</w:t>
      </w:r>
    </w:p>
    <w:p w14:paraId="17DF8F8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6927B0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(y * res &lt; 0)</w:t>
      </w:r>
    </w:p>
    <w:p w14:paraId="6C8753F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EAE595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res = -res;</w:t>
      </w:r>
    </w:p>
    <w:p w14:paraId="21A65A9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5EF041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D7DA68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186A424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return res;</w:t>
      </w:r>
    </w:p>
    <w:p w14:paraId="3F7DE20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B551BE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B1B71C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/*protected Int64 Cross2 (Int64 x, Int64 y)</w:t>
      </w:r>
    </w:p>
    <w:p w14:paraId="16EA01B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A4FC7E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Int64 a = x;</w:t>
      </w:r>
    </w:p>
    <w:p w14:paraId="51B5CD2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Int64 b = y;</w:t>
      </w:r>
    </w:p>
    <w:p w14:paraId="468B326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5192A8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int Count1 = 0;</w:t>
      </w:r>
    </w:p>
    <w:p w14:paraId="11805A3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for (Count1 = 0; </w:t>
      </w:r>
      <w:proofErr w:type="gramStart"/>
      <w:r w:rsidRPr="003872F3">
        <w:rPr>
          <w:rFonts w:ascii="Consolas" w:hAnsi="Consolas" w:cs="Consolas"/>
          <w:color w:val="000000" w:themeColor="text1"/>
          <w:sz w:val="19"/>
          <w:szCs w:val="19"/>
          <w:lang w:val="en-US"/>
        </w:rPr>
        <w:t>a !</w:t>
      </w:r>
      <w:proofErr w:type="gramEnd"/>
      <w:r w:rsidRPr="003872F3">
        <w:rPr>
          <w:rFonts w:ascii="Consolas" w:hAnsi="Consolas" w:cs="Consolas"/>
          <w:color w:val="000000" w:themeColor="text1"/>
          <w:sz w:val="19"/>
          <w:szCs w:val="19"/>
          <w:lang w:val="en-US"/>
        </w:rPr>
        <w:t>= 0; a /= 10, Count1++);</w:t>
      </w:r>
    </w:p>
    <w:p w14:paraId="041221D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46A9D70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int Count2 = 0;</w:t>
      </w:r>
    </w:p>
    <w:p w14:paraId="7CAA124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for (Count2 = 0; </w:t>
      </w:r>
      <w:proofErr w:type="gramStart"/>
      <w:r w:rsidRPr="003872F3">
        <w:rPr>
          <w:rFonts w:ascii="Consolas" w:hAnsi="Consolas" w:cs="Consolas"/>
          <w:color w:val="000000" w:themeColor="text1"/>
          <w:sz w:val="19"/>
          <w:szCs w:val="19"/>
          <w:lang w:val="en-US"/>
        </w:rPr>
        <w:t>b !</w:t>
      </w:r>
      <w:proofErr w:type="gramEnd"/>
      <w:r w:rsidRPr="003872F3">
        <w:rPr>
          <w:rFonts w:ascii="Consolas" w:hAnsi="Consolas" w:cs="Consolas"/>
          <w:color w:val="000000" w:themeColor="text1"/>
          <w:sz w:val="19"/>
          <w:szCs w:val="19"/>
          <w:lang w:val="en-US"/>
        </w:rPr>
        <w:t>= 0; b /= 10, Count2++);</w:t>
      </w:r>
    </w:p>
    <w:p w14:paraId="238C5AF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5A8A13C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Int32 n1 = </w:t>
      </w:r>
      <w:proofErr w:type="spellStart"/>
      <w:r w:rsidRPr="003872F3">
        <w:rPr>
          <w:rFonts w:ascii="Consolas" w:hAnsi="Consolas" w:cs="Consolas"/>
          <w:color w:val="000000" w:themeColor="text1"/>
          <w:sz w:val="19"/>
          <w:szCs w:val="19"/>
          <w:lang w:val="en-US"/>
        </w:rPr>
        <w:t>Math.Max</w:t>
      </w:r>
      <w:proofErr w:type="spellEnd"/>
      <w:r w:rsidRPr="003872F3">
        <w:rPr>
          <w:rFonts w:ascii="Consolas" w:hAnsi="Consolas" w:cs="Consolas"/>
          <w:color w:val="000000" w:themeColor="text1"/>
          <w:sz w:val="19"/>
          <w:szCs w:val="19"/>
          <w:lang w:val="en-US"/>
        </w:rPr>
        <w:t>(Count1, Count2) - 1;</w:t>
      </w:r>
    </w:p>
    <w:p w14:paraId="7E25FB5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Int32 n2 = </w:t>
      </w:r>
      <w:proofErr w:type="spellStart"/>
      <w:r w:rsidRPr="003872F3">
        <w:rPr>
          <w:rFonts w:ascii="Consolas" w:hAnsi="Consolas" w:cs="Consolas"/>
          <w:color w:val="000000" w:themeColor="text1"/>
          <w:sz w:val="19"/>
          <w:szCs w:val="19"/>
          <w:lang w:val="en-US"/>
        </w:rPr>
        <w:t>m_Rnd.Next</w:t>
      </w:r>
      <w:proofErr w:type="spellEnd"/>
      <w:r w:rsidRPr="003872F3">
        <w:rPr>
          <w:rFonts w:ascii="Consolas" w:hAnsi="Consolas" w:cs="Consolas"/>
          <w:color w:val="000000" w:themeColor="text1"/>
          <w:sz w:val="19"/>
          <w:szCs w:val="19"/>
          <w:lang w:val="en-US"/>
        </w:rPr>
        <w:t>(n1 + 1);</w:t>
      </w:r>
    </w:p>
    <w:p w14:paraId="1228BD2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Int64 t1 = (Int</w:t>
      </w:r>
      <w:proofErr w:type="gramStart"/>
      <w:r w:rsidRPr="003872F3">
        <w:rPr>
          <w:rFonts w:ascii="Consolas" w:hAnsi="Consolas" w:cs="Consolas"/>
          <w:color w:val="000000" w:themeColor="text1"/>
          <w:sz w:val="19"/>
          <w:szCs w:val="19"/>
          <w:lang w:val="en-US"/>
        </w:rPr>
        <w:t>64)(</w:t>
      </w:r>
      <w:proofErr w:type="gramEnd"/>
      <w:r w:rsidRPr="003872F3">
        <w:rPr>
          <w:rFonts w:ascii="Consolas" w:hAnsi="Consolas" w:cs="Consolas"/>
          <w:color w:val="000000" w:themeColor="text1"/>
          <w:sz w:val="19"/>
          <w:szCs w:val="19"/>
          <w:lang w:val="en-US"/>
        </w:rPr>
        <w:t xml:space="preserve">a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(10, n2));</w:t>
      </w:r>
    </w:p>
    <w:p w14:paraId="3FEC8A8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Int64 t2 = (Int</w:t>
      </w:r>
      <w:proofErr w:type="gramStart"/>
      <w:r w:rsidRPr="003872F3">
        <w:rPr>
          <w:rFonts w:ascii="Consolas" w:hAnsi="Consolas" w:cs="Consolas"/>
          <w:color w:val="000000" w:themeColor="text1"/>
          <w:sz w:val="19"/>
          <w:szCs w:val="19"/>
          <w:lang w:val="en-US"/>
        </w:rPr>
        <w:t>64)(</w:t>
      </w:r>
      <w:proofErr w:type="spellStart"/>
      <w:proofErr w:type="gramEnd"/>
      <w:r w:rsidRPr="003872F3">
        <w:rPr>
          <w:rFonts w:ascii="Consolas" w:hAnsi="Consolas" w:cs="Consolas"/>
          <w:color w:val="000000" w:themeColor="text1"/>
          <w:sz w:val="19"/>
          <w:szCs w:val="19"/>
          <w:lang w:val="en-US"/>
        </w:rPr>
        <w:t>Math.Abs</w:t>
      </w:r>
      <w:proofErr w:type="spellEnd"/>
      <w:r w:rsidRPr="003872F3">
        <w:rPr>
          <w:rFonts w:ascii="Consolas" w:hAnsi="Consolas" w:cs="Consolas"/>
          <w:color w:val="000000" w:themeColor="text1"/>
          <w:sz w:val="19"/>
          <w:szCs w:val="19"/>
          <w:lang w:val="en-US"/>
        </w:rPr>
        <w:t>(b) - (Int64)(</w:t>
      </w:r>
      <w:proofErr w:type="spellStart"/>
      <w:r w:rsidRPr="003872F3">
        <w:rPr>
          <w:rFonts w:ascii="Consolas" w:hAnsi="Consolas" w:cs="Consolas"/>
          <w:color w:val="000000" w:themeColor="text1"/>
          <w:sz w:val="19"/>
          <w:szCs w:val="19"/>
          <w:lang w:val="en-US"/>
        </w:rPr>
        <w:t>Math.Abs</w:t>
      </w:r>
      <w:proofErr w:type="spellEnd"/>
      <w:r w:rsidRPr="003872F3">
        <w:rPr>
          <w:rFonts w:ascii="Consolas" w:hAnsi="Consolas" w:cs="Consolas"/>
          <w:color w:val="000000" w:themeColor="text1"/>
          <w:sz w:val="19"/>
          <w:szCs w:val="19"/>
          <w:lang w:val="en-US"/>
        </w:rPr>
        <w:t xml:space="preserve">(b)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(10, n2))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(10, n2));</w:t>
      </w:r>
    </w:p>
    <w:p w14:paraId="708C552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52ACBF9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Int64 res = (Int</w:t>
      </w:r>
      <w:proofErr w:type="gramStart"/>
      <w:r w:rsidRPr="003872F3">
        <w:rPr>
          <w:rFonts w:ascii="Consolas" w:hAnsi="Consolas" w:cs="Consolas"/>
          <w:color w:val="000000" w:themeColor="text1"/>
          <w:sz w:val="19"/>
          <w:szCs w:val="19"/>
          <w:lang w:val="en-US"/>
        </w:rPr>
        <w:t>64)(</w:t>
      </w:r>
      <w:proofErr w:type="spellStart"/>
      <w:proofErr w:type="gramEnd"/>
      <w:r w:rsidRPr="003872F3">
        <w:rPr>
          <w:rFonts w:ascii="Consolas" w:hAnsi="Consolas" w:cs="Consolas"/>
          <w:color w:val="000000" w:themeColor="text1"/>
          <w:sz w:val="19"/>
          <w:szCs w:val="19"/>
          <w:lang w:val="en-US"/>
        </w:rPr>
        <w:t>Math.Abs</w:t>
      </w:r>
      <w:proofErr w:type="spellEnd"/>
      <w:r w:rsidRPr="003872F3">
        <w:rPr>
          <w:rFonts w:ascii="Consolas" w:hAnsi="Consolas" w:cs="Consolas"/>
          <w:color w:val="000000" w:themeColor="text1"/>
          <w:sz w:val="19"/>
          <w:szCs w:val="19"/>
          <w:lang w:val="en-US"/>
        </w:rPr>
        <w:t xml:space="preserve">(t1)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(10, n2) + t2);</w:t>
      </w:r>
    </w:p>
    <w:p w14:paraId="483FFE9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(res * x &lt; 0)</w:t>
      </w:r>
    </w:p>
    <w:p w14:paraId="5A17D4A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F46020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res = -res;</w:t>
      </w:r>
    </w:p>
    <w:p w14:paraId="1BC8ADF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CC5E9D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4FA9B20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return res;</w:t>
      </w:r>
    </w:p>
    <w:p w14:paraId="3C1FA25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4A4B23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#endregion</w:t>
      </w:r>
    </w:p>
    <w:p w14:paraId="5D56899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5BE8CE2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#region </w:t>
      </w:r>
      <w:proofErr w:type="spellStart"/>
      <w:r w:rsidRPr="003872F3">
        <w:rPr>
          <w:rFonts w:ascii="Consolas" w:hAnsi="Consolas" w:cs="Consolas"/>
          <w:color w:val="000000" w:themeColor="text1"/>
          <w:sz w:val="19"/>
          <w:szCs w:val="19"/>
          <w:lang w:val="ru-RU"/>
        </w:rPr>
        <w:t>Методи</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для</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мутацій</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в</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базових</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типах</w:t>
      </w:r>
    </w:p>
    <w:p w14:paraId="0D3A854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1917514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w:t>
      </w:r>
      <w:proofErr w:type="spellStart"/>
      <w:r w:rsidRPr="003872F3">
        <w:rPr>
          <w:rFonts w:ascii="Consolas" w:hAnsi="Consolas" w:cs="Consolas"/>
          <w:color w:val="000000" w:themeColor="text1"/>
          <w:sz w:val="19"/>
          <w:szCs w:val="19"/>
          <w:lang w:val="ru-RU"/>
        </w:rPr>
        <w:t>Мутація</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для</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типу</w:t>
      </w:r>
      <w:r w:rsidRPr="003872F3">
        <w:rPr>
          <w:rFonts w:ascii="Consolas" w:hAnsi="Consolas" w:cs="Consolas"/>
          <w:color w:val="000000" w:themeColor="text1"/>
          <w:sz w:val="19"/>
          <w:szCs w:val="19"/>
          <w:lang w:val="en-US"/>
        </w:rPr>
        <w:t xml:space="preserve"> double</w:t>
      </w:r>
    </w:p>
    <w:p w14:paraId="2E95E6E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47C760F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&lt;param name="</w:t>
      </w:r>
      <w:proofErr w:type="spellStart"/>
      <w:r w:rsidRPr="003872F3">
        <w:rPr>
          <w:rFonts w:ascii="Consolas" w:hAnsi="Consolas" w:cs="Consolas"/>
          <w:color w:val="000000" w:themeColor="text1"/>
          <w:sz w:val="19"/>
          <w:szCs w:val="19"/>
          <w:lang w:val="en-US"/>
        </w:rPr>
        <w:t>val</w:t>
      </w:r>
      <w:proofErr w:type="spellEnd"/>
      <w:r w:rsidRPr="003872F3">
        <w:rPr>
          <w:rFonts w:ascii="Consolas" w:hAnsi="Consolas" w:cs="Consolas"/>
          <w:color w:val="000000" w:themeColor="text1"/>
          <w:sz w:val="19"/>
          <w:szCs w:val="19"/>
          <w:lang w:val="en-US"/>
        </w:rPr>
        <w:t>"&gt;</w:t>
      </w:r>
      <w:proofErr w:type="spellStart"/>
      <w:r w:rsidRPr="003872F3">
        <w:rPr>
          <w:rFonts w:ascii="Consolas" w:hAnsi="Consolas" w:cs="Consolas"/>
          <w:color w:val="000000" w:themeColor="text1"/>
          <w:sz w:val="19"/>
          <w:szCs w:val="19"/>
          <w:lang w:val="ru-RU"/>
        </w:rPr>
        <w:t>Значення</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яке</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мутуємо</w:t>
      </w:r>
      <w:proofErr w:type="spellEnd"/>
      <w:r w:rsidRPr="003872F3">
        <w:rPr>
          <w:rFonts w:ascii="Consolas" w:hAnsi="Consolas" w:cs="Consolas"/>
          <w:color w:val="000000" w:themeColor="text1"/>
          <w:sz w:val="19"/>
          <w:szCs w:val="19"/>
          <w:lang w:val="en-US"/>
        </w:rPr>
        <w:t>&lt;/param&gt;</w:t>
      </w:r>
    </w:p>
    <w:p w14:paraId="46E0B18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&lt;returns&gt;</w:t>
      </w:r>
      <w:proofErr w:type="spellStart"/>
      <w:r w:rsidRPr="003872F3">
        <w:rPr>
          <w:rFonts w:ascii="Consolas" w:hAnsi="Consolas" w:cs="Consolas"/>
          <w:color w:val="000000" w:themeColor="text1"/>
          <w:sz w:val="19"/>
          <w:szCs w:val="19"/>
          <w:lang w:val="ru-RU"/>
        </w:rPr>
        <w:t>Промутоване</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значення</w:t>
      </w:r>
      <w:proofErr w:type="spellEnd"/>
      <w:r w:rsidRPr="003872F3">
        <w:rPr>
          <w:rFonts w:ascii="Consolas" w:hAnsi="Consolas" w:cs="Consolas"/>
          <w:color w:val="000000" w:themeColor="text1"/>
          <w:sz w:val="19"/>
          <w:szCs w:val="19"/>
          <w:lang w:val="en-US"/>
        </w:rPr>
        <w:t>&lt;/returns&gt;</w:t>
      </w:r>
    </w:p>
    <w:p w14:paraId="3507B6A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static protected double </w:t>
      </w:r>
      <w:proofErr w:type="gramStart"/>
      <w:r w:rsidRPr="003872F3">
        <w:rPr>
          <w:rFonts w:ascii="Consolas" w:hAnsi="Consolas" w:cs="Consolas"/>
          <w:color w:val="000000" w:themeColor="text1"/>
          <w:sz w:val="19"/>
          <w:szCs w:val="19"/>
          <w:lang w:val="en-US"/>
        </w:rPr>
        <w:t>Mutation(</w:t>
      </w:r>
      <w:proofErr w:type="gramEnd"/>
      <w:r w:rsidRPr="003872F3">
        <w:rPr>
          <w:rFonts w:ascii="Consolas" w:hAnsi="Consolas" w:cs="Consolas"/>
          <w:color w:val="000000" w:themeColor="text1"/>
          <w:sz w:val="19"/>
          <w:szCs w:val="19"/>
          <w:lang w:val="en-US"/>
        </w:rPr>
        <w:t xml:space="preserve">double </w:t>
      </w:r>
      <w:proofErr w:type="spellStart"/>
      <w:r w:rsidRPr="003872F3">
        <w:rPr>
          <w:rFonts w:ascii="Consolas" w:hAnsi="Consolas" w:cs="Consolas"/>
          <w:color w:val="000000" w:themeColor="text1"/>
          <w:sz w:val="19"/>
          <w:szCs w:val="19"/>
          <w:lang w:val="en-US"/>
        </w:rPr>
        <w:t>val</w:t>
      </w:r>
      <w:proofErr w:type="spellEnd"/>
      <w:r w:rsidRPr="003872F3">
        <w:rPr>
          <w:rFonts w:ascii="Consolas" w:hAnsi="Consolas" w:cs="Consolas"/>
          <w:color w:val="000000" w:themeColor="text1"/>
          <w:sz w:val="19"/>
          <w:szCs w:val="19"/>
          <w:lang w:val="en-US"/>
        </w:rPr>
        <w:t>)</w:t>
      </w:r>
    </w:p>
    <w:p w14:paraId="03F5FA8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E9813A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UInt64 x = BitConverter.ToUInt64(</w:t>
      </w:r>
      <w:proofErr w:type="spellStart"/>
      <w:r w:rsidRPr="003872F3">
        <w:rPr>
          <w:rFonts w:ascii="Consolas" w:hAnsi="Consolas" w:cs="Consolas"/>
          <w:color w:val="000000" w:themeColor="text1"/>
          <w:sz w:val="19"/>
          <w:szCs w:val="19"/>
          <w:lang w:val="en-US"/>
        </w:rPr>
        <w:t>BitConverter.GetBytes</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val</w:t>
      </w:r>
      <w:proofErr w:type="spellEnd"/>
      <w:r w:rsidRPr="003872F3">
        <w:rPr>
          <w:rFonts w:ascii="Consolas" w:hAnsi="Consolas" w:cs="Consolas"/>
          <w:color w:val="000000" w:themeColor="text1"/>
          <w:sz w:val="19"/>
          <w:szCs w:val="19"/>
          <w:lang w:val="en-US"/>
        </w:rPr>
        <w:t>), 0);</w:t>
      </w:r>
    </w:p>
    <w:p w14:paraId="7B370A5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UInt64 mask = 1;</w:t>
      </w:r>
    </w:p>
    <w:p w14:paraId="0994A48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mask &lt;&lt;= </w:t>
      </w:r>
      <w:proofErr w:type="spellStart"/>
      <w:r w:rsidRPr="003872F3">
        <w:rPr>
          <w:rFonts w:ascii="Consolas" w:hAnsi="Consolas" w:cs="Consolas"/>
          <w:color w:val="000000" w:themeColor="text1"/>
          <w:sz w:val="19"/>
          <w:szCs w:val="19"/>
          <w:lang w:val="en-US"/>
        </w:rPr>
        <w:t>m_Rnd.Next</w:t>
      </w:r>
      <w:proofErr w:type="spellEnd"/>
      <w:r w:rsidRPr="003872F3">
        <w:rPr>
          <w:rFonts w:ascii="Consolas" w:hAnsi="Consolas" w:cs="Consolas"/>
          <w:color w:val="000000" w:themeColor="text1"/>
          <w:sz w:val="19"/>
          <w:szCs w:val="19"/>
          <w:lang w:val="en-US"/>
        </w:rPr>
        <w:t>(63);</w:t>
      </w:r>
    </w:p>
    <w:p w14:paraId="2679229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x ^= mask;</w:t>
      </w:r>
    </w:p>
    <w:p w14:paraId="102FE5C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188DBEC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double res = </w:t>
      </w:r>
      <w:proofErr w:type="spellStart"/>
      <w:r w:rsidRPr="003872F3">
        <w:rPr>
          <w:rFonts w:ascii="Consolas" w:hAnsi="Consolas" w:cs="Consolas"/>
          <w:color w:val="000000" w:themeColor="text1"/>
          <w:sz w:val="19"/>
          <w:szCs w:val="19"/>
          <w:lang w:val="en-US"/>
        </w:rPr>
        <w:t>BitConverter.ToDouble</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BitConverter.GetBytes</w:t>
      </w:r>
      <w:proofErr w:type="spellEnd"/>
      <w:r w:rsidRPr="003872F3">
        <w:rPr>
          <w:rFonts w:ascii="Consolas" w:hAnsi="Consolas" w:cs="Consolas"/>
          <w:color w:val="000000" w:themeColor="text1"/>
          <w:sz w:val="19"/>
          <w:szCs w:val="19"/>
          <w:lang w:val="en-US"/>
        </w:rPr>
        <w:t>(x), 0);</w:t>
      </w:r>
    </w:p>
    <w:p w14:paraId="10DBE14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5E5F5C7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return res;</w:t>
      </w:r>
    </w:p>
    <w:p w14:paraId="0B6AB64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7E0212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C64C11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104F723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w:t>
      </w:r>
      <w:proofErr w:type="spellStart"/>
      <w:r w:rsidRPr="003872F3">
        <w:rPr>
          <w:rFonts w:ascii="Consolas" w:hAnsi="Consolas" w:cs="Consolas"/>
          <w:color w:val="000000" w:themeColor="text1"/>
          <w:sz w:val="19"/>
          <w:szCs w:val="19"/>
          <w:lang w:val="ru-RU"/>
        </w:rPr>
        <w:t>Мутація</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для</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типу</w:t>
      </w:r>
      <w:r w:rsidRPr="003872F3">
        <w:rPr>
          <w:rFonts w:ascii="Consolas" w:hAnsi="Consolas" w:cs="Consolas"/>
          <w:color w:val="000000" w:themeColor="text1"/>
          <w:sz w:val="19"/>
          <w:szCs w:val="19"/>
          <w:lang w:val="en-US"/>
        </w:rPr>
        <w:t xml:space="preserve"> Int32</w:t>
      </w:r>
    </w:p>
    <w:p w14:paraId="52DE1F1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2E5BB78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&lt;param name="</w:t>
      </w:r>
      <w:proofErr w:type="spellStart"/>
      <w:r w:rsidRPr="003872F3">
        <w:rPr>
          <w:rFonts w:ascii="Consolas" w:hAnsi="Consolas" w:cs="Consolas"/>
          <w:color w:val="000000" w:themeColor="text1"/>
          <w:sz w:val="19"/>
          <w:szCs w:val="19"/>
          <w:lang w:val="en-US"/>
        </w:rPr>
        <w:t>val</w:t>
      </w:r>
      <w:proofErr w:type="spellEnd"/>
      <w:r w:rsidRPr="003872F3">
        <w:rPr>
          <w:rFonts w:ascii="Consolas" w:hAnsi="Consolas" w:cs="Consolas"/>
          <w:color w:val="000000" w:themeColor="text1"/>
          <w:sz w:val="19"/>
          <w:szCs w:val="19"/>
          <w:lang w:val="en-US"/>
        </w:rPr>
        <w:t>"&gt;</w:t>
      </w:r>
      <w:r w:rsidRPr="003872F3">
        <w:rPr>
          <w:rFonts w:ascii="Consolas" w:hAnsi="Consolas" w:cs="Consolas"/>
          <w:color w:val="000000" w:themeColor="text1"/>
          <w:sz w:val="19"/>
          <w:szCs w:val="19"/>
          <w:lang w:val="ru-RU"/>
        </w:rPr>
        <w:t>Мутируемое</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значение</w:t>
      </w:r>
      <w:r w:rsidRPr="003872F3">
        <w:rPr>
          <w:rFonts w:ascii="Consolas" w:hAnsi="Consolas" w:cs="Consolas"/>
          <w:color w:val="000000" w:themeColor="text1"/>
          <w:sz w:val="19"/>
          <w:szCs w:val="19"/>
          <w:lang w:val="en-US"/>
        </w:rPr>
        <w:t>&lt;/param&gt;</w:t>
      </w:r>
    </w:p>
    <w:p w14:paraId="0F9BBD4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&lt;returns&gt;</w:t>
      </w:r>
      <w:proofErr w:type="spellStart"/>
      <w:r w:rsidRPr="003872F3">
        <w:rPr>
          <w:rFonts w:ascii="Consolas" w:hAnsi="Consolas" w:cs="Consolas"/>
          <w:color w:val="000000" w:themeColor="text1"/>
          <w:sz w:val="19"/>
          <w:szCs w:val="19"/>
          <w:lang w:val="ru-RU"/>
        </w:rPr>
        <w:t>Промутирующее</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значение</w:t>
      </w:r>
      <w:r w:rsidRPr="003872F3">
        <w:rPr>
          <w:rFonts w:ascii="Consolas" w:hAnsi="Consolas" w:cs="Consolas"/>
          <w:color w:val="000000" w:themeColor="text1"/>
          <w:sz w:val="19"/>
          <w:szCs w:val="19"/>
          <w:lang w:val="en-US"/>
        </w:rPr>
        <w:t>&lt;/returns&gt;</w:t>
      </w:r>
    </w:p>
    <w:p w14:paraId="64B86E4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static protected Int32 </w:t>
      </w:r>
      <w:proofErr w:type="gramStart"/>
      <w:r w:rsidRPr="003872F3">
        <w:rPr>
          <w:rFonts w:ascii="Consolas" w:hAnsi="Consolas" w:cs="Consolas"/>
          <w:color w:val="000000" w:themeColor="text1"/>
          <w:sz w:val="19"/>
          <w:szCs w:val="19"/>
          <w:lang w:val="en-US"/>
        </w:rPr>
        <w:t>Mutation(</w:t>
      </w:r>
      <w:proofErr w:type="gramEnd"/>
      <w:r w:rsidRPr="003872F3">
        <w:rPr>
          <w:rFonts w:ascii="Consolas" w:hAnsi="Consolas" w:cs="Consolas"/>
          <w:color w:val="000000" w:themeColor="text1"/>
          <w:sz w:val="19"/>
          <w:szCs w:val="19"/>
          <w:lang w:val="en-US"/>
        </w:rPr>
        <w:t xml:space="preserve">Int32 </w:t>
      </w:r>
      <w:proofErr w:type="spellStart"/>
      <w:r w:rsidRPr="003872F3">
        <w:rPr>
          <w:rFonts w:ascii="Consolas" w:hAnsi="Consolas" w:cs="Consolas"/>
          <w:color w:val="000000" w:themeColor="text1"/>
          <w:sz w:val="19"/>
          <w:szCs w:val="19"/>
          <w:lang w:val="en-US"/>
        </w:rPr>
        <w:t>val</w:t>
      </w:r>
      <w:proofErr w:type="spellEnd"/>
      <w:r w:rsidRPr="003872F3">
        <w:rPr>
          <w:rFonts w:ascii="Consolas" w:hAnsi="Consolas" w:cs="Consolas"/>
          <w:color w:val="000000" w:themeColor="text1"/>
          <w:sz w:val="19"/>
          <w:szCs w:val="19"/>
          <w:lang w:val="en-US"/>
        </w:rPr>
        <w:t>)</w:t>
      </w:r>
    </w:p>
    <w:p w14:paraId="126CA4A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6CF5F10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Int32 mask = (1 &lt;&lt; </w:t>
      </w:r>
      <w:proofErr w:type="spellStart"/>
      <w:r w:rsidRPr="003872F3">
        <w:rPr>
          <w:rFonts w:ascii="Consolas" w:hAnsi="Consolas" w:cs="Consolas"/>
          <w:color w:val="000000" w:themeColor="text1"/>
          <w:sz w:val="19"/>
          <w:szCs w:val="19"/>
          <w:lang w:val="en-US"/>
        </w:rPr>
        <w:t>m_Rnd.Next</w:t>
      </w:r>
      <w:proofErr w:type="spellEnd"/>
      <w:r w:rsidRPr="003872F3">
        <w:rPr>
          <w:rFonts w:ascii="Consolas" w:hAnsi="Consolas" w:cs="Consolas"/>
          <w:color w:val="000000" w:themeColor="text1"/>
          <w:sz w:val="19"/>
          <w:szCs w:val="19"/>
          <w:lang w:val="en-US"/>
        </w:rPr>
        <w:t>(31));</w:t>
      </w:r>
    </w:p>
    <w:p w14:paraId="322CD9F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DB2773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return </w:t>
      </w:r>
      <w:proofErr w:type="spellStart"/>
      <w:r w:rsidRPr="003872F3">
        <w:rPr>
          <w:rFonts w:ascii="Consolas" w:hAnsi="Consolas" w:cs="Consolas"/>
          <w:color w:val="000000" w:themeColor="text1"/>
          <w:sz w:val="19"/>
          <w:szCs w:val="19"/>
          <w:lang w:val="en-US"/>
        </w:rPr>
        <w:t>val</w:t>
      </w:r>
      <w:proofErr w:type="spellEnd"/>
      <w:r w:rsidRPr="003872F3">
        <w:rPr>
          <w:rFonts w:ascii="Consolas" w:hAnsi="Consolas" w:cs="Consolas"/>
          <w:color w:val="000000" w:themeColor="text1"/>
          <w:sz w:val="19"/>
          <w:szCs w:val="19"/>
          <w:lang w:val="en-US"/>
        </w:rPr>
        <w:t xml:space="preserve"> ^ mask;</w:t>
      </w:r>
    </w:p>
    <w:p w14:paraId="4294C32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600EF24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3870679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4B435D6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w:t>
      </w:r>
      <w:proofErr w:type="spellStart"/>
      <w:r w:rsidRPr="003872F3">
        <w:rPr>
          <w:rFonts w:ascii="Consolas" w:hAnsi="Consolas" w:cs="Consolas"/>
          <w:color w:val="000000" w:themeColor="text1"/>
          <w:sz w:val="19"/>
          <w:szCs w:val="19"/>
          <w:lang w:val="ru-RU"/>
        </w:rPr>
        <w:t>Мутація</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для</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типу</w:t>
      </w:r>
      <w:r w:rsidRPr="003872F3">
        <w:rPr>
          <w:rFonts w:ascii="Consolas" w:hAnsi="Consolas" w:cs="Consolas"/>
          <w:color w:val="000000" w:themeColor="text1"/>
          <w:sz w:val="19"/>
          <w:szCs w:val="19"/>
          <w:lang w:val="en-US"/>
        </w:rPr>
        <w:t xml:space="preserve"> Int64</w:t>
      </w:r>
    </w:p>
    <w:p w14:paraId="726420A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06464CE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&lt;param name="</w:t>
      </w:r>
      <w:proofErr w:type="spellStart"/>
      <w:r w:rsidRPr="003872F3">
        <w:rPr>
          <w:rFonts w:ascii="Consolas" w:hAnsi="Consolas" w:cs="Consolas"/>
          <w:color w:val="000000" w:themeColor="text1"/>
          <w:sz w:val="19"/>
          <w:szCs w:val="19"/>
          <w:lang w:val="en-US"/>
        </w:rPr>
        <w:t>val</w:t>
      </w:r>
      <w:proofErr w:type="spellEnd"/>
      <w:r w:rsidRPr="003872F3">
        <w:rPr>
          <w:rFonts w:ascii="Consolas" w:hAnsi="Consolas" w:cs="Consolas"/>
          <w:color w:val="000000" w:themeColor="text1"/>
          <w:sz w:val="19"/>
          <w:szCs w:val="19"/>
          <w:lang w:val="en-US"/>
        </w:rPr>
        <w:t>"&gt;</w:t>
      </w:r>
      <w:proofErr w:type="spellStart"/>
      <w:r w:rsidRPr="003872F3">
        <w:rPr>
          <w:rFonts w:ascii="Consolas" w:hAnsi="Consolas" w:cs="Consolas"/>
          <w:color w:val="000000" w:themeColor="text1"/>
          <w:sz w:val="19"/>
          <w:szCs w:val="19"/>
          <w:lang w:val="ru-RU"/>
        </w:rPr>
        <w:t>Значення</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яке</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мутуємо</w:t>
      </w:r>
      <w:proofErr w:type="spellEnd"/>
      <w:r w:rsidRPr="003872F3">
        <w:rPr>
          <w:rFonts w:ascii="Consolas" w:hAnsi="Consolas" w:cs="Consolas"/>
          <w:color w:val="000000" w:themeColor="text1"/>
          <w:sz w:val="19"/>
          <w:szCs w:val="19"/>
          <w:lang w:val="en-US"/>
        </w:rPr>
        <w:t>&lt;/param&gt;</w:t>
      </w:r>
    </w:p>
    <w:p w14:paraId="52016C2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&lt;returns&gt;</w:t>
      </w:r>
      <w:proofErr w:type="spellStart"/>
      <w:r w:rsidRPr="003872F3">
        <w:rPr>
          <w:rFonts w:ascii="Consolas" w:hAnsi="Consolas" w:cs="Consolas"/>
          <w:color w:val="000000" w:themeColor="text1"/>
          <w:sz w:val="19"/>
          <w:szCs w:val="19"/>
          <w:lang w:val="ru-RU"/>
        </w:rPr>
        <w:t>Промутоване</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значення</w:t>
      </w:r>
      <w:proofErr w:type="spellEnd"/>
      <w:r w:rsidRPr="003872F3">
        <w:rPr>
          <w:rFonts w:ascii="Consolas" w:hAnsi="Consolas" w:cs="Consolas"/>
          <w:color w:val="000000" w:themeColor="text1"/>
          <w:sz w:val="19"/>
          <w:szCs w:val="19"/>
          <w:lang w:val="en-US"/>
        </w:rPr>
        <w:t>&lt;/returns&gt;</w:t>
      </w:r>
    </w:p>
    <w:p w14:paraId="1B9FB28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static protected Int64 </w:t>
      </w:r>
      <w:proofErr w:type="gramStart"/>
      <w:r w:rsidRPr="003872F3">
        <w:rPr>
          <w:rFonts w:ascii="Consolas" w:hAnsi="Consolas" w:cs="Consolas"/>
          <w:color w:val="000000" w:themeColor="text1"/>
          <w:sz w:val="19"/>
          <w:szCs w:val="19"/>
          <w:lang w:val="en-US"/>
        </w:rPr>
        <w:t>Mutation(</w:t>
      </w:r>
      <w:proofErr w:type="gramEnd"/>
      <w:r w:rsidRPr="003872F3">
        <w:rPr>
          <w:rFonts w:ascii="Consolas" w:hAnsi="Consolas" w:cs="Consolas"/>
          <w:color w:val="000000" w:themeColor="text1"/>
          <w:sz w:val="19"/>
          <w:szCs w:val="19"/>
          <w:lang w:val="en-US"/>
        </w:rPr>
        <w:t xml:space="preserve">Int64 </w:t>
      </w:r>
      <w:proofErr w:type="spellStart"/>
      <w:r w:rsidRPr="003872F3">
        <w:rPr>
          <w:rFonts w:ascii="Consolas" w:hAnsi="Consolas" w:cs="Consolas"/>
          <w:color w:val="000000" w:themeColor="text1"/>
          <w:sz w:val="19"/>
          <w:szCs w:val="19"/>
          <w:lang w:val="en-US"/>
        </w:rPr>
        <w:t>val</w:t>
      </w:r>
      <w:proofErr w:type="spellEnd"/>
      <w:r w:rsidRPr="003872F3">
        <w:rPr>
          <w:rFonts w:ascii="Consolas" w:hAnsi="Consolas" w:cs="Consolas"/>
          <w:color w:val="000000" w:themeColor="text1"/>
          <w:sz w:val="19"/>
          <w:szCs w:val="19"/>
          <w:lang w:val="en-US"/>
        </w:rPr>
        <w:t>)</w:t>
      </w:r>
    </w:p>
    <w:p w14:paraId="5891612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C49DDA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Int64 mask = 1;</w:t>
      </w:r>
    </w:p>
    <w:p w14:paraId="18C9358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mask &lt;&lt;= </w:t>
      </w:r>
      <w:proofErr w:type="spellStart"/>
      <w:r w:rsidRPr="003872F3">
        <w:rPr>
          <w:rFonts w:ascii="Consolas" w:hAnsi="Consolas" w:cs="Consolas"/>
          <w:color w:val="000000" w:themeColor="text1"/>
          <w:sz w:val="19"/>
          <w:szCs w:val="19"/>
          <w:lang w:val="en-US"/>
        </w:rPr>
        <w:t>m_Rnd.Next</w:t>
      </w:r>
      <w:proofErr w:type="spellEnd"/>
      <w:r w:rsidRPr="003872F3">
        <w:rPr>
          <w:rFonts w:ascii="Consolas" w:hAnsi="Consolas" w:cs="Consolas"/>
          <w:color w:val="000000" w:themeColor="text1"/>
          <w:sz w:val="19"/>
          <w:szCs w:val="19"/>
          <w:lang w:val="en-US"/>
        </w:rPr>
        <w:t>(63);</w:t>
      </w:r>
    </w:p>
    <w:p w14:paraId="7A161D3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3D6B4C7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return </w:t>
      </w:r>
      <w:proofErr w:type="spellStart"/>
      <w:r w:rsidRPr="003872F3">
        <w:rPr>
          <w:rFonts w:ascii="Consolas" w:hAnsi="Consolas" w:cs="Consolas"/>
          <w:color w:val="000000" w:themeColor="text1"/>
          <w:sz w:val="19"/>
          <w:szCs w:val="19"/>
          <w:lang w:val="en-US"/>
        </w:rPr>
        <w:t>val</w:t>
      </w:r>
      <w:proofErr w:type="spellEnd"/>
      <w:r w:rsidRPr="003872F3">
        <w:rPr>
          <w:rFonts w:ascii="Consolas" w:hAnsi="Consolas" w:cs="Consolas"/>
          <w:color w:val="000000" w:themeColor="text1"/>
          <w:sz w:val="19"/>
          <w:szCs w:val="19"/>
          <w:lang w:val="en-US"/>
        </w:rPr>
        <w:t xml:space="preserve"> ^ mask;</w:t>
      </w:r>
    </w:p>
    <w:p w14:paraId="5860BBA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20BFAB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#endregion</w:t>
      </w:r>
    </w:p>
    <w:p w14:paraId="709F154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2001ED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79AC9E4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Мертв ли вид.</w:t>
      </w:r>
    </w:p>
    <w:p w14:paraId="6E41317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5614294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remarks</w:t>
      </w:r>
      <w:proofErr w:type="spellEnd"/>
      <w:proofErr w:type="gramStart"/>
      <w:r w:rsidRPr="003872F3">
        <w:rPr>
          <w:rFonts w:ascii="Consolas" w:hAnsi="Consolas" w:cs="Consolas"/>
          <w:color w:val="000000" w:themeColor="text1"/>
          <w:sz w:val="19"/>
          <w:szCs w:val="19"/>
          <w:lang w:val="ru-RU"/>
        </w:rPr>
        <w:t>&gt;Например</w:t>
      </w:r>
      <w:proofErr w:type="gramEnd"/>
      <w:r w:rsidRPr="003872F3">
        <w:rPr>
          <w:rFonts w:ascii="Consolas" w:hAnsi="Consolas" w:cs="Consolas"/>
          <w:color w:val="000000" w:themeColor="text1"/>
          <w:sz w:val="19"/>
          <w:szCs w:val="19"/>
          <w:lang w:val="ru-RU"/>
        </w:rPr>
        <w:t xml:space="preserve">, когда </w:t>
      </w:r>
      <w:proofErr w:type="spellStart"/>
      <w:r w:rsidRPr="003872F3">
        <w:rPr>
          <w:rFonts w:ascii="Consolas" w:hAnsi="Consolas" w:cs="Consolas"/>
          <w:color w:val="000000" w:themeColor="text1"/>
          <w:sz w:val="19"/>
          <w:szCs w:val="19"/>
          <w:lang w:val="ru-RU"/>
        </w:rPr>
        <w:t>хромосовы</w:t>
      </w:r>
      <w:proofErr w:type="spellEnd"/>
      <w:r w:rsidRPr="003872F3">
        <w:rPr>
          <w:rFonts w:ascii="Consolas" w:hAnsi="Consolas" w:cs="Consolas"/>
          <w:color w:val="000000" w:themeColor="text1"/>
          <w:sz w:val="19"/>
          <w:szCs w:val="19"/>
          <w:lang w:val="ru-RU"/>
        </w:rPr>
        <w:t xml:space="preserve"> не попадают в заданные интервал&lt;/</w:t>
      </w:r>
      <w:proofErr w:type="spellStart"/>
      <w:r w:rsidRPr="003872F3">
        <w:rPr>
          <w:rFonts w:ascii="Consolas" w:hAnsi="Consolas" w:cs="Consolas"/>
          <w:color w:val="000000" w:themeColor="text1"/>
          <w:sz w:val="19"/>
          <w:szCs w:val="19"/>
          <w:lang w:val="ru-RU"/>
        </w:rPr>
        <w:t>remarks</w:t>
      </w:r>
      <w:proofErr w:type="spellEnd"/>
      <w:r w:rsidRPr="003872F3">
        <w:rPr>
          <w:rFonts w:ascii="Consolas" w:hAnsi="Consolas" w:cs="Consolas"/>
          <w:color w:val="000000" w:themeColor="text1"/>
          <w:sz w:val="19"/>
          <w:szCs w:val="19"/>
          <w:lang w:val="ru-RU"/>
        </w:rPr>
        <w:t>&gt;</w:t>
      </w:r>
    </w:p>
    <w:p w14:paraId="5E81654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xml:space="preserve">protected Boolean </w:t>
      </w:r>
      <w:proofErr w:type="spellStart"/>
      <w:r w:rsidRPr="003872F3">
        <w:rPr>
          <w:rFonts w:ascii="Consolas" w:hAnsi="Consolas" w:cs="Consolas"/>
          <w:color w:val="000000" w:themeColor="text1"/>
          <w:sz w:val="19"/>
          <w:szCs w:val="19"/>
          <w:lang w:val="en-US"/>
        </w:rPr>
        <w:t>m_Dead</w:t>
      </w:r>
      <w:proofErr w:type="spellEnd"/>
      <w:r w:rsidRPr="003872F3">
        <w:rPr>
          <w:rFonts w:ascii="Consolas" w:hAnsi="Consolas" w:cs="Consolas"/>
          <w:color w:val="000000" w:themeColor="text1"/>
          <w:sz w:val="19"/>
          <w:szCs w:val="19"/>
          <w:lang w:val="en-US"/>
        </w:rPr>
        <w:t xml:space="preserve"> = false;</w:t>
      </w:r>
    </w:p>
    <w:p w14:paraId="2517741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FCD76A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584D34B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Мертвый ли вид?</w:t>
      </w:r>
    </w:p>
    <w:p w14:paraId="24EC20B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11B06E0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public bool Dead</w:t>
      </w:r>
    </w:p>
    <w:p w14:paraId="38795F4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348054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get </w:t>
      </w:r>
      <w:proofErr w:type="gramStart"/>
      <w:r w:rsidRPr="003872F3">
        <w:rPr>
          <w:rFonts w:ascii="Consolas" w:hAnsi="Consolas" w:cs="Consolas"/>
          <w:color w:val="000000" w:themeColor="text1"/>
          <w:sz w:val="19"/>
          <w:szCs w:val="19"/>
          <w:lang w:val="en-US"/>
        </w:rPr>
        <w:t>{ return</w:t>
      </w:r>
      <w:proofErr w:type="gram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m_Dead</w:t>
      </w:r>
      <w:proofErr w:type="spellEnd"/>
      <w:r w:rsidRPr="003872F3">
        <w:rPr>
          <w:rFonts w:ascii="Consolas" w:hAnsi="Consolas" w:cs="Consolas"/>
          <w:color w:val="000000" w:themeColor="text1"/>
          <w:sz w:val="19"/>
          <w:szCs w:val="19"/>
          <w:lang w:val="en-US"/>
        </w:rPr>
        <w:t>; }</w:t>
      </w:r>
    </w:p>
    <w:p w14:paraId="1CFE2A6A" w14:textId="77777777" w:rsidR="00A84D01" w:rsidRPr="00A562CA"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A562CA">
        <w:rPr>
          <w:rFonts w:ascii="Consolas" w:hAnsi="Consolas" w:cs="Consolas"/>
          <w:color w:val="000000" w:themeColor="text1"/>
          <w:sz w:val="19"/>
          <w:szCs w:val="19"/>
          <w:lang w:val="ru-RU"/>
        </w:rPr>
        <w:t>}</w:t>
      </w:r>
    </w:p>
    <w:p w14:paraId="5DADE6E5" w14:textId="77777777" w:rsidR="00A84D01" w:rsidRPr="00A562CA"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p>
    <w:p w14:paraId="737FB67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A562CA">
        <w:rPr>
          <w:rFonts w:ascii="Consolas" w:hAnsi="Consolas" w:cs="Consolas"/>
          <w:color w:val="000000" w:themeColor="text1"/>
          <w:sz w:val="19"/>
          <w:szCs w:val="19"/>
          <w:lang w:val="ru-RU"/>
        </w:rPr>
        <w:tab/>
      </w:r>
      <w:r w:rsidRPr="00A562CA">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05887DF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lastRenderedPageBreak/>
        <w:tab/>
      </w:r>
      <w:r w:rsidRPr="003872F3">
        <w:rPr>
          <w:rFonts w:ascii="Consolas" w:hAnsi="Consolas" w:cs="Consolas"/>
          <w:color w:val="000000" w:themeColor="text1"/>
          <w:sz w:val="19"/>
          <w:szCs w:val="19"/>
          <w:lang w:val="ru-RU"/>
        </w:rPr>
        <w:tab/>
        <w:t xml:space="preserve">/// Проверяет, чтобы все хромосомы попали бы в заданные интервалы. </w:t>
      </w:r>
    </w:p>
    <w:p w14:paraId="6055ABD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В противном случае помечает вид как "мертвый".</w:t>
      </w:r>
    </w:p>
    <w:p w14:paraId="51AF71D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52AFFBA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abstract public void </w:t>
      </w:r>
      <w:proofErr w:type="spellStart"/>
      <w:proofErr w:type="gramStart"/>
      <w:r w:rsidRPr="003872F3">
        <w:rPr>
          <w:rFonts w:ascii="Consolas" w:hAnsi="Consolas" w:cs="Consolas"/>
          <w:color w:val="000000" w:themeColor="text1"/>
          <w:sz w:val="19"/>
          <w:szCs w:val="19"/>
          <w:lang w:val="en-US"/>
        </w:rPr>
        <w:t>TestChromosomes</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w:t>
      </w:r>
    </w:p>
    <w:p w14:paraId="44573E9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20914C6" w14:textId="77777777" w:rsidR="00A84D01" w:rsidRPr="00A562CA"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A562CA">
        <w:rPr>
          <w:rFonts w:ascii="Consolas" w:hAnsi="Consolas" w:cs="Consolas"/>
          <w:color w:val="000000" w:themeColor="text1"/>
          <w:sz w:val="19"/>
          <w:szCs w:val="19"/>
          <w:lang w:val="ru-RU"/>
        </w:rPr>
        <w:t>/// &lt;</w:t>
      </w:r>
      <w:r w:rsidRPr="00075CE9">
        <w:rPr>
          <w:rFonts w:ascii="Consolas" w:hAnsi="Consolas" w:cs="Consolas"/>
          <w:color w:val="000000" w:themeColor="text1"/>
          <w:sz w:val="19"/>
          <w:szCs w:val="19"/>
          <w:lang w:val="en-US"/>
        </w:rPr>
        <w:t>summary</w:t>
      </w:r>
      <w:r w:rsidRPr="00A562CA">
        <w:rPr>
          <w:rFonts w:ascii="Consolas" w:hAnsi="Consolas" w:cs="Consolas"/>
          <w:color w:val="000000" w:themeColor="text1"/>
          <w:sz w:val="19"/>
          <w:szCs w:val="19"/>
          <w:lang w:val="ru-RU"/>
        </w:rPr>
        <w:t>&gt;</w:t>
      </w:r>
    </w:p>
    <w:p w14:paraId="116EDBA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A562CA">
        <w:rPr>
          <w:rFonts w:ascii="Consolas" w:hAnsi="Consolas" w:cs="Consolas"/>
          <w:color w:val="000000" w:themeColor="text1"/>
          <w:sz w:val="19"/>
          <w:szCs w:val="19"/>
          <w:lang w:val="ru-RU"/>
        </w:rPr>
        <w:tab/>
      </w:r>
      <w:r w:rsidRPr="00A562CA">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 Метод для скрещивания себя с другим видом</w:t>
      </w:r>
    </w:p>
    <w:p w14:paraId="64EE5D5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277F456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&lt;param name="Species"&gt;</w:t>
      </w:r>
      <w:r w:rsidRPr="003872F3">
        <w:rPr>
          <w:rFonts w:ascii="Consolas" w:hAnsi="Consolas" w:cs="Consolas"/>
          <w:color w:val="000000" w:themeColor="text1"/>
          <w:sz w:val="19"/>
          <w:szCs w:val="19"/>
          <w:lang w:val="ru-RU"/>
        </w:rPr>
        <w:t>Другой</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вид</w:t>
      </w:r>
      <w:r w:rsidRPr="003872F3">
        <w:rPr>
          <w:rFonts w:ascii="Consolas" w:hAnsi="Consolas" w:cs="Consolas"/>
          <w:color w:val="000000" w:themeColor="text1"/>
          <w:sz w:val="19"/>
          <w:szCs w:val="19"/>
          <w:lang w:val="en-US"/>
        </w:rPr>
        <w:t>&lt;/param&gt;</w:t>
      </w:r>
    </w:p>
    <w:p w14:paraId="5896F4E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&lt;returns&gt;</w:t>
      </w:r>
      <w:r w:rsidRPr="003872F3">
        <w:rPr>
          <w:rFonts w:ascii="Consolas" w:hAnsi="Consolas" w:cs="Consolas"/>
          <w:color w:val="000000" w:themeColor="text1"/>
          <w:sz w:val="19"/>
          <w:szCs w:val="19"/>
          <w:lang w:val="ru-RU"/>
        </w:rPr>
        <w:t>Полученный</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вид</w:t>
      </w:r>
      <w:r w:rsidRPr="003872F3">
        <w:rPr>
          <w:rFonts w:ascii="Consolas" w:hAnsi="Consolas" w:cs="Consolas"/>
          <w:color w:val="000000" w:themeColor="text1"/>
          <w:sz w:val="19"/>
          <w:szCs w:val="19"/>
          <w:lang w:val="en-US"/>
        </w:rPr>
        <w:t>&lt;/returns&gt;</w:t>
      </w:r>
    </w:p>
    <w:p w14:paraId="323E5CB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abstract public </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 </w:t>
      </w:r>
      <w:proofErr w:type="gramStart"/>
      <w:r w:rsidRPr="003872F3">
        <w:rPr>
          <w:rFonts w:ascii="Consolas" w:hAnsi="Consolas" w:cs="Consolas"/>
          <w:color w:val="000000" w:themeColor="text1"/>
          <w:sz w:val="19"/>
          <w:szCs w:val="19"/>
          <w:lang w:val="en-US"/>
        </w:rPr>
        <w:t>Cross(</w:t>
      </w:r>
      <w:proofErr w:type="spellStart"/>
      <w:proofErr w:type="gramEnd"/>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 Species);</w:t>
      </w:r>
    </w:p>
    <w:p w14:paraId="1D77E30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1B4D316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7B6CF62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w:t>
      </w:r>
      <w:r w:rsidRPr="003872F3">
        <w:rPr>
          <w:rFonts w:ascii="Consolas" w:hAnsi="Consolas" w:cs="Consolas"/>
          <w:color w:val="000000" w:themeColor="text1"/>
          <w:sz w:val="19"/>
          <w:szCs w:val="19"/>
          <w:lang w:val="ru-RU"/>
        </w:rPr>
        <w:t>Произвести</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мутацию</w:t>
      </w:r>
    </w:p>
    <w:p w14:paraId="1E2D6B0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4F6EB7A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abstract public void </w:t>
      </w:r>
      <w:proofErr w:type="gramStart"/>
      <w:r w:rsidRPr="003872F3">
        <w:rPr>
          <w:rFonts w:ascii="Consolas" w:hAnsi="Consolas" w:cs="Consolas"/>
          <w:color w:val="000000" w:themeColor="text1"/>
          <w:sz w:val="19"/>
          <w:szCs w:val="19"/>
          <w:lang w:val="en-US"/>
        </w:rPr>
        <w:t>Mutation(</w:t>
      </w:r>
      <w:proofErr w:type="gramEnd"/>
      <w:r w:rsidRPr="003872F3">
        <w:rPr>
          <w:rFonts w:ascii="Consolas" w:hAnsi="Consolas" w:cs="Consolas"/>
          <w:color w:val="000000" w:themeColor="text1"/>
          <w:sz w:val="19"/>
          <w:szCs w:val="19"/>
          <w:lang w:val="en-US"/>
        </w:rPr>
        <w:t>);</w:t>
      </w:r>
    </w:p>
    <w:p w14:paraId="6587E3D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93CCA6F" w14:textId="77777777" w:rsidR="00A84D01" w:rsidRPr="00A562CA"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A562CA">
        <w:rPr>
          <w:rFonts w:ascii="Consolas" w:hAnsi="Consolas" w:cs="Consolas"/>
          <w:color w:val="000000" w:themeColor="text1"/>
          <w:sz w:val="19"/>
          <w:szCs w:val="19"/>
          <w:lang w:val="ru-RU"/>
        </w:rPr>
        <w:t>/// &lt;</w:t>
      </w:r>
      <w:r w:rsidRPr="00075CE9">
        <w:rPr>
          <w:rFonts w:ascii="Consolas" w:hAnsi="Consolas" w:cs="Consolas"/>
          <w:color w:val="000000" w:themeColor="text1"/>
          <w:sz w:val="19"/>
          <w:szCs w:val="19"/>
          <w:lang w:val="en-US"/>
        </w:rPr>
        <w:t>summary</w:t>
      </w:r>
      <w:r w:rsidRPr="00A562CA">
        <w:rPr>
          <w:rFonts w:ascii="Consolas" w:hAnsi="Consolas" w:cs="Consolas"/>
          <w:color w:val="000000" w:themeColor="text1"/>
          <w:sz w:val="19"/>
          <w:szCs w:val="19"/>
          <w:lang w:val="ru-RU"/>
        </w:rPr>
        <w:t>&gt;</w:t>
      </w:r>
    </w:p>
    <w:p w14:paraId="1C2ECC8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A562CA">
        <w:rPr>
          <w:rFonts w:ascii="Consolas" w:hAnsi="Consolas" w:cs="Consolas"/>
          <w:color w:val="000000" w:themeColor="text1"/>
          <w:sz w:val="19"/>
          <w:szCs w:val="19"/>
          <w:lang w:val="ru-RU"/>
        </w:rPr>
        <w:tab/>
      </w:r>
      <w:r w:rsidRPr="00A562CA">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 Целевая функция. Должна в случае удачного набора хромосом стремиться к своему минимуму</w:t>
      </w:r>
    </w:p>
    <w:p w14:paraId="4A6A415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6958C98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&lt;returns&gt;</w:t>
      </w:r>
      <w:r w:rsidRPr="003872F3">
        <w:rPr>
          <w:rFonts w:ascii="Consolas" w:hAnsi="Consolas" w:cs="Consolas"/>
          <w:color w:val="000000" w:themeColor="text1"/>
          <w:sz w:val="19"/>
          <w:szCs w:val="19"/>
          <w:lang w:val="ru-RU"/>
        </w:rPr>
        <w:t>Значение</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целевой</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функции</w:t>
      </w:r>
      <w:r w:rsidRPr="003872F3">
        <w:rPr>
          <w:rFonts w:ascii="Consolas" w:hAnsi="Consolas" w:cs="Consolas"/>
          <w:color w:val="000000" w:themeColor="text1"/>
          <w:sz w:val="19"/>
          <w:szCs w:val="19"/>
          <w:lang w:val="en-US"/>
        </w:rPr>
        <w:t>&lt;/returns&gt;</w:t>
      </w:r>
    </w:p>
    <w:p w14:paraId="0E38C2C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abstract public double </w:t>
      </w:r>
      <w:proofErr w:type="spellStart"/>
      <w:r w:rsidRPr="003872F3">
        <w:rPr>
          <w:rFonts w:ascii="Consolas" w:hAnsi="Consolas" w:cs="Consolas"/>
          <w:color w:val="000000" w:themeColor="text1"/>
          <w:sz w:val="19"/>
          <w:szCs w:val="19"/>
          <w:lang w:val="en-US"/>
        </w:rPr>
        <w:t>FinalFunc</w:t>
      </w:r>
      <w:proofErr w:type="spellEnd"/>
    </w:p>
    <w:p w14:paraId="3294E14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4930EE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get;</w:t>
      </w:r>
    </w:p>
    <w:p w14:paraId="68AE760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7F39FE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84AFA5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#region </w:t>
      </w:r>
      <w:proofErr w:type="spellStart"/>
      <w:r w:rsidRPr="003872F3">
        <w:rPr>
          <w:rFonts w:ascii="Consolas" w:hAnsi="Consolas" w:cs="Consolas"/>
          <w:color w:val="000000" w:themeColor="text1"/>
          <w:sz w:val="19"/>
          <w:szCs w:val="19"/>
          <w:lang w:val="en-US"/>
        </w:rPr>
        <w:t>IComparable</w:t>
      </w:r>
      <w:proofErr w:type="spellEnd"/>
      <w:r w:rsidRPr="003872F3">
        <w:rPr>
          <w:rFonts w:ascii="Consolas" w:hAnsi="Consolas" w:cs="Consolas"/>
          <w:color w:val="000000" w:themeColor="text1"/>
          <w:sz w:val="19"/>
          <w:szCs w:val="19"/>
          <w:lang w:val="en-US"/>
        </w:rPr>
        <w:t xml:space="preserve"> Members</w:t>
      </w:r>
    </w:p>
    <w:p w14:paraId="5F730B7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5B8B939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14AB07D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Вид считается больше, если он мертв или у него больше целевая функция</w:t>
      </w:r>
    </w:p>
    <w:p w14:paraId="00597F9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04811A6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&lt;param name="obj"&gt;&lt;/param&gt;</w:t>
      </w:r>
    </w:p>
    <w:p w14:paraId="67DDB02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&lt;returns&gt;&lt;/returns&gt;</w:t>
      </w:r>
    </w:p>
    <w:p w14:paraId="3EBB201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Int32 </w:t>
      </w:r>
      <w:proofErr w:type="spellStart"/>
      <w:proofErr w:type="gramStart"/>
      <w:r w:rsidRPr="003872F3">
        <w:rPr>
          <w:rFonts w:ascii="Consolas" w:hAnsi="Consolas" w:cs="Consolas"/>
          <w:color w:val="000000" w:themeColor="text1"/>
          <w:sz w:val="19"/>
          <w:szCs w:val="19"/>
          <w:lang w:val="en-US"/>
        </w:rPr>
        <w:t>CompareTo</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object obj)</w:t>
      </w:r>
    </w:p>
    <w:p w14:paraId="2BCA0EB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1A30A2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 Other = (</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)obj;</w:t>
      </w:r>
    </w:p>
    <w:p w14:paraId="66C8355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9B2D13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Int32 res = 0;</w:t>
      </w:r>
    </w:p>
    <w:p w14:paraId="4C10763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E94941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Если сам мертв, а другой - нет</w:t>
      </w:r>
    </w:p>
    <w:p w14:paraId="150139D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if (</w:t>
      </w:r>
      <w:proofErr w:type="spellStart"/>
      <w:proofErr w:type="gramStart"/>
      <w:r w:rsidRPr="003872F3">
        <w:rPr>
          <w:rFonts w:ascii="Consolas" w:hAnsi="Consolas" w:cs="Consolas"/>
          <w:color w:val="000000" w:themeColor="text1"/>
          <w:sz w:val="19"/>
          <w:szCs w:val="19"/>
          <w:lang w:val="en-US"/>
        </w:rPr>
        <w:t>this.Dead</w:t>
      </w:r>
      <w:proofErr w:type="spellEnd"/>
      <w:proofErr w:type="gramEnd"/>
      <w:r w:rsidRPr="003872F3">
        <w:rPr>
          <w:rFonts w:ascii="Consolas" w:hAnsi="Consolas" w:cs="Consolas"/>
          <w:color w:val="000000" w:themeColor="text1"/>
          <w:sz w:val="19"/>
          <w:szCs w:val="19"/>
          <w:lang w:val="en-US"/>
        </w:rPr>
        <w:t xml:space="preserve"> &amp;&amp; !</w:t>
      </w:r>
      <w:proofErr w:type="spellStart"/>
      <w:r w:rsidRPr="003872F3">
        <w:rPr>
          <w:rFonts w:ascii="Consolas" w:hAnsi="Consolas" w:cs="Consolas"/>
          <w:color w:val="000000" w:themeColor="text1"/>
          <w:sz w:val="19"/>
          <w:szCs w:val="19"/>
          <w:lang w:val="en-US"/>
        </w:rPr>
        <w:t>Other.Dead</w:t>
      </w:r>
      <w:proofErr w:type="spellEnd"/>
      <w:r w:rsidRPr="003872F3">
        <w:rPr>
          <w:rFonts w:ascii="Consolas" w:hAnsi="Consolas" w:cs="Consolas"/>
          <w:color w:val="000000" w:themeColor="text1"/>
          <w:sz w:val="19"/>
          <w:szCs w:val="19"/>
          <w:lang w:val="en-US"/>
        </w:rPr>
        <w:t>)</w:t>
      </w:r>
    </w:p>
    <w:p w14:paraId="6B1431D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0C8C4F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res = 1;</w:t>
      </w:r>
    </w:p>
    <w:p w14:paraId="3138487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740BAD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else if </w:t>
      </w:r>
      <w:proofErr w:type="gramStart"/>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this</w:t>
      </w:r>
      <w:proofErr w:type="gramEnd"/>
      <w:r w:rsidRPr="003872F3">
        <w:rPr>
          <w:rFonts w:ascii="Consolas" w:hAnsi="Consolas" w:cs="Consolas"/>
          <w:color w:val="000000" w:themeColor="text1"/>
          <w:sz w:val="19"/>
          <w:szCs w:val="19"/>
          <w:lang w:val="en-US"/>
        </w:rPr>
        <w:t>.Dead</w:t>
      </w:r>
      <w:proofErr w:type="spellEnd"/>
      <w:r w:rsidRPr="003872F3">
        <w:rPr>
          <w:rFonts w:ascii="Consolas" w:hAnsi="Consolas" w:cs="Consolas"/>
          <w:color w:val="000000" w:themeColor="text1"/>
          <w:sz w:val="19"/>
          <w:szCs w:val="19"/>
          <w:lang w:val="en-US"/>
        </w:rPr>
        <w:t xml:space="preserve"> &amp;&amp; </w:t>
      </w:r>
      <w:proofErr w:type="spellStart"/>
      <w:r w:rsidRPr="003872F3">
        <w:rPr>
          <w:rFonts w:ascii="Consolas" w:hAnsi="Consolas" w:cs="Consolas"/>
          <w:color w:val="000000" w:themeColor="text1"/>
          <w:sz w:val="19"/>
          <w:szCs w:val="19"/>
          <w:lang w:val="en-US"/>
        </w:rPr>
        <w:t>Other.Dead</w:t>
      </w:r>
      <w:proofErr w:type="spellEnd"/>
      <w:r w:rsidRPr="003872F3">
        <w:rPr>
          <w:rFonts w:ascii="Consolas" w:hAnsi="Consolas" w:cs="Consolas"/>
          <w:color w:val="000000" w:themeColor="text1"/>
          <w:sz w:val="19"/>
          <w:szCs w:val="19"/>
          <w:lang w:val="en-US"/>
        </w:rPr>
        <w:t>)</w:t>
      </w:r>
    </w:p>
    <w:p w14:paraId="694BFB7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w:t>
      </w:r>
    </w:p>
    <w:p w14:paraId="22FAFF6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Если сам жив, а другой вид мертв</w:t>
      </w:r>
    </w:p>
    <w:p w14:paraId="122550A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proofErr w:type="spellStart"/>
      <w:r w:rsidRPr="003872F3">
        <w:rPr>
          <w:rFonts w:ascii="Consolas" w:hAnsi="Consolas" w:cs="Consolas"/>
          <w:color w:val="000000" w:themeColor="text1"/>
          <w:sz w:val="19"/>
          <w:szCs w:val="19"/>
          <w:lang w:val="ru-RU"/>
        </w:rPr>
        <w:t>res</w:t>
      </w:r>
      <w:proofErr w:type="spellEnd"/>
      <w:r w:rsidRPr="003872F3">
        <w:rPr>
          <w:rFonts w:ascii="Consolas" w:hAnsi="Consolas" w:cs="Consolas"/>
          <w:color w:val="000000" w:themeColor="text1"/>
          <w:sz w:val="19"/>
          <w:szCs w:val="19"/>
          <w:lang w:val="ru-RU"/>
        </w:rPr>
        <w:t xml:space="preserve"> = -1;</w:t>
      </w:r>
    </w:p>
    <w:p w14:paraId="3C94445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w:t>
      </w:r>
    </w:p>
    <w:p w14:paraId="1F0F0C2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proofErr w:type="spellStart"/>
      <w:r w:rsidRPr="003872F3">
        <w:rPr>
          <w:rFonts w:ascii="Consolas" w:hAnsi="Consolas" w:cs="Consolas"/>
          <w:color w:val="000000" w:themeColor="text1"/>
          <w:sz w:val="19"/>
          <w:szCs w:val="19"/>
          <w:lang w:val="ru-RU"/>
        </w:rPr>
        <w:t>else</w:t>
      </w:r>
      <w:proofErr w:type="spellEnd"/>
    </w:p>
    <w:p w14:paraId="1F53389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w:t>
      </w:r>
    </w:p>
    <w:p w14:paraId="56AF110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"Там все живы..." (c) :)</w:t>
      </w:r>
    </w:p>
    <w:p w14:paraId="152D5CB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Все определяет целевая функция</w:t>
      </w:r>
    </w:p>
    <w:p w14:paraId="084B89A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p>
    <w:p w14:paraId="54ED11C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proofErr w:type="spellStart"/>
      <w:r w:rsidRPr="003872F3">
        <w:rPr>
          <w:rFonts w:ascii="Consolas" w:hAnsi="Consolas" w:cs="Consolas"/>
          <w:color w:val="000000" w:themeColor="text1"/>
          <w:sz w:val="19"/>
          <w:szCs w:val="19"/>
          <w:lang w:val="ru-RU"/>
        </w:rPr>
        <w:t>double</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ThisFunc</w:t>
      </w:r>
      <w:proofErr w:type="spellEnd"/>
      <w:r w:rsidRPr="003872F3">
        <w:rPr>
          <w:rFonts w:ascii="Consolas" w:hAnsi="Consolas" w:cs="Consolas"/>
          <w:color w:val="000000" w:themeColor="text1"/>
          <w:sz w:val="19"/>
          <w:szCs w:val="19"/>
          <w:lang w:val="ru-RU"/>
        </w:rPr>
        <w:t xml:space="preserve"> = </w:t>
      </w:r>
      <w:proofErr w:type="spellStart"/>
      <w:proofErr w:type="gramStart"/>
      <w:r w:rsidRPr="003872F3">
        <w:rPr>
          <w:rFonts w:ascii="Consolas" w:hAnsi="Consolas" w:cs="Consolas"/>
          <w:color w:val="000000" w:themeColor="text1"/>
          <w:sz w:val="19"/>
          <w:szCs w:val="19"/>
          <w:lang w:val="ru-RU"/>
        </w:rPr>
        <w:t>this.FinalFunc</w:t>
      </w:r>
      <w:proofErr w:type="spellEnd"/>
      <w:proofErr w:type="gramEnd"/>
      <w:r w:rsidRPr="003872F3">
        <w:rPr>
          <w:rFonts w:ascii="Consolas" w:hAnsi="Consolas" w:cs="Consolas"/>
          <w:color w:val="000000" w:themeColor="text1"/>
          <w:sz w:val="19"/>
          <w:szCs w:val="19"/>
          <w:lang w:val="ru-RU"/>
        </w:rPr>
        <w:t>;</w:t>
      </w:r>
    </w:p>
    <w:p w14:paraId="25CFE306" w14:textId="77777777" w:rsidR="00A84D01" w:rsidRPr="00A562CA"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double</w:t>
      </w:r>
      <w:r w:rsidRPr="00A562CA">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OtherFunc</w:t>
      </w:r>
      <w:proofErr w:type="spellEnd"/>
      <w:r w:rsidRPr="00A562CA">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Other</w:t>
      </w:r>
      <w:r w:rsidRPr="00A562CA">
        <w:rPr>
          <w:rFonts w:ascii="Consolas" w:hAnsi="Consolas" w:cs="Consolas"/>
          <w:color w:val="000000" w:themeColor="text1"/>
          <w:sz w:val="19"/>
          <w:szCs w:val="19"/>
          <w:lang w:val="en-US"/>
        </w:rPr>
        <w:t>.</w:t>
      </w:r>
      <w:r w:rsidRPr="003872F3">
        <w:rPr>
          <w:rFonts w:ascii="Consolas" w:hAnsi="Consolas" w:cs="Consolas"/>
          <w:color w:val="000000" w:themeColor="text1"/>
          <w:sz w:val="19"/>
          <w:szCs w:val="19"/>
          <w:lang w:val="en-US"/>
        </w:rPr>
        <w:t>FinalFunc</w:t>
      </w:r>
      <w:proofErr w:type="spellEnd"/>
      <w:r w:rsidRPr="00A562CA">
        <w:rPr>
          <w:rFonts w:ascii="Consolas" w:hAnsi="Consolas" w:cs="Consolas"/>
          <w:color w:val="000000" w:themeColor="text1"/>
          <w:sz w:val="19"/>
          <w:szCs w:val="19"/>
          <w:lang w:val="en-US"/>
        </w:rPr>
        <w:t>;</w:t>
      </w:r>
    </w:p>
    <w:p w14:paraId="33452DF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A562CA">
        <w:rPr>
          <w:rFonts w:ascii="Consolas" w:hAnsi="Consolas" w:cs="Consolas"/>
          <w:color w:val="000000" w:themeColor="text1"/>
          <w:sz w:val="19"/>
          <w:szCs w:val="19"/>
          <w:lang w:val="en-US"/>
        </w:rPr>
        <w:tab/>
      </w:r>
      <w:r w:rsidRPr="00A562CA">
        <w:rPr>
          <w:rFonts w:ascii="Consolas" w:hAnsi="Consolas" w:cs="Consolas"/>
          <w:color w:val="000000" w:themeColor="text1"/>
          <w:sz w:val="19"/>
          <w:szCs w:val="19"/>
          <w:lang w:val="en-US"/>
        </w:rPr>
        <w:tab/>
      </w:r>
      <w:r w:rsidRPr="00A562CA">
        <w:rPr>
          <w:rFonts w:ascii="Consolas" w:hAnsi="Consolas" w:cs="Consolas"/>
          <w:color w:val="000000" w:themeColor="text1"/>
          <w:sz w:val="19"/>
          <w:szCs w:val="19"/>
          <w:lang w:val="en-US"/>
        </w:rPr>
        <w:tab/>
      </w:r>
      <w:r w:rsidRPr="00A562CA">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if (</w:t>
      </w:r>
      <w:proofErr w:type="spellStart"/>
      <w:r w:rsidRPr="003872F3">
        <w:rPr>
          <w:rFonts w:ascii="Consolas" w:hAnsi="Consolas" w:cs="Consolas"/>
          <w:color w:val="000000" w:themeColor="text1"/>
          <w:sz w:val="19"/>
          <w:szCs w:val="19"/>
          <w:lang w:val="en-US"/>
        </w:rPr>
        <w:t>ThisFunc</w:t>
      </w:r>
      <w:proofErr w:type="spellEnd"/>
      <w:r w:rsidRPr="003872F3">
        <w:rPr>
          <w:rFonts w:ascii="Consolas" w:hAnsi="Consolas" w:cs="Consolas"/>
          <w:color w:val="000000" w:themeColor="text1"/>
          <w:sz w:val="19"/>
          <w:szCs w:val="19"/>
          <w:lang w:val="en-US"/>
        </w:rPr>
        <w:t xml:space="preserve"> &gt; </w:t>
      </w:r>
      <w:proofErr w:type="spellStart"/>
      <w:r w:rsidRPr="003872F3">
        <w:rPr>
          <w:rFonts w:ascii="Consolas" w:hAnsi="Consolas" w:cs="Consolas"/>
          <w:color w:val="000000" w:themeColor="text1"/>
          <w:sz w:val="19"/>
          <w:szCs w:val="19"/>
          <w:lang w:val="en-US"/>
        </w:rPr>
        <w:t>OtherFunc</w:t>
      </w:r>
      <w:proofErr w:type="spellEnd"/>
      <w:r w:rsidRPr="003872F3">
        <w:rPr>
          <w:rFonts w:ascii="Consolas" w:hAnsi="Consolas" w:cs="Consolas"/>
          <w:color w:val="000000" w:themeColor="text1"/>
          <w:sz w:val="19"/>
          <w:szCs w:val="19"/>
          <w:lang w:val="en-US"/>
        </w:rPr>
        <w:t>)</w:t>
      </w:r>
    </w:p>
    <w:p w14:paraId="0000BC2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73E640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res = 1;</w:t>
      </w:r>
    </w:p>
    <w:p w14:paraId="6F904E2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E137EE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else if (</w:t>
      </w:r>
      <w:proofErr w:type="spellStart"/>
      <w:r w:rsidRPr="003872F3">
        <w:rPr>
          <w:rFonts w:ascii="Consolas" w:hAnsi="Consolas" w:cs="Consolas"/>
          <w:color w:val="000000" w:themeColor="text1"/>
          <w:sz w:val="19"/>
          <w:szCs w:val="19"/>
          <w:lang w:val="en-US"/>
        </w:rPr>
        <w:t>ThisFunc</w:t>
      </w:r>
      <w:proofErr w:type="spellEnd"/>
      <w:r w:rsidRPr="003872F3">
        <w:rPr>
          <w:rFonts w:ascii="Consolas" w:hAnsi="Consolas" w:cs="Consolas"/>
          <w:color w:val="000000" w:themeColor="text1"/>
          <w:sz w:val="19"/>
          <w:szCs w:val="19"/>
          <w:lang w:val="en-US"/>
        </w:rPr>
        <w:t xml:space="preserve"> &lt; </w:t>
      </w:r>
      <w:proofErr w:type="spellStart"/>
      <w:r w:rsidRPr="003872F3">
        <w:rPr>
          <w:rFonts w:ascii="Consolas" w:hAnsi="Consolas" w:cs="Consolas"/>
          <w:color w:val="000000" w:themeColor="text1"/>
          <w:sz w:val="19"/>
          <w:szCs w:val="19"/>
          <w:lang w:val="en-US"/>
        </w:rPr>
        <w:t>OtherFunc</w:t>
      </w:r>
      <w:proofErr w:type="spellEnd"/>
      <w:r w:rsidRPr="003872F3">
        <w:rPr>
          <w:rFonts w:ascii="Consolas" w:hAnsi="Consolas" w:cs="Consolas"/>
          <w:color w:val="000000" w:themeColor="text1"/>
          <w:sz w:val="19"/>
          <w:szCs w:val="19"/>
          <w:lang w:val="en-US"/>
        </w:rPr>
        <w:t>)</w:t>
      </w:r>
    </w:p>
    <w:p w14:paraId="1CF8D95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1B580A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res = -1;</w:t>
      </w:r>
    </w:p>
    <w:p w14:paraId="7B15F93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506655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lastRenderedPageBreak/>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16A4A1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55AA2B6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return res;</w:t>
      </w:r>
    </w:p>
    <w:p w14:paraId="7C4EF0D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gramStart"/>
      <w:r w:rsidRPr="003872F3">
        <w:rPr>
          <w:rFonts w:ascii="Consolas" w:hAnsi="Consolas" w:cs="Consolas"/>
          <w:color w:val="000000" w:themeColor="text1"/>
          <w:sz w:val="19"/>
          <w:szCs w:val="19"/>
          <w:lang w:val="en-US"/>
        </w:rPr>
        <w:t xml:space="preserve">}   </w:t>
      </w:r>
      <w:proofErr w:type="gramEnd"/>
      <w:r w:rsidRPr="003872F3">
        <w:rPr>
          <w:rFonts w:ascii="Consolas" w:hAnsi="Consolas" w:cs="Consolas"/>
          <w:color w:val="000000" w:themeColor="text1"/>
          <w:sz w:val="19"/>
          <w:szCs w:val="19"/>
          <w:lang w:val="en-US"/>
        </w:rPr>
        <w:t xml:space="preserve">// public Int32 </w:t>
      </w:r>
      <w:proofErr w:type="spellStart"/>
      <w:r w:rsidRPr="003872F3">
        <w:rPr>
          <w:rFonts w:ascii="Consolas" w:hAnsi="Consolas" w:cs="Consolas"/>
          <w:color w:val="000000" w:themeColor="text1"/>
          <w:sz w:val="19"/>
          <w:szCs w:val="19"/>
          <w:lang w:val="en-US"/>
        </w:rPr>
        <w:t>CompareTo</w:t>
      </w:r>
      <w:proofErr w:type="spellEnd"/>
      <w:r w:rsidRPr="003872F3">
        <w:rPr>
          <w:rFonts w:ascii="Consolas" w:hAnsi="Consolas" w:cs="Consolas"/>
          <w:color w:val="000000" w:themeColor="text1"/>
          <w:sz w:val="19"/>
          <w:szCs w:val="19"/>
          <w:lang w:val="en-US"/>
        </w:rPr>
        <w:t>(object obj)</w:t>
      </w:r>
    </w:p>
    <w:p w14:paraId="7B7A68A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20ECFBA"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#endregion</w:t>
      </w:r>
    </w:p>
    <w:p w14:paraId="2D43D76E"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ab/>
        <w:t>}</w:t>
      </w:r>
    </w:p>
    <w:p w14:paraId="505B0989" w14:textId="1EAC6E08" w:rsidR="00082882" w:rsidRPr="00711327" w:rsidRDefault="00A84D01" w:rsidP="00A84D01">
      <w:pPr>
        <w:pStyle w:val="28"/>
        <w:ind w:firstLine="0"/>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w:t>
      </w:r>
    </w:p>
    <w:p w14:paraId="28C02BD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using System;</w:t>
      </w:r>
    </w:p>
    <w:p w14:paraId="6F5F52E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using </w:t>
      </w:r>
      <w:proofErr w:type="spellStart"/>
      <w:proofErr w:type="gramStart"/>
      <w:r w:rsidRPr="003872F3">
        <w:rPr>
          <w:rFonts w:ascii="Consolas" w:hAnsi="Consolas" w:cs="Consolas"/>
          <w:color w:val="000000" w:themeColor="text1"/>
          <w:sz w:val="19"/>
          <w:szCs w:val="19"/>
          <w:lang w:val="en-US"/>
        </w:rPr>
        <w:t>System.Collections.Generic</w:t>
      </w:r>
      <w:proofErr w:type="spellEnd"/>
      <w:proofErr w:type="gramEnd"/>
      <w:r w:rsidRPr="003872F3">
        <w:rPr>
          <w:rFonts w:ascii="Consolas" w:hAnsi="Consolas" w:cs="Consolas"/>
          <w:color w:val="000000" w:themeColor="text1"/>
          <w:sz w:val="19"/>
          <w:szCs w:val="19"/>
          <w:lang w:val="en-US"/>
        </w:rPr>
        <w:t>;</w:t>
      </w:r>
    </w:p>
    <w:p w14:paraId="36FCF60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using </w:t>
      </w:r>
      <w:proofErr w:type="spellStart"/>
      <w:r w:rsidRPr="003872F3">
        <w:rPr>
          <w:rFonts w:ascii="Consolas" w:hAnsi="Consolas" w:cs="Consolas"/>
          <w:color w:val="000000" w:themeColor="text1"/>
          <w:sz w:val="19"/>
          <w:szCs w:val="19"/>
          <w:lang w:val="en-US"/>
        </w:rPr>
        <w:t>System.Text</w:t>
      </w:r>
      <w:proofErr w:type="spellEnd"/>
      <w:r w:rsidRPr="003872F3">
        <w:rPr>
          <w:rFonts w:ascii="Consolas" w:hAnsi="Consolas" w:cs="Consolas"/>
          <w:color w:val="000000" w:themeColor="text1"/>
          <w:sz w:val="19"/>
          <w:szCs w:val="19"/>
          <w:lang w:val="en-US"/>
        </w:rPr>
        <w:t>;</w:t>
      </w:r>
    </w:p>
    <w:p w14:paraId="21778A1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1F87D0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namespace GA</w:t>
      </w:r>
    </w:p>
    <w:p w14:paraId="34E0462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w:t>
      </w:r>
    </w:p>
    <w:p w14:paraId="1AEF7E1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public class Interval</w:t>
      </w:r>
    </w:p>
    <w:p w14:paraId="70C50CD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w:t>
      </w:r>
    </w:p>
    <w:p w14:paraId="528BC30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double </w:t>
      </w:r>
      <w:proofErr w:type="spellStart"/>
      <w:r w:rsidRPr="003872F3">
        <w:rPr>
          <w:rFonts w:ascii="Consolas" w:hAnsi="Consolas" w:cs="Consolas"/>
          <w:color w:val="000000" w:themeColor="text1"/>
          <w:sz w:val="19"/>
          <w:szCs w:val="19"/>
          <w:lang w:val="en-US"/>
        </w:rPr>
        <w:t>m_minVal</w:t>
      </w:r>
      <w:proofErr w:type="spellEnd"/>
      <w:r w:rsidRPr="003872F3">
        <w:rPr>
          <w:rFonts w:ascii="Consolas" w:hAnsi="Consolas" w:cs="Consolas"/>
          <w:color w:val="000000" w:themeColor="text1"/>
          <w:sz w:val="19"/>
          <w:szCs w:val="19"/>
          <w:lang w:val="en-US"/>
        </w:rPr>
        <w:t xml:space="preserve"> = </w:t>
      </w:r>
      <w:proofErr w:type="spellStart"/>
      <w:proofErr w:type="gramStart"/>
      <w:r w:rsidRPr="003872F3">
        <w:rPr>
          <w:rFonts w:ascii="Consolas" w:hAnsi="Consolas" w:cs="Consolas"/>
          <w:color w:val="000000" w:themeColor="text1"/>
          <w:sz w:val="19"/>
          <w:szCs w:val="19"/>
          <w:lang w:val="en-US"/>
        </w:rPr>
        <w:t>double.MinValue</w:t>
      </w:r>
      <w:proofErr w:type="spellEnd"/>
      <w:proofErr w:type="gramEnd"/>
      <w:r w:rsidRPr="003872F3">
        <w:rPr>
          <w:rFonts w:ascii="Consolas" w:hAnsi="Consolas" w:cs="Consolas"/>
          <w:color w:val="000000" w:themeColor="text1"/>
          <w:sz w:val="19"/>
          <w:szCs w:val="19"/>
          <w:lang w:val="en-US"/>
        </w:rPr>
        <w:t>;</w:t>
      </w:r>
    </w:p>
    <w:p w14:paraId="56C561F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D4C480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2274F63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Минимальное значение интервала</w:t>
      </w:r>
    </w:p>
    <w:p w14:paraId="7C16473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7DB6DB6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xml:space="preserve">public double </w:t>
      </w:r>
      <w:proofErr w:type="spellStart"/>
      <w:r w:rsidRPr="003872F3">
        <w:rPr>
          <w:rFonts w:ascii="Consolas" w:hAnsi="Consolas" w:cs="Consolas"/>
          <w:color w:val="000000" w:themeColor="text1"/>
          <w:sz w:val="19"/>
          <w:szCs w:val="19"/>
          <w:lang w:val="en-US"/>
        </w:rPr>
        <w:t>MinValue</w:t>
      </w:r>
      <w:proofErr w:type="spellEnd"/>
    </w:p>
    <w:p w14:paraId="6B0BD0C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F54BAA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get </w:t>
      </w:r>
      <w:proofErr w:type="gramStart"/>
      <w:r w:rsidRPr="003872F3">
        <w:rPr>
          <w:rFonts w:ascii="Consolas" w:hAnsi="Consolas" w:cs="Consolas"/>
          <w:color w:val="000000" w:themeColor="text1"/>
          <w:sz w:val="19"/>
          <w:szCs w:val="19"/>
          <w:lang w:val="en-US"/>
        </w:rPr>
        <w:t>{ return</w:t>
      </w:r>
      <w:proofErr w:type="gram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m_minVal</w:t>
      </w:r>
      <w:proofErr w:type="spellEnd"/>
      <w:r w:rsidRPr="003872F3">
        <w:rPr>
          <w:rFonts w:ascii="Consolas" w:hAnsi="Consolas" w:cs="Consolas"/>
          <w:color w:val="000000" w:themeColor="text1"/>
          <w:sz w:val="19"/>
          <w:szCs w:val="19"/>
          <w:lang w:val="en-US"/>
        </w:rPr>
        <w:t>; }</w:t>
      </w:r>
    </w:p>
    <w:p w14:paraId="3089959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set </w:t>
      </w:r>
      <w:proofErr w:type="gramStart"/>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m</w:t>
      </w:r>
      <w:proofErr w:type="gramEnd"/>
      <w:r w:rsidRPr="003872F3">
        <w:rPr>
          <w:rFonts w:ascii="Consolas" w:hAnsi="Consolas" w:cs="Consolas"/>
          <w:color w:val="000000" w:themeColor="text1"/>
          <w:sz w:val="19"/>
          <w:szCs w:val="19"/>
          <w:lang w:val="en-US"/>
        </w:rPr>
        <w:t>_minVal</w:t>
      </w:r>
      <w:proofErr w:type="spellEnd"/>
      <w:r w:rsidRPr="003872F3">
        <w:rPr>
          <w:rFonts w:ascii="Consolas" w:hAnsi="Consolas" w:cs="Consolas"/>
          <w:color w:val="000000" w:themeColor="text1"/>
          <w:sz w:val="19"/>
          <w:szCs w:val="19"/>
          <w:lang w:val="en-US"/>
        </w:rPr>
        <w:t xml:space="preserve"> = value; }</w:t>
      </w:r>
    </w:p>
    <w:p w14:paraId="293BFA6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D0103C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AFAA70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CE6D18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double </w:t>
      </w:r>
      <w:proofErr w:type="spellStart"/>
      <w:r w:rsidRPr="003872F3">
        <w:rPr>
          <w:rFonts w:ascii="Consolas" w:hAnsi="Consolas" w:cs="Consolas"/>
          <w:color w:val="000000" w:themeColor="text1"/>
          <w:sz w:val="19"/>
          <w:szCs w:val="19"/>
          <w:lang w:val="en-US"/>
        </w:rPr>
        <w:t>m_maxVal</w:t>
      </w:r>
      <w:proofErr w:type="spellEnd"/>
      <w:r w:rsidRPr="003872F3">
        <w:rPr>
          <w:rFonts w:ascii="Consolas" w:hAnsi="Consolas" w:cs="Consolas"/>
          <w:color w:val="000000" w:themeColor="text1"/>
          <w:sz w:val="19"/>
          <w:szCs w:val="19"/>
          <w:lang w:val="en-US"/>
        </w:rPr>
        <w:t xml:space="preserve"> = </w:t>
      </w:r>
      <w:proofErr w:type="spellStart"/>
      <w:proofErr w:type="gramStart"/>
      <w:r w:rsidRPr="003872F3">
        <w:rPr>
          <w:rFonts w:ascii="Consolas" w:hAnsi="Consolas" w:cs="Consolas"/>
          <w:color w:val="000000" w:themeColor="text1"/>
          <w:sz w:val="19"/>
          <w:szCs w:val="19"/>
          <w:lang w:val="en-US"/>
        </w:rPr>
        <w:t>double.MaxValue</w:t>
      </w:r>
      <w:proofErr w:type="spellEnd"/>
      <w:proofErr w:type="gramEnd"/>
      <w:r w:rsidRPr="003872F3">
        <w:rPr>
          <w:rFonts w:ascii="Consolas" w:hAnsi="Consolas" w:cs="Consolas"/>
          <w:color w:val="000000" w:themeColor="text1"/>
          <w:sz w:val="19"/>
          <w:szCs w:val="19"/>
          <w:lang w:val="en-US"/>
        </w:rPr>
        <w:t>;</w:t>
      </w:r>
    </w:p>
    <w:p w14:paraId="6E00BF9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DC21F6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0B3A8FE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Максимальное значение интервала</w:t>
      </w:r>
    </w:p>
    <w:p w14:paraId="60AF453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3EFF46F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xml:space="preserve">public double </w:t>
      </w:r>
      <w:proofErr w:type="spellStart"/>
      <w:r w:rsidRPr="003872F3">
        <w:rPr>
          <w:rFonts w:ascii="Consolas" w:hAnsi="Consolas" w:cs="Consolas"/>
          <w:color w:val="000000" w:themeColor="text1"/>
          <w:sz w:val="19"/>
          <w:szCs w:val="19"/>
          <w:lang w:val="en-US"/>
        </w:rPr>
        <w:t>MaxValue</w:t>
      </w:r>
      <w:proofErr w:type="spellEnd"/>
    </w:p>
    <w:p w14:paraId="62515DF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668EEBC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get </w:t>
      </w:r>
      <w:proofErr w:type="gramStart"/>
      <w:r w:rsidRPr="003872F3">
        <w:rPr>
          <w:rFonts w:ascii="Consolas" w:hAnsi="Consolas" w:cs="Consolas"/>
          <w:color w:val="000000" w:themeColor="text1"/>
          <w:sz w:val="19"/>
          <w:szCs w:val="19"/>
          <w:lang w:val="en-US"/>
        </w:rPr>
        <w:t>{ return</w:t>
      </w:r>
      <w:proofErr w:type="gram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m_maxVal</w:t>
      </w:r>
      <w:proofErr w:type="spellEnd"/>
      <w:r w:rsidRPr="003872F3">
        <w:rPr>
          <w:rFonts w:ascii="Consolas" w:hAnsi="Consolas" w:cs="Consolas"/>
          <w:color w:val="000000" w:themeColor="text1"/>
          <w:sz w:val="19"/>
          <w:szCs w:val="19"/>
          <w:lang w:val="en-US"/>
        </w:rPr>
        <w:t>; }</w:t>
      </w:r>
    </w:p>
    <w:p w14:paraId="13F9093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set </w:t>
      </w:r>
      <w:proofErr w:type="gramStart"/>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m</w:t>
      </w:r>
      <w:proofErr w:type="gramEnd"/>
      <w:r w:rsidRPr="003872F3">
        <w:rPr>
          <w:rFonts w:ascii="Consolas" w:hAnsi="Consolas" w:cs="Consolas"/>
          <w:color w:val="000000" w:themeColor="text1"/>
          <w:sz w:val="19"/>
          <w:szCs w:val="19"/>
          <w:lang w:val="en-US"/>
        </w:rPr>
        <w:t>_maxVal</w:t>
      </w:r>
      <w:proofErr w:type="spellEnd"/>
      <w:r w:rsidRPr="003872F3">
        <w:rPr>
          <w:rFonts w:ascii="Consolas" w:hAnsi="Consolas" w:cs="Consolas"/>
          <w:color w:val="000000" w:themeColor="text1"/>
          <w:sz w:val="19"/>
          <w:szCs w:val="19"/>
          <w:lang w:val="en-US"/>
        </w:rPr>
        <w:t xml:space="preserve"> = value; }</w:t>
      </w:r>
    </w:p>
    <w:p w14:paraId="53E3527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2E007C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79862D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w:t>
      </w:r>
      <w:proofErr w:type="gramStart"/>
      <w:r w:rsidRPr="003872F3">
        <w:rPr>
          <w:rFonts w:ascii="Consolas" w:hAnsi="Consolas" w:cs="Consolas"/>
          <w:color w:val="000000" w:themeColor="text1"/>
          <w:sz w:val="19"/>
          <w:szCs w:val="19"/>
          <w:lang w:val="en-US"/>
        </w:rPr>
        <w:t>Interval(</w:t>
      </w:r>
      <w:proofErr w:type="gramEnd"/>
      <w:r w:rsidRPr="003872F3">
        <w:rPr>
          <w:rFonts w:ascii="Consolas" w:hAnsi="Consolas" w:cs="Consolas"/>
          <w:color w:val="000000" w:themeColor="text1"/>
          <w:sz w:val="19"/>
          <w:szCs w:val="19"/>
          <w:lang w:val="en-US"/>
        </w:rPr>
        <w:t xml:space="preserve">double </w:t>
      </w:r>
      <w:proofErr w:type="spellStart"/>
      <w:r w:rsidRPr="003872F3">
        <w:rPr>
          <w:rFonts w:ascii="Consolas" w:hAnsi="Consolas" w:cs="Consolas"/>
          <w:color w:val="000000" w:themeColor="text1"/>
          <w:sz w:val="19"/>
          <w:szCs w:val="19"/>
          <w:lang w:val="en-US"/>
        </w:rPr>
        <w:t>minval</w:t>
      </w:r>
      <w:proofErr w:type="spellEnd"/>
      <w:r w:rsidRPr="003872F3">
        <w:rPr>
          <w:rFonts w:ascii="Consolas" w:hAnsi="Consolas" w:cs="Consolas"/>
          <w:color w:val="000000" w:themeColor="text1"/>
          <w:sz w:val="19"/>
          <w:szCs w:val="19"/>
          <w:lang w:val="en-US"/>
        </w:rPr>
        <w:t xml:space="preserve">, double </w:t>
      </w:r>
      <w:proofErr w:type="spellStart"/>
      <w:r w:rsidRPr="003872F3">
        <w:rPr>
          <w:rFonts w:ascii="Consolas" w:hAnsi="Consolas" w:cs="Consolas"/>
          <w:color w:val="000000" w:themeColor="text1"/>
          <w:sz w:val="19"/>
          <w:szCs w:val="19"/>
          <w:lang w:val="en-US"/>
        </w:rPr>
        <w:t>maxval</w:t>
      </w:r>
      <w:proofErr w:type="spellEnd"/>
      <w:r w:rsidRPr="003872F3">
        <w:rPr>
          <w:rFonts w:ascii="Consolas" w:hAnsi="Consolas" w:cs="Consolas"/>
          <w:color w:val="000000" w:themeColor="text1"/>
          <w:sz w:val="19"/>
          <w:szCs w:val="19"/>
          <w:lang w:val="en-US"/>
        </w:rPr>
        <w:t>)</w:t>
      </w:r>
    </w:p>
    <w:p w14:paraId="2C14DFB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7D77B5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m_minVal</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minval</w:t>
      </w:r>
      <w:proofErr w:type="spellEnd"/>
      <w:r w:rsidRPr="003872F3">
        <w:rPr>
          <w:rFonts w:ascii="Consolas" w:hAnsi="Consolas" w:cs="Consolas"/>
          <w:color w:val="000000" w:themeColor="text1"/>
          <w:sz w:val="19"/>
          <w:szCs w:val="19"/>
          <w:lang w:val="en-US"/>
        </w:rPr>
        <w:t>;</w:t>
      </w:r>
    </w:p>
    <w:p w14:paraId="60A4CA1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m_maxVal</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maxval</w:t>
      </w:r>
      <w:proofErr w:type="spellEnd"/>
      <w:r w:rsidRPr="003872F3">
        <w:rPr>
          <w:rFonts w:ascii="Consolas" w:hAnsi="Consolas" w:cs="Consolas"/>
          <w:color w:val="000000" w:themeColor="text1"/>
          <w:sz w:val="19"/>
          <w:szCs w:val="19"/>
          <w:lang w:val="en-US"/>
        </w:rPr>
        <w:t>;</w:t>
      </w:r>
    </w:p>
    <w:p w14:paraId="2CE8F73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w:t>
      </w:r>
    </w:p>
    <w:p w14:paraId="006101A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p>
    <w:p w14:paraId="2489232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3C15A36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Попадает ли значение в заданный интервал</w:t>
      </w:r>
    </w:p>
    <w:p w14:paraId="252B46D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08489EF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&lt;param name="</w:t>
      </w:r>
      <w:proofErr w:type="spellStart"/>
      <w:r w:rsidRPr="003872F3">
        <w:rPr>
          <w:rFonts w:ascii="Consolas" w:hAnsi="Consolas" w:cs="Consolas"/>
          <w:color w:val="000000" w:themeColor="text1"/>
          <w:sz w:val="19"/>
          <w:szCs w:val="19"/>
          <w:lang w:val="en-US"/>
        </w:rPr>
        <w:t>val</w:t>
      </w:r>
      <w:proofErr w:type="spellEnd"/>
      <w:r w:rsidRPr="003872F3">
        <w:rPr>
          <w:rFonts w:ascii="Consolas" w:hAnsi="Consolas" w:cs="Consolas"/>
          <w:color w:val="000000" w:themeColor="text1"/>
          <w:sz w:val="19"/>
          <w:szCs w:val="19"/>
          <w:lang w:val="en-US"/>
        </w:rPr>
        <w:t>"&gt;&lt;/param&gt;</w:t>
      </w:r>
    </w:p>
    <w:p w14:paraId="65061CF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&lt;returns&gt;&lt;/returns&gt;</w:t>
      </w:r>
    </w:p>
    <w:p w14:paraId="3691863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bool </w:t>
      </w:r>
      <w:proofErr w:type="spellStart"/>
      <w:proofErr w:type="gramStart"/>
      <w:r w:rsidRPr="003872F3">
        <w:rPr>
          <w:rFonts w:ascii="Consolas" w:hAnsi="Consolas" w:cs="Consolas"/>
          <w:color w:val="000000" w:themeColor="text1"/>
          <w:sz w:val="19"/>
          <w:szCs w:val="19"/>
          <w:lang w:val="en-US"/>
        </w:rPr>
        <w:t>IsInside</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 xml:space="preserve">double </w:t>
      </w:r>
      <w:proofErr w:type="spellStart"/>
      <w:r w:rsidRPr="003872F3">
        <w:rPr>
          <w:rFonts w:ascii="Consolas" w:hAnsi="Consolas" w:cs="Consolas"/>
          <w:color w:val="000000" w:themeColor="text1"/>
          <w:sz w:val="19"/>
          <w:szCs w:val="19"/>
          <w:lang w:val="en-US"/>
        </w:rPr>
        <w:t>val</w:t>
      </w:r>
      <w:proofErr w:type="spellEnd"/>
      <w:r w:rsidRPr="003872F3">
        <w:rPr>
          <w:rFonts w:ascii="Consolas" w:hAnsi="Consolas" w:cs="Consolas"/>
          <w:color w:val="000000" w:themeColor="text1"/>
          <w:sz w:val="19"/>
          <w:szCs w:val="19"/>
          <w:lang w:val="en-US"/>
        </w:rPr>
        <w:t>)</w:t>
      </w:r>
    </w:p>
    <w:p w14:paraId="07D6FA6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D51C02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return </w:t>
      </w:r>
      <w:proofErr w:type="spellStart"/>
      <w:r w:rsidRPr="003872F3">
        <w:rPr>
          <w:rFonts w:ascii="Consolas" w:hAnsi="Consolas" w:cs="Consolas"/>
          <w:color w:val="000000" w:themeColor="text1"/>
          <w:sz w:val="19"/>
          <w:szCs w:val="19"/>
          <w:lang w:val="en-US"/>
        </w:rPr>
        <w:t>val</w:t>
      </w:r>
      <w:proofErr w:type="spellEnd"/>
      <w:r w:rsidRPr="003872F3">
        <w:rPr>
          <w:rFonts w:ascii="Consolas" w:hAnsi="Consolas" w:cs="Consolas"/>
          <w:color w:val="000000" w:themeColor="text1"/>
          <w:sz w:val="19"/>
          <w:szCs w:val="19"/>
          <w:lang w:val="en-US"/>
        </w:rPr>
        <w:t xml:space="preserve"> &gt;= </w:t>
      </w:r>
      <w:proofErr w:type="spellStart"/>
      <w:r w:rsidRPr="003872F3">
        <w:rPr>
          <w:rFonts w:ascii="Consolas" w:hAnsi="Consolas" w:cs="Consolas"/>
          <w:color w:val="000000" w:themeColor="text1"/>
          <w:sz w:val="19"/>
          <w:szCs w:val="19"/>
          <w:lang w:val="en-US"/>
        </w:rPr>
        <w:t>m_minVal</w:t>
      </w:r>
      <w:proofErr w:type="spellEnd"/>
      <w:r w:rsidRPr="003872F3">
        <w:rPr>
          <w:rFonts w:ascii="Consolas" w:hAnsi="Consolas" w:cs="Consolas"/>
          <w:color w:val="000000" w:themeColor="text1"/>
          <w:sz w:val="19"/>
          <w:szCs w:val="19"/>
          <w:lang w:val="en-US"/>
        </w:rPr>
        <w:t xml:space="preserve"> &amp;&amp; </w:t>
      </w:r>
      <w:proofErr w:type="spellStart"/>
      <w:r w:rsidRPr="003872F3">
        <w:rPr>
          <w:rFonts w:ascii="Consolas" w:hAnsi="Consolas" w:cs="Consolas"/>
          <w:color w:val="000000" w:themeColor="text1"/>
          <w:sz w:val="19"/>
          <w:szCs w:val="19"/>
          <w:lang w:val="en-US"/>
        </w:rPr>
        <w:t>val</w:t>
      </w:r>
      <w:proofErr w:type="spellEnd"/>
      <w:r w:rsidRPr="003872F3">
        <w:rPr>
          <w:rFonts w:ascii="Consolas" w:hAnsi="Consolas" w:cs="Consolas"/>
          <w:color w:val="000000" w:themeColor="text1"/>
          <w:sz w:val="19"/>
          <w:szCs w:val="19"/>
          <w:lang w:val="en-US"/>
        </w:rPr>
        <w:t xml:space="preserve"> &lt;= </w:t>
      </w:r>
      <w:proofErr w:type="spellStart"/>
      <w:r w:rsidRPr="003872F3">
        <w:rPr>
          <w:rFonts w:ascii="Consolas" w:hAnsi="Consolas" w:cs="Consolas"/>
          <w:color w:val="000000" w:themeColor="text1"/>
          <w:sz w:val="19"/>
          <w:szCs w:val="19"/>
          <w:lang w:val="en-US"/>
        </w:rPr>
        <w:t>m_maxVal</w:t>
      </w:r>
      <w:proofErr w:type="spellEnd"/>
      <w:r w:rsidRPr="003872F3">
        <w:rPr>
          <w:rFonts w:ascii="Consolas" w:hAnsi="Consolas" w:cs="Consolas"/>
          <w:color w:val="000000" w:themeColor="text1"/>
          <w:sz w:val="19"/>
          <w:szCs w:val="19"/>
          <w:lang w:val="en-US"/>
        </w:rPr>
        <w:t>;</w:t>
      </w:r>
    </w:p>
    <w:p w14:paraId="2446480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745170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w:t>
      </w:r>
    </w:p>
    <w:p w14:paraId="5805DEEE" w14:textId="7091E22D" w:rsidR="00A84D01" w:rsidRPr="003872F3" w:rsidRDefault="00A84D01" w:rsidP="00A84D01">
      <w:pPr>
        <w:pStyle w:val="28"/>
        <w:ind w:firstLine="0"/>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w:t>
      </w:r>
    </w:p>
    <w:p w14:paraId="569DE11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using System;</w:t>
      </w:r>
    </w:p>
    <w:p w14:paraId="01D0138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using </w:t>
      </w:r>
      <w:proofErr w:type="spellStart"/>
      <w:proofErr w:type="gramStart"/>
      <w:r w:rsidRPr="003872F3">
        <w:rPr>
          <w:rFonts w:ascii="Consolas" w:hAnsi="Consolas" w:cs="Consolas"/>
          <w:color w:val="000000" w:themeColor="text1"/>
          <w:sz w:val="19"/>
          <w:szCs w:val="19"/>
          <w:lang w:val="en-US"/>
        </w:rPr>
        <w:t>System.Collections.Generic</w:t>
      </w:r>
      <w:proofErr w:type="spellEnd"/>
      <w:proofErr w:type="gramEnd"/>
      <w:r w:rsidRPr="003872F3">
        <w:rPr>
          <w:rFonts w:ascii="Consolas" w:hAnsi="Consolas" w:cs="Consolas"/>
          <w:color w:val="000000" w:themeColor="text1"/>
          <w:sz w:val="19"/>
          <w:szCs w:val="19"/>
          <w:lang w:val="en-US"/>
        </w:rPr>
        <w:t>;</w:t>
      </w:r>
    </w:p>
    <w:p w14:paraId="26891CE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5265FA6" w14:textId="77777777" w:rsidR="00A84D01" w:rsidRPr="00A562CA"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075CE9">
        <w:rPr>
          <w:rFonts w:ascii="Consolas" w:hAnsi="Consolas" w:cs="Consolas"/>
          <w:color w:val="000000" w:themeColor="text1"/>
          <w:sz w:val="19"/>
          <w:szCs w:val="19"/>
          <w:lang w:val="en-US"/>
        </w:rPr>
        <w:t>namespace</w:t>
      </w:r>
      <w:r w:rsidRPr="00A562CA">
        <w:rPr>
          <w:rFonts w:ascii="Consolas" w:hAnsi="Consolas" w:cs="Consolas"/>
          <w:color w:val="000000" w:themeColor="text1"/>
          <w:sz w:val="19"/>
          <w:szCs w:val="19"/>
          <w:lang w:val="ru-RU"/>
        </w:rPr>
        <w:t xml:space="preserve"> </w:t>
      </w:r>
      <w:r w:rsidRPr="00075CE9">
        <w:rPr>
          <w:rFonts w:ascii="Consolas" w:hAnsi="Consolas" w:cs="Consolas"/>
          <w:color w:val="000000" w:themeColor="text1"/>
          <w:sz w:val="19"/>
          <w:szCs w:val="19"/>
          <w:lang w:val="en-US"/>
        </w:rPr>
        <w:t>GA</w:t>
      </w:r>
    </w:p>
    <w:p w14:paraId="5C3047B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w:t>
      </w:r>
    </w:p>
    <w:p w14:paraId="433BD3E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693C328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t>/// Бросается, когда пытаемся получить новое поколение, а готовых видов нет</w:t>
      </w:r>
    </w:p>
    <w:p w14:paraId="456A81E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2206BBE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lastRenderedPageBreak/>
        <w:tab/>
        <w:t xml:space="preserve">class </w:t>
      </w:r>
      <w:proofErr w:type="spellStart"/>
      <w:proofErr w:type="gramStart"/>
      <w:r w:rsidRPr="003872F3">
        <w:rPr>
          <w:rFonts w:ascii="Consolas" w:hAnsi="Consolas" w:cs="Consolas"/>
          <w:color w:val="000000" w:themeColor="text1"/>
          <w:sz w:val="19"/>
          <w:szCs w:val="19"/>
          <w:lang w:val="en-US"/>
        </w:rPr>
        <w:t>ZeroSizePopulationException</w:t>
      </w:r>
      <w:proofErr w:type="spellEnd"/>
      <w:r w:rsidRPr="003872F3">
        <w:rPr>
          <w:rFonts w:ascii="Consolas" w:hAnsi="Consolas" w:cs="Consolas"/>
          <w:color w:val="000000" w:themeColor="text1"/>
          <w:sz w:val="19"/>
          <w:szCs w:val="19"/>
          <w:lang w:val="en-US"/>
        </w:rPr>
        <w:t xml:space="preserve"> :</w:t>
      </w:r>
      <w:proofErr w:type="gramEnd"/>
      <w:r w:rsidRPr="003872F3">
        <w:rPr>
          <w:rFonts w:ascii="Consolas" w:hAnsi="Consolas" w:cs="Consolas"/>
          <w:color w:val="000000" w:themeColor="text1"/>
          <w:sz w:val="19"/>
          <w:szCs w:val="19"/>
          <w:lang w:val="en-US"/>
        </w:rPr>
        <w:t xml:space="preserve"> Exception</w:t>
      </w:r>
    </w:p>
    <w:p w14:paraId="7764961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w:t>
      </w:r>
    </w:p>
    <w:p w14:paraId="68DDE6A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w:t>
      </w:r>
    </w:p>
    <w:p w14:paraId="23E5DAC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4405C1E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 &lt;summary&gt;</w:t>
      </w:r>
    </w:p>
    <w:p w14:paraId="2BED9A8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Класс популяции. Все виды размножаются и живут в популяции</w:t>
      </w:r>
    </w:p>
    <w:p w14:paraId="554F244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582FD12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public class Population&lt;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&gt; where </w:t>
      </w:r>
      <w:proofErr w:type="spellStart"/>
      <w:proofErr w:type="gram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 :</w:t>
      </w:r>
      <w:proofErr w:type="gram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BaseSpecies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&gt;</w:t>
      </w:r>
    </w:p>
    <w:p w14:paraId="3D7857D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w:t>
      </w:r>
    </w:p>
    <w:p w14:paraId="4CCF425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46314FB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Номер текущего поколения</w:t>
      </w:r>
    </w:p>
    <w:p w14:paraId="6CCBCAD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613260A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xml:space="preserve">protected Int32 </w:t>
      </w:r>
      <w:proofErr w:type="spellStart"/>
      <w:r w:rsidRPr="003872F3">
        <w:rPr>
          <w:rFonts w:ascii="Consolas" w:hAnsi="Consolas" w:cs="Consolas"/>
          <w:color w:val="000000" w:themeColor="text1"/>
          <w:sz w:val="19"/>
          <w:szCs w:val="19"/>
          <w:lang w:val="en-US"/>
        </w:rPr>
        <w:t>m_Generation</w:t>
      </w:r>
      <w:proofErr w:type="spellEnd"/>
      <w:r w:rsidRPr="003872F3">
        <w:rPr>
          <w:rFonts w:ascii="Consolas" w:hAnsi="Consolas" w:cs="Consolas"/>
          <w:color w:val="000000" w:themeColor="text1"/>
          <w:sz w:val="19"/>
          <w:szCs w:val="19"/>
          <w:lang w:val="en-US"/>
        </w:rPr>
        <w:t xml:space="preserve"> = 0;</w:t>
      </w:r>
    </w:p>
    <w:p w14:paraId="64B2643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ABAAC3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public Int32 Generation</w:t>
      </w:r>
    </w:p>
    <w:p w14:paraId="566E13A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7F4945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get</w:t>
      </w:r>
    </w:p>
    <w:p w14:paraId="5CEB503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4A71A89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return </w:t>
      </w:r>
      <w:proofErr w:type="spellStart"/>
      <w:r w:rsidRPr="003872F3">
        <w:rPr>
          <w:rFonts w:ascii="Consolas" w:hAnsi="Consolas" w:cs="Consolas"/>
          <w:color w:val="000000" w:themeColor="text1"/>
          <w:sz w:val="19"/>
          <w:szCs w:val="19"/>
          <w:lang w:val="en-US"/>
        </w:rPr>
        <w:t>m_Generation</w:t>
      </w:r>
      <w:proofErr w:type="spellEnd"/>
      <w:r w:rsidRPr="003872F3">
        <w:rPr>
          <w:rFonts w:ascii="Consolas" w:hAnsi="Consolas" w:cs="Consolas"/>
          <w:color w:val="000000" w:themeColor="text1"/>
          <w:sz w:val="19"/>
          <w:szCs w:val="19"/>
          <w:lang w:val="en-US"/>
        </w:rPr>
        <w:t>;</w:t>
      </w:r>
    </w:p>
    <w:p w14:paraId="055EB6A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D91E4C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1039F4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3017A7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6AC34E9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Здесь храним все виды</w:t>
      </w:r>
    </w:p>
    <w:p w14:paraId="61AAE0C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737D8BA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protected List&lt;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&gt; </w:t>
      </w:r>
      <w:proofErr w:type="spellStart"/>
      <w:r w:rsidRPr="003872F3">
        <w:rPr>
          <w:rFonts w:ascii="Consolas" w:hAnsi="Consolas" w:cs="Consolas"/>
          <w:color w:val="000000" w:themeColor="text1"/>
          <w:sz w:val="19"/>
          <w:szCs w:val="19"/>
          <w:lang w:val="en-US"/>
        </w:rPr>
        <w:t>m_Species</w:t>
      </w:r>
      <w:proofErr w:type="spellEnd"/>
      <w:r w:rsidRPr="003872F3">
        <w:rPr>
          <w:rFonts w:ascii="Consolas" w:hAnsi="Consolas" w:cs="Consolas"/>
          <w:color w:val="000000" w:themeColor="text1"/>
          <w:sz w:val="19"/>
          <w:szCs w:val="19"/>
          <w:lang w:val="en-US"/>
        </w:rPr>
        <w:t xml:space="preserve"> = new List&lt;</w:t>
      </w:r>
      <w:proofErr w:type="spellStart"/>
      <w:r w:rsidRPr="003872F3">
        <w:rPr>
          <w:rFonts w:ascii="Consolas" w:hAnsi="Consolas" w:cs="Consolas"/>
          <w:color w:val="000000" w:themeColor="text1"/>
          <w:sz w:val="19"/>
          <w:szCs w:val="19"/>
          <w:lang w:val="en-US"/>
        </w:rPr>
        <w:t>TSpecies</w:t>
      </w:r>
      <w:proofErr w:type="spellEnd"/>
      <w:proofErr w:type="gramStart"/>
      <w:r w:rsidRPr="003872F3">
        <w:rPr>
          <w:rFonts w:ascii="Consolas" w:hAnsi="Consolas" w:cs="Consolas"/>
          <w:color w:val="000000" w:themeColor="text1"/>
          <w:sz w:val="19"/>
          <w:szCs w:val="19"/>
          <w:lang w:val="en-US"/>
        </w:rPr>
        <w:t>&gt;(</w:t>
      </w:r>
      <w:proofErr w:type="gramEnd"/>
      <w:r w:rsidRPr="003872F3">
        <w:rPr>
          <w:rFonts w:ascii="Consolas" w:hAnsi="Consolas" w:cs="Consolas"/>
          <w:color w:val="000000" w:themeColor="text1"/>
          <w:sz w:val="19"/>
          <w:szCs w:val="19"/>
          <w:lang w:val="en-US"/>
        </w:rPr>
        <w:t>);</w:t>
      </w:r>
    </w:p>
    <w:p w14:paraId="326283D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867CB2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10E99C6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Максимальное число видов, которое может содержать популяция</w:t>
      </w:r>
    </w:p>
    <w:p w14:paraId="6D21808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394C402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protected Int32 </w:t>
      </w:r>
      <w:proofErr w:type="spellStart"/>
      <w:r w:rsidRPr="003872F3">
        <w:rPr>
          <w:rFonts w:ascii="Consolas" w:hAnsi="Consolas" w:cs="Consolas"/>
          <w:color w:val="000000" w:themeColor="text1"/>
          <w:sz w:val="19"/>
          <w:szCs w:val="19"/>
          <w:lang w:val="en-US"/>
        </w:rPr>
        <w:t>m_MaxSize</w:t>
      </w:r>
      <w:proofErr w:type="spellEnd"/>
      <w:r w:rsidRPr="003872F3">
        <w:rPr>
          <w:rFonts w:ascii="Consolas" w:hAnsi="Consolas" w:cs="Consolas"/>
          <w:color w:val="000000" w:themeColor="text1"/>
          <w:sz w:val="19"/>
          <w:szCs w:val="19"/>
          <w:lang w:val="en-US"/>
        </w:rPr>
        <w:t xml:space="preserve"> = 500;</w:t>
      </w:r>
    </w:p>
    <w:p w14:paraId="3D45660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A6879F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051C5EB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Максимальное число видов, которое может содержать популяция</w:t>
      </w:r>
    </w:p>
    <w:p w14:paraId="2C694AE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5E6A2B0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Int32 </w:t>
      </w:r>
      <w:proofErr w:type="spellStart"/>
      <w:r w:rsidRPr="003872F3">
        <w:rPr>
          <w:rFonts w:ascii="Consolas" w:hAnsi="Consolas" w:cs="Consolas"/>
          <w:color w:val="000000" w:themeColor="text1"/>
          <w:sz w:val="19"/>
          <w:szCs w:val="19"/>
          <w:lang w:val="en-US"/>
        </w:rPr>
        <w:t>MaxSize</w:t>
      </w:r>
      <w:proofErr w:type="spellEnd"/>
    </w:p>
    <w:p w14:paraId="2A0243A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3E929E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get</w:t>
      </w:r>
    </w:p>
    <w:p w14:paraId="12F9D93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60ED95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return </w:t>
      </w:r>
      <w:proofErr w:type="spellStart"/>
      <w:r w:rsidRPr="003872F3">
        <w:rPr>
          <w:rFonts w:ascii="Consolas" w:hAnsi="Consolas" w:cs="Consolas"/>
          <w:color w:val="000000" w:themeColor="text1"/>
          <w:sz w:val="19"/>
          <w:szCs w:val="19"/>
          <w:lang w:val="en-US"/>
        </w:rPr>
        <w:t>m_MaxSize</w:t>
      </w:r>
      <w:proofErr w:type="spellEnd"/>
      <w:r w:rsidRPr="003872F3">
        <w:rPr>
          <w:rFonts w:ascii="Consolas" w:hAnsi="Consolas" w:cs="Consolas"/>
          <w:color w:val="000000" w:themeColor="text1"/>
          <w:sz w:val="19"/>
          <w:szCs w:val="19"/>
          <w:lang w:val="en-US"/>
        </w:rPr>
        <w:t>;</w:t>
      </w:r>
    </w:p>
    <w:p w14:paraId="52B4A79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78DFC2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set</w:t>
      </w:r>
    </w:p>
    <w:p w14:paraId="1D1076F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BB1683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(value &lt; 2)</w:t>
      </w:r>
    </w:p>
    <w:p w14:paraId="7FF777B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3B9A09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throw new </w:t>
      </w:r>
      <w:proofErr w:type="spellStart"/>
      <w:proofErr w:type="gramStart"/>
      <w:r w:rsidRPr="003872F3">
        <w:rPr>
          <w:rFonts w:ascii="Consolas" w:hAnsi="Consolas" w:cs="Consolas"/>
          <w:color w:val="000000" w:themeColor="text1"/>
          <w:sz w:val="19"/>
          <w:szCs w:val="19"/>
          <w:lang w:val="en-US"/>
        </w:rPr>
        <w:t>ArgumentOutOfRangeException</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MaxSize</w:t>
      </w:r>
      <w:proofErr w:type="spellEnd"/>
      <w:r w:rsidRPr="003872F3">
        <w:rPr>
          <w:rFonts w:ascii="Consolas" w:hAnsi="Consolas" w:cs="Consolas"/>
          <w:color w:val="000000" w:themeColor="text1"/>
          <w:sz w:val="19"/>
          <w:szCs w:val="19"/>
          <w:lang w:val="en-US"/>
        </w:rPr>
        <w:t>", value,</w:t>
      </w:r>
    </w:p>
    <w:p w14:paraId="1352C8B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"Размер популяции должен быть больше 2");</w:t>
      </w:r>
    </w:p>
    <w:p w14:paraId="69EA60E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w:t>
      </w:r>
    </w:p>
    <w:p w14:paraId="5F95657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p>
    <w:p w14:paraId="0163AD9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proofErr w:type="spellStart"/>
      <w:r w:rsidRPr="003872F3">
        <w:rPr>
          <w:rFonts w:ascii="Consolas" w:hAnsi="Consolas" w:cs="Consolas"/>
          <w:color w:val="000000" w:themeColor="text1"/>
          <w:sz w:val="19"/>
          <w:szCs w:val="19"/>
          <w:lang w:val="ru-RU"/>
        </w:rPr>
        <w:t>m_MaxSize</w:t>
      </w:r>
      <w:proofErr w:type="spellEnd"/>
      <w:r w:rsidRPr="003872F3">
        <w:rPr>
          <w:rFonts w:ascii="Consolas" w:hAnsi="Consolas" w:cs="Consolas"/>
          <w:color w:val="000000" w:themeColor="text1"/>
          <w:sz w:val="19"/>
          <w:szCs w:val="19"/>
          <w:lang w:val="ru-RU"/>
        </w:rPr>
        <w:t xml:space="preserve"> = </w:t>
      </w:r>
      <w:proofErr w:type="spellStart"/>
      <w:r w:rsidRPr="003872F3">
        <w:rPr>
          <w:rFonts w:ascii="Consolas" w:hAnsi="Consolas" w:cs="Consolas"/>
          <w:color w:val="000000" w:themeColor="text1"/>
          <w:sz w:val="19"/>
          <w:szCs w:val="19"/>
          <w:lang w:val="ru-RU"/>
        </w:rPr>
        <w:t>value</w:t>
      </w:r>
      <w:proofErr w:type="spellEnd"/>
      <w:r w:rsidRPr="003872F3">
        <w:rPr>
          <w:rFonts w:ascii="Consolas" w:hAnsi="Consolas" w:cs="Consolas"/>
          <w:color w:val="000000" w:themeColor="text1"/>
          <w:sz w:val="19"/>
          <w:szCs w:val="19"/>
          <w:lang w:val="ru-RU"/>
        </w:rPr>
        <w:t>;</w:t>
      </w:r>
    </w:p>
    <w:p w14:paraId="6806C49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w:t>
      </w:r>
    </w:p>
    <w:p w14:paraId="66B05C5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w:t>
      </w:r>
    </w:p>
    <w:p w14:paraId="16D3ADE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p>
    <w:p w14:paraId="51C4570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744AAF8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Вероятность скрещивания</w:t>
      </w:r>
    </w:p>
    <w:p w14:paraId="703BE88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4553E52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protected double </w:t>
      </w:r>
      <w:proofErr w:type="spellStart"/>
      <w:r w:rsidRPr="003872F3">
        <w:rPr>
          <w:rFonts w:ascii="Consolas" w:hAnsi="Consolas" w:cs="Consolas"/>
          <w:color w:val="000000" w:themeColor="text1"/>
          <w:sz w:val="19"/>
          <w:szCs w:val="19"/>
          <w:lang w:val="en-US"/>
        </w:rPr>
        <w:t>m_CrossPossibility</w:t>
      </w:r>
      <w:proofErr w:type="spellEnd"/>
      <w:r w:rsidRPr="003872F3">
        <w:rPr>
          <w:rFonts w:ascii="Consolas" w:hAnsi="Consolas" w:cs="Consolas"/>
          <w:color w:val="000000" w:themeColor="text1"/>
          <w:sz w:val="19"/>
          <w:szCs w:val="19"/>
          <w:lang w:val="en-US"/>
        </w:rPr>
        <w:t xml:space="preserve"> = 0.95;</w:t>
      </w:r>
    </w:p>
    <w:p w14:paraId="3E8AAA8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8BC36E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179361E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w:t>
      </w:r>
      <w:r w:rsidRPr="003872F3">
        <w:rPr>
          <w:rFonts w:ascii="Consolas" w:hAnsi="Consolas" w:cs="Consolas"/>
          <w:color w:val="000000" w:themeColor="text1"/>
          <w:sz w:val="19"/>
          <w:szCs w:val="19"/>
          <w:lang w:val="ru-RU"/>
        </w:rPr>
        <w:t>Вероятность</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скрещивания</w:t>
      </w:r>
    </w:p>
    <w:p w14:paraId="0C1F01C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1C931D1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double </w:t>
      </w:r>
      <w:proofErr w:type="spellStart"/>
      <w:r w:rsidRPr="003872F3">
        <w:rPr>
          <w:rFonts w:ascii="Consolas" w:hAnsi="Consolas" w:cs="Consolas"/>
          <w:color w:val="000000" w:themeColor="text1"/>
          <w:sz w:val="19"/>
          <w:szCs w:val="19"/>
          <w:lang w:val="en-US"/>
        </w:rPr>
        <w:t>CrossPossibility</w:t>
      </w:r>
      <w:proofErr w:type="spellEnd"/>
    </w:p>
    <w:p w14:paraId="52D0866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4C0DEF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get</w:t>
      </w:r>
    </w:p>
    <w:p w14:paraId="16371A8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B02651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lastRenderedPageBreak/>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return </w:t>
      </w:r>
      <w:proofErr w:type="spellStart"/>
      <w:r w:rsidRPr="003872F3">
        <w:rPr>
          <w:rFonts w:ascii="Consolas" w:hAnsi="Consolas" w:cs="Consolas"/>
          <w:color w:val="000000" w:themeColor="text1"/>
          <w:sz w:val="19"/>
          <w:szCs w:val="19"/>
          <w:lang w:val="en-US"/>
        </w:rPr>
        <w:t>m_CrossPossibility</w:t>
      </w:r>
      <w:proofErr w:type="spellEnd"/>
      <w:r w:rsidRPr="003872F3">
        <w:rPr>
          <w:rFonts w:ascii="Consolas" w:hAnsi="Consolas" w:cs="Consolas"/>
          <w:color w:val="000000" w:themeColor="text1"/>
          <w:sz w:val="19"/>
          <w:szCs w:val="19"/>
          <w:lang w:val="en-US"/>
        </w:rPr>
        <w:t>;</w:t>
      </w:r>
    </w:p>
    <w:p w14:paraId="05EE1E3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B09260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4904A76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set</w:t>
      </w:r>
    </w:p>
    <w:p w14:paraId="52979BA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D3AF8B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(value &lt;= 0 || value &gt; 1.0)</w:t>
      </w:r>
    </w:p>
    <w:p w14:paraId="7A651E6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44D75D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throw new </w:t>
      </w:r>
      <w:proofErr w:type="spellStart"/>
      <w:proofErr w:type="gramStart"/>
      <w:r w:rsidRPr="003872F3">
        <w:rPr>
          <w:rFonts w:ascii="Consolas" w:hAnsi="Consolas" w:cs="Consolas"/>
          <w:color w:val="000000" w:themeColor="text1"/>
          <w:sz w:val="19"/>
          <w:szCs w:val="19"/>
          <w:lang w:val="en-US"/>
        </w:rPr>
        <w:t>ArgumentOutOfRangeException</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CrossPossibility</w:t>
      </w:r>
      <w:proofErr w:type="spellEnd"/>
      <w:r w:rsidRPr="003872F3">
        <w:rPr>
          <w:rFonts w:ascii="Consolas" w:hAnsi="Consolas" w:cs="Consolas"/>
          <w:color w:val="000000" w:themeColor="text1"/>
          <w:sz w:val="19"/>
          <w:szCs w:val="19"/>
          <w:lang w:val="en-US"/>
        </w:rPr>
        <w:t>", value,</w:t>
      </w:r>
    </w:p>
    <w:p w14:paraId="7AAFB51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"Вероятность скрещивания должна быть положительной и меньше 1.0");</w:t>
      </w:r>
    </w:p>
    <w:p w14:paraId="41C22AD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w:t>
      </w:r>
    </w:p>
    <w:p w14:paraId="50F22FA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61BFB2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m_CrossPossibility</w:t>
      </w:r>
      <w:proofErr w:type="spellEnd"/>
      <w:r w:rsidRPr="003872F3">
        <w:rPr>
          <w:rFonts w:ascii="Consolas" w:hAnsi="Consolas" w:cs="Consolas"/>
          <w:color w:val="000000" w:themeColor="text1"/>
          <w:sz w:val="19"/>
          <w:szCs w:val="19"/>
          <w:lang w:val="en-US"/>
        </w:rPr>
        <w:t xml:space="preserve"> = value;</w:t>
      </w:r>
    </w:p>
    <w:p w14:paraId="2A7FECC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8AC4D4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51CE68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50C54F3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3C7CE05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w:t>
      </w:r>
      <w:r w:rsidRPr="003872F3">
        <w:rPr>
          <w:rFonts w:ascii="Consolas" w:hAnsi="Consolas" w:cs="Consolas"/>
          <w:color w:val="000000" w:themeColor="text1"/>
          <w:sz w:val="19"/>
          <w:szCs w:val="19"/>
          <w:lang w:val="ru-RU"/>
        </w:rPr>
        <w:t>Вероятность</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мутации</w:t>
      </w:r>
    </w:p>
    <w:p w14:paraId="1DB6A6D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032B8C6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protected double </w:t>
      </w:r>
      <w:proofErr w:type="spellStart"/>
      <w:r w:rsidRPr="003872F3">
        <w:rPr>
          <w:rFonts w:ascii="Consolas" w:hAnsi="Consolas" w:cs="Consolas"/>
          <w:color w:val="000000" w:themeColor="text1"/>
          <w:sz w:val="19"/>
          <w:szCs w:val="19"/>
          <w:lang w:val="en-US"/>
        </w:rPr>
        <w:t>m_MutationPossibility</w:t>
      </w:r>
      <w:proofErr w:type="spellEnd"/>
      <w:r w:rsidRPr="003872F3">
        <w:rPr>
          <w:rFonts w:ascii="Consolas" w:hAnsi="Consolas" w:cs="Consolas"/>
          <w:color w:val="000000" w:themeColor="text1"/>
          <w:sz w:val="19"/>
          <w:szCs w:val="19"/>
          <w:lang w:val="en-US"/>
        </w:rPr>
        <w:t xml:space="preserve"> = 0.1;</w:t>
      </w:r>
    </w:p>
    <w:p w14:paraId="38B52BE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1961D50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59370A9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w:t>
      </w:r>
      <w:r w:rsidRPr="003872F3">
        <w:rPr>
          <w:rFonts w:ascii="Consolas" w:hAnsi="Consolas" w:cs="Consolas"/>
          <w:color w:val="000000" w:themeColor="text1"/>
          <w:sz w:val="19"/>
          <w:szCs w:val="19"/>
          <w:lang w:val="ru-RU"/>
        </w:rPr>
        <w:t>Вероятность</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мутации</w:t>
      </w:r>
    </w:p>
    <w:p w14:paraId="2F9D5B6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42C777F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double </w:t>
      </w:r>
      <w:proofErr w:type="spellStart"/>
      <w:r w:rsidRPr="003872F3">
        <w:rPr>
          <w:rFonts w:ascii="Consolas" w:hAnsi="Consolas" w:cs="Consolas"/>
          <w:color w:val="000000" w:themeColor="text1"/>
          <w:sz w:val="19"/>
          <w:szCs w:val="19"/>
          <w:lang w:val="en-US"/>
        </w:rPr>
        <w:t>MutationPossibility</w:t>
      </w:r>
      <w:proofErr w:type="spellEnd"/>
    </w:p>
    <w:p w14:paraId="795350B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C4C8FF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get</w:t>
      </w:r>
    </w:p>
    <w:p w14:paraId="703AD60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C30F32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return </w:t>
      </w:r>
      <w:proofErr w:type="spellStart"/>
      <w:r w:rsidRPr="003872F3">
        <w:rPr>
          <w:rFonts w:ascii="Consolas" w:hAnsi="Consolas" w:cs="Consolas"/>
          <w:color w:val="000000" w:themeColor="text1"/>
          <w:sz w:val="19"/>
          <w:szCs w:val="19"/>
          <w:lang w:val="en-US"/>
        </w:rPr>
        <w:t>m_MutationPossibility</w:t>
      </w:r>
      <w:proofErr w:type="spellEnd"/>
      <w:r w:rsidRPr="003872F3">
        <w:rPr>
          <w:rFonts w:ascii="Consolas" w:hAnsi="Consolas" w:cs="Consolas"/>
          <w:color w:val="000000" w:themeColor="text1"/>
          <w:sz w:val="19"/>
          <w:szCs w:val="19"/>
          <w:lang w:val="en-US"/>
        </w:rPr>
        <w:t>;</w:t>
      </w:r>
    </w:p>
    <w:p w14:paraId="1CEDE74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6DCE782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4E3E5C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set</w:t>
      </w:r>
    </w:p>
    <w:p w14:paraId="55F1ED8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D31909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(value &lt; 0 || value &gt; 1.0)</w:t>
      </w:r>
    </w:p>
    <w:p w14:paraId="3185783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686234D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throw new </w:t>
      </w:r>
      <w:proofErr w:type="spellStart"/>
      <w:proofErr w:type="gramStart"/>
      <w:r w:rsidRPr="003872F3">
        <w:rPr>
          <w:rFonts w:ascii="Consolas" w:hAnsi="Consolas" w:cs="Consolas"/>
          <w:color w:val="000000" w:themeColor="text1"/>
          <w:sz w:val="19"/>
          <w:szCs w:val="19"/>
          <w:lang w:val="en-US"/>
        </w:rPr>
        <w:t>ArgumentOutOfRangeException</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MutationPossibility</w:t>
      </w:r>
      <w:proofErr w:type="spellEnd"/>
      <w:r w:rsidRPr="003872F3">
        <w:rPr>
          <w:rFonts w:ascii="Consolas" w:hAnsi="Consolas" w:cs="Consolas"/>
          <w:color w:val="000000" w:themeColor="text1"/>
          <w:sz w:val="19"/>
          <w:szCs w:val="19"/>
          <w:lang w:val="en-US"/>
        </w:rPr>
        <w:t>", value,</w:t>
      </w:r>
    </w:p>
    <w:p w14:paraId="1A91176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"Вероятность мутации должна быть положительной и меньше 1.0");</w:t>
      </w:r>
    </w:p>
    <w:p w14:paraId="4B3BD6A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w:t>
      </w:r>
    </w:p>
    <w:p w14:paraId="51A7D29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E479F1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m_MutationPossibility</w:t>
      </w:r>
      <w:proofErr w:type="spellEnd"/>
      <w:r w:rsidRPr="003872F3">
        <w:rPr>
          <w:rFonts w:ascii="Consolas" w:hAnsi="Consolas" w:cs="Consolas"/>
          <w:color w:val="000000" w:themeColor="text1"/>
          <w:sz w:val="19"/>
          <w:szCs w:val="19"/>
          <w:lang w:val="en-US"/>
        </w:rPr>
        <w:t xml:space="preserve"> = value;</w:t>
      </w:r>
    </w:p>
    <w:p w14:paraId="0CAFD95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13225E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BE5622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9F2DAA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w:t>
      </w:r>
      <w:proofErr w:type="gramStart"/>
      <w:r w:rsidRPr="003872F3">
        <w:rPr>
          <w:rFonts w:ascii="Consolas" w:hAnsi="Consolas" w:cs="Consolas"/>
          <w:color w:val="000000" w:themeColor="text1"/>
          <w:sz w:val="19"/>
          <w:szCs w:val="19"/>
          <w:lang w:val="en-US"/>
        </w:rPr>
        <w:t>Population(</w:t>
      </w:r>
      <w:proofErr w:type="gramEnd"/>
      <w:r w:rsidRPr="003872F3">
        <w:rPr>
          <w:rFonts w:ascii="Consolas" w:hAnsi="Consolas" w:cs="Consolas"/>
          <w:color w:val="000000" w:themeColor="text1"/>
          <w:sz w:val="19"/>
          <w:szCs w:val="19"/>
          <w:lang w:val="en-US"/>
        </w:rPr>
        <w:t>)</w:t>
      </w:r>
    </w:p>
    <w:p w14:paraId="74BA9E1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64EDFF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AF224C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67A96C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Random </w:t>
      </w:r>
      <w:proofErr w:type="spellStart"/>
      <w:r w:rsidRPr="003872F3">
        <w:rPr>
          <w:rFonts w:ascii="Consolas" w:hAnsi="Consolas" w:cs="Consolas"/>
          <w:color w:val="000000" w:themeColor="text1"/>
          <w:sz w:val="19"/>
          <w:szCs w:val="19"/>
          <w:lang w:val="en-US"/>
        </w:rPr>
        <w:t>m_Rnd</w:t>
      </w:r>
      <w:proofErr w:type="spellEnd"/>
      <w:r w:rsidRPr="003872F3">
        <w:rPr>
          <w:rFonts w:ascii="Consolas" w:hAnsi="Consolas" w:cs="Consolas"/>
          <w:color w:val="000000" w:themeColor="text1"/>
          <w:sz w:val="19"/>
          <w:szCs w:val="19"/>
          <w:lang w:val="en-US"/>
        </w:rPr>
        <w:t xml:space="preserve"> = new </w:t>
      </w:r>
      <w:proofErr w:type="gramStart"/>
      <w:r w:rsidRPr="003872F3">
        <w:rPr>
          <w:rFonts w:ascii="Consolas" w:hAnsi="Consolas" w:cs="Consolas"/>
          <w:color w:val="000000" w:themeColor="text1"/>
          <w:sz w:val="19"/>
          <w:szCs w:val="19"/>
          <w:lang w:val="en-US"/>
        </w:rPr>
        <w:t>Random(</w:t>
      </w:r>
      <w:proofErr w:type="gramEnd"/>
      <w:r w:rsidRPr="003872F3">
        <w:rPr>
          <w:rFonts w:ascii="Consolas" w:hAnsi="Consolas" w:cs="Consolas"/>
          <w:color w:val="000000" w:themeColor="text1"/>
          <w:sz w:val="19"/>
          <w:szCs w:val="19"/>
          <w:lang w:val="en-US"/>
        </w:rPr>
        <w:t>);</w:t>
      </w:r>
    </w:p>
    <w:p w14:paraId="27F8178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3AA925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71BC213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xml:space="preserve">/// </w:t>
      </w:r>
      <w:proofErr w:type="spellStart"/>
      <w:r w:rsidRPr="003872F3">
        <w:rPr>
          <w:rFonts w:ascii="Consolas" w:hAnsi="Consolas" w:cs="Consolas"/>
          <w:color w:val="000000" w:themeColor="text1"/>
          <w:sz w:val="19"/>
          <w:szCs w:val="19"/>
          <w:lang w:val="ru-RU"/>
        </w:rPr>
        <w:t>Оновити</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популяцію</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отримати</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наступне</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покоління</w:t>
      </w:r>
      <w:proofErr w:type="spellEnd"/>
      <w:r w:rsidRPr="003872F3">
        <w:rPr>
          <w:rFonts w:ascii="Consolas" w:hAnsi="Consolas" w:cs="Consolas"/>
          <w:color w:val="000000" w:themeColor="text1"/>
          <w:sz w:val="19"/>
          <w:szCs w:val="19"/>
          <w:lang w:val="ru-RU"/>
        </w:rPr>
        <w:t>)</w:t>
      </w:r>
    </w:p>
    <w:p w14:paraId="595220B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3EBD736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virtual public void </w:t>
      </w:r>
      <w:proofErr w:type="spellStart"/>
      <w:proofErr w:type="gramStart"/>
      <w:r w:rsidRPr="003872F3">
        <w:rPr>
          <w:rFonts w:ascii="Consolas" w:hAnsi="Consolas" w:cs="Consolas"/>
          <w:color w:val="000000" w:themeColor="text1"/>
          <w:sz w:val="19"/>
          <w:szCs w:val="19"/>
          <w:lang w:val="en-US"/>
        </w:rPr>
        <w:t>NextGeneration</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w:t>
      </w:r>
    </w:p>
    <w:p w14:paraId="05002FD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33868F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w:t>
      </w:r>
      <w:proofErr w:type="spellStart"/>
      <w:r w:rsidRPr="003872F3">
        <w:rPr>
          <w:rFonts w:ascii="Consolas" w:hAnsi="Consolas" w:cs="Consolas"/>
          <w:color w:val="000000" w:themeColor="text1"/>
          <w:sz w:val="19"/>
          <w:szCs w:val="19"/>
          <w:lang w:val="en-US"/>
        </w:rPr>
        <w:t>m_Generation</w:t>
      </w:r>
      <w:proofErr w:type="spellEnd"/>
      <w:r w:rsidRPr="003872F3">
        <w:rPr>
          <w:rFonts w:ascii="Consolas" w:hAnsi="Consolas" w:cs="Consolas"/>
          <w:color w:val="000000" w:themeColor="text1"/>
          <w:sz w:val="19"/>
          <w:szCs w:val="19"/>
          <w:lang w:val="en-US"/>
        </w:rPr>
        <w:t xml:space="preserve"> == 0 &amp;&amp; </w:t>
      </w:r>
      <w:proofErr w:type="spellStart"/>
      <w:r w:rsidRPr="003872F3">
        <w:rPr>
          <w:rFonts w:ascii="Consolas" w:hAnsi="Consolas" w:cs="Consolas"/>
          <w:color w:val="000000" w:themeColor="text1"/>
          <w:sz w:val="19"/>
          <w:szCs w:val="19"/>
          <w:lang w:val="en-US"/>
        </w:rPr>
        <w:t>m_Species.Count</w:t>
      </w:r>
      <w:proofErr w:type="spellEnd"/>
      <w:r w:rsidRPr="003872F3">
        <w:rPr>
          <w:rFonts w:ascii="Consolas" w:hAnsi="Consolas" w:cs="Consolas"/>
          <w:color w:val="000000" w:themeColor="text1"/>
          <w:sz w:val="19"/>
          <w:szCs w:val="19"/>
          <w:lang w:val="en-US"/>
        </w:rPr>
        <w:t xml:space="preserve"> == 0)</w:t>
      </w:r>
    </w:p>
    <w:p w14:paraId="5620342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C7DCDC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throw new </w:t>
      </w:r>
      <w:proofErr w:type="spellStart"/>
      <w:proofErr w:type="gramStart"/>
      <w:r w:rsidRPr="003872F3">
        <w:rPr>
          <w:rFonts w:ascii="Consolas" w:hAnsi="Consolas" w:cs="Consolas"/>
          <w:color w:val="000000" w:themeColor="text1"/>
          <w:sz w:val="19"/>
          <w:szCs w:val="19"/>
          <w:lang w:val="en-US"/>
        </w:rPr>
        <w:t>ZeroSizePopulationException</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w:t>
      </w:r>
    </w:p>
    <w:p w14:paraId="714B3C2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6E508D1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341D09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w:t>
      </w:r>
      <w:proofErr w:type="spellStart"/>
      <w:r w:rsidRPr="003872F3">
        <w:rPr>
          <w:rFonts w:ascii="Consolas" w:hAnsi="Consolas" w:cs="Consolas"/>
          <w:color w:val="000000" w:themeColor="text1"/>
          <w:sz w:val="19"/>
          <w:szCs w:val="19"/>
          <w:lang w:val="ru-RU"/>
        </w:rPr>
        <w:t>Спочатку</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схрестимо</w:t>
      </w:r>
      <w:proofErr w:type="spellEnd"/>
    </w:p>
    <w:p w14:paraId="2EEB5EC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gramStart"/>
      <w:r w:rsidRPr="003872F3">
        <w:rPr>
          <w:rFonts w:ascii="Consolas" w:hAnsi="Consolas" w:cs="Consolas"/>
          <w:color w:val="000000" w:themeColor="text1"/>
          <w:sz w:val="19"/>
          <w:szCs w:val="19"/>
          <w:lang w:val="en-US"/>
        </w:rPr>
        <w:t>Cross(</w:t>
      </w:r>
      <w:proofErr w:type="gramEnd"/>
      <w:r w:rsidRPr="003872F3">
        <w:rPr>
          <w:rFonts w:ascii="Consolas" w:hAnsi="Consolas" w:cs="Consolas"/>
          <w:color w:val="000000" w:themeColor="text1"/>
          <w:sz w:val="19"/>
          <w:szCs w:val="19"/>
          <w:lang w:val="en-US"/>
        </w:rPr>
        <w:t>);</w:t>
      </w:r>
    </w:p>
    <w:p w14:paraId="16A1090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3AE37B73" w14:textId="77777777" w:rsidR="00A84D01" w:rsidRPr="00A562CA"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lastRenderedPageBreak/>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A562CA">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Промутуємо</w:t>
      </w:r>
      <w:proofErr w:type="spellEnd"/>
      <w:r w:rsidRPr="00A562CA">
        <w:rPr>
          <w:rFonts w:ascii="Consolas" w:hAnsi="Consolas" w:cs="Consolas"/>
          <w:color w:val="000000" w:themeColor="text1"/>
          <w:sz w:val="19"/>
          <w:szCs w:val="19"/>
          <w:lang w:val="ru-RU"/>
        </w:rPr>
        <w:t xml:space="preserve"> </w:t>
      </w:r>
      <w:r w:rsidRPr="003872F3">
        <w:rPr>
          <w:rFonts w:ascii="Consolas" w:hAnsi="Consolas" w:cs="Consolas"/>
          <w:color w:val="000000" w:themeColor="text1"/>
          <w:sz w:val="19"/>
          <w:szCs w:val="19"/>
          <w:lang w:val="ru-RU"/>
        </w:rPr>
        <w:t>і</w:t>
      </w:r>
      <w:r w:rsidRPr="00A562CA">
        <w:rPr>
          <w:rFonts w:ascii="Consolas" w:hAnsi="Consolas" w:cs="Consolas"/>
          <w:color w:val="000000" w:themeColor="text1"/>
          <w:sz w:val="19"/>
          <w:szCs w:val="19"/>
          <w:lang w:val="ru-RU"/>
        </w:rPr>
        <w:t xml:space="preserve"> </w:t>
      </w:r>
      <w:r w:rsidRPr="003872F3">
        <w:rPr>
          <w:rFonts w:ascii="Consolas" w:hAnsi="Consolas" w:cs="Consolas"/>
          <w:color w:val="000000" w:themeColor="text1"/>
          <w:sz w:val="19"/>
          <w:szCs w:val="19"/>
          <w:lang w:val="ru-RU"/>
        </w:rPr>
        <w:t>заодно</w:t>
      </w:r>
      <w:r w:rsidRPr="00A562CA">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перевіримо</w:t>
      </w:r>
      <w:proofErr w:type="spellEnd"/>
      <w:r w:rsidRPr="00A562CA">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всі</w:t>
      </w:r>
      <w:proofErr w:type="spellEnd"/>
      <w:r w:rsidRPr="00A562CA">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хромосоми</w:t>
      </w:r>
      <w:proofErr w:type="spellEnd"/>
    </w:p>
    <w:p w14:paraId="4403CFE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A562CA">
        <w:rPr>
          <w:rFonts w:ascii="Consolas" w:hAnsi="Consolas" w:cs="Consolas"/>
          <w:color w:val="000000" w:themeColor="text1"/>
          <w:sz w:val="19"/>
          <w:szCs w:val="19"/>
          <w:lang w:val="ru-RU"/>
        </w:rPr>
        <w:tab/>
      </w:r>
      <w:r w:rsidRPr="00A562CA">
        <w:rPr>
          <w:rFonts w:ascii="Consolas" w:hAnsi="Consolas" w:cs="Consolas"/>
          <w:color w:val="000000" w:themeColor="text1"/>
          <w:sz w:val="19"/>
          <w:szCs w:val="19"/>
          <w:lang w:val="ru-RU"/>
        </w:rPr>
        <w:tab/>
      </w:r>
      <w:r w:rsidRPr="00A562CA">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foreach (</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 species in </w:t>
      </w:r>
      <w:proofErr w:type="spellStart"/>
      <w:r w:rsidRPr="003872F3">
        <w:rPr>
          <w:rFonts w:ascii="Consolas" w:hAnsi="Consolas" w:cs="Consolas"/>
          <w:color w:val="000000" w:themeColor="text1"/>
          <w:sz w:val="19"/>
          <w:szCs w:val="19"/>
          <w:lang w:val="en-US"/>
        </w:rPr>
        <w:t>m_Species</w:t>
      </w:r>
      <w:proofErr w:type="spellEnd"/>
      <w:r w:rsidRPr="003872F3">
        <w:rPr>
          <w:rFonts w:ascii="Consolas" w:hAnsi="Consolas" w:cs="Consolas"/>
          <w:color w:val="000000" w:themeColor="text1"/>
          <w:sz w:val="19"/>
          <w:szCs w:val="19"/>
          <w:lang w:val="en-US"/>
        </w:rPr>
        <w:t>)</w:t>
      </w:r>
    </w:p>
    <w:p w14:paraId="614CBF8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85D086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w:t>
      </w:r>
      <w:proofErr w:type="spellStart"/>
      <w:r w:rsidRPr="003872F3">
        <w:rPr>
          <w:rFonts w:ascii="Consolas" w:hAnsi="Consolas" w:cs="Consolas"/>
          <w:color w:val="000000" w:themeColor="text1"/>
          <w:sz w:val="19"/>
          <w:szCs w:val="19"/>
          <w:lang w:val="ru-RU"/>
        </w:rPr>
        <w:t>Якщо</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треба</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мутувати</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з</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урахуванням</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ймовірност</w:t>
      </w:r>
      <w:r w:rsidRPr="003872F3">
        <w:rPr>
          <w:rFonts w:ascii="Consolas" w:hAnsi="Consolas" w:cs="Consolas"/>
          <w:color w:val="000000" w:themeColor="text1"/>
          <w:sz w:val="19"/>
          <w:szCs w:val="19"/>
          <w:lang w:val="en-US"/>
        </w:rPr>
        <w:t>i</w:t>
      </w:r>
      <w:proofErr w:type="spellEnd"/>
    </w:p>
    <w:p w14:paraId="0418D14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w:t>
      </w:r>
      <w:proofErr w:type="spellStart"/>
      <w:r w:rsidRPr="003872F3">
        <w:rPr>
          <w:rFonts w:ascii="Consolas" w:hAnsi="Consolas" w:cs="Consolas"/>
          <w:color w:val="000000" w:themeColor="text1"/>
          <w:sz w:val="19"/>
          <w:szCs w:val="19"/>
          <w:lang w:val="en-US"/>
        </w:rPr>
        <w:t>m_Rnd.NextDouble</w:t>
      </w:r>
      <w:proofErr w:type="spellEnd"/>
      <w:r w:rsidRPr="003872F3">
        <w:rPr>
          <w:rFonts w:ascii="Consolas" w:hAnsi="Consolas" w:cs="Consolas"/>
          <w:color w:val="000000" w:themeColor="text1"/>
          <w:sz w:val="19"/>
          <w:szCs w:val="19"/>
          <w:lang w:val="en-US"/>
        </w:rPr>
        <w:t xml:space="preserve">() &lt;= </w:t>
      </w:r>
      <w:proofErr w:type="spellStart"/>
      <w:r w:rsidRPr="003872F3">
        <w:rPr>
          <w:rFonts w:ascii="Consolas" w:hAnsi="Consolas" w:cs="Consolas"/>
          <w:color w:val="000000" w:themeColor="text1"/>
          <w:sz w:val="19"/>
          <w:szCs w:val="19"/>
          <w:lang w:val="en-US"/>
        </w:rPr>
        <w:t>m_MutationPossibility</w:t>
      </w:r>
      <w:proofErr w:type="spellEnd"/>
      <w:r w:rsidRPr="003872F3">
        <w:rPr>
          <w:rFonts w:ascii="Consolas" w:hAnsi="Consolas" w:cs="Consolas"/>
          <w:color w:val="000000" w:themeColor="text1"/>
          <w:sz w:val="19"/>
          <w:szCs w:val="19"/>
          <w:lang w:val="en-US"/>
        </w:rPr>
        <w:t>)</w:t>
      </w:r>
    </w:p>
    <w:p w14:paraId="47226E6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EF27A2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proofErr w:type="gramStart"/>
      <w:r w:rsidRPr="003872F3">
        <w:rPr>
          <w:rFonts w:ascii="Consolas" w:hAnsi="Consolas" w:cs="Consolas"/>
          <w:color w:val="000000" w:themeColor="text1"/>
          <w:sz w:val="19"/>
          <w:szCs w:val="19"/>
          <w:lang w:val="en-US"/>
        </w:rPr>
        <w:t>species.Mutation</w:t>
      </w:r>
      <w:proofErr w:type="spellEnd"/>
      <w:proofErr w:type="gramEnd"/>
      <w:r w:rsidRPr="003872F3">
        <w:rPr>
          <w:rFonts w:ascii="Consolas" w:hAnsi="Consolas" w:cs="Consolas"/>
          <w:color w:val="000000" w:themeColor="text1"/>
          <w:sz w:val="19"/>
          <w:szCs w:val="19"/>
          <w:lang w:val="en-US"/>
        </w:rPr>
        <w:t>();</w:t>
      </w:r>
    </w:p>
    <w:p w14:paraId="0744F30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B2B0FC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3E08474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proofErr w:type="gramStart"/>
      <w:r w:rsidRPr="003872F3">
        <w:rPr>
          <w:rFonts w:ascii="Consolas" w:hAnsi="Consolas" w:cs="Consolas"/>
          <w:color w:val="000000" w:themeColor="text1"/>
          <w:sz w:val="19"/>
          <w:szCs w:val="19"/>
          <w:lang w:val="en-US"/>
        </w:rPr>
        <w:t>species.TestChromosomes</w:t>
      </w:r>
      <w:proofErr w:type="spellEnd"/>
      <w:proofErr w:type="gramEnd"/>
      <w:r w:rsidRPr="003872F3">
        <w:rPr>
          <w:rFonts w:ascii="Consolas" w:hAnsi="Consolas" w:cs="Consolas"/>
          <w:color w:val="000000" w:themeColor="text1"/>
          <w:sz w:val="19"/>
          <w:szCs w:val="19"/>
          <w:lang w:val="en-US"/>
        </w:rPr>
        <w:t>();</w:t>
      </w:r>
    </w:p>
    <w:p w14:paraId="5EA2C1C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4F0295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C6DA2E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w:t>
      </w:r>
      <w:proofErr w:type="spellStart"/>
      <w:r w:rsidRPr="003872F3">
        <w:rPr>
          <w:rFonts w:ascii="Consolas" w:hAnsi="Consolas" w:cs="Consolas"/>
          <w:color w:val="000000" w:themeColor="text1"/>
          <w:sz w:val="19"/>
          <w:szCs w:val="19"/>
          <w:lang w:val="ru-RU"/>
        </w:rPr>
        <w:t>Відбераємо</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найживучіші</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види</w:t>
      </w:r>
      <w:proofErr w:type="spellEnd"/>
    </w:p>
    <w:p w14:paraId="050E49C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m_Species.Sort</w:t>
      </w:r>
      <w:proofErr w:type="spellEnd"/>
      <w:r w:rsidRPr="003872F3">
        <w:rPr>
          <w:rFonts w:ascii="Consolas" w:hAnsi="Consolas" w:cs="Consolas"/>
          <w:color w:val="000000" w:themeColor="text1"/>
          <w:sz w:val="19"/>
          <w:szCs w:val="19"/>
          <w:lang w:val="en-US"/>
        </w:rPr>
        <w:t>();</w:t>
      </w:r>
    </w:p>
    <w:p w14:paraId="103178C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gramStart"/>
      <w:r w:rsidRPr="003872F3">
        <w:rPr>
          <w:rFonts w:ascii="Consolas" w:hAnsi="Consolas" w:cs="Consolas"/>
          <w:color w:val="000000" w:themeColor="text1"/>
          <w:sz w:val="19"/>
          <w:szCs w:val="19"/>
          <w:lang w:val="en-US"/>
        </w:rPr>
        <w:t>Selection(</w:t>
      </w:r>
      <w:proofErr w:type="gramEnd"/>
      <w:r w:rsidRPr="003872F3">
        <w:rPr>
          <w:rFonts w:ascii="Consolas" w:hAnsi="Consolas" w:cs="Consolas"/>
          <w:color w:val="000000" w:themeColor="text1"/>
          <w:sz w:val="19"/>
          <w:szCs w:val="19"/>
          <w:lang w:val="en-US"/>
        </w:rPr>
        <w:t>);</w:t>
      </w:r>
    </w:p>
    <w:p w14:paraId="54F2BB6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F0BAA0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m_Generation</w:t>
      </w:r>
      <w:proofErr w:type="spellEnd"/>
      <w:r w:rsidRPr="003872F3">
        <w:rPr>
          <w:rFonts w:ascii="Consolas" w:hAnsi="Consolas" w:cs="Consolas"/>
          <w:color w:val="000000" w:themeColor="text1"/>
          <w:sz w:val="19"/>
          <w:szCs w:val="19"/>
          <w:lang w:val="en-US"/>
        </w:rPr>
        <w:t>++;</w:t>
      </w:r>
    </w:p>
    <w:p w14:paraId="7D87431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w:t>
      </w:r>
    </w:p>
    <w:p w14:paraId="49265E3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p>
    <w:p w14:paraId="5FF9441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#region Вспомогательные функции для получения нового поколения</w:t>
      </w:r>
    </w:p>
    <w:p w14:paraId="78B6E81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p>
    <w:p w14:paraId="1BF2DF9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4F77D1C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xml:space="preserve">/// </w:t>
      </w:r>
      <w:proofErr w:type="spellStart"/>
      <w:r w:rsidRPr="003872F3">
        <w:rPr>
          <w:rFonts w:ascii="Consolas" w:hAnsi="Consolas" w:cs="Consolas"/>
          <w:color w:val="000000" w:themeColor="text1"/>
          <w:sz w:val="19"/>
          <w:szCs w:val="19"/>
          <w:lang w:val="ru-RU"/>
        </w:rPr>
        <w:t>Отримати</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нові</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види</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схрещуванням</w:t>
      </w:r>
      <w:proofErr w:type="spellEnd"/>
    </w:p>
    <w:p w14:paraId="42B8D00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4710C67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proofErr w:type="spellStart"/>
      <w:r w:rsidRPr="003872F3">
        <w:rPr>
          <w:rFonts w:ascii="Consolas" w:hAnsi="Consolas" w:cs="Consolas"/>
          <w:color w:val="000000" w:themeColor="text1"/>
          <w:sz w:val="19"/>
          <w:szCs w:val="19"/>
          <w:lang w:val="ru-RU"/>
        </w:rPr>
        <w:t>protected</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void</w:t>
      </w:r>
      <w:proofErr w:type="spellEnd"/>
      <w:r w:rsidRPr="003872F3">
        <w:rPr>
          <w:rFonts w:ascii="Consolas" w:hAnsi="Consolas" w:cs="Consolas"/>
          <w:color w:val="000000" w:themeColor="text1"/>
          <w:sz w:val="19"/>
          <w:szCs w:val="19"/>
          <w:lang w:val="ru-RU"/>
        </w:rPr>
        <w:t xml:space="preserve"> </w:t>
      </w:r>
      <w:proofErr w:type="gramStart"/>
      <w:r w:rsidRPr="003872F3">
        <w:rPr>
          <w:rFonts w:ascii="Consolas" w:hAnsi="Consolas" w:cs="Consolas"/>
          <w:color w:val="000000" w:themeColor="text1"/>
          <w:sz w:val="19"/>
          <w:szCs w:val="19"/>
          <w:lang w:val="ru-RU"/>
        </w:rPr>
        <w:t>Cross(</w:t>
      </w:r>
      <w:proofErr w:type="gramEnd"/>
      <w:r w:rsidRPr="003872F3">
        <w:rPr>
          <w:rFonts w:ascii="Consolas" w:hAnsi="Consolas" w:cs="Consolas"/>
          <w:color w:val="000000" w:themeColor="text1"/>
          <w:sz w:val="19"/>
          <w:szCs w:val="19"/>
          <w:lang w:val="ru-RU"/>
        </w:rPr>
        <w:t>)</w:t>
      </w:r>
    </w:p>
    <w:p w14:paraId="699A0EE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w:t>
      </w:r>
    </w:p>
    <w:p w14:paraId="563BA28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xml:space="preserve">// </w:t>
      </w:r>
      <w:proofErr w:type="spellStart"/>
      <w:r w:rsidRPr="003872F3">
        <w:rPr>
          <w:rFonts w:ascii="Consolas" w:hAnsi="Consolas" w:cs="Consolas"/>
          <w:color w:val="000000" w:themeColor="text1"/>
          <w:sz w:val="19"/>
          <w:szCs w:val="19"/>
          <w:lang w:val="ru-RU"/>
        </w:rPr>
        <w:t>Розмір</w:t>
      </w:r>
      <w:proofErr w:type="spellEnd"/>
      <w:r w:rsidRPr="003872F3">
        <w:rPr>
          <w:rFonts w:ascii="Consolas" w:hAnsi="Consolas" w:cs="Consolas"/>
          <w:color w:val="000000" w:themeColor="text1"/>
          <w:sz w:val="19"/>
          <w:szCs w:val="19"/>
          <w:lang w:val="ru-RU"/>
        </w:rPr>
        <w:t xml:space="preserve"> </w:t>
      </w:r>
      <w:proofErr w:type="gramStart"/>
      <w:r w:rsidRPr="003872F3">
        <w:rPr>
          <w:rFonts w:ascii="Consolas" w:hAnsi="Consolas" w:cs="Consolas"/>
          <w:color w:val="000000" w:themeColor="text1"/>
          <w:sz w:val="19"/>
          <w:szCs w:val="19"/>
          <w:lang w:val="ru-RU"/>
        </w:rPr>
        <w:t>до початку</w:t>
      </w:r>
      <w:proofErr w:type="gram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поповнення</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популяції</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щоб</w:t>
      </w:r>
      <w:proofErr w:type="spellEnd"/>
      <w:r w:rsidRPr="003872F3">
        <w:rPr>
          <w:rFonts w:ascii="Consolas" w:hAnsi="Consolas" w:cs="Consolas"/>
          <w:color w:val="000000" w:themeColor="text1"/>
          <w:sz w:val="19"/>
          <w:szCs w:val="19"/>
          <w:lang w:val="ru-RU"/>
        </w:rPr>
        <w:t xml:space="preserve"> не </w:t>
      </w:r>
      <w:proofErr w:type="spellStart"/>
      <w:r w:rsidRPr="003872F3">
        <w:rPr>
          <w:rFonts w:ascii="Consolas" w:hAnsi="Consolas" w:cs="Consolas"/>
          <w:color w:val="000000" w:themeColor="text1"/>
          <w:sz w:val="19"/>
          <w:szCs w:val="19"/>
          <w:lang w:val="ru-RU"/>
        </w:rPr>
        <w:t>схрещувати</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нові</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види</w:t>
      </w:r>
      <w:proofErr w:type="spellEnd"/>
      <w:r w:rsidRPr="003872F3">
        <w:rPr>
          <w:rFonts w:ascii="Consolas" w:hAnsi="Consolas" w:cs="Consolas"/>
          <w:color w:val="000000" w:themeColor="text1"/>
          <w:sz w:val="19"/>
          <w:szCs w:val="19"/>
          <w:lang w:val="ru-RU"/>
        </w:rPr>
        <w:t>,</w:t>
      </w:r>
    </w:p>
    <w:p w14:paraId="48D77F6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xml:space="preserve">// </w:t>
      </w:r>
      <w:proofErr w:type="spellStart"/>
      <w:r w:rsidRPr="003872F3">
        <w:rPr>
          <w:rFonts w:ascii="Consolas" w:hAnsi="Consolas" w:cs="Consolas"/>
          <w:color w:val="000000" w:themeColor="text1"/>
          <w:sz w:val="19"/>
          <w:szCs w:val="19"/>
          <w:lang w:val="ru-RU"/>
        </w:rPr>
        <w:t>які</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додаються</w:t>
      </w:r>
      <w:proofErr w:type="spellEnd"/>
      <w:r w:rsidRPr="003872F3">
        <w:rPr>
          <w:rFonts w:ascii="Consolas" w:hAnsi="Consolas" w:cs="Consolas"/>
          <w:color w:val="000000" w:themeColor="text1"/>
          <w:sz w:val="19"/>
          <w:szCs w:val="19"/>
          <w:lang w:val="ru-RU"/>
        </w:rPr>
        <w:t xml:space="preserve"> в </w:t>
      </w:r>
      <w:proofErr w:type="spellStart"/>
      <w:r w:rsidRPr="003872F3">
        <w:rPr>
          <w:rFonts w:ascii="Consolas" w:hAnsi="Consolas" w:cs="Consolas"/>
          <w:color w:val="000000" w:themeColor="text1"/>
          <w:sz w:val="19"/>
          <w:szCs w:val="19"/>
          <w:lang w:val="ru-RU"/>
        </w:rPr>
        <w:t>кінець</w:t>
      </w:r>
      <w:proofErr w:type="spellEnd"/>
      <w:r w:rsidRPr="003872F3">
        <w:rPr>
          <w:rFonts w:ascii="Consolas" w:hAnsi="Consolas" w:cs="Consolas"/>
          <w:color w:val="000000" w:themeColor="text1"/>
          <w:sz w:val="19"/>
          <w:szCs w:val="19"/>
          <w:lang w:val="ru-RU"/>
        </w:rPr>
        <w:t xml:space="preserve"> списку)</w:t>
      </w:r>
    </w:p>
    <w:p w14:paraId="0E400C4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xml:space="preserve">Int32 </w:t>
      </w:r>
      <w:proofErr w:type="spellStart"/>
      <w:r w:rsidRPr="003872F3">
        <w:rPr>
          <w:rFonts w:ascii="Consolas" w:hAnsi="Consolas" w:cs="Consolas"/>
          <w:color w:val="000000" w:themeColor="text1"/>
          <w:sz w:val="19"/>
          <w:szCs w:val="19"/>
          <w:lang w:val="en-US"/>
        </w:rPr>
        <w:t>OldSize</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m_Species.Count</w:t>
      </w:r>
      <w:proofErr w:type="spellEnd"/>
      <w:r w:rsidRPr="003872F3">
        <w:rPr>
          <w:rFonts w:ascii="Consolas" w:hAnsi="Consolas" w:cs="Consolas"/>
          <w:color w:val="000000" w:themeColor="text1"/>
          <w:sz w:val="19"/>
          <w:szCs w:val="19"/>
          <w:lang w:val="en-US"/>
        </w:rPr>
        <w:t>;</w:t>
      </w:r>
    </w:p>
    <w:p w14:paraId="4A24DD6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34ECD2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w:t>
      </w:r>
      <w:r w:rsidRPr="003872F3">
        <w:rPr>
          <w:rFonts w:ascii="Consolas" w:hAnsi="Consolas" w:cs="Consolas"/>
          <w:color w:val="000000" w:themeColor="text1"/>
          <w:sz w:val="19"/>
          <w:szCs w:val="19"/>
          <w:lang w:val="ru-RU"/>
        </w:rPr>
        <w:t>Номер</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пари</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для</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схрещувати</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виду</w:t>
      </w:r>
    </w:p>
    <w:p w14:paraId="01211A0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Int32 Count = </w:t>
      </w:r>
      <w:proofErr w:type="spellStart"/>
      <w:r w:rsidRPr="003872F3">
        <w:rPr>
          <w:rFonts w:ascii="Consolas" w:hAnsi="Consolas" w:cs="Consolas"/>
          <w:color w:val="000000" w:themeColor="text1"/>
          <w:sz w:val="19"/>
          <w:szCs w:val="19"/>
          <w:lang w:val="en-US"/>
        </w:rPr>
        <w:t>m_Species.Count</w:t>
      </w:r>
      <w:proofErr w:type="spellEnd"/>
      <w:r w:rsidRPr="003872F3">
        <w:rPr>
          <w:rFonts w:ascii="Consolas" w:hAnsi="Consolas" w:cs="Consolas"/>
          <w:color w:val="000000" w:themeColor="text1"/>
          <w:sz w:val="19"/>
          <w:szCs w:val="19"/>
          <w:lang w:val="en-US"/>
        </w:rPr>
        <w:t>;</w:t>
      </w:r>
    </w:p>
    <w:p w14:paraId="6DEF3AC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DADFD4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for (int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 0;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&lt; Count;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66D9C37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4B2B803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w:t>
      </w:r>
      <w:proofErr w:type="spellStart"/>
      <w:r w:rsidRPr="003872F3">
        <w:rPr>
          <w:rFonts w:ascii="Consolas" w:hAnsi="Consolas" w:cs="Consolas"/>
          <w:color w:val="000000" w:themeColor="text1"/>
          <w:sz w:val="19"/>
          <w:szCs w:val="19"/>
          <w:lang w:val="ru-RU"/>
        </w:rPr>
        <w:t>Якщо</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треба</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схрещувати</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з</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урахуванням</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ймовірності</w:t>
      </w:r>
      <w:proofErr w:type="spellEnd"/>
    </w:p>
    <w:p w14:paraId="5EE1D63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w:t>
      </w:r>
      <w:proofErr w:type="spellStart"/>
      <w:r w:rsidRPr="003872F3">
        <w:rPr>
          <w:rFonts w:ascii="Consolas" w:hAnsi="Consolas" w:cs="Consolas"/>
          <w:color w:val="000000" w:themeColor="text1"/>
          <w:sz w:val="19"/>
          <w:szCs w:val="19"/>
          <w:lang w:val="en-US"/>
        </w:rPr>
        <w:t>m_Rnd.NextDouble</w:t>
      </w:r>
      <w:proofErr w:type="spellEnd"/>
      <w:r w:rsidRPr="003872F3">
        <w:rPr>
          <w:rFonts w:ascii="Consolas" w:hAnsi="Consolas" w:cs="Consolas"/>
          <w:color w:val="000000" w:themeColor="text1"/>
          <w:sz w:val="19"/>
          <w:szCs w:val="19"/>
          <w:lang w:val="en-US"/>
        </w:rPr>
        <w:t xml:space="preserve">() &lt;= </w:t>
      </w:r>
      <w:proofErr w:type="spellStart"/>
      <w:r w:rsidRPr="003872F3">
        <w:rPr>
          <w:rFonts w:ascii="Consolas" w:hAnsi="Consolas" w:cs="Consolas"/>
          <w:color w:val="000000" w:themeColor="text1"/>
          <w:sz w:val="19"/>
          <w:szCs w:val="19"/>
          <w:lang w:val="en-US"/>
        </w:rPr>
        <w:t>m_CrossPossibility</w:t>
      </w:r>
      <w:proofErr w:type="spellEnd"/>
      <w:r w:rsidRPr="003872F3">
        <w:rPr>
          <w:rFonts w:ascii="Consolas" w:hAnsi="Consolas" w:cs="Consolas"/>
          <w:color w:val="000000" w:themeColor="text1"/>
          <w:sz w:val="19"/>
          <w:szCs w:val="19"/>
          <w:lang w:val="en-US"/>
        </w:rPr>
        <w:t>)</w:t>
      </w:r>
    </w:p>
    <w:p w14:paraId="18E3732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w:t>
      </w:r>
    </w:p>
    <w:p w14:paraId="68C4F54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xml:space="preserve">// </w:t>
      </w:r>
      <w:proofErr w:type="spellStart"/>
      <w:r w:rsidRPr="003872F3">
        <w:rPr>
          <w:rFonts w:ascii="Consolas" w:hAnsi="Consolas" w:cs="Consolas"/>
          <w:color w:val="000000" w:themeColor="text1"/>
          <w:sz w:val="19"/>
          <w:szCs w:val="19"/>
          <w:lang w:val="ru-RU"/>
        </w:rPr>
        <w:t>Додаємо</w:t>
      </w:r>
      <w:proofErr w:type="spellEnd"/>
      <w:r w:rsidRPr="003872F3">
        <w:rPr>
          <w:rFonts w:ascii="Consolas" w:hAnsi="Consolas" w:cs="Consolas"/>
          <w:color w:val="000000" w:themeColor="text1"/>
          <w:sz w:val="19"/>
          <w:szCs w:val="19"/>
          <w:lang w:val="ru-RU"/>
        </w:rPr>
        <w:t xml:space="preserve"> в список виду, </w:t>
      </w:r>
      <w:proofErr w:type="spellStart"/>
      <w:r w:rsidRPr="003872F3">
        <w:rPr>
          <w:rFonts w:ascii="Consolas" w:hAnsi="Consolas" w:cs="Consolas"/>
          <w:color w:val="000000" w:themeColor="text1"/>
          <w:sz w:val="19"/>
          <w:szCs w:val="19"/>
          <w:lang w:val="ru-RU"/>
        </w:rPr>
        <w:t>отриманий</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схрещуванням</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чергового</w:t>
      </w:r>
      <w:proofErr w:type="spellEnd"/>
      <w:r w:rsidRPr="003872F3">
        <w:rPr>
          <w:rFonts w:ascii="Consolas" w:hAnsi="Consolas" w:cs="Consolas"/>
          <w:color w:val="000000" w:themeColor="text1"/>
          <w:sz w:val="19"/>
          <w:szCs w:val="19"/>
          <w:lang w:val="ru-RU"/>
        </w:rPr>
        <w:t xml:space="preserve"> виду і</w:t>
      </w:r>
    </w:p>
    <w:p w14:paraId="6702B6C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виду</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з</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випадковим</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номером</w:t>
      </w:r>
    </w:p>
    <w:p w14:paraId="6E29DDA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m_Species.Add(m_Species[i</w:t>
      </w:r>
      <w:proofErr w:type="gramStart"/>
      <w:r w:rsidRPr="003872F3">
        <w:rPr>
          <w:rFonts w:ascii="Consolas" w:hAnsi="Consolas" w:cs="Consolas"/>
          <w:color w:val="000000" w:themeColor="text1"/>
          <w:sz w:val="19"/>
          <w:szCs w:val="19"/>
          <w:lang w:val="en-US"/>
        </w:rPr>
        <w:t>].Cross</w:t>
      </w:r>
      <w:proofErr w:type="gramEnd"/>
      <w:r w:rsidRPr="003872F3">
        <w:rPr>
          <w:rFonts w:ascii="Consolas" w:hAnsi="Consolas" w:cs="Consolas"/>
          <w:color w:val="000000" w:themeColor="text1"/>
          <w:sz w:val="19"/>
          <w:szCs w:val="19"/>
          <w:lang w:val="en-US"/>
        </w:rPr>
        <w:t>(m_Species[m_Rnd.Next(OldSize)]));</w:t>
      </w:r>
    </w:p>
    <w:p w14:paraId="5729642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w:t>
      </w:r>
    </w:p>
    <w:p w14:paraId="69F4ECC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w:t>
      </w:r>
    </w:p>
    <w:p w14:paraId="742CBE1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w:t>
      </w:r>
    </w:p>
    <w:p w14:paraId="7384BDA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p>
    <w:p w14:paraId="466DDA3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7F5A0CC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Получить наилучшее значение целевой функции</w:t>
      </w:r>
    </w:p>
    <w:p w14:paraId="3CA93E75"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711327">
        <w:rPr>
          <w:rFonts w:ascii="Consolas" w:hAnsi="Consolas" w:cs="Consolas"/>
          <w:color w:val="000000" w:themeColor="text1"/>
          <w:sz w:val="19"/>
          <w:szCs w:val="19"/>
          <w:lang w:val="en-US"/>
        </w:rPr>
        <w:t>/// &lt;/summary&gt;</w:t>
      </w:r>
    </w:p>
    <w:p w14:paraId="43CDD443"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ab/>
        <w:t xml:space="preserve">public double </w:t>
      </w:r>
      <w:proofErr w:type="spellStart"/>
      <w:r w:rsidRPr="00711327">
        <w:rPr>
          <w:rFonts w:ascii="Consolas" w:hAnsi="Consolas" w:cs="Consolas"/>
          <w:color w:val="000000" w:themeColor="text1"/>
          <w:sz w:val="19"/>
          <w:szCs w:val="19"/>
          <w:lang w:val="en-US"/>
        </w:rPr>
        <w:t>BestFunc</w:t>
      </w:r>
      <w:proofErr w:type="spellEnd"/>
    </w:p>
    <w:p w14:paraId="4A54EC4D"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ab/>
        <w:t>{</w:t>
      </w:r>
    </w:p>
    <w:p w14:paraId="36FA174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get</w:t>
      </w:r>
    </w:p>
    <w:p w14:paraId="335B8EF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A88EFA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return </w:t>
      </w:r>
      <w:proofErr w:type="spellStart"/>
      <w:r w:rsidRPr="003872F3">
        <w:rPr>
          <w:rFonts w:ascii="Consolas" w:hAnsi="Consolas" w:cs="Consolas"/>
          <w:color w:val="000000" w:themeColor="text1"/>
          <w:sz w:val="19"/>
          <w:szCs w:val="19"/>
          <w:lang w:val="en-US"/>
        </w:rPr>
        <w:t>m_</w:t>
      </w:r>
      <w:proofErr w:type="gramStart"/>
      <w:r w:rsidRPr="003872F3">
        <w:rPr>
          <w:rFonts w:ascii="Consolas" w:hAnsi="Consolas" w:cs="Consolas"/>
          <w:color w:val="000000" w:themeColor="text1"/>
          <w:sz w:val="19"/>
          <w:szCs w:val="19"/>
          <w:lang w:val="en-US"/>
        </w:rPr>
        <w:t>Species</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0].</w:t>
      </w:r>
      <w:proofErr w:type="spellStart"/>
      <w:r w:rsidRPr="003872F3">
        <w:rPr>
          <w:rFonts w:ascii="Consolas" w:hAnsi="Consolas" w:cs="Consolas"/>
          <w:color w:val="000000" w:themeColor="text1"/>
          <w:sz w:val="19"/>
          <w:szCs w:val="19"/>
          <w:lang w:val="en-US"/>
        </w:rPr>
        <w:t>FinalFunc</w:t>
      </w:r>
      <w:proofErr w:type="spellEnd"/>
      <w:r w:rsidRPr="003872F3">
        <w:rPr>
          <w:rFonts w:ascii="Consolas" w:hAnsi="Consolas" w:cs="Consolas"/>
          <w:color w:val="000000" w:themeColor="text1"/>
          <w:sz w:val="19"/>
          <w:szCs w:val="19"/>
          <w:lang w:val="en-US"/>
        </w:rPr>
        <w:t>;</w:t>
      </w:r>
    </w:p>
    <w:p w14:paraId="525EA38C"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w:t>
      </w:r>
    </w:p>
    <w:p w14:paraId="13B50F73"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ab/>
        <w:t>}</w:t>
      </w:r>
    </w:p>
    <w:p w14:paraId="241E5D3C"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3BEB91F3"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ab/>
        <w:t>/// &lt;summary&gt;</w:t>
      </w:r>
    </w:p>
    <w:p w14:paraId="574AF83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Получить</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лучший</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вид</w:t>
      </w:r>
    </w:p>
    <w:p w14:paraId="7221F14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1B324F0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BestSpecies</w:t>
      </w:r>
      <w:proofErr w:type="spellEnd"/>
    </w:p>
    <w:p w14:paraId="740F247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3F6264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get</w:t>
      </w:r>
    </w:p>
    <w:p w14:paraId="15260A0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6F5C029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lastRenderedPageBreak/>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return </w:t>
      </w:r>
      <w:proofErr w:type="spellStart"/>
      <w:r w:rsidRPr="003872F3">
        <w:rPr>
          <w:rFonts w:ascii="Consolas" w:hAnsi="Consolas" w:cs="Consolas"/>
          <w:color w:val="000000" w:themeColor="text1"/>
          <w:sz w:val="19"/>
          <w:szCs w:val="19"/>
          <w:lang w:val="en-US"/>
        </w:rPr>
        <w:t>m_</w:t>
      </w:r>
      <w:proofErr w:type="gramStart"/>
      <w:r w:rsidRPr="003872F3">
        <w:rPr>
          <w:rFonts w:ascii="Consolas" w:hAnsi="Consolas" w:cs="Consolas"/>
          <w:color w:val="000000" w:themeColor="text1"/>
          <w:sz w:val="19"/>
          <w:szCs w:val="19"/>
          <w:lang w:val="en-US"/>
        </w:rPr>
        <w:t>Species</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0];</w:t>
      </w:r>
    </w:p>
    <w:p w14:paraId="37DC365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61D9F9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97F501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430A16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08ADC45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w:t>
      </w:r>
      <w:r w:rsidRPr="003872F3">
        <w:rPr>
          <w:rFonts w:ascii="Consolas" w:hAnsi="Consolas" w:cs="Consolas"/>
          <w:color w:val="000000" w:themeColor="text1"/>
          <w:sz w:val="19"/>
          <w:szCs w:val="19"/>
          <w:lang w:val="ru-RU"/>
        </w:rPr>
        <w:t>Провести</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відбір</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найбільш</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живучих</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видів</w:t>
      </w:r>
      <w:proofErr w:type="spellEnd"/>
    </w:p>
    <w:p w14:paraId="0D520D4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1FD353A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protected void </w:t>
      </w:r>
      <w:proofErr w:type="gramStart"/>
      <w:r w:rsidRPr="003872F3">
        <w:rPr>
          <w:rFonts w:ascii="Consolas" w:hAnsi="Consolas" w:cs="Consolas"/>
          <w:color w:val="000000" w:themeColor="text1"/>
          <w:sz w:val="19"/>
          <w:szCs w:val="19"/>
          <w:lang w:val="en-US"/>
        </w:rPr>
        <w:t>Selection(</w:t>
      </w:r>
      <w:proofErr w:type="gramEnd"/>
      <w:r w:rsidRPr="003872F3">
        <w:rPr>
          <w:rFonts w:ascii="Consolas" w:hAnsi="Consolas" w:cs="Consolas"/>
          <w:color w:val="000000" w:themeColor="text1"/>
          <w:sz w:val="19"/>
          <w:szCs w:val="19"/>
          <w:lang w:val="en-US"/>
        </w:rPr>
        <w:t>)</w:t>
      </w:r>
    </w:p>
    <w:p w14:paraId="093DDE4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584254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w:t>
      </w:r>
      <w:proofErr w:type="spellStart"/>
      <w:r w:rsidRPr="003872F3">
        <w:rPr>
          <w:rFonts w:ascii="Consolas" w:hAnsi="Consolas" w:cs="Consolas"/>
          <w:color w:val="000000" w:themeColor="text1"/>
          <w:sz w:val="19"/>
          <w:szCs w:val="19"/>
          <w:lang w:val="ru-RU"/>
        </w:rPr>
        <w:t>Скільки</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видів</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треба</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видалити</w:t>
      </w:r>
      <w:proofErr w:type="spellEnd"/>
    </w:p>
    <w:p w14:paraId="5995E69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Int32 Count = </w:t>
      </w:r>
      <w:proofErr w:type="spellStart"/>
      <w:r w:rsidRPr="003872F3">
        <w:rPr>
          <w:rFonts w:ascii="Consolas" w:hAnsi="Consolas" w:cs="Consolas"/>
          <w:color w:val="000000" w:themeColor="text1"/>
          <w:sz w:val="19"/>
          <w:szCs w:val="19"/>
          <w:lang w:val="en-US"/>
        </w:rPr>
        <w:t>m_Species.Count</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m_MaxSize</w:t>
      </w:r>
      <w:proofErr w:type="spellEnd"/>
      <w:r w:rsidRPr="003872F3">
        <w:rPr>
          <w:rFonts w:ascii="Consolas" w:hAnsi="Consolas" w:cs="Consolas"/>
          <w:color w:val="000000" w:themeColor="text1"/>
          <w:sz w:val="19"/>
          <w:szCs w:val="19"/>
          <w:lang w:val="en-US"/>
        </w:rPr>
        <w:t>;</w:t>
      </w:r>
    </w:p>
    <w:p w14:paraId="66BBD64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4F17DD5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for (Int32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 0;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&lt; Count;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61946A3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5BB9E9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m_Species.RemoveAt</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m_Species.Count</w:t>
      </w:r>
      <w:proofErr w:type="spellEnd"/>
      <w:r w:rsidRPr="003872F3">
        <w:rPr>
          <w:rFonts w:ascii="Consolas" w:hAnsi="Consolas" w:cs="Consolas"/>
          <w:color w:val="000000" w:themeColor="text1"/>
          <w:sz w:val="19"/>
          <w:szCs w:val="19"/>
          <w:lang w:val="en-US"/>
        </w:rPr>
        <w:t xml:space="preserve"> - 1);</w:t>
      </w:r>
    </w:p>
    <w:p w14:paraId="59C0D6A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w:t>
      </w:r>
    </w:p>
    <w:p w14:paraId="55F8D5C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w:t>
      </w:r>
    </w:p>
    <w:p w14:paraId="462D59A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p>
    <w:p w14:paraId="54D638C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#endregion</w:t>
      </w:r>
    </w:p>
    <w:p w14:paraId="394C4E6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p>
    <w:p w14:paraId="3F69B7A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55B6D4B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Возвращает True, если популяция в тупике (все виды одинаковые)</w:t>
      </w:r>
    </w:p>
    <w:p w14:paraId="620B248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60863EA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public Boolean Impasse</w:t>
      </w:r>
    </w:p>
    <w:p w14:paraId="191DF85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DCDD90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get</w:t>
      </w:r>
    </w:p>
    <w:p w14:paraId="4D0AF7A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8CC421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Boolean res = true;</w:t>
      </w:r>
    </w:p>
    <w:p w14:paraId="0F0F9C6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FirstSpecies</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m_</w:t>
      </w:r>
      <w:proofErr w:type="gramStart"/>
      <w:r w:rsidRPr="003872F3">
        <w:rPr>
          <w:rFonts w:ascii="Consolas" w:hAnsi="Consolas" w:cs="Consolas"/>
          <w:color w:val="000000" w:themeColor="text1"/>
          <w:sz w:val="19"/>
          <w:szCs w:val="19"/>
          <w:lang w:val="en-US"/>
        </w:rPr>
        <w:t>Species</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0];</w:t>
      </w:r>
    </w:p>
    <w:p w14:paraId="64F022E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B7747E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foreach (</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 species in </w:t>
      </w:r>
      <w:proofErr w:type="spellStart"/>
      <w:r w:rsidRPr="003872F3">
        <w:rPr>
          <w:rFonts w:ascii="Consolas" w:hAnsi="Consolas" w:cs="Consolas"/>
          <w:color w:val="000000" w:themeColor="text1"/>
          <w:sz w:val="19"/>
          <w:szCs w:val="19"/>
          <w:lang w:val="en-US"/>
        </w:rPr>
        <w:t>m_Species</w:t>
      </w:r>
      <w:proofErr w:type="spellEnd"/>
      <w:r w:rsidRPr="003872F3">
        <w:rPr>
          <w:rFonts w:ascii="Consolas" w:hAnsi="Consolas" w:cs="Consolas"/>
          <w:color w:val="000000" w:themeColor="text1"/>
          <w:sz w:val="19"/>
          <w:szCs w:val="19"/>
          <w:lang w:val="en-US"/>
        </w:rPr>
        <w:t>)</w:t>
      </w:r>
    </w:p>
    <w:p w14:paraId="5A0DBF1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C69618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w:t>
      </w:r>
      <w:proofErr w:type="spellStart"/>
      <w:proofErr w:type="gramStart"/>
      <w:r w:rsidRPr="003872F3">
        <w:rPr>
          <w:rFonts w:ascii="Consolas" w:hAnsi="Consolas" w:cs="Consolas"/>
          <w:color w:val="000000" w:themeColor="text1"/>
          <w:sz w:val="19"/>
          <w:szCs w:val="19"/>
          <w:lang w:val="en-US"/>
        </w:rPr>
        <w:t>species.CompareTo</w:t>
      </w:r>
      <w:proofErr w:type="spellEnd"/>
      <w:proofErr w:type="gram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FirstSpecies</w:t>
      </w:r>
      <w:proofErr w:type="spellEnd"/>
      <w:r w:rsidRPr="003872F3">
        <w:rPr>
          <w:rFonts w:ascii="Consolas" w:hAnsi="Consolas" w:cs="Consolas"/>
          <w:color w:val="000000" w:themeColor="text1"/>
          <w:sz w:val="19"/>
          <w:szCs w:val="19"/>
          <w:lang w:val="en-US"/>
        </w:rPr>
        <w:t>) != 0)</w:t>
      </w:r>
    </w:p>
    <w:p w14:paraId="51CF2F0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44C78E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res = false;</w:t>
      </w:r>
    </w:p>
    <w:p w14:paraId="54C75A2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break;</w:t>
      </w:r>
    </w:p>
    <w:p w14:paraId="7EDAB6B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7A0E3A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624933E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D585F3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return res;</w:t>
      </w:r>
    </w:p>
    <w:p w14:paraId="324A5D7C" w14:textId="77777777" w:rsidR="00A84D01" w:rsidRPr="00A562CA"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A562CA">
        <w:rPr>
          <w:rFonts w:ascii="Consolas" w:hAnsi="Consolas" w:cs="Consolas"/>
          <w:color w:val="000000" w:themeColor="text1"/>
          <w:sz w:val="19"/>
          <w:szCs w:val="19"/>
          <w:lang w:val="ru-RU"/>
        </w:rPr>
        <w:t>}</w:t>
      </w:r>
    </w:p>
    <w:p w14:paraId="69F12BF8" w14:textId="77777777" w:rsidR="00A84D01" w:rsidRPr="00A562CA"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A562CA">
        <w:rPr>
          <w:rFonts w:ascii="Consolas" w:hAnsi="Consolas" w:cs="Consolas"/>
          <w:color w:val="000000" w:themeColor="text1"/>
          <w:sz w:val="19"/>
          <w:szCs w:val="19"/>
          <w:lang w:val="ru-RU"/>
        </w:rPr>
        <w:tab/>
      </w:r>
      <w:r w:rsidRPr="00A562CA">
        <w:rPr>
          <w:rFonts w:ascii="Consolas" w:hAnsi="Consolas" w:cs="Consolas"/>
          <w:color w:val="000000" w:themeColor="text1"/>
          <w:sz w:val="19"/>
          <w:szCs w:val="19"/>
          <w:lang w:val="ru-RU"/>
        </w:rPr>
        <w:tab/>
        <w:t>}</w:t>
      </w:r>
    </w:p>
    <w:p w14:paraId="6430C5B3" w14:textId="77777777" w:rsidR="00A84D01" w:rsidRPr="00A562CA"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p>
    <w:p w14:paraId="3E1D407D" w14:textId="77777777" w:rsidR="00A84D01" w:rsidRPr="00A562CA"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A562CA">
        <w:rPr>
          <w:rFonts w:ascii="Consolas" w:hAnsi="Consolas" w:cs="Consolas"/>
          <w:color w:val="000000" w:themeColor="text1"/>
          <w:sz w:val="19"/>
          <w:szCs w:val="19"/>
          <w:lang w:val="ru-RU"/>
        </w:rPr>
        <w:tab/>
      </w:r>
      <w:r w:rsidRPr="00A562CA">
        <w:rPr>
          <w:rFonts w:ascii="Consolas" w:hAnsi="Consolas" w:cs="Consolas"/>
          <w:color w:val="000000" w:themeColor="text1"/>
          <w:sz w:val="19"/>
          <w:szCs w:val="19"/>
          <w:lang w:val="ru-RU"/>
        </w:rPr>
        <w:tab/>
        <w:t>/// &lt;</w:t>
      </w:r>
      <w:r w:rsidRPr="003872F3">
        <w:rPr>
          <w:rFonts w:ascii="Consolas" w:hAnsi="Consolas" w:cs="Consolas"/>
          <w:color w:val="000000" w:themeColor="text1"/>
          <w:sz w:val="19"/>
          <w:szCs w:val="19"/>
          <w:lang w:val="en-US"/>
        </w:rPr>
        <w:t>summary</w:t>
      </w:r>
      <w:r w:rsidRPr="00A562CA">
        <w:rPr>
          <w:rFonts w:ascii="Consolas" w:hAnsi="Consolas" w:cs="Consolas"/>
          <w:color w:val="000000" w:themeColor="text1"/>
          <w:sz w:val="19"/>
          <w:szCs w:val="19"/>
          <w:lang w:val="ru-RU"/>
        </w:rPr>
        <w:t>&gt;</w:t>
      </w:r>
    </w:p>
    <w:p w14:paraId="033FDACC" w14:textId="77777777" w:rsidR="00A84D01" w:rsidRPr="00A562CA"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A562CA">
        <w:rPr>
          <w:rFonts w:ascii="Consolas" w:hAnsi="Consolas" w:cs="Consolas"/>
          <w:color w:val="000000" w:themeColor="text1"/>
          <w:sz w:val="19"/>
          <w:szCs w:val="19"/>
          <w:lang w:val="ru-RU"/>
        </w:rPr>
        <w:tab/>
      </w:r>
      <w:r w:rsidRPr="00A562CA">
        <w:rPr>
          <w:rFonts w:ascii="Consolas" w:hAnsi="Consolas" w:cs="Consolas"/>
          <w:color w:val="000000" w:themeColor="text1"/>
          <w:sz w:val="19"/>
          <w:szCs w:val="19"/>
          <w:lang w:val="ru-RU"/>
        </w:rPr>
        <w:tab/>
        <w:t xml:space="preserve">/// </w:t>
      </w:r>
      <w:r w:rsidRPr="003872F3">
        <w:rPr>
          <w:rFonts w:ascii="Consolas" w:hAnsi="Consolas" w:cs="Consolas"/>
          <w:color w:val="000000" w:themeColor="text1"/>
          <w:sz w:val="19"/>
          <w:szCs w:val="19"/>
          <w:lang w:val="ru-RU"/>
        </w:rPr>
        <w:t>Добавить</w:t>
      </w:r>
      <w:r w:rsidRPr="00A562CA">
        <w:rPr>
          <w:rFonts w:ascii="Consolas" w:hAnsi="Consolas" w:cs="Consolas"/>
          <w:color w:val="000000" w:themeColor="text1"/>
          <w:sz w:val="19"/>
          <w:szCs w:val="19"/>
          <w:lang w:val="ru-RU"/>
        </w:rPr>
        <w:t xml:space="preserve"> </w:t>
      </w:r>
      <w:r w:rsidRPr="003872F3">
        <w:rPr>
          <w:rFonts w:ascii="Consolas" w:hAnsi="Consolas" w:cs="Consolas"/>
          <w:color w:val="000000" w:themeColor="text1"/>
          <w:sz w:val="19"/>
          <w:szCs w:val="19"/>
          <w:lang w:val="ru-RU"/>
        </w:rPr>
        <w:t>вид</w:t>
      </w:r>
      <w:r w:rsidRPr="00A562CA">
        <w:rPr>
          <w:rFonts w:ascii="Consolas" w:hAnsi="Consolas" w:cs="Consolas"/>
          <w:color w:val="000000" w:themeColor="text1"/>
          <w:sz w:val="19"/>
          <w:szCs w:val="19"/>
          <w:lang w:val="ru-RU"/>
        </w:rPr>
        <w:t xml:space="preserve"> </w:t>
      </w:r>
      <w:r w:rsidRPr="003872F3">
        <w:rPr>
          <w:rFonts w:ascii="Consolas" w:hAnsi="Consolas" w:cs="Consolas"/>
          <w:color w:val="000000" w:themeColor="text1"/>
          <w:sz w:val="19"/>
          <w:szCs w:val="19"/>
          <w:lang w:val="ru-RU"/>
        </w:rPr>
        <w:t>в</w:t>
      </w:r>
      <w:r w:rsidRPr="00A562CA">
        <w:rPr>
          <w:rFonts w:ascii="Consolas" w:hAnsi="Consolas" w:cs="Consolas"/>
          <w:color w:val="000000" w:themeColor="text1"/>
          <w:sz w:val="19"/>
          <w:szCs w:val="19"/>
          <w:lang w:val="ru-RU"/>
        </w:rPr>
        <w:t xml:space="preserve"> </w:t>
      </w:r>
      <w:r w:rsidRPr="003872F3">
        <w:rPr>
          <w:rFonts w:ascii="Consolas" w:hAnsi="Consolas" w:cs="Consolas"/>
          <w:color w:val="000000" w:themeColor="text1"/>
          <w:sz w:val="19"/>
          <w:szCs w:val="19"/>
          <w:lang w:val="ru-RU"/>
        </w:rPr>
        <w:t>популяцию</w:t>
      </w:r>
    </w:p>
    <w:p w14:paraId="43B9805A" w14:textId="77777777" w:rsidR="00A84D01" w:rsidRPr="00A562CA"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A562CA">
        <w:rPr>
          <w:rFonts w:ascii="Consolas" w:hAnsi="Consolas" w:cs="Consolas"/>
          <w:color w:val="000000" w:themeColor="text1"/>
          <w:sz w:val="19"/>
          <w:szCs w:val="19"/>
          <w:lang w:val="ru-RU"/>
        </w:rPr>
        <w:tab/>
      </w:r>
      <w:r w:rsidRPr="00A562CA">
        <w:rPr>
          <w:rFonts w:ascii="Consolas" w:hAnsi="Consolas" w:cs="Consolas"/>
          <w:color w:val="000000" w:themeColor="text1"/>
          <w:sz w:val="19"/>
          <w:szCs w:val="19"/>
          <w:lang w:val="ru-RU"/>
        </w:rPr>
        <w:tab/>
        <w:t>/// &lt;/</w:t>
      </w:r>
      <w:r w:rsidRPr="003872F3">
        <w:rPr>
          <w:rFonts w:ascii="Consolas" w:hAnsi="Consolas" w:cs="Consolas"/>
          <w:color w:val="000000" w:themeColor="text1"/>
          <w:sz w:val="19"/>
          <w:szCs w:val="19"/>
          <w:lang w:val="en-US"/>
        </w:rPr>
        <w:t>summary</w:t>
      </w:r>
      <w:r w:rsidRPr="00A562CA">
        <w:rPr>
          <w:rFonts w:ascii="Consolas" w:hAnsi="Consolas" w:cs="Consolas"/>
          <w:color w:val="000000" w:themeColor="text1"/>
          <w:sz w:val="19"/>
          <w:szCs w:val="19"/>
          <w:lang w:val="ru-RU"/>
        </w:rPr>
        <w:t>&gt;</w:t>
      </w:r>
    </w:p>
    <w:p w14:paraId="3E7DD80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A562CA">
        <w:rPr>
          <w:rFonts w:ascii="Consolas" w:hAnsi="Consolas" w:cs="Consolas"/>
          <w:color w:val="000000" w:themeColor="text1"/>
          <w:sz w:val="19"/>
          <w:szCs w:val="19"/>
          <w:lang w:val="ru-RU"/>
        </w:rPr>
        <w:tab/>
      </w:r>
      <w:r w:rsidRPr="00A562CA">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&lt;param name="species"&gt;</w:t>
      </w:r>
      <w:r w:rsidRPr="003872F3">
        <w:rPr>
          <w:rFonts w:ascii="Consolas" w:hAnsi="Consolas" w:cs="Consolas"/>
          <w:color w:val="000000" w:themeColor="text1"/>
          <w:sz w:val="19"/>
          <w:szCs w:val="19"/>
          <w:lang w:val="ru-RU"/>
        </w:rPr>
        <w:t>Новый</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вид</w:t>
      </w:r>
      <w:r w:rsidRPr="003872F3">
        <w:rPr>
          <w:rFonts w:ascii="Consolas" w:hAnsi="Consolas" w:cs="Consolas"/>
          <w:color w:val="000000" w:themeColor="text1"/>
          <w:sz w:val="19"/>
          <w:szCs w:val="19"/>
          <w:lang w:val="en-US"/>
        </w:rPr>
        <w:t>&lt;/param&gt;</w:t>
      </w:r>
    </w:p>
    <w:p w14:paraId="7CD5ABD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void </w:t>
      </w:r>
      <w:proofErr w:type="gramStart"/>
      <w:r w:rsidRPr="003872F3">
        <w:rPr>
          <w:rFonts w:ascii="Consolas" w:hAnsi="Consolas" w:cs="Consolas"/>
          <w:color w:val="000000" w:themeColor="text1"/>
          <w:sz w:val="19"/>
          <w:szCs w:val="19"/>
          <w:lang w:val="en-US"/>
        </w:rPr>
        <w:t>Add(</w:t>
      </w:r>
      <w:proofErr w:type="spellStart"/>
      <w:proofErr w:type="gramEnd"/>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 species)</w:t>
      </w:r>
    </w:p>
    <w:p w14:paraId="2C2EE18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D8FB4C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m_Species.Add</w:t>
      </w:r>
      <w:proofErr w:type="spellEnd"/>
      <w:r w:rsidRPr="003872F3">
        <w:rPr>
          <w:rFonts w:ascii="Consolas" w:hAnsi="Consolas" w:cs="Consolas"/>
          <w:color w:val="000000" w:themeColor="text1"/>
          <w:sz w:val="19"/>
          <w:szCs w:val="19"/>
          <w:lang w:val="en-US"/>
        </w:rPr>
        <w:t>(species);</w:t>
      </w:r>
    </w:p>
    <w:p w14:paraId="2D16952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665AE3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15DA8AF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void </w:t>
      </w:r>
      <w:proofErr w:type="gramStart"/>
      <w:r w:rsidRPr="003872F3">
        <w:rPr>
          <w:rFonts w:ascii="Consolas" w:hAnsi="Consolas" w:cs="Consolas"/>
          <w:color w:val="000000" w:themeColor="text1"/>
          <w:sz w:val="19"/>
          <w:szCs w:val="19"/>
          <w:lang w:val="en-US"/>
        </w:rPr>
        <w:t>Reset(</w:t>
      </w:r>
      <w:proofErr w:type="gramEnd"/>
      <w:r w:rsidRPr="003872F3">
        <w:rPr>
          <w:rFonts w:ascii="Consolas" w:hAnsi="Consolas" w:cs="Consolas"/>
          <w:color w:val="000000" w:themeColor="text1"/>
          <w:sz w:val="19"/>
          <w:szCs w:val="19"/>
          <w:lang w:val="en-US"/>
        </w:rPr>
        <w:t>)</w:t>
      </w:r>
    </w:p>
    <w:p w14:paraId="7C12FF8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FE19BE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m_Generation</w:t>
      </w:r>
      <w:proofErr w:type="spellEnd"/>
      <w:r w:rsidRPr="003872F3">
        <w:rPr>
          <w:rFonts w:ascii="Consolas" w:hAnsi="Consolas" w:cs="Consolas"/>
          <w:color w:val="000000" w:themeColor="text1"/>
          <w:sz w:val="19"/>
          <w:szCs w:val="19"/>
          <w:lang w:val="en-US"/>
        </w:rPr>
        <w:t xml:space="preserve"> = 0;</w:t>
      </w:r>
    </w:p>
    <w:p w14:paraId="0D27FB2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m_Species.Clear</w:t>
      </w:r>
      <w:proofErr w:type="spellEnd"/>
      <w:r w:rsidRPr="003872F3">
        <w:rPr>
          <w:rFonts w:ascii="Consolas" w:hAnsi="Consolas" w:cs="Consolas"/>
          <w:color w:val="000000" w:themeColor="text1"/>
          <w:sz w:val="19"/>
          <w:szCs w:val="19"/>
          <w:lang w:val="en-US"/>
        </w:rPr>
        <w:t>();</w:t>
      </w:r>
    </w:p>
    <w:p w14:paraId="51DB3DE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62E33B0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w:t>
      </w:r>
    </w:p>
    <w:p w14:paraId="279EC8BE" w14:textId="425C99DE" w:rsidR="00A84D01" w:rsidRPr="003872F3" w:rsidRDefault="00A84D01" w:rsidP="00A84D01">
      <w:pPr>
        <w:pStyle w:val="28"/>
        <w:ind w:firstLine="0"/>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w:t>
      </w:r>
    </w:p>
    <w:p w14:paraId="0DDC115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using System;</w:t>
      </w:r>
    </w:p>
    <w:p w14:paraId="4E91AB1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using </w:t>
      </w:r>
      <w:proofErr w:type="spellStart"/>
      <w:proofErr w:type="gramStart"/>
      <w:r w:rsidRPr="003872F3">
        <w:rPr>
          <w:rFonts w:ascii="Consolas" w:hAnsi="Consolas" w:cs="Consolas"/>
          <w:color w:val="000000" w:themeColor="text1"/>
          <w:sz w:val="19"/>
          <w:szCs w:val="19"/>
          <w:lang w:val="en-US"/>
        </w:rPr>
        <w:t>System.Collections.Generic</w:t>
      </w:r>
      <w:proofErr w:type="spellEnd"/>
      <w:proofErr w:type="gramEnd"/>
      <w:r w:rsidRPr="003872F3">
        <w:rPr>
          <w:rFonts w:ascii="Consolas" w:hAnsi="Consolas" w:cs="Consolas"/>
          <w:color w:val="000000" w:themeColor="text1"/>
          <w:sz w:val="19"/>
          <w:szCs w:val="19"/>
          <w:lang w:val="en-US"/>
        </w:rPr>
        <w:t>;</w:t>
      </w:r>
    </w:p>
    <w:p w14:paraId="455C8610"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 xml:space="preserve">using </w:t>
      </w:r>
      <w:proofErr w:type="spellStart"/>
      <w:r w:rsidRPr="00711327">
        <w:rPr>
          <w:rFonts w:ascii="Consolas" w:hAnsi="Consolas" w:cs="Consolas"/>
          <w:color w:val="000000" w:themeColor="text1"/>
          <w:sz w:val="19"/>
          <w:szCs w:val="19"/>
          <w:lang w:val="en-US"/>
        </w:rPr>
        <w:t>System.Text</w:t>
      </w:r>
      <w:proofErr w:type="spellEnd"/>
      <w:r w:rsidRPr="00711327">
        <w:rPr>
          <w:rFonts w:ascii="Consolas" w:hAnsi="Consolas" w:cs="Consolas"/>
          <w:color w:val="000000" w:themeColor="text1"/>
          <w:sz w:val="19"/>
          <w:szCs w:val="19"/>
          <w:lang w:val="en-US"/>
        </w:rPr>
        <w:t>;</w:t>
      </w:r>
    </w:p>
    <w:p w14:paraId="098FFA51"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382BB7B"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namespace GA</w:t>
      </w:r>
    </w:p>
    <w:p w14:paraId="795F578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lastRenderedPageBreak/>
        <w:t>{</w:t>
      </w:r>
    </w:p>
    <w:p w14:paraId="59AD4A4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 xml:space="preserve">public class </w:t>
      </w:r>
      <w:proofErr w:type="spellStart"/>
      <w:r w:rsidRPr="003872F3">
        <w:rPr>
          <w:rFonts w:ascii="Consolas" w:hAnsi="Consolas" w:cs="Consolas"/>
          <w:color w:val="000000" w:themeColor="text1"/>
          <w:sz w:val="19"/>
          <w:szCs w:val="19"/>
          <w:lang w:val="en-US"/>
        </w:rPr>
        <w:t>PopulationStats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proofErr w:type="gramStart"/>
      <w:r w:rsidRPr="003872F3">
        <w:rPr>
          <w:rFonts w:ascii="Consolas" w:hAnsi="Consolas" w:cs="Consolas"/>
          <w:color w:val="000000" w:themeColor="text1"/>
          <w:sz w:val="19"/>
          <w:szCs w:val="19"/>
          <w:lang w:val="en-US"/>
        </w:rPr>
        <w:t>&gt; :</w:t>
      </w:r>
      <w:proofErr w:type="gramEnd"/>
      <w:r w:rsidRPr="003872F3">
        <w:rPr>
          <w:rFonts w:ascii="Consolas" w:hAnsi="Consolas" w:cs="Consolas"/>
          <w:color w:val="000000" w:themeColor="text1"/>
          <w:sz w:val="19"/>
          <w:szCs w:val="19"/>
          <w:lang w:val="en-US"/>
        </w:rPr>
        <w:t xml:space="preserve"> Population&lt;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&gt;</w:t>
      </w:r>
    </w:p>
    <w:p w14:paraId="6807723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where </w:t>
      </w:r>
      <w:proofErr w:type="spellStart"/>
      <w:proofErr w:type="gram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 :</w:t>
      </w:r>
      <w:proofErr w:type="gram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BaseSpecies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&gt;, </w:t>
      </w:r>
      <w:proofErr w:type="spellStart"/>
      <w:r w:rsidRPr="003872F3">
        <w:rPr>
          <w:rFonts w:ascii="Consolas" w:hAnsi="Consolas" w:cs="Consolas"/>
          <w:color w:val="000000" w:themeColor="text1"/>
          <w:sz w:val="19"/>
          <w:szCs w:val="19"/>
          <w:lang w:val="en-US"/>
        </w:rPr>
        <w:t>ICloneable</w:t>
      </w:r>
      <w:proofErr w:type="spellEnd"/>
    </w:p>
    <w:p w14:paraId="00B57B7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w:t>
      </w:r>
    </w:p>
    <w:p w14:paraId="4D4DD1F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3D7C5C0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Лучшие решения. Первый индекс - номер популяции, второй - номер запуска.</w:t>
      </w:r>
    </w:p>
    <w:p w14:paraId="66E43EE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5D4F12F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List&lt;List&lt;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&gt;&gt; </w:t>
      </w:r>
      <w:proofErr w:type="spellStart"/>
      <w:r w:rsidRPr="003872F3">
        <w:rPr>
          <w:rFonts w:ascii="Consolas" w:hAnsi="Consolas" w:cs="Consolas"/>
          <w:color w:val="000000" w:themeColor="text1"/>
          <w:sz w:val="19"/>
          <w:szCs w:val="19"/>
          <w:lang w:val="en-US"/>
        </w:rPr>
        <w:t>m_bestSpeciesStats</w:t>
      </w:r>
      <w:proofErr w:type="spellEnd"/>
      <w:r w:rsidRPr="003872F3">
        <w:rPr>
          <w:rFonts w:ascii="Consolas" w:hAnsi="Consolas" w:cs="Consolas"/>
          <w:color w:val="000000" w:themeColor="text1"/>
          <w:sz w:val="19"/>
          <w:szCs w:val="19"/>
          <w:lang w:val="en-US"/>
        </w:rPr>
        <w:t xml:space="preserve"> = new List&lt;List&lt;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&gt;</w:t>
      </w:r>
      <w:proofErr w:type="gramStart"/>
      <w:r w:rsidRPr="003872F3">
        <w:rPr>
          <w:rFonts w:ascii="Consolas" w:hAnsi="Consolas" w:cs="Consolas"/>
          <w:color w:val="000000" w:themeColor="text1"/>
          <w:sz w:val="19"/>
          <w:szCs w:val="19"/>
          <w:lang w:val="en-US"/>
        </w:rPr>
        <w:t>&gt;(</w:t>
      </w:r>
      <w:proofErr w:type="gramEnd"/>
      <w:r w:rsidRPr="003872F3">
        <w:rPr>
          <w:rFonts w:ascii="Consolas" w:hAnsi="Consolas" w:cs="Consolas"/>
          <w:color w:val="000000" w:themeColor="text1"/>
          <w:sz w:val="19"/>
          <w:szCs w:val="19"/>
          <w:lang w:val="en-US"/>
        </w:rPr>
        <w:t>);</w:t>
      </w:r>
    </w:p>
    <w:p w14:paraId="3D986EA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1BD977A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public List&lt;List&lt;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&gt;&gt; </w:t>
      </w:r>
      <w:proofErr w:type="spellStart"/>
      <w:r w:rsidRPr="003872F3">
        <w:rPr>
          <w:rFonts w:ascii="Consolas" w:hAnsi="Consolas" w:cs="Consolas"/>
          <w:color w:val="000000" w:themeColor="text1"/>
          <w:sz w:val="19"/>
          <w:szCs w:val="19"/>
          <w:lang w:val="en-US"/>
        </w:rPr>
        <w:t>BestSpeciesStats</w:t>
      </w:r>
      <w:proofErr w:type="spellEnd"/>
    </w:p>
    <w:p w14:paraId="00CFEEA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4402495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get </w:t>
      </w:r>
      <w:proofErr w:type="gramStart"/>
      <w:r w:rsidRPr="003872F3">
        <w:rPr>
          <w:rFonts w:ascii="Consolas" w:hAnsi="Consolas" w:cs="Consolas"/>
          <w:color w:val="000000" w:themeColor="text1"/>
          <w:sz w:val="19"/>
          <w:szCs w:val="19"/>
          <w:lang w:val="en-US"/>
        </w:rPr>
        <w:t>{ return</w:t>
      </w:r>
      <w:proofErr w:type="gram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m_bestSpeciesStats</w:t>
      </w:r>
      <w:proofErr w:type="spellEnd"/>
      <w:r w:rsidRPr="003872F3">
        <w:rPr>
          <w:rFonts w:ascii="Consolas" w:hAnsi="Consolas" w:cs="Consolas"/>
          <w:color w:val="000000" w:themeColor="text1"/>
          <w:sz w:val="19"/>
          <w:szCs w:val="19"/>
          <w:lang w:val="en-US"/>
        </w:rPr>
        <w:t>; }</w:t>
      </w:r>
    </w:p>
    <w:p w14:paraId="26C55B7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C51B72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5EBF00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w:t>
      </w:r>
      <w:proofErr w:type="spellStart"/>
      <w:proofErr w:type="gramStart"/>
      <w:r w:rsidRPr="003872F3">
        <w:rPr>
          <w:rFonts w:ascii="Consolas" w:hAnsi="Consolas" w:cs="Consolas"/>
          <w:color w:val="000000" w:themeColor="text1"/>
          <w:sz w:val="19"/>
          <w:szCs w:val="19"/>
          <w:lang w:val="en-US"/>
        </w:rPr>
        <w:t>PopulationStats</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w:t>
      </w:r>
    </w:p>
    <w:p w14:paraId="2763A0BF" w14:textId="77777777" w:rsidR="00A84D01" w:rsidRPr="00A562CA"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A562CA">
        <w:rPr>
          <w:rFonts w:ascii="Consolas" w:hAnsi="Consolas" w:cs="Consolas"/>
          <w:color w:val="000000" w:themeColor="text1"/>
          <w:sz w:val="19"/>
          <w:szCs w:val="19"/>
          <w:lang w:val="ru-RU"/>
        </w:rPr>
        <w:t xml:space="preserve">: </w:t>
      </w:r>
      <w:proofErr w:type="gramStart"/>
      <w:r w:rsidRPr="00075CE9">
        <w:rPr>
          <w:rFonts w:ascii="Consolas" w:hAnsi="Consolas" w:cs="Consolas"/>
          <w:color w:val="000000" w:themeColor="text1"/>
          <w:sz w:val="19"/>
          <w:szCs w:val="19"/>
          <w:lang w:val="en-US"/>
        </w:rPr>
        <w:t>base</w:t>
      </w:r>
      <w:r w:rsidRPr="00A562CA">
        <w:rPr>
          <w:rFonts w:ascii="Consolas" w:hAnsi="Consolas" w:cs="Consolas"/>
          <w:color w:val="000000" w:themeColor="text1"/>
          <w:sz w:val="19"/>
          <w:szCs w:val="19"/>
          <w:lang w:val="ru-RU"/>
        </w:rPr>
        <w:t>(</w:t>
      </w:r>
      <w:proofErr w:type="gramEnd"/>
      <w:r w:rsidRPr="00A562CA">
        <w:rPr>
          <w:rFonts w:ascii="Consolas" w:hAnsi="Consolas" w:cs="Consolas"/>
          <w:color w:val="000000" w:themeColor="text1"/>
          <w:sz w:val="19"/>
          <w:szCs w:val="19"/>
          <w:lang w:val="ru-RU"/>
        </w:rPr>
        <w:t>)</w:t>
      </w:r>
    </w:p>
    <w:p w14:paraId="341A8A51" w14:textId="77777777" w:rsidR="00A84D01" w:rsidRPr="00A562CA"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A562CA">
        <w:rPr>
          <w:rFonts w:ascii="Consolas" w:hAnsi="Consolas" w:cs="Consolas"/>
          <w:color w:val="000000" w:themeColor="text1"/>
          <w:sz w:val="19"/>
          <w:szCs w:val="19"/>
          <w:lang w:val="ru-RU"/>
        </w:rPr>
        <w:tab/>
      </w:r>
      <w:r w:rsidRPr="00A562CA">
        <w:rPr>
          <w:rFonts w:ascii="Consolas" w:hAnsi="Consolas" w:cs="Consolas"/>
          <w:color w:val="000000" w:themeColor="text1"/>
          <w:sz w:val="19"/>
          <w:szCs w:val="19"/>
          <w:lang w:val="ru-RU"/>
        </w:rPr>
        <w:tab/>
        <w:t>{</w:t>
      </w:r>
    </w:p>
    <w:p w14:paraId="7939117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A562CA">
        <w:rPr>
          <w:rFonts w:ascii="Consolas" w:hAnsi="Consolas" w:cs="Consolas"/>
          <w:color w:val="000000" w:themeColor="text1"/>
          <w:sz w:val="19"/>
          <w:szCs w:val="19"/>
          <w:lang w:val="ru-RU"/>
        </w:rPr>
        <w:tab/>
      </w:r>
      <w:r w:rsidRPr="00A562CA">
        <w:rPr>
          <w:rFonts w:ascii="Consolas" w:hAnsi="Consolas" w:cs="Consolas"/>
          <w:color w:val="000000" w:themeColor="text1"/>
          <w:sz w:val="19"/>
          <w:szCs w:val="19"/>
          <w:lang w:val="ru-RU"/>
        </w:rPr>
        <w:tab/>
      </w:r>
      <w:r w:rsidRPr="00A562CA">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 Добавим в 0-й элемент пустой список. 0-е поколение нас интересовать не будет</w:t>
      </w:r>
    </w:p>
    <w:p w14:paraId="1D605D2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proofErr w:type="spellStart"/>
      <w:r w:rsidRPr="003872F3">
        <w:rPr>
          <w:rFonts w:ascii="Consolas" w:hAnsi="Consolas" w:cs="Consolas"/>
          <w:color w:val="000000" w:themeColor="text1"/>
          <w:sz w:val="19"/>
          <w:szCs w:val="19"/>
          <w:lang w:val="en-US"/>
        </w:rPr>
        <w:t>m_bestSpeciesStats.Add</w:t>
      </w:r>
      <w:proofErr w:type="spellEnd"/>
      <w:r w:rsidRPr="003872F3">
        <w:rPr>
          <w:rFonts w:ascii="Consolas" w:hAnsi="Consolas" w:cs="Consolas"/>
          <w:color w:val="000000" w:themeColor="text1"/>
          <w:sz w:val="19"/>
          <w:szCs w:val="19"/>
          <w:lang w:val="en-US"/>
        </w:rPr>
        <w:t>(new List&lt;</w:t>
      </w:r>
      <w:proofErr w:type="spellStart"/>
      <w:r w:rsidRPr="003872F3">
        <w:rPr>
          <w:rFonts w:ascii="Consolas" w:hAnsi="Consolas" w:cs="Consolas"/>
          <w:color w:val="000000" w:themeColor="text1"/>
          <w:sz w:val="19"/>
          <w:szCs w:val="19"/>
          <w:lang w:val="en-US"/>
        </w:rPr>
        <w:t>TSpecies</w:t>
      </w:r>
      <w:proofErr w:type="spellEnd"/>
      <w:proofErr w:type="gramStart"/>
      <w:r w:rsidRPr="003872F3">
        <w:rPr>
          <w:rFonts w:ascii="Consolas" w:hAnsi="Consolas" w:cs="Consolas"/>
          <w:color w:val="000000" w:themeColor="text1"/>
          <w:sz w:val="19"/>
          <w:szCs w:val="19"/>
          <w:lang w:val="en-US"/>
        </w:rPr>
        <w:t>&gt;(</w:t>
      </w:r>
      <w:proofErr w:type="gramEnd"/>
      <w:r w:rsidRPr="003872F3">
        <w:rPr>
          <w:rFonts w:ascii="Consolas" w:hAnsi="Consolas" w:cs="Consolas"/>
          <w:color w:val="000000" w:themeColor="text1"/>
          <w:sz w:val="19"/>
          <w:szCs w:val="19"/>
          <w:lang w:val="en-US"/>
        </w:rPr>
        <w:t>));</w:t>
      </w:r>
    </w:p>
    <w:p w14:paraId="14E3318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6AF0125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16FD391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override void </w:t>
      </w:r>
      <w:proofErr w:type="spellStart"/>
      <w:proofErr w:type="gramStart"/>
      <w:r w:rsidRPr="003872F3">
        <w:rPr>
          <w:rFonts w:ascii="Consolas" w:hAnsi="Consolas" w:cs="Consolas"/>
          <w:color w:val="000000" w:themeColor="text1"/>
          <w:sz w:val="19"/>
          <w:szCs w:val="19"/>
          <w:lang w:val="en-US"/>
        </w:rPr>
        <w:t>NextGeneration</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w:t>
      </w:r>
    </w:p>
    <w:p w14:paraId="0B8460A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07CC81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proofErr w:type="gramStart"/>
      <w:r w:rsidRPr="003872F3">
        <w:rPr>
          <w:rFonts w:ascii="Consolas" w:hAnsi="Consolas" w:cs="Consolas"/>
          <w:color w:val="000000" w:themeColor="text1"/>
          <w:sz w:val="19"/>
          <w:szCs w:val="19"/>
          <w:lang w:val="en-US"/>
        </w:rPr>
        <w:t>base.NextGeneration</w:t>
      </w:r>
      <w:proofErr w:type="spellEnd"/>
      <w:proofErr w:type="gramEnd"/>
      <w:r w:rsidRPr="003872F3">
        <w:rPr>
          <w:rFonts w:ascii="Consolas" w:hAnsi="Consolas" w:cs="Consolas"/>
          <w:color w:val="000000" w:themeColor="text1"/>
          <w:sz w:val="19"/>
          <w:szCs w:val="19"/>
          <w:lang w:val="en-US"/>
        </w:rPr>
        <w:t>();</w:t>
      </w:r>
    </w:p>
    <w:p w14:paraId="7E145FD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EAD73F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w:t>
      </w:r>
      <w:proofErr w:type="spellStart"/>
      <w:r w:rsidRPr="003872F3">
        <w:rPr>
          <w:rFonts w:ascii="Consolas" w:hAnsi="Consolas" w:cs="Consolas"/>
          <w:color w:val="000000" w:themeColor="text1"/>
          <w:sz w:val="19"/>
          <w:szCs w:val="19"/>
          <w:lang w:val="en-US"/>
        </w:rPr>
        <w:t>m_bestSpeciesStats.Count</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m_Generation</w:t>
      </w:r>
      <w:proofErr w:type="spellEnd"/>
      <w:r w:rsidRPr="003872F3">
        <w:rPr>
          <w:rFonts w:ascii="Consolas" w:hAnsi="Consolas" w:cs="Consolas"/>
          <w:color w:val="000000" w:themeColor="text1"/>
          <w:sz w:val="19"/>
          <w:szCs w:val="19"/>
          <w:lang w:val="en-US"/>
        </w:rPr>
        <w:t>)</w:t>
      </w:r>
    </w:p>
    <w:p w14:paraId="0F47129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4A008F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m_bestSpeciesStats.Add</w:t>
      </w:r>
      <w:proofErr w:type="spellEnd"/>
      <w:r w:rsidRPr="003872F3">
        <w:rPr>
          <w:rFonts w:ascii="Consolas" w:hAnsi="Consolas" w:cs="Consolas"/>
          <w:color w:val="000000" w:themeColor="text1"/>
          <w:sz w:val="19"/>
          <w:szCs w:val="19"/>
          <w:lang w:val="en-US"/>
        </w:rPr>
        <w:t>(new List&lt;</w:t>
      </w:r>
      <w:proofErr w:type="spellStart"/>
      <w:r w:rsidRPr="003872F3">
        <w:rPr>
          <w:rFonts w:ascii="Consolas" w:hAnsi="Consolas" w:cs="Consolas"/>
          <w:color w:val="000000" w:themeColor="text1"/>
          <w:sz w:val="19"/>
          <w:szCs w:val="19"/>
          <w:lang w:val="en-US"/>
        </w:rPr>
        <w:t>TSpecies</w:t>
      </w:r>
      <w:proofErr w:type="spellEnd"/>
      <w:proofErr w:type="gramStart"/>
      <w:r w:rsidRPr="003872F3">
        <w:rPr>
          <w:rFonts w:ascii="Consolas" w:hAnsi="Consolas" w:cs="Consolas"/>
          <w:color w:val="000000" w:themeColor="text1"/>
          <w:sz w:val="19"/>
          <w:szCs w:val="19"/>
          <w:lang w:val="en-US"/>
        </w:rPr>
        <w:t>&gt;(</w:t>
      </w:r>
      <w:proofErr w:type="gramEnd"/>
      <w:r w:rsidRPr="003872F3">
        <w:rPr>
          <w:rFonts w:ascii="Consolas" w:hAnsi="Consolas" w:cs="Consolas"/>
          <w:color w:val="000000" w:themeColor="text1"/>
          <w:sz w:val="19"/>
          <w:szCs w:val="19"/>
          <w:lang w:val="en-US"/>
        </w:rPr>
        <w:t>));</w:t>
      </w:r>
    </w:p>
    <w:p w14:paraId="7A83A4D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758D60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1616B9D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m_bestSpeciesStats[m_Generation</w:t>
      </w:r>
      <w:proofErr w:type="gramStart"/>
      <w:r w:rsidRPr="003872F3">
        <w:rPr>
          <w:rFonts w:ascii="Consolas" w:hAnsi="Consolas" w:cs="Consolas"/>
          <w:color w:val="000000" w:themeColor="text1"/>
          <w:sz w:val="19"/>
          <w:szCs w:val="19"/>
          <w:lang w:val="en-US"/>
        </w:rPr>
        <w:t>].Add</w:t>
      </w:r>
      <w:proofErr w:type="gramEnd"/>
      <w:r w:rsidRPr="003872F3">
        <w:rPr>
          <w:rFonts w:ascii="Consolas" w:hAnsi="Consolas" w:cs="Consolas"/>
          <w:color w:val="000000" w:themeColor="text1"/>
          <w:sz w:val="19"/>
          <w:szCs w:val="19"/>
          <w:lang w:val="en-US"/>
        </w:rPr>
        <w:t>((TSpecies)this.BestSpecies.Clone());</w:t>
      </w:r>
    </w:p>
    <w:p w14:paraId="00E4EA11"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w:t>
      </w:r>
    </w:p>
    <w:p w14:paraId="68F44A0B"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ab/>
        <w:t>}</w:t>
      </w:r>
    </w:p>
    <w:p w14:paraId="7587AC11" w14:textId="7EC966DA" w:rsidR="00A84D01" w:rsidRPr="00711327" w:rsidRDefault="00A84D01" w:rsidP="00A84D01">
      <w:pPr>
        <w:pStyle w:val="28"/>
        <w:ind w:firstLine="0"/>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w:t>
      </w:r>
    </w:p>
    <w:p w14:paraId="169B1C1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using System;</w:t>
      </w:r>
    </w:p>
    <w:p w14:paraId="579119B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using </w:t>
      </w:r>
      <w:proofErr w:type="spellStart"/>
      <w:proofErr w:type="gramStart"/>
      <w:r w:rsidRPr="003872F3">
        <w:rPr>
          <w:rFonts w:ascii="Consolas" w:hAnsi="Consolas" w:cs="Consolas"/>
          <w:color w:val="000000" w:themeColor="text1"/>
          <w:sz w:val="19"/>
          <w:szCs w:val="19"/>
          <w:lang w:val="en-US"/>
        </w:rPr>
        <w:t>System.Collections.Generic</w:t>
      </w:r>
      <w:proofErr w:type="spellEnd"/>
      <w:proofErr w:type="gramEnd"/>
      <w:r w:rsidRPr="003872F3">
        <w:rPr>
          <w:rFonts w:ascii="Consolas" w:hAnsi="Consolas" w:cs="Consolas"/>
          <w:color w:val="000000" w:themeColor="text1"/>
          <w:sz w:val="19"/>
          <w:szCs w:val="19"/>
          <w:lang w:val="en-US"/>
        </w:rPr>
        <w:t>;</w:t>
      </w:r>
    </w:p>
    <w:p w14:paraId="74942AE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using </w:t>
      </w:r>
      <w:proofErr w:type="spellStart"/>
      <w:r w:rsidRPr="003872F3">
        <w:rPr>
          <w:rFonts w:ascii="Consolas" w:hAnsi="Consolas" w:cs="Consolas"/>
          <w:color w:val="000000" w:themeColor="text1"/>
          <w:sz w:val="19"/>
          <w:szCs w:val="19"/>
          <w:lang w:val="en-US"/>
        </w:rPr>
        <w:t>System.Linq</w:t>
      </w:r>
      <w:proofErr w:type="spellEnd"/>
      <w:r w:rsidRPr="003872F3">
        <w:rPr>
          <w:rFonts w:ascii="Consolas" w:hAnsi="Consolas" w:cs="Consolas"/>
          <w:color w:val="000000" w:themeColor="text1"/>
          <w:sz w:val="19"/>
          <w:szCs w:val="19"/>
          <w:lang w:val="en-US"/>
        </w:rPr>
        <w:t>;</w:t>
      </w:r>
    </w:p>
    <w:p w14:paraId="733F3E0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using </w:t>
      </w:r>
      <w:proofErr w:type="spellStart"/>
      <w:r w:rsidRPr="003872F3">
        <w:rPr>
          <w:rFonts w:ascii="Consolas" w:hAnsi="Consolas" w:cs="Consolas"/>
          <w:color w:val="000000" w:themeColor="text1"/>
          <w:sz w:val="19"/>
          <w:szCs w:val="19"/>
          <w:lang w:val="en-US"/>
        </w:rPr>
        <w:t>System.Text</w:t>
      </w:r>
      <w:proofErr w:type="spellEnd"/>
      <w:r w:rsidRPr="003872F3">
        <w:rPr>
          <w:rFonts w:ascii="Consolas" w:hAnsi="Consolas" w:cs="Consolas"/>
          <w:color w:val="000000" w:themeColor="text1"/>
          <w:sz w:val="19"/>
          <w:szCs w:val="19"/>
          <w:lang w:val="en-US"/>
        </w:rPr>
        <w:t>;</w:t>
      </w:r>
    </w:p>
    <w:p w14:paraId="5C3A94E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using </w:t>
      </w:r>
      <w:proofErr w:type="spellStart"/>
      <w:proofErr w:type="gramStart"/>
      <w:r w:rsidRPr="003872F3">
        <w:rPr>
          <w:rFonts w:ascii="Consolas" w:hAnsi="Consolas" w:cs="Consolas"/>
          <w:color w:val="000000" w:themeColor="text1"/>
          <w:sz w:val="19"/>
          <w:szCs w:val="19"/>
          <w:lang w:val="en-US"/>
        </w:rPr>
        <w:t>System.Threading.Tasks</w:t>
      </w:r>
      <w:proofErr w:type="spellEnd"/>
      <w:proofErr w:type="gramEnd"/>
      <w:r w:rsidRPr="003872F3">
        <w:rPr>
          <w:rFonts w:ascii="Consolas" w:hAnsi="Consolas" w:cs="Consolas"/>
          <w:color w:val="000000" w:themeColor="text1"/>
          <w:sz w:val="19"/>
          <w:szCs w:val="19"/>
          <w:lang w:val="en-US"/>
        </w:rPr>
        <w:t>;</w:t>
      </w:r>
    </w:p>
    <w:p w14:paraId="4E6EB14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794422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namespace FSS</w:t>
      </w:r>
    </w:p>
    <w:p w14:paraId="5DBA4C3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w:t>
      </w:r>
    </w:p>
    <w:p w14:paraId="4F0BFFA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class </w:t>
      </w:r>
      <w:proofErr w:type="spellStart"/>
      <w:r w:rsidRPr="003872F3">
        <w:rPr>
          <w:rFonts w:ascii="Consolas" w:hAnsi="Consolas" w:cs="Consolas"/>
          <w:color w:val="000000" w:themeColor="text1"/>
          <w:sz w:val="19"/>
          <w:szCs w:val="19"/>
          <w:lang w:val="en-US"/>
        </w:rPr>
        <w:t>FishPointUniversal</w:t>
      </w:r>
      <w:proofErr w:type="spellEnd"/>
    </w:p>
    <w:p w14:paraId="1A5C742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67E1C48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private </w:t>
      </w:r>
      <w:proofErr w:type="gramStart"/>
      <w:r w:rsidRPr="003872F3">
        <w:rPr>
          <w:rFonts w:ascii="Consolas" w:hAnsi="Consolas" w:cs="Consolas"/>
          <w:color w:val="000000" w:themeColor="text1"/>
          <w:sz w:val="19"/>
          <w:szCs w:val="19"/>
          <w:lang w:val="en-US"/>
        </w:rPr>
        <w:t>double[</w:t>
      </w:r>
      <w:proofErr w:type="gramEnd"/>
      <w:r w:rsidRPr="003872F3">
        <w:rPr>
          <w:rFonts w:ascii="Consolas" w:hAnsi="Consolas" w:cs="Consolas"/>
          <w:color w:val="000000" w:themeColor="text1"/>
          <w:sz w:val="19"/>
          <w:szCs w:val="19"/>
          <w:lang w:val="en-US"/>
        </w:rPr>
        <w:t>] vector;</w:t>
      </w:r>
    </w:p>
    <w:p w14:paraId="5B3C60C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double </w:t>
      </w:r>
      <w:proofErr w:type="gramStart"/>
      <w:r w:rsidRPr="003872F3">
        <w:rPr>
          <w:rFonts w:ascii="Consolas" w:hAnsi="Consolas" w:cs="Consolas"/>
          <w:color w:val="000000" w:themeColor="text1"/>
          <w:sz w:val="19"/>
          <w:szCs w:val="19"/>
          <w:lang w:val="en-US"/>
        </w:rPr>
        <w:t>this[</w:t>
      </w:r>
      <w:proofErr w:type="gramEnd"/>
      <w:r w:rsidRPr="003872F3">
        <w:rPr>
          <w:rFonts w:ascii="Consolas" w:hAnsi="Consolas" w:cs="Consolas"/>
          <w:color w:val="000000" w:themeColor="text1"/>
          <w:sz w:val="19"/>
          <w:szCs w:val="19"/>
          <w:lang w:val="en-US"/>
        </w:rPr>
        <w:t>int index]</w:t>
      </w:r>
    </w:p>
    <w:p w14:paraId="3658A86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02422F0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get</w:t>
      </w:r>
    </w:p>
    <w:p w14:paraId="4013A3D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4C81700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if (index &lt; </w:t>
      </w:r>
      <w:proofErr w:type="spellStart"/>
      <w:proofErr w:type="gramStart"/>
      <w:r w:rsidRPr="003872F3">
        <w:rPr>
          <w:rFonts w:ascii="Consolas" w:hAnsi="Consolas" w:cs="Consolas"/>
          <w:color w:val="000000" w:themeColor="text1"/>
          <w:sz w:val="19"/>
          <w:szCs w:val="19"/>
          <w:lang w:val="en-US"/>
        </w:rPr>
        <w:t>vector.Length</w:t>
      </w:r>
      <w:proofErr w:type="spellEnd"/>
      <w:proofErr w:type="gramEnd"/>
      <w:r w:rsidRPr="003872F3">
        <w:rPr>
          <w:rFonts w:ascii="Consolas" w:hAnsi="Consolas" w:cs="Consolas"/>
          <w:color w:val="000000" w:themeColor="text1"/>
          <w:sz w:val="19"/>
          <w:szCs w:val="19"/>
          <w:lang w:val="en-US"/>
        </w:rPr>
        <w:t>)</w:t>
      </w:r>
    </w:p>
    <w:p w14:paraId="1CB4D11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return vector[index];</w:t>
      </w:r>
    </w:p>
    <w:p w14:paraId="5FC5E01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throw new </w:t>
      </w:r>
      <w:proofErr w:type="spellStart"/>
      <w:proofErr w:type="gramStart"/>
      <w:r w:rsidRPr="003872F3">
        <w:rPr>
          <w:rFonts w:ascii="Consolas" w:hAnsi="Consolas" w:cs="Consolas"/>
          <w:color w:val="000000" w:themeColor="text1"/>
          <w:sz w:val="19"/>
          <w:szCs w:val="19"/>
          <w:lang w:val="en-US"/>
        </w:rPr>
        <w:t>IndexOutOfRangeException</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w:t>
      </w:r>
    </w:p>
    <w:p w14:paraId="45333E9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59F58F2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set</w:t>
      </w:r>
    </w:p>
    <w:p w14:paraId="3C80E87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3863D4C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if (index &lt; </w:t>
      </w:r>
      <w:proofErr w:type="spellStart"/>
      <w:proofErr w:type="gramStart"/>
      <w:r w:rsidRPr="003872F3">
        <w:rPr>
          <w:rFonts w:ascii="Consolas" w:hAnsi="Consolas" w:cs="Consolas"/>
          <w:color w:val="000000" w:themeColor="text1"/>
          <w:sz w:val="19"/>
          <w:szCs w:val="19"/>
          <w:lang w:val="en-US"/>
        </w:rPr>
        <w:t>vector.Length</w:t>
      </w:r>
      <w:proofErr w:type="spellEnd"/>
      <w:proofErr w:type="gramEnd"/>
      <w:r w:rsidRPr="003872F3">
        <w:rPr>
          <w:rFonts w:ascii="Consolas" w:hAnsi="Consolas" w:cs="Consolas"/>
          <w:color w:val="000000" w:themeColor="text1"/>
          <w:sz w:val="19"/>
          <w:szCs w:val="19"/>
          <w:lang w:val="en-US"/>
        </w:rPr>
        <w:t>)</w:t>
      </w:r>
    </w:p>
    <w:p w14:paraId="68E6E08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vector[index] = value;</w:t>
      </w:r>
    </w:p>
    <w:p w14:paraId="7C40C67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else</w:t>
      </w:r>
    </w:p>
    <w:p w14:paraId="5C0B26F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throw new </w:t>
      </w:r>
      <w:proofErr w:type="spellStart"/>
      <w:proofErr w:type="gramStart"/>
      <w:r w:rsidRPr="003872F3">
        <w:rPr>
          <w:rFonts w:ascii="Consolas" w:hAnsi="Consolas" w:cs="Consolas"/>
          <w:color w:val="000000" w:themeColor="text1"/>
          <w:sz w:val="19"/>
          <w:szCs w:val="19"/>
          <w:lang w:val="en-US"/>
        </w:rPr>
        <w:t>IndexOutOfRangeException</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w:t>
      </w:r>
    </w:p>
    <w:p w14:paraId="32E19F54"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r w:rsidRPr="00711327">
        <w:rPr>
          <w:rFonts w:ascii="Consolas" w:hAnsi="Consolas" w:cs="Consolas"/>
          <w:color w:val="000000" w:themeColor="text1"/>
          <w:sz w:val="19"/>
          <w:szCs w:val="19"/>
          <w:lang w:val="en-US"/>
        </w:rPr>
        <w:t>}</w:t>
      </w:r>
    </w:p>
    <w:p w14:paraId="14AA20B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5DB53BE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w:t>
      </w:r>
      <w:proofErr w:type="spellStart"/>
      <w:proofErr w:type="gram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 xml:space="preserve">params double[] </w:t>
      </w:r>
      <w:proofErr w:type="spellStart"/>
      <w:r w:rsidRPr="003872F3">
        <w:rPr>
          <w:rFonts w:ascii="Consolas" w:hAnsi="Consolas" w:cs="Consolas"/>
          <w:color w:val="000000" w:themeColor="text1"/>
          <w:sz w:val="19"/>
          <w:szCs w:val="19"/>
          <w:lang w:val="en-US"/>
        </w:rPr>
        <w:t>coords</w:t>
      </w:r>
      <w:proofErr w:type="spellEnd"/>
      <w:r w:rsidRPr="003872F3">
        <w:rPr>
          <w:rFonts w:ascii="Consolas" w:hAnsi="Consolas" w:cs="Consolas"/>
          <w:color w:val="000000" w:themeColor="text1"/>
          <w:sz w:val="19"/>
          <w:szCs w:val="19"/>
          <w:lang w:val="en-US"/>
        </w:rPr>
        <w:t>)</w:t>
      </w:r>
    </w:p>
    <w:p w14:paraId="0CC90F8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lastRenderedPageBreak/>
        <w:t xml:space="preserve">        {</w:t>
      </w:r>
    </w:p>
    <w:p w14:paraId="186651E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vector = </w:t>
      </w:r>
      <w:proofErr w:type="spellStart"/>
      <w:r w:rsidRPr="003872F3">
        <w:rPr>
          <w:rFonts w:ascii="Consolas" w:hAnsi="Consolas" w:cs="Consolas"/>
          <w:color w:val="000000" w:themeColor="text1"/>
          <w:sz w:val="19"/>
          <w:szCs w:val="19"/>
          <w:lang w:val="en-US"/>
        </w:rPr>
        <w:t>coords</w:t>
      </w:r>
      <w:proofErr w:type="spellEnd"/>
      <w:r w:rsidRPr="003872F3">
        <w:rPr>
          <w:rFonts w:ascii="Consolas" w:hAnsi="Consolas" w:cs="Consolas"/>
          <w:color w:val="000000" w:themeColor="text1"/>
          <w:sz w:val="19"/>
          <w:szCs w:val="19"/>
          <w:lang w:val="en-US"/>
        </w:rPr>
        <w:t>;</w:t>
      </w:r>
    </w:p>
    <w:p w14:paraId="28605E1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1407408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w:t>
      </w:r>
      <w:proofErr w:type="spellStart"/>
      <w:proofErr w:type="gram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 xml:space="preserve">int </w:t>
      </w:r>
      <w:proofErr w:type="spellStart"/>
      <w:r w:rsidRPr="003872F3">
        <w:rPr>
          <w:rFonts w:ascii="Consolas" w:hAnsi="Consolas" w:cs="Consolas"/>
          <w:color w:val="000000" w:themeColor="text1"/>
          <w:sz w:val="19"/>
          <w:szCs w:val="19"/>
          <w:lang w:val="en-US"/>
        </w:rPr>
        <w:t>dimensionSize</w:t>
      </w:r>
      <w:proofErr w:type="spellEnd"/>
      <w:r w:rsidRPr="003872F3">
        <w:rPr>
          <w:rFonts w:ascii="Consolas" w:hAnsi="Consolas" w:cs="Consolas"/>
          <w:color w:val="000000" w:themeColor="text1"/>
          <w:sz w:val="19"/>
          <w:szCs w:val="19"/>
          <w:lang w:val="en-US"/>
        </w:rPr>
        <w:t>)</w:t>
      </w:r>
    </w:p>
    <w:p w14:paraId="754415A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5000470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vector = new double[</w:t>
      </w:r>
      <w:proofErr w:type="spellStart"/>
      <w:r w:rsidRPr="003872F3">
        <w:rPr>
          <w:rFonts w:ascii="Consolas" w:hAnsi="Consolas" w:cs="Consolas"/>
          <w:color w:val="000000" w:themeColor="text1"/>
          <w:sz w:val="19"/>
          <w:szCs w:val="19"/>
          <w:lang w:val="en-US"/>
        </w:rPr>
        <w:t>dimensionSize</w:t>
      </w:r>
      <w:proofErr w:type="spellEnd"/>
      <w:r w:rsidRPr="003872F3">
        <w:rPr>
          <w:rFonts w:ascii="Consolas" w:hAnsi="Consolas" w:cs="Consolas"/>
          <w:color w:val="000000" w:themeColor="text1"/>
          <w:sz w:val="19"/>
          <w:szCs w:val="19"/>
          <w:lang w:val="en-US"/>
        </w:rPr>
        <w:t>];</w:t>
      </w:r>
    </w:p>
    <w:p w14:paraId="35B1551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6F196D9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w:t>
      </w:r>
      <w:proofErr w:type="gramStart"/>
      <w:r w:rsidRPr="003872F3">
        <w:rPr>
          <w:rFonts w:ascii="Consolas" w:hAnsi="Consolas" w:cs="Consolas"/>
          <w:color w:val="000000" w:themeColor="text1"/>
          <w:sz w:val="19"/>
          <w:szCs w:val="19"/>
          <w:lang w:val="en-US"/>
        </w:rPr>
        <w:t>double[</w:t>
      </w:r>
      <w:proofErr w:type="gram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GetCoords</w:t>
      </w:r>
      <w:proofErr w:type="spellEnd"/>
      <w:r w:rsidRPr="003872F3">
        <w:rPr>
          <w:rFonts w:ascii="Consolas" w:hAnsi="Consolas" w:cs="Consolas"/>
          <w:color w:val="000000" w:themeColor="text1"/>
          <w:sz w:val="19"/>
          <w:szCs w:val="19"/>
          <w:lang w:val="en-US"/>
        </w:rPr>
        <w:t>()</w:t>
      </w:r>
    </w:p>
    <w:p w14:paraId="3D8E938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21BE48C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return vector;</w:t>
      </w:r>
    </w:p>
    <w:p w14:paraId="1BFAF6F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05E191E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static double </w:t>
      </w:r>
      <w:proofErr w:type="spellStart"/>
      <w:proofErr w:type="gramStart"/>
      <w:r w:rsidRPr="003872F3">
        <w:rPr>
          <w:rFonts w:ascii="Consolas" w:hAnsi="Consolas" w:cs="Consolas"/>
          <w:color w:val="000000" w:themeColor="text1"/>
          <w:sz w:val="19"/>
          <w:szCs w:val="19"/>
          <w:lang w:val="en-US"/>
        </w:rPr>
        <w:t>EuclidDistance</w:t>
      </w:r>
      <w:proofErr w:type="spellEnd"/>
      <w:r w:rsidRPr="003872F3">
        <w:rPr>
          <w:rFonts w:ascii="Consolas" w:hAnsi="Consolas" w:cs="Consolas"/>
          <w:color w:val="000000" w:themeColor="text1"/>
          <w:sz w:val="19"/>
          <w:szCs w:val="19"/>
          <w:lang w:val="en-US"/>
        </w:rPr>
        <w:t>(</w:t>
      </w:r>
      <w:proofErr w:type="spellStart"/>
      <w:proofErr w:type="gramEnd"/>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 p1,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 p2)</w:t>
      </w:r>
    </w:p>
    <w:p w14:paraId="39A68CB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45719E8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if (p</w:t>
      </w:r>
      <w:proofErr w:type="gramStart"/>
      <w:r w:rsidRPr="003872F3">
        <w:rPr>
          <w:rFonts w:ascii="Consolas" w:hAnsi="Consolas" w:cs="Consolas"/>
          <w:color w:val="000000" w:themeColor="text1"/>
          <w:sz w:val="19"/>
          <w:szCs w:val="19"/>
          <w:lang w:val="en-US"/>
        </w:rPr>
        <w:t>1.vector</w:t>
      </w:r>
      <w:proofErr w:type="gramEnd"/>
      <w:r w:rsidRPr="003872F3">
        <w:rPr>
          <w:rFonts w:ascii="Consolas" w:hAnsi="Consolas" w:cs="Consolas"/>
          <w:color w:val="000000" w:themeColor="text1"/>
          <w:sz w:val="19"/>
          <w:szCs w:val="19"/>
          <w:lang w:val="en-US"/>
        </w:rPr>
        <w:t>.Length != p2.vector.Length)</w:t>
      </w:r>
    </w:p>
    <w:p w14:paraId="32DC5F0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throw new </w:t>
      </w:r>
      <w:proofErr w:type="spellStart"/>
      <w:proofErr w:type="gramStart"/>
      <w:r w:rsidRPr="003872F3">
        <w:rPr>
          <w:rFonts w:ascii="Consolas" w:hAnsi="Consolas" w:cs="Consolas"/>
          <w:color w:val="000000" w:themeColor="text1"/>
          <w:sz w:val="19"/>
          <w:szCs w:val="19"/>
          <w:lang w:val="en-US"/>
        </w:rPr>
        <w:t>IndexOutOfRangeException</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w:t>
      </w:r>
    </w:p>
    <w:p w14:paraId="4B36D7F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else</w:t>
      </w:r>
    </w:p>
    <w:p w14:paraId="1208676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67732B7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double sum = 0;</w:t>
      </w:r>
    </w:p>
    <w:p w14:paraId="485645C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for (int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 0;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&lt; p</w:t>
      </w:r>
      <w:proofErr w:type="gramStart"/>
      <w:r w:rsidRPr="003872F3">
        <w:rPr>
          <w:rFonts w:ascii="Consolas" w:hAnsi="Consolas" w:cs="Consolas"/>
          <w:color w:val="000000" w:themeColor="text1"/>
          <w:sz w:val="19"/>
          <w:szCs w:val="19"/>
          <w:lang w:val="en-US"/>
        </w:rPr>
        <w:t>1.vector</w:t>
      </w:r>
      <w:proofErr w:type="gramEnd"/>
      <w:r w:rsidRPr="003872F3">
        <w:rPr>
          <w:rFonts w:ascii="Consolas" w:hAnsi="Consolas" w:cs="Consolas"/>
          <w:color w:val="000000" w:themeColor="text1"/>
          <w:sz w:val="19"/>
          <w:szCs w:val="19"/>
          <w:lang w:val="en-US"/>
        </w:rPr>
        <w:t xml:space="preserve">.Length;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30C0825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sum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((p2[</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 p1[</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2);</w:t>
      </w:r>
    </w:p>
    <w:p w14:paraId="64553EA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return </w:t>
      </w:r>
      <w:proofErr w:type="spellStart"/>
      <w:r w:rsidRPr="003872F3">
        <w:rPr>
          <w:rFonts w:ascii="Consolas" w:hAnsi="Consolas" w:cs="Consolas"/>
          <w:color w:val="000000" w:themeColor="text1"/>
          <w:sz w:val="19"/>
          <w:szCs w:val="19"/>
          <w:lang w:val="en-US"/>
        </w:rPr>
        <w:t>Math.Sqrt</w:t>
      </w:r>
      <w:proofErr w:type="spellEnd"/>
      <w:r w:rsidRPr="003872F3">
        <w:rPr>
          <w:rFonts w:ascii="Consolas" w:hAnsi="Consolas" w:cs="Consolas"/>
          <w:color w:val="000000" w:themeColor="text1"/>
          <w:sz w:val="19"/>
          <w:szCs w:val="19"/>
          <w:lang w:val="en-US"/>
        </w:rPr>
        <w:t>(sum);</w:t>
      </w:r>
    </w:p>
    <w:p w14:paraId="3550D6C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794D12F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1CDCA8A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static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 operator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 p1,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 p2)</w:t>
      </w:r>
    </w:p>
    <w:p w14:paraId="583EE74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003C96F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if (p</w:t>
      </w:r>
      <w:proofErr w:type="gramStart"/>
      <w:r w:rsidRPr="003872F3">
        <w:rPr>
          <w:rFonts w:ascii="Consolas" w:hAnsi="Consolas" w:cs="Consolas"/>
          <w:color w:val="000000" w:themeColor="text1"/>
          <w:sz w:val="19"/>
          <w:szCs w:val="19"/>
          <w:lang w:val="en-US"/>
        </w:rPr>
        <w:t>1.vector</w:t>
      </w:r>
      <w:proofErr w:type="gramEnd"/>
      <w:r w:rsidRPr="003872F3">
        <w:rPr>
          <w:rFonts w:ascii="Consolas" w:hAnsi="Consolas" w:cs="Consolas"/>
          <w:color w:val="000000" w:themeColor="text1"/>
          <w:sz w:val="19"/>
          <w:szCs w:val="19"/>
          <w:lang w:val="en-US"/>
        </w:rPr>
        <w:t>.Length != p2.vector.Length)</w:t>
      </w:r>
    </w:p>
    <w:p w14:paraId="2F7876B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throw new </w:t>
      </w:r>
      <w:proofErr w:type="spellStart"/>
      <w:proofErr w:type="gramStart"/>
      <w:r w:rsidRPr="003872F3">
        <w:rPr>
          <w:rFonts w:ascii="Consolas" w:hAnsi="Consolas" w:cs="Consolas"/>
          <w:color w:val="000000" w:themeColor="text1"/>
          <w:sz w:val="19"/>
          <w:szCs w:val="19"/>
          <w:lang w:val="en-US"/>
        </w:rPr>
        <w:t>IndexOutOfRangeException</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w:t>
      </w:r>
    </w:p>
    <w:p w14:paraId="3B6E52E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else</w:t>
      </w:r>
    </w:p>
    <w:p w14:paraId="126F075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4878660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gramStart"/>
      <w:r w:rsidRPr="003872F3">
        <w:rPr>
          <w:rFonts w:ascii="Consolas" w:hAnsi="Consolas" w:cs="Consolas"/>
          <w:color w:val="000000" w:themeColor="text1"/>
          <w:sz w:val="19"/>
          <w:szCs w:val="19"/>
          <w:lang w:val="en-US"/>
        </w:rPr>
        <w:t>double[</w:t>
      </w:r>
      <w:proofErr w:type="gram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 xml:space="preserve"> = new double[p1.vector.Length];</w:t>
      </w:r>
    </w:p>
    <w:p w14:paraId="4DEEC57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for (int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 0;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&lt; </w:t>
      </w:r>
      <w:proofErr w:type="spellStart"/>
      <w:r w:rsidRPr="003872F3">
        <w:rPr>
          <w:rFonts w:ascii="Consolas" w:hAnsi="Consolas" w:cs="Consolas"/>
          <w:color w:val="000000" w:themeColor="text1"/>
          <w:sz w:val="19"/>
          <w:szCs w:val="19"/>
          <w:lang w:val="en-US"/>
        </w:rPr>
        <w:t>to_</w:t>
      </w:r>
      <w:proofErr w:type="gramStart"/>
      <w:r w:rsidRPr="003872F3">
        <w:rPr>
          <w:rFonts w:ascii="Consolas" w:hAnsi="Consolas" w:cs="Consolas"/>
          <w:color w:val="000000" w:themeColor="text1"/>
          <w:sz w:val="19"/>
          <w:szCs w:val="19"/>
          <w:lang w:val="en-US"/>
        </w:rPr>
        <w:t>return.Length</w:t>
      </w:r>
      <w:proofErr w:type="spellEnd"/>
      <w:proofErr w:type="gram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5C1AB63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07CDD84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 p1[</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 p2[</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7EEE729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1CAE9BB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return new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w:t>
      </w:r>
    </w:p>
    <w:p w14:paraId="7198905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04E7850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40E6077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static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 operator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 p1,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 p2)</w:t>
      </w:r>
    </w:p>
    <w:p w14:paraId="53B988D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0FC2AE4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if (p</w:t>
      </w:r>
      <w:proofErr w:type="gramStart"/>
      <w:r w:rsidRPr="003872F3">
        <w:rPr>
          <w:rFonts w:ascii="Consolas" w:hAnsi="Consolas" w:cs="Consolas"/>
          <w:color w:val="000000" w:themeColor="text1"/>
          <w:sz w:val="19"/>
          <w:szCs w:val="19"/>
          <w:lang w:val="en-US"/>
        </w:rPr>
        <w:t>1.vector</w:t>
      </w:r>
      <w:proofErr w:type="gramEnd"/>
      <w:r w:rsidRPr="003872F3">
        <w:rPr>
          <w:rFonts w:ascii="Consolas" w:hAnsi="Consolas" w:cs="Consolas"/>
          <w:color w:val="000000" w:themeColor="text1"/>
          <w:sz w:val="19"/>
          <w:szCs w:val="19"/>
          <w:lang w:val="en-US"/>
        </w:rPr>
        <w:t>.Length != p2.vector.Length)</w:t>
      </w:r>
    </w:p>
    <w:p w14:paraId="3AA52A1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throw new </w:t>
      </w:r>
      <w:proofErr w:type="spellStart"/>
      <w:proofErr w:type="gramStart"/>
      <w:r w:rsidRPr="003872F3">
        <w:rPr>
          <w:rFonts w:ascii="Consolas" w:hAnsi="Consolas" w:cs="Consolas"/>
          <w:color w:val="000000" w:themeColor="text1"/>
          <w:sz w:val="19"/>
          <w:szCs w:val="19"/>
          <w:lang w:val="en-US"/>
        </w:rPr>
        <w:t>IndexOutOfRangeException</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w:t>
      </w:r>
    </w:p>
    <w:p w14:paraId="6D4CB30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else</w:t>
      </w:r>
    </w:p>
    <w:p w14:paraId="327E263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2C8C9E7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gramStart"/>
      <w:r w:rsidRPr="003872F3">
        <w:rPr>
          <w:rFonts w:ascii="Consolas" w:hAnsi="Consolas" w:cs="Consolas"/>
          <w:color w:val="000000" w:themeColor="text1"/>
          <w:sz w:val="19"/>
          <w:szCs w:val="19"/>
          <w:lang w:val="en-US"/>
        </w:rPr>
        <w:t>double[</w:t>
      </w:r>
      <w:proofErr w:type="gram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 xml:space="preserve"> = new double[p1.vector.Length];</w:t>
      </w:r>
    </w:p>
    <w:p w14:paraId="29A8F61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for (int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 0;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&lt; </w:t>
      </w:r>
      <w:proofErr w:type="spellStart"/>
      <w:r w:rsidRPr="003872F3">
        <w:rPr>
          <w:rFonts w:ascii="Consolas" w:hAnsi="Consolas" w:cs="Consolas"/>
          <w:color w:val="000000" w:themeColor="text1"/>
          <w:sz w:val="19"/>
          <w:szCs w:val="19"/>
          <w:lang w:val="en-US"/>
        </w:rPr>
        <w:t>to_</w:t>
      </w:r>
      <w:proofErr w:type="gramStart"/>
      <w:r w:rsidRPr="003872F3">
        <w:rPr>
          <w:rFonts w:ascii="Consolas" w:hAnsi="Consolas" w:cs="Consolas"/>
          <w:color w:val="000000" w:themeColor="text1"/>
          <w:sz w:val="19"/>
          <w:szCs w:val="19"/>
          <w:lang w:val="en-US"/>
        </w:rPr>
        <w:t>return.Length</w:t>
      </w:r>
      <w:proofErr w:type="spellEnd"/>
      <w:proofErr w:type="gram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51F540D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48C587A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 p1[</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 p2[</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5CF285D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5F06217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return new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w:t>
      </w:r>
    </w:p>
    <w:p w14:paraId="093F86B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651FC6D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0F1BEDF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static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 operator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 p1, double number)</w:t>
      </w:r>
    </w:p>
    <w:p w14:paraId="3D84D7A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2C50E62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gramStart"/>
      <w:r w:rsidRPr="003872F3">
        <w:rPr>
          <w:rFonts w:ascii="Consolas" w:hAnsi="Consolas" w:cs="Consolas"/>
          <w:color w:val="000000" w:themeColor="text1"/>
          <w:sz w:val="19"/>
          <w:szCs w:val="19"/>
          <w:lang w:val="en-US"/>
        </w:rPr>
        <w:t>double[</w:t>
      </w:r>
      <w:proofErr w:type="gram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 xml:space="preserve"> = new double[p1.vector.Length];</w:t>
      </w:r>
    </w:p>
    <w:p w14:paraId="36991AA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for (int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 0;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&lt; </w:t>
      </w:r>
      <w:proofErr w:type="spellStart"/>
      <w:r w:rsidRPr="003872F3">
        <w:rPr>
          <w:rFonts w:ascii="Consolas" w:hAnsi="Consolas" w:cs="Consolas"/>
          <w:color w:val="000000" w:themeColor="text1"/>
          <w:sz w:val="19"/>
          <w:szCs w:val="19"/>
          <w:lang w:val="en-US"/>
        </w:rPr>
        <w:t>to_</w:t>
      </w:r>
      <w:proofErr w:type="gramStart"/>
      <w:r w:rsidRPr="003872F3">
        <w:rPr>
          <w:rFonts w:ascii="Consolas" w:hAnsi="Consolas" w:cs="Consolas"/>
          <w:color w:val="000000" w:themeColor="text1"/>
          <w:sz w:val="19"/>
          <w:szCs w:val="19"/>
          <w:lang w:val="en-US"/>
        </w:rPr>
        <w:t>return.Length</w:t>
      </w:r>
      <w:proofErr w:type="spellEnd"/>
      <w:proofErr w:type="gram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2AA0B8B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72DAE67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 p1[</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 number;</w:t>
      </w:r>
    </w:p>
    <w:p w14:paraId="52C981C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1785BCC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return new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w:t>
      </w:r>
    </w:p>
    <w:p w14:paraId="00A85C0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55DEB5A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static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 operator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 p1, double factor)</w:t>
      </w:r>
    </w:p>
    <w:p w14:paraId="5BEAD9D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5BB34E0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gramStart"/>
      <w:r w:rsidRPr="003872F3">
        <w:rPr>
          <w:rFonts w:ascii="Consolas" w:hAnsi="Consolas" w:cs="Consolas"/>
          <w:color w:val="000000" w:themeColor="text1"/>
          <w:sz w:val="19"/>
          <w:szCs w:val="19"/>
          <w:lang w:val="en-US"/>
        </w:rPr>
        <w:t>double[</w:t>
      </w:r>
      <w:proofErr w:type="gram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 xml:space="preserve"> = new double[p1.vector.Length];</w:t>
      </w:r>
    </w:p>
    <w:p w14:paraId="08C4CB8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lastRenderedPageBreak/>
        <w:t xml:space="preserve">            for (int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 0;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&lt; </w:t>
      </w:r>
      <w:proofErr w:type="spellStart"/>
      <w:r w:rsidRPr="003872F3">
        <w:rPr>
          <w:rFonts w:ascii="Consolas" w:hAnsi="Consolas" w:cs="Consolas"/>
          <w:color w:val="000000" w:themeColor="text1"/>
          <w:sz w:val="19"/>
          <w:szCs w:val="19"/>
          <w:lang w:val="en-US"/>
        </w:rPr>
        <w:t>to_</w:t>
      </w:r>
      <w:proofErr w:type="gramStart"/>
      <w:r w:rsidRPr="003872F3">
        <w:rPr>
          <w:rFonts w:ascii="Consolas" w:hAnsi="Consolas" w:cs="Consolas"/>
          <w:color w:val="000000" w:themeColor="text1"/>
          <w:sz w:val="19"/>
          <w:szCs w:val="19"/>
          <w:lang w:val="en-US"/>
        </w:rPr>
        <w:t>return.Length</w:t>
      </w:r>
      <w:proofErr w:type="spellEnd"/>
      <w:proofErr w:type="gram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00C1500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1328607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 p1[</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 factor;</w:t>
      </w:r>
    </w:p>
    <w:p w14:paraId="0F0A282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13B31A8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return new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w:t>
      </w:r>
    </w:p>
    <w:p w14:paraId="590C76C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4E35A36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static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 operator </w:t>
      </w:r>
      <w:proofErr w:type="gramStart"/>
      <w:r w:rsidRPr="003872F3">
        <w:rPr>
          <w:rFonts w:ascii="Consolas" w:hAnsi="Consolas" w:cs="Consolas"/>
          <w:color w:val="000000" w:themeColor="text1"/>
          <w:sz w:val="19"/>
          <w:szCs w:val="19"/>
          <w:lang w:val="en-US"/>
        </w:rPr>
        <w:t>/(</w:t>
      </w:r>
      <w:proofErr w:type="spellStart"/>
      <w:proofErr w:type="gramEnd"/>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 p1, double divider)</w:t>
      </w:r>
    </w:p>
    <w:p w14:paraId="7ACB306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600D259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gramStart"/>
      <w:r w:rsidRPr="003872F3">
        <w:rPr>
          <w:rFonts w:ascii="Consolas" w:hAnsi="Consolas" w:cs="Consolas"/>
          <w:color w:val="000000" w:themeColor="text1"/>
          <w:sz w:val="19"/>
          <w:szCs w:val="19"/>
          <w:lang w:val="en-US"/>
        </w:rPr>
        <w:t>double[</w:t>
      </w:r>
      <w:proofErr w:type="gram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 xml:space="preserve"> = new double[p1.vector.Length];</w:t>
      </w:r>
    </w:p>
    <w:p w14:paraId="73686FB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for (int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 0;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&lt; </w:t>
      </w:r>
      <w:proofErr w:type="spellStart"/>
      <w:r w:rsidRPr="003872F3">
        <w:rPr>
          <w:rFonts w:ascii="Consolas" w:hAnsi="Consolas" w:cs="Consolas"/>
          <w:color w:val="000000" w:themeColor="text1"/>
          <w:sz w:val="19"/>
          <w:szCs w:val="19"/>
          <w:lang w:val="en-US"/>
        </w:rPr>
        <w:t>to_</w:t>
      </w:r>
      <w:proofErr w:type="gramStart"/>
      <w:r w:rsidRPr="003872F3">
        <w:rPr>
          <w:rFonts w:ascii="Consolas" w:hAnsi="Consolas" w:cs="Consolas"/>
          <w:color w:val="000000" w:themeColor="text1"/>
          <w:sz w:val="19"/>
          <w:szCs w:val="19"/>
          <w:lang w:val="en-US"/>
        </w:rPr>
        <w:t>return.Length</w:t>
      </w:r>
      <w:proofErr w:type="spellEnd"/>
      <w:proofErr w:type="gram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0892B97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7FE1D8F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 p1[</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 divider;</w:t>
      </w:r>
    </w:p>
    <w:p w14:paraId="164DEB5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464AB15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return new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w:t>
      </w:r>
    </w:p>
    <w:p w14:paraId="3A8221A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2D53109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bool </w:t>
      </w:r>
      <w:proofErr w:type="spellStart"/>
      <w:proofErr w:type="gramStart"/>
      <w:r w:rsidRPr="003872F3">
        <w:rPr>
          <w:rFonts w:ascii="Consolas" w:hAnsi="Consolas" w:cs="Consolas"/>
          <w:color w:val="000000" w:themeColor="text1"/>
          <w:sz w:val="19"/>
          <w:szCs w:val="19"/>
          <w:lang w:val="en-US"/>
        </w:rPr>
        <w:t>IsInRegion</w:t>
      </w:r>
      <w:proofErr w:type="spellEnd"/>
      <w:r w:rsidRPr="003872F3">
        <w:rPr>
          <w:rFonts w:ascii="Consolas" w:hAnsi="Consolas" w:cs="Consolas"/>
          <w:color w:val="000000" w:themeColor="text1"/>
          <w:sz w:val="19"/>
          <w:szCs w:val="19"/>
          <w:lang w:val="en-US"/>
        </w:rPr>
        <w:t>(</w:t>
      </w:r>
      <w:proofErr w:type="spellStart"/>
      <w:proofErr w:type="gramEnd"/>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lowerBound</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higherBound</w:t>
      </w:r>
      <w:proofErr w:type="spellEnd"/>
      <w:r w:rsidRPr="003872F3">
        <w:rPr>
          <w:rFonts w:ascii="Consolas" w:hAnsi="Consolas" w:cs="Consolas"/>
          <w:color w:val="000000" w:themeColor="text1"/>
          <w:sz w:val="19"/>
          <w:szCs w:val="19"/>
          <w:lang w:val="en-US"/>
        </w:rPr>
        <w:t>)</w:t>
      </w:r>
    </w:p>
    <w:p w14:paraId="66AF43E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6CCD85E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if (</w:t>
      </w:r>
      <w:proofErr w:type="spellStart"/>
      <w:proofErr w:type="gramStart"/>
      <w:r w:rsidRPr="003872F3">
        <w:rPr>
          <w:rFonts w:ascii="Consolas" w:hAnsi="Consolas" w:cs="Consolas"/>
          <w:color w:val="000000" w:themeColor="text1"/>
          <w:sz w:val="19"/>
          <w:szCs w:val="19"/>
          <w:lang w:val="en-US"/>
        </w:rPr>
        <w:t>lowerBound.vector.Length</w:t>
      </w:r>
      <w:proofErr w:type="spellEnd"/>
      <w:proofErr w:type="gram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higherBound.vector.Length</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lowerBound.vector.Length</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this.vector.Length</w:t>
      </w:r>
      <w:proofErr w:type="spellEnd"/>
      <w:r w:rsidRPr="003872F3">
        <w:rPr>
          <w:rFonts w:ascii="Consolas" w:hAnsi="Consolas" w:cs="Consolas"/>
          <w:color w:val="000000" w:themeColor="text1"/>
          <w:sz w:val="19"/>
          <w:szCs w:val="19"/>
          <w:lang w:val="en-US"/>
        </w:rPr>
        <w:t>)</w:t>
      </w:r>
    </w:p>
    <w:p w14:paraId="2395FE1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throw new </w:t>
      </w:r>
      <w:proofErr w:type="spellStart"/>
      <w:proofErr w:type="gramStart"/>
      <w:r w:rsidRPr="003872F3">
        <w:rPr>
          <w:rFonts w:ascii="Consolas" w:hAnsi="Consolas" w:cs="Consolas"/>
          <w:color w:val="000000" w:themeColor="text1"/>
          <w:sz w:val="19"/>
          <w:szCs w:val="19"/>
          <w:lang w:val="en-US"/>
        </w:rPr>
        <w:t>IndexOutOfRangeException</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w:t>
      </w:r>
    </w:p>
    <w:p w14:paraId="4C410A2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else</w:t>
      </w:r>
    </w:p>
    <w:p w14:paraId="762E44B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680E16A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for (int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 0;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&lt; </w:t>
      </w:r>
      <w:proofErr w:type="spellStart"/>
      <w:proofErr w:type="gramStart"/>
      <w:r w:rsidRPr="003872F3">
        <w:rPr>
          <w:rFonts w:ascii="Consolas" w:hAnsi="Consolas" w:cs="Consolas"/>
          <w:color w:val="000000" w:themeColor="text1"/>
          <w:sz w:val="19"/>
          <w:szCs w:val="19"/>
          <w:lang w:val="en-US"/>
        </w:rPr>
        <w:t>lowerBound.vector.Length</w:t>
      </w:r>
      <w:proofErr w:type="spellEnd"/>
      <w:proofErr w:type="gram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7F89366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if (this[</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&lt; </w:t>
      </w:r>
      <w:proofErr w:type="spellStart"/>
      <w:r w:rsidRPr="003872F3">
        <w:rPr>
          <w:rFonts w:ascii="Consolas" w:hAnsi="Consolas" w:cs="Consolas"/>
          <w:color w:val="000000" w:themeColor="text1"/>
          <w:sz w:val="19"/>
          <w:szCs w:val="19"/>
          <w:lang w:val="en-US"/>
        </w:rPr>
        <w:t>lowerBound</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 this[</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&gt; </w:t>
      </w:r>
      <w:proofErr w:type="spellStart"/>
      <w:r w:rsidRPr="003872F3">
        <w:rPr>
          <w:rFonts w:ascii="Consolas" w:hAnsi="Consolas" w:cs="Consolas"/>
          <w:color w:val="000000" w:themeColor="text1"/>
          <w:sz w:val="19"/>
          <w:szCs w:val="19"/>
          <w:lang w:val="en-US"/>
        </w:rPr>
        <w:t>higherBound</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4DF9E14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return false;</w:t>
      </w:r>
    </w:p>
    <w:p w14:paraId="0644D11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return true;</w:t>
      </w:r>
    </w:p>
    <w:p w14:paraId="191626D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01DCC48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D6C07E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0478A7E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override string </w:t>
      </w:r>
      <w:proofErr w:type="spellStart"/>
      <w:proofErr w:type="gramStart"/>
      <w:r w:rsidRPr="003872F3">
        <w:rPr>
          <w:rFonts w:ascii="Consolas" w:hAnsi="Consolas" w:cs="Consolas"/>
          <w:color w:val="000000" w:themeColor="text1"/>
          <w:sz w:val="19"/>
          <w:szCs w:val="19"/>
          <w:lang w:val="en-US"/>
        </w:rPr>
        <w:t>ToString</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w:t>
      </w:r>
    </w:p>
    <w:p w14:paraId="23CE181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3480108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string </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 xml:space="preserve"> = "(";</w:t>
      </w:r>
    </w:p>
    <w:p w14:paraId="300654B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for (int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 0;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&lt; </w:t>
      </w:r>
      <w:proofErr w:type="spellStart"/>
      <w:proofErr w:type="gramStart"/>
      <w:r w:rsidRPr="003872F3">
        <w:rPr>
          <w:rFonts w:ascii="Consolas" w:hAnsi="Consolas" w:cs="Consolas"/>
          <w:color w:val="000000" w:themeColor="text1"/>
          <w:sz w:val="19"/>
          <w:szCs w:val="19"/>
          <w:lang w:val="en-US"/>
        </w:rPr>
        <w:t>this.vector</w:t>
      </w:r>
      <w:proofErr w:type="gramEnd"/>
      <w:r w:rsidRPr="003872F3">
        <w:rPr>
          <w:rFonts w:ascii="Consolas" w:hAnsi="Consolas" w:cs="Consolas"/>
          <w:color w:val="000000" w:themeColor="text1"/>
          <w:sz w:val="19"/>
          <w:szCs w:val="19"/>
          <w:lang w:val="en-US"/>
        </w:rPr>
        <w:t>.Length</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7DECFC9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 </w:t>
      </w:r>
      <w:proofErr w:type="spellStart"/>
      <w:proofErr w:type="gramStart"/>
      <w:r w:rsidRPr="003872F3">
        <w:rPr>
          <w:rFonts w:ascii="Consolas" w:hAnsi="Consolas" w:cs="Consolas"/>
          <w:color w:val="000000" w:themeColor="text1"/>
          <w:sz w:val="19"/>
          <w:szCs w:val="19"/>
          <w:lang w:val="en-US"/>
        </w:rPr>
        <w:t>this.vector</w:t>
      </w:r>
      <w:proofErr w:type="gramEnd"/>
      <w:r w:rsidRPr="003872F3">
        <w:rPr>
          <w:rFonts w:ascii="Consolas" w:hAnsi="Consolas" w:cs="Consolas"/>
          <w:color w:val="000000" w:themeColor="text1"/>
          <w:sz w:val="19"/>
          <w:szCs w:val="19"/>
          <w:lang w:val="en-US"/>
        </w:rPr>
        <w:t>.GetUpperBound</w:t>
      </w:r>
      <w:proofErr w:type="spellEnd"/>
      <w:r w:rsidRPr="003872F3">
        <w:rPr>
          <w:rFonts w:ascii="Consolas" w:hAnsi="Consolas" w:cs="Consolas"/>
          <w:color w:val="000000" w:themeColor="text1"/>
          <w:sz w:val="19"/>
          <w:szCs w:val="19"/>
          <w:lang w:val="en-US"/>
        </w:rPr>
        <w:t>(0) ? this[</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ToString</w:t>
      </w:r>
      <w:proofErr w:type="spellEnd"/>
      <w:r w:rsidRPr="003872F3">
        <w:rPr>
          <w:rFonts w:ascii="Consolas" w:hAnsi="Consolas" w:cs="Consolas"/>
          <w:color w:val="000000" w:themeColor="text1"/>
          <w:sz w:val="19"/>
          <w:szCs w:val="19"/>
          <w:lang w:val="en-US"/>
        </w:rPr>
        <w:t>() + ")" : this[</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ToString</w:t>
      </w:r>
      <w:proofErr w:type="spellEnd"/>
      <w:r w:rsidRPr="003872F3">
        <w:rPr>
          <w:rFonts w:ascii="Consolas" w:hAnsi="Consolas" w:cs="Consolas"/>
          <w:color w:val="000000" w:themeColor="text1"/>
          <w:sz w:val="19"/>
          <w:szCs w:val="19"/>
          <w:lang w:val="en-US"/>
        </w:rPr>
        <w:t>() + ";";</w:t>
      </w:r>
    </w:p>
    <w:p w14:paraId="07A346B0"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r w:rsidRPr="00711327">
        <w:rPr>
          <w:rFonts w:ascii="Consolas" w:hAnsi="Consolas" w:cs="Consolas"/>
          <w:color w:val="000000" w:themeColor="text1"/>
          <w:sz w:val="19"/>
          <w:szCs w:val="19"/>
          <w:lang w:val="en-US"/>
        </w:rPr>
        <w:t xml:space="preserve">return </w:t>
      </w:r>
      <w:proofErr w:type="spellStart"/>
      <w:r w:rsidRPr="00711327">
        <w:rPr>
          <w:rFonts w:ascii="Consolas" w:hAnsi="Consolas" w:cs="Consolas"/>
          <w:color w:val="000000" w:themeColor="text1"/>
          <w:sz w:val="19"/>
          <w:szCs w:val="19"/>
          <w:lang w:val="en-US"/>
        </w:rPr>
        <w:t>to_return</w:t>
      </w:r>
      <w:proofErr w:type="spellEnd"/>
      <w:r w:rsidRPr="00711327">
        <w:rPr>
          <w:rFonts w:ascii="Consolas" w:hAnsi="Consolas" w:cs="Consolas"/>
          <w:color w:val="000000" w:themeColor="text1"/>
          <w:sz w:val="19"/>
          <w:szCs w:val="19"/>
          <w:lang w:val="en-US"/>
        </w:rPr>
        <w:t>;</w:t>
      </w:r>
    </w:p>
    <w:p w14:paraId="1DDB7DF8"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 xml:space="preserve">        }</w:t>
      </w:r>
    </w:p>
    <w:p w14:paraId="087C5722"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 xml:space="preserve">    }</w:t>
      </w:r>
    </w:p>
    <w:p w14:paraId="0F7BC337" w14:textId="25276422" w:rsidR="00A84D01" w:rsidRPr="00711327" w:rsidRDefault="00A84D01" w:rsidP="00A84D01">
      <w:pPr>
        <w:pStyle w:val="28"/>
        <w:ind w:firstLine="0"/>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w:t>
      </w:r>
    </w:p>
    <w:p w14:paraId="34769B7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using System;</w:t>
      </w:r>
    </w:p>
    <w:p w14:paraId="4537663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proofErr w:type="gramStart"/>
      <w:r w:rsidRPr="003872F3">
        <w:rPr>
          <w:rFonts w:ascii="Consolas" w:eastAsiaTheme="minorHAnsi" w:hAnsi="Consolas" w:cs="Consolas"/>
          <w:color w:val="000000" w:themeColor="text1"/>
          <w:sz w:val="19"/>
          <w:szCs w:val="19"/>
          <w:lang w:val="en-US"/>
        </w:rPr>
        <w:t>System.Collections.Generic</w:t>
      </w:r>
      <w:proofErr w:type="spellEnd"/>
      <w:proofErr w:type="gramEnd"/>
      <w:r w:rsidRPr="003872F3">
        <w:rPr>
          <w:rFonts w:ascii="Consolas" w:eastAsiaTheme="minorHAnsi" w:hAnsi="Consolas" w:cs="Consolas"/>
          <w:color w:val="000000" w:themeColor="text1"/>
          <w:sz w:val="19"/>
          <w:szCs w:val="19"/>
          <w:lang w:val="en-US"/>
        </w:rPr>
        <w:t>;</w:t>
      </w:r>
    </w:p>
    <w:p w14:paraId="7959567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r w:rsidRPr="003872F3">
        <w:rPr>
          <w:rFonts w:ascii="Consolas" w:eastAsiaTheme="minorHAnsi" w:hAnsi="Consolas" w:cs="Consolas"/>
          <w:color w:val="000000" w:themeColor="text1"/>
          <w:sz w:val="19"/>
          <w:szCs w:val="19"/>
          <w:lang w:val="en-US"/>
        </w:rPr>
        <w:t>System.Linq</w:t>
      </w:r>
      <w:proofErr w:type="spellEnd"/>
      <w:r w:rsidRPr="003872F3">
        <w:rPr>
          <w:rFonts w:ascii="Consolas" w:eastAsiaTheme="minorHAnsi" w:hAnsi="Consolas" w:cs="Consolas"/>
          <w:color w:val="000000" w:themeColor="text1"/>
          <w:sz w:val="19"/>
          <w:szCs w:val="19"/>
          <w:lang w:val="en-US"/>
        </w:rPr>
        <w:t>;</w:t>
      </w:r>
    </w:p>
    <w:p w14:paraId="7356470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r w:rsidRPr="003872F3">
        <w:rPr>
          <w:rFonts w:ascii="Consolas" w:eastAsiaTheme="minorHAnsi" w:hAnsi="Consolas" w:cs="Consolas"/>
          <w:color w:val="000000" w:themeColor="text1"/>
          <w:sz w:val="19"/>
          <w:szCs w:val="19"/>
          <w:lang w:val="en-US"/>
        </w:rPr>
        <w:t>System.Text</w:t>
      </w:r>
      <w:proofErr w:type="spellEnd"/>
      <w:r w:rsidRPr="003872F3">
        <w:rPr>
          <w:rFonts w:ascii="Consolas" w:eastAsiaTheme="minorHAnsi" w:hAnsi="Consolas" w:cs="Consolas"/>
          <w:color w:val="000000" w:themeColor="text1"/>
          <w:sz w:val="19"/>
          <w:szCs w:val="19"/>
          <w:lang w:val="en-US"/>
        </w:rPr>
        <w:t>;</w:t>
      </w:r>
    </w:p>
    <w:p w14:paraId="4FEFBBD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proofErr w:type="gramStart"/>
      <w:r w:rsidRPr="003872F3">
        <w:rPr>
          <w:rFonts w:ascii="Consolas" w:eastAsiaTheme="minorHAnsi" w:hAnsi="Consolas" w:cs="Consolas"/>
          <w:color w:val="000000" w:themeColor="text1"/>
          <w:sz w:val="19"/>
          <w:szCs w:val="19"/>
          <w:lang w:val="en-US"/>
        </w:rPr>
        <w:t>System.Threading.Tasks</w:t>
      </w:r>
      <w:proofErr w:type="spellEnd"/>
      <w:proofErr w:type="gramEnd"/>
      <w:r w:rsidRPr="003872F3">
        <w:rPr>
          <w:rFonts w:ascii="Consolas" w:eastAsiaTheme="minorHAnsi" w:hAnsi="Consolas" w:cs="Consolas"/>
          <w:color w:val="000000" w:themeColor="text1"/>
          <w:sz w:val="19"/>
          <w:szCs w:val="19"/>
          <w:lang w:val="en-US"/>
        </w:rPr>
        <w:t>;</w:t>
      </w:r>
    </w:p>
    <w:p w14:paraId="3B073C3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1F9EF56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namespace FSS</w:t>
      </w:r>
    </w:p>
    <w:p w14:paraId="303888C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w:t>
      </w:r>
    </w:p>
    <w:p w14:paraId="03E4A59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class </w:t>
      </w:r>
      <w:proofErr w:type="spellStart"/>
      <w:r w:rsidRPr="003872F3">
        <w:rPr>
          <w:rFonts w:ascii="Consolas" w:eastAsiaTheme="minorHAnsi" w:hAnsi="Consolas" w:cs="Consolas"/>
          <w:color w:val="000000" w:themeColor="text1"/>
          <w:sz w:val="19"/>
          <w:szCs w:val="19"/>
          <w:lang w:val="en-US"/>
        </w:rPr>
        <w:t>FishUniversal</w:t>
      </w:r>
      <w:proofErr w:type="spellEnd"/>
    </w:p>
    <w:p w14:paraId="75B0930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2045359" w14:textId="77777777" w:rsidR="003872F3" w:rsidRPr="00A562CA"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A562CA">
        <w:rPr>
          <w:rFonts w:ascii="Consolas" w:eastAsiaTheme="minorHAnsi" w:hAnsi="Consolas" w:cs="Consolas"/>
          <w:color w:val="000000" w:themeColor="text1"/>
          <w:sz w:val="19"/>
          <w:szCs w:val="19"/>
          <w:lang w:val="ru-RU"/>
        </w:rPr>
        <w:t>#</w:t>
      </w:r>
      <w:r w:rsidRPr="003872F3">
        <w:rPr>
          <w:rFonts w:ascii="Consolas" w:eastAsiaTheme="minorHAnsi" w:hAnsi="Consolas" w:cs="Consolas"/>
          <w:color w:val="000000" w:themeColor="text1"/>
          <w:sz w:val="19"/>
          <w:szCs w:val="19"/>
          <w:lang w:val="en-US"/>
        </w:rPr>
        <w:t>region</w:t>
      </w:r>
      <w:r w:rsidRPr="00A562CA">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ru-RU"/>
        </w:rPr>
        <w:t>Общие</w:t>
      </w:r>
      <w:r w:rsidRPr="00A562CA">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ru-RU"/>
        </w:rPr>
        <w:t>данные</w:t>
      </w:r>
      <w:r w:rsidRPr="00A562CA">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ru-RU"/>
        </w:rPr>
        <w:t>для</w:t>
      </w:r>
      <w:r w:rsidRPr="00A562CA">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ru-RU"/>
        </w:rPr>
        <w:t>всего</w:t>
      </w:r>
      <w:r w:rsidRPr="00A562CA">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ru-RU"/>
        </w:rPr>
        <w:t>аквариума</w:t>
      </w:r>
    </w:p>
    <w:p w14:paraId="4AFE49F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A562CA">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xml:space="preserve">private static Random </w:t>
      </w:r>
      <w:proofErr w:type="spellStart"/>
      <w:r w:rsidRPr="003872F3">
        <w:rPr>
          <w:rFonts w:ascii="Consolas" w:eastAsiaTheme="minorHAnsi" w:hAnsi="Consolas" w:cs="Consolas"/>
          <w:color w:val="000000" w:themeColor="text1"/>
          <w:sz w:val="19"/>
          <w:szCs w:val="19"/>
          <w:lang w:val="en-US"/>
        </w:rPr>
        <w:t>randGen</w:t>
      </w:r>
      <w:proofErr w:type="spellEnd"/>
      <w:r w:rsidRPr="003872F3">
        <w:rPr>
          <w:rFonts w:ascii="Consolas" w:eastAsiaTheme="minorHAnsi" w:hAnsi="Consolas" w:cs="Consolas"/>
          <w:color w:val="000000" w:themeColor="text1"/>
          <w:sz w:val="19"/>
          <w:szCs w:val="19"/>
          <w:lang w:val="en-US"/>
        </w:rPr>
        <w:t xml:space="preserve"> = new </w:t>
      </w:r>
      <w:proofErr w:type="gramStart"/>
      <w:r w:rsidRPr="003872F3">
        <w:rPr>
          <w:rFonts w:ascii="Consolas" w:eastAsiaTheme="minorHAnsi" w:hAnsi="Consolas" w:cs="Consolas"/>
          <w:color w:val="000000" w:themeColor="text1"/>
          <w:sz w:val="19"/>
          <w:szCs w:val="19"/>
          <w:lang w:val="en-US"/>
        </w:rPr>
        <w:t>Random(</w:t>
      </w:r>
      <w:proofErr w:type="gramEnd"/>
      <w:r w:rsidRPr="003872F3">
        <w:rPr>
          <w:rFonts w:ascii="Consolas" w:eastAsiaTheme="minorHAnsi" w:hAnsi="Consolas" w:cs="Consolas"/>
          <w:color w:val="000000" w:themeColor="text1"/>
          <w:sz w:val="19"/>
          <w:szCs w:val="19"/>
          <w:lang w:val="en-US"/>
        </w:rPr>
        <w:t>);</w:t>
      </w:r>
    </w:p>
    <w:p w14:paraId="18691B6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static double </w:t>
      </w:r>
      <w:proofErr w:type="gramStart"/>
      <w:r w:rsidRPr="003872F3">
        <w:rPr>
          <w:rFonts w:ascii="Consolas" w:eastAsiaTheme="minorHAnsi" w:hAnsi="Consolas" w:cs="Consolas"/>
          <w:color w:val="000000" w:themeColor="text1"/>
          <w:sz w:val="19"/>
          <w:szCs w:val="19"/>
          <w:lang w:val="en-US"/>
        </w:rPr>
        <w:t>Fitness(</w:t>
      </w:r>
      <w:proofErr w:type="gramEnd"/>
      <w:r w:rsidRPr="003872F3">
        <w:rPr>
          <w:rFonts w:ascii="Consolas" w:eastAsiaTheme="minorHAnsi" w:hAnsi="Consolas" w:cs="Consolas"/>
          <w:color w:val="000000" w:themeColor="text1"/>
          <w:sz w:val="19"/>
          <w:szCs w:val="19"/>
          <w:lang w:val="en-US"/>
        </w:rPr>
        <w:t xml:space="preserve">params double[] </w:t>
      </w:r>
      <w:proofErr w:type="spellStart"/>
      <w:r w:rsidRPr="003872F3">
        <w:rPr>
          <w:rFonts w:ascii="Consolas" w:eastAsiaTheme="minorHAnsi" w:hAnsi="Consolas" w:cs="Consolas"/>
          <w:color w:val="000000" w:themeColor="text1"/>
          <w:sz w:val="19"/>
          <w:szCs w:val="19"/>
          <w:lang w:val="en-US"/>
        </w:rPr>
        <w:t>coords</w:t>
      </w:r>
      <w:proofErr w:type="spellEnd"/>
      <w:r w:rsidRPr="003872F3">
        <w:rPr>
          <w:rFonts w:ascii="Consolas" w:eastAsiaTheme="minorHAnsi" w:hAnsi="Consolas" w:cs="Consolas"/>
          <w:color w:val="000000" w:themeColor="text1"/>
          <w:sz w:val="19"/>
          <w:szCs w:val="19"/>
          <w:lang w:val="en-US"/>
        </w:rPr>
        <w:t>)</w:t>
      </w:r>
    </w:p>
    <w:p w14:paraId="134DADAB"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w:t>
      </w:r>
    </w:p>
    <w:p w14:paraId="260C2BC6"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return</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funcTemplate</w:t>
      </w:r>
      <w:proofErr w:type="spellEnd"/>
      <w:r w:rsidRPr="003872F3">
        <w:rPr>
          <w:rFonts w:ascii="Consolas" w:eastAsiaTheme="minorHAnsi" w:hAnsi="Consolas" w:cs="Consolas"/>
          <w:color w:val="000000" w:themeColor="text1"/>
          <w:sz w:val="19"/>
          <w:szCs w:val="19"/>
          <w:lang w:val="ru-RU"/>
        </w:rPr>
        <w:t>(</w:t>
      </w:r>
      <w:proofErr w:type="spellStart"/>
      <w:r w:rsidRPr="003872F3">
        <w:rPr>
          <w:rFonts w:ascii="Consolas" w:eastAsiaTheme="minorHAnsi" w:hAnsi="Consolas" w:cs="Consolas"/>
          <w:color w:val="000000" w:themeColor="text1"/>
          <w:sz w:val="19"/>
          <w:szCs w:val="19"/>
          <w:lang w:val="ru-RU"/>
        </w:rPr>
        <w:t>coords</w:t>
      </w:r>
      <w:proofErr w:type="spellEnd"/>
      <w:r w:rsidRPr="003872F3">
        <w:rPr>
          <w:rFonts w:ascii="Consolas" w:eastAsiaTheme="minorHAnsi" w:hAnsi="Consolas" w:cs="Consolas"/>
          <w:color w:val="000000" w:themeColor="text1"/>
          <w:sz w:val="19"/>
          <w:szCs w:val="19"/>
          <w:lang w:val="ru-RU"/>
        </w:rPr>
        <w:t>);</w:t>
      </w:r>
    </w:p>
    <w:p w14:paraId="3BF81CAD"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w:t>
      </w:r>
    </w:p>
    <w:p w14:paraId="3870F935"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lastRenderedPageBreak/>
        <w:t xml:space="preserve">        #region Вводимые пользователем данные (с конструктором)</w:t>
      </w:r>
    </w:p>
    <w:p w14:paraId="6115305B"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p>
    <w:p w14:paraId="04ED058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xml:space="preserve">private static </w:t>
      </w:r>
      <w:proofErr w:type="spellStart"/>
      <w:r w:rsidRPr="003872F3">
        <w:rPr>
          <w:rFonts w:ascii="Consolas" w:eastAsiaTheme="minorHAnsi" w:hAnsi="Consolas" w:cs="Consolas"/>
          <w:color w:val="000000" w:themeColor="text1"/>
          <w:sz w:val="19"/>
          <w:szCs w:val="19"/>
          <w:lang w:val="en-US"/>
        </w:rPr>
        <w:t>UserFunctions.FuncTemplate</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funcTemplate</w:t>
      </w:r>
      <w:proofErr w:type="spellEnd"/>
      <w:r w:rsidRPr="003872F3">
        <w:rPr>
          <w:rFonts w:ascii="Consolas" w:eastAsiaTheme="minorHAnsi" w:hAnsi="Consolas" w:cs="Consolas"/>
          <w:color w:val="000000" w:themeColor="text1"/>
          <w:sz w:val="19"/>
          <w:szCs w:val="19"/>
          <w:lang w:val="en-US"/>
        </w:rPr>
        <w:t>;</w:t>
      </w:r>
    </w:p>
    <w:p w14:paraId="13FABAAE"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14D8717E"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Арность функции (количество аргументов)</w:t>
      </w:r>
    </w:p>
    <w:p w14:paraId="4E869EC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&lt;/summary&gt;</w:t>
      </w:r>
    </w:p>
    <w:p w14:paraId="1D8708E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static int </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w:t>
      </w:r>
    </w:p>
    <w:p w14:paraId="606C2A2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&lt;summary&gt;</w:t>
      </w:r>
    </w:p>
    <w:p w14:paraId="3099FD8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r w:rsidRPr="003872F3">
        <w:rPr>
          <w:rFonts w:ascii="Consolas" w:eastAsiaTheme="minorHAnsi" w:hAnsi="Consolas" w:cs="Consolas"/>
          <w:color w:val="000000" w:themeColor="text1"/>
          <w:sz w:val="19"/>
          <w:szCs w:val="19"/>
          <w:lang w:val="ru-RU"/>
        </w:rPr>
        <w:t>Численность</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популяции</w:t>
      </w:r>
    </w:p>
    <w:p w14:paraId="1E9FD1F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&lt;/summary&gt;</w:t>
      </w:r>
    </w:p>
    <w:p w14:paraId="7447248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static int </w:t>
      </w:r>
      <w:proofErr w:type="spellStart"/>
      <w:r w:rsidRPr="003872F3">
        <w:rPr>
          <w:rFonts w:ascii="Consolas" w:eastAsiaTheme="minorHAnsi" w:hAnsi="Consolas" w:cs="Consolas"/>
          <w:color w:val="000000" w:themeColor="text1"/>
          <w:sz w:val="19"/>
          <w:szCs w:val="19"/>
          <w:lang w:val="en-US"/>
        </w:rPr>
        <w:t>populationSize</w:t>
      </w:r>
      <w:proofErr w:type="spellEnd"/>
      <w:r w:rsidRPr="003872F3">
        <w:rPr>
          <w:rFonts w:ascii="Consolas" w:eastAsiaTheme="minorHAnsi" w:hAnsi="Consolas" w:cs="Consolas"/>
          <w:color w:val="000000" w:themeColor="text1"/>
          <w:sz w:val="19"/>
          <w:szCs w:val="19"/>
          <w:lang w:val="en-US"/>
        </w:rPr>
        <w:t>;</w:t>
      </w:r>
    </w:p>
    <w:p w14:paraId="68525963"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3A3C2A45"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Число итераций (как одно из условий окончания плавания)</w:t>
      </w:r>
    </w:p>
    <w:p w14:paraId="312E63D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&lt;/summary&gt;</w:t>
      </w:r>
    </w:p>
    <w:p w14:paraId="5BB939F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static int </w:t>
      </w:r>
      <w:proofErr w:type="spellStart"/>
      <w:r w:rsidRPr="003872F3">
        <w:rPr>
          <w:rFonts w:ascii="Consolas" w:eastAsiaTheme="minorHAnsi" w:hAnsi="Consolas" w:cs="Consolas"/>
          <w:color w:val="000000" w:themeColor="text1"/>
          <w:sz w:val="19"/>
          <w:szCs w:val="19"/>
          <w:lang w:val="en-US"/>
        </w:rPr>
        <w:t>iterationCount</w:t>
      </w:r>
      <w:proofErr w:type="spellEnd"/>
      <w:r w:rsidRPr="003872F3">
        <w:rPr>
          <w:rFonts w:ascii="Consolas" w:eastAsiaTheme="minorHAnsi" w:hAnsi="Consolas" w:cs="Consolas"/>
          <w:color w:val="000000" w:themeColor="text1"/>
          <w:sz w:val="19"/>
          <w:szCs w:val="19"/>
          <w:lang w:val="en-US"/>
        </w:rPr>
        <w:t>;</w:t>
      </w:r>
    </w:p>
    <w:p w14:paraId="6BF0E901"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1427C161"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Границы аквариума (область исследования)</w:t>
      </w:r>
    </w:p>
    <w:p w14:paraId="54325D0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&lt;/summary&gt;</w:t>
      </w:r>
    </w:p>
    <w:p w14:paraId="2B270D7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static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lowerBoundPoint</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higherBoundPoint</w:t>
      </w:r>
      <w:proofErr w:type="spellEnd"/>
      <w:r w:rsidRPr="003872F3">
        <w:rPr>
          <w:rFonts w:ascii="Consolas" w:eastAsiaTheme="minorHAnsi" w:hAnsi="Consolas" w:cs="Consolas"/>
          <w:color w:val="000000" w:themeColor="text1"/>
          <w:sz w:val="19"/>
          <w:szCs w:val="19"/>
          <w:lang w:val="en-US"/>
        </w:rPr>
        <w:t>;</w:t>
      </w:r>
    </w:p>
    <w:p w14:paraId="143C4BC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//OLD: public static double </w:t>
      </w:r>
      <w:proofErr w:type="spellStart"/>
      <w:r w:rsidRPr="003872F3">
        <w:rPr>
          <w:rFonts w:ascii="Consolas" w:eastAsiaTheme="minorHAnsi" w:hAnsi="Consolas" w:cs="Consolas"/>
          <w:color w:val="000000" w:themeColor="text1"/>
          <w:sz w:val="19"/>
          <w:szCs w:val="19"/>
          <w:lang w:val="en-US"/>
        </w:rPr>
        <w:t>lowerBoundX</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higherBoundX</w:t>
      </w:r>
      <w:proofErr w:type="spellEnd"/>
      <w:r w:rsidRPr="003872F3">
        <w:rPr>
          <w:rFonts w:ascii="Consolas" w:eastAsiaTheme="minorHAnsi" w:hAnsi="Consolas" w:cs="Consolas"/>
          <w:color w:val="000000" w:themeColor="text1"/>
          <w:sz w:val="19"/>
          <w:szCs w:val="19"/>
          <w:lang w:val="en-US"/>
        </w:rPr>
        <w:t>;//</w:t>
      </w:r>
      <w:r w:rsidRPr="003872F3">
        <w:rPr>
          <w:rFonts w:ascii="Consolas" w:eastAsiaTheme="minorHAnsi" w:hAnsi="Consolas" w:cs="Consolas"/>
          <w:color w:val="000000" w:themeColor="text1"/>
          <w:sz w:val="19"/>
          <w:szCs w:val="19"/>
          <w:lang w:val="ru-RU"/>
        </w:rPr>
        <w:t>Границы</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аквариума</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область</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исследования</w:t>
      </w:r>
      <w:r w:rsidRPr="003872F3">
        <w:rPr>
          <w:rFonts w:ascii="Consolas" w:eastAsiaTheme="minorHAnsi" w:hAnsi="Consolas" w:cs="Consolas"/>
          <w:color w:val="000000" w:themeColor="text1"/>
          <w:sz w:val="19"/>
          <w:szCs w:val="19"/>
          <w:lang w:val="en-US"/>
        </w:rPr>
        <w:t>)</w:t>
      </w:r>
    </w:p>
    <w:p w14:paraId="6832BD18"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7D8D3255"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Ограничение на максимальный вес</w:t>
      </w:r>
    </w:p>
    <w:p w14:paraId="2CD0E74F"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6546821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xml:space="preserve">public static double </w:t>
      </w:r>
      <w:proofErr w:type="spellStart"/>
      <w:r w:rsidRPr="003872F3">
        <w:rPr>
          <w:rFonts w:ascii="Consolas" w:eastAsiaTheme="minorHAnsi" w:hAnsi="Consolas" w:cs="Consolas"/>
          <w:color w:val="000000" w:themeColor="text1"/>
          <w:sz w:val="19"/>
          <w:szCs w:val="19"/>
          <w:lang w:val="en-US"/>
        </w:rPr>
        <w:t>weightScale</w:t>
      </w:r>
      <w:proofErr w:type="spellEnd"/>
      <w:r w:rsidRPr="003872F3">
        <w:rPr>
          <w:rFonts w:ascii="Consolas" w:eastAsiaTheme="minorHAnsi" w:hAnsi="Consolas" w:cs="Consolas"/>
          <w:color w:val="000000" w:themeColor="text1"/>
          <w:sz w:val="19"/>
          <w:szCs w:val="19"/>
          <w:lang w:val="en-US"/>
        </w:rPr>
        <w:t>;</w:t>
      </w:r>
    </w:p>
    <w:p w14:paraId="5CF87AC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&lt;summary&gt;</w:t>
      </w:r>
    </w:p>
    <w:p w14:paraId="438AEB66"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Границы шагов смещения в индивидуальном плавании</w:t>
      </w:r>
    </w:p>
    <w:p w14:paraId="4375905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&lt;/summary&gt;</w:t>
      </w:r>
    </w:p>
    <w:p w14:paraId="102FC6E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static double </w:t>
      </w:r>
      <w:proofErr w:type="spellStart"/>
      <w:r w:rsidRPr="003872F3">
        <w:rPr>
          <w:rFonts w:ascii="Consolas" w:eastAsiaTheme="minorHAnsi" w:hAnsi="Consolas" w:cs="Consolas"/>
          <w:color w:val="000000" w:themeColor="text1"/>
          <w:sz w:val="19"/>
          <w:szCs w:val="19"/>
          <w:lang w:val="en-US"/>
        </w:rPr>
        <w:t>individStepStart</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individStepFinal</w:t>
      </w:r>
      <w:proofErr w:type="spellEnd"/>
      <w:r w:rsidRPr="003872F3">
        <w:rPr>
          <w:rFonts w:ascii="Consolas" w:eastAsiaTheme="minorHAnsi" w:hAnsi="Consolas" w:cs="Consolas"/>
          <w:color w:val="000000" w:themeColor="text1"/>
          <w:sz w:val="19"/>
          <w:szCs w:val="19"/>
          <w:lang w:val="en-US"/>
        </w:rPr>
        <w:t>;</w:t>
      </w:r>
    </w:p>
    <w:p w14:paraId="13EE6F9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3D3B243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static void </w:t>
      </w:r>
      <w:proofErr w:type="spellStart"/>
      <w:proofErr w:type="gramStart"/>
      <w:r w:rsidRPr="003872F3">
        <w:rPr>
          <w:rFonts w:ascii="Consolas" w:eastAsiaTheme="minorHAnsi" w:hAnsi="Consolas" w:cs="Consolas"/>
          <w:color w:val="000000" w:themeColor="text1"/>
          <w:sz w:val="19"/>
          <w:szCs w:val="19"/>
          <w:lang w:val="en-US"/>
        </w:rPr>
        <w:t>InitializeData</w:t>
      </w:r>
      <w:proofErr w:type="spellEnd"/>
      <w:r w:rsidRPr="003872F3">
        <w:rPr>
          <w:rFonts w:ascii="Consolas" w:eastAsiaTheme="minorHAnsi" w:hAnsi="Consolas" w:cs="Consolas"/>
          <w:color w:val="000000" w:themeColor="text1"/>
          <w:sz w:val="19"/>
          <w:szCs w:val="19"/>
          <w:lang w:val="en-US"/>
        </w:rPr>
        <w:t>(</w:t>
      </w:r>
      <w:proofErr w:type="spellStart"/>
      <w:proofErr w:type="gramEnd"/>
      <w:r w:rsidRPr="003872F3">
        <w:rPr>
          <w:rFonts w:ascii="Consolas" w:eastAsiaTheme="minorHAnsi" w:hAnsi="Consolas" w:cs="Consolas"/>
          <w:color w:val="000000" w:themeColor="text1"/>
          <w:sz w:val="19"/>
          <w:szCs w:val="19"/>
          <w:lang w:val="en-US"/>
        </w:rPr>
        <w:t>UserFunctions.FuncTemplate</w:t>
      </w:r>
      <w:proofErr w:type="spellEnd"/>
      <w:r w:rsidRPr="003872F3">
        <w:rPr>
          <w:rFonts w:ascii="Consolas" w:eastAsiaTheme="minorHAnsi" w:hAnsi="Consolas" w:cs="Consolas"/>
          <w:color w:val="000000" w:themeColor="text1"/>
          <w:sz w:val="19"/>
          <w:szCs w:val="19"/>
          <w:lang w:val="en-US"/>
        </w:rPr>
        <w:t xml:space="preserve"> _function, int _</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 xml:space="preserve">, out </w:t>
      </w:r>
      <w:proofErr w:type="spellStart"/>
      <w:r w:rsidRPr="003872F3">
        <w:rPr>
          <w:rFonts w:ascii="Consolas" w:eastAsiaTheme="minorHAnsi" w:hAnsi="Consolas" w:cs="Consolas"/>
          <w:color w:val="000000" w:themeColor="text1"/>
          <w:sz w:val="19"/>
          <w:szCs w:val="19"/>
          <w:lang w:val="en-US"/>
        </w:rPr>
        <w:t>FishUniversal</w:t>
      </w:r>
      <w:proofErr w:type="spellEnd"/>
      <w:r w:rsidRPr="003872F3">
        <w:rPr>
          <w:rFonts w:ascii="Consolas" w:eastAsiaTheme="minorHAnsi" w:hAnsi="Consolas" w:cs="Consolas"/>
          <w:color w:val="000000" w:themeColor="text1"/>
          <w:sz w:val="19"/>
          <w:szCs w:val="19"/>
          <w:lang w:val="en-US"/>
        </w:rPr>
        <w:t>[] _fishes,</w:t>
      </w:r>
    </w:p>
    <w:p w14:paraId="20E8DBE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int _</w:t>
      </w:r>
      <w:proofErr w:type="spellStart"/>
      <w:r w:rsidRPr="003872F3">
        <w:rPr>
          <w:rFonts w:ascii="Consolas" w:eastAsiaTheme="minorHAnsi" w:hAnsi="Consolas" w:cs="Consolas"/>
          <w:color w:val="000000" w:themeColor="text1"/>
          <w:sz w:val="19"/>
          <w:szCs w:val="19"/>
          <w:lang w:val="en-US"/>
        </w:rPr>
        <w:t>popsize</w:t>
      </w:r>
      <w:proofErr w:type="spellEnd"/>
      <w:r w:rsidRPr="003872F3">
        <w:rPr>
          <w:rFonts w:ascii="Consolas" w:eastAsiaTheme="minorHAnsi" w:hAnsi="Consolas" w:cs="Consolas"/>
          <w:color w:val="000000" w:themeColor="text1"/>
          <w:sz w:val="19"/>
          <w:szCs w:val="19"/>
          <w:lang w:val="en-US"/>
        </w:rPr>
        <w:t>, int _</w:t>
      </w:r>
      <w:proofErr w:type="spellStart"/>
      <w:r w:rsidRPr="003872F3">
        <w:rPr>
          <w:rFonts w:ascii="Consolas" w:eastAsiaTheme="minorHAnsi" w:hAnsi="Consolas" w:cs="Consolas"/>
          <w:color w:val="000000" w:themeColor="text1"/>
          <w:sz w:val="19"/>
          <w:szCs w:val="19"/>
          <w:lang w:val="en-US"/>
        </w:rPr>
        <w:t>iterationCount</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 xml:space="preserve"> _</w:t>
      </w:r>
      <w:proofErr w:type="spellStart"/>
      <w:r w:rsidRPr="003872F3">
        <w:rPr>
          <w:rFonts w:ascii="Consolas" w:eastAsiaTheme="minorHAnsi" w:hAnsi="Consolas" w:cs="Consolas"/>
          <w:color w:val="000000" w:themeColor="text1"/>
          <w:sz w:val="19"/>
          <w:szCs w:val="19"/>
          <w:lang w:val="en-US"/>
        </w:rPr>
        <w:t>lowerBound</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 xml:space="preserve"> _</w:t>
      </w:r>
      <w:proofErr w:type="spellStart"/>
      <w:r w:rsidRPr="003872F3">
        <w:rPr>
          <w:rFonts w:ascii="Consolas" w:eastAsiaTheme="minorHAnsi" w:hAnsi="Consolas" w:cs="Consolas"/>
          <w:color w:val="000000" w:themeColor="text1"/>
          <w:sz w:val="19"/>
          <w:szCs w:val="19"/>
          <w:lang w:val="en-US"/>
        </w:rPr>
        <w:t>higherBound</w:t>
      </w:r>
      <w:proofErr w:type="spellEnd"/>
      <w:r w:rsidRPr="003872F3">
        <w:rPr>
          <w:rFonts w:ascii="Consolas" w:eastAsiaTheme="minorHAnsi" w:hAnsi="Consolas" w:cs="Consolas"/>
          <w:color w:val="000000" w:themeColor="text1"/>
          <w:sz w:val="19"/>
          <w:szCs w:val="19"/>
          <w:lang w:val="en-US"/>
        </w:rPr>
        <w:t>,</w:t>
      </w:r>
    </w:p>
    <w:p w14:paraId="2047D2F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double _</w:t>
      </w:r>
      <w:proofErr w:type="spellStart"/>
      <w:r w:rsidRPr="003872F3">
        <w:rPr>
          <w:rFonts w:ascii="Consolas" w:eastAsiaTheme="minorHAnsi" w:hAnsi="Consolas" w:cs="Consolas"/>
          <w:color w:val="000000" w:themeColor="text1"/>
          <w:sz w:val="19"/>
          <w:szCs w:val="19"/>
          <w:lang w:val="en-US"/>
        </w:rPr>
        <w:t>individStepStart</w:t>
      </w:r>
      <w:proofErr w:type="spellEnd"/>
      <w:r w:rsidRPr="003872F3">
        <w:rPr>
          <w:rFonts w:ascii="Consolas" w:eastAsiaTheme="minorHAnsi" w:hAnsi="Consolas" w:cs="Consolas"/>
          <w:color w:val="000000" w:themeColor="text1"/>
          <w:sz w:val="19"/>
          <w:szCs w:val="19"/>
          <w:lang w:val="en-US"/>
        </w:rPr>
        <w:t xml:space="preserve"> = 0.5, double _</w:t>
      </w:r>
      <w:proofErr w:type="spellStart"/>
      <w:r w:rsidRPr="003872F3">
        <w:rPr>
          <w:rFonts w:ascii="Consolas" w:eastAsiaTheme="minorHAnsi" w:hAnsi="Consolas" w:cs="Consolas"/>
          <w:color w:val="000000" w:themeColor="text1"/>
          <w:sz w:val="19"/>
          <w:szCs w:val="19"/>
          <w:lang w:val="en-US"/>
        </w:rPr>
        <w:t>individStepFinish</w:t>
      </w:r>
      <w:proofErr w:type="spellEnd"/>
      <w:r w:rsidRPr="003872F3">
        <w:rPr>
          <w:rFonts w:ascii="Consolas" w:eastAsiaTheme="minorHAnsi" w:hAnsi="Consolas" w:cs="Consolas"/>
          <w:color w:val="000000" w:themeColor="text1"/>
          <w:sz w:val="19"/>
          <w:szCs w:val="19"/>
          <w:lang w:val="en-US"/>
        </w:rPr>
        <w:t xml:space="preserve"> = 0.1, double _</w:t>
      </w:r>
      <w:proofErr w:type="spellStart"/>
      <w:r w:rsidRPr="003872F3">
        <w:rPr>
          <w:rFonts w:ascii="Consolas" w:eastAsiaTheme="minorHAnsi" w:hAnsi="Consolas" w:cs="Consolas"/>
          <w:color w:val="000000" w:themeColor="text1"/>
          <w:sz w:val="19"/>
          <w:szCs w:val="19"/>
          <w:lang w:val="en-US"/>
        </w:rPr>
        <w:t>weightScale</w:t>
      </w:r>
      <w:proofErr w:type="spellEnd"/>
      <w:r w:rsidRPr="003872F3">
        <w:rPr>
          <w:rFonts w:ascii="Consolas" w:eastAsiaTheme="minorHAnsi" w:hAnsi="Consolas" w:cs="Consolas"/>
          <w:color w:val="000000" w:themeColor="text1"/>
          <w:sz w:val="19"/>
          <w:szCs w:val="19"/>
          <w:lang w:val="en-US"/>
        </w:rPr>
        <w:t xml:space="preserve"> = 10)</w:t>
      </w:r>
    </w:p>
    <w:p w14:paraId="7E74A56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BFADE5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funcTemplate</w:t>
      </w:r>
      <w:proofErr w:type="spellEnd"/>
      <w:r w:rsidRPr="003872F3">
        <w:rPr>
          <w:rFonts w:ascii="Consolas" w:eastAsiaTheme="minorHAnsi" w:hAnsi="Consolas" w:cs="Consolas"/>
          <w:color w:val="000000" w:themeColor="text1"/>
          <w:sz w:val="19"/>
          <w:szCs w:val="19"/>
          <w:lang w:val="en-US"/>
        </w:rPr>
        <w:t xml:space="preserve"> = _function;</w:t>
      </w:r>
    </w:p>
    <w:p w14:paraId="4230EC8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 xml:space="preserve"> = _</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w:t>
      </w:r>
    </w:p>
    <w:p w14:paraId="69EDC11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populationSize</w:t>
      </w:r>
      <w:proofErr w:type="spellEnd"/>
      <w:r w:rsidRPr="003872F3">
        <w:rPr>
          <w:rFonts w:ascii="Consolas" w:eastAsiaTheme="minorHAnsi" w:hAnsi="Consolas" w:cs="Consolas"/>
          <w:color w:val="000000" w:themeColor="text1"/>
          <w:sz w:val="19"/>
          <w:szCs w:val="19"/>
          <w:lang w:val="en-US"/>
        </w:rPr>
        <w:t xml:space="preserve"> = _</w:t>
      </w:r>
      <w:proofErr w:type="spellStart"/>
      <w:r w:rsidRPr="003872F3">
        <w:rPr>
          <w:rFonts w:ascii="Consolas" w:eastAsiaTheme="minorHAnsi" w:hAnsi="Consolas" w:cs="Consolas"/>
          <w:color w:val="000000" w:themeColor="text1"/>
          <w:sz w:val="19"/>
          <w:szCs w:val="19"/>
          <w:lang w:val="en-US"/>
        </w:rPr>
        <w:t>popsize</w:t>
      </w:r>
      <w:proofErr w:type="spellEnd"/>
      <w:r w:rsidRPr="003872F3">
        <w:rPr>
          <w:rFonts w:ascii="Consolas" w:eastAsiaTheme="minorHAnsi" w:hAnsi="Consolas" w:cs="Consolas"/>
          <w:color w:val="000000" w:themeColor="text1"/>
          <w:sz w:val="19"/>
          <w:szCs w:val="19"/>
          <w:lang w:val="en-US"/>
        </w:rPr>
        <w:t>;</w:t>
      </w:r>
    </w:p>
    <w:p w14:paraId="611674D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iterationCount</w:t>
      </w:r>
      <w:proofErr w:type="spellEnd"/>
      <w:r w:rsidRPr="003872F3">
        <w:rPr>
          <w:rFonts w:ascii="Consolas" w:eastAsiaTheme="minorHAnsi" w:hAnsi="Consolas" w:cs="Consolas"/>
          <w:color w:val="000000" w:themeColor="text1"/>
          <w:sz w:val="19"/>
          <w:szCs w:val="19"/>
          <w:lang w:val="en-US"/>
        </w:rPr>
        <w:t xml:space="preserve"> = _</w:t>
      </w:r>
      <w:proofErr w:type="spellStart"/>
      <w:r w:rsidRPr="003872F3">
        <w:rPr>
          <w:rFonts w:ascii="Consolas" w:eastAsiaTheme="minorHAnsi" w:hAnsi="Consolas" w:cs="Consolas"/>
          <w:color w:val="000000" w:themeColor="text1"/>
          <w:sz w:val="19"/>
          <w:szCs w:val="19"/>
          <w:lang w:val="en-US"/>
        </w:rPr>
        <w:t>iterationCount</w:t>
      </w:r>
      <w:proofErr w:type="spellEnd"/>
      <w:r w:rsidRPr="003872F3">
        <w:rPr>
          <w:rFonts w:ascii="Consolas" w:eastAsiaTheme="minorHAnsi" w:hAnsi="Consolas" w:cs="Consolas"/>
          <w:color w:val="000000" w:themeColor="text1"/>
          <w:sz w:val="19"/>
          <w:szCs w:val="19"/>
          <w:lang w:val="en-US"/>
        </w:rPr>
        <w:t>;</w:t>
      </w:r>
    </w:p>
    <w:p w14:paraId="358D26E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lowerBoundPoint</w:t>
      </w:r>
      <w:proofErr w:type="spellEnd"/>
      <w:r w:rsidRPr="003872F3">
        <w:rPr>
          <w:rFonts w:ascii="Consolas" w:eastAsiaTheme="minorHAnsi" w:hAnsi="Consolas" w:cs="Consolas"/>
          <w:color w:val="000000" w:themeColor="text1"/>
          <w:sz w:val="19"/>
          <w:szCs w:val="19"/>
          <w:lang w:val="en-US"/>
        </w:rPr>
        <w:t xml:space="preserve"> = _</w:t>
      </w:r>
      <w:proofErr w:type="spellStart"/>
      <w:r w:rsidRPr="003872F3">
        <w:rPr>
          <w:rFonts w:ascii="Consolas" w:eastAsiaTheme="minorHAnsi" w:hAnsi="Consolas" w:cs="Consolas"/>
          <w:color w:val="000000" w:themeColor="text1"/>
          <w:sz w:val="19"/>
          <w:szCs w:val="19"/>
          <w:lang w:val="en-US"/>
        </w:rPr>
        <w:t>lowerBound</w:t>
      </w:r>
      <w:proofErr w:type="spellEnd"/>
      <w:r w:rsidRPr="003872F3">
        <w:rPr>
          <w:rFonts w:ascii="Consolas" w:eastAsiaTheme="minorHAnsi" w:hAnsi="Consolas" w:cs="Consolas"/>
          <w:color w:val="000000" w:themeColor="text1"/>
          <w:sz w:val="19"/>
          <w:szCs w:val="19"/>
          <w:lang w:val="en-US"/>
        </w:rPr>
        <w:t>;</w:t>
      </w:r>
    </w:p>
    <w:p w14:paraId="0319909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higherBoundPoint</w:t>
      </w:r>
      <w:proofErr w:type="spellEnd"/>
      <w:r w:rsidRPr="003872F3">
        <w:rPr>
          <w:rFonts w:ascii="Consolas" w:eastAsiaTheme="minorHAnsi" w:hAnsi="Consolas" w:cs="Consolas"/>
          <w:color w:val="000000" w:themeColor="text1"/>
          <w:sz w:val="19"/>
          <w:szCs w:val="19"/>
          <w:lang w:val="en-US"/>
        </w:rPr>
        <w:t xml:space="preserve"> = _</w:t>
      </w:r>
      <w:proofErr w:type="spellStart"/>
      <w:r w:rsidRPr="003872F3">
        <w:rPr>
          <w:rFonts w:ascii="Consolas" w:eastAsiaTheme="minorHAnsi" w:hAnsi="Consolas" w:cs="Consolas"/>
          <w:color w:val="000000" w:themeColor="text1"/>
          <w:sz w:val="19"/>
          <w:szCs w:val="19"/>
          <w:lang w:val="en-US"/>
        </w:rPr>
        <w:t>higherBound</w:t>
      </w:r>
      <w:proofErr w:type="spellEnd"/>
      <w:r w:rsidRPr="003872F3">
        <w:rPr>
          <w:rFonts w:ascii="Consolas" w:eastAsiaTheme="minorHAnsi" w:hAnsi="Consolas" w:cs="Consolas"/>
          <w:color w:val="000000" w:themeColor="text1"/>
          <w:sz w:val="19"/>
          <w:szCs w:val="19"/>
          <w:lang w:val="en-US"/>
        </w:rPr>
        <w:t>;</w:t>
      </w:r>
    </w:p>
    <w:p w14:paraId="06CC6DD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w:t>
      </w:r>
      <w:proofErr w:type="spellStart"/>
      <w:r w:rsidRPr="003872F3">
        <w:rPr>
          <w:rFonts w:ascii="Consolas" w:eastAsiaTheme="minorHAnsi" w:hAnsi="Consolas" w:cs="Consolas"/>
          <w:color w:val="000000" w:themeColor="text1"/>
          <w:sz w:val="19"/>
          <w:szCs w:val="19"/>
          <w:lang w:val="en-US"/>
        </w:rPr>
        <w:t>individStepStart</w:t>
      </w:r>
      <w:proofErr w:type="spellEnd"/>
      <w:r w:rsidRPr="003872F3">
        <w:rPr>
          <w:rFonts w:ascii="Consolas" w:eastAsiaTheme="minorHAnsi" w:hAnsi="Consolas" w:cs="Consolas"/>
          <w:color w:val="000000" w:themeColor="text1"/>
          <w:sz w:val="19"/>
          <w:szCs w:val="19"/>
          <w:lang w:val="en-US"/>
        </w:rPr>
        <w:t xml:space="preserve"> = _</w:t>
      </w:r>
      <w:proofErr w:type="spellStart"/>
      <w:r w:rsidRPr="003872F3">
        <w:rPr>
          <w:rFonts w:ascii="Consolas" w:eastAsiaTheme="minorHAnsi" w:hAnsi="Consolas" w:cs="Consolas"/>
          <w:color w:val="000000" w:themeColor="text1"/>
          <w:sz w:val="19"/>
          <w:szCs w:val="19"/>
          <w:lang w:val="en-US"/>
        </w:rPr>
        <w:t>individStepStart</w:t>
      </w:r>
      <w:proofErr w:type="spellEnd"/>
      <w:r w:rsidRPr="003872F3">
        <w:rPr>
          <w:rFonts w:ascii="Consolas" w:eastAsiaTheme="minorHAnsi" w:hAnsi="Consolas" w:cs="Consolas"/>
          <w:color w:val="000000" w:themeColor="text1"/>
          <w:sz w:val="19"/>
          <w:szCs w:val="19"/>
          <w:lang w:val="en-US"/>
        </w:rPr>
        <w:t>;</w:t>
      </w:r>
    </w:p>
    <w:p w14:paraId="6B9F609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individStepFinal</w:t>
      </w:r>
      <w:proofErr w:type="spellEnd"/>
      <w:r w:rsidRPr="003872F3">
        <w:rPr>
          <w:rFonts w:ascii="Consolas" w:eastAsiaTheme="minorHAnsi" w:hAnsi="Consolas" w:cs="Consolas"/>
          <w:color w:val="000000" w:themeColor="text1"/>
          <w:sz w:val="19"/>
          <w:szCs w:val="19"/>
          <w:lang w:val="en-US"/>
        </w:rPr>
        <w:t xml:space="preserve"> = _</w:t>
      </w:r>
      <w:proofErr w:type="spellStart"/>
      <w:r w:rsidRPr="003872F3">
        <w:rPr>
          <w:rFonts w:ascii="Consolas" w:eastAsiaTheme="minorHAnsi" w:hAnsi="Consolas" w:cs="Consolas"/>
          <w:color w:val="000000" w:themeColor="text1"/>
          <w:sz w:val="19"/>
          <w:szCs w:val="19"/>
          <w:lang w:val="en-US"/>
        </w:rPr>
        <w:t>individStepFinish</w:t>
      </w:r>
      <w:proofErr w:type="spellEnd"/>
      <w:r w:rsidRPr="003872F3">
        <w:rPr>
          <w:rFonts w:ascii="Consolas" w:eastAsiaTheme="minorHAnsi" w:hAnsi="Consolas" w:cs="Consolas"/>
          <w:color w:val="000000" w:themeColor="text1"/>
          <w:sz w:val="19"/>
          <w:szCs w:val="19"/>
          <w:lang w:val="en-US"/>
        </w:rPr>
        <w:t>;</w:t>
      </w:r>
    </w:p>
    <w:p w14:paraId="5C48B51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individStep</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individStepStart</w:t>
      </w:r>
      <w:proofErr w:type="spellEnd"/>
      <w:r w:rsidRPr="003872F3">
        <w:rPr>
          <w:rFonts w:ascii="Consolas" w:eastAsiaTheme="minorHAnsi" w:hAnsi="Consolas" w:cs="Consolas"/>
          <w:color w:val="000000" w:themeColor="text1"/>
          <w:sz w:val="19"/>
          <w:szCs w:val="19"/>
          <w:lang w:val="en-US"/>
        </w:rPr>
        <w:t>;</w:t>
      </w:r>
    </w:p>
    <w:p w14:paraId="6C58323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weightScale</w:t>
      </w:r>
      <w:proofErr w:type="spellEnd"/>
      <w:r w:rsidRPr="003872F3">
        <w:rPr>
          <w:rFonts w:ascii="Consolas" w:eastAsiaTheme="minorHAnsi" w:hAnsi="Consolas" w:cs="Consolas"/>
          <w:color w:val="000000" w:themeColor="text1"/>
          <w:sz w:val="19"/>
          <w:szCs w:val="19"/>
          <w:lang w:val="en-US"/>
        </w:rPr>
        <w:t xml:space="preserve"> = _</w:t>
      </w:r>
      <w:proofErr w:type="spellStart"/>
      <w:r w:rsidRPr="003872F3">
        <w:rPr>
          <w:rFonts w:ascii="Consolas" w:eastAsiaTheme="minorHAnsi" w:hAnsi="Consolas" w:cs="Consolas"/>
          <w:color w:val="000000" w:themeColor="text1"/>
          <w:sz w:val="19"/>
          <w:szCs w:val="19"/>
          <w:lang w:val="en-US"/>
        </w:rPr>
        <w:t>weightScale</w:t>
      </w:r>
      <w:proofErr w:type="spellEnd"/>
      <w:r w:rsidRPr="003872F3">
        <w:rPr>
          <w:rFonts w:ascii="Consolas" w:eastAsiaTheme="minorHAnsi" w:hAnsi="Consolas" w:cs="Consolas"/>
          <w:color w:val="000000" w:themeColor="text1"/>
          <w:sz w:val="19"/>
          <w:szCs w:val="19"/>
          <w:lang w:val="en-US"/>
        </w:rPr>
        <w:t>;</w:t>
      </w:r>
    </w:p>
    <w:p w14:paraId="0E8B08F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instinctSumWeightOld</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populationSize</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weightScale</w:t>
      </w:r>
      <w:proofErr w:type="spellEnd"/>
      <w:r w:rsidRPr="003872F3">
        <w:rPr>
          <w:rFonts w:ascii="Consolas" w:eastAsiaTheme="minorHAnsi" w:hAnsi="Consolas" w:cs="Consolas"/>
          <w:color w:val="000000" w:themeColor="text1"/>
          <w:sz w:val="19"/>
          <w:szCs w:val="19"/>
          <w:lang w:val="en-US"/>
        </w:rPr>
        <w:t xml:space="preserve"> / 2;</w:t>
      </w:r>
    </w:p>
    <w:p w14:paraId="06E3291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_fishes = new </w:t>
      </w:r>
      <w:proofErr w:type="spellStart"/>
      <w:r w:rsidRPr="003872F3">
        <w:rPr>
          <w:rFonts w:ascii="Consolas" w:eastAsiaTheme="minorHAnsi" w:hAnsi="Consolas" w:cs="Consolas"/>
          <w:color w:val="000000" w:themeColor="text1"/>
          <w:sz w:val="19"/>
          <w:szCs w:val="19"/>
          <w:lang w:val="en-US"/>
        </w:rPr>
        <w:t>FishUniversal</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populationSize</w:t>
      </w:r>
      <w:proofErr w:type="spellEnd"/>
      <w:r w:rsidRPr="003872F3">
        <w:rPr>
          <w:rFonts w:ascii="Consolas" w:eastAsiaTheme="minorHAnsi" w:hAnsi="Consolas" w:cs="Consolas"/>
          <w:color w:val="000000" w:themeColor="text1"/>
          <w:sz w:val="19"/>
          <w:szCs w:val="19"/>
          <w:lang w:val="en-US"/>
        </w:rPr>
        <w:t>];</w:t>
      </w:r>
    </w:p>
    <w:p w14:paraId="53AD51B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 (int </w:t>
      </w:r>
      <w:proofErr w:type="spellStart"/>
      <w:r w:rsidRPr="003872F3">
        <w:rPr>
          <w:rFonts w:ascii="Consolas" w:eastAsiaTheme="minorHAnsi" w:hAnsi="Consolas" w:cs="Consolas"/>
          <w:color w:val="000000" w:themeColor="text1"/>
          <w:sz w:val="19"/>
          <w:szCs w:val="19"/>
          <w:lang w:val="en-US"/>
        </w:rPr>
        <w:t>fishIndex</w:t>
      </w:r>
      <w:proofErr w:type="spellEnd"/>
      <w:r w:rsidRPr="003872F3">
        <w:rPr>
          <w:rFonts w:ascii="Consolas" w:eastAsiaTheme="minorHAnsi" w:hAnsi="Consolas" w:cs="Consolas"/>
          <w:color w:val="000000" w:themeColor="text1"/>
          <w:sz w:val="19"/>
          <w:szCs w:val="19"/>
          <w:lang w:val="en-US"/>
        </w:rPr>
        <w:t xml:space="preserve"> = 0; </w:t>
      </w:r>
      <w:proofErr w:type="spellStart"/>
      <w:r w:rsidRPr="003872F3">
        <w:rPr>
          <w:rFonts w:ascii="Consolas" w:eastAsiaTheme="minorHAnsi" w:hAnsi="Consolas" w:cs="Consolas"/>
          <w:color w:val="000000" w:themeColor="text1"/>
          <w:sz w:val="19"/>
          <w:szCs w:val="19"/>
          <w:lang w:val="en-US"/>
        </w:rPr>
        <w:t>fishIndex</w:t>
      </w:r>
      <w:proofErr w:type="spellEnd"/>
      <w:r w:rsidRPr="003872F3">
        <w:rPr>
          <w:rFonts w:ascii="Consolas" w:eastAsiaTheme="minorHAnsi" w:hAnsi="Consolas" w:cs="Consolas"/>
          <w:color w:val="000000" w:themeColor="text1"/>
          <w:sz w:val="19"/>
          <w:szCs w:val="19"/>
          <w:lang w:val="en-US"/>
        </w:rPr>
        <w:t xml:space="preserve"> &lt; _</w:t>
      </w:r>
      <w:proofErr w:type="spellStart"/>
      <w:proofErr w:type="gramStart"/>
      <w:r w:rsidRPr="003872F3">
        <w:rPr>
          <w:rFonts w:ascii="Consolas" w:eastAsiaTheme="minorHAnsi" w:hAnsi="Consolas" w:cs="Consolas"/>
          <w:color w:val="000000" w:themeColor="text1"/>
          <w:sz w:val="19"/>
          <w:szCs w:val="19"/>
          <w:lang w:val="en-US"/>
        </w:rPr>
        <w:t>fishes.Length</w:t>
      </w:r>
      <w:proofErr w:type="spellEnd"/>
      <w:proofErr w:type="gram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fishIndex</w:t>
      </w:r>
      <w:proofErr w:type="spellEnd"/>
      <w:r w:rsidRPr="003872F3">
        <w:rPr>
          <w:rFonts w:ascii="Consolas" w:eastAsiaTheme="minorHAnsi" w:hAnsi="Consolas" w:cs="Consolas"/>
          <w:color w:val="000000" w:themeColor="text1"/>
          <w:sz w:val="19"/>
          <w:szCs w:val="19"/>
          <w:lang w:val="en-US"/>
        </w:rPr>
        <w:t>++)</w:t>
      </w:r>
    </w:p>
    <w:p w14:paraId="3B25CAC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3E2001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_fishes[</w:t>
      </w:r>
      <w:proofErr w:type="spellStart"/>
      <w:r w:rsidRPr="003872F3">
        <w:rPr>
          <w:rFonts w:ascii="Consolas" w:eastAsiaTheme="minorHAnsi" w:hAnsi="Consolas" w:cs="Consolas"/>
          <w:color w:val="000000" w:themeColor="text1"/>
          <w:sz w:val="19"/>
          <w:szCs w:val="19"/>
          <w:lang w:val="en-US"/>
        </w:rPr>
        <w:t>fishIndex</w:t>
      </w:r>
      <w:proofErr w:type="spellEnd"/>
      <w:r w:rsidRPr="003872F3">
        <w:rPr>
          <w:rFonts w:ascii="Consolas" w:eastAsiaTheme="minorHAnsi" w:hAnsi="Consolas" w:cs="Consolas"/>
          <w:color w:val="000000" w:themeColor="text1"/>
          <w:sz w:val="19"/>
          <w:szCs w:val="19"/>
          <w:lang w:val="en-US"/>
        </w:rPr>
        <w:t xml:space="preserve">] = new </w:t>
      </w:r>
      <w:proofErr w:type="spellStart"/>
      <w:proofErr w:type="gramStart"/>
      <w:r w:rsidRPr="003872F3">
        <w:rPr>
          <w:rFonts w:ascii="Consolas" w:eastAsiaTheme="minorHAnsi" w:hAnsi="Consolas" w:cs="Consolas"/>
          <w:color w:val="000000" w:themeColor="text1"/>
          <w:sz w:val="19"/>
          <w:szCs w:val="19"/>
          <w:lang w:val="en-US"/>
        </w:rPr>
        <w:t>FishUniversal</w:t>
      </w:r>
      <w:proofErr w:type="spellEnd"/>
      <w:r w:rsidRPr="003872F3">
        <w:rPr>
          <w:rFonts w:ascii="Consolas" w:eastAsiaTheme="minorHAnsi" w:hAnsi="Consolas" w:cs="Consolas"/>
          <w:color w:val="000000" w:themeColor="text1"/>
          <w:sz w:val="19"/>
          <w:szCs w:val="19"/>
          <w:lang w:val="en-US"/>
        </w:rPr>
        <w:t>(</w:t>
      </w:r>
      <w:proofErr w:type="gramEnd"/>
      <w:r w:rsidRPr="003872F3">
        <w:rPr>
          <w:rFonts w:ascii="Consolas" w:eastAsiaTheme="minorHAnsi" w:hAnsi="Consolas" w:cs="Consolas"/>
          <w:color w:val="000000" w:themeColor="text1"/>
          <w:sz w:val="19"/>
          <w:szCs w:val="19"/>
          <w:lang w:val="en-US"/>
        </w:rPr>
        <w:t>);</w:t>
      </w:r>
    </w:p>
    <w:p w14:paraId="0029BE6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Ініціалізуємо</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положення</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риб</w:t>
      </w: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виходячи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з</w:t>
      </w: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арності</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функції</w:t>
      </w:r>
      <w:proofErr w:type="spellEnd"/>
    </w:p>
    <w:p w14:paraId="5C7B608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 (int </w:t>
      </w:r>
      <w:proofErr w:type="spellStart"/>
      <w:r w:rsidRPr="003872F3">
        <w:rPr>
          <w:rFonts w:ascii="Consolas" w:eastAsiaTheme="minorHAnsi" w:hAnsi="Consolas" w:cs="Consolas"/>
          <w:color w:val="000000" w:themeColor="text1"/>
          <w:sz w:val="19"/>
          <w:szCs w:val="19"/>
          <w:lang w:val="en-US"/>
        </w:rPr>
        <w:t>swimState</w:t>
      </w:r>
      <w:proofErr w:type="spellEnd"/>
      <w:r w:rsidRPr="003872F3">
        <w:rPr>
          <w:rFonts w:ascii="Consolas" w:eastAsiaTheme="minorHAnsi" w:hAnsi="Consolas" w:cs="Consolas"/>
          <w:color w:val="000000" w:themeColor="text1"/>
          <w:sz w:val="19"/>
          <w:szCs w:val="19"/>
          <w:lang w:val="en-US"/>
        </w:rPr>
        <w:t xml:space="preserve"> = 0; </w:t>
      </w:r>
      <w:proofErr w:type="spellStart"/>
      <w:r w:rsidRPr="003872F3">
        <w:rPr>
          <w:rFonts w:ascii="Consolas" w:eastAsiaTheme="minorHAnsi" w:hAnsi="Consolas" w:cs="Consolas"/>
          <w:color w:val="000000" w:themeColor="text1"/>
          <w:sz w:val="19"/>
          <w:szCs w:val="19"/>
          <w:lang w:val="en-US"/>
        </w:rPr>
        <w:t>swimState</w:t>
      </w:r>
      <w:proofErr w:type="spellEnd"/>
      <w:r w:rsidRPr="003872F3">
        <w:rPr>
          <w:rFonts w:ascii="Consolas" w:eastAsiaTheme="minorHAnsi" w:hAnsi="Consolas" w:cs="Consolas"/>
          <w:color w:val="000000" w:themeColor="text1"/>
          <w:sz w:val="19"/>
          <w:szCs w:val="19"/>
          <w:lang w:val="en-US"/>
        </w:rPr>
        <w:t xml:space="preserve"> &lt; 4; </w:t>
      </w:r>
      <w:proofErr w:type="spellStart"/>
      <w:r w:rsidRPr="003872F3">
        <w:rPr>
          <w:rFonts w:ascii="Consolas" w:eastAsiaTheme="minorHAnsi" w:hAnsi="Consolas" w:cs="Consolas"/>
          <w:color w:val="000000" w:themeColor="text1"/>
          <w:sz w:val="19"/>
          <w:szCs w:val="19"/>
          <w:lang w:val="en-US"/>
        </w:rPr>
        <w:t>swimState</w:t>
      </w:r>
      <w:proofErr w:type="spellEnd"/>
      <w:r w:rsidRPr="003872F3">
        <w:rPr>
          <w:rFonts w:ascii="Consolas" w:eastAsiaTheme="minorHAnsi" w:hAnsi="Consolas" w:cs="Consolas"/>
          <w:color w:val="000000" w:themeColor="text1"/>
          <w:sz w:val="19"/>
          <w:szCs w:val="19"/>
          <w:lang w:val="en-US"/>
        </w:rPr>
        <w:t>++)</w:t>
      </w:r>
    </w:p>
    <w:p w14:paraId="0432B10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_fishes[</w:t>
      </w:r>
      <w:proofErr w:type="spellStart"/>
      <w:r w:rsidRPr="003872F3">
        <w:rPr>
          <w:rFonts w:ascii="Consolas" w:eastAsiaTheme="minorHAnsi" w:hAnsi="Consolas" w:cs="Consolas"/>
          <w:color w:val="000000" w:themeColor="text1"/>
          <w:sz w:val="19"/>
          <w:szCs w:val="19"/>
          <w:lang w:val="en-US"/>
        </w:rPr>
        <w:t>fishIndex</w:t>
      </w:r>
      <w:proofErr w:type="spellEnd"/>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swimStatePoint</w:t>
      </w:r>
      <w:proofErr w:type="spellEnd"/>
      <w:proofErr w:type="gram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swimState</w:t>
      </w:r>
      <w:proofErr w:type="spellEnd"/>
      <w:r w:rsidRPr="003872F3">
        <w:rPr>
          <w:rFonts w:ascii="Consolas" w:eastAsiaTheme="minorHAnsi" w:hAnsi="Consolas" w:cs="Consolas"/>
          <w:color w:val="000000" w:themeColor="text1"/>
          <w:sz w:val="19"/>
          <w:szCs w:val="19"/>
          <w:lang w:val="en-US"/>
        </w:rPr>
        <w:t xml:space="preserve">] = new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w:t>
      </w:r>
    </w:p>
    <w:p w14:paraId="27BD175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 (int </w:t>
      </w:r>
      <w:proofErr w:type="spellStart"/>
      <w:r w:rsidRPr="003872F3">
        <w:rPr>
          <w:rFonts w:ascii="Consolas" w:eastAsiaTheme="minorHAnsi" w:hAnsi="Consolas" w:cs="Consolas"/>
          <w:color w:val="000000" w:themeColor="text1"/>
          <w:sz w:val="19"/>
          <w:szCs w:val="19"/>
          <w:lang w:val="en-US"/>
        </w:rPr>
        <w:t>dimensionIndex</w:t>
      </w:r>
      <w:proofErr w:type="spellEnd"/>
      <w:r w:rsidRPr="003872F3">
        <w:rPr>
          <w:rFonts w:ascii="Consolas" w:eastAsiaTheme="minorHAnsi" w:hAnsi="Consolas" w:cs="Consolas"/>
          <w:color w:val="000000" w:themeColor="text1"/>
          <w:sz w:val="19"/>
          <w:szCs w:val="19"/>
          <w:lang w:val="en-US"/>
        </w:rPr>
        <w:t xml:space="preserve"> = 0; </w:t>
      </w:r>
      <w:proofErr w:type="spellStart"/>
      <w:r w:rsidRPr="003872F3">
        <w:rPr>
          <w:rFonts w:ascii="Consolas" w:eastAsiaTheme="minorHAnsi" w:hAnsi="Consolas" w:cs="Consolas"/>
          <w:color w:val="000000" w:themeColor="text1"/>
          <w:sz w:val="19"/>
          <w:szCs w:val="19"/>
          <w:lang w:val="en-US"/>
        </w:rPr>
        <w:t>dimensionIndex</w:t>
      </w:r>
      <w:proofErr w:type="spellEnd"/>
      <w:r w:rsidRPr="003872F3">
        <w:rPr>
          <w:rFonts w:ascii="Consolas" w:eastAsiaTheme="minorHAnsi" w:hAnsi="Consolas" w:cs="Consolas"/>
          <w:color w:val="000000" w:themeColor="text1"/>
          <w:sz w:val="19"/>
          <w:szCs w:val="19"/>
          <w:lang w:val="en-US"/>
        </w:rPr>
        <w:t xml:space="preserve"> &lt; </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dimensionIndex</w:t>
      </w:r>
      <w:proofErr w:type="spellEnd"/>
      <w:r w:rsidRPr="003872F3">
        <w:rPr>
          <w:rFonts w:ascii="Consolas" w:eastAsiaTheme="minorHAnsi" w:hAnsi="Consolas" w:cs="Consolas"/>
          <w:color w:val="000000" w:themeColor="text1"/>
          <w:sz w:val="19"/>
          <w:szCs w:val="19"/>
          <w:lang w:val="en-US"/>
        </w:rPr>
        <w:t>++)</w:t>
      </w:r>
    </w:p>
    <w:p w14:paraId="1C34D28D"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Вибираємо</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початкове</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положення</w:t>
      </w:r>
      <w:proofErr w:type="spellEnd"/>
      <w:r w:rsidRPr="003872F3">
        <w:rPr>
          <w:rFonts w:ascii="Consolas" w:eastAsiaTheme="minorHAnsi" w:hAnsi="Consolas" w:cs="Consolas"/>
          <w:color w:val="000000" w:themeColor="text1"/>
          <w:sz w:val="19"/>
          <w:szCs w:val="19"/>
          <w:lang w:val="ru-RU"/>
        </w:rPr>
        <w:t xml:space="preserve"> для 0-й </w:t>
      </w:r>
      <w:proofErr w:type="spellStart"/>
      <w:r w:rsidRPr="003872F3">
        <w:rPr>
          <w:rFonts w:ascii="Consolas" w:eastAsiaTheme="minorHAnsi" w:hAnsi="Consolas" w:cs="Consolas"/>
          <w:color w:val="000000" w:themeColor="text1"/>
          <w:sz w:val="19"/>
          <w:szCs w:val="19"/>
          <w:lang w:val="ru-RU"/>
        </w:rPr>
        <w:t>стадії</w:t>
      </w:r>
      <w:proofErr w:type="spellEnd"/>
    </w:p>
    <w:p w14:paraId="317E275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_fishes[</w:t>
      </w:r>
      <w:proofErr w:type="spellStart"/>
      <w:r w:rsidRPr="003872F3">
        <w:rPr>
          <w:rFonts w:ascii="Consolas" w:eastAsiaTheme="minorHAnsi" w:hAnsi="Consolas" w:cs="Consolas"/>
          <w:color w:val="000000" w:themeColor="text1"/>
          <w:sz w:val="19"/>
          <w:szCs w:val="19"/>
          <w:lang w:val="en-US"/>
        </w:rPr>
        <w:t>fishIndex</w:t>
      </w:r>
      <w:proofErr w:type="spellEnd"/>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swimStatePoint</w:t>
      </w:r>
      <w:proofErr w:type="spellEnd"/>
      <w:proofErr w:type="gramEnd"/>
      <w:r w:rsidRPr="003872F3">
        <w:rPr>
          <w:rFonts w:ascii="Consolas" w:eastAsiaTheme="minorHAnsi" w:hAnsi="Consolas" w:cs="Consolas"/>
          <w:color w:val="000000" w:themeColor="text1"/>
          <w:sz w:val="19"/>
          <w:szCs w:val="19"/>
          <w:lang w:val="en-US"/>
        </w:rPr>
        <w:t>[0][</w:t>
      </w:r>
      <w:proofErr w:type="spellStart"/>
      <w:r w:rsidRPr="003872F3">
        <w:rPr>
          <w:rFonts w:ascii="Consolas" w:eastAsiaTheme="minorHAnsi" w:hAnsi="Consolas" w:cs="Consolas"/>
          <w:color w:val="000000" w:themeColor="text1"/>
          <w:sz w:val="19"/>
          <w:szCs w:val="19"/>
          <w:lang w:val="en-US"/>
        </w:rPr>
        <w:t>dimensionIndex</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lowerBoundPoint</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dimensionIndex</w:t>
      </w:r>
      <w:proofErr w:type="spellEnd"/>
      <w:r w:rsidRPr="003872F3">
        <w:rPr>
          <w:rFonts w:ascii="Consolas" w:eastAsiaTheme="minorHAnsi" w:hAnsi="Consolas" w:cs="Consolas"/>
          <w:color w:val="000000" w:themeColor="text1"/>
          <w:sz w:val="19"/>
          <w:szCs w:val="19"/>
          <w:lang w:val="en-US"/>
        </w:rPr>
        <w:t xml:space="preserve">] + </w:t>
      </w:r>
    </w:p>
    <w:p w14:paraId="4FB71BD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higherBoundPoint</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dimensionIndex</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lowerBoundPoint</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dimensionIndex</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randGen.NextDouble</w:t>
      </w:r>
      <w:proofErr w:type="spellEnd"/>
      <w:r w:rsidRPr="003872F3">
        <w:rPr>
          <w:rFonts w:ascii="Consolas" w:eastAsiaTheme="minorHAnsi" w:hAnsi="Consolas" w:cs="Consolas"/>
          <w:color w:val="000000" w:themeColor="text1"/>
          <w:sz w:val="19"/>
          <w:szCs w:val="19"/>
          <w:lang w:val="en-US"/>
        </w:rPr>
        <w:t>();</w:t>
      </w:r>
    </w:p>
    <w:p w14:paraId="3EB35FD8"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w:t>
      </w:r>
    </w:p>
    <w:p w14:paraId="0270B46B"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w:t>
      </w:r>
    </w:p>
    <w:p w14:paraId="38C62345"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#endregion</w:t>
      </w:r>
    </w:p>
    <w:p w14:paraId="2443E2F7"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#region Общие данные для итерации</w:t>
      </w:r>
    </w:p>
    <w:p w14:paraId="5B66E07D"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14BF158C"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Значение индивидуального шага смещения на данной итерации</w:t>
      </w:r>
    </w:p>
    <w:p w14:paraId="01AA523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&lt;/summary&gt;</w:t>
      </w:r>
    </w:p>
    <w:p w14:paraId="7E1FA2F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static double </w:t>
      </w:r>
      <w:proofErr w:type="spellStart"/>
      <w:r w:rsidRPr="003872F3">
        <w:rPr>
          <w:rFonts w:ascii="Consolas" w:eastAsiaTheme="minorHAnsi" w:hAnsi="Consolas" w:cs="Consolas"/>
          <w:color w:val="000000" w:themeColor="text1"/>
          <w:sz w:val="19"/>
          <w:szCs w:val="19"/>
          <w:lang w:val="en-US"/>
        </w:rPr>
        <w:t>individStep</w:t>
      </w:r>
      <w:proofErr w:type="spellEnd"/>
      <w:r w:rsidRPr="003872F3">
        <w:rPr>
          <w:rFonts w:ascii="Consolas" w:eastAsiaTheme="minorHAnsi" w:hAnsi="Consolas" w:cs="Consolas"/>
          <w:color w:val="000000" w:themeColor="text1"/>
          <w:sz w:val="19"/>
          <w:szCs w:val="19"/>
          <w:lang w:val="en-US"/>
        </w:rPr>
        <w:t>;/</w:t>
      </w:r>
      <w:proofErr w:type="gramStart"/>
      <w:r w:rsidRPr="003872F3">
        <w:rPr>
          <w:rFonts w:ascii="Consolas" w:eastAsiaTheme="minorHAnsi" w:hAnsi="Consolas" w:cs="Consolas"/>
          <w:color w:val="000000" w:themeColor="text1"/>
          <w:sz w:val="19"/>
          <w:szCs w:val="19"/>
          <w:lang w:val="en-US"/>
        </w:rPr>
        <w:t>/(</w:t>
      </w:r>
      <w:proofErr w:type="gramEnd"/>
      <w:r w:rsidRPr="003872F3">
        <w:rPr>
          <w:rFonts w:ascii="Consolas" w:eastAsiaTheme="minorHAnsi" w:hAnsi="Consolas" w:cs="Consolas"/>
          <w:color w:val="000000" w:themeColor="text1"/>
          <w:sz w:val="19"/>
          <w:szCs w:val="19"/>
          <w:lang w:val="ru-RU"/>
        </w:rPr>
        <w:t>затем</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содержит</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шаг</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предыдущей</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итерации</w:t>
      </w:r>
      <w:r w:rsidRPr="003872F3">
        <w:rPr>
          <w:rFonts w:ascii="Consolas" w:eastAsiaTheme="minorHAnsi" w:hAnsi="Consolas" w:cs="Consolas"/>
          <w:color w:val="000000" w:themeColor="text1"/>
          <w:sz w:val="19"/>
          <w:szCs w:val="19"/>
          <w:lang w:val="en-US"/>
        </w:rPr>
        <w:t>)</w:t>
      </w:r>
    </w:p>
    <w:p w14:paraId="1EBD0D3F"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//Изменяемые в каждой итерации</w:t>
      </w:r>
    </w:p>
    <w:p w14:paraId="55B1EB99"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25A831E3"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Максимальное изменение фитнесс-функции </w:t>
      </w:r>
    </w:p>
    <w:p w14:paraId="408E9B1F"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39E1BCF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xml:space="preserve">public static double </w:t>
      </w:r>
      <w:proofErr w:type="spellStart"/>
      <w:r w:rsidRPr="003872F3">
        <w:rPr>
          <w:rFonts w:ascii="Consolas" w:eastAsiaTheme="minorHAnsi" w:hAnsi="Consolas" w:cs="Consolas"/>
          <w:color w:val="000000" w:themeColor="text1"/>
          <w:sz w:val="19"/>
          <w:szCs w:val="19"/>
          <w:lang w:val="en-US"/>
        </w:rPr>
        <w:t>individDeltaFitnessMax</w:t>
      </w:r>
      <w:proofErr w:type="spellEnd"/>
      <w:r w:rsidRPr="003872F3">
        <w:rPr>
          <w:rFonts w:ascii="Consolas" w:eastAsiaTheme="minorHAnsi" w:hAnsi="Consolas" w:cs="Consolas"/>
          <w:color w:val="000000" w:themeColor="text1"/>
          <w:sz w:val="19"/>
          <w:szCs w:val="19"/>
          <w:lang w:val="en-US"/>
        </w:rPr>
        <w:t>;</w:t>
      </w:r>
    </w:p>
    <w:p w14:paraId="241A4AB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&lt;summary&gt;</w:t>
      </w:r>
    </w:p>
    <w:p w14:paraId="1FB1D854"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Среднее взвешенное после инстинктивной стадии</w:t>
      </w:r>
    </w:p>
    <w:p w14:paraId="04C4D3AE"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0DF9606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xml:space="preserve">public static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instinctAverage</w:t>
      </w:r>
      <w:proofErr w:type="spellEnd"/>
      <w:r w:rsidRPr="003872F3">
        <w:rPr>
          <w:rFonts w:ascii="Consolas" w:eastAsiaTheme="minorHAnsi" w:hAnsi="Consolas" w:cs="Consolas"/>
          <w:color w:val="000000" w:themeColor="text1"/>
          <w:sz w:val="19"/>
          <w:szCs w:val="19"/>
          <w:lang w:val="en-US"/>
        </w:rPr>
        <w:t>;</w:t>
      </w:r>
    </w:p>
    <w:p w14:paraId="32F5018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&lt;summary&gt;</w:t>
      </w:r>
    </w:p>
    <w:p w14:paraId="7C476569"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Вес рыб после инстинктивного плавания в пред. итерации</w:t>
      </w:r>
    </w:p>
    <w:p w14:paraId="5A0A6C2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&lt;/summary&gt;</w:t>
      </w:r>
    </w:p>
    <w:p w14:paraId="5CE3C32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static double </w:t>
      </w:r>
      <w:proofErr w:type="spellStart"/>
      <w:r w:rsidRPr="003872F3">
        <w:rPr>
          <w:rFonts w:ascii="Consolas" w:eastAsiaTheme="minorHAnsi" w:hAnsi="Consolas" w:cs="Consolas"/>
          <w:color w:val="000000" w:themeColor="text1"/>
          <w:sz w:val="19"/>
          <w:szCs w:val="19"/>
          <w:lang w:val="en-US"/>
        </w:rPr>
        <w:t>instinctSumWeightOld</w:t>
      </w:r>
      <w:proofErr w:type="spellEnd"/>
      <w:r w:rsidRPr="003872F3">
        <w:rPr>
          <w:rFonts w:ascii="Consolas" w:eastAsiaTheme="minorHAnsi" w:hAnsi="Consolas" w:cs="Consolas"/>
          <w:color w:val="000000" w:themeColor="text1"/>
          <w:sz w:val="19"/>
          <w:szCs w:val="19"/>
          <w:lang w:val="en-US"/>
        </w:rPr>
        <w:t>;</w:t>
      </w:r>
    </w:p>
    <w:p w14:paraId="28C25E60"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43AB4CFC"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Вес рыб после инстинктивного плавания в текущей итерации</w:t>
      </w:r>
    </w:p>
    <w:p w14:paraId="1DB53DA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&lt;/summary&gt;</w:t>
      </w:r>
    </w:p>
    <w:p w14:paraId="4D0B354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public static double </w:t>
      </w:r>
      <w:proofErr w:type="spellStart"/>
      <w:r w:rsidRPr="003872F3">
        <w:rPr>
          <w:rFonts w:ascii="Consolas" w:eastAsiaTheme="minorHAnsi" w:hAnsi="Consolas" w:cs="Consolas"/>
          <w:color w:val="000000" w:themeColor="text1"/>
          <w:sz w:val="19"/>
          <w:szCs w:val="19"/>
          <w:lang w:val="en-US"/>
        </w:rPr>
        <w:t>instinctSumWeightNew</w:t>
      </w:r>
      <w:proofErr w:type="spellEnd"/>
      <w:r w:rsidRPr="003872F3">
        <w:rPr>
          <w:rFonts w:ascii="Consolas" w:eastAsiaTheme="minorHAnsi" w:hAnsi="Consolas" w:cs="Consolas"/>
          <w:color w:val="000000" w:themeColor="text1"/>
          <w:sz w:val="19"/>
          <w:szCs w:val="19"/>
          <w:lang w:val="en-US"/>
        </w:rPr>
        <w:t>;</w:t>
      </w:r>
    </w:p>
    <w:p w14:paraId="4207465F"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2C238E18"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Шаг волевого смещения (желательна зависимость </w:t>
      </w:r>
      <w:proofErr w:type="gramStart"/>
      <w:r w:rsidRPr="003872F3">
        <w:rPr>
          <w:rFonts w:ascii="Consolas" w:eastAsiaTheme="minorHAnsi" w:hAnsi="Consolas" w:cs="Consolas"/>
          <w:color w:val="000000" w:themeColor="text1"/>
          <w:sz w:val="19"/>
          <w:szCs w:val="19"/>
          <w:lang w:val="ru-RU"/>
        </w:rPr>
        <w:t>от индивид</w:t>
      </w:r>
      <w:proofErr w:type="gramEnd"/>
      <w:r w:rsidRPr="003872F3">
        <w:rPr>
          <w:rFonts w:ascii="Consolas" w:eastAsiaTheme="minorHAnsi" w:hAnsi="Consolas" w:cs="Consolas"/>
          <w:color w:val="000000" w:themeColor="text1"/>
          <w:sz w:val="19"/>
          <w:szCs w:val="19"/>
          <w:lang w:val="ru-RU"/>
        </w:rPr>
        <w:t>. шага смещения)</w:t>
      </w:r>
    </w:p>
    <w:p w14:paraId="6B0EF18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&lt;/summary&gt;</w:t>
      </w:r>
    </w:p>
    <w:p w14:paraId="3755AF5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static double </w:t>
      </w:r>
      <w:proofErr w:type="spellStart"/>
      <w:r w:rsidRPr="003872F3">
        <w:rPr>
          <w:rFonts w:ascii="Consolas" w:eastAsiaTheme="minorHAnsi" w:hAnsi="Consolas" w:cs="Consolas"/>
          <w:color w:val="000000" w:themeColor="text1"/>
          <w:sz w:val="19"/>
          <w:szCs w:val="19"/>
          <w:lang w:val="en-US"/>
        </w:rPr>
        <w:t>willStep</w:t>
      </w:r>
      <w:proofErr w:type="spellEnd"/>
      <w:r w:rsidRPr="003872F3">
        <w:rPr>
          <w:rFonts w:ascii="Consolas" w:eastAsiaTheme="minorHAnsi" w:hAnsi="Consolas" w:cs="Consolas"/>
          <w:color w:val="000000" w:themeColor="text1"/>
          <w:sz w:val="19"/>
          <w:szCs w:val="19"/>
          <w:lang w:val="en-US"/>
        </w:rPr>
        <w:t>;</w:t>
      </w:r>
    </w:p>
    <w:p w14:paraId="6D33DBCA"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7983D003"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Центр тяжести рыб, используется в волевом плавании</w:t>
      </w:r>
    </w:p>
    <w:p w14:paraId="50CFF83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&lt;/summary&gt;</w:t>
      </w:r>
    </w:p>
    <w:p w14:paraId="5571B92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static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barycentre</w:t>
      </w:r>
      <w:proofErr w:type="spellEnd"/>
      <w:r w:rsidRPr="003872F3">
        <w:rPr>
          <w:rFonts w:ascii="Consolas" w:eastAsiaTheme="minorHAnsi" w:hAnsi="Consolas" w:cs="Consolas"/>
          <w:color w:val="000000" w:themeColor="text1"/>
          <w:sz w:val="19"/>
          <w:szCs w:val="19"/>
          <w:lang w:val="en-US"/>
        </w:rPr>
        <w:t>;</w:t>
      </w:r>
    </w:p>
    <w:p w14:paraId="06D829D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static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Iparam</w:t>
      </w:r>
      <w:proofErr w:type="spellEnd"/>
      <w:r w:rsidRPr="003872F3">
        <w:rPr>
          <w:rFonts w:ascii="Consolas" w:eastAsiaTheme="minorHAnsi" w:hAnsi="Consolas" w:cs="Consolas"/>
          <w:color w:val="000000" w:themeColor="text1"/>
          <w:sz w:val="19"/>
          <w:szCs w:val="19"/>
          <w:lang w:val="en-US"/>
        </w:rPr>
        <w:t>;</w:t>
      </w:r>
    </w:p>
    <w:p w14:paraId="2DC8EFF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#endregion</w:t>
      </w:r>
    </w:p>
    <w:p w14:paraId="10A9F98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#endregion</w:t>
      </w:r>
    </w:p>
    <w:p w14:paraId="63D63EA7"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#region Индивидуальные данные для каждой рыбки</w:t>
      </w:r>
    </w:p>
    <w:p w14:paraId="2D2E769E"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//Члены объектов</w:t>
      </w:r>
    </w:p>
    <w:p w14:paraId="6A895F17"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3311F170"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0 - начало индивидуального плавания</w:t>
      </w:r>
    </w:p>
    <w:p w14:paraId="526827BC"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1 </w:t>
      </w:r>
      <w:proofErr w:type="gramStart"/>
      <w:r w:rsidRPr="003872F3">
        <w:rPr>
          <w:rFonts w:ascii="Consolas" w:eastAsiaTheme="minorHAnsi" w:hAnsi="Consolas" w:cs="Consolas"/>
          <w:color w:val="000000" w:themeColor="text1"/>
          <w:sz w:val="19"/>
          <w:szCs w:val="19"/>
          <w:lang w:val="ru-RU"/>
        </w:rPr>
        <w:t>-  положение</w:t>
      </w:r>
      <w:proofErr w:type="gramEnd"/>
      <w:r w:rsidRPr="003872F3">
        <w:rPr>
          <w:rFonts w:ascii="Consolas" w:eastAsiaTheme="minorHAnsi" w:hAnsi="Consolas" w:cs="Consolas"/>
          <w:color w:val="000000" w:themeColor="text1"/>
          <w:sz w:val="19"/>
          <w:szCs w:val="19"/>
          <w:lang w:val="ru-RU"/>
        </w:rPr>
        <w:t xml:space="preserve"> после </w:t>
      </w:r>
      <w:proofErr w:type="spellStart"/>
      <w:r w:rsidRPr="003872F3">
        <w:rPr>
          <w:rFonts w:ascii="Consolas" w:eastAsiaTheme="minorHAnsi" w:hAnsi="Consolas" w:cs="Consolas"/>
          <w:color w:val="000000" w:themeColor="text1"/>
          <w:sz w:val="19"/>
          <w:szCs w:val="19"/>
          <w:lang w:val="ru-RU"/>
        </w:rPr>
        <w:t>индвид</w:t>
      </w:r>
      <w:proofErr w:type="spellEnd"/>
      <w:r w:rsidRPr="003872F3">
        <w:rPr>
          <w:rFonts w:ascii="Consolas" w:eastAsiaTheme="minorHAnsi" w:hAnsi="Consolas" w:cs="Consolas"/>
          <w:color w:val="000000" w:themeColor="text1"/>
          <w:sz w:val="19"/>
          <w:szCs w:val="19"/>
          <w:lang w:val="ru-RU"/>
        </w:rPr>
        <w:t xml:space="preserve">. плавания, </w:t>
      </w:r>
    </w:p>
    <w:p w14:paraId="00C92D2B"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///2 - после инстинктивного плавания,</w:t>
      </w:r>
    </w:p>
    <w:p w14:paraId="40D6843E"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3- окончательная позиция итерации (после коллективного плавания) </w:t>
      </w:r>
    </w:p>
    <w:p w14:paraId="009C0C2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&lt;/summary&gt;</w:t>
      </w:r>
    </w:p>
    <w:p w14:paraId="7D8AF9F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w:t>
      </w:r>
      <w:proofErr w:type="spellStart"/>
      <w:proofErr w:type="gram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w:t>
      </w:r>
      <w:proofErr w:type="gram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swimStatePoint</w:t>
      </w:r>
      <w:proofErr w:type="spellEnd"/>
      <w:r w:rsidRPr="003872F3">
        <w:rPr>
          <w:rFonts w:ascii="Consolas" w:eastAsiaTheme="minorHAnsi" w:hAnsi="Consolas" w:cs="Consolas"/>
          <w:color w:val="000000" w:themeColor="text1"/>
          <w:sz w:val="19"/>
          <w:szCs w:val="19"/>
          <w:lang w:val="en-US"/>
        </w:rPr>
        <w:t xml:space="preserve"> = new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[4];</w:t>
      </w:r>
    </w:p>
    <w:p w14:paraId="57A5B6EE"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0B67A141"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Смещение после индивидуальной стадии</w:t>
      </w:r>
    </w:p>
    <w:p w14:paraId="21A1F775"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5D9F09DC"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public</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FishPointUniversal</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individDeltaPoint</w:t>
      </w:r>
      <w:proofErr w:type="spellEnd"/>
      <w:r w:rsidRPr="003872F3">
        <w:rPr>
          <w:rFonts w:ascii="Consolas" w:eastAsiaTheme="minorHAnsi" w:hAnsi="Consolas" w:cs="Consolas"/>
          <w:color w:val="000000" w:themeColor="text1"/>
          <w:sz w:val="19"/>
          <w:szCs w:val="19"/>
          <w:lang w:val="ru-RU"/>
        </w:rPr>
        <w:t>;</w:t>
      </w:r>
    </w:p>
    <w:p w14:paraId="394A2C44"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6D910365"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Изменение функции после индивид. плавания</w:t>
      </w:r>
    </w:p>
    <w:p w14:paraId="6F3C199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&lt;/summary&gt;</w:t>
      </w:r>
    </w:p>
    <w:p w14:paraId="6FAEEF9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double </w:t>
      </w:r>
      <w:proofErr w:type="spellStart"/>
      <w:r w:rsidRPr="003872F3">
        <w:rPr>
          <w:rFonts w:ascii="Consolas" w:eastAsiaTheme="minorHAnsi" w:hAnsi="Consolas" w:cs="Consolas"/>
          <w:color w:val="000000" w:themeColor="text1"/>
          <w:sz w:val="19"/>
          <w:szCs w:val="19"/>
          <w:lang w:val="en-US"/>
        </w:rPr>
        <w:t>individDeltaFitness</w:t>
      </w:r>
      <w:proofErr w:type="spellEnd"/>
      <w:r w:rsidRPr="003872F3">
        <w:rPr>
          <w:rFonts w:ascii="Consolas" w:eastAsiaTheme="minorHAnsi" w:hAnsi="Consolas" w:cs="Consolas"/>
          <w:color w:val="000000" w:themeColor="text1"/>
          <w:sz w:val="19"/>
          <w:szCs w:val="19"/>
          <w:lang w:val="en-US"/>
        </w:rPr>
        <w:t>;</w:t>
      </w:r>
    </w:p>
    <w:p w14:paraId="252ACBE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double weight = </w:t>
      </w:r>
      <w:proofErr w:type="spellStart"/>
      <w:r w:rsidRPr="003872F3">
        <w:rPr>
          <w:rFonts w:ascii="Consolas" w:eastAsiaTheme="minorHAnsi" w:hAnsi="Consolas" w:cs="Consolas"/>
          <w:color w:val="000000" w:themeColor="text1"/>
          <w:sz w:val="19"/>
          <w:szCs w:val="19"/>
          <w:lang w:val="en-US"/>
        </w:rPr>
        <w:t>weightScale</w:t>
      </w:r>
      <w:proofErr w:type="spellEnd"/>
      <w:r w:rsidRPr="003872F3">
        <w:rPr>
          <w:rFonts w:ascii="Consolas" w:eastAsiaTheme="minorHAnsi" w:hAnsi="Consolas" w:cs="Consolas"/>
          <w:color w:val="000000" w:themeColor="text1"/>
          <w:sz w:val="19"/>
          <w:szCs w:val="19"/>
          <w:lang w:val="en-US"/>
        </w:rPr>
        <w:t xml:space="preserve"> / 2;//</w:t>
      </w:r>
      <w:r w:rsidRPr="003872F3">
        <w:rPr>
          <w:rFonts w:ascii="Consolas" w:eastAsiaTheme="minorHAnsi" w:hAnsi="Consolas" w:cs="Consolas"/>
          <w:color w:val="000000" w:themeColor="text1"/>
          <w:sz w:val="19"/>
          <w:szCs w:val="19"/>
          <w:lang w:val="ru-RU"/>
        </w:rPr>
        <w:t>вес</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рыбки</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по</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умолчанию</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половина</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от</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максимума</w:t>
      </w:r>
    </w:p>
    <w:p w14:paraId="75DC1DA0"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//Методы рыбок</w:t>
      </w:r>
    </w:p>
    <w:p w14:paraId="18696762"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1EAFCF94"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w:t>
      </w:r>
      <w:proofErr w:type="spellStart"/>
      <w:r w:rsidRPr="003872F3">
        <w:rPr>
          <w:rFonts w:ascii="Consolas" w:eastAsiaTheme="minorHAnsi" w:hAnsi="Consolas" w:cs="Consolas"/>
          <w:color w:val="000000" w:themeColor="text1"/>
          <w:sz w:val="19"/>
          <w:szCs w:val="19"/>
          <w:lang w:val="ru-RU"/>
        </w:rPr>
        <w:t>Пошук</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мінімального</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значення</w:t>
      </w:r>
      <w:proofErr w:type="spellEnd"/>
      <w:r w:rsidRPr="003872F3">
        <w:rPr>
          <w:rFonts w:ascii="Consolas" w:eastAsiaTheme="minorHAnsi" w:hAnsi="Consolas" w:cs="Consolas"/>
          <w:color w:val="000000" w:themeColor="text1"/>
          <w:sz w:val="19"/>
          <w:szCs w:val="19"/>
          <w:lang w:val="ru-RU"/>
        </w:rPr>
        <w:t xml:space="preserve"> дельта-</w:t>
      </w:r>
      <w:proofErr w:type="spellStart"/>
      <w:r w:rsidRPr="003872F3">
        <w:rPr>
          <w:rFonts w:ascii="Consolas" w:eastAsiaTheme="minorHAnsi" w:hAnsi="Consolas" w:cs="Consolas"/>
          <w:color w:val="000000" w:themeColor="text1"/>
          <w:sz w:val="19"/>
          <w:szCs w:val="19"/>
          <w:lang w:val="ru-RU"/>
        </w:rPr>
        <w:t>функції</w:t>
      </w:r>
      <w:proofErr w:type="spellEnd"/>
    </w:p>
    <w:p w14:paraId="59BB245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&lt;/summary&gt;</w:t>
      </w:r>
    </w:p>
    <w:p w14:paraId="7B6E646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&lt;param name="fishes"&gt;&lt;/param&gt;</w:t>
      </w:r>
    </w:p>
    <w:p w14:paraId="550E260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static void </w:t>
      </w:r>
      <w:proofErr w:type="spellStart"/>
      <w:proofErr w:type="gramStart"/>
      <w:r w:rsidRPr="003872F3">
        <w:rPr>
          <w:rFonts w:ascii="Consolas" w:eastAsiaTheme="minorHAnsi" w:hAnsi="Consolas" w:cs="Consolas"/>
          <w:color w:val="000000" w:themeColor="text1"/>
          <w:sz w:val="19"/>
          <w:szCs w:val="19"/>
          <w:lang w:val="en-US"/>
        </w:rPr>
        <w:t>SearchMaxDeltaFitness</w:t>
      </w:r>
      <w:proofErr w:type="spellEnd"/>
      <w:r w:rsidRPr="003872F3">
        <w:rPr>
          <w:rFonts w:ascii="Consolas" w:eastAsiaTheme="minorHAnsi" w:hAnsi="Consolas" w:cs="Consolas"/>
          <w:color w:val="000000" w:themeColor="text1"/>
          <w:sz w:val="19"/>
          <w:szCs w:val="19"/>
          <w:lang w:val="en-US"/>
        </w:rPr>
        <w:t>(</w:t>
      </w:r>
      <w:proofErr w:type="spellStart"/>
      <w:proofErr w:type="gramEnd"/>
      <w:r w:rsidRPr="003872F3">
        <w:rPr>
          <w:rFonts w:ascii="Consolas" w:eastAsiaTheme="minorHAnsi" w:hAnsi="Consolas" w:cs="Consolas"/>
          <w:color w:val="000000" w:themeColor="text1"/>
          <w:sz w:val="19"/>
          <w:szCs w:val="19"/>
          <w:lang w:val="en-US"/>
        </w:rPr>
        <w:t>FishUniversal</w:t>
      </w:r>
      <w:proofErr w:type="spellEnd"/>
      <w:r w:rsidRPr="003872F3">
        <w:rPr>
          <w:rFonts w:ascii="Consolas" w:eastAsiaTheme="minorHAnsi" w:hAnsi="Consolas" w:cs="Consolas"/>
          <w:color w:val="000000" w:themeColor="text1"/>
          <w:sz w:val="19"/>
          <w:szCs w:val="19"/>
          <w:lang w:val="en-US"/>
        </w:rPr>
        <w:t>[] fishes)</w:t>
      </w:r>
    </w:p>
    <w:p w14:paraId="1AD66C6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F09A7A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individDeltaFitnessMax</w:t>
      </w:r>
      <w:proofErr w:type="spellEnd"/>
      <w:r w:rsidRPr="003872F3">
        <w:rPr>
          <w:rFonts w:ascii="Consolas" w:eastAsiaTheme="minorHAnsi" w:hAnsi="Consolas" w:cs="Consolas"/>
          <w:color w:val="000000" w:themeColor="text1"/>
          <w:sz w:val="19"/>
          <w:szCs w:val="19"/>
          <w:lang w:val="en-US"/>
        </w:rPr>
        <w:t xml:space="preserve"> = </w:t>
      </w:r>
      <w:proofErr w:type="spellStart"/>
      <w:proofErr w:type="gramStart"/>
      <w:r w:rsidRPr="003872F3">
        <w:rPr>
          <w:rFonts w:ascii="Consolas" w:eastAsiaTheme="minorHAnsi" w:hAnsi="Consolas" w:cs="Consolas"/>
          <w:color w:val="000000" w:themeColor="text1"/>
          <w:sz w:val="19"/>
          <w:szCs w:val="19"/>
          <w:lang w:val="en-US"/>
        </w:rPr>
        <w:t>fishes.Min</w:t>
      </w:r>
      <w:proofErr w:type="spellEnd"/>
      <w:proofErr w:type="gramEnd"/>
      <w:r w:rsidRPr="003872F3">
        <w:rPr>
          <w:rFonts w:ascii="Consolas" w:eastAsiaTheme="minorHAnsi" w:hAnsi="Consolas" w:cs="Consolas"/>
          <w:color w:val="000000" w:themeColor="text1"/>
          <w:sz w:val="19"/>
          <w:szCs w:val="19"/>
          <w:lang w:val="en-US"/>
        </w:rPr>
        <w:t xml:space="preserve">(a =&gt; </w:t>
      </w:r>
      <w:proofErr w:type="spellStart"/>
      <w:r w:rsidRPr="003872F3">
        <w:rPr>
          <w:rFonts w:ascii="Consolas" w:eastAsiaTheme="minorHAnsi" w:hAnsi="Consolas" w:cs="Consolas"/>
          <w:color w:val="000000" w:themeColor="text1"/>
          <w:sz w:val="19"/>
          <w:szCs w:val="19"/>
          <w:lang w:val="en-US"/>
        </w:rPr>
        <w:t>a.individDeltaFitness</w:t>
      </w:r>
      <w:proofErr w:type="spellEnd"/>
      <w:r w:rsidRPr="003872F3">
        <w:rPr>
          <w:rFonts w:ascii="Consolas" w:eastAsiaTheme="minorHAnsi" w:hAnsi="Consolas" w:cs="Consolas"/>
          <w:color w:val="000000" w:themeColor="text1"/>
          <w:sz w:val="19"/>
          <w:szCs w:val="19"/>
          <w:lang w:val="en-US"/>
        </w:rPr>
        <w:t>);</w:t>
      </w:r>
    </w:p>
    <w:p w14:paraId="20716B4A"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w:t>
      </w:r>
    </w:p>
    <w:p w14:paraId="3A2DC382"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08B232F6"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Подсчет среднего взвешенного индивидуальных движений</w:t>
      </w:r>
    </w:p>
    <w:p w14:paraId="3759CDF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&lt;/summary&gt;</w:t>
      </w:r>
    </w:p>
    <w:p w14:paraId="0B3EC12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&lt;param name="fishes"&gt;&lt;/param&gt;</w:t>
      </w:r>
    </w:p>
    <w:p w14:paraId="0185329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public static void </w:t>
      </w:r>
      <w:proofErr w:type="spellStart"/>
      <w:proofErr w:type="gramStart"/>
      <w:r w:rsidRPr="003872F3">
        <w:rPr>
          <w:rFonts w:ascii="Consolas" w:eastAsiaTheme="minorHAnsi" w:hAnsi="Consolas" w:cs="Consolas"/>
          <w:color w:val="000000" w:themeColor="text1"/>
          <w:sz w:val="19"/>
          <w:szCs w:val="19"/>
          <w:lang w:val="en-US"/>
        </w:rPr>
        <w:t>SetInstinctAverageWeighted</w:t>
      </w:r>
      <w:proofErr w:type="spellEnd"/>
      <w:r w:rsidRPr="003872F3">
        <w:rPr>
          <w:rFonts w:ascii="Consolas" w:eastAsiaTheme="minorHAnsi" w:hAnsi="Consolas" w:cs="Consolas"/>
          <w:color w:val="000000" w:themeColor="text1"/>
          <w:sz w:val="19"/>
          <w:szCs w:val="19"/>
          <w:lang w:val="en-US"/>
        </w:rPr>
        <w:t>(</w:t>
      </w:r>
      <w:proofErr w:type="spellStart"/>
      <w:proofErr w:type="gramEnd"/>
      <w:r w:rsidRPr="003872F3">
        <w:rPr>
          <w:rFonts w:ascii="Consolas" w:eastAsiaTheme="minorHAnsi" w:hAnsi="Consolas" w:cs="Consolas"/>
          <w:color w:val="000000" w:themeColor="text1"/>
          <w:sz w:val="19"/>
          <w:szCs w:val="19"/>
          <w:lang w:val="en-US"/>
        </w:rPr>
        <w:t>FishUniversal</w:t>
      </w:r>
      <w:proofErr w:type="spellEnd"/>
      <w:r w:rsidRPr="003872F3">
        <w:rPr>
          <w:rFonts w:ascii="Consolas" w:eastAsiaTheme="minorHAnsi" w:hAnsi="Consolas" w:cs="Consolas"/>
          <w:color w:val="000000" w:themeColor="text1"/>
          <w:sz w:val="19"/>
          <w:szCs w:val="19"/>
          <w:lang w:val="en-US"/>
        </w:rPr>
        <w:t>[] fishes)</w:t>
      </w:r>
    </w:p>
    <w:p w14:paraId="6DF2858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BF9482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 xml:space="preserve"> numerator = new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w:t>
      </w:r>
    </w:p>
    <w:p w14:paraId="75513FA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double </w:t>
      </w:r>
      <w:proofErr w:type="spellStart"/>
      <w:r w:rsidRPr="003872F3">
        <w:rPr>
          <w:rFonts w:ascii="Consolas" w:eastAsiaTheme="minorHAnsi" w:hAnsi="Consolas" w:cs="Consolas"/>
          <w:color w:val="000000" w:themeColor="text1"/>
          <w:sz w:val="19"/>
          <w:szCs w:val="19"/>
          <w:lang w:val="en-US"/>
        </w:rPr>
        <w:t>denumerator</w:t>
      </w:r>
      <w:proofErr w:type="spellEnd"/>
      <w:r w:rsidRPr="003872F3">
        <w:rPr>
          <w:rFonts w:ascii="Consolas" w:eastAsiaTheme="minorHAnsi" w:hAnsi="Consolas" w:cs="Consolas"/>
          <w:color w:val="000000" w:themeColor="text1"/>
          <w:sz w:val="19"/>
          <w:szCs w:val="19"/>
          <w:lang w:val="en-US"/>
        </w:rPr>
        <w:t xml:space="preserve"> = 0;</w:t>
      </w:r>
    </w:p>
    <w:p w14:paraId="4903DAC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foreach (var fish in fishes)</w:t>
      </w:r>
    </w:p>
    <w:p w14:paraId="33EE1BD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0AE6BA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numerator += </w:t>
      </w:r>
      <w:proofErr w:type="spellStart"/>
      <w:proofErr w:type="gramStart"/>
      <w:r w:rsidRPr="003872F3">
        <w:rPr>
          <w:rFonts w:ascii="Consolas" w:eastAsiaTheme="minorHAnsi" w:hAnsi="Consolas" w:cs="Consolas"/>
          <w:color w:val="000000" w:themeColor="text1"/>
          <w:sz w:val="19"/>
          <w:szCs w:val="19"/>
          <w:lang w:val="en-US"/>
        </w:rPr>
        <w:t>fish.individDeltaPoint</w:t>
      </w:r>
      <w:proofErr w:type="spellEnd"/>
      <w:proofErr w:type="gram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fish.individDeltaFitness</w:t>
      </w:r>
      <w:proofErr w:type="spellEnd"/>
      <w:r w:rsidRPr="003872F3">
        <w:rPr>
          <w:rFonts w:ascii="Consolas" w:eastAsiaTheme="minorHAnsi" w:hAnsi="Consolas" w:cs="Consolas"/>
          <w:color w:val="000000" w:themeColor="text1"/>
          <w:sz w:val="19"/>
          <w:szCs w:val="19"/>
          <w:lang w:val="en-US"/>
        </w:rPr>
        <w:t>;</w:t>
      </w:r>
    </w:p>
    <w:p w14:paraId="4E65DFF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denumerator</w:t>
      </w:r>
      <w:proofErr w:type="spellEnd"/>
      <w:r w:rsidRPr="003872F3">
        <w:rPr>
          <w:rFonts w:ascii="Consolas" w:eastAsiaTheme="minorHAnsi" w:hAnsi="Consolas" w:cs="Consolas"/>
          <w:color w:val="000000" w:themeColor="text1"/>
          <w:sz w:val="19"/>
          <w:szCs w:val="19"/>
          <w:lang w:val="en-US"/>
        </w:rPr>
        <w:t xml:space="preserve"> += </w:t>
      </w:r>
      <w:proofErr w:type="spellStart"/>
      <w:proofErr w:type="gramStart"/>
      <w:r w:rsidRPr="003872F3">
        <w:rPr>
          <w:rFonts w:ascii="Consolas" w:eastAsiaTheme="minorHAnsi" w:hAnsi="Consolas" w:cs="Consolas"/>
          <w:color w:val="000000" w:themeColor="text1"/>
          <w:sz w:val="19"/>
          <w:szCs w:val="19"/>
          <w:lang w:val="en-US"/>
        </w:rPr>
        <w:t>fish.individDeltaFitness</w:t>
      </w:r>
      <w:proofErr w:type="spellEnd"/>
      <w:proofErr w:type="gramEnd"/>
      <w:r w:rsidRPr="003872F3">
        <w:rPr>
          <w:rFonts w:ascii="Consolas" w:eastAsiaTheme="minorHAnsi" w:hAnsi="Consolas" w:cs="Consolas"/>
          <w:color w:val="000000" w:themeColor="text1"/>
          <w:sz w:val="19"/>
          <w:szCs w:val="19"/>
          <w:lang w:val="en-US"/>
        </w:rPr>
        <w:t>;</w:t>
      </w:r>
    </w:p>
    <w:p w14:paraId="354E7DF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F44630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spellStart"/>
      <w:r w:rsidRPr="003872F3">
        <w:rPr>
          <w:rFonts w:ascii="Consolas" w:eastAsiaTheme="minorHAnsi" w:hAnsi="Consolas" w:cs="Consolas"/>
          <w:color w:val="000000" w:themeColor="text1"/>
          <w:sz w:val="19"/>
          <w:szCs w:val="19"/>
          <w:lang w:val="en-US"/>
        </w:rPr>
        <w:t>denumerator</w:t>
      </w:r>
      <w:proofErr w:type="spellEnd"/>
      <w:r w:rsidRPr="003872F3">
        <w:rPr>
          <w:rFonts w:ascii="Consolas" w:eastAsiaTheme="minorHAnsi" w:hAnsi="Consolas" w:cs="Consolas"/>
          <w:color w:val="000000" w:themeColor="text1"/>
          <w:sz w:val="19"/>
          <w:szCs w:val="19"/>
          <w:lang w:val="en-US"/>
        </w:rPr>
        <w:t xml:space="preserve"> == 0) </w:t>
      </w:r>
      <w:proofErr w:type="spellStart"/>
      <w:r w:rsidRPr="003872F3">
        <w:rPr>
          <w:rFonts w:ascii="Consolas" w:eastAsiaTheme="minorHAnsi" w:hAnsi="Consolas" w:cs="Consolas"/>
          <w:color w:val="000000" w:themeColor="text1"/>
          <w:sz w:val="19"/>
          <w:szCs w:val="19"/>
          <w:lang w:val="en-US"/>
        </w:rPr>
        <w:t>instinctAverage</w:t>
      </w:r>
      <w:proofErr w:type="spellEnd"/>
      <w:r w:rsidRPr="003872F3">
        <w:rPr>
          <w:rFonts w:ascii="Consolas" w:eastAsiaTheme="minorHAnsi" w:hAnsi="Consolas" w:cs="Consolas"/>
          <w:color w:val="000000" w:themeColor="text1"/>
          <w:sz w:val="19"/>
          <w:szCs w:val="19"/>
          <w:lang w:val="en-US"/>
        </w:rPr>
        <w:t xml:space="preserve"> = new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w:t>
      </w:r>
    </w:p>
    <w:p w14:paraId="1D96B5C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else</w:t>
      </w:r>
    </w:p>
    <w:p w14:paraId="39C8E87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instinctAverage</w:t>
      </w:r>
      <w:proofErr w:type="spellEnd"/>
      <w:r w:rsidRPr="003872F3">
        <w:rPr>
          <w:rFonts w:ascii="Consolas" w:eastAsiaTheme="minorHAnsi" w:hAnsi="Consolas" w:cs="Consolas"/>
          <w:color w:val="000000" w:themeColor="text1"/>
          <w:sz w:val="19"/>
          <w:szCs w:val="19"/>
          <w:lang w:val="en-US"/>
        </w:rPr>
        <w:t xml:space="preserve"> = numerator / </w:t>
      </w:r>
      <w:proofErr w:type="spellStart"/>
      <w:r w:rsidRPr="003872F3">
        <w:rPr>
          <w:rFonts w:ascii="Consolas" w:eastAsiaTheme="minorHAnsi" w:hAnsi="Consolas" w:cs="Consolas"/>
          <w:color w:val="000000" w:themeColor="text1"/>
          <w:sz w:val="19"/>
          <w:szCs w:val="19"/>
          <w:lang w:val="en-US"/>
        </w:rPr>
        <w:t>denumerator</w:t>
      </w:r>
      <w:proofErr w:type="spellEnd"/>
      <w:r w:rsidRPr="003872F3">
        <w:rPr>
          <w:rFonts w:ascii="Consolas" w:eastAsiaTheme="minorHAnsi" w:hAnsi="Consolas" w:cs="Consolas"/>
          <w:color w:val="000000" w:themeColor="text1"/>
          <w:sz w:val="19"/>
          <w:szCs w:val="19"/>
          <w:lang w:val="en-US"/>
        </w:rPr>
        <w:t>;</w:t>
      </w:r>
    </w:p>
    <w:p w14:paraId="6B8AEE2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BDF2E9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&lt;summary&gt;</w:t>
      </w:r>
    </w:p>
    <w:p w14:paraId="4C0B9B18"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Пошук</w:t>
      </w:r>
      <w:proofErr w:type="spellEnd"/>
      <w:r w:rsidRPr="003872F3">
        <w:rPr>
          <w:rFonts w:ascii="Consolas" w:eastAsiaTheme="minorHAnsi" w:hAnsi="Consolas" w:cs="Consolas"/>
          <w:color w:val="000000" w:themeColor="text1"/>
          <w:sz w:val="19"/>
          <w:szCs w:val="19"/>
          <w:lang w:val="ru-RU"/>
        </w:rPr>
        <w:t xml:space="preserve"> і установка центру ваги </w:t>
      </w:r>
      <w:proofErr w:type="spellStart"/>
      <w:r w:rsidRPr="003872F3">
        <w:rPr>
          <w:rFonts w:ascii="Consolas" w:eastAsiaTheme="minorHAnsi" w:hAnsi="Consolas" w:cs="Consolas"/>
          <w:color w:val="000000" w:themeColor="text1"/>
          <w:sz w:val="19"/>
          <w:szCs w:val="19"/>
          <w:lang w:val="ru-RU"/>
        </w:rPr>
        <w:t>системи</w:t>
      </w:r>
      <w:proofErr w:type="spellEnd"/>
    </w:p>
    <w:p w14:paraId="7449B6B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&lt;/summary&gt;</w:t>
      </w:r>
    </w:p>
    <w:p w14:paraId="4AF28F5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&lt;param name="fishes"&gt;&lt;/param&gt;</w:t>
      </w:r>
    </w:p>
    <w:p w14:paraId="56731F1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static void </w:t>
      </w:r>
      <w:proofErr w:type="spellStart"/>
      <w:proofErr w:type="gramStart"/>
      <w:r w:rsidRPr="003872F3">
        <w:rPr>
          <w:rFonts w:ascii="Consolas" w:eastAsiaTheme="minorHAnsi" w:hAnsi="Consolas" w:cs="Consolas"/>
          <w:color w:val="000000" w:themeColor="text1"/>
          <w:sz w:val="19"/>
          <w:szCs w:val="19"/>
          <w:lang w:val="en-US"/>
        </w:rPr>
        <w:t>SearchBarycentre</w:t>
      </w:r>
      <w:proofErr w:type="spellEnd"/>
      <w:r w:rsidRPr="003872F3">
        <w:rPr>
          <w:rFonts w:ascii="Consolas" w:eastAsiaTheme="minorHAnsi" w:hAnsi="Consolas" w:cs="Consolas"/>
          <w:color w:val="000000" w:themeColor="text1"/>
          <w:sz w:val="19"/>
          <w:szCs w:val="19"/>
          <w:lang w:val="en-US"/>
        </w:rPr>
        <w:t>(</w:t>
      </w:r>
      <w:proofErr w:type="spellStart"/>
      <w:proofErr w:type="gramEnd"/>
      <w:r w:rsidRPr="003872F3">
        <w:rPr>
          <w:rFonts w:ascii="Consolas" w:eastAsiaTheme="minorHAnsi" w:hAnsi="Consolas" w:cs="Consolas"/>
          <w:color w:val="000000" w:themeColor="text1"/>
          <w:sz w:val="19"/>
          <w:szCs w:val="19"/>
          <w:lang w:val="en-US"/>
        </w:rPr>
        <w:t>FishUniversal</w:t>
      </w:r>
      <w:proofErr w:type="spellEnd"/>
      <w:r w:rsidRPr="003872F3">
        <w:rPr>
          <w:rFonts w:ascii="Consolas" w:eastAsiaTheme="minorHAnsi" w:hAnsi="Consolas" w:cs="Consolas"/>
          <w:color w:val="000000" w:themeColor="text1"/>
          <w:sz w:val="19"/>
          <w:szCs w:val="19"/>
          <w:lang w:val="en-US"/>
        </w:rPr>
        <w:t>[] fishes)</w:t>
      </w:r>
    </w:p>
    <w:p w14:paraId="197C2DD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BF84AD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 xml:space="preserve"> numerator = new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w:t>
      </w:r>
    </w:p>
    <w:p w14:paraId="0F5B952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double </w:t>
      </w:r>
      <w:proofErr w:type="spellStart"/>
      <w:r w:rsidRPr="003872F3">
        <w:rPr>
          <w:rFonts w:ascii="Consolas" w:eastAsiaTheme="minorHAnsi" w:hAnsi="Consolas" w:cs="Consolas"/>
          <w:color w:val="000000" w:themeColor="text1"/>
          <w:sz w:val="19"/>
          <w:szCs w:val="19"/>
          <w:lang w:val="en-US"/>
        </w:rPr>
        <w:t>denumerator</w:t>
      </w:r>
      <w:proofErr w:type="spellEnd"/>
      <w:r w:rsidRPr="003872F3">
        <w:rPr>
          <w:rFonts w:ascii="Consolas" w:eastAsiaTheme="minorHAnsi" w:hAnsi="Consolas" w:cs="Consolas"/>
          <w:color w:val="000000" w:themeColor="text1"/>
          <w:sz w:val="19"/>
          <w:szCs w:val="19"/>
          <w:lang w:val="en-US"/>
        </w:rPr>
        <w:t xml:space="preserve"> = 0;</w:t>
      </w:r>
    </w:p>
    <w:p w14:paraId="4776202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foreach (var fish in fishes)</w:t>
      </w:r>
    </w:p>
    <w:p w14:paraId="19BD803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5EBBED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numerator += </w:t>
      </w:r>
      <w:proofErr w:type="spellStart"/>
      <w:proofErr w:type="gramStart"/>
      <w:r w:rsidRPr="003872F3">
        <w:rPr>
          <w:rFonts w:ascii="Consolas" w:eastAsiaTheme="minorHAnsi" w:hAnsi="Consolas" w:cs="Consolas"/>
          <w:color w:val="000000" w:themeColor="text1"/>
          <w:sz w:val="19"/>
          <w:szCs w:val="19"/>
          <w:lang w:val="en-US"/>
        </w:rPr>
        <w:t>fish.swimStatePoint</w:t>
      </w:r>
      <w:proofErr w:type="spellEnd"/>
      <w:proofErr w:type="gramEnd"/>
      <w:r w:rsidRPr="003872F3">
        <w:rPr>
          <w:rFonts w:ascii="Consolas" w:eastAsiaTheme="minorHAnsi" w:hAnsi="Consolas" w:cs="Consolas"/>
          <w:color w:val="000000" w:themeColor="text1"/>
          <w:sz w:val="19"/>
          <w:szCs w:val="19"/>
          <w:lang w:val="en-US"/>
        </w:rPr>
        <w:t xml:space="preserve">[2] * </w:t>
      </w:r>
      <w:proofErr w:type="spellStart"/>
      <w:r w:rsidRPr="003872F3">
        <w:rPr>
          <w:rFonts w:ascii="Consolas" w:eastAsiaTheme="minorHAnsi" w:hAnsi="Consolas" w:cs="Consolas"/>
          <w:color w:val="000000" w:themeColor="text1"/>
          <w:sz w:val="19"/>
          <w:szCs w:val="19"/>
          <w:lang w:val="en-US"/>
        </w:rPr>
        <w:t>fish.weight</w:t>
      </w:r>
      <w:proofErr w:type="spellEnd"/>
      <w:r w:rsidRPr="003872F3">
        <w:rPr>
          <w:rFonts w:ascii="Consolas" w:eastAsiaTheme="minorHAnsi" w:hAnsi="Consolas" w:cs="Consolas"/>
          <w:color w:val="000000" w:themeColor="text1"/>
          <w:sz w:val="19"/>
          <w:szCs w:val="19"/>
          <w:lang w:val="en-US"/>
        </w:rPr>
        <w:t>;</w:t>
      </w:r>
    </w:p>
    <w:p w14:paraId="10049B7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denumerator</w:t>
      </w:r>
      <w:proofErr w:type="spellEnd"/>
      <w:r w:rsidRPr="003872F3">
        <w:rPr>
          <w:rFonts w:ascii="Consolas" w:eastAsiaTheme="minorHAnsi" w:hAnsi="Consolas" w:cs="Consolas"/>
          <w:color w:val="000000" w:themeColor="text1"/>
          <w:sz w:val="19"/>
          <w:szCs w:val="19"/>
          <w:lang w:val="en-US"/>
        </w:rPr>
        <w:t xml:space="preserve"> += </w:t>
      </w:r>
      <w:proofErr w:type="spellStart"/>
      <w:proofErr w:type="gramStart"/>
      <w:r w:rsidRPr="003872F3">
        <w:rPr>
          <w:rFonts w:ascii="Consolas" w:eastAsiaTheme="minorHAnsi" w:hAnsi="Consolas" w:cs="Consolas"/>
          <w:color w:val="000000" w:themeColor="text1"/>
          <w:sz w:val="19"/>
          <w:szCs w:val="19"/>
          <w:lang w:val="en-US"/>
        </w:rPr>
        <w:t>fish.weight</w:t>
      </w:r>
      <w:proofErr w:type="spellEnd"/>
      <w:proofErr w:type="gramEnd"/>
      <w:r w:rsidRPr="003872F3">
        <w:rPr>
          <w:rFonts w:ascii="Consolas" w:eastAsiaTheme="minorHAnsi" w:hAnsi="Consolas" w:cs="Consolas"/>
          <w:color w:val="000000" w:themeColor="text1"/>
          <w:sz w:val="19"/>
          <w:szCs w:val="19"/>
          <w:lang w:val="en-US"/>
        </w:rPr>
        <w:t>;</w:t>
      </w:r>
    </w:p>
    <w:p w14:paraId="1BCDE76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532F77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spellStart"/>
      <w:r w:rsidRPr="003872F3">
        <w:rPr>
          <w:rFonts w:ascii="Consolas" w:eastAsiaTheme="minorHAnsi" w:hAnsi="Consolas" w:cs="Consolas"/>
          <w:color w:val="000000" w:themeColor="text1"/>
          <w:sz w:val="19"/>
          <w:szCs w:val="19"/>
          <w:lang w:val="en-US"/>
        </w:rPr>
        <w:t>denumerator</w:t>
      </w:r>
      <w:proofErr w:type="spellEnd"/>
      <w:r w:rsidRPr="003872F3">
        <w:rPr>
          <w:rFonts w:ascii="Consolas" w:eastAsiaTheme="minorHAnsi" w:hAnsi="Consolas" w:cs="Consolas"/>
          <w:color w:val="000000" w:themeColor="text1"/>
          <w:sz w:val="19"/>
          <w:szCs w:val="19"/>
          <w:lang w:val="en-US"/>
        </w:rPr>
        <w:t xml:space="preserve"> == 0) </w:t>
      </w:r>
      <w:proofErr w:type="spellStart"/>
      <w:r w:rsidRPr="003872F3">
        <w:rPr>
          <w:rFonts w:ascii="Consolas" w:eastAsiaTheme="minorHAnsi" w:hAnsi="Consolas" w:cs="Consolas"/>
          <w:color w:val="000000" w:themeColor="text1"/>
          <w:sz w:val="19"/>
          <w:szCs w:val="19"/>
          <w:lang w:val="en-US"/>
        </w:rPr>
        <w:t>barycentre</w:t>
      </w:r>
      <w:proofErr w:type="spellEnd"/>
      <w:r w:rsidRPr="003872F3">
        <w:rPr>
          <w:rFonts w:ascii="Consolas" w:eastAsiaTheme="minorHAnsi" w:hAnsi="Consolas" w:cs="Consolas"/>
          <w:color w:val="000000" w:themeColor="text1"/>
          <w:sz w:val="19"/>
          <w:szCs w:val="19"/>
          <w:lang w:val="en-US"/>
        </w:rPr>
        <w:t xml:space="preserve"> = new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w:t>
      </w:r>
    </w:p>
    <w:p w14:paraId="4F4D628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else</w:t>
      </w:r>
    </w:p>
    <w:p w14:paraId="66C9D95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barycentre</w:t>
      </w:r>
      <w:proofErr w:type="spellEnd"/>
      <w:r w:rsidRPr="003872F3">
        <w:rPr>
          <w:rFonts w:ascii="Consolas" w:eastAsiaTheme="minorHAnsi" w:hAnsi="Consolas" w:cs="Consolas"/>
          <w:color w:val="000000" w:themeColor="text1"/>
          <w:sz w:val="19"/>
          <w:szCs w:val="19"/>
          <w:lang w:val="en-US"/>
        </w:rPr>
        <w:t xml:space="preserve"> = numerator / </w:t>
      </w:r>
      <w:proofErr w:type="spellStart"/>
      <w:r w:rsidRPr="003872F3">
        <w:rPr>
          <w:rFonts w:ascii="Consolas" w:eastAsiaTheme="minorHAnsi" w:hAnsi="Consolas" w:cs="Consolas"/>
          <w:color w:val="000000" w:themeColor="text1"/>
          <w:sz w:val="19"/>
          <w:szCs w:val="19"/>
          <w:lang w:val="en-US"/>
        </w:rPr>
        <w:t>denumerator</w:t>
      </w:r>
      <w:proofErr w:type="spellEnd"/>
      <w:r w:rsidRPr="003872F3">
        <w:rPr>
          <w:rFonts w:ascii="Consolas" w:eastAsiaTheme="minorHAnsi" w:hAnsi="Consolas" w:cs="Consolas"/>
          <w:color w:val="000000" w:themeColor="text1"/>
          <w:sz w:val="19"/>
          <w:szCs w:val="19"/>
          <w:lang w:val="en-US"/>
        </w:rPr>
        <w:t>;</w:t>
      </w:r>
    </w:p>
    <w:p w14:paraId="68A4BC7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2DE3E5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&lt;summary&gt;</w:t>
      </w:r>
    </w:p>
    <w:p w14:paraId="7309D8FB" w14:textId="77777777" w:rsidR="003872F3" w:rsidRPr="00711327"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711327">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Пошук</w:t>
      </w:r>
      <w:proofErr w:type="spellEnd"/>
      <w:r w:rsidRPr="00711327">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ru-RU"/>
        </w:rPr>
        <w:t>і</w:t>
      </w:r>
      <w:r w:rsidRPr="00711327">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ru-RU"/>
        </w:rPr>
        <w:t>установка</w:t>
      </w:r>
      <w:r w:rsidRPr="00711327">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ru-RU"/>
        </w:rPr>
        <w:t>центру</w:t>
      </w:r>
      <w:r w:rsidRPr="00711327">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ru-RU"/>
        </w:rPr>
        <w:t>ваги</w:t>
      </w:r>
      <w:r w:rsidRPr="00711327">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системи</w:t>
      </w:r>
      <w:proofErr w:type="spellEnd"/>
    </w:p>
    <w:p w14:paraId="5BD6056D" w14:textId="77777777" w:rsidR="003872F3" w:rsidRPr="00711327" w:rsidRDefault="003872F3" w:rsidP="003872F3">
      <w:pPr>
        <w:pStyle w:val="28"/>
        <w:ind w:firstLine="0"/>
        <w:rPr>
          <w:rFonts w:ascii="Consolas" w:eastAsiaTheme="minorHAnsi" w:hAnsi="Consolas" w:cs="Consolas"/>
          <w:color w:val="000000" w:themeColor="text1"/>
          <w:sz w:val="19"/>
          <w:szCs w:val="19"/>
          <w:lang w:val="en-US"/>
        </w:rPr>
      </w:pPr>
      <w:r w:rsidRPr="00711327">
        <w:rPr>
          <w:rFonts w:ascii="Consolas" w:eastAsiaTheme="minorHAnsi" w:hAnsi="Consolas" w:cs="Consolas"/>
          <w:color w:val="000000" w:themeColor="text1"/>
          <w:sz w:val="19"/>
          <w:szCs w:val="19"/>
          <w:lang w:val="ru-RU"/>
        </w:rPr>
        <w:t xml:space="preserve">        </w:t>
      </w:r>
      <w:r w:rsidRPr="00711327">
        <w:rPr>
          <w:rFonts w:ascii="Consolas" w:eastAsiaTheme="minorHAnsi" w:hAnsi="Consolas" w:cs="Consolas"/>
          <w:color w:val="000000" w:themeColor="text1"/>
          <w:sz w:val="19"/>
          <w:szCs w:val="19"/>
          <w:lang w:val="en-US"/>
        </w:rPr>
        <w:t>/// &lt;/summary&gt;</w:t>
      </w:r>
    </w:p>
    <w:p w14:paraId="3C9B045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&lt;param name="fishes"&gt;&lt;/param&gt;</w:t>
      </w:r>
    </w:p>
    <w:p w14:paraId="220213A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static void </w:t>
      </w:r>
      <w:proofErr w:type="spellStart"/>
      <w:proofErr w:type="gramStart"/>
      <w:r w:rsidRPr="003872F3">
        <w:rPr>
          <w:rFonts w:ascii="Consolas" w:eastAsiaTheme="minorHAnsi" w:hAnsi="Consolas" w:cs="Consolas"/>
          <w:color w:val="000000" w:themeColor="text1"/>
          <w:sz w:val="19"/>
          <w:szCs w:val="19"/>
          <w:lang w:val="en-US"/>
        </w:rPr>
        <w:t>SearchIparam</w:t>
      </w:r>
      <w:proofErr w:type="spellEnd"/>
      <w:r w:rsidRPr="003872F3">
        <w:rPr>
          <w:rFonts w:ascii="Consolas" w:eastAsiaTheme="minorHAnsi" w:hAnsi="Consolas" w:cs="Consolas"/>
          <w:color w:val="000000" w:themeColor="text1"/>
          <w:sz w:val="19"/>
          <w:szCs w:val="19"/>
          <w:lang w:val="en-US"/>
        </w:rPr>
        <w:t>(</w:t>
      </w:r>
      <w:proofErr w:type="spellStart"/>
      <w:proofErr w:type="gramEnd"/>
      <w:r w:rsidRPr="003872F3">
        <w:rPr>
          <w:rFonts w:ascii="Consolas" w:eastAsiaTheme="minorHAnsi" w:hAnsi="Consolas" w:cs="Consolas"/>
          <w:color w:val="000000" w:themeColor="text1"/>
          <w:sz w:val="19"/>
          <w:szCs w:val="19"/>
          <w:lang w:val="en-US"/>
        </w:rPr>
        <w:t>FishUniversal</w:t>
      </w:r>
      <w:proofErr w:type="spellEnd"/>
      <w:r w:rsidRPr="003872F3">
        <w:rPr>
          <w:rFonts w:ascii="Consolas" w:eastAsiaTheme="minorHAnsi" w:hAnsi="Consolas" w:cs="Consolas"/>
          <w:color w:val="000000" w:themeColor="text1"/>
          <w:sz w:val="19"/>
          <w:szCs w:val="19"/>
          <w:lang w:val="en-US"/>
        </w:rPr>
        <w:t>[] fishes)</w:t>
      </w:r>
    </w:p>
    <w:p w14:paraId="44B8172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55C085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 xml:space="preserve"> numerator = new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w:t>
      </w:r>
    </w:p>
    <w:p w14:paraId="16B8795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double </w:t>
      </w:r>
      <w:proofErr w:type="spellStart"/>
      <w:r w:rsidRPr="003872F3">
        <w:rPr>
          <w:rFonts w:ascii="Consolas" w:eastAsiaTheme="minorHAnsi" w:hAnsi="Consolas" w:cs="Consolas"/>
          <w:color w:val="000000" w:themeColor="text1"/>
          <w:sz w:val="19"/>
          <w:szCs w:val="19"/>
          <w:lang w:val="en-US"/>
        </w:rPr>
        <w:t>denumerator</w:t>
      </w:r>
      <w:proofErr w:type="spellEnd"/>
      <w:r w:rsidRPr="003872F3">
        <w:rPr>
          <w:rFonts w:ascii="Consolas" w:eastAsiaTheme="minorHAnsi" w:hAnsi="Consolas" w:cs="Consolas"/>
          <w:color w:val="000000" w:themeColor="text1"/>
          <w:sz w:val="19"/>
          <w:szCs w:val="19"/>
          <w:lang w:val="en-US"/>
        </w:rPr>
        <w:t xml:space="preserve"> = 0;</w:t>
      </w:r>
    </w:p>
    <w:p w14:paraId="3E1333D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foreach (var fish in fishes)</w:t>
      </w:r>
    </w:p>
    <w:p w14:paraId="01B81B3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EF8E69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//double n += </w:t>
      </w:r>
      <w:proofErr w:type="spellStart"/>
      <w:r w:rsidRPr="003872F3">
        <w:rPr>
          <w:rFonts w:ascii="Consolas" w:eastAsiaTheme="minorHAnsi" w:hAnsi="Consolas" w:cs="Consolas"/>
          <w:color w:val="000000" w:themeColor="text1"/>
          <w:sz w:val="19"/>
          <w:szCs w:val="19"/>
          <w:lang w:val="en-US"/>
        </w:rPr>
        <w:t>individDeltaPoint</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individDeltaFitness</w:t>
      </w:r>
      <w:proofErr w:type="spellEnd"/>
      <w:r w:rsidRPr="003872F3">
        <w:rPr>
          <w:rFonts w:ascii="Consolas" w:eastAsiaTheme="minorHAnsi" w:hAnsi="Consolas" w:cs="Consolas"/>
          <w:color w:val="000000" w:themeColor="text1"/>
          <w:sz w:val="19"/>
          <w:szCs w:val="19"/>
          <w:lang w:val="en-US"/>
        </w:rPr>
        <w:t>;</w:t>
      </w:r>
    </w:p>
    <w:p w14:paraId="7DB3385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numerator += </w:t>
      </w:r>
      <w:proofErr w:type="spellStart"/>
      <w:proofErr w:type="gramStart"/>
      <w:r w:rsidRPr="003872F3">
        <w:rPr>
          <w:rFonts w:ascii="Consolas" w:eastAsiaTheme="minorHAnsi" w:hAnsi="Consolas" w:cs="Consolas"/>
          <w:color w:val="000000" w:themeColor="text1"/>
          <w:sz w:val="19"/>
          <w:szCs w:val="19"/>
          <w:lang w:val="en-US"/>
        </w:rPr>
        <w:t>fish.individDeltaPoint</w:t>
      </w:r>
      <w:proofErr w:type="spellEnd"/>
      <w:proofErr w:type="gram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fish.individDeltaFitness</w:t>
      </w:r>
      <w:proofErr w:type="spellEnd"/>
      <w:r w:rsidRPr="003872F3">
        <w:rPr>
          <w:rFonts w:ascii="Consolas" w:eastAsiaTheme="minorHAnsi" w:hAnsi="Consolas" w:cs="Consolas"/>
          <w:color w:val="000000" w:themeColor="text1"/>
          <w:sz w:val="19"/>
          <w:szCs w:val="19"/>
          <w:lang w:val="en-US"/>
        </w:rPr>
        <w:t>;</w:t>
      </w:r>
    </w:p>
    <w:p w14:paraId="5F85AB1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denumerator</w:t>
      </w:r>
      <w:proofErr w:type="spellEnd"/>
      <w:r w:rsidRPr="003872F3">
        <w:rPr>
          <w:rFonts w:ascii="Consolas" w:eastAsiaTheme="minorHAnsi" w:hAnsi="Consolas" w:cs="Consolas"/>
          <w:color w:val="000000" w:themeColor="text1"/>
          <w:sz w:val="19"/>
          <w:szCs w:val="19"/>
          <w:lang w:val="en-US"/>
        </w:rPr>
        <w:t xml:space="preserve"> += </w:t>
      </w:r>
      <w:proofErr w:type="spellStart"/>
      <w:proofErr w:type="gramStart"/>
      <w:r w:rsidRPr="003872F3">
        <w:rPr>
          <w:rFonts w:ascii="Consolas" w:eastAsiaTheme="minorHAnsi" w:hAnsi="Consolas" w:cs="Consolas"/>
          <w:color w:val="000000" w:themeColor="text1"/>
          <w:sz w:val="19"/>
          <w:szCs w:val="19"/>
          <w:lang w:val="en-US"/>
        </w:rPr>
        <w:t>fish.individDeltaFitness</w:t>
      </w:r>
      <w:proofErr w:type="spellEnd"/>
      <w:proofErr w:type="gramEnd"/>
      <w:r w:rsidRPr="003872F3">
        <w:rPr>
          <w:rFonts w:ascii="Consolas" w:eastAsiaTheme="minorHAnsi" w:hAnsi="Consolas" w:cs="Consolas"/>
          <w:color w:val="000000" w:themeColor="text1"/>
          <w:sz w:val="19"/>
          <w:szCs w:val="19"/>
          <w:lang w:val="en-US"/>
        </w:rPr>
        <w:t>;</w:t>
      </w:r>
    </w:p>
    <w:p w14:paraId="2601557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w:t>
      </w:r>
    </w:p>
    <w:p w14:paraId="1C38945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spellStart"/>
      <w:r w:rsidRPr="003872F3">
        <w:rPr>
          <w:rFonts w:ascii="Consolas" w:eastAsiaTheme="minorHAnsi" w:hAnsi="Consolas" w:cs="Consolas"/>
          <w:color w:val="000000" w:themeColor="text1"/>
          <w:sz w:val="19"/>
          <w:szCs w:val="19"/>
          <w:lang w:val="en-US"/>
        </w:rPr>
        <w:t>denumerator</w:t>
      </w:r>
      <w:proofErr w:type="spellEnd"/>
      <w:r w:rsidRPr="003872F3">
        <w:rPr>
          <w:rFonts w:ascii="Consolas" w:eastAsiaTheme="minorHAnsi" w:hAnsi="Consolas" w:cs="Consolas"/>
          <w:color w:val="000000" w:themeColor="text1"/>
          <w:sz w:val="19"/>
          <w:szCs w:val="19"/>
          <w:lang w:val="en-US"/>
        </w:rPr>
        <w:t xml:space="preserve"> == 0) </w:t>
      </w:r>
      <w:proofErr w:type="spellStart"/>
      <w:r w:rsidRPr="003872F3">
        <w:rPr>
          <w:rFonts w:ascii="Consolas" w:eastAsiaTheme="minorHAnsi" w:hAnsi="Consolas" w:cs="Consolas"/>
          <w:color w:val="000000" w:themeColor="text1"/>
          <w:sz w:val="19"/>
          <w:szCs w:val="19"/>
          <w:lang w:val="en-US"/>
        </w:rPr>
        <w:t>barycentre</w:t>
      </w:r>
      <w:proofErr w:type="spellEnd"/>
      <w:r w:rsidRPr="003872F3">
        <w:rPr>
          <w:rFonts w:ascii="Consolas" w:eastAsiaTheme="minorHAnsi" w:hAnsi="Consolas" w:cs="Consolas"/>
          <w:color w:val="000000" w:themeColor="text1"/>
          <w:sz w:val="19"/>
          <w:szCs w:val="19"/>
          <w:lang w:val="en-US"/>
        </w:rPr>
        <w:t xml:space="preserve"> = new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w:t>
      </w:r>
    </w:p>
    <w:p w14:paraId="419FACD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else</w:t>
      </w:r>
    </w:p>
    <w:p w14:paraId="25B688C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Iparam</w:t>
      </w:r>
      <w:proofErr w:type="spellEnd"/>
      <w:r w:rsidRPr="003872F3">
        <w:rPr>
          <w:rFonts w:ascii="Consolas" w:eastAsiaTheme="minorHAnsi" w:hAnsi="Consolas" w:cs="Consolas"/>
          <w:color w:val="000000" w:themeColor="text1"/>
          <w:sz w:val="19"/>
          <w:szCs w:val="19"/>
          <w:lang w:val="en-US"/>
        </w:rPr>
        <w:t xml:space="preserve"> = numerator / </w:t>
      </w:r>
      <w:proofErr w:type="spellStart"/>
      <w:r w:rsidRPr="003872F3">
        <w:rPr>
          <w:rFonts w:ascii="Consolas" w:eastAsiaTheme="minorHAnsi" w:hAnsi="Consolas" w:cs="Consolas"/>
          <w:color w:val="000000" w:themeColor="text1"/>
          <w:sz w:val="19"/>
          <w:szCs w:val="19"/>
          <w:lang w:val="en-US"/>
        </w:rPr>
        <w:t>denumerator</w:t>
      </w:r>
      <w:proofErr w:type="spellEnd"/>
      <w:r w:rsidRPr="003872F3">
        <w:rPr>
          <w:rFonts w:ascii="Consolas" w:eastAsiaTheme="minorHAnsi" w:hAnsi="Consolas" w:cs="Consolas"/>
          <w:color w:val="000000" w:themeColor="text1"/>
          <w:sz w:val="19"/>
          <w:szCs w:val="19"/>
          <w:lang w:val="en-US"/>
        </w:rPr>
        <w:t>;</w:t>
      </w:r>
    </w:p>
    <w:p w14:paraId="66A9F78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1891F6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&lt;summary&gt;</w:t>
      </w:r>
    </w:p>
    <w:p w14:paraId="24877356"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Поиск суммарного веса всех рыб</w:t>
      </w:r>
    </w:p>
    <w:p w14:paraId="7B6082CE"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40870D8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&lt;param name="fishes"&gt;&lt;/param&gt;</w:t>
      </w:r>
    </w:p>
    <w:p w14:paraId="181DBA4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static void </w:t>
      </w:r>
      <w:proofErr w:type="spellStart"/>
      <w:proofErr w:type="gramStart"/>
      <w:r w:rsidRPr="003872F3">
        <w:rPr>
          <w:rFonts w:ascii="Consolas" w:eastAsiaTheme="minorHAnsi" w:hAnsi="Consolas" w:cs="Consolas"/>
          <w:color w:val="000000" w:themeColor="text1"/>
          <w:sz w:val="19"/>
          <w:szCs w:val="19"/>
          <w:lang w:val="en-US"/>
        </w:rPr>
        <w:t>SumWeightAllFish</w:t>
      </w:r>
      <w:proofErr w:type="spellEnd"/>
      <w:r w:rsidRPr="003872F3">
        <w:rPr>
          <w:rFonts w:ascii="Consolas" w:eastAsiaTheme="minorHAnsi" w:hAnsi="Consolas" w:cs="Consolas"/>
          <w:color w:val="000000" w:themeColor="text1"/>
          <w:sz w:val="19"/>
          <w:szCs w:val="19"/>
          <w:lang w:val="en-US"/>
        </w:rPr>
        <w:t>(</w:t>
      </w:r>
      <w:proofErr w:type="spellStart"/>
      <w:proofErr w:type="gramEnd"/>
      <w:r w:rsidRPr="003872F3">
        <w:rPr>
          <w:rFonts w:ascii="Consolas" w:eastAsiaTheme="minorHAnsi" w:hAnsi="Consolas" w:cs="Consolas"/>
          <w:color w:val="000000" w:themeColor="text1"/>
          <w:sz w:val="19"/>
          <w:szCs w:val="19"/>
          <w:lang w:val="en-US"/>
        </w:rPr>
        <w:t>FishUniversal</w:t>
      </w:r>
      <w:proofErr w:type="spellEnd"/>
      <w:r w:rsidRPr="003872F3">
        <w:rPr>
          <w:rFonts w:ascii="Consolas" w:eastAsiaTheme="minorHAnsi" w:hAnsi="Consolas" w:cs="Consolas"/>
          <w:color w:val="000000" w:themeColor="text1"/>
          <w:sz w:val="19"/>
          <w:szCs w:val="19"/>
          <w:lang w:val="en-US"/>
        </w:rPr>
        <w:t>[] fishes)</w:t>
      </w:r>
    </w:p>
    <w:p w14:paraId="4780C46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1FCB37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instinctSumWeightNew</w:t>
      </w:r>
      <w:proofErr w:type="spellEnd"/>
      <w:r w:rsidRPr="003872F3">
        <w:rPr>
          <w:rFonts w:ascii="Consolas" w:eastAsiaTheme="minorHAnsi" w:hAnsi="Consolas" w:cs="Consolas"/>
          <w:color w:val="000000" w:themeColor="text1"/>
          <w:sz w:val="19"/>
          <w:szCs w:val="19"/>
          <w:lang w:val="en-US"/>
        </w:rPr>
        <w:t xml:space="preserve"> = </w:t>
      </w:r>
      <w:proofErr w:type="spellStart"/>
      <w:proofErr w:type="gramStart"/>
      <w:r w:rsidRPr="003872F3">
        <w:rPr>
          <w:rFonts w:ascii="Consolas" w:eastAsiaTheme="minorHAnsi" w:hAnsi="Consolas" w:cs="Consolas"/>
          <w:color w:val="000000" w:themeColor="text1"/>
          <w:sz w:val="19"/>
          <w:szCs w:val="19"/>
          <w:lang w:val="en-US"/>
        </w:rPr>
        <w:t>fishes.Sum</w:t>
      </w:r>
      <w:proofErr w:type="spellEnd"/>
      <w:proofErr w:type="gramEnd"/>
      <w:r w:rsidRPr="003872F3">
        <w:rPr>
          <w:rFonts w:ascii="Consolas" w:eastAsiaTheme="minorHAnsi" w:hAnsi="Consolas" w:cs="Consolas"/>
          <w:color w:val="000000" w:themeColor="text1"/>
          <w:sz w:val="19"/>
          <w:szCs w:val="19"/>
          <w:lang w:val="en-US"/>
        </w:rPr>
        <w:t xml:space="preserve">(fish =&gt; </w:t>
      </w:r>
      <w:proofErr w:type="spellStart"/>
      <w:r w:rsidRPr="003872F3">
        <w:rPr>
          <w:rFonts w:ascii="Consolas" w:eastAsiaTheme="minorHAnsi" w:hAnsi="Consolas" w:cs="Consolas"/>
          <w:color w:val="000000" w:themeColor="text1"/>
          <w:sz w:val="19"/>
          <w:szCs w:val="19"/>
          <w:lang w:val="en-US"/>
        </w:rPr>
        <w:t>fish.weight</w:t>
      </w:r>
      <w:proofErr w:type="spellEnd"/>
      <w:r w:rsidRPr="003872F3">
        <w:rPr>
          <w:rFonts w:ascii="Consolas" w:eastAsiaTheme="minorHAnsi" w:hAnsi="Consolas" w:cs="Consolas"/>
          <w:color w:val="000000" w:themeColor="text1"/>
          <w:sz w:val="19"/>
          <w:szCs w:val="19"/>
          <w:lang w:val="en-US"/>
        </w:rPr>
        <w:t>);</w:t>
      </w:r>
    </w:p>
    <w:p w14:paraId="467D873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8BA130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static void </w:t>
      </w:r>
      <w:proofErr w:type="spellStart"/>
      <w:proofErr w:type="gramStart"/>
      <w:r w:rsidRPr="003872F3">
        <w:rPr>
          <w:rFonts w:ascii="Consolas" w:eastAsiaTheme="minorHAnsi" w:hAnsi="Consolas" w:cs="Consolas"/>
          <w:color w:val="000000" w:themeColor="text1"/>
          <w:sz w:val="19"/>
          <w:szCs w:val="19"/>
          <w:lang w:val="en-US"/>
        </w:rPr>
        <w:t>PreparingNextIteration</w:t>
      </w:r>
      <w:proofErr w:type="spellEnd"/>
      <w:r w:rsidRPr="003872F3">
        <w:rPr>
          <w:rFonts w:ascii="Consolas" w:eastAsiaTheme="minorHAnsi" w:hAnsi="Consolas" w:cs="Consolas"/>
          <w:color w:val="000000" w:themeColor="text1"/>
          <w:sz w:val="19"/>
          <w:szCs w:val="19"/>
          <w:lang w:val="en-US"/>
        </w:rPr>
        <w:t>(</w:t>
      </w:r>
      <w:proofErr w:type="spellStart"/>
      <w:proofErr w:type="gramEnd"/>
      <w:r w:rsidRPr="003872F3">
        <w:rPr>
          <w:rFonts w:ascii="Consolas" w:eastAsiaTheme="minorHAnsi" w:hAnsi="Consolas" w:cs="Consolas"/>
          <w:color w:val="000000" w:themeColor="text1"/>
          <w:sz w:val="19"/>
          <w:szCs w:val="19"/>
          <w:lang w:val="en-US"/>
        </w:rPr>
        <w:t>FishUniversal</w:t>
      </w:r>
      <w:proofErr w:type="spellEnd"/>
      <w:r w:rsidRPr="003872F3">
        <w:rPr>
          <w:rFonts w:ascii="Consolas" w:eastAsiaTheme="minorHAnsi" w:hAnsi="Consolas" w:cs="Consolas"/>
          <w:color w:val="000000" w:themeColor="text1"/>
          <w:sz w:val="19"/>
          <w:szCs w:val="19"/>
          <w:lang w:val="en-US"/>
        </w:rPr>
        <w:t>[] fishes)</w:t>
      </w:r>
    </w:p>
    <w:p w14:paraId="7579455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8660B3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instinctSumWeightOld</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instinctSumWeightNew</w:t>
      </w:r>
      <w:proofErr w:type="spellEnd"/>
      <w:r w:rsidRPr="003872F3">
        <w:rPr>
          <w:rFonts w:ascii="Consolas" w:eastAsiaTheme="minorHAnsi" w:hAnsi="Consolas" w:cs="Consolas"/>
          <w:color w:val="000000" w:themeColor="text1"/>
          <w:sz w:val="19"/>
          <w:szCs w:val="19"/>
          <w:lang w:val="en-US"/>
        </w:rPr>
        <w:t>;</w:t>
      </w:r>
    </w:p>
    <w:p w14:paraId="0DC963D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foreach (var fish in fishes)</w:t>
      </w:r>
    </w:p>
    <w:p w14:paraId="0208430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1FFB95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fish.swimStatePoint</w:t>
      </w:r>
      <w:proofErr w:type="spellEnd"/>
      <w:proofErr w:type="gramEnd"/>
      <w:r w:rsidRPr="003872F3">
        <w:rPr>
          <w:rFonts w:ascii="Consolas" w:eastAsiaTheme="minorHAnsi" w:hAnsi="Consolas" w:cs="Consolas"/>
          <w:color w:val="000000" w:themeColor="text1"/>
          <w:sz w:val="19"/>
          <w:szCs w:val="19"/>
          <w:lang w:val="en-US"/>
        </w:rPr>
        <w:t xml:space="preserve">[0] = </w:t>
      </w:r>
      <w:proofErr w:type="spellStart"/>
      <w:r w:rsidRPr="003872F3">
        <w:rPr>
          <w:rFonts w:ascii="Consolas" w:eastAsiaTheme="minorHAnsi" w:hAnsi="Consolas" w:cs="Consolas"/>
          <w:color w:val="000000" w:themeColor="text1"/>
          <w:sz w:val="19"/>
          <w:szCs w:val="19"/>
          <w:lang w:val="en-US"/>
        </w:rPr>
        <w:t>fish.swimStatePoint</w:t>
      </w:r>
      <w:proofErr w:type="spellEnd"/>
      <w:r w:rsidRPr="003872F3">
        <w:rPr>
          <w:rFonts w:ascii="Consolas" w:eastAsiaTheme="minorHAnsi" w:hAnsi="Consolas" w:cs="Consolas"/>
          <w:color w:val="000000" w:themeColor="text1"/>
          <w:sz w:val="19"/>
          <w:szCs w:val="19"/>
          <w:lang w:val="en-US"/>
        </w:rPr>
        <w:t>[3];</w:t>
      </w:r>
    </w:p>
    <w:p w14:paraId="1A76CE2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ACF5C7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Линейно</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уменьшаем</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величину</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шага</w:t>
      </w: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индвидуального</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поиска</w:t>
      </w:r>
    </w:p>
    <w:p w14:paraId="601B718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individStep</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individStepStart</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individStepFinal</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iterationCount</w:t>
      </w:r>
      <w:proofErr w:type="spellEnd"/>
      <w:r w:rsidRPr="003872F3">
        <w:rPr>
          <w:rFonts w:ascii="Consolas" w:eastAsiaTheme="minorHAnsi" w:hAnsi="Consolas" w:cs="Consolas"/>
          <w:color w:val="000000" w:themeColor="text1"/>
          <w:sz w:val="19"/>
          <w:szCs w:val="19"/>
          <w:lang w:val="en-US"/>
        </w:rPr>
        <w:t>;</w:t>
      </w:r>
    </w:p>
    <w:p w14:paraId="17DF7DF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73F06DD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Индивидуальные</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для</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рыбок</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методы</w:t>
      </w:r>
    </w:p>
    <w:p w14:paraId="69B25CF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&lt;summary&gt;</w:t>
      </w:r>
    </w:p>
    <w:p w14:paraId="7AA47E5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r w:rsidRPr="003872F3">
        <w:rPr>
          <w:rFonts w:ascii="Consolas" w:eastAsiaTheme="minorHAnsi" w:hAnsi="Consolas" w:cs="Consolas"/>
          <w:color w:val="000000" w:themeColor="text1"/>
          <w:sz w:val="19"/>
          <w:szCs w:val="19"/>
          <w:lang w:val="ru-RU"/>
        </w:rPr>
        <w:t>Кормление</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рыбки</w:t>
      </w:r>
    </w:p>
    <w:p w14:paraId="1390967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&lt;/summary&gt;</w:t>
      </w:r>
    </w:p>
    <w:p w14:paraId="2CE8532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void </w:t>
      </w:r>
      <w:proofErr w:type="gramStart"/>
      <w:r w:rsidRPr="003872F3">
        <w:rPr>
          <w:rFonts w:ascii="Consolas" w:eastAsiaTheme="minorHAnsi" w:hAnsi="Consolas" w:cs="Consolas"/>
          <w:color w:val="000000" w:themeColor="text1"/>
          <w:sz w:val="19"/>
          <w:szCs w:val="19"/>
          <w:lang w:val="en-US"/>
        </w:rPr>
        <w:t>Feeding(</w:t>
      </w:r>
      <w:proofErr w:type="gramEnd"/>
      <w:r w:rsidRPr="003872F3">
        <w:rPr>
          <w:rFonts w:ascii="Consolas" w:eastAsiaTheme="minorHAnsi" w:hAnsi="Consolas" w:cs="Consolas"/>
          <w:color w:val="000000" w:themeColor="text1"/>
          <w:sz w:val="19"/>
          <w:szCs w:val="19"/>
          <w:lang w:val="en-US"/>
        </w:rPr>
        <w:t>)</w:t>
      </w:r>
    </w:p>
    <w:p w14:paraId="67CBD54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1C25FF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spellStart"/>
      <w:proofErr w:type="gramStart"/>
      <w:r w:rsidRPr="003872F3">
        <w:rPr>
          <w:rFonts w:ascii="Consolas" w:eastAsiaTheme="minorHAnsi" w:hAnsi="Consolas" w:cs="Consolas"/>
          <w:color w:val="000000" w:themeColor="text1"/>
          <w:sz w:val="19"/>
          <w:szCs w:val="19"/>
          <w:lang w:val="en-US"/>
        </w:rPr>
        <w:t>individDeltaFitnessMax</w:t>
      </w:r>
      <w:proofErr w:type="spellEnd"/>
      <w:r w:rsidRPr="003872F3">
        <w:rPr>
          <w:rFonts w:ascii="Consolas" w:eastAsiaTheme="minorHAnsi" w:hAnsi="Consolas" w:cs="Consolas"/>
          <w:color w:val="000000" w:themeColor="text1"/>
          <w:sz w:val="19"/>
          <w:szCs w:val="19"/>
          <w:lang w:val="en-US"/>
        </w:rPr>
        <w:t xml:space="preserve"> !</w:t>
      </w:r>
      <w:proofErr w:type="gramEnd"/>
      <w:r w:rsidRPr="003872F3">
        <w:rPr>
          <w:rFonts w:ascii="Consolas" w:eastAsiaTheme="minorHAnsi" w:hAnsi="Consolas" w:cs="Consolas"/>
          <w:color w:val="000000" w:themeColor="text1"/>
          <w:sz w:val="19"/>
          <w:szCs w:val="19"/>
          <w:lang w:val="en-US"/>
        </w:rPr>
        <w:t>= 0)//</w:t>
      </w:r>
      <w:r w:rsidRPr="003872F3">
        <w:rPr>
          <w:rFonts w:ascii="Consolas" w:eastAsiaTheme="minorHAnsi" w:hAnsi="Consolas" w:cs="Consolas"/>
          <w:color w:val="000000" w:themeColor="text1"/>
          <w:sz w:val="19"/>
          <w:szCs w:val="19"/>
          <w:lang w:val="ru-RU"/>
        </w:rPr>
        <w:t>Избегаем</w:t>
      </w: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NaN</w:t>
      </w:r>
      <w:proofErr w:type="spellEnd"/>
    </w:p>
    <w:p w14:paraId="68E81F4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this.weight</w:t>
      </w:r>
      <w:proofErr w:type="spellEnd"/>
      <w:proofErr w:type="gram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this.individDeltaFitness</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individDeltaFitnessMax</w:t>
      </w:r>
      <w:proofErr w:type="spellEnd"/>
      <w:r w:rsidRPr="003872F3">
        <w:rPr>
          <w:rFonts w:ascii="Consolas" w:eastAsiaTheme="minorHAnsi" w:hAnsi="Consolas" w:cs="Consolas"/>
          <w:color w:val="000000" w:themeColor="text1"/>
          <w:sz w:val="19"/>
          <w:szCs w:val="19"/>
          <w:lang w:val="en-US"/>
        </w:rPr>
        <w:t>;</w:t>
      </w:r>
    </w:p>
    <w:p w14:paraId="2C05E35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spellStart"/>
      <w:proofErr w:type="gramStart"/>
      <w:r w:rsidRPr="003872F3">
        <w:rPr>
          <w:rFonts w:ascii="Consolas" w:eastAsiaTheme="minorHAnsi" w:hAnsi="Consolas" w:cs="Consolas"/>
          <w:color w:val="000000" w:themeColor="text1"/>
          <w:sz w:val="19"/>
          <w:szCs w:val="19"/>
          <w:lang w:val="en-US"/>
        </w:rPr>
        <w:t>this.weight</w:t>
      </w:r>
      <w:proofErr w:type="spellEnd"/>
      <w:proofErr w:type="gramEnd"/>
      <w:r w:rsidRPr="003872F3">
        <w:rPr>
          <w:rFonts w:ascii="Consolas" w:eastAsiaTheme="minorHAnsi" w:hAnsi="Consolas" w:cs="Consolas"/>
          <w:color w:val="000000" w:themeColor="text1"/>
          <w:sz w:val="19"/>
          <w:szCs w:val="19"/>
          <w:lang w:val="en-US"/>
        </w:rPr>
        <w:t xml:space="preserve"> &gt; </w:t>
      </w:r>
      <w:proofErr w:type="spellStart"/>
      <w:r w:rsidRPr="003872F3">
        <w:rPr>
          <w:rFonts w:ascii="Consolas" w:eastAsiaTheme="minorHAnsi" w:hAnsi="Consolas" w:cs="Consolas"/>
          <w:color w:val="000000" w:themeColor="text1"/>
          <w:sz w:val="19"/>
          <w:szCs w:val="19"/>
          <w:lang w:val="en-US"/>
        </w:rPr>
        <w:t>weightScale</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this.weight</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weightScale</w:t>
      </w:r>
      <w:proofErr w:type="spellEnd"/>
      <w:r w:rsidRPr="003872F3">
        <w:rPr>
          <w:rFonts w:ascii="Consolas" w:eastAsiaTheme="minorHAnsi" w:hAnsi="Consolas" w:cs="Consolas"/>
          <w:color w:val="000000" w:themeColor="text1"/>
          <w:sz w:val="19"/>
          <w:szCs w:val="19"/>
          <w:lang w:val="en-US"/>
        </w:rPr>
        <w:t>;</w:t>
      </w:r>
    </w:p>
    <w:p w14:paraId="78EFE2B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spellStart"/>
      <w:proofErr w:type="gramStart"/>
      <w:r w:rsidRPr="003872F3">
        <w:rPr>
          <w:rFonts w:ascii="Consolas" w:eastAsiaTheme="minorHAnsi" w:hAnsi="Consolas" w:cs="Consolas"/>
          <w:color w:val="000000" w:themeColor="text1"/>
          <w:sz w:val="19"/>
          <w:szCs w:val="19"/>
          <w:lang w:val="en-US"/>
        </w:rPr>
        <w:t>this.weight</w:t>
      </w:r>
      <w:proofErr w:type="spellEnd"/>
      <w:proofErr w:type="gramEnd"/>
      <w:r w:rsidRPr="003872F3">
        <w:rPr>
          <w:rFonts w:ascii="Consolas" w:eastAsiaTheme="minorHAnsi" w:hAnsi="Consolas" w:cs="Consolas"/>
          <w:color w:val="000000" w:themeColor="text1"/>
          <w:sz w:val="19"/>
          <w:szCs w:val="19"/>
          <w:lang w:val="en-US"/>
        </w:rPr>
        <w:t xml:space="preserve"> &lt; 1) </w:t>
      </w:r>
      <w:proofErr w:type="spellStart"/>
      <w:r w:rsidRPr="003872F3">
        <w:rPr>
          <w:rFonts w:ascii="Consolas" w:eastAsiaTheme="minorHAnsi" w:hAnsi="Consolas" w:cs="Consolas"/>
          <w:color w:val="000000" w:themeColor="text1"/>
          <w:sz w:val="19"/>
          <w:szCs w:val="19"/>
          <w:lang w:val="en-US"/>
        </w:rPr>
        <w:t>this.weight</w:t>
      </w:r>
      <w:proofErr w:type="spellEnd"/>
      <w:r w:rsidRPr="003872F3">
        <w:rPr>
          <w:rFonts w:ascii="Consolas" w:eastAsiaTheme="minorHAnsi" w:hAnsi="Consolas" w:cs="Consolas"/>
          <w:color w:val="000000" w:themeColor="text1"/>
          <w:sz w:val="19"/>
          <w:szCs w:val="19"/>
          <w:lang w:val="en-US"/>
        </w:rPr>
        <w:t xml:space="preserve"> = 1;</w:t>
      </w:r>
    </w:p>
    <w:p w14:paraId="25DA4DD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2E9219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&lt;summary&gt;</w:t>
      </w:r>
    </w:p>
    <w:p w14:paraId="04B9D08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Стадія</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індивідуального</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плавання</w:t>
      </w:r>
      <w:proofErr w:type="spellEnd"/>
    </w:p>
    <w:p w14:paraId="6781B9D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&lt;/summary&gt;</w:t>
      </w:r>
    </w:p>
    <w:p w14:paraId="76C41F8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void </w:t>
      </w:r>
      <w:proofErr w:type="spellStart"/>
      <w:proofErr w:type="gramStart"/>
      <w:r w:rsidRPr="003872F3">
        <w:rPr>
          <w:rFonts w:ascii="Consolas" w:eastAsiaTheme="minorHAnsi" w:hAnsi="Consolas" w:cs="Consolas"/>
          <w:color w:val="000000" w:themeColor="text1"/>
          <w:sz w:val="19"/>
          <w:szCs w:val="19"/>
          <w:lang w:val="en-US"/>
        </w:rPr>
        <w:t>IndividSwim</w:t>
      </w:r>
      <w:proofErr w:type="spellEnd"/>
      <w:r w:rsidRPr="003872F3">
        <w:rPr>
          <w:rFonts w:ascii="Consolas" w:eastAsiaTheme="minorHAnsi" w:hAnsi="Consolas" w:cs="Consolas"/>
          <w:color w:val="000000" w:themeColor="text1"/>
          <w:sz w:val="19"/>
          <w:szCs w:val="19"/>
          <w:lang w:val="en-US"/>
        </w:rPr>
        <w:t>(</w:t>
      </w:r>
      <w:proofErr w:type="gramEnd"/>
      <w:r w:rsidRPr="003872F3">
        <w:rPr>
          <w:rFonts w:ascii="Consolas" w:eastAsiaTheme="minorHAnsi" w:hAnsi="Consolas" w:cs="Consolas"/>
          <w:color w:val="000000" w:themeColor="text1"/>
          <w:sz w:val="19"/>
          <w:szCs w:val="19"/>
          <w:lang w:val="en-US"/>
        </w:rPr>
        <w:t>)</w:t>
      </w:r>
    </w:p>
    <w:p w14:paraId="5CFBADB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E43BCD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Даємо</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рибкам</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шанс</w:t>
      </w: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зробити</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переміщення</w:t>
      </w:r>
      <w:proofErr w:type="spellEnd"/>
    </w:p>
    <w:p w14:paraId="47B1486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 (int </w:t>
      </w:r>
      <w:proofErr w:type="spellStart"/>
      <w:r w:rsidRPr="003872F3">
        <w:rPr>
          <w:rFonts w:ascii="Consolas" w:eastAsiaTheme="minorHAnsi" w:hAnsi="Consolas" w:cs="Consolas"/>
          <w:color w:val="000000" w:themeColor="text1"/>
          <w:sz w:val="19"/>
          <w:szCs w:val="19"/>
          <w:lang w:val="en-US"/>
        </w:rPr>
        <w:t>dimensionIndex</w:t>
      </w:r>
      <w:proofErr w:type="spellEnd"/>
      <w:r w:rsidRPr="003872F3">
        <w:rPr>
          <w:rFonts w:ascii="Consolas" w:eastAsiaTheme="minorHAnsi" w:hAnsi="Consolas" w:cs="Consolas"/>
          <w:color w:val="000000" w:themeColor="text1"/>
          <w:sz w:val="19"/>
          <w:szCs w:val="19"/>
          <w:lang w:val="en-US"/>
        </w:rPr>
        <w:t xml:space="preserve"> = 0; </w:t>
      </w:r>
      <w:proofErr w:type="spellStart"/>
      <w:r w:rsidRPr="003872F3">
        <w:rPr>
          <w:rFonts w:ascii="Consolas" w:eastAsiaTheme="minorHAnsi" w:hAnsi="Consolas" w:cs="Consolas"/>
          <w:color w:val="000000" w:themeColor="text1"/>
          <w:sz w:val="19"/>
          <w:szCs w:val="19"/>
          <w:lang w:val="en-US"/>
        </w:rPr>
        <w:t>dimensionIndex</w:t>
      </w:r>
      <w:proofErr w:type="spellEnd"/>
      <w:r w:rsidRPr="003872F3">
        <w:rPr>
          <w:rFonts w:ascii="Consolas" w:eastAsiaTheme="minorHAnsi" w:hAnsi="Consolas" w:cs="Consolas"/>
          <w:color w:val="000000" w:themeColor="text1"/>
          <w:sz w:val="19"/>
          <w:szCs w:val="19"/>
          <w:lang w:val="en-US"/>
        </w:rPr>
        <w:t xml:space="preserve"> &lt; </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dimensionIndex</w:t>
      </w:r>
      <w:proofErr w:type="spellEnd"/>
      <w:r w:rsidRPr="003872F3">
        <w:rPr>
          <w:rFonts w:ascii="Consolas" w:eastAsiaTheme="minorHAnsi" w:hAnsi="Consolas" w:cs="Consolas"/>
          <w:color w:val="000000" w:themeColor="text1"/>
          <w:sz w:val="19"/>
          <w:szCs w:val="19"/>
          <w:lang w:val="en-US"/>
        </w:rPr>
        <w:t>++)</w:t>
      </w:r>
    </w:p>
    <w:p w14:paraId="773329E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this.swimStatePoint</w:t>
      </w:r>
      <w:proofErr w:type="spellEnd"/>
      <w:proofErr w:type="gramEnd"/>
      <w:r w:rsidRPr="003872F3">
        <w:rPr>
          <w:rFonts w:ascii="Consolas" w:eastAsiaTheme="minorHAnsi" w:hAnsi="Consolas" w:cs="Consolas"/>
          <w:color w:val="000000" w:themeColor="text1"/>
          <w:sz w:val="19"/>
          <w:szCs w:val="19"/>
          <w:lang w:val="en-US"/>
        </w:rPr>
        <w:t>[1][</w:t>
      </w:r>
      <w:proofErr w:type="spellStart"/>
      <w:r w:rsidRPr="003872F3">
        <w:rPr>
          <w:rFonts w:ascii="Consolas" w:eastAsiaTheme="minorHAnsi" w:hAnsi="Consolas" w:cs="Consolas"/>
          <w:color w:val="000000" w:themeColor="text1"/>
          <w:sz w:val="19"/>
          <w:szCs w:val="19"/>
          <w:lang w:val="en-US"/>
        </w:rPr>
        <w:t>dimensionIndex</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this.swimStatePoint</w:t>
      </w:r>
      <w:proofErr w:type="spellEnd"/>
      <w:r w:rsidRPr="003872F3">
        <w:rPr>
          <w:rFonts w:ascii="Consolas" w:eastAsiaTheme="minorHAnsi" w:hAnsi="Consolas" w:cs="Consolas"/>
          <w:color w:val="000000" w:themeColor="text1"/>
          <w:sz w:val="19"/>
          <w:szCs w:val="19"/>
          <w:lang w:val="en-US"/>
        </w:rPr>
        <w:t>[0][</w:t>
      </w:r>
      <w:proofErr w:type="spellStart"/>
      <w:r w:rsidRPr="003872F3">
        <w:rPr>
          <w:rFonts w:ascii="Consolas" w:eastAsiaTheme="minorHAnsi" w:hAnsi="Consolas" w:cs="Consolas"/>
          <w:color w:val="000000" w:themeColor="text1"/>
          <w:sz w:val="19"/>
          <w:szCs w:val="19"/>
          <w:lang w:val="en-US"/>
        </w:rPr>
        <w:t>dimensionIndex</w:t>
      </w:r>
      <w:proofErr w:type="spellEnd"/>
      <w:r w:rsidRPr="003872F3">
        <w:rPr>
          <w:rFonts w:ascii="Consolas" w:eastAsiaTheme="minorHAnsi" w:hAnsi="Consolas" w:cs="Consolas"/>
          <w:color w:val="000000" w:themeColor="text1"/>
          <w:sz w:val="19"/>
          <w:szCs w:val="19"/>
          <w:lang w:val="en-US"/>
        </w:rPr>
        <w:t xml:space="preserve">] + (-1 + </w:t>
      </w:r>
      <w:proofErr w:type="spellStart"/>
      <w:r w:rsidRPr="003872F3">
        <w:rPr>
          <w:rFonts w:ascii="Consolas" w:eastAsiaTheme="minorHAnsi" w:hAnsi="Consolas" w:cs="Consolas"/>
          <w:color w:val="000000" w:themeColor="text1"/>
          <w:sz w:val="19"/>
          <w:szCs w:val="19"/>
          <w:lang w:val="en-US"/>
        </w:rPr>
        <w:t>randGen.NextDouble</w:t>
      </w:r>
      <w:proofErr w:type="spellEnd"/>
      <w:r w:rsidRPr="003872F3">
        <w:rPr>
          <w:rFonts w:ascii="Consolas" w:eastAsiaTheme="minorHAnsi" w:hAnsi="Consolas" w:cs="Consolas"/>
          <w:color w:val="000000" w:themeColor="text1"/>
          <w:sz w:val="19"/>
          <w:szCs w:val="19"/>
          <w:lang w:val="en-US"/>
        </w:rPr>
        <w:t xml:space="preserve">() * 2) * </w:t>
      </w:r>
      <w:proofErr w:type="spellStart"/>
      <w:r w:rsidRPr="003872F3">
        <w:rPr>
          <w:rFonts w:ascii="Consolas" w:eastAsiaTheme="minorHAnsi" w:hAnsi="Consolas" w:cs="Consolas"/>
          <w:color w:val="000000" w:themeColor="text1"/>
          <w:sz w:val="19"/>
          <w:szCs w:val="19"/>
          <w:lang w:val="en-US"/>
        </w:rPr>
        <w:t>individStep</w:t>
      </w:r>
      <w:proofErr w:type="spellEnd"/>
      <w:r w:rsidRPr="003872F3">
        <w:rPr>
          <w:rFonts w:ascii="Consolas" w:eastAsiaTheme="minorHAnsi" w:hAnsi="Consolas" w:cs="Consolas"/>
          <w:color w:val="000000" w:themeColor="text1"/>
          <w:sz w:val="19"/>
          <w:szCs w:val="19"/>
          <w:lang w:val="en-US"/>
        </w:rPr>
        <w:t>;</w:t>
      </w:r>
    </w:p>
    <w:p w14:paraId="00DC3DC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//Delta X </w:t>
      </w:r>
      <w:r w:rsidRPr="003872F3">
        <w:rPr>
          <w:rFonts w:ascii="Consolas" w:eastAsiaTheme="minorHAnsi" w:hAnsi="Consolas" w:cs="Consolas"/>
          <w:color w:val="000000" w:themeColor="text1"/>
          <w:sz w:val="19"/>
          <w:szCs w:val="19"/>
          <w:lang w:val="ru-RU"/>
        </w:rPr>
        <w:t>и</w:t>
      </w:r>
      <w:r w:rsidRPr="003872F3">
        <w:rPr>
          <w:rFonts w:ascii="Consolas" w:eastAsiaTheme="minorHAnsi" w:hAnsi="Consolas" w:cs="Consolas"/>
          <w:color w:val="000000" w:themeColor="text1"/>
          <w:sz w:val="19"/>
          <w:szCs w:val="19"/>
          <w:lang w:val="en-US"/>
        </w:rPr>
        <w:t xml:space="preserve"> F(x)</w:t>
      </w:r>
    </w:p>
    <w:p w14:paraId="1C3A6BE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this.individDeltaPoint</w:t>
      </w:r>
      <w:proofErr w:type="spellEnd"/>
      <w:proofErr w:type="gram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this.swimStatePoint</w:t>
      </w:r>
      <w:proofErr w:type="spellEnd"/>
      <w:r w:rsidRPr="003872F3">
        <w:rPr>
          <w:rFonts w:ascii="Consolas" w:eastAsiaTheme="minorHAnsi" w:hAnsi="Consolas" w:cs="Consolas"/>
          <w:color w:val="000000" w:themeColor="text1"/>
          <w:sz w:val="19"/>
          <w:szCs w:val="19"/>
          <w:lang w:val="en-US"/>
        </w:rPr>
        <w:t xml:space="preserve">[1] - </w:t>
      </w:r>
      <w:proofErr w:type="spellStart"/>
      <w:r w:rsidRPr="003872F3">
        <w:rPr>
          <w:rFonts w:ascii="Consolas" w:eastAsiaTheme="minorHAnsi" w:hAnsi="Consolas" w:cs="Consolas"/>
          <w:color w:val="000000" w:themeColor="text1"/>
          <w:sz w:val="19"/>
          <w:szCs w:val="19"/>
          <w:lang w:val="en-US"/>
        </w:rPr>
        <w:t>this.swimStatePoint</w:t>
      </w:r>
      <w:proofErr w:type="spellEnd"/>
      <w:r w:rsidRPr="003872F3">
        <w:rPr>
          <w:rFonts w:ascii="Consolas" w:eastAsiaTheme="minorHAnsi" w:hAnsi="Consolas" w:cs="Consolas"/>
          <w:color w:val="000000" w:themeColor="text1"/>
          <w:sz w:val="19"/>
          <w:szCs w:val="19"/>
          <w:lang w:val="en-US"/>
        </w:rPr>
        <w:t>[0];</w:t>
      </w:r>
    </w:p>
    <w:p w14:paraId="084B809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this.individDeltaFitness</w:t>
      </w:r>
      <w:proofErr w:type="spellEnd"/>
      <w:proofErr w:type="gramEnd"/>
      <w:r w:rsidRPr="003872F3">
        <w:rPr>
          <w:rFonts w:ascii="Consolas" w:eastAsiaTheme="minorHAnsi" w:hAnsi="Consolas" w:cs="Consolas"/>
          <w:color w:val="000000" w:themeColor="text1"/>
          <w:sz w:val="19"/>
          <w:szCs w:val="19"/>
          <w:lang w:val="en-US"/>
        </w:rPr>
        <w:t xml:space="preserve"> = Fitness(</w:t>
      </w:r>
      <w:proofErr w:type="spellStart"/>
      <w:r w:rsidRPr="003872F3">
        <w:rPr>
          <w:rFonts w:ascii="Consolas" w:eastAsiaTheme="minorHAnsi" w:hAnsi="Consolas" w:cs="Consolas"/>
          <w:color w:val="000000" w:themeColor="text1"/>
          <w:sz w:val="19"/>
          <w:szCs w:val="19"/>
          <w:lang w:val="en-US"/>
        </w:rPr>
        <w:t>this.swimStatePoint</w:t>
      </w:r>
      <w:proofErr w:type="spellEnd"/>
      <w:r w:rsidRPr="003872F3">
        <w:rPr>
          <w:rFonts w:ascii="Consolas" w:eastAsiaTheme="minorHAnsi" w:hAnsi="Consolas" w:cs="Consolas"/>
          <w:color w:val="000000" w:themeColor="text1"/>
          <w:sz w:val="19"/>
          <w:szCs w:val="19"/>
          <w:lang w:val="en-US"/>
        </w:rPr>
        <w:t>[1].</w:t>
      </w:r>
      <w:proofErr w:type="spellStart"/>
      <w:r w:rsidRPr="003872F3">
        <w:rPr>
          <w:rFonts w:ascii="Consolas" w:eastAsiaTheme="minorHAnsi" w:hAnsi="Consolas" w:cs="Consolas"/>
          <w:color w:val="000000" w:themeColor="text1"/>
          <w:sz w:val="19"/>
          <w:szCs w:val="19"/>
          <w:lang w:val="en-US"/>
        </w:rPr>
        <w:t>GetCoords</w:t>
      </w:r>
      <w:proofErr w:type="spellEnd"/>
      <w:r w:rsidRPr="003872F3">
        <w:rPr>
          <w:rFonts w:ascii="Consolas" w:eastAsiaTheme="minorHAnsi" w:hAnsi="Consolas" w:cs="Consolas"/>
          <w:color w:val="000000" w:themeColor="text1"/>
          <w:sz w:val="19"/>
          <w:szCs w:val="19"/>
          <w:lang w:val="en-US"/>
        </w:rPr>
        <w:t>()) - Fitness(</w:t>
      </w:r>
      <w:proofErr w:type="spellStart"/>
      <w:r w:rsidRPr="003872F3">
        <w:rPr>
          <w:rFonts w:ascii="Consolas" w:eastAsiaTheme="minorHAnsi" w:hAnsi="Consolas" w:cs="Consolas"/>
          <w:color w:val="000000" w:themeColor="text1"/>
          <w:sz w:val="19"/>
          <w:szCs w:val="19"/>
          <w:lang w:val="en-US"/>
        </w:rPr>
        <w:t>this.swimStatePoint</w:t>
      </w:r>
      <w:proofErr w:type="spellEnd"/>
      <w:r w:rsidRPr="003872F3">
        <w:rPr>
          <w:rFonts w:ascii="Consolas" w:eastAsiaTheme="minorHAnsi" w:hAnsi="Consolas" w:cs="Consolas"/>
          <w:color w:val="000000" w:themeColor="text1"/>
          <w:sz w:val="19"/>
          <w:szCs w:val="19"/>
          <w:lang w:val="en-US"/>
        </w:rPr>
        <w:t>[0].</w:t>
      </w:r>
      <w:proofErr w:type="spellStart"/>
      <w:r w:rsidRPr="003872F3">
        <w:rPr>
          <w:rFonts w:ascii="Consolas" w:eastAsiaTheme="minorHAnsi" w:hAnsi="Consolas" w:cs="Consolas"/>
          <w:color w:val="000000" w:themeColor="text1"/>
          <w:sz w:val="19"/>
          <w:szCs w:val="19"/>
          <w:lang w:val="en-US"/>
        </w:rPr>
        <w:t>GetCoords</w:t>
      </w:r>
      <w:proofErr w:type="spellEnd"/>
      <w:r w:rsidRPr="003872F3">
        <w:rPr>
          <w:rFonts w:ascii="Consolas" w:eastAsiaTheme="minorHAnsi" w:hAnsi="Consolas" w:cs="Consolas"/>
          <w:color w:val="000000" w:themeColor="text1"/>
          <w:sz w:val="19"/>
          <w:szCs w:val="19"/>
          <w:lang w:val="en-US"/>
        </w:rPr>
        <w:t>());</w:t>
      </w:r>
    </w:p>
    <w:p w14:paraId="53914B9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Перевіряємо</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переміщення</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на</w:t>
      </w: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ефективність</w:t>
      </w:r>
      <w:proofErr w:type="spellEnd"/>
      <w:r w:rsidRPr="003872F3">
        <w:rPr>
          <w:rFonts w:ascii="Consolas" w:eastAsiaTheme="minorHAnsi" w:hAnsi="Consolas" w:cs="Consolas"/>
          <w:color w:val="000000" w:themeColor="text1"/>
          <w:sz w:val="19"/>
          <w:szCs w:val="19"/>
          <w:lang w:val="en-US"/>
        </w:rPr>
        <w:t xml:space="preserve"> </w:t>
      </w:r>
    </w:p>
    <w:p w14:paraId="080D54B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this</w:t>
      </w:r>
      <w:proofErr w:type="gramEnd"/>
      <w:r w:rsidRPr="003872F3">
        <w:rPr>
          <w:rFonts w:ascii="Consolas" w:eastAsiaTheme="minorHAnsi" w:hAnsi="Consolas" w:cs="Consolas"/>
          <w:color w:val="000000" w:themeColor="text1"/>
          <w:sz w:val="19"/>
          <w:szCs w:val="19"/>
          <w:lang w:val="en-US"/>
        </w:rPr>
        <w:t>.swimStatePoint</w:t>
      </w:r>
      <w:proofErr w:type="spellEnd"/>
      <w:r w:rsidRPr="003872F3">
        <w:rPr>
          <w:rFonts w:ascii="Consolas" w:eastAsiaTheme="minorHAnsi" w:hAnsi="Consolas" w:cs="Consolas"/>
          <w:color w:val="000000" w:themeColor="text1"/>
          <w:sz w:val="19"/>
          <w:szCs w:val="19"/>
          <w:lang w:val="en-US"/>
        </w:rPr>
        <w:t>[1].</w:t>
      </w:r>
      <w:proofErr w:type="spellStart"/>
      <w:r w:rsidRPr="003872F3">
        <w:rPr>
          <w:rFonts w:ascii="Consolas" w:eastAsiaTheme="minorHAnsi" w:hAnsi="Consolas" w:cs="Consolas"/>
          <w:color w:val="000000" w:themeColor="text1"/>
          <w:sz w:val="19"/>
          <w:szCs w:val="19"/>
          <w:lang w:val="en-US"/>
        </w:rPr>
        <w:t>IsInRegion</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lowerBoundPoint</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higherBoundPoint</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this.individDeltaFitness</w:t>
      </w:r>
      <w:proofErr w:type="spellEnd"/>
      <w:r w:rsidRPr="003872F3">
        <w:rPr>
          <w:rFonts w:ascii="Consolas" w:eastAsiaTheme="minorHAnsi" w:hAnsi="Consolas" w:cs="Consolas"/>
          <w:color w:val="000000" w:themeColor="text1"/>
          <w:sz w:val="19"/>
          <w:szCs w:val="19"/>
          <w:lang w:val="en-US"/>
        </w:rPr>
        <w:t xml:space="preserve"> &gt; 0)</w:t>
      </w:r>
    </w:p>
    <w:p w14:paraId="02785192"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w:t>
      </w:r>
    </w:p>
    <w:p w14:paraId="5CDDF407"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w:t>
      </w:r>
      <w:proofErr w:type="spellStart"/>
      <w:r w:rsidRPr="003872F3">
        <w:rPr>
          <w:rFonts w:ascii="Consolas" w:eastAsiaTheme="minorHAnsi" w:hAnsi="Consolas" w:cs="Consolas"/>
          <w:color w:val="000000" w:themeColor="text1"/>
          <w:sz w:val="19"/>
          <w:szCs w:val="19"/>
          <w:lang w:val="ru-RU"/>
        </w:rPr>
        <w:t>Якщо</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переміщення</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неефективне</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або</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неможливе</w:t>
      </w:r>
      <w:proofErr w:type="spellEnd"/>
      <w:r w:rsidRPr="003872F3">
        <w:rPr>
          <w:rFonts w:ascii="Consolas" w:eastAsiaTheme="minorHAnsi" w:hAnsi="Consolas" w:cs="Consolas"/>
          <w:color w:val="000000" w:themeColor="text1"/>
          <w:sz w:val="19"/>
          <w:szCs w:val="19"/>
          <w:lang w:val="ru-RU"/>
        </w:rPr>
        <w:t xml:space="preserve">, то </w:t>
      </w:r>
      <w:proofErr w:type="spellStart"/>
      <w:r w:rsidRPr="003872F3">
        <w:rPr>
          <w:rFonts w:ascii="Consolas" w:eastAsiaTheme="minorHAnsi" w:hAnsi="Consolas" w:cs="Consolas"/>
          <w:color w:val="000000" w:themeColor="text1"/>
          <w:sz w:val="19"/>
          <w:szCs w:val="19"/>
          <w:lang w:val="ru-RU"/>
        </w:rPr>
        <w:t>вважаємо</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що</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його</w:t>
      </w:r>
      <w:proofErr w:type="spellEnd"/>
      <w:r w:rsidRPr="003872F3">
        <w:rPr>
          <w:rFonts w:ascii="Consolas" w:eastAsiaTheme="minorHAnsi" w:hAnsi="Consolas" w:cs="Consolas"/>
          <w:color w:val="000000" w:themeColor="text1"/>
          <w:sz w:val="19"/>
          <w:szCs w:val="19"/>
          <w:lang w:val="ru-RU"/>
        </w:rPr>
        <w:t xml:space="preserve"> не </w:t>
      </w:r>
      <w:proofErr w:type="spellStart"/>
      <w:r w:rsidRPr="003872F3">
        <w:rPr>
          <w:rFonts w:ascii="Consolas" w:eastAsiaTheme="minorHAnsi" w:hAnsi="Consolas" w:cs="Consolas"/>
          <w:color w:val="000000" w:themeColor="text1"/>
          <w:sz w:val="19"/>
          <w:szCs w:val="19"/>
          <w:lang w:val="ru-RU"/>
        </w:rPr>
        <w:t>було</w:t>
      </w:r>
      <w:proofErr w:type="spellEnd"/>
    </w:p>
    <w:p w14:paraId="49E78DE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proofErr w:type="spellStart"/>
      <w:proofErr w:type="gramStart"/>
      <w:r w:rsidRPr="003872F3">
        <w:rPr>
          <w:rFonts w:ascii="Consolas" w:eastAsiaTheme="minorHAnsi" w:hAnsi="Consolas" w:cs="Consolas"/>
          <w:color w:val="000000" w:themeColor="text1"/>
          <w:sz w:val="19"/>
          <w:szCs w:val="19"/>
          <w:lang w:val="en-US"/>
        </w:rPr>
        <w:t>this.swimStatePoint</w:t>
      </w:r>
      <w:proofErr w:type="spellEnd"/>
      <w:proofErr w:type="gramEnd"/>
      <w:r w:rsidRPr="003872F3">
        <w:rPr>
          <w:rFonts w:ascii="Consolas" w:eastAsiaTheme="minorHAnsi" w:hAnsi="Consolas" w:cs="Consolas"/>
          <w:color w:val="000000" w:themeColor="text1"/>
          <w:sz w:val="19"/>
          <w:szCs w:val="19"/>
          <w:lang w:val="en-US"/>
        </w:rPr>
        <w:t xml:space="preserve">[1] = </w:t>
      </w:r>
      <w:proofErr w:type="spellStart"/>
      <w:r w:rsidRPr="003872F3">
        <w:rPr>
          <w:rFonts w:ascii="Consolas" w:eastAsiaTheme="minorHAnsi" w:hAnsi="Consolas" w:cs="Consolas"/>
          <w:color w:val="000000" w:themeColor="text1"/>
          <w:sz w:val="19"/>
          <w:szCs w:val="19"/>
          <w:lang w:val="en-US"/>
        </w:rPr>
        <w:t>this.swimStatePoint</w:t>
      </w:r>
      <w:proofErr w:type="spellEnd"/>
      <w:r w:rsidRPr="003872F3">
        <w:rPr>
          <w:rFonts w:ascii="Consolas" w:eastAsiaTheme="minorHAnsi" w:hAnsi="Consolas" w:cs="Consolas"/>
          <w:color w:val="000000" w:themeColor="text1"/>
          <w:sz w:val="19"/>
          <w:szCs w:val="19"/>
          <w:lang w:val="en-US"/>
        </w:rPr>
        <w:t>[0];</w:t>
      </w:r>
    </w:p>
    <w:p w14:paraId="533BD43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this.individDeltaPoint</w:t>
      </w:r>
      <w:proofErr w:type="spellEnd"/>
      <w:proofErr w:type="gramEnd"/>
      <w:r w:rsidRPr="003872F3">
        <w:rPr>
          <w:rFonts w:ascii="Consolas" w:eastAsiaTheme="minorHAnsi" w:hAnsi="Consolas" w:cs="Consolas"/>
          <w:color w:val="000000" w:themeColor="text1"/>
          <w:sz w:val="19"/>
          <w:szCs w:val="19"/>
          <w:lang w:val="en-US"/>
        </w:rPr>
        <w:t xml:space="preserve"> = new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w:t>
      </w:r>
    </w:p>
    <w:p w14:paraId="394876F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this.individDeltaFitness</w:t>
      </w:r>
      <w:proofErr w:type="spellEnd"/>
      <w:proofErr w:type="gramEnd"/>
      <w:r w:rsidRPr="003872F3">
        <w:rPr>
          <w:rFonts w:ascii="Consolas" w:eastAsiaTheme="minorHAnsi" w:hAnsi="Consolas" w:cs="Consolas"/>
          <w:color w:val="000000" w:themeColor="text1"/>
          <w:sz w:val="19"/>
          <w:szCs w:val="19"/>
          <w:lang w:val="en-US"/>
        </w:rPr>
        <w:t xml:space="preserve"> = 0;</w:t>
      </w:r>
    </w:p>
    <w:p w14:paraId="2C09357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78556F4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09B989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&lt;summary&gt;</w:t>
      </w:r>
    </w:p>
    <w:p w14:paraId="6C3AAF5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Стадія</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інстинктивного</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плавання</w:t>
      </w:r>
      <w:proofErr w:type="spellEnd"/>
    </w:p>
    <w:p w14:paraId="2265F44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&lt;/summary&gt;</w:t>
      </w:r>
    </w:p>
    <w:p w14:paraId="3C58177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void </w:t>
      </w:r>
      <w:proofErr w:type="spellStart"/>
      <w:proofErr w:type="gramStart"/>
      <w:r w:rsidRPr="003872F3">
        <w:rPr>
          <w:rFonts w:ascii="Consolas" w:eastAsiaTheme="minorHAnsi" w:hAnsi="Consolas" w:cs="Consolas"/>
          <w:color w:val="000000" w:themeColor="text1"/>
          <w:sz w:val="19"/>
          <w:szCs w:val="19"/>
          <w:lang w:val="en-US"/>
        </w:rPr>
        <w:t>InstinctSwim</w:t>
      </w:r>
      <w:proofErr w:type="spellEnd"/>
      <w:r w:rsidRPr="003872F3">
        <w:rPr>
          <w:rFonts w:ascii="Consolas" w:eastAsiaTheme="minorHAnsi" w:hAnsi="Consolas" w:cs="Consolas"/>
          <w:color w:val="000000" w:themeColor="text1"/>
          <w:sz w:val="19"/>
          <w:szCs w:val="19"/>
          <w:lang w:val="en-US"/>
        </w:rPr>
        <w:t>(</w:t>
      </w:r>
      <w:proofErr w:type="gramEnd"/>
      <w:r w:rsidRPr="003872F3">
        <w:rPr>
          <w:rFonts w:ascii="Consolas" w:eastAsiaTheme="minorHAnsi" w:hAnsi="Consolas" w:cs="Consolas"/>
          <w:color w:val="000000" w:themeColor="text1"/>
          <w:sz w:val="19"/>
          <w:szCs w:val="19"/>
          <w:lang w:val="en-US"/>
        </w:rPr>
        <w:t>)</w:t>
      </w:r>
    </w:p>
    <w:p w14:paraId="1A89E0E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685536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this.swimStatePoint</w:t>
      </w:r>
      <w:proofErr w:type="spellEnd"/>
      <w:proofErr w:type="gramEnd"/>
      <w:r w:rsidRPr="003872F3">
        <w:rPr>
          <w:rFonts w:ascii="Consolas" w:eastAsiaTheme="minorHAnsi" w:hAnsi="Consolas" w:cs="Consolas"/>
          <w:color w:val="000000" w:themeColor="text1"/>
          <w:sz w:val="19"/>
          <w:szCs w:val="19"/>
          <w:lang w:val="en-US"/>
        </w:rPr>
        <w:t xml:space="preserve">[2] = </w:t>
      </w:r>
      <w:proofErr w:type="spellStart"/>
      <w:r w:rsidRPr="003872F3">
        <w:rPr>
          <w:rFonts w:ascii="Consolas" w:eastAsiaTheme="minorHAnsi" w:hAnsi="Consolas" w:cs="Consolas"/>
          <w:color w:val="000000" w:themeColor="text1"/>
          <w:sz w:val="19"/>
          <w:szCs w:val="19"/>
          <w:lang w:val="en-US"/>
        </w:rPr>
        <w:t>this.swimStatePoint</w:t>
      </w:r>
      <w:proofErr w:type="spellEnd"/>
      <w:r w:rsidRPr="003872F3">
        <w:rPr>
          <w:rFonts w:ascii="Consolas" w:eastAsiaTheme="minorHAnsi" w:hAnsi="Consolas" w:cs="Consolas"/>
          <w:color w:val="000000" w:themeColor="text1"/>
          <w:sz w:val="19"/>
          <w:szCs w:val="19"/>
          <w:lang w:val="en-US"/>
        </w:rPr>
        <w:t xml:space="preserve">[1] + </w:t>
      </w:r>
      <w:proofErr w:type="spellStart"/>
      <w:r w:rsidRPr="003872F3">
        <w:rPr>
          <w:rFonts w:ascii="Consolas" w:eastAsiaTheme="minorHAnsi" w:hAnsi="Consolas" w:cs="Consolas"/>
          <w:color w:val="000000" w:themeColor="text1"/>
          <w:sz w:val="19"/>
          <w:szCs w:val="19"/>
          <w:lang w:val="en-US"/>
        </w:rPr>
        <w:t>instinctAverage</w:t>
      </w:r>
      <w:proofErr w:type="spellEnd"/>
      <w:r w:rsidRPr="003872F3">
        <w:rPr>
          <w:rFonts w:ascii="Consolas" w:eastAsiaTheme="minorHAnsi" w:hAnsi="Consolas" w:cs="Consolas"/>
          <w:color w:val="000000" w:themeColor="text1"/>
          <w:sz w:val="19"/>
          <w:szCs w:val="19"/>
          <w:lang w:val="en-US"/>
        </w:rPr>
        <w:t>;</w:t>
      </w:r>
    </w:p>
    <w:p w14:paraId="33DEA38A"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w:t>
      </w:r>
    </w:p>
    <w:p w14:paraId="7F34B348"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23CEBC4E"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w:t>
      </w:r>
      <w:proofErr w:type="spellStart"/>
      <w:r w:rsidRPr="003872F3">
        <w:rPr>
          <w:rFonts w:ascii="Consolas" w:eastAsiaTheme="minorHAnsi" w:hAnsi="Consolas" w:cs="Consolas"/>
          <w:color w:val="000000" w:themeColor="text1"/>
          <w:sz w:val="19"/>
          <w:szCs w:val="19"/>
          <w:lang w:val="ru-RU"/>
        </w:rPr>
        <w:t>Стадія</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колективного</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плавання</w:t>
      </w:r>
      <w:proofErr w:type="spellEnd"/>
    </w:p>
    <w:p w14:paraId="4D1ACC95"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18275E9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xml:space="preserve">public void </w:t>
      </w:r>
      <w:proofErr w:type="spellStart"/>
      <w:proofErr w:type="gramStart"/>
      <w:r w:rsidRPr="003872F3">
        <w:rPr>
          <w:rFonts w:ascii="Consolas" w:eastAsiaTheme="minorHAnsi" w:hAnsi="Consolas" w:cs="Consolas"/>
          <w:color w:val="000000" w:themeColor="text1"/>
          <w:sz w:val="19"/>
          <w:szCs w:val="19"/>
          <w:lang w:val="en-US"/>
        </w:rPr>
        <w:t>CollectiveSwim</w:t>
      </w:r>
      <w:proofErr w:type="spellEnd"/>
      <w:r w:rsidRPr="003872F3">
        <w:rPr>
          <w:rFonts w:ascii="Consolas" w:eastAsiaTheme="minorHAnsi" w:hAnsi="Consolas" w:cs="Consolas"/>
          <w:color w:val="000000" w:themeColor="text1"/>
          <w:sz w:val="19"/>
          <w:szCs w:val="19"/>
          <w:lang w:val="en-US"/>
        </w:rPr>
        <w:t>(</w:t>
      </w:r>
      <w:proofErr w:type="gramEnd"/>
      <w:r w:rsidRPr="003872F3">
        <w:rPr>
          <w:rFonts w:ascii="Consolas" w:eastAsiaTheme="minorHAnsi" w:hAnsi="Consolas" w:cs="Consolas"/>
          <w:color w:val="000000" w:themeColor="text1"/>
          <w:sz w:val="19"/>
          <w:szCs w:val="19"/>
          <w:lang w:val="en-US"/>
        </w:rPr>
        <w:t>)</w:t>
      </w:r>
    </w:p>
    <w:p w14:paraId="3963FD3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BF5788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double </w:t>
      </w:r>
      <w:proofErr w:type="spellStart"/>
      <w:r w:rsidRPr="003872F3">
        <w:rPr>
          <w:rFonts w:ascii="Consolas" w:eastAsiaTheme="minorHAnsi" w:hAnsi="Consolas" w:cs="Consolas"/>
          <w:color w:val="000000" w:themeColor="text1"/>
          <w:sz w:val="19"/>
          <w:szCs w:val="19"/>
          <w:lang w:val="en-US"/>
        </w:rPr>
        <w:t>euclidD</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FishPointUniversal.EuclidDistance</w:t>
      </w:r>
      <w:proofErr w:type="spellEnd"/>
      <w:r w:rsidRPr="003872F3">
        <w:rPr>
          <w:rFonts w:ascii="Consolas" w:eastAsiaTheme="minorHAnsi" w:hAnsi="Consolas" w:cs="Consolas"/>
          <w:color w:val="000000" w:themeColor="text1"/>
          <w:sz w:val="19"/>
          <w:szCs w:val="19"/>
          <w:lang w:val="en-US"/>
        </w:rPr>
        <w:t>(</w:t>
      </w:r>
      <w:proofErr w:type="spellStart"/>
      <w:proofErr w:type="gramStart"/>
      <w:r w:rsidRPr="003872F3">
        <w:rPr>
          <w:rFonts w:ascii="Consolas" w:eastAsiaTheme="minorHAnsi" w:hAnsi="Consolas" w:cs="Consolas"/>
          <w:color w:val="000000" w:themeColor="text1"/>
          <w:sz w:val="19"/>
          <w:szCs w:val="19"/>
          <w:lang w:val="en-US"/>
        </w:rPr>
        <w:t>this.swimStatePoint</w:t>
      </w:r>
      <w:proofErr w:type="spellEnd"/>
      <w:proofErr w:type="gramEnd"/>
      <w:r w:rsidRPr="003872F3">
        <w:rPr>
          <w:rFonts w:ascii="Consolas" w:eastAsiaTheme="minorHAnsi" w:hAnsi="Consolas" w:cs="Consolas"/>
          <w:color w:val="000000" w:themeColor="text1"/>
          <w:sz w:val="19"/>
          <w:szCs w:val="19"/>
          <w:lang w:val="en-US"/>
        </w:rPr>
        <w:t xml:space="preserve">[2], </w:t>
      </w:r>
      <w:proofErr w:type="spellStart"/>
      <w:r w:rsidRPr="003872F3">
        <w:rPr>
          <w:rFonts w:ascii="Consolas" w:eastAsiaTheme="minorHAnsi" w:hAnsi="Consolas" w:cs="Consolas"/>
          <w:color w:val="000000" w:themeColor="text1"/>
          <w:sz w:val="19"/>
          <w:szCs w:val="19"/>
          <w:lang w:val="en-US"/>
        </w:rPr>
        <w:t>barycentre</w:t>
      </w:r>
      <w:proofErr w:type="spellEnd"/>
      <w:r w:rsidRPr="003872F3">
        <w:rPr>
          <w:rFonts w:ascii="Consolas" w:eastAsiaTheme="minorHAnsi" w:hAnsi="Consolas" w:cs="Consolas"/>
          <w:color w:val="000000" w:themeColor="text1"/>
          <w:sz w:val="19"/>
          <w:szCs w:val="19"/>
          <w:lang w:val="en-US"/>
        </w:rPr>
        <w:t>);</w:t>
      </w:r>
    </w:p>
    <w:p w14:paraId="231D953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spellStart"/>
      <w:r w:rsidRPr="003872F3">
        <w:rPr>
          <w:rFonts w:ascii="Consolas" w:eastAsiaTheme="minorHAnsi" w:hAnsi="Consolas" w:cs="Consolas"/>
          <w:color w:val="000000" w:themeColor="text1"/>
          <w:sz w:val="19"/>
          <w:szCs w:val="19"/>
          <w:lang w:val="en-US"/>
        </w:rPr>
        <w:t>euclidD</w:t>
      </w:r>
      <w:proofErr w:type="spellEnd"/>
      <w:r w:rsidRPr="003872F3">
        <w:rPr>
          <w:rFonts w:ascii="Consolas" w:eastAsiaTheme="minorHAnsi" w:hAnsi="Consolas" w:cs="Consolas"/>
          <w:color w:val="000000" w:themeColor="text1"/>
          <w:sz w:val="19"/>
          <w:szCs w:val="19"/>
          <w:lang w:val="en-US"/>
        </w:rPr>
        <w:t xml:space="preserve"> == 0)</w:t>
      </w:r>
    </w:p>
    <w:p w14:paraId="40F1D4A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8776ED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this.swimStatePoint</w:t>
      </w:r>
      <w:proofErr w:type="spellEnd"/>
      <w:proofErr w:type="gramEnd"/>
      <w:r w:rsidRPr="003872F3">
        <w:rPr>
          <w:rFonts w:ascii="Consolas" w:eastAsiaTheme="minorHAnsi" w:hAnsi="Consolas" w:cs="Consolas"/>
          <w:color w:val="000000" w:themeColor="text1"/>
          <w:sz w:val="19"/>
          <w:szCs w:val="19"/>
          <w:lang w:val="en-US"/>
        </w:rPr>
        <w:t xml:space="preserve">[3] = </w:t>
      </w:r>
      <w:proofErr w:type="spellStart"/>
      <w:r w:rsidRPr="003872F3">
        <w:rPr>
          <w:rFonts w:ascii="Consolas" w:eastAsiaTheme="minorHAnsi" w:hAnsi="Consolas" w:cs="Consolas"/>
          <w:color w:val="000000" w:themeColor="text1"/>
          <w:sz w:val="19"/>
          <w:szCs w:val="19"/>
          <w:lang w:val="en-US"/>
        </w:rPr>
        <w:t>this.swimStatePoint</w:t>
      </w:r>
      <w:proofErr w:type="spellEnd"/>
      <w:r w:rsidRPr="003872F3">
        <w:rPr>
          <w:rFonts w:ascii="Consolas" w:eastAsiaTheme="minorHAnsi" w:hAnsi="Consolas" w:cs="Consolas"/>
          <w:color w:val="000000" w:themeColor="text1"/>
          <w:sz w:val="19"/>
          <w:szCs w:val="19"/>
          <w:lang w:val="en-US"/>
        </w:rPr>
        <w:t>[2];</w:t>
      </w:r>
    </w:p>
    <w:p w14:paraId="38E52BF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AD3889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else if (</w:t>
      </w:r>
      <w:proofErr w:type="spellStart"/>
      <w:r w:rsidRPr="003872F3">
        <w:rPr>
          <w:rFonts w:ascii="Consolas" w:eastAsiaTheme="minorHAnsi" w:hAnsi="Consolas" w:cs="Consolas"/>
          <w:color w:val="000000" w:themeColor="text1"/>
          <w:sz w:val="19"/>
          <w:szCs w:val="19"/>
          <w:lang w:val="en-US"/>
        </w:rPr>
        <w:t>instinctSumWeightNew</w:t>
      </w:r>
      <w:proofErr w:type="spellEnd"/>
      <w:r w:rsidRPr="003872F3">
        <w:rPr>
          <w:rFonts w:ascii="Consolas" w:eastAsiaTheme="minorHAnsi" w:hAnsi="Consolas" w:cs="Consolas"/>
          <w:color w:val="000000" w:themeColor="text1"/>
          <w:sz w:val="19"/>
          <w:szCs w:val="19"/>
          <w:lang w:val="en-US"/>
        </w:rPr>
        <w:t xml:space="preserve"> &gt; </w:t>
      </w:r>
      <w:proofErr w:type="spellStart"/>
      <w:r w:rsidRPr="003872F3">
        <w:rPr>
          <w:rFonts w:ascii="Consolas" w:eastAsiaTheme="minorHAnsi" w:hAnsi="Consolas" w:cs="Consolas"/>
          <w:color w:val="000000" w:themeColor="text1"/>
          <w:sz w:val="19"/>
          <w:szCs w:val="19"/>
          <w:lang w:val="en-US"/>
        </w:rPr>
        <w:t>instinctSumWeightOld</w:t>
      </w:r>
      <w:proofErr w:type="spellEnd"/>
      <w:r w:rsidRPr="003872F3">
        <w:rPr>
          <w:rFonts w:ascii="Consolas" w:eastAsiaTheme="minorHAnsi" w:hAnsi="Consolas" w:cs="Consolas"/>
          <w:color w:val="000000" w:themeColor="text1"/>
          <w:sz w:val="19"/>
          <w:szCs w:val="19"/>
          <w:lang w:val="en-US"/>
        </w:rPr>
        <w:t>)</w:t>
      </w:r>
    </w:p>
    <w:p w14:paraId="302C63C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1FD598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this.swimStatePoint</w:t>
      </w:r>
      <w:proofErr w:type="spellEnd"/>
      <w:proofErr w:type="gramEnd"/>
      <w:r w:rsidRPr="003872F3">
        <w:rPr>
          <w:rFonts w:ascii="Consolas" w:eastAsiaTheme="minorHAnsi" w:hAnsi="Consolas" w:cs="Consolas"/>
          <w:color w:val="000000" w:themeColor="text1"/>
          <w:sz w:val="19"/>
          <w:szCs w:val="19"/>
          <w:lang w:val="en-US"/>
        </w:rPr>
        <w:t xml:space="preserve">[3] = </w:t>
      </w:r>
      <w:proofErr w:type="spellStart"/>
      <w:r w:rsidRPr="003872F3">
        <w:rPr>
          <w:rFonts w:ascii="Consolas" w:eastAsiaTheme="minorHAnsi" w:hAnsi="Consolas" w:cs="Consolas"/>
          <w:color w:val="000000" w:themeColor="text1"/>
          <w:sz w:val="19"/>
          <w:szCs w:val="19"/>
          <w:lang w:val="en-US"/>
        </w:rPr>
        <w:t>this.swimStatePoint</w:t>
      </w:r>
      <w:proofErr w:type="spellEnd"/>
      <w:r w:rsidRPr="003872F3">
        <w:rPr>
          <w:rFonts w:ascii="Consolas" w:eastAsiaTheme="minorHAnsi" w:hAnsi="Consolas" w:cs="Consolas"/>
          <w:color w:val="000000" w:themeColor="text1"/>
          <w:sz w:val="19"/>
          <w:szCs w:val="19"/>
          <w:lang w:val="en-US"/>
        </w:rPr>
        <w:t>[2] - (</w:t>
      </w:r>
      <w:proofErr w:type="spellStart"/>
      <w:r w:rsidRPr="003872F3">
        <w:rPr>
          <w:rFonts w:ascii="Consolas" w:eastAsiaTheme="minorHAnsi" w:hAnsi="Consolas" w:cs="Consolas"/>
          <w:color w:val="000000" w:themeColor="text1"/>
          <w:sz w:val="19"/>
          <w:szCs w:val="19"/>
          <w:lang w:val="en-US"/>
        </w:rPr>
        <w:t>this.swimStatePoint</w:t>
      </w:r>
      <w:proofErr w:type="spellEnd"/>
      <w:r w:rsidRPr="003872F3">
        <w:rPr>
          <w:rFonts w:ascii="Consolas" w:eastAsiaTheme="minorHAnsi" w:hAnsi="Consolas" w:cs="Consolas"/>
          <w:color w:val="000000" w:themeColor="text1"/>
          <w:sz w:val="19"/>
          <w:szCs w:val="19"/>
          <w:lang w:val="en-US"/>
        </w:rPr>
        <w:t xml:space="preserve">[2] - </w:t>
      </w:r>
      <w:proofErr w:type="spellStart"/>
      <w:r w:rsidRPr="003872F3">
        <w:rPr>
          <w:rFonts w:ascii="Consolas" w:eastAsiaTheme="minorHAnsi" w:hAnsi="Consolas" w:cs="Consolas"/>
          <w:color w:val="000000" w:themeColor="text1"/>
          <w:sz w:val="19"/>
          <w:szCs w:val="19"/>
          <w:lang w:val="en-US"/>
        </w:rPr>
        <w:t>barycentre</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willStep</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randGen.NextDouble</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euclidD</w:t>
      </w:r>
      <w:proofErr w:type="spellEnd"/>
      <w:r w:rsidRPr="003872F3">
        <w:rPr>
          <w:rFonts w:ascii="Consolas" w:eastAsiaTheme="minorHAnsi" w:hAnsi="Consolas" w:cs="Consolas"/>
          <w:color w:val="000000" w:themeColor="text1"/>
          <w:sz w:val="19"/>
          <w:szCs w:val="19"/>
          <w:lang w:val="en-US"/>
        </w:rPr>
        <w:t>;</w:t>
      </w:r>
    </w:p>
    <w:p w14:paraId="5F5FA63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7379867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else</w:t>
      </w:r>
    </w:p>
    <w:p w14:paraId="182788C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FB7DBB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this.swimStatePoint</w:t>
      </w:r>
      <w:proofErr w:type="spellEnd"/>
      <w:proofErr w:type="gramEnd"/>
      <w:r w:rsidRPr="003872F3">
        <w:rPr>
          <w:rFonts w:ascii="Consolas" w:eastAsiaTheme="minorHAnsi" w:hAnsi="Consolas" w:cs="Consolas"/>
          <w:color w:val="000000" w:themeColor="text1"/>
          <w:sz w:val="19"/>
          <w:szCs w:val="19"/>
          <w:lang w:val="en-US"/>
        </w:rPr>
        <w:t xml:space="preserve">[3] = </w:t>
      </w:r>
      <w:proofErr w:type="spellStart"/>
      <w:r w:rsidRPr="003872F3">
        <w:rPr>
          <w:rFonts w:ascii="Consolas" w:eastAsiaTheme="minorHAnsi" w:hAnsi="Consolas" w:cs="Consolas"/>
          <w:color w:val="000000" w:themeColor="text1"/>
          <w:sz w:val="19"/>
          <w:szCs w:val="19"/>
          <w:lang w:val="en-US"/>
        </w:rPr>
        <w:t>this.swimStatePoint</w:t>
      </w:r>
      <w:proofErr w:type="spellEnd"/>
      <w:r w:rsidRPr="003872F3">
        <w:rPr>
          <w:rFonts w:ascii="Consolas" w:eastAsiaTheme="minorHAnsi" w:hAnsi="Consolas" w:cs="Consolas"/>
          <w:color w:val="000000" w:themeColor="text1"/>
          <w:sz w:val="19"/>
          <w:szCs w:val="19"/>
          <w:lang w:val="en-US"/>
        </w:rPr>
        <w:t>[2] + (</w:t>
      </w:r>
      <w:proofErr w:type="spellStart"/>
      <w:r w:rsidRPr="003872F3">
        <w:rPr>
          <w:rFonts w:ascii="Consolas" w:eastAsiaTheme="minorHAnsi" w:hAnsi="Consolas" w:cs="Consolas"/>
          <w:color w:val="000000" w:themeColor="text1"/>
          <w:sz w:val="19"/>
          <w:szCs w:val="19"/>
          <w:lang w:val="en-US"/>
        </w:rPr>
        <w:t>this.swimStatePoint</w:t>
      </w:r>
      <w:proofErr w:type="spellEnd"/>
      <w:r w:rsidRPr="003872F3">
        <w:rPr>
          <w:rFonts w:ascii="Consolas" w:eastAsiaTheme="minorHAnsi" w:hAnsi="Consolas" w:cs="Consolas"/>
          <w:color w:val="000000" w:themeColor="text1"/>
          <w:sz w:val="19"/>
          <w:szCs w:val="19"/>
          <w:lang w:val="en-US"/>
        </w:rPr>
        <w:t xml:space="preserve">[2] - </w:t>
      </w:r>
      <w:proofErr w:type="spellStart"/>
      <w:r w:rsidRPr="003872F3">
        <w:rPr>
          <w:rFonts w:ascii="Consolas" w:eastAsiaTheme="minorHAnsi" w:hAnsi="Consolas" w:cs="Consolas"/>
          <w:color w:val="000000" w:themeColor="text1"/>
          <w:sz w:val="19"/>
          <w:szCs w:val="19"/>
          <w:lang w:val="en-US"/>
        </w:rPr>
        <w:t>barycentre</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willStep</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randGen.NextDouble</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euclidD</w:t>
      </w:r>
      <w:proofErr w:type="spellEnd"/>
      <w:r w:rsidRPr="003872F3">
        <w:rPr>
          <w:rFonts w:ascii="Consolas" w:eastAsiaTheme="minorHAnsi" w:hAnsi="Consolas" w:cs="Consolas"/>
          <w:color w:val="000000" w:themeColor="text1"/>
          <w:sz w:val="19"/>
          <w:szCs w:val="19"/>
          <w:lang w:val="en-US"/>
        </w:rPr>
        <w:t>;</w:t>
      </w:r>
    </w:p>
    <w:p w14:paraId="0B75D581" w14:textId="77777777" w:rsidR="003872F3" w:rsidRPr="00711327"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r w:rsidRPr="00711327">
        <w:rPr>
          <w:rFonts w:ascii="Consolas" w:eastAsiaTheme="minorHAnsi" w:hAnsi="Consolas" w:cs="Consolas"/>
          <w:color w:val="000000" w:themeColor="text1"/>
          <w:sz w:val="19"/>
          <w:szCs w:val="19"/>
          <w:lang w:val="en-US"/>
        </w:rPr>
        <w:t>}</w:t>
      </w:r>
    </w:p>
    <w:p w14:paraId="428C624C" w14:textId="77777777" w:rsidR="003872F3" w:rsidRPr="00711327" w:rsidRDefault="003872F3" w:rsidP="003872F3">
      <w:pPr>
        <w:pStyle w:val="28"/>
        <w:ind w:firstLine="0"/>
        <w:rPr>
          <w:rFonts w:ascii="Consolas" w:eastAsiaTheme="minorHAnsi" w:hAnsi="Consolas" w:cs="Consolas"/>
          <w:color w:val="000000" w:themeColor="text1"/>
          <w:sz w:val="19"/>
          <w:szCs w:val="19"/>
          <w:lang w:val="en-US"/>
        </w:rPr>
      </w:pPr>
      <w:r w:rsidRPr="00711327">
        <w:rPr>
          <w:rFonts w:ascii="Consolas" w:eastAsiaTheme="minorHAnsi" w:hAnsi="Consolas" w:cs="Consolas"/>
          <w:color w:val="000000" w:themeColor="text1"/>
          <w:sz w:val="19"/>
          <w:szCs w:val="19"/>
          <w:lang w:val="en-US"/>
        </w:rPr>
        <w:t xml:space="preserve">        }</w:t>
      </w:r>
    </w:p>
    <w:p w14:paraId="1EA3CC70" w14:textId="77777777" w:rsidR="003872F3" w:rsidRPr="00711327" w:rsidRDefault="003872F3" w:rsidP="003872F3">
      <w:pPr>
        <w:pStyle w:val="28"/>
        <w:ind w:firstLine="0"/>
        <w:rPr>
          <w:rFonts w:ascii="Consolas" w:eastAsiaTheme="minorHAnsi" w:hAnsi="Consolas" w:cs="Consolas"/>
          <w:color w:val="000000" w:themeColor="text1"/>
          <w:sz w:val="19"/>
          <w:szCs w:val="19"/>
          <w:lang w:val="en-US"/>
        </w:rPr>
      </w:pPr>
      <w:r w:rsidRPr="00711327">
        <w:rPr>
          <w:rFonts w:ascii="Consolas" w:eastAsiaTheme="minorHAnsi" w:hAnsi="Consolas" w:cs="Consolas"/>
          <w:color w:val="000000" w:themeColor="text1"/>
          <w:sz w:val="19"/>
          <w:szCs w:val="19"/>
          <w:lang w:val="en-US"/>
        </w:rPr>
        <w:lastRenderedPageBreak/>
        <w:t xml:space="preserve">        #endregion</w:t>
      </w:r>
    </w:p>
    <w:p w14:paraId="0CE69B77" w14:textId="77777777" w:rsidR="003872F3" w:rsidRPr="00711327" w:rsidRDefault="003872F3" w:rsidP="003872F3">
      <w:pPr>
        <w:pStyle w:val="28"/>
        <w:ind w:firstLine="0"/>
        <w:rPr>
          <w:rFonts w:ascii="Consolas" w:eastAsiaTheme="minorHAnsi" w:hAnsi="Consolas" w:cs="Consolas"/>
          <w:color w:val="000000" w:themeColor="text1"/>
          <w:sz w:val="19"/>
          <w:szCs w:val="19"/>
          <w:lang w:val="en-US"/>
        </w:rPr>
      </w:pPr>
      <w:r w:rsidRPr="00711327">
        <w:rPr>
          <w:rFonts w:ascii="Consolas" w:eastAsiaTheme="minorHAnsi" w:hAnsi="Consolas" w:cs="Consolas"/>
          <w:color w:val="000000" w:themeColor="text1"/>
          <w:sz w:val="19"/>
          <w:szCs w:val="19"/>
          <w:lang w:val="en-US"/>
        </w:rPr>
        <w:t xml:space="preserve">    }</w:t>
      </w:r>
    </w:p>
    <w:p w14:paraId="12489685" w14:textId="05E6CF3E" w:rsidR="003872F3" w:rsidRPr="00711327" w:rsidRDefault="003872F3" w:rsidP="003872F3">
      <w:pPr>
        <w:pStyle w:val="28"/>
        <w:ind w:firstLine="0"/>
        <w:rPr>
          <w:rFonts w:ascii="Consolas" w:eastAsiaTheme="minorHAnsi" w:hAnsi="Consolas" w:cs="Consolas"/>
          <w:color w:val="000000" w:themeColor="text1"/>
          <w:sz w:val="19"/>
          <w:szCs w:val="19"/>
          <w:lang w:val="en-US"/>
        </w:rPr>
      </w:pPr>
      <w:r w:rsidRPr="00711327">
        <w:rPr>
          <w:rFonts w:ascii="Consolas" w:eastAsiaTheme="minorHAnsi" w:hAnsi="Consolas" w:cs="Consolas"/>
          <w:color w:val="000000" w:themeColor="text1"/>
          <w:sz w:val="19"/>
          <w:szCs w:val="19"/>
          <w:lang w:val="en-US"/>
        </w:rPr>
        <w:t>}</w:t>
      </w:r>
    </w:p>
    <w:p w14:paraId="56228810"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using System;</w:t>
      </w:r>
    </w:p>
    <w:p w14:paraId="05CAB90A"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using </w:t>
      </w:r>
      <w:proofErr w:type="spellStart"/>
      <w:proofErr w:type="gramStart"/>
      <w:r w:rsidRPr="003872F3">
        <w:rPr>
          <w:rFonts w:ascii="Consolas" w:hAnsi="Consolas" w:cs="Consolas"/>
          <w:color w:val="000000" w:themeColor="text1"/>
          <w:sz w:val="19"/>
          <w:szCs w:val="19"/>
          <w:lang w:val="en-US"/>
        </w:rPr>
        <w:t>System.Collections.Generic</w:t>
      </w:r>
      <w:proofErr w:type="spellEnd"/>
      <w:proofErr w:type="gramEnd"/>
      <w:r w:rsidRPr="003872F3">
        <w:rPr>
          <w:rFonts w:ascii="Consolas" w:hAnsi="Consolas" w:cs="Consolas"/>
          <w:color w:val="000000" w:themeColor="text1"/>
          <w:sz w:val="19"/>
          <w:szCs w:val="19"/>
          <w:lang w:val="en-US"/>
        </w:rPr>
        <w:t>;</w:t>
      </w:r>
    </w:p>
    <w:p w14:paraId="4D296556"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using </w:t>
      </w:r>
      <w:proofErr w:type="spellStart"/>
      <w:r w:rsidRPr="003872F3">
        <w:rPr>
          <w:rFonts w:ascii="Consolas" w:hAnsi="Consolas" w:cs="Consolas"/>
          <w:color w:val="000000" w:themeColor="text1"/>
          <w:sz w:val="19"/>
          <w:szCs w:val="19"/>
          <w:lang w:val="en-US"/>
        </w:rPr>
        <w:t>System.Linq</w:t>
      </w:r>
      <w:proofErr w:type="spellEnd"/>
      <w:r w:rsidRPr="003872F3">
        <w:rPr>
          <w:rFonts w:ascii="Consolas" w:hAnsi="Consolas" w:cs="Consolas"/>
          <w:color w:val="000000" w:themeColor="text1"/>
          <w:sz w:val="19"/>
          <w:szCs w:val="19"/>
          <w:lang w:val="en-US"/>
        </w:rPr>
        <w:t>;</w:t>
      </w:r>
    </w:p>
    <w:p w14:paraId="482170A1"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using </w:t>
      </w:r>
      <w:proofErr w:type="spellStart"/>
      <w:r w:rsidRPr="003872F3">
        <w:rPr>
          <w:rFonts w:ascii="Consolas" w:hAnsi="Consolas" w:cs="Consolas"/>
          <w:color w:val="000000" w:themeColor="text1"/>
          <w:sz w:val="19"/>
          <w:szCs w:val="19"/>
          <w:lang w:val="en-US"/>
        </w:rPr>
        <w:t>System.Text</w:t>
      </w:r>
      <w:proofErr w:type="spellEnd"/>
      <w:r w:rsidRPr="003872F3">
        <w:rPr>
          <w:rFonts w:ascii="Consolas" w:hAnsi="Consolas" w:cs="Consolas"/>
          <w:color w:val="000000" w:themeColor="text1"/>
          <w:sz w:val="19"/>
          <w:szCs w:val="19"/>
          <w:lang w:val="en-US"/>
        </w:rPr>
        <w:t>;</w:t>
      </w:r>
    </w:p>
    <w:p w14:paraId="45EAA8E7"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using </w:t>
      </w:r>
      <w:proofErr w:type="spellStart"/>
      <w:proofErr w:type="gramStart"/>
      <w:r w:rsidRPr="003872F3">
        <w:rPr>
          <w:rFonts w:ascii="Consolas" w:hAnsi="Consolas" w:cs="Consolas"/>
          <w:color w:val="000000" w:themeColor="text1"/>
          <w:sz w:val="19"/>
          <w:szCs w:val="19"/>
          <w:lang w:val="en-US"/>
        </w:rPr>
        <w:t>System.Threading.Tasks</w:t>
      </w:r>
      <w:proofErr w:type="spellEnd"/>
      <w:proofErr w:type="gramEnd"/>
      <w:r w:rsidRPr="003872F3">
        <w:rPr>
          <w:rFonts w:ascii="Consolas" w:hAnsi="Consolas" w:cs="Consolas"/>
          <w:color w:val="000000" w:themeColor="text1"/>
          <w:sz w:val="19"/>
          <w:szCs w:val="19"/>
          <w:lang w:val="en-US"/>
        </w:rPr>
        <w:t>;</w:t>
      </w:r>
    </w:p>
    <w:p w14:paraId="565E8CA5"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44670E9"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namespace FSS</w:t>
      </w:r>
    </w:p>
    <w:p w14:paraId="1D663B64"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w:t>
      </w:r>
    </w:p>
    <w:p w14:paraId="76012D43"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static class </w:t>
      </w:r>
      <w:proofErr w:type="spellStart"/>
      <w:r w:rsidRPr="003872F3">
        <w:rPr>
          <w:rFonts w:ascii="Consolas" w:hAnsi="Consolas" w:cs="Consolas"/>
          <w:color w:val="000000" w:themeColor="text1"/>
          <w:sz w:val="19"/>
          <w:szCs w:val="19"/>
          <w:lang w:val="en-US"/>
        </w:rPr>
        <w:t>UserFunctions</w:t>
      </w:r>
      <w:proofErr w:type="spellEnd"/>
    </w:p>
    <w:p w14:paraId="26325D8D"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753BA796"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delegate double </w:t>
      </w:r>
      <w:proofErr w:type="spellStart"/>
      <w:proofErr w:type="gram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 xml:space="preserve">params double[] </w:t>
      </w:r>
      <w:proofErr w:type="spellStart"/>
      <w:r w:rsidRPr="003872F3">
        <w:rPr>
          <w:rFonts w:ascii="Consolas" w:hAnsi="Consolas" w:cs="Consolas"/>
          <w:color w:val="000000" w:themeColor="text1"/>
          <w:sz w:val="19"/>
          <w:szCs w:val="19"/>
          <w:lang w:val="en-US"/>
        </w:rPr>
        <w:t>coords</w:t>
      </w:r>
      <w:proofErr w:type="spellEnd"/>
      <w:r w:rsidRPr="003872F3">
        <w:rPr>
          <w:rFonts w:ascii="Consolas" w:hAnsi="Consolas" w:cs="Consolas"/>
          <w:color w:val="000000" w:themeColor="text1"/>
          <w:sz w:val="19"/>
          <w:szCs w:val="19"/>
          <w:lang w:val="en-US"/>
        </w:rPr>
        <w:t>);</w:t>
      </w:r>
    </w:p>
    <w:p w14:paraId="0C991CA2"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static List&lt;Tuple&lt;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xml:space="preserve">, int, string&gt;&gt; </w:t>
      </w:r>
      <w:proofErr w:type="spellStart"/>
      <w:r w:rsidRPr="003872F3">
        <w:rPr>
          <w:rFonts w:ascii="Consolas" w:hAnsi="Consolas" w:cs="Consolas"/>
          <w:color w:val="000000" w:themeColor="text1"/>
          <w:sz w:val="19"/>
          <w:szCs w:val="19"/>
          <w:lang w:val="en-US"/>
        </w:rPr>
        <w:t>FunctionList</w:t>
      </w:r>
      <w:proofErr w:type="spellEnd"/>
      <w:r w:rsidRPr="003872F3">
        <w:rPr>
          <w:rFonts w:ascii="Consolas" w:hAnsi="Consolas" w:cs="Consolas"/>
          <w:color w:val="000000" w:themeColor="text1"/>
          <w:sz w:val="19"/>
          <w:szCs w:val="19"/>
          <w:lang w:val="en-US"/>
        </w:rPr>
        <w:t>;</w:t>
      </w:r>
    </w:p>
    <w:p w14:paraId="68EC1F22"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static void </w:t>
      </w:r>
      <w:proofErr w:type="spellStart"/>
      <w:proofErr w:type="gramStart"/>
      <w:r w:rsidRPr="003872F3">
        <w:rPr>
          <w:rFonts w:ascii="Consolas" w:hAnsi="Consolas" w:cs="Consolas"/>
          <w:color w:val="000000" w:themeColor="text1"/>
          <w:sz w:val="19"/>
          <w:szCs w:val="19"/>
          <w:lang w:val="en-US"/>
        </w:rPr>
        <w:t>InitFunctons</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w:t>
      </w:r>
    </w:p>
    <w:p w14:paraId="4573429A"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71CEF352"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FunctionList</w:t>
      </w:r>
      <w:proofErr w:type="spellEnd"/>
      <w:r w:rsidRPr="003872F3">
        <w:rPr>
          <w:rFonts w:ascii="Consolas" w:hAnsi="Consolas" w:cs="Consolas"/>
          <w:color w:val="000000" w:themeColor="text1"/>
          <w:sz w:val="19"/>
          <w:szCs w:val="19"/>
          <w:lang w:val="en-US"/>
        </w:rPr>
        <w:t xml:space="preserve"> = new List&lt;Tuple&lt;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int, string&gt;</w:t>
      </w:r>
      <w:proofErr w:type="gramStart"/>
      <w:r w:rsidRPr="003872F3">
        <w:rPr>
          <w:rFonts w:ascii="Consolas" w:hAnsi="Consolas" w:cs="Consolas"/>
          <w:color w:val="000000" w:themeColor="text1"/>
          <w:sz w:val="19"/>
          <w:szCs w:val="19"/>
          <w:lang w:val="en-US"/>
        </w:rPr>
        <w:t>&gt;(</w:t>
      </w:r>
      <w:proofErr w:type="gramEnd"/>
      <w:r w:rsidRPr="003872F3">
        <w:rPr>
          <w:rFonts w:ascii="Consolas" w:hAnsi="Consolas" w:cs="Consolas"/>
          <w:color w:val="000000" w:themeColor="text1"/>
          <w:sz w:val="19"/>
          <w:szCs w:val="19"/>
          <w:lang w:val="en-US"/>
        </w:rPr>
        <w:t>);</w:t>
      </w:r>
    </w:p>
    <w:p w14:paraId="2B5987C7"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FunctionList.Add</w:t>
      </w:r>
      <w:proofErr w:type="spellEnd"/>
      <w:r w:rsidRPr="003872F3">
        <w:rPr>
          <w:rFonts w:ascii="Consolas" w:hAnsi="Consolas" w:cs="Consolas"/>
          <w:color w:val="000000" w:themeColor="text1"/>
          <w:sz w:val="19"/>
          <w:szCs w:val="19"/>
          <w:lang w:val="en-US"/>
        </w:rPr>
        <w:t>(new 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int, string</w:t>
      </w:r>
      <w:proofErr w:type="gramStart"/>
      <w:r w:rsidRPr="003872F3">
        <w:rPr>
          <w:rFonts w:ascii="Consolas" w:hAnsi="Consolas" w:cs="Consolas"/>
          <w:color w:val="000000" w:themeColor="text1"/>
          <w:sz w:val="19"/>
          <w:szCs w:val="19"/>
          <w:lang w:val="en-US"/>
        </w:rPr>
        <w:t>&gt;(</w:t>
      </w:r>
      <w:proofErr w:type="gramEnd"/>
      <w:r w:rsidRPr="003872F3">
        <w:rPr>
          <w:rFonts w:ascii="Consolas" w:hAnsi="Consolas" w:cs="Consolas"/>
          <w:color w:val="000000" w:themeColor="text1"/>
          <w:sz w:val="19"/>
          <w:szCs w:val="19"/>
          <w:lang w:val="en-US"/>
        </w:rPr>
        <w:t>x =&gt; -x[0] * (10 - x[0]), 1, "y=-x(10-x)"));</w:t>
      </w:r>
    </w:p>
    <w:p w14:paraId="24BAA1DB"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FunctionList.Add</w:t>
      </w:r>
      <w:proofErr w:type="spellEnd"/>
      <w:r w:rsidRPr="003872F3">
        <w:rPr>
          <w:rFonts w:ascii="Consolas" w:hAnsi="Consolas" w:cs="Consolas"/>
          <w:color w:val="000000" w:themeColor="text1"/>
          <w:sz w:val="19"/>
          <w:szCs w:val="19"/>
          <w:lang w:val="en-US"/>
        </w:rPr>
        <w:t>(new 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int, string</w:t>
      </w:r>
      <w:proofErr w:type="gramStart"/>
      <w:r w:rsidRPr="003872F3">
        <w:rPr>
          <w:rFonts w:ascii="Consolas" w:hAnsi="Consolas" w:cs="Consolas"/>
          <w:color w:val="000000" w:themeColor="text1"/>
          <w:sz w:val="19"/>
          <w:szCs w:val="19"/>
          <w:lang w:val="en-US"/>
        </w:rPr>
        <w:t>&gt;(</w:t>
      </w:r>
      <w:proofErr w:type="gramEnd"/>
      <w:r w:rsidRPr="003872F3">
        <w:rPr>
          <w:rFonts w:ascii="Consolas" w:hAnsi="Consolas" w:cs="Consolas"/>
          <w:color w:val="000000" w:themeColor="text1"/>
          <w:sz w:val="19"/>
          <w:szCs w:val="19"/>
          <w:lang w:val="en-US"/>
        </w:rPr>
        <w:t>x =&gt; 0.1 * (x[0] * x[0] + x[1] * x[1])+10, 2, "y=0,1(x^2+z^2)+10"));</w:t>
      </w:r>
    </w:p>
    <w:p w14:paraId="26E009C1"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FunctionList.Add</w:t>
      </w:r>
      <w:proofErr w:type="spellEnd"/>
      <w:r w:rsidRPr="003872F3">
        <w:rPr>
          <w:rFonts w:ascii="Consolas" w:hAnsi="Consolas" w:cs="Consolas"/>
          <w:color w:val="000000" w:themeColor="text1"/>
          <w:sz w:val="19"/>
          <w:szCs w:val="19"/>
          <w:lang w:val="en-US"/>
        </w:rPr>
        <w:t>(new 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int, string</w:t>
      </w:r>
      <w:proofErr w:type="gramStart"/>
      <w:r w:rsidRPr="003872F3">
        <w:rPr>
          <w:rFonts w:ascii="Consolas" w:hAnsi="Consolas" w:cs="Consolas"/>
          <w:color w:val="000000" w:themeColor="text1"/>
          <w:sz w:val="19"/>
          <w:szCs w:val="19"/>
          <w:lang w:val="en-US"/>
        </w:rPr>
        <w:t>&gt;(</w:t>
      </w:r>
      <w:proofErr w:type="gramEnd"/>
      <w:r w:rsidRPr="003872F3">
        <w:rPr>
          <w:rFonts w:ascii="Consolas" w:hAnsi="Consolas" w:cs="Consolas"/>
          <w:color w:val="000000" w:themeColor="text1"/>
          <w:sz w:val="19"/>
          <w:szCs w:val="19"/>
          <w:lang w:val="en-US"/>
        </w:rPr>
        <w:t>x =&gt; 3 * x[0] * x[0] + x[0] * x[1] + 2 * x[1] * x[1] - x[0] - 4 * x[1], 2, "y=3x^2+xz+2z^2-x-4z"));</w:t>
      </w:r>
    </w:p>
    <w:p w14:paraId="7BE2F79E"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FunctionList.Add</w:t>
      </w:r>
      <w:proofErr w:type="spellEnd"/>
      <w:r w:rsidRPr="003872F3">
        <w:rPr>
          <w:rFonts w:ascii="Consolas" w:hAnsi="Consolas" w:cs="Consolas"/>
          <w:color w:val="000000" w:themeColor="text1"/>
          <w:sz w:val="19"/>
          <w:szCs w:val="19"/>
          <w:lang w:val="en-US"/>
        </w:rPr>
        <w:t>(new 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int, string</w:t>
      </w:r>
      <w:proofErr w:type="gramStart"/>
      <w:r w:rsidRPr="003872F3">
        <w:rPr>
          <w:rFonts w:ascii="Consolas" w:hAnsi="Consolas" w:cs="Consolas"/>
          <w:color w:val="000000" w:themeColor="text1"/>
          <w:sz w:val="19"/>
          <w:szCs w:val="19"/>
          <w:lang w:val="en-US"/>
        </w:rPr>
        <w:t>&gt;(</w:t>
      </w:r>
      <w:proofErr w:type="gramEnd"/>
      <w:r w:rsidRPr="003872F3">
        <w:rPr>
          <w:rFonts w:ascii="Consolas" w:hAnsi="Consolas" w:cs="Consolas"/>
          <w:color w:val="000000" w:themeColor="text1"/>
          <w:sz w:val="19"/>
          <w:szCs w:val="19"/>
          <w:lang w:val="en-US"/>
        </w:rPr>
        <w:t>x =&gt; x[0] * x[0] - x[0] * x[1] + x[1] * x[1] + 3 * x[0] - 2 * x[1] + 1, 2, "y=x^2-xz+z^2+3x-2z+1"));</w:t>
      </w:r>
    </w:p>
    <w:p w14:paraId="4D4265AE"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FunctionList.Add</w:t>
      </w:r>
      <w:proofErr w:type="spellEnd"/>
      <w:r w:rsidRPr="003872F3">
        <w:rPr>
          <w:rFonts w:ascii="Consolas" w:hAnsi="Consolas" w:cs="Consolas"/>
          <w:color w:val="000000" w:themeColor="text1"/>
          <w:sz w:val="19"/>
          <w:szCs w:val="19"/>
          <w:lang w:val="en-US"/>
        </w:rPr>
        <w:t>(new 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int, string</w:t>
      </w:r>
      <w:proofErr w:type="gramStart"/>
      <w:r w:rsidRPr="003872F3">
        <w:rPr>
          <w:rFonts w:ascii="Consolas" w:hAnsi="Consolas" w:cs="Consolas"/>
          <w:color w:val="000000" w:themeColor="text1"/>
          <w:sz w:val="19"/>
          <w:szCs w:val="19"/>
          <w:lang w:val="en-US"/>
        </w:rPr>
        <w:t>&gt;(</w:t>
      </w:r>
      <w:proofErr w:type="gramEnd"/>
      <w:r w:rsidRPr="003872F3">
        <w:rPr>
          <w:rFonts w:ascii="Consolas" w:hAnsi="Consolas" w:cs="Consolas"/>
          <w:color w:val="000000" w:themeColor="text1"/>
          <w:sz w:val="19"/>
          <w:szCs w:val="19"/>
          <w:lang w:val="en-US"/>
        </w:rPr>
        <w:t>x =&gt; 10 * (</w:t>
      </w:r>
      <w:proofErr w:type="spellStart"/>
      <w:r w:rsidRPr="003872F3">
        <w:rPr>
          <w:rFonts w:ascii="Consolas" w:hAnsi="Consolas" w:cs="Consolas"/>
          <w:color w:val="000000" w:themeColor="text1"/>
          <w:sz w:val="19"/>
          <w:szCs w:val="19"/>
          <w:lang w:val="en-US"/>
        </w:rPr>
        <w:t>Math.Sin</w:t>
      </w:r>
      <w:proofErr w:type="spellEnd"/>
      <w:r w:rsidRPr="003872F3">
        <w:rPr>
          <w:rFonts w:ascii="Consolas" w:hAnsi="Consolas" w:cs="Consolas"/>
          <w:color w:val="000000" w:themeColor="text1"/>
          <w:sz w:val="19"/>
          <w:szCs w:val="19"/>
          <w:lang w:val="en-US"/>
        </w:rPr>
        <w:t xml:space="preserve">(0.1 * x[0]) + </w:t>
      </w:r>
      <w:proofErr w:type="spellStart"/>
      <w:r w:rsidRPr="003872F3">
        <w:rPr>
          <w:rFonts w:ascii="Consolas" w:hAnsi="Consolas" w:cs="Consolas"/>
          <w:color w:val="000000" w:themeColor="text1"/>
          <w:sz w:val="19"/>
          <w:szCs w:val="19"/>
          <w:lang w:val="en-US"/>
        </w:rPr>
        <w:t>Math.Sin</w:t>
      </w:r>
      <w:proofErr w:type="spellEnd"/>
      <w:r w:rsidRPr="003872F3">
        <w:rPr>
          <w:rFonts w:ascii="Consolas" w:hAnsi="Consolas" w:cs="Consolas"/>
          <w:color w:val="000000" w:themeColor="text1"/>
          <w:sz w:val="19"/>
          <w:szCs w:val="19"/>
          <w:lang w:val="en-US"/>
        </w:rPr>
        <w:t xml:space="preserve">(0.1 * x[1]) + </w:t>
      </w:r>
      <w:proofErr w:type="spellStart"/>
      <w:r w:rsidRPr="003872F3">
        <w:rPr>
          <w:rFonts w:ascii="Consolas" w:hAnsi="Consolas" w:cs="Consolas"/>
          <w:color w:val="000000" w:themeColor="text1"/>
          <w:sz w:val="19"/>
          <w:szCs w:val="19"/>
          <w:lang w:val="en-US"/>
        </w:rPr>
        <w:t>Math.Sin</w:t>
      </w:r>
      <w:proofErr w:type="spellEnd"/>
      <w:r w:rsidRPr="003872F3">
        <w:rPr>
          <w:rFonts w:ascii="Consolas" w:hAnsi="Consolas" w:cs="Consolas"/>
          <w:color w:val="000000" w:themeColor="text1"/>
          <w:sz w:val="19"/>
          <w:szCs w:val="19"/>
          <w:lang w:val="en-US"/>
        </w:rPr>
        <w:t>(0.1 * x[2])), 3, "y=10(sin(0,1a)+sin(0,1b)+sin(0,1c))"));</w:t>
      </w:r>
    </w:p>
    <w:p w14:paraId="074392AA"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FunctionList.Add</w:t>
      </w:r>
      <w:proofErr w:type="spellEnd"/>
      <w:r w:rsidRPr="003872F3">
        <w:rPr>
          <w:rFonts w:ascii="Consolas" w:hAnsi="Consolas" w:cs="Consolas"/>
          <w:color w:val="000000" w:themeColor="text1"/>
          <w:sz w:val="19"/>
          <w:szCs w:val="19"/>
          <w:lang w:val="en-US"/>
        </w:rPr>
        <w:t>(new 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int, string&gt;(x =&gt; 0.1 * (x[0] * x[0] + x[1] * x[1] + x[2] * x[2] + x[3] * x[3] + x[0] * x[3] + x[1] * x[3] + x[1] * x[2]) + 100, 4, "y=0,1(a^2+b^2+c^2+d^2+ad+bd+bc)+100"));</w:t>
      </w:r>
    </w:p>
    <w:p w14:paraId="465E3E0D"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FunctionList.Add</w:t>
      </w:r>
      <w:proofErr w:type="spellEnd"/>
      <w:r w:rsidRPr="003872F3">
        <w:rPr>
          <w:rFonts w:ascii="Consolas" w:hAnsi="Consolas" w:cs="Consolas"/>
          <w:color w:val="000000" w:themeColor="text1"/>
          <w:sz w:val="19"/>
          <w:szCs w:val="19"/>
          <w:lang w:val="en-US"/>
        </w:rPr>
        <w:t>(new 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int, string</w:t>
      </w:r>
      <w:proofErr w:type="gramStart"/>
      <w:r w:rsidRPr="003872F3">
        <w:rPr>
          <w:rFonts w:ascii="Consolas" w:hAnsi="Consolas" w:cs="Consolas"/>
          <w:color w:val="000000" w:themeColor="text1"/>
          <w:sz w:val="19"/>
          <w:szCs w:val="19"/>
          <w:lang w:val="en-US"/>
        </w:rPr>
        <w:t>&gt;(</w:t>
      </w:r>
      <w:proofErr w:type="gramEnd"/>
      <w:r w:rsidRPr="003872F3">
        <w:rPr>
          <w:rFonts w:ascii="Consolas" w:hAnsi="Consolas" w:cs="Consolas"/>
          <w:color w:val="000000" w:themeColor="text1"/>
          <w:sz w:val="19"/>
          <w:szCs w:val="19"/>
          <w:lang w:val="en-US"/>
        </w:rPr>
        <w:t>x =&gt; x[0] * x[0] + x[1] * x[1] + x[2] * x[2], 3, "</w:t>
      </w:r>
      <w:proofErr w:type="spellStart"/>
      <w:r w:rsidRPr="003872F3">
        <w:rPr>
          <w:rFonts w:ascii="Consolas" w:hAnsi="Consolas" w:cs="Consolas"/>
          <w:color w:val="000000" w:themeColor="text1"/>
          <w:sz w:val="19"/>
          <w:szCs w:val="19"/>
          <w:lang w:val="ru-RU"/>
        </w:rPr>
        <w:t>Функція</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Де</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Джонга</w:t>
      </w:r>
      <w:proofErr w:type="spellEnd"/>
      <w:r w:rsidRPr="003872F3">
        <w:rPr>
          <w:rFonts w:ascii="Consolas" w:hAnsi="Consolas" w:cs="Consolas"/>
          <w:color w:val="000000" w:themeColor="text1"/>
          <w:sz w:val="19"/>
          <w:szCs w:val="19"/>
          <w:lang w:val="en-US"/>
        </w:rPr>
        <w:t xml:space="preserve"> (3 </w:t>
      </w:r>
      <w:proofErr w:type="spellStart"/>
      <w:r w:rsidRPr="003872F3">
        <w:rPr>
          <w:rFonts w:ascii="Consolas" w:hAnsi="Consolas" w:cs="Consolas"/>
          <w:color w:val="000000" w:themeColor="text1"/>
          <w:sz w:val="19"/>
          <w:szCs w:val="19"/>
          <w:lang w:val="ru-RU"/>
        </w:rPr>
        <w:t>змінні</w:t>
      </w:r>
      <w:proofErr w:type="spellEnd"/>
      <w:r w:rsidRPr="003872F3">
        <w:rPr>
          <w:rFonts w:ascii="Consolas" w:hAnsi="Consolas" w:cs="Consolas"/>
          <w:color w:val="000000" w:themeColor="text1"/>
          <w:sz w:val="19"/>
          <w:szCs w:val="19"/>
          <w:lang w:val="en-US"/>
        </w:rPr>
        <w:t>)"));</w:t>
      </w:r>
    </w:p>
    <w:p w14:paraId="287F5EB4"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FunctionList.Add</w:t>
      </w:r>
      <w:proofErr w:type="spellEnd"/>
      <w:r w:rsidRPr="003872F3">
        <w:rPr>
          <w:rFonts w:ascii="Consolas" w:hAnsi="Consolas" w:cs="Consolas"/>
          <w:color w:val="000000" w:themeColor="text1"/>
          <w:sz w:val="19"/>
          <w:szCs w:val="19"/>
          <w:lang w:val="en-US"/>
        </w:rPr>
        <w:t>(new 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int, string</w:t>
      </w:r>
      <w:proofErr w:type="gramStart"/>
      <w:r w:rsidRPr="003872F3">
        <w:rPr>
          <w:rFonts w:ascii="Consolas" w:hAnsi="Consolas" w:cs="Consolas"/>
          <w:color w:val="000000" w:themeColor="text1"/>
          <w:sz w:val="19"/>
          <w:szCs w:val="19"/>
          <w:lang w:val="en-US"/>
        </w:rPr>
        <w:t>&gt;(</w:t>
      </w:r>
      <w:proofErr w:type="gramEnd"/>
      <w:r w:rsidRPr="003872F3">
        <w:rPr>
          <w:rFonts w:ascii="Consolas" w:hAnsi="Consolas" w:cs="Consolas"/>
          <w:color w:val="000000" w:themeColor="text1"/>
          <w:sz w:val="19"/>
          <w:szCs w:val="19"/>
          <w:lang w:val="en-US"/>
        </w:rPr>
        <w:t>x =&gt; x[0] * x[0] + x[1] * x[1] + x[2] * x[2] + x[3] * x[3], 4, "</w:t>
      </w:r>
      <w:proofErr w:type="spellStart"/>
      <w:r w:rsidRPr="003872F3">
        <w:rPr>
          <w:rFonts w:ascii="Consolas" w:hAnsi="Consolas" w:cs="Consolas"/>
          <w:color w:val="000000" w:themeColor="text1"/>
          <w:sz w:val="19"/>
          <w:szCs w:val="19"/>
          <w:lang w:val="ru-RU"/>
        </w:rPr>
        <w:t>Функція</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Де</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Джонга</w:t>
      </w:r>
      <w:proofErr w:type="spellEnd"/>
      <w:r w:rsidRPr="003872F3">
        <w:rPr>
          <w:rFonts w:ascii="Consolas" w:hAnsi="Consolas" w:cs="Consolas"/>
          <w:color w:val="000000" w:themeColor="text1"/>
          <w:sz w:val="19"/>
          <w:szCs w:val="19"/>
          <w:lang w:val="en-US"/>
        </w:rPr>
        <w:t xml:space="preserve"> (4 </w:t>
      </w:r>
      <w:proofErr w:type="spellStart"/>
      <w:r w:rsidRPr="003872F3">
        <w:rPr>
          <w:rFonts w:ascii="Consolas" w:hAnsi="Consolas" w:cs="Consolas"/>
          <w:color w:val="000000" w:themeColor="text1"/>
          <w:sz w:val="19"/>
          <w:szCs w:val="19"/>
          <w:lang w:val="ru-RU"/>
        </w:rPr>
        <w:t>змінні</w:t>
      </w:r>
      <w:proofErr w:type="spellEnd"/>
      <w:r w:rsidRPr="003872F3">
        <w:rPr>
          <w:rFonts w:ascii="Consolas" w:hAnsi="Consolas" w:cs="Consolas"/>
          <w:color w:val="000000" w:themeColor="text1"/>
          <w:sz w:val="19"/>
          <w:szCs w:val="19"/>
          <w:lang w:val="en-US"/>
        </w:rPr>
        <w:t>)"));</w:t>
      </w:r>
    </w:p>
    <w:p w14:paraId="3960DB09"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FunctionList.Add</w:t>
      </w:r>
      <w:proofErr w:type="spellEnd"/>
      <w:r w:rsidRPr="003872F3">
        <w:rPr>
          <w:rFonts w:ascii="Consolas" w:hAnsi="Consolas" w:cs="Consolas"/>
          <w:color w:val="000000" w:themeColor="text1"/>
          <w:sz w:val="19"/>
          <w:szCs w:val="19"/>
          <w:lang w:val="en-US"/>
        </w:rPr>
        <w:t>(new 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int, string</w:t>
      </w:r>
      <w:proofErr w:type="gramStart"/>
      <w:r w:rsidRPr="003872F3">
        <w:rPr>
          <w:rFonts w:ascii="Consolas" w:hAnsi="Consolas" w:cs="Consolas"/>
          <w:color w:val="000000" w:themeColor="text1"/>
          <w:sz w:val="19"/>
          <w:szCs w:val="19"/>
          <w:lang w:val="en-US"/>
        </w:rPr>
        <w:t>&gt;(</w:t>
      </w:r>
      <w:proofErr w:type="gramEnd"/>
      <w:r w:rsidRPr="003872F3">
        <w:rPr>
          <w:rFonts w:ascii="Consolas" w:hAnsi="Consolas" w:cs="Consolas"/>
          <w:color w:val="000000" w:themeColor="text1"/>
          <w:sz w:val="19"/>
          <w:szCs w:val="19"/>
          <w:lang w:val="en-US"/>
        </w:rPr>
        <w:t>x =&gt; x[0] * x[0] + x[1] * x[1] + x[2] * x[2] + x[3] * x[3] + x[4] * x[4], 5, "</w:t>
      </w:r>
      <w:proofErr w:type="spellStart"/>
      <w:r w:rsidRPr="003872F3">
        <w:rPr>
          <w:rFonts w:ascii="Consolas" w:hAnsi="Consolas" w:cs="Consolas"/>
          <w:color w:val="000000" w:themeColor="text1"/>
          <w:sz w:val="19"/>
          <w:szCs w:val="19"/>
          <w:lang w:val="ru-RU"/>
        </w:rPr>
        <w:t>Функція</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Де</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Джонга</w:t>
      </w:r>
      <w:proofErr w:type="spellEnd"/>
      <w:r w:rsidRPr="003872F3">
        <w:rPr>
          <w:rFonts w:ascii="Consolas" w:hAnsi="Consolas" w:cs="Consolas"/>
          <w:color w:val="000000" w:themeColor="text1"/>
          <w:sz w:val="19"/>
          <w:szCs w:val="19"/>
          <w:lang w:val="en-US"/>
        </w:rPr>
        <w:t xml:space="preserve"> (5 </w:t>
      </w:r>
      <w:proofErr w:type="spellStart"/>
      <w:r w:rsidRPr="003872F3">
        <w:rPr>
          <w:rFonts w:ascii="Consolas" w:hAnsi="Consolas" w:cs="Consolas"/>
          <w:color w:val="000000" w:themeColor="text1"/>
          <w:sz w:val="19"/>
          <w:szCs w:val="19"/>
          <w:lang w:val="ru-RU"/>
        </w:rPr>
        <w:t>змінних</w:t>
      </w:r>
      <w:proofErr w:type="spellEnd"/>
      <w:r w:rsidRPr="003872F3">
        <w:rPr>
          <w:rFonts w:ascii="Consolas" w:hAnsi="Consolas" w:cs="Consolas"/>
          <w:color w:val="000000" w:themeColor="text1"/>
          <w:sz w:val="19"/>
          <w:szCs w:val="19"/>
          <w:lang w:val="en-US"/>
        </w:rPr>
        <w:t>)"));</w:t>
      </w:r>
    </w:p>
    <w:p w14:paraId="53BFB239"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7C251942"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FunctionList.Add</w:t>
      </w:r>
      <w:proofErr w:type="spellEnd"/>
      <w:r w:rsidRPr="003872F3">
        <w:rPr>
          <w:rFonts w:ascii="Consolas" w:hAnsi="Consolas" w:cs="Consolas"/>
          <w:color w:val="000000" w:themeColor="text1"/>
          <w:sz w:val="19"/>
          <w:szCs w:val="19"/>
          <w:lang w:val="en-US"/>
        </w:rPr>
        <w:t>(new 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int, string</w:t>
      </w:r>
      <w:proofErr w:type="gramStart"/>
      <w:r w:rsidRPr="003872F3">
        <w:rPr>
          <w:rFonts w:ascii="Consolas" w:hAnsi="Consolas" w:cs="Consolas"/>
          <w:color w:val="000000" w:themeColor="text1"/>
          <w:sz w:val="19"/>
          <w:szCs w:val="19"/>
          <w:lang w:val="en-US"/>
        </w:rPr>
        <w:t>&gt;(</w:t>
      </w:r>
      <w:proofErr w:type="gramEnd"/>
      <w:r w:rsidRPr="003872F3">
        <w:rPr>
          <w:rFonts w:ascii="Consolas" w:hAnsi="Consolas" w:cs="Consolas"/>
          <w:color w:val="000000" w:themeColor="text1"/>
          <w:sz w:val="19"/>
          <w:szCs w:val="19"/>
          <w:lang w:val="en-US"/>
        </w:rPr>
        <w:t xml:space="preserve">x =&gt; 100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((x[1]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(x[0], 2)), 2)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((1 - x[0]), 2) + 100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((x[2]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(x[1], 2)), 2)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((1 - x[1]), 2), 3, "</w:t>
      </w:r>
      <w:proofErr w:type="spellStart"/>
      <w:r w:rsidRPr="003872F3">
        <w:rPr>
          <w:rFonts w:ascii="Consolas" w:hAnsi="Consolas" w:cs="Consolas"/>
          <w:color w:val="000000" w:themeColor="text1"/>
          <w:sz w:val="19"/>
          <w:szCs w:val="19"/>
          <w:lang w:val="ru-RU"/>
        </w:rPr>
        <w:t>Функція</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Розенброка</w:t>
      </w:r>
      <w:proofErr w:type="spellEnd"/>
      <w:r w:rsidRPr="003872F3">
        <w:rPr>
          <w:rFonts w:ascii="Consolas" w:hAnsi="Consolas" w:cs="Consolas"/>
          <w:color w:val="000000" w:themeColor="text1"/>
          <w:sz w:val="19"/>
          <w:szCs w:val="19"/>
          <w:lang w:val="en-US"/>
        </w:rPr>
        <w:t xml:space="preserve"> (3 </w:t>
      </w:r>
      <w:proofErr w:type="spellStart"/>
      <w:r w:rsidRPr="003872F3">
        <w:rPr>
          <w:rFonts w:ascii="Consolas" w:hAnsi="Consolas" w:cs="Consolas"/>
          <w:color w:val="000000" w:themeColor="text1"/>
          <w:sz w:val="19"/>
          <w:szCs w:val="19"/>
          <w:lang w:val="ru-RU"/>
        </w:rPr>
        <w:t>змінні</w:t>
      </w:r>
      <w:proofErr w:type="spellEnd"/>
      <w:r w:rsidRPr="003872F3">
        <w:rPr>
          <w:rFonts w:ascii="Consolas" w:hAnsi="Consolas" w:cs="Consolas"/>
          <w:color w:val="000000" w:themeColor="text1"/>
          <w:sz w:val="19"/>
          <w:szCs w:val="19"/>
          <w:lang w:val="en-US"/>
        </w:rPr>
        <w:t>)"));</w:t>
      </w:r>
    </w:p>
    <w:p w14:paraId="3646F00A"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FunctionList.Add</w:t>
      </w:r>
      <w:proofErr w:type="spellEnd"/>
      <w:r w:rsidRPr="003872F3">
        <w:rPr>
          <w:rFonts w:ascii="Consolas" w:hAnsi="Consolas" w:cs="Consolas"/>
          <w:color w:val="000000" w:themeColor="text1"/>
          <w:sz w:val="19"/>
          <w:szCs w:val="19"/>
          <w:lang w:val="en-US"/>
        </w:rPr>
        <w:t>(new 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xml:space="preserve">, int, string&gt;(x =&gt; 100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((x[1]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(x[0], 2)), 2)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((1 - x[0]), 2) + 100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((x[2]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(x[1], 2)), 2)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((1 - x[1]), 2) + 100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((x[3]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(x[2], 2)), 2)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((1 - x[2]), 2), 4, "</w:t>
      </w:r>
      <w:proofErr w:type="spellStart"/>
      <w:r w:rsidRPr="003872F3">
        <w:rPr>
          <w:rFonts w:ascii="Consolas" w:hAnsi="Consolas" w:cs="Consolas"/>
          <w:color w:val="000000" w:themeColor="text1"/>
          <w:sz w:val="19"/>
          <w:szCs w:val="19"/>
          <w:lang w:val="ru-RU"/>
        </w:rPr>
        <w:t>Функція</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Розенброка</w:t>
      </w:r>
      <w:proofErr w:type="spellEnd"/>
      <w:r w:rsidRPr="003872F3">
        <w:rPr>
          <w:rFonts w:ascii="Consolas" w:hAnsi="Consolas" w:cs="Consolas"/>
          <w:color w:val="000000" w:themeColor="text1"/>
          <w:sz w:val="19"/>
          <w:szCs w:val="19"/>
          <w:lang w:val="en-US"/>
        </w:rPr>
        <w:t xml:space="preserve"> (4 </w:t>
      </w:r>
      <w:proofErr w:type="spellStart"/>
      <w:r w:rsidRPr="003872F3">
        <w:rPr>
          <w:rFonts w:ascii="Consolas" w:hAnsi="Consolas" w:cs="Consolas"/>
          <w:color w:val="000000" w:themeColor="text1"/>
          <w:sz w:val="19"/>
          <w:szCs w:val="19"/>
          <w:lang w:val="ru-RU"/>
        </w:rPr>
        <w:t>змінні</w:t>
      </w:r>
      <w:proofErr w:type="spellEnd"/>
      <w:r w:rsidRPr="003872F3">
        <w:rPr>
          <w:rFonts w:ascii="Consolas" w:hAnsi="Consolas" w:cs="Consolas"/>
          <w:color w:val="000000" w:themeColor="text1"/>
          <w:sz w:val="19"/>
          <w:szCs w:val="19"/>
          <w:lang w:val="en-US"/>
        </w:rPr>
        <w:t>)"));</w:t>
      </w:r>
    </w:p>
    <w:p w14:paraId="5A737B3C"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FunctionList.Add</w:t>
      </w:r>
      <w:proofErr w:type="spellEnd"/>
      <w:r w:rsidRPr="003872F3">
        <w:rPr>
          <w:rFonts w:ascii="Consolas" w:hAnsi="Consolas" w:cs="Consolas"/>
          <w:color w:val="000000" w:themeColor="text1"/>
          <w:sz w:val="19"/>
          <w:szCs w:val="19"/>
          <w:lang w:val="en-US"/>
        </w:rPr>
        <w:t>(new 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xml:space="preserve">, int, string&gt;(x =&gt; 100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((x[1]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(x[0], 2)), 2)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((1 - x[0]), 2) + 100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((x[2]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(x[1], 2)), 2)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((1 - x[1]), 2) + 100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((x[3]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(x[2], 2)), 2)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((1 - x[2]), 2) + 100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((x[4]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(x[3], 2)), 2)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((1 - x[3]), 2), 5, "</w:t>
      </w:r>
      <w:proofErr w:type="spellStart"/>
      <w:r w:rsidRPr="003872F3">
        <w:rPr>
          <w:rFonts w:ascii="Consolas" w:hAnsi="Consolas" w:cs="Consolas"/>
          <w:color w:val="000000" w:themeColor="text1"/>
          <w:sz w:val="19"/>
          <w:szCs w:val="19"/>
          <w:lang w:val="ru-RU"/>
        </w:rPr>
        <w:t>Функція</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Розенброка</w:t>
      </w:r>
      <w:proofErr w:type="spellEnd"/>
      <w:r w:rsidRPr="003872F3">
        <w:rPr>
          <w:rFonts w:ascii="Consolas" w:hAnsi="Consolas" w:cs="Consolas"/>
          <w:color w:val="000000" w:themeColor="text1"/>
          <w:sz w:val="19"/>
          <w:szCs w:val="19"/>
          <w:lang w:val="en-US"/>
        </w:rPr>
        <w:t xml:space="preserve"> (5 </w:t>
      </w:r>
      <w:proofErr w:type="spellStart"/>
      <w:r w:rsidRPr="003872F3">
        <w:rPr>
          <w:rFonts w:ascii="Consolas" w:hAnsi="Consolas" w:cs="Consolas"/>
          <w:color w:val="000000" w:themeColor="text1"/>
          <w:sz w:val="19"/>
          <w:szCs w:val="19"/>
          <w:lang w:val="ru-RU"/>
        </w:rPr>
        <w:t>змінних</w:t>
      </w:r>
      <w:proofErr w:type="spellEnd"/>
      <w:r w:rsidRPr="003872F3">
        <w:rPr>
          <w:rFonts w:ascii="Consolas" w:hAnsi="Consolas" w:cs="Consolas"/>
          <w:color w:val="000000" w:themeColor="text1"/>
          <w:sz w:val="19"/>
          <w:szCs w:val="19"/>
          <w:lang w:val="en-US"/>
        </w:rPr>
        <w:t>)"));</w:t>
      </w:r>
    </w:p>
    <w:p w14:paraId="1B4B9134"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FunctionList.Add</w:t>
      </w:r>
      <w:proofErr w:type="spellEnd"/>
      <w:r w:rsidRPr="003872F3">
        <w:rPr>
          <w:rFonts w:ascii="Consolas" w:hAnsi="Consolas" w:cs="Consolas"/>
          <w:color w:val="000000" w:themeColor="text1"/>
          <w:sz w:val="19"/>
          <w:szCs w:val="19"/>
          <w:lang w:val="en-US"/>
        </w:rPr>
        <w:t>(new 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int, string&gt;(x =&gt; 10 * 3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(x[0], 2) - 10 * </w:t>
      </w:r>
      <w:proofErr w:type="spellStart"/>
      <w:r w:rsidRPr="003872F3">
        <w:rPr>
          <w:rFonts w:ascii="Consolas" w:hAnsi="Consolas" w:cs="Consolas"/>
          <w:color w:val="000000" w:themeColor="text1"/>
          <w:sz w:val="19"/>
          <w:szCs w:val="19"/>
          <w:lang w:val="en-US"/>
        </w:rPr>
        <w:t>Math.Cos</w:t>
      </w:r>
      <w:proofErr w:type="spellEnd"/>
      <w:r w:rsidRPr="003872F3">
        <w:rPr>
          <w:rFonts w:ascii="Consolas" w:hAnsi="Consolas" w:cs="Consolas"/>
          <w:color w:val="000000" w:themeColor="text1"/>
          <w:sz w:val="19"/>
          <w:szCs w:val="19"/>
          <w:lang w:val="en-US"/>
        </w:rPr>
        <w:t xml:space="preserve">(2 * </w:t>
      </w:r>
      <w:proofErr w:type="spellStart"/>
      <w:r w:rsidRPr="003872F3">
        <w:rPr>
          <w:rFonts w:ascii="Consolas" w:hAnsi="Consolas" w:cs="Consolas"/>
          <w:color w:val="000000" w:themeColor="text1"/>
          <w:sz w:val="19"/>
          <w:szCs w:val="19"/>
          <w:lang w:val="en-US"/>
        </w:rPr>
        <w:t>Math.PI</w:t>
      </w:r>
      <w:proofErr w:type="spellEnd"/>
      <w:r w:rsidRPr="003872F3">
        <w:rPr>
          <w:rFonts w:ascii="Consolas" w:hAnsi="Consolas" w:cs="Consolas"/>
          <w:color w:val="000000" w:themeColor="text1"/>
          <w:sz w:val="19"/>
          <w:szCs w:val="19"/>
          <w:lang w:val="en-US"/>
        </w:rPr>
        <w:t xml:space="preserve"> * x[0]))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(x[1], 2) - 10 * </w:t>
      </w:r>
      <w:proofErr w:type="spellStart"/>
      <w:r w:rsidRPr="003872F3">
        <w:rPr>
          <w:rFonts w:ascii="Consolas" w:hAnsi="Consolas" w:cs="Consolas"/>
          <w:color w:val="000000" w:themeColor="text1"/>
          <w:sz w:val="19"/>
          <w:szCs w:val="19"/>
          <w:lang w:val="en-US"/>
        </w:rPr>
        <w:t>Math.Cos</w:t>
      </w:r>
      <w:proofErr w:type="spellEnd"/>
      <w:r w:rsidRPr="003872F3">
        <w:rPr>
          <w:rFonts w:ascii="Consolas" w:hAnsi="Consolas" w:cs="Consolas"/>
          <w:color w:val="000000" w:themeColor="text1"/>
          <w:sz w:val="19"/>
          <w:szCs w:val="19"/>
          <w:lang w:val="en-US"/>
        </w:rPr>
        <w:t xml:space="preserve">(2 * </w:t>
      </w:r>
      <w:proofErr w:type="spellStart"/>
      <w:r w:rsidRPr="003872F3">
        <w:rPr>
          <w:rFonts w:ascii="Consolas" w:hAnsi="Consolas" w:cs="Consolas"/>
          <w:color w:val="000000" w:themeColor="text1"/>
          <w:sz w:val="19"/>
          <w:szCs w:val="19"/>
          <w:lang w:val="en-US"/>
        </w:rPr>
        <w:t>Math.PI</w:t>
      </w:r>
      <w:proofErr w:type="spellEnd"/>
      <w:r w:rsidRPr="003872F3">
        <w:rPr>
          <w:rFonts w:ascii="Consolas" w:hAnsi="Consolas" w:cs="Consolas"/>
          <w:color w:val="000000" w:themeColor="text1"/>
          <w:sz w:val="19"/>
          <w:szCs w:val="19"/>
          <w:lang w:val="en-US"/>
        </w:rPr>
        <w:t xml:space="preserve"> * x[1]))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(x[2], 2) - 10 * </w:t>
      </w:r>
      <w:proofErr w:type="spellStart"/>
      <w:r w:rsidRPr="003872F3">
        <w:rPr>
          <w:rFonts w:ascii="Consolas" w:hAnsi="Consolas" w:cs="Consolas"/>
          <w:color w:val="000000" w:themeColor="text1"/>
          <w:sz w:val="19"/>
          <w:szCs w:val="19"/>
          <w:lang w:val="en-US"/>
        </w:rPr>
        <w:t>Math.Cos</w:t>
      </w:r>
      <w:proofErr w:type="spellEnd"/>
      <w:r w:rsidRPr="003872F3">
        <w:rPr>
          <w:rFonts w:ascii="Consolas" w:hAnsi="Consolas" w:cs="Consolas"/>
          <w:color w:val="000000" w:themeColor="text1"/>
          <w:sz w:val="19"/>
          <w:szCs w:val="19"/>
          <w:lang w:val="en-US"/>
        </w:rPr>
        <w:t xml:space="preserve">(2 * </w:t>
      </w:r>
      <w:proofErr w:type="spellStart"/>
      <w:r w:rsidRPr="003872F3">
        <w:rPr>
          <w:rFonts w:ascii="Consolas" w:hAnsi="Consolas" w:cs="Consolas"/>
          <w:color w:val="000000" w:themeColor="text1"/>
          <w:sz w:val="19"/>
          <w:szCs w:val="19"/>
          <w:lang w:val="en-US"/>
        </w:rPr>
        <w:t>Math.PI</w:t>
      </w:r>
      <w:proofErr w:type="spellEnd"/>
      <w:r w:rsidRPr="003872F3">
        <w:rPr>
          <w:rFonts w:ascii="Consolas" w:hAnsi="Consolas" w:cs="Consolas"/>
          <w:color w:val="000000" w:themeColor="text1"/>
          <w:sz w:val="19"/>
          <w:szCs w:val="19"/>
          <w:lang w:val="en-US"/>
        </w:rPr>
        <w:t xml:space="preserve"> * x[2])), 3, "</w:t>
      </w:r>
      <w:proofErr w:type="spellStart"/>
      <w:r w:rsidRPr="003872F3">
        <w:rPr>
          <w:rFonts w:ascii="Consolas" w:hAnsi="Consolas" w:cs="Consolas"/>
          <w:color w:val="000000" w:themeColor="text1"/>
          <w:sz w:val="19"/>
          <w:szCs w:val="19"/>
          <w:lang w:val="ru-RU"/>
        </w:rPr>
        <w:t>Функція</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Растрігіна</w:t>
      </w:r>
      <w:proofErr w:type="spellEnd"/>
      <w:r w:rsidRPr="003872F3">
        <w:rPr>
          <w:rFonts w:ascii="Consolas" w:hAnsi="Consolas" w:cs="Consolas"/>
          <w:color w:val="000000" w:themeColor="text1"/>
          <w:sz w:val="19"/>
          <w:szCs w:val="19"/>
          <w:lang w:val="en-US"/>
        </w:rPr>
        <w:t xml:space="preserve"> (3 </w:t>
      </w:r>
      <w:proofErr w:type="spellStart"/>
      <w:r w:rsidRPr="003872F3">
        <w:rPr>
          <w:rFonts w:ascii="Consolas" w:hAnsi="Consolas" w:cs="Consolas"/>
          <w:color w:val="000000" w:themeColor="text1"/>
          <w:sz w:val="19"/>
          <w:szCs w:val="19"/>
          <w:lang w:val="ru-RU"/>
        </w:rPr>
        <w:t>змінні</w:t>
      </w:r>
      <w:proofErr w:type="spellEnd"/>
      <w:r w:rsidRPr="003872F3">
        <w:rPr>
          <w:rFonts w:ascii="Consolas" w:hAnsi="Consolas" w:cs="Consolas"/>
          <w:color w:val="000000" w:themeColor="text1"/>
          <w:sz w:val="19"/>
          <w:szCs w:val="19"/>
          <w:lang w:val="en-US"/>
        </w:rPr>
        <w:t>)"));</w:t>
      </w:r>
    </w:p>
    <w:p w14:paraId="3D0E3AA7"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FunctionList.Add</w:t>
      </w:r>
      <w:proofErr w:type="spellEnd"/>
      <w:r w:rsidRPr="003872F3">
        <w:rPr>
          <w:rFonts w:ascii="Consolas" w:hAnsi="Consolas" w:cs="Consolas"/>
          <w:color w:val="000000" w:themeColor="text1"/>
          <w:sz w:val="19"/>
          <w:szCs w:val="19"/>
          <w:lang w:val="en-US"/>
        </w:rPr>
        <w:t>(new 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int, string&gt;(x =&gt; 10 * 4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(x[0], 2) - 10 * </w:t>
      </w:r>
      <w:proofErr w:type="spellStart"/>
      <w:r w:rsidRPr="003872F3">
        <w:rPr>
          <w:rFonts w:ascii="Consolas" w:hAnsi="Consolas" w:cs="Consolas"/>
          <w:color w:val="000000" w:themeColor="text1"/>
          <w:sz w:val="19"/>
          <w:szCs w:val="19"/>
          <w:lang w:val="en-US"/>
        </w:rPr>
        <w:t>Math.Cos</w:t>
      </w:r>
      <w:proofErr w:type="spellEnd"/>
      <w:r w:rsidRPr="003872F3">
        <w:rPr>
          <w:rFonts w:ascii="Consolas" w:hAnsi="Consolas" w:cs="Consolas"/>
          <w:color w:val="000000" w:themeColor="text1"/>
          <w:sz w:val="19"/>
          <w:szCs w:val="19"/>
          <w:lang w:val="en-US"/>
        </w:rPr>
        <w:t xml:space="preserve">(2 * </w:t>
      </w:r>
      <w:proofErr w:type="spellStart"/>
      <w:r w:rsidRPr="003872F3">
        <w:rPr>
          <w:rFonts w:ascii="Consolas" w:hAnsi="Consolas" w:cs="Consolas"/>
          <w:color w:val="000000" w:themeColor="text1"/>
          <w:sz w:val="19"/>
          <w:szCs w:val="19"/>
          <w:lang w:val="en-US"/>
        </w:rPr>
        <w:t>Math.PI</w:t>
      </w:r>
      <w:proofErr w:type="spellEnd"/>
      <w:r w:rsidRPr="003872F3">
        <w:rPr>
          <w:rFonts w:ascii="Consolas" w:hAnsi="Consolas" w:cs="Consolas"/>
          <w:color w:val="000000" w:themeColor="text1"/>
          <w:sz w:val="19"/>
          <w:szCs w:val="19"/>
          <w:lang w:val="en-US"/>
        </w:rPr>
        <w:t xml:space="preserve"> * x[0]))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(x[1], 2) - 10 * </w:t>
      </w:r>
      <w:proofErr w:type="spellStart"/>
      <w:r w:rsidRPr="003872F3">
        <w:rPr>
          <w:rFonts w:ascii="Consolas" w:hAnsi="Consolas" w:cs="Consolas"/>
          <w:color w:val="000000" w:themeColor="text1"/>
          <w:sz w:val="19"/>
          <w:szCs w:val="19"/>
          <w:lang w:val="en-US"/>
        </w:rPr>
        <w:t>Math.Cos</w:t>
      </w:r>
      <w:proofErr w:type="spellEnd"/>
      <w:r w:rsidRPr="003872F3">
        <w:rPr>
          <w:rFonts w:ascii="Consolas" w:hAnsi="Consolas" w:cs="Consolas"/>
          <w:color w:val="000000" w:themeColor="text1"/>
          <w:sz w:val="19"/>
          <w:szCs w:val="19"/>
          <w:lang w:val="en-US"/>
        </w:rPr>
        <w:t xml:space="preserve">(2 * </w:t>
      </w:r>
      <w:proofErr w:type="spellStart"/>
      <w:r w:rsidRPr="003872F3">
        <w:rPr>
          <w:rFonts w:ascii="Consolas" w:hAnsi="Consolas" w:cs="Consolas"/>
          <w:color w:val="000000" w:themeColor="text1"/>
          <w:sz w:val="19"/>
          <w:szCs w:val="19"/>
          <w:lang w:val="en-US"/>
        </w:rPr>
        <w:t>Math.PI</w:t>
      </w:r>
      <w:proofErr w:type="spellEnd"/>
      <w:r w:rsidRPr="003872F3">
        <w:rPr>
          <w:rFonts w:ascii="Consolas" w:hAnsi="Consolas" w:cs="Consolas"/>
          <w:color w:val="000000" w:themeColor="text1"/>
          <w:sz w:val="19"/>
          <w:szCs w:val="19"/>
          <w:lang w:val="en-US"/>
        </w:rPr>
        <w:t xml:space="preserve"> * x[1]))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(x[2], 2) - 10 * </w:t>
      </w:r>
      <w:proofErr w:type="spellStart"/>
      <w:r w:rsidRPr="003872F3">
        <w:rPr>
          <w:rFonts w:ascii="Consolas" w:hAnsi="Consolas" w:cs="Consolas"/>
          <w:color w:val="000000" w:themeColor="text1"/>
          <w:sz w:val="19"/>
          <w:szCs w:val="19"/>
          <w:lang w:val="en-US"/>
        </w:rPr>
        <w:t>Math.Cos</w:t>
      </w:r>
      <w:proofErr w:type="spellEnd"/>
      <w:r w:rsidRPr="003872F3">
        <w:rPr>
          <w:rFonts w:ascii="Consolas" w:hAnsi="Consolas" w:cs="Consolas"/>
          <w:color w:val="000000" w:themeColor="text1"/>
          <w:sz w:val="19"/>
          <w:szCs w:val="19"/>
          <w:lang w:val="en-US"/>
        </w:rPr>
        <w:t xml:space="preserve">(2 * </w:t>
      </w:r>
      <w:proofErr w:type="spellStart"/>
      <w:r w:rsidRPr="003872F3">
        <w:rPr>
          <w:rFonts w:ascii="Consolas" w:hAnsi="Consolas" w:cs="Consolas"/>
          <w:color w:val="000000" w:themeColor="text1"/>
          <w:sz w:val="19"/>
          <w:szCs w:val="19"/>
          <w:lang w:val="en-US"/>
        </w:rPr>
        <w:t>Math.PI</w:t>
      </w:r>
      <w:proofErr w:type="spellEnd"/>
      <w:r w:rsidRPr="003872F3">
        <w:rPr>
          <w:rFonts w:ascii="Consolas" w:hAnsi="Consolas" w:cs="Consolas"/>
          <w:color w:val="000000" w:themeColor="text1"/>
          <w:sz w:val="19"/>
          <w:szCs w:val="19"/>
          <w:lang w:val="en-US"/>
        </w:rPr>
        <w:t xml:space="preserve"> * x[2]))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(x[3], 2) - 10 * </w:t>
      </w:r>
      <w:proofErr w:type="spellStart"/>
      <w:r w:rsidRPr="003872F3">
        <w:rPr>
          <w:rFonts w:ascii="Consolas" w:hAnsi="Consolas" w:cs="Consolas"/>
          <w:color w:val="000000" w:themeColor="text1"/>
          <w:sz w:val="19"/>
          <w:szCs w:val="19"/>
          <w:lang w:val="en-US"/>
        </w:rPr>
        <w:t>Math.Cos</w:t>
      </w:r>
      <w:proofErr w:type="spellEnd"/>
      <w:r w:rsidRPr="003872F3">
        <w:rPr>
          <w:rFonts w:ascii="Consolas" w:hAnsi="Consolas" w:cs="Consolas"/>
          <w:color w:val="000000" w:themeColor="text1"/>
          <w:sz w:val="19"/>
          <w:szCs w:val="19"/>
          <w:lang w:val="en-US"/>
        </w:rPr>
        <w:t xml:space="preserve">(2 * </w:t>
      </w:r>
      <w:proofErr w:type="spellStart"/>
      <w:r w:rsidRPr="003872F3">
        <w:rPr>
          <w:rFonts w:ascii="Consolas" w:hAnsi="Consolas" w:cs="Consolas"/>
          <w:color w:val="000000" w:themeColor="text1"/>
          <w:sz w:val="19"/>
          <w:szCs w:val="19"/>
          <w:lang w:val="en-US"/>
        </w:rPr>
        <w:t>Math.PI</w:t>
      </w:r>
      <w:proofErr w:type="spellEnd"/>
      <w:r w:rsidRPr="003872F3">
        <w:rPr>
          <w:rFonts w:ascii="Consolas" w:hAnsi="Consolas" w:cs="Consolas"/>
          <w:color w:val="000000" w:themeColor="text1"/>
          <w:sz w:val="19"/>
          <w:szCs w:val="19"/>
          <w:lang w:val="en-US"/>
        </w:rPr>
        <w:t xml:space="preserve"> * x[3])), 4, "</w:t>
      </w:r>
      <w:proofErr w:type="spellStart"/>
      <w:r w:rsidRPr="003872F3">
        <w:rPr>
          <w:rFonts w:ascii="Consolas" w:hAnsi="Consolas" w:cs="Consolas"/>
          <w:color w:val="000000" w:themeColor="text1"/>
          <w:sz w:val="19"/>
          <w:szCs w:val="19"/>
          <w:lang w:val="ru-RU"/>
        </w:rPr>
        <w:t>Функція</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Растрігіна</w:t>
      </w:r>
      <w:proofErr w:type="spellEnd"/>
      <w:r w:rsidRPr="003872F3">
        <w:rPr>
          <w:rFonts w:ascii="Consolas" w:hAnsi="Consolas" w:cs="Consolas"/>
          <w:color w:val="000000" w:themeColor="text1"/>
          <w:sz w:val="19"/>
          <w:szCs w:val="19"/>
          <w:lang w:val="en-US"/>
        </w:rPr>
        <w:t xml:space="preserve"> (4 </w:t>
      </w:r>
      <w:proofErr w:type="spellStart"/>
      <w:r w:rsidRPr="003872F3">
        <w:rPr>
          <w:rFonts w:ascii="Consolas" w:hAnsi="Consolas" w:cs="Consolas"/>
          <w:color w:val="000000" w:themeColor="text1"/>
          <w:sz w:val="19"/>
          <w:szCs w:val="19"/>
          <w:lang w:val="ru-RU"/>
        </w:rPr>
        <w:t>змінні</w:t>
      </w:r>
      <w:proofErr w:type="spellEnd"/>
      <w:r w:rsidRPr="003872F3">
        <w:rPr>
          <w:rFonts w:ascii="Consolas" w:hAnsi="Consolas" w:cs="Consolas"/>
          <w:color w:val="000000" w:themeColor="text1"/>
          <w:sz w:val="19"/>
          <w:szCs w:val="19"/>
          <w:lang w:val="en-US"/>
        </w:rPr>
        <w:t>)"));</w:t>
      </w:r>
    </w:p>
    <w:p w14:paraId="65ECEC70" w14:textId="77777777" w:rsidR="003872F3" w:rsidRPr="00711327"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711327">
        <w:rPr>
          <w:rFonts w:ascii="Consolas" w:hAnsi="Consolas" w:cs="Consolas"/>
          <w:color w:val="000000" w:themeColor="text1"/>
          <w:sz w:val="19"/>
          <w:szCs w:val="19"/>
          <w:lang w:val="en-US"/>
        </w:rPr>
        <w:t>FunctionList.Add</w:t>
      </w:r>
      <w:proofErr w:type="spellEnd"/>
      <w:r w:rsidRPr="00711327">
        <w:rPr>
          <w:rFonts w:ascii="Consolas" w:hAnsi="Consolas" w:cs="Consolas"/>
          <w:color w:val="000000" w:themeColor="text1"/>
          <w:sz w:val="19"/>
          <w:szCs w:val="19"/>
          <w:lang w:val="en-US"/>
        </w:rPr>
        <w:t>(new Tuple&lt;</w:t>
      </w:r>
      <w:proofErr w:type="spellStart"/>
      <w:r w:rsidRPr="00711327">
        <w:rPr>
          <w:rFonts w:ascii="Consolas" w:hAnsi="Consolas" w:cs="Consolas"/>
          <w:color w:val="000000" w:themeColor="text1"/>
          <w:sz w:val="19"/>
          <w:szCs w:val="19"/>
          <w:lang w:val="en-US"/>
        </w:rPr>
        <w:t>FuncTemplate</w:t>
      </w:r>
      <w:proofErr w:type="spellEnd"/>
      <w:r w:rsidRPr="00711327">
        <w:rPr>
          <w:rFonts w:ascii="Consolas" w:hAnsi="Consolas" w:cs="Consolas"/>
          <w:color w:val="000000" w:themeColor="text1"/>
          <w:sz w:val="19"/>
          <w:szCs w:val="19"/>
          <w:lang w:val="en-US"/>
        </w:rPr>
        <w:t>, int, string&gt;(x =&gt; 10 * 5 + (</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 xml:space="preserve">(x[0], 2) - 10 * </w:t>
      </w:r>
      <w:proofErr w:type="spellStart"/>
      <w:r w:rsidRPr="00711327">
        <w:rPr>
          <w:rFonts w:ascii="Consolas" w:hAnsi="Consolas" w:cs="Consolas"/>
          <w:color w:val="000000" w:themeColor="text1"/>
          <w:sz w:val="19"/>
          <w:szCs w:val="19"/>
          <w:lang w:val="en-US"/>
        </w:rPr>
        <w:t>Math.Cos</w:t>
      </w:r>
      <w:proofErr w:type="spellEnd"/>
      <w:r w:rsidRPr="00711327">
        <w:rPr>
          <w:rFonts w:ascii="Consolas" w:hAnsi="Consolas" w:cs="Consolas"/>
          <w:color w:val="000000" w:themeColor="text1"/>
          <w:sz w:val="19"/>
          <w:szCs w:val="19"/>
          <w:lang w:val="en-US"/>
        </w:rPr>
        <w:t xml:space="preserve">(2 * </w:t>
      </w:r>
      <w:proofErr w:type="spellStart"/>
      <w:r w:rsidRPr="00711327">
        <w:rPr>
          <w:rFonts w:ascii="Consolas" w:hAnsi="Consolas" w:cs="Consolas"/>
          <w:color w:val="000000" w:themeColor="text1"/>
          <w:sz w:val="19"/>
          <w:szCs w:val="19"/>
          <w:lang w:val="en-US"/>
        </w:rPr>
        <w:t>Math.PI</w:t>
      </w:r>
      <w:proofErr w:type="spellEnd"/>
      <w:r w:rsidRPr="00711327">
        <w:rPr>
          <w:rFonts w:ascii="Consolas" w:hAnsi="Consolas" w:cs="Consolas"/>
          <w:color w:val="000000" w:themeColor="text1"/>
          <w:sz w:val="19"/>
          <w:szCs w:val="19"/>
          <w:lang w:val="en-US"/>
        </w:rPr>
        <w:t xml:space="preserve"> * x[0])) + (</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 xml:space="preserve">(x[1], 2) - 10 * </w:t>
      </w:r>
      <w:proofErr w:type="spellStart"/>
      <w:r w:rsidRPr="00711327">
        <w:rPr>
          <w:rFonts w:ascii="Consolas" w:hAnsi="Consolas" w:cs="Consolas"/>
          <w:color w:val="000000" w:themeColor="text1"/>
          <w:sz w:val="19"/>
          <w:szCs w:val="19"/>
          <w:lang w:val="en-US"/>
        </w:rPr>
        <w:t>Math.Cos</w:t>
      </w:r>
      <w:proofErr w:type="spellEnd"/>
      <w:r w:rsidRPr="00711327">
        <w:rPr>
          <w:rFonts w:ascii="Consolas" w:hAnsi="Consolas" w:cs="Consolas"/>
          <w:color w:val="000000" w:themeColor="text1"/>
          <w:sz w:val="19"/>
          <w:szCs w:val="19"/>
          <w:lang w:val="en-US"/>
        </w:rPr>
        <w:t xml:space="preserve">(2 * </w:t>
      </w:r>
      <w:proofErr w:type="spellStart"/>
      <w:r w:rsidRPr="00711327">
        <w:rPr>
          <w:rFonts w:ascii="Consolas" w:hAnsi="Consolas" w:cs="Consolas"/>
          <w:color w:val="000000" w:themeColor="text1"/>
          <w:sz w:val="19"/>
          <w:szCs w:val="19"/>
          <w:lang w:val="en-US"/>
        </w:rPr>
        <w:t>Math.PI</w:t>
      </w:r>
      <w:proofErr w:type="spellEnd"/>
      <w:r w:rsidRPr="00711327">
        <w:rPr>
          <w:rFonts w:ascii="Consolas" w:hAnsi="Consolas" w:cs="Consolas"/>
          <w:color w:val="000000" w:themeColor="text1"/>
          <w:sz w:val="19"/>
          <w:szCs w:val="19"/>
          <w:lang w:val="en-US"/>
        </w:rPr>
        <w:t xml:space="preserve"> * x[1])) + (</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 xml:space="preserve">(x[2], 2) - 10 * </w:t>
      </w:r>
      <w:proofErr w:type="spellStart"/>
      <w:r w:rsidRPr="00711327">
        <w:rPr>
          <w:rFonts w:ascii="Consolas" w:hAnsi="Consolas" w:cs="Consolas"/>
          <w:color w:val="000000" w:themeColor="text1"/>
          <w:sz w:val="19"/>
          <w:szCs w:val="19"/>
          <w:lang w:val="en-US"/>
        </w:rPr>
        <w:t>Math.Cos</w:t>
      </w:r>
      <w:proofErr w:type="spellEnd"/>
      <w:r w:rsidRPr="00711327">
        <w:rPr>
          <w:rFonts w:ascii="Consolas" w:hAnsi="Consolas" w:cs="Consolas"/>
          <w:color w:val="000000" w:themeColor="text1"/>
          <w:sz w:val="19"/>
          <w:szCs w:val="19"/>
          <w:lang w:val="en-US"/>
        </w:rPr>
        <w:t xml:space="preserve">(2 * </w:t>
      </w:r>
      <w:proofErr w:type="spellStart"/>
      <w:r w:rsidRPr="00711327">
        <w:rPr>
          <w:rFonts w:ascii="Consolas" w:hAnsi="Consolas" w:cs="Consolas"/>
          <w:color w:val="000000" w:themeColor="text1"/>
          <w:sz w:val="19"/>
          <w:szCs w:val="19"/>
          <w:lang w:val="en-US"/>
        </w:rPr>
        <w:t>Math.PI</w:t>
      </w:r>
      <w:proofErr w:type="spellEnd"/>
      <w:r w:rsidRPr="00711327">
        <w:rPr>
          <w:rFonts w:ascii="Consolas" w:hAnsi="Consolas" w:cs="Consolas"/>
          <w:color w:val="000000" w:themeColor="text1"/>
          <w:sz w:val="19"/>
          <w:szCs w:val="19"/>
          <w:lang w:val="en-US"/>
        </w:rPr>
        <w:t xml:space="preserve"> * x[2])) + </w:t>
      </w:r>
      <w:r w:rsidRPr="00711327">
        <w:rPr>
          <w:rFonts w:ascii="Consolas" w:hAnsi="Consolas" w:cs="Consolas"/>
          <w:color w:val="000000" w:themeColor="text1"/>
          <w:sz w:val="19"/>
          <w:szCs w:val="19"/>
          <w:lang w:val="en-US"/>
        </w:rPr>
        <w:lastRenderedPageBreak/>
        <w:t>(</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 xml:space="preserve">(x[3], 2) - 10 * </w:t>
      </w:r>
      <w:proofErr w:type="spellStart"/>
      <w:r w:rsidRPr="00711327">
        <w:rPr>
          <w:rFonts w:ascii="Consolas" w:hAnsi="Consolas" w:cs="Consolas"/>
          <w:color w:val="000000" w:themeColor="text1"/>
          <w:sz w:val="19"/>
          <w:szCs w:val="19"/>
          <w:lang w:val="en-US"/>
        </w:rPr>
        <w:t>Math.Cos</w:t>
      </w:r>
      <w:proofErr w:type="spellEnd"/>
      <w:r w:rsidRPr="00711327">
        <w:rPr>
          <w:rFonts w:ascii="Consolas" w:hAnsi="Consolas" w:cs="Consolas"/>
          <w:color w:val="000000" w:themeColor="text1"/>
          <w:sz w:val="19"/>
          <w:szCs w:val="19"/>
          <w:lang w:val="en-US"/>
        </w:rPr>
        <w:t xml:space="preserve">(2 * </w:t>
      </w:r>
      <w:proofErr w:type="spellStart"/>
      <w:r w:rsidRPr="00711327">
        <w:rPr>
          <w:rFonts w:ascii="Consolas" w:hAnsi="Consolas" w:cs="Consolas"/>
          <w:color w:val="000000" w:themeColor="text1"/>
          <w:sz w:val="19"/>
          <w:szCs w:val="19"/>
          <w:lang w:val="en-US"/>
        </w:rPr>
        <w:t>Math.PI</w:t>
      </w:r>
      <w:proofErr w:type="spellEnd"/>
      <w:r w:rsidRPr="00711327">
        <w:rPr>
          <w:rFonts w:ascii="Consolas" w:hAnsi="Consolas" w:cs="Consolas"/>
          <w:color w:val="000000" w:themeColor="text1"/>
          <w:sz w:val="19"/>
          <w:szCs w:val="19"/>
          <w:lang w:val="en-US"/>
        </w:rPr>
        <w:t xml:space="preserve"> * x[3])) + (</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 xml:space="preserve">(x[4], 2) - 10 * </w:t>
      </w:r>
      <w:proofErr w:type="spellStart"/>
      <w:r w:rsidRPr="00711327">
        <w:rPr>
          <w:rFonts w:ascii="Consolas" w:hAnsi="Consolas" w:cs="Consolas"/>
          <w:color w:val="000000" w:themeColor="text1"/>
          <w:sz w:val="19"/>
          <w:szCs w:val="19"/>
          <w:lang w:val="en-US"/>
        </w:rPr>
        <w:t>Math.Cos</w:t>
      </w:r>
      <w:proofErr w:type="spellEnd"/>
      <w:r w:rsidRPr="00711327">
        <w:rPr>
          <w:rFonts w:ascii="Consolas" w:hAnsi="Consolas" w:cs="Consolas"/>
          <w:color w:val="000000" w:themeColor="text1"/>
          <w:sz w:val="19"/>
          <w:szCs w:val="19"/>
          <w:lang w:val="en-US"/>
        </w:rPr>
        <w:t xml:space="preserve">(2 * </w:t>
      </w:r>
      <w:proofErr w:type="spellStart"/>
      <w:r w:rsidRPr="00711327">
        <w:rPr>
          <w:rFonts w:ascii="Consolas" w:hAnsi="Consolas" w:cs="Consolas"/>
          <w:color w:val="000000" w:themeColor="text1"/>
          <w:sz w:val="19"/>
          <w:szCs w:val="19"/>
          <w:lang w:val="en-US"/>
        </w:rPr>
        <w:t>Math.PI</w:t>
      </w:r>
      <w:proofErr w:type="spellEnd"/>
      <w:r w:rsidRPr="00711327">
        <w:rPr>
          <w:rFonts w:ascii="Consolas" w:hAnsi="Consolas" w:cs="Consolas"/>
          <w:color w:val="000000" w:themeColor="text1"/>
          <w:sz w:val="19"/>
          <w:szCs w:val="19"/>
          <w:lang w:val="en-US"/>
        </w:rPr>
        <w:t xml:space="preserve"> * x[4])), 5, "</w:t>
      </w:r>
      <w:proofErr w:type="spellStart"/>
      <w:r w:rsidRPr="003872F3">
        <w:rPr>
          <w:rFonts w:ascii="Consolas" w:hAnsi="Consolas" w:cs="Consolas"/>
          <w:color w:val="000000" w:themeColor="text1"/>
          <w:sz w:val="19"/>
          <w:szCs w:val="19"/>
          <w:lang w:val="ru-RU"/>
        </w:rPr>
        <w:t>Функція</w:t>
      </w:r>
      <w:proofErr w:type="spellEnd"/>
      <w:r w:rsidRPr="00711327">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Растрігіна</w:t>
      </w:r>
      <w:proofErr w:type="spellEnd"/>
      <w:r w:rsidRPr="00711327">
        <w:rPr>
          <w:rFonts w:ascii="Consolas" w:hAnsi="Consolas" w:cs="Consolas"/>
          <w:color w:val="000000" w:themeColor="text1"/>
          <w:sz w:val="19"/>
          <w:szCs w:val="19"/>
          <w:lang w:val="en-US"/>
        </w:rPr>
        <w:t xml:space="preserve"> (5 </w:t>
      </w:r>
      <w:proofErr w:type="spellStart"/>
      <w:r w:rsidRPr="003872F3">
        <w:rPr>
          <w:rFonts w:ascii="Consolas" w:hAnsi="Consolas" w:cs="Consolas"/>
          <w:color w:val="000000" w:themeColor="text1"/>
          <w:sz w:val="19"/>
          <w:szCs w:val="19"/>
          <w:lang w:val="ru-RU"/>
        </w:rPr>
        <w:t>змінних</w:t>
      </w:r>
      <w:proofErr w:type="spellEnd"/>
      <w:r w:rsidRPr="00711327">
        <w:rPr>
          <w:rFonts w:ascii="Consolas" w:hAnsi="Consolas" w:cs="Consolas"/>
          <w:color w:val="000000" w:themeColor="text1"/>
          <w:sz w:val="19"/>
          <w:szCs w:val="19"/>
          <w:lang w:val="en-US"/>
        </w:rPr>
        <w:t>)"));</w:t>
      </w:r>
    </w:p>
    <w:p w14:paraId="4D376160" w14:textId="77777777" w:rsidR="003872F3" w:rsidRPr="00711327"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 xml:space="preserve">            </w:t>
      </w:r>
      <w:proofErr w:type="spellStart"/>
      <w:r w:rsidRPr="00711327">
        <w:rPr>
          <w:rFonts w:ascii="Consolas" w:hAnsi="Consolas" w:cs="Consolas"/>
          <w:color w:val="000000" w:themeColor="text1"/>
          <w:sz w:val="19"/>
          <w:szCs w:val="19"/>
          <w:lang w:val="en-US"/>
        </w:rPr>
        <w:t>FunctionList.Add</w:t>
      </w:r>
      <w:proofErr w:type="spellEnd"/>
      <w:r w:rsidRPr="00711327">
        <w:rPr>
          <w:rFonts w:ascii="Consolas" w:hAnsi="Consolas" w:cs="Consolas"/>
          <w:color w:val="000000" w:themeColor="text1"/>
          <w:sz w:val="19"/>
          <w:szCs w:val="19"/>
          <w:lang w:val="en-US"/>
        </w:rPr>
        <w:t>(new Tuple&lt;</w:t>
      </w:r>
      <w:proofErr w:type="spellStart"/>
      <w:r w:rsidRPr="00711327">
        <w:rPr>
          <w:rFonts w:ascii="Consolas" w:hAnsi="Consolas" w:cs="Consolas"/>
          <w:color w:val="000000" w:themeColor="text1"/>
          <w:sz w:val="19"/>
          <w:szCs w:val="19"/>
          <w:lang w:val="en-US"/>
        </w:rPr>
        <w:t>FuncTemplate</w:t>
      </w:r>
      <w:proofErr w:type="spellEnd"/>
      <w:r w:rsidRPr="00711327">
        <w:rPr>
          <w:rFonts w:ascii="Consolas" w:hAnsi="Consolas" w:cs="Consolas"/>
          <w:color w:val="000000" w:themeColor="text1"/>
          <w:sz w:val="19"/>
          <w:szCs w:val="19"/>
          <w:lang w:val="en-US"/>
        </w:rPr>
        <w:t>, int, string</w:t>
      </w:r>
      <w:proofErr w:type="gramStart"/>
      <w:r w:rsidRPr="00711327">
        <w:rPr>
          <w:rFonts w:ascii="Consolas" w:hAnsi="Consolas" w:cs="Consolas"/>
          <w:color w:val="000000" w:themeColor="text1"/>
          <w:sz w:val="19"/>
          <w:szCs w:val="19"/>
          <w:lang w:val="en-US"/>
        </w:rPr>
        <w:t>&gt;(</w:t>
      </w:r>
      <w:proofErr w:type="gramEnd"/>
      <w:r w:rsidRPr="00711327">
        <w:rPr>
          <w:rFonts w:ascii="Consolas" w:hAnsi="Consolas" w:cs="Consolas"/>
          <w:color w:val="000000" w:themeColor="text1"/>
          <w:sz w:val="19"/>
          <w:szCs w:val="19"/>
          <w:lang w:val="en-US"/>
        </w:rPr>
        <w:t xml:space="preserve">x =&gt; -x[0] * </w:t>
      </w:r>
      <w:proofErr w:type="spellStart"/>
      <w:r w:rsidRPr="00711327">
        <w:rPr>
          <w:rFonts w:ascii="Consolas" w:hAnsi="Consolas" w:cs="Consolas"/>
          <w:color w:val="000000" w:themeColor="text1"/>
          <w:sz w:val="19"/>
          <w:szCs w:val="19"/>
          <w:lang w:val="en-US"/>
        </w:rPr>
        <w:t>Math.Sin</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Math.Abs</w:t>
      </w:r>
      <w:proofErr w:type="spellEnd"/>
      <w:r w:rsidRPr="00711327">
        <w:rPr>
          <w:rFonts w:ascii="Consolas" w:hAnsi="Consolas" w:cs="Consolas"/>
          <w:color w:val="000000" w:themeColor="text1"/>
          <w:sz w:val="19"/>
          <w:szCs w:val="19"/>
          <w:lang w:val="en-US"/>
        </w:rPr>
        <w:t xml:space="preserve">(x[0]), 1 /2 )) - x[1] * </w:t>
      </w:r>
      <w:proofErr w:type="spellStart"/>
      <w:r w:rsidRPr="00711327">
        <w:rPr>
          <w:rFonts w:ascii="Consolas" w:hAnsi="Consolas" w:cs="Consolas"/>
          <w:color w:val="000000" w:themeColor="text1"/>
          <w:sz w:val="19"/>
          <w:szCs w:val="19"/>
          <w:lang w:val="en-US"/>
        </w:rPr>
        <w:t>Math.Sin</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Math.Abs</w:t>
      </w:r>
      <w:proofErr w:type="spellEnd"/>
      <w:r w:rsidRPr="00711327">
        <w:rPr>
          <w:rFonts w:ascii="Consolas" w:hAnsi="Consolas" w:cs="Consolas"/>
          <w:color w:val="000000" w:themeColor="text1"/>
          <w:sz w:val="19"/>
          <w:szCs w:val="19"/>
          <w:lang w:val="en-US"/>
        </w:rPr>
        <w:t xml:space="preserve">(x[1]), 1 / 2)) - x[2] * </w:t>
      </w:r>
      <w:proofErr w:type="spellStart"/>
      <w:r w:rsidRPr="00711327">
        <w:rPr>
          <w:rFonts w:ascii="Consolas" w:hAnsi="Consolas" w:cs="Consolas"/>
          <w:color w:val="000000" w:themeColor="text1"/>
          <w:sz w:val="19"/>
          <w:szCs w:val="19"/>
          <w:lang w:val="en-US"/>
        </w:rPr>
        <w:t>Math.Sin</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Math.Abs</w:t>
      </w:r>
      <w:proofErr w:type="spellEnd"/>
      <w:r w:rsidRPr="00711327">
        <w:rPr>
          <w:rFonts w:ascii="Consolas" w:hAnsi="Consolas" w:cs="Consolas"/>
          <w:color w:val="000000" w:themeColor="text1"/>
          <w:sz w:val="19"/>
          <w:szCs w:val="19"/>
          <w:lang w:val="en-US"/>
        </w:rPr>
        <w:t>(x[2]), 1 / 2)), 3, "</w:t>
      </w:r>
      <w:proofErr w:type="spellStart"/>
      <w:r w:rsidRPr="003872F3">
        <w:rPr>
          <w:rFonts w:ascii="Consolas" w:hAnsi="Consolas" w:cs="Consolas"/>
          <w:color w:val="000000" w:themeColor="text1"/>
          <w:sz w:val="19"/>
          <w:szCs w:val="19"/>
          <w:lang w:val="ru-RU"/>
        </w:rPr>
        <w:t>Функція</w:t>
      </w:r>
      <w:proofErr w:type="spellEnd"/>
      <w:r w:rsidRPr="00711327">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Швефеля</w:t>
      </w:r>
      <w:proofErr w:type="spellEnd"/>
      <w:r w:rsidRPr="00711327">
        <w:rPr>
          <w:rFonts w:ascii="Consolas" w:hAnsi="Consolas" w:cs="Consolas"/>
          <w:color w:val="000000" w:themeColor="text1"/>
          <w:sz w:val="19"/>
          <w:szCs w:val="19"/>
          <w:lang w:val="en-US"/>
        </w:rPr>
        <w:t xml:space="preserve"> (3 </w:t>
      </w:r>
      <w:proofErr w:type="spellStart"/>
      <w:r w:rsidRPr="003872F3">
        <w:rPr>
          <w:rFonts w:ascii="Consolas" w:hAnsi="Consolas" w:cs="Consolas"/>
          <w:color w:val="000000" w:themeColor="text1"/>
          <w:sz w:val="19"/>
          <w:szCs w:val="19"/>
          <w:lang w:val="ru-RU"/>
        </w:rPr>
        <w:t>змінні</w:t>
      </w:r>
      <w:proofErr w:type="spellEnd"/>
      <w:r w:rsidRPr="00711327">
        <w:rPr>
          <w:rFonts w:ascii="Consolas" w:hAnsi="Consolas" w:cs="Consolas"/>
          <w:color w:val="000000" w:themeColor="text1"/>
          <w:sz w:val="19"/>
          <w:szCs w:val="19"/>
          <w:lang w:val="en-US"/>
        </w:rPr>
        <w:t>)"));</w:t>
      </w:r>
    </w:p>
    <w:p w14:paraId="609F6DCC" w14:textId="77777777" w:rsidR="003872F3" w:rsidRPr="00711327"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 xml:space="preserve">            </w:t>
      </w:r>
      <w:proofErr w:type="spellStart"/>
      <w:r w:rsidRPr="00711327">
        <w:rPr>
          <w:rFonts w:ascii="Consolas" w:hAnsi="Consolas" w:cs="Consolas"/>
          <w:color w:val="000000" w:themeColor="text1"/>
          <w:sz w:val="19"/>
          <w:szCs w:val="19"/>
          <w:lang w:val="en-US"/>
        </w:rPr>
        <w:t>FunctionList.Add</w:t>
      </w:r>
      <w:proofErr w:type="spellEnd"/>
      <w:r w:rsidRPr="00711327">
        <w:rPr>
          <w:rFonts w:ascii="Consolas" w:hAnsi="Consolas" w:cs="Consolas"/>
          <w:color w:val="000000" w:themeColor="text1"/>
          <w:sz w:val="19"/>
          <w:szCs w:val="19"/>
          <w:lang w:val="en-US"/>
        </w:rPr>
        <w:t>(new Tuple&lt;</w:t>
      </w:r>
      <w:proofErr w:type="spellStart"/>
      <w:r w:rsidRPr="00711327">
        <w:rPr>
          <w:rFonts w:ascii="Consolas" w:hAnsi="Consolas" w:cs="Consolas"/>
          <w:color w:val="000000" w:themeColor="text1"/>
          <w:sz w:val="19"/>
          <w:szCs w:val="19"/>
          <w:lang w:val="en-US"/>
        </w:rPr>
        <w:t>FuncTemplate</w:t>
      </w:r>
      <w:proofErr w:type="spellEnd"/>
      <w:r w:rsidRPr="00711327">
        <w:rPr>
          <w:rFonts w:ascii="Consolas" w:hAnsi="Consolas" w:cs="Consolas"/>
          <w:color w:val="000000" w:themeColor="text1"/>
          <w:sz w:val="19"/>
          <w:szCs w:val="19"/>
          <w:lang w:val="en-US"/>
        </w:rPr>
        <w:t xml:space="preserve">, int, string&gt;(x =&gt; -x[0] * </w:t>
      </w:r>
      <w:proofErr w:type="spellStart"/>
      <w:r w:rsidRPr="00711327">
        <w:rPr>
          <w:rFonts w:ascii="Consolas" w:hAnsi="Consolas" w:cs="Consolas"/>
          <w:color w:val="000000" w:themeColor="text1"/>
          <w:sz w:val="19"/>
          <w:szCs w:val="19"/>
          <w:lang w:val="en-US"/>
        </w:rPr>
        <w:t>Math.Sin</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Math.Abs</w:t>
      </w:r>
      <w:proofErr w:type="spellEnd"/>
      <w:r w:rsidRPr="00711327">
        <w:rPr>
          <w:rFonts w:ascii="Consolas" w:hAnsi="Consolas" w:cs="Consolas"/>
          <w:color w:val="000000" w:themeColor="text1"/>
          <w:sz w:val="19"/>
          <w:szCs w:val="19"/>
          <w:lang w:val="en-US"/>
        </w:rPr>
        <w:t xml:space="preserve">(x[0]), 1 / 2)) - x[1] * </w:t>
      </w:r>
      <w:proofErr w:type="spellStart"/>
      <w:r w:rsidRPr="00711327">
        <w:rPr>
          <w:rFonts w:ascii="Consolas" w:hAnsi="Consolas" w:cs="Consolas"/>
          <w:color w:val="000000" w:themeColor="text1"/>
          <w:sz w:val="19"/>
          <w:szCs w:val="19"/>
          <w:lang w:val="en-US"/>
        </w:rPr>
        <w:t>Math.Sin</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Math.Abs</w:t>
      </w:r>
      <w:proofErr w:type="spellEnd"/>
      <w:r w:rsidRPr="00711327">
        <w:rPr>
          <w:rFonts w:ascii="Consolas" w:hAnsi="Consolas" w:cs="Consolas"/>
          <w:color w:val="000000" w:themeColor="text1"/>
          <w:sz w:val="19"/>
          <w:szCs w:val="19"/>
          <w:lang w:val="en-US"/>
        </w:rPr>
        <w:t xml:space="preserve">(x[1]), 1 / 2)) - x[2] * </w:t>
      </w:r>
      <w:proofErr w:type="spellStart"/>
      <w:r w:rsidRPr="00711327">
        <w:rPr>
          <w:rFonts w:ascii="Consolas" w:hAnsi="Consolas" w:cs="Consolas"/>
          <w:color w:val="000000" w:themeColor="text1"/>
          <w:sz w:val="19"/>
          <w:szCs w:val="19"/>
          <w:lang w:val="en-US"/>
        </w:rPr>
        <w:t>Math.Sin</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Math.Abs</w:t>
      </w:r>
      <w:proofErr w:type="spellEnd"/>
      <w:r w:rsidRPr="00711327">
        <w:rPr>
          <w:rFonts w:ascii="Consolas" w:hAnsi="Consolas" w:cs="Consolas"/>
          <w:color w:val="000000" w:themeColor="text1"/>
          <w:sz w:val="19"/>
          <w:szCs w:val="19"/>
          <w:lang w:val="en-US"/>
        </w:rPr>
        <w:t xml:space="preserve">(x[2]), 1 / 2)) - x[3] * </w:t>
      </w:r>
      <w:proofErr w:type="spellStart"/>
      <w:r w:rsidRPr="00711327">
        <w:rPr>
          <w:rFonts w:ascii="Consolas" w:hAnsi="Consolas" w:cs="Consolas"/>
          <w:color w:val="000000" w:themeColor="text1"/>
          <w:sz w:val="19"/>
          <w:szCs w:val="19"/>
          <w:lang w:val="en-US"/>
        </w:rPr>
        <w:t>Math.Sin</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Math.Abs</w:t>
      </w:r>
      <w:proofErr w:type="spellEnd"/>
      <w:r w:rsidRPr="00711327">
        <w:rPr>
          <w:rFonts w:ascii="Consolas" w:hAnsi="Consolas" w:cs="Consolas"/>
          <w:color w:val="000000" w:themeColor="text1"/>
          <w:sz w:val="19"/>
          <w:szCs w:val="19"/>
          <w:lang w:val="en-US"/>
        </w:rPr>
        <w:t>(x[3]), 1 / 2)), 4, "</w:t>
      </w:r>
      <w:proofErr w:type="spellStart"/>
      <w:r w:rsidRPr="003872F3">
        <w:rPr>
          <w:rFonts w:ascii="Consolas" w:hAnsi="Consolas" w:cs="Consolas"/>
          <w:color w:val="000000" w:themeColor="text1"/>
          <w:sz w:val="19"/>
          <w:szCs w:val="19"/>
          <w:lang w:val="ru-RU"/>
        </w:rPr>
        <w:t>Функція</w:t>
      </w:r>
      <w:proofErr w:type="spellEnd"/>
      <w:r w:rsidRPr="00711327">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Швефеля</w:t>
      </w:r>
      <w:proofErr w:type="spellEnd"/>
      <w:r w:rsidRPr="00711327">
        <w:rPr>
          <w:rFonts w:ascii="Consolas" w:hAnsi="Consolas" w:cs="Consolas"/>
          <w:color w:val="000000" w:themeColor="text1"/>
          <w:sz w:val="19"/>
          <w:szCs w:val="19"/>
          <w:lang w:val="en-US"/>
        </w:rPr>
        <w:t xml:space="preserve"> (4 </w:t>
      </w:r>
      <w:proofErr w:type="spellStart"/>
      <w:r w:rsidRPr="003872F3">
        <w:rPr>
          <w:rFonts w:ascii="Consolas" w:hAnsi="Consolas" w:cs="Consolas"/>
          <w:color w:val="000000" w:themeColor="text1"/>
          <w:sz w:val="19"/>
          <w:szCs w:val="19"/>
          <w:lang w:val="ru-RU"/>
        </w:rPr>
        <w:t>змінні</w:t>
      </w:r>
      <w:proofErr w:type="spellEnd"/>
      <w:r w:rsidRPr="00711327">
        <w:rPr>
          <w:rFonts w:ascii="Consolas" w:hAnsi="Consolas" w:cs="Consolas"/>
          <w:color w:val="000000" w:themeColor="text1"/>
          <w:sz w:val="19"/>
          <w:szCs w:val="19"/>
          <w:lang w:val="en-US"/>
        </w:rPr>
        <w:t>)"));</w:t>
      </w:r>
    </w:p>
    <w:p w14:paraId="5F4427B7" w14:textId="77777777" w:rsidR="003872F3" w:rsidRPr="00711327"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 xml:space="preserve">            </w:t>
      </w:r>
      <w:proofErr w:type="spellStart"/>
      <w:r w:rsidRPr="00711327">
        <w:rPr>
          <w:rFonts w:ascii="Consolas" w:hAnsi="Consolas" w:cs="Consolas"/>
          <w:color w:val="000000" w:themeColor="text1"/>
          <w:sz w:val="19"/>
          <w:szCs w:val="19"/>
          <w:lang w:val="en-US"/>
        </w:rPr>
        <w:t>FunctionList.Add</w:t>
      </w:r>
      <w:proofErr w:type="spellEnd"/>
      <w:r w:rsidRPr="00711327">
        <w:rPr>
          <w:rFonts w:ascii="Consolas" w:hAnsi="Consolas" w:cs="Consolas"/>
          <w:color w:val="000000" w:themeColor="text1"/>
          <w:sz w:val="19"/>
          <w:szCs w:val="19"/>
          <w:lang w:val="en-US"/>
        </w:rPr>
        <w:t>(new Tuple&lt;</w:t>
      </w:r>
      <w:proofErr w:type="spellStart"/>
      <w:r w:rsidRPr="00711327">
        <w:rPr>
          <w:rFonts w:ascii="Consolas" w:hAnsi="Consolas" w:cs="Consolas"/>
          <w:color w:val="000000" w:themeColor="text1"/>
          <w:sz w:val="19"/>
          <w:szCs w:val="19"/>
          <w:lang w:val="en-US"/>
        </w:rPr>
        <w:t>FuncTemplate</w:t>
      </w:r>
      <w:proofErr w:type="spellEnd"/>
      <w:r w:rsidRPr="00711327">
        <w:rPr>
          <w:rFonts w:ascii="Consolas" w:hAnsi="Consolas" w:cs="Consolas"/>
          <w:color w:val="000000" w:themeColor="text1"/>
          <w:sz w:val="19"/>
          <w:szCs w:val="19"/>
          <w:lang w:val="en-US"/>
        </w:rPr>
        <w:t xml:space="preserve">, int, string&gt;(x =&gt; -x[0] * </w:t>
      </w:r>
      <w:proofErr w:type="spellStart"/>
      <w:r w:rsidRPr="00711327">
        <w:rPr>
          <w:rFonts w:ascii="Consolas" w:hAnsi="Consolas" w:cs="Consolas"/>
          <w:color w:val="000000" w:themeColor="text1"/>
          <w:sz w:val="19"/>
          <w:szCs w:val="19"/>
          <w:lang w:val="en-US"/>
        </w:rPr>
        <w:t>Math.Sin</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Math.Abs</w:t>
      </w:r>
      <w:proofErr w:type="spellEnd"/>
      <w:r w:rsidRPr="00711327">
        <w:rPr>
          <w:rFonts w:ascii="Consolas" w:hAnsi="Consolas" w:cs="Consolas"/>
          <w:color w:val="000000" w:themeColor="text1"/>
          <w:sz w:val="19"/>
          <w:szCs w:val="19"/>
          <w:lang w:val="en-US"/>
        </w:rPr>
        <w:t xml:space="preserve">(x[0]), 1 / 2)) - x[1] * </w:t>
      </w:r>
      <w:proofErr w:type="spellStart"/>
      <w:r w:rsidRPr="00711327">
        <w:rPr>
          <w:rFonts w:ascii="Consolas" w:hAnsi="Consolas" w:cs="Consolas"/>
          <w:color w:val="000000" w:themeColor="text1"/>
          <w:sz w:val="19"/>
          <w:szCs w:val="19"/>
          <w:lang w:val="en-US"/>
        </w:rPr>
        <w:t>Math.Sin</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Math.Abs</w:t>
      </w:r>
      <w:proofErr w:type="spellEnd"/>
      <w:r w:rsidRPr="00711327">
        <w:rPr>
          <w:rFonts w:ascii="Consolas" w:hAnsi="Consolas" w:cs="Consolas"/>
          <w:color w:val="000000" w:themeColor="text1"/>
          <w:sz w:val="19"/>
          <w:szCs w:val="19"/>
          <w:lang w:val="en-US"/>
        </w:rPr>
        <w:t xml:space="preserve">(x[1]), 1 / 2)) - x[2] * </w:t>
      </w:r>
      <w:proofErr w:type="spellStart"/>
      <w:r w:rsidRPr="00711327">
        <w:rPr>
          <w:rFonts w:ascii="Consolas" w:hAnsi="Consolas" w:cs="Consolas"/>
          <w:color w:val="000000" w:themeColor="text1"/>
          <w:sz w:val="19"/>
          <w:szCs w:val="19"/>
          <w:lang w:val="en-US"/>
        </w:rPr>
        <w:t>Math.Sin</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Math.Abs</w:t>
      </w:r>
      <w:proofErr w:type="spellEnd"/>
      <w:r w:rsidRPr="00711327">
        <w:rPr>
          <w:rFonts w:ascii="Consolas" w:hAnsi="Consolas" w:cs="Consolas"/>
          <w:color w:val="000000" w:themeColor="text1"/>
          <w:sz w:val="19"/>
          <w:szCs w:val="19"/>
          <w:lang w:val="en-US"/>
        </w:rPr>
        <w:t xml:space="preserve">(x[2]), 1 / 2)) - x[3] * </w:t>
      </w:r>
      <w:proofErr w:type="spellStart"/>
      <w:r w:rsidRPr="00711327">
        <w:rPr>
          <w:rFonts w:ascii="Consolas" w:hAnsi="Consolas" w:cs="Consolas"/>
          <w:color w:val="000000" w:themeColor="text1"/>
          <w:sz w:val="19"/>
          <w:szCs w:val="19"/>
          <w:lang w:val="en-US"/>
        </w:rPr>
        <w:t>Math.Sin</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Math.Abs</w:t>
      </w:r>
      <w:proofErr w:type="spellEnd"/>
      <w:r w:rsidRPr="00711327">
        <w:rPr>
          <w:rFonts w:ascii="Consolas" w:hAnsi="Consolas" w:cs="Consolas"/>
          <w:color w:val="000000" w:themeColor="text1"/>
          <w:sz w:val="19"/>
          <w:szCs w:val="19"/>
          <w:lang w:val="en-US"/>
        </w:rPr>
        <w:t xml:space="preserve">(x[3]), 1 / 2)) - x[4] * </w:t>
      </w:r>
      <w:proofErr w:type="spellStart"/>
      <w:r w:rsidRPr="00711327">
        <w:rPr>
          <w:rFonts w:ascii="Consolas" w:hAnsi="Consolas" w:cs="Consolas"/>
          <w:color w:val="000000" w:themeColor="text1"/>
          <w:sz w:val="19"/>
          <w:szCs w:val="19"/>
          <w:lang w:val="en-US"/>
        </w:rPr>
        <w:t>Math.Sin</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Math.Abs</w:t>
      </w:r>
      <w:proofErr w:type="spellEnd"/>
      <w:r w:rsidRPr="00711327">
        <w:rPr>
          <w:rFonts w:ascii="Consolas" w:hAnsi="Consolas" w:cs="Consolas"/>
          <w:color w:val="000000" w:themeColor="text1"/>
          <w:sz w:val="19"/>
          <w:szCs w:val="19"/>
          <w:lang w:val="en-US"/>
        </w:rPr>
        <w:t>(x[4]), 1 / 2)), 5, "</w:t>
      </w:r>
      <w:proofErr w:type="spellStart"/>
      <w:r w:rsidRPr="003872F3">
        <w:rPr>
          <w:rFonts w:ascii="Consolas" w:hAnsi="Consolas" w:cs="Consolas"/>
          <w:color w:val="000000" w:themeColor="text1"/>
          <w:sz w:val="19"/>
          <w:szCs w:val="19"/>
          <w:lang w:val="ru-RU"/>
        </w:rPr>
        <w:t>Функція</w:t>
      </w:r>
      <w:proofErr w:type="spellEnd"/>
      <w:r w:rsidRPr="00711327">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Швефеля</w:t>
      </w:r>
      <w:proofErr w:type="spellEnd"/>
      <w:r w:rsidRPr="00711327">
        <w:rPr>
          <w:rFonts w:ascii="Consolas" w:hAnsi="Consolas" w:cs="Consolas"/>
          <w:color w:val="000000" w:themeColor="text1"/>
          <w:sz w:val="19"/>
          <w:szCs w:val="19"/>
          <w:lang w:val="en-US"/>
        </w:rPr>
        <w:t xml:space="preserve"> (5 </w:t>
      </w:r>
      <w:proofErr w:type="spellStart"/>
      <w:r w:rsidRPr="003872F3">
        <w:rPr>
          <w:rFonts w:ascii="Consolas" w:hAnsi="Consolas" w:cs="Consolas"/>
          <w:color w:val="000000" w:themeColor="text1"/>
          <w:sz w:val="19"/>
          <w:szCs w:val="19"/>
          <w:lang w:val="ru-RU"/>
        </w:rPr>
        <w:t>змінних</w:t>
      </w:r>
      <w:proofErr w:type="spellEnd"/>
      <w:r w:rsidRPr="00711327">
        <w:rPr>
          <w:rFonts w:ascii="Consolas" w:hAnsi="Consolas" w:cs="Consolas"/>
          <w:color w:val="000000" w:themeColor="text1"/>
          <w:sz w:val="19"/>
          <w:szCs w:val="19"/>
          <w:lang w:val="en-US"/>
        </w:rPr>
        <w:t>)"));</w:t>
      </w:r>
    </w:p>
    <w:p w14:paraId="54B473F1" w14:textId="77777777" w:rsidR="003872F3" w:rsidRPr="00711327"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 xml:space="preserve">            </w:t>
      </w:r>
    </w:p>
    <w:p w14:paraId="29D0C3F0"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en-US"/>
        </w:rPr>
        <w:t>}</w:t>
      </w:r>
    </w:p>
    <w:p w14:paraId="48F98A6E"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2840794D"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static void </w:t>
      </w:r>
      <w:proofErr w:type="spellStart"/>
      <w:proofErr w:type="gramStart"/>
      <w:r w:rsidRPr="003872F3">
        <w:rPr>
          <w:rFonts w:ascii="Consolas" w:hAnsi="Consolas" w:cs="Consolas"/>
          <w:color w:val="000000" w:themeColor="text1"/>
          <w:sz w:val="19"/>
          <w:szCs w:val="19"/>
          <w:lang w:val="en-US"/>
        </w:rPr>
        <w:t>ShowFunctionList</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w:t>
      </w:r>
    </w:p>
    <w:p w14:paraId="4C7A428F"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09583BA6"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proofErr w:type="gramStart"/>
      <w:r w:rsidRPr="003872F3">
        <w:rPr>
          <w:rFonts w:ascii="Consolas" w:hAnsi="Consolas" w:cs="Consolas"/>
          <w:color w:val="000000" w:themeColor="text1"/>
          <w:sz w:val="19"/>
          <w:szCs w:val="19"/>
          <w:lang w:val="en-US"/>
        </w:rPr>
        <w:t>InitFunctons</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w:t>
      </w:r>
    </w:p>
    <w:p w14:paraId="18F4FEA9"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for (int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 0;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&lt; </w:t>
      </w:r>
      <w:proofErr w:type="spellStart"/>
      <w:r w:rsidRPr="003872F3">
        <w:rPr>
          <w:rFonts w:ascii="Consolas" w:hAnsi="Consolas" w:cs="Consolas"/>
          <w:color w:val="000000" w:themeColor="text1"/>
          <w:sz w:val="19"/>
          <w:szCs w:val="19"/>
          <w:lang w:val="en-US"/>
        </w:rPr>
        <w:t>FunctionList.Count</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09DA6B72"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Console.WriteLine</w:t>
      </w:r>
      <w:proofErr w:type="spellEnd"/>
      <w:r w:rsidRPr="003872F3">
        <w:rPr>
          <w:rFonts w:ascii="Consolas" w:hAnsi="Consolas" w:cs="Consolas"/>
          <w:color w:val="000000" w:themeColor="text1"/>
          <w:sz w:val="19"/>
          <w:szCs w:val="19"/>
          <w:lang w:val="en-US"/>
        </w:rPr>
        <w:t xml:space="preserve">("{0}. {1}",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FunctionList</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i</w:t>
      </w:r>
      <w:proofErr w:type="spellEnd"/>
      <w:proofErr w:type="gramStart"/>
      <w:r w:rsidRPr="003872F3">
        <w:rPr>
          <w:rFonts w:ascii="Consolas" w:hAnsi="Consolas" w:cs="Consolas"/>
          <w:color w:val="000000" w:themeColor="text1"/>
          <w:sz w:val="19"/>
          <w:szCs w:val="19"/>
          <w:lang w:val="en-US"/>
        </w:rPr>
        <w:t>].Item</w:t>
      </w:r>
      <w:proofErr w:type="gramEnd"/>
      <w:r w:rsidRPr="003872F3">
        <w:rPr>
          <w:rFonts w:ascii="Consolas" w:hAnsi="Consolas" w:cs="Consolas"/>
          <w:color w:val="000000" w:themeColor="text1"/>
          <w:sz w:val="19"/>
          <w:szCs w:val="19"/>
          <w:lang w:val="en-US"/>
        </w:rPr>
        <w:t>3);</w:t>
      </w:r>
    </w:p>
    <w:p w14:paraId="1B58A3EC"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w:t>
      </w:r>
    </w:p>
    <w:p w14:paraId="32954E5B"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 xml:space="preserve">        */</w:t>
      </w:r>
    </w:p>
    <w:p w14:paraId="24EBC6B0"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 xml:space="preserve">        ///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04320850"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 xml:space="preserve">        /// Выбор функции по его номеру</w:t>
      </w:r>
    </w:p>
    <w:p w14:paraId="0E758549"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 xml:space="preserve">        </w:t>
      </w:r>
      <w:r w:rsidRPr="003872F3">
        <w:rPr>
          <w:rFonts w:ascii="Consolas" w:hAnsi="Consolas" w:cs="Consolas"/>
          <w:color w:val="000000" w:themeColor="text1"/>
          <w:sz w:val="19"/>
          <w:szCs w:val="19"/>
          <w:lang w:val="en-US"/>
        </w:rPr>
        <w:t>/// &lt;/summary&gt;</w:t>
      </w:r>
    </w:p>
    <w:p w14:paraId="4D86F90A"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 &lt;param name="number"&gt;</w:t>
      </w:r>
      <w:r w:rsidRPr="003872F3">
        <w:rPr>
          <w:rFonts w:ascii="Consolas" w:hAnsi="Consolas" w:cs="Consolas"/>
          <w:color w:val="000000" w:themeColor="text1"/>
          <w:sz w:val="19"/>
          <w:szCs w:val="19"/>
          <w:lang w:val="ru-RU"/>
        </w:rPr>
        <w:t>Номер</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функции</w:t>
      </w:r>
      <w:r w:rsidRPr="003872F3">
        <w:rPr>
          <w:rFonts w:ascii="Consolas" w:hAnsi="Consolas" w:cs="Consolas"/>
          <w:color w:val="000000" w:themeColor="text1"/>
          <w:sz w:val="19"/>
          <w:szCs w:val="19"/>
          <w:lang w:val="en-US"/>
        </w:rPr>
        <w:t>&lt;/param&gt;</w:t>
      </w:r>
    </w:p>
    <w:p w14:paraId="4E0CE553"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 &lt;</w:t>
      </w:r>
      <w:proofErr w:type="spellStart"/>
      <w:r w:rsidRPr="003872F3">
        <w:rPr>
          <w:rFonts w:ascii="Consolas" w:hAnsi="Consolas" w:cs="Consolas"/>
          <w:color w:val="000000" w:themeColor="text1"/>
          <w:sz w:val="19"/>
          <w:szCs w:val="19"/>
          <w:lang w:val="ru-RU"/>
        </w:rPr>
        <w:t>returns</w:t>
      </w:r>
      <w:proofErr w:type="spellEnd"/>
      <w:r w:rsidRPr="003872F3">
        <w:rPr>
          <w:rFonts w:ascii="Consolas" w:hAnsi="Consolas" w:cs="Consolas"/>
          <w:color w:val="000000" w:themeColor="text1"/>
          <w:sz w:val="19"/>
          <w:szCs w:val="19"/>
          <w:lang w:val="ru-RU"/>
        </w:rPr>
        <w:t>&gt;Возвращает кортеж, состоящий из функции и ее количества аргументов. Если</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такой</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функции</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нет</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то</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возращается</w:t>
      </w:r>
      <w:proofErr w:type="spellEnd"/>
      <w:r w:rsidRPr="003872F3">
        <w:rPr>
          <w:rFonts w:ascii="Consolas" w:hAnsi="Consolas" w:cs="Consolas"/>
          <w:color w:val="000000" w:themeColor="text1"/>
          <w:sz w:val="19"/>
          <w:szCs w:val="19"/>
          <w:lang w:val="en-US"/>
        </w:rPr>
        <w:t xml:space="preserve"> null&lt;/returns&gt;</w:t>
      </w:r>
    </w:p>
    <w:p w14:paraId="5FC6822F"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static 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xml:space="preserve">, int&gt; </w:t>
      </w:r>
      <w:proofErr w:type="spellStart"/>
      <w:proofErr w:type="gramStart"/>
      <w:r w:rsidRPr="003872F3">
        <w:rPr>
          <w:rFonts w:ascii="Consolas" w:hAnsi="Consolas" w:cs="Consolas"/>
          <w:color w:val="000000" w:themeColor="text1"/>
          <w:sz w:val="19"/>
          <w:szCs w:val="19"/>
          <w:lang w:val="en-US"/>
        </w:rPr>
        <w:t>SelectFunction</w:t>
      </w:r>
      <w:proofErr w:type="spellEnd"/>
      <w:r w:rsidRPr="003872F3">
        <w:rPr>
          <w:rFonts w:ascii="Consolas" w:hAnsi="Consolas" w:cs="Consolas"/>
          <w:color w:val="000000" w:themeColor="text1"/>
          <w:sz w:val="19"/>
          <w:szCs w:val="19"/>
          <w:lang w:val="en-US"/>
        </w:rPr>
        <w:t>(</w:t>
      </w:r>
      <w:proofErr w:type="gramEnd"/>
      <w:r w:rsidRPr="003872F3">
        <w:rPr>
          <w:rFonts w:ascii="Consolas" w:hAnsi="Consolas" w:cs="Consolas"/>
          <w:color w:val="000000" w:themeColor="text1"/>
          <w:sz w:val="19"/>
          <w:szCs w:val="19"/>
          <w:lang w:val="en-US"/>
        </w:rPr>
        <w:t>int number)</w:t>
      </w:r>
    </w:p>
    <w:p w14:paraId="5D7D2787"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256259CF"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if (number &gt;= </w:t>
      </w:r>
      <w:proofErr w:type="spellStart"/>
      <w:r w:rsidRPr="003872F3">
        <w:rPr>
          <w:rFonts w:ascii="Consolas" w:hAnsi="Consolas" w:cs="Consolas"/>
          <w:color w:val="000000" w:themeColor="text1"/>
          <w:sz w:val="19"/>
          <w:szCs w:val="19"/>
          <w:lang w:val="en-US"/>
        </w:rPr>
        <w:t>FunctionList.Count</w:t>
      </w:r>
      <w:proofErr w:type="spellEnd"/>
      <w:r w:rsidRPr="003872F3">
        <w:rPr>
          <w:rFonts w:ascii="Consolas" w:hAnsi="Consolas" w:cs="Consolas"/>
          <w:color w:val="000000" w:themeColor="text1"/>
          <w:sz w:val="19"/>
          <w:szCs w:val="19"/>
          <w:lang w:val="en-US"/>
        </w:rPr>
        <w:t xml:space="preserve"> || number &lt; 0) return null;</w:t>
      </w:r>
    </w:p>
    <w:p w14:paraId="491C2607"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return new 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int&gt;(</w:t>
      </w:r>
      <w:proofErr w:type="spellStart"/>
      <w:r w:rsidRPr="003872F3">
        <w:rPr>
          <w:rFonts w:ascii="Consolas" w:hAnsi="Consolas" w:cs="Consolas"/>
          <w:color w:val="000000" w:themeColor="text1"/>
          <w:sz w:val="19"/>
          <w:szCs w:val="19"/>
          <w:lang w:val="en-US"/>
        </w:rPr>
        <w:t>FunctionList</w:t>
      </w:r>
      <w:proofErr w:type="spellEnd"/>
      <w:r w:rsidRPr="003872F3">
        <w:rPr>
          <w:rFonts w:ascii="Consolas" w:hAnsi="Consolas" w:cs="Consolas"/>
          <w:color w:val="000000" w:themeColor="text1"/>
          <w:sz w:val="19"/>
          <w:szCs w:val="19"/>
          <w:lang w:val="en-US"/>
        </w:rPr>
        <w:t>[number</w:t>
      </w:r>
      <w:proofErr w:type="gramStart"/>
      <w:r w:rsidRPr="003872F3">
        <w:rPr>
          <w:rFonts w:ascii="Consolas" w:hAnsi="Consolas" w:cs="Consolas"/>
          <w:color w:val="000000" w:themeColor="text1"/>
          <w:sz w:val="19"/>
          <w:szCs w:val="19"/>
          <w:lang w:val="en-US"/>
        </w:rPr>
        <w:t>].Item</w:t>
      </w:r>
      <w:proofErr w:type="gramEnd"/>
      <w:r w:rsidRPr="003872F3">
        <w:rPr>
          <w:rFonts w:ascii="Consolas" w:hAnsi="Consolas" w:cs="Consolas"/>
          <w:color w:val="000000" w:themeColor="text1"/>
          <w:sz w:val="19"/>
          <w:szCs w:val="19"/>
          <w:lang w:val="en-US"/>
        </w:rPr>
        <w:t xml:space="preserve">1, </w:t>
      </w:r>
      <w:proofErr w:type="spellStart"/>
      <w:r w:rsidRPr="003872F3">
        <w:rPr>
          <w:rFonts w:ascii="Consolas" w:hAnsi="Consolas" w:cs="Consolas"/>
          <w:color w:val="000000" w:themeColor="text1"/>
          <w:sz w:val="19"/>
          <w:szCs w:val="19"/>
          <w:lang w:val="en-US"/>
        </w:rPr>
        <w:t>FunctionList</w:t>
      </w:r>
      <w:proofErr w:type="spellEnd"/>
      <w:r w:rsidRPr="003872F3">
        <w:rPr>
          <w:rFonts w:ascii="Consolas" w:hAnsi="Consolas" w:cs="Consolas"/>
          <w:color w:val="000000" w:themeColor="text1"/>
          <w:sz w:val="19"/>
          <w:szCs w:val="19"/>
          <w:lang w:val="en-US"/>
        </w:rPr>
        <w:t>[number].Item2);</w:t>
      </w:r>
    </w:p>
    <w:p w14:paraId="57EBAD7D" w14:textId="77777777" w:rsidR="003872F3" w:rsidRPr="00711327"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r w:rsidRPr="00711327">
        <w:rPr>
          <w:rFonts w:ascii="Consolas" w:hAnsi="Consolas" w:cs="Consolas"/>
          <w:color w:val="000000" w:themeColor="text1"/>
          <w:sz w:val="19"/>
          <w:szCs w:val="19"/>
          <w:lang w:val="en-US"/>
        </w:rPr>
        <w:t>}</w:t>
      </w:r>
    </w:p>
    <w:p w14:paraId="076B712D" w14:textId="77777777" w:rsidR="003872F3" w:rsidRPr="00711327"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 xml:space="preserve">    }</w:t>
      </w:r>
    </w:p>
    <w:p w14:paraId="02A93B0B" w14:textId="3FE179E1" w:rsidR="003872F3" w:rsidRPr="00711327" w:rsidRDefault="003872F3" w:rsidP="003872F3">
      <w:pPr>
        <w:pStyle w:val="28"/>
        <w:ind w:firstLine="0"/>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w:t>
      </w:r>
    </w:p>
    <w:p w14:paraId="4D6B5AC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using System;</w:t>
      </w:r>
    </w:p>
    <w:p w14:paraId="2A85927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proofErr w:type="gramStart"/>
      <w:r w:rsidRPr="003872F3">
        <w:rPr>
          <w:rFonts w:ascii="Consolas" w:eastAsiaTheme="minorHAnsi" w:hAnsi="Consolas" w:cs="Consolas"/>
          <w:color w:val="000000" w:themeColor="text1"/>
          <w:sz w:val="19"/>
          <w:szCs w:val="19"/>
          <w:lang w:val="en-US"/>
        </w:rPr>
        <w:t>System.Collections.Generic</w:t>
      </w:r>
      <w:proofErr w:type="spellEnd"/>
      <w:proofErr w:type="gramEnd"/>
      <w:r w:rsidRPr="003872F3">
        <w:rPr>
          <w:rFonts w:ascii="Consolas" w:eastAsiaTheme="minorHAnsi" w:hAnsi="Consolas" w:cs="Consolas"/>
          <w:color w:val="000000" w:themeColor="text1"/>
          <w:sz w:val="19"/>
          <w:szCs w:val="19"/>
          <w:lang w:val="en-US"/>
        </w:rPr>
        <w:t>;</w:t>
      </w:r>
    </w:p>
    <w:p w14:paraId="61512F8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r w:rsidRPr="003872F3">
        <w:rPr>
          <w:rFonts w:ascii="Consolas" w:eastAsiaTheme="minorHAnsi" w:hAnsi="Consolas" w:cs="Consolas"/>
          <w:color w:val="000000" w:themeColor="text1"/>
          <w:sz w:val="19"/>
          <w:szCs w:val="19"/>
          <w:lang w:val="en-US"/>
        </w:rPr>
        <w:t>System.ComponentModel</w:t>
      </w:r>
      <w:proofErr w:type="spellEnd"/>
      <w:r w:rsidRPr="003872F3">
        <w:rPr>
          <w:rFonts w:ascii="Consolas" w:eastAsiaTheme="minorHAnsi" w:hAnsi="Consolas" w:cs="Consolas"/>
          <w:color w:val="000000" w:themeColor="text1"/>
          <w:sz w:val="19"/>
          <w:szCs w:val="19"/>
          <w:lang w:val="en-US"/>
        </w:rPr>
        <w:t>;</w:t>
      </w:r>
    </w:p>
    <w:p w14:paraId="02994CC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r w:rsidRPr="003872F3">
        <w:rPr>
          <w:rFonts w:ascii="Consolas" w:eastAsiaTheme="minorHAnsi" w:hAnsi="Consolas" w:cs="Consolas"/>
          <w:color w:val="000000" w:themeColor="text1"/>
          <w:sz w:val="19"/>
          <w:szCs w:val="19"/>
          <w:lang w:val="en-US"/>
        </w:rPr>
        <w:t>System.Data</w:t>
      </w:r>
      <w:proofErr w:type="spellEnd"/>
      <w:r w:rsidRPr="003872F3">
        <w:rPr>
          <w:rFonts w:ascii="Consolas" w:eastAsiaTheme="minorHAnsi" w:hAnsi="Consolas" w:cs="Consolas"/>
          <w:color w:val="000000" w:themeColor="text1"/>
          <w:sz w:val="19"/>
          <w:szCs w:val="19"/>
          <w:lang w:val="en-US"/>
        </w:rPr>
        <w:t>;</w:t>
      </w:r>
    </w:p>
    <w:p w14:paraId="4E221B2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r w:rsidRPr="003872F3">
        <w:rPr>
          <w:rFonts w:ascii="Consolas" w:eastAsiaTheme="minorHAnsi" w:hAnsi="Consolas" w:cs="Consolas"/>
          <w:color w:val="000000" w:themeColor="text1"/>
          <w:sz w:val="19"/>
          <w:szCs w:val="19"/>
          <w:lang w:val="en-US"/>
        </w:rPr>
        <w:t>System.Drawing</w:t>
      </w:r>
      <w:proofErr w:type="spellEnd"/>
      <w:r w:rsidRPr="003872F3">
        <w:rPr>
          <w:rFonts w:ascii="Consolas" w:eastAsiaTheme="minorHAnsi" w:hAnsi="Consolas" w:cs="Consolas"/>
          <w:color w:val="000000" w:themeColor="text1"/>
          <w:sz w:val="19"/>
          <w:szCs w:val="19"/>
          <w:lang w:val="en-US"/>
        </w:rPr>
        <w:t>;</w:t>
      </w:r>
    </w:p>
    <w:p w14:paraId="0D78398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r w:rsidRPr="003872F3">
        <w:rPr>
          <w:rFonts w:ascii="Consolas" w:eastAsiaTheme="minorHAnsi" w:hAnsi="Consolas" w:cs="Consolas"/>
          <w:color w:val="000000" w:themeColor="text1"/>
          <w:sz w:val="19"/>
          <w:szCs w:val="19"/>
          <w:lang w:val="en-US"/>
        </w:rPr>
        <w:t>System.Linq</w:t>
      </w:r>
      <w:proofErr w:type="spellEnd"/>
      <w:r w:rsidRPr="003872F3">
        <w:rPr>
          <w:rFonts w:ascii="Consolas" w:eastAsiaTheme="minorHAnsi" w:hAnsi="Consolas" w:cs="Consolas"/>
          <w:color w:val="000000" w:themeColor="text1"/>
          <w:sz w:val="19"/>
          <w:szCs w:val="19"/>
          <w:lang w:val="en-US"/>
        </w:rPr>
        <w:t>;</w:t>
      </w:r>
    </w:p>
    <w:p w14:paraId="5843CDC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r w:rsidRPr="003872F3">
        <w:rPr>
          <w:rFonts w:ascii="Consolas" w:eastAsiaTheme="minorHAnsi" w:hAnsi="Consolas" w:cs="Consolas"/>
          <w:color w:val="000000" w:themeColor="text1"/>
          <w:sz w:val="19"/>
          <w:szCs w:val="19"/>
          <w:lang w:val="en-US"/>
        </w:rPr>
        <w:t>System.Text</w:t>
      </w:r>
      <w:proofErr w:type="spellEnd"/>
      <w:r w:rsidRPr="003872F3">
        <w:rPr>
          <w:rFonts w:ascii="Consolas" w:eastAsiaTheme="minorHAnsi" w:hAnsi="Consolas" w:cs="Consolas"/>
          <w:color w:val="000000" w:themeColor="text1"/>
          <w:sz w:val="19"/>
          <w:szCs w:val="19"/>
          <w:lang w:val="en-US"/>
        </w:rPr>
        <w:t>;</w:t>
      </w:r>
    </w:p>
    <w:p w14:paraId="3C3A2E0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proofErr w:type="gramStart"/>
      <w:r w:rsidRPr="003872F3">
        <w:rPr>
          <w:rFonts w:ascii="Consolas" w:eastAsiaTheme="minorHAnsi" w:hAnsi="Consolas" w:cs="Consolas"/>
          <w:color w:val="000000" w:themeColor="text1"/>
          <w:sz w:val="19"/>
          <w:szCs w:val="19"/>
          <w:lang w:val="en-US"/>
        </w:rPr>
        <w:t>System.Threading.Tasks</w:t>
      </w:r>
      <w:proofErr w:type="spellEnd"/>
      <w:proofErr w:type="gramEnd"/>
      <w:r w:rsidRPr="003872F3">
        <w:rPr>
          <w:rFonts w:ascii="Consolas" w:eastAsiaTheme="minorHAnsi" w:hAnsi="Consolas" w:cs="Consolas"/>
          <w:color w:val="000000" w:themeColor="text1"/>
          <w:sz w:val="19"/>
          <w:szCs w:val="19"/>
          <w:lang w:val="en-US"/>
        </w:rPr>
        <w:t>;</w:t>
      </w:r>
    </w:p>
    <w:p w14:paraId="1F056BA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proofErr w:type="gramStart"/>
      <w:r w:rsidRPr="003872F3">
        <w:rPr>
          <w:rFonts w:ascii="Consolas" w:eastAsiaTheme="minorHAnsi" w:hAnsi="Consolas" w:cs="Consolas"/>
          <w:color w:val="000000" w:themeColor="text1"/>
          <w:sz w:val="19"/>
          <w:szCs w:val="19"/>
          <w:lang w:val="en-US"/>
        </w:rPr>
        <w:t>System.Windows.Forms</w:t>
      </w:r>
      <w:proofErr w:type="spellEnd"/>
      <w:proofErr w:type="gramEnd"/>
      <w:r w:rsidRPr="003872F3">
        <w:rPr>
          <w:rFonts w:ascii="Consolas" w:eastAsiaTheme="minorHAnsi" w:hAnsi="Consolas" w:cs="Consolas"/>
          <w:color w:val="000000" w:themeColor="text1"/>
          <w:sz w:val="19"/>
          <w:szCs w:val="19"/>
          <w:lang w:val="en-US"/>
        </w:rPr>
        <w:t>;</w:t>
      </w:r>
    </w:p>
    <w:p w14:paraId="2DFF078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r w:rsidRPr="003872F3">
        <w:rPr>
          <w:rFonts w:ascii="Consolas" w:eastAsiaTheme="minorHAnsi" w:hAnsi="Consolas" w:cs="Consolas"/>
          <w:color w:val="000000" w:themeColor="text1"/>
          <w:sz w:val="19"/>
          <w:szCs w:val="19"/>
          <w:lang w:val="en-US"/>
        </w:rPr>
        <w:t>System.Diagnostics</w:t>
      </w:r>
      <w:proofErr w:type="spellEnd"/>
      <w:r w:rsidRPr="003872F3">
        <w:rPr>
          <w:rFonts w:ascii="Consolas" w:eastAsiaTheme="minorHAnsi" w:hAnsi="Consolas" w:cs="Consolas"/>
          <w:color w:val="000000" w:themeColor="text1"/>
          <w:sz w:val="19"/>
          <w:szCs w:val="19"/>
          <w:lang w:val="en-US"/>
        </w:rPr>
        <w:t>;</w:t>
      </w:r>
    </w:p>
    <w:p w14:paraId="2BD1CD6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using FSS;</w:t>
      </w:r>
    </w:p>
    <w:p w14:paraId="2AC16A5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using GA;</w:t>
      </w:r>
    </w:p>
    <w:p w14:paraId="591A675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r w:rsidRPr="003872F3">
        <w:rPr>
          <w:rFonts w:ascii="Consolas" w:eastAsiaTheme="minorHAnsi" w:hAnsi="Consolas" w:cs="Consolas"/>
          <w:color w:val="000000" w:themeColor="text1"/>
          <w:sz w:val="19"/>
          <w:szCs w:val="19"/>
          <w:lang w:val="en-US"/>
        </w:rPr>
        <w:t>DatabaseConnection</w:t>
      </w:r>
      <w:proofErr w:type="spellEnd"/>
      <w:r w:rsidRPr="003872F3">
        <w:rPr>
          <w:rFonts w:ascii="Consolas" w:eastAsiaTheme="minorHAnsi" w:hAnsi="Consolas" w:cs="Consolas"/>
          <w:color w:val="000000" w:themeColor="text1"/>
          <w:sz w:val="19"/>
          <w:szCs w:val="19"/>
          <w:lang w:val="en-US"/>
        </w:rPr>
        <w:t>;</w:t>
      </w:r>
    </w:p>
    <w:p w14:paraId="64FB9AF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proofErr w:type="gramStart"/>
      <w:r w:rsidRPr="003872F3">
        <w:rPr>
          <w:rFonts w:ascii="Consolas" w:eastAsiaTheme="minorHAnsi" w:hAnsi="Consolas" w:cs="Consolas"/>
          <w:color w:val="000000" w:themeColor="text1"/>
          <w:sz w:val="19"/>
          <w:szCs w:val="19"/>
          <w:lang w:val="en-US"/>
        </w:rPr>
        <w:t>System.Data.SqlClient</w:t>
      </w:r>
      <w:proofErr w:type="spellEnd"/>
      <w:proofErr w:type="gramEnd"/>
      <w:r w:rsidRPr="003872F3">
        <w:rPr>
          <w:rFonts w:ascii="Consolas" w:eastAsiaTheme="minorHAnsi" w:hAnsi="Consolas" w:cs="Consolas"/>
          <w:color w:val="000000" w:themeColor="text1"/>
          <w:sz w:val="19"/>
          <w:szCs w:val="19"/>
          <w:lang w:val="en-US"/>
        </w:rPr>
        <w:t>;</w:t>
      </w:r>
    </w:p>
    <w:p w14:paraId="2374190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proofErr w:type="gramStart"/>
      <w:r w:rsidRPr="003872F3">
        <w:rPr>
          <w:rFonts w:ascii="Consolas" w:eastAsiaTheme="minorHAnsi" w:hAnsi="Consolas" w:cs="Consolas"/>
          <w:color w:val="000000" w:themeColor="text1"/>
          <w:sz w:val="19"/>
          <w:szCs w:val="19"/>
          <w:lang w:val="en-US"/>
        </w:rPr>
        <w:t>System.Text.RegularExpressions</w:t>
      </w:r>
      <w:proofErr w:type="spellEnd"/>
      <w:proofErr w:type="gramEnd"/>
      <w:r w:rsidRPr="003872F3">
        <w:rPr>
          <w:rFonts w:ascii="Consolas" w:eastAsiaTheme="minorHAnsi" w:hAnsi="Consolas" w:cs="Consolas"/>
          <w:color w:val="000000" w:themeColor="text1"/>
          <w:sz w:val="19"/>
          <w:szCs w:val="19"/>
          <w:lang w:val="en-US"/>
        </w:rPr>
        <w:t>;</w:t>
      </w:r>
    </w:p>
    <w:p w14:paraId="37F1A0C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r w:rsidRPr="003872F3">
        <w:rPr>
          <w:rFonts w:ascii="Consolas" w:eastAsiaTheme="minorHAnsi" w:hAnsi="Consolas" w:cs="Consolas"/>
          <w:color w:val="000000" w:themeColor="text1"/>
          <w:sz w:val="19"/>
          <w:szCs w:val="19"/>
          <w:lang w:val="en-US"/>
        </w:rPr>
        <w:t>System.Threading</w:t>
      </w:r>
      <w:proofErr w:type="spellEnd"/>
      <w:r w:rsidRPr="003872F3">
        <w:rPr>
          <w:rFonts w:ascii="Consolas" w:eastAsiaTheme="minorHAnsi" w:hAnsi="Consolas" w:cs="Consolas"/>
          <w:color w:val="000000" w:themeColor="text1"/>
          <w:sz w:val="19"/>
          <w:szCs w:val="19"/>
          <w:lang w:val="en-US"/>
        </w:rPr>
        <w:t>;</w:t>
      </w:r>
    </w:p>
    <w:p w14:paraId="4BB0B2D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proofErr w:type="gramStart"/>
      <w:r w:rsidRPr="003872F3">
        <w:rPr>
          <w:rFonts w:ascii="Consolas" w:eastAsiaTheme="minorHAnsi" w:hAnsi="Consolas" w:cs="Consolas"/>
          <w:color w:val="000000" w:themeColor="text1"/>
          <w:sz w:val="19"/>
          <w:szCs w:val="19"/>
          <w:lang w:val="en-US"/>
        </w:rPr>
        <w:t>System.Windows.Forms.DataVisualization</w:t>
      </w:r>
      <w:proofErr w:type="gramEnd"/>
      <w:r w:rsidRPr="003872F3">
        <w:rPr>
          <w:rFonts w:ascii="Consolas" w:eastAsiaTheme="minorHAnsi" w:hAnsi="Consolas" w:cs="Consolas"/>
          <w:color w:val="000000" w:themeColor="text1"/>
          <w:sz w:val="19"/>
          <w:szCs w:val="19"/>
          <w:lang w:val="en-US"/>
        </w:rPr>
        <w:t>.Charting</w:t>
      </w:r>
      <w:proofErr w:type="spellEnd"/>
      <w:r w:rsidRPr="003872F3">
        <w:rPr>
          <w:rFonts w:ascii="Consolas" w:eastAsiaTheme="minorHAnsi" w:hAnsi="Consolas" w:cs="Consolas"/>
          <w:color w:val="000000" w:themeColor="text1"/>
          <w:sz w:val="19"/>
          <w:szCs w:val="19"/>
          <w:lang w:val="en-US"/>
        </w:rPr>
        <w:t>;</w:t>
      </w:r>
    </w:p>
    <w:p w14:paraId="54CA2B8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r w:rsidRPr="003872F3">
        <w:rPr>
          <w:rFonts w:ascii="Consolas" w:eastAsiaTheme="minorHAnsi" w:hAnsi="Consolas" w:cs="Consolas"/>
          <w:color w:val="000000" w:themeColor="text1"/>
          <w:sz w:val="19"/>
          <w:szCs w:val="19"/>
          <w:lang w:val="en-US"/>
        </w:rPr>
        <w:t>ZedGraph</w:t>
      </w:r>
      <w:proofErr w:type="spellEnd"/>
      <w:r w:rsidRPr="003872F3">
        <w:rPr>
          <w:rFonts w:ascii="Consolas" w:eastAsiaTheme="minorHAnsi" w:hAnsi="Consolas" w:cs="Consolas"/>
          <w:color w:val="000000" w:themeColor="text1"/>
          <w:sz w:val="19"/>
          <w:szCs w:val="19"/>
          <w:lang w:val="en-US"/>
        </w:rPr>
        <w:t>;</w:t>
      </w:r>
    </w:p>
    <w:p w14:paraId="6AF4240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using </w:t>
      </w:r>
      <w:proofErr w:type="spellStart"/>
      <w:r w:rsidRPr="003872F3">
        <w:rPr>
          <w:rFonts w:ascii="Consolas" w:eastAsiaTheme="minorHAnsi" w:hAnsi="Consolas" w:cs="Consolas"/>
          <w:color w:val="000000" w:themeColor="text1"/>
          <w:sz w:val="19"/>
          <w:szCs w:val="19"/>
          <w:lang w:val="en-US"/>
        </w:rPr>
        <w:t>System.Globalization</w:t>
      </w:r>
      <w:proofErr w:type="spellEnd"/>
      <w:r w:rsidRPr="003872F3">
        <w:rPr>
          <w:rFonts w:ascii="Consolas" w:eastAsiaTheme="minorHAnsi" w:hAnsi="Consolas" w:cs="Consolas"/>
          <w:color w:val="000000" w:themeColor="text1"/>
          <w:sz w:val="19"/>
          <w:szCs w:val="19"/>
          <w:lang w:val="en-US"/>
        </w:rPr>
        <w:t>;</w:t>
      </w:r>
    </w:p>
    <w:p w14:paraId="3316AF1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0847756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namespace </w:t>
      </w:r>
      <w:proofErr w:type="spellStart"/>
      <w:r w:rsidRPr="003872F3">
        <w:rPr>
          <w:rFonts w:ascii="Consolas" w:eastAsiaTheme="minorHAnsi" w:hAnsi="Consolas" w:cs="Consolas"/>
          <w:color w:val="000000" w:themeColor="text1"/>
          <w:sz w:val="19"/>
          <w:szCs w:val="19"/>
          <w:lang w:val="en-US"/>
        </w:rPr>
        <w:t>FormsApp</w:t>
      </w:r>
      <w:proofErr w:type="spellEnd"/>
    </w:p>
    <w:p w14:paraId="386F897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w:t>
      </w:r>
    </w:p>
    <w:p w14:paraId="29F8A78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partial class Form</w:t>
      </w:r>
      <w:proofErr w:type="gramStart"/>
      <w:r w:rsidRPr="003872F3">
        <w:rPr>
          <w:rFonts w:ascii="Consolas" w:eastAsiaTheme="minorHAnsi" w:hAnsi="Consolas" w:cs="Consolas"/>
          <w:color w:val="000000" w:themeColor="text1"/>
          <w:sz w:val="19"/>
          <w:szCs w:val="19"/>
          <w:lang w:val="en-US"/>
        </w:rPr>
        <w:t>1 :</w:t>
      </w:r>
      <w:proofErr w:type="gramEnd"/>
      <w:r w:rsidRPr="003872F3">
        <w:rPr>
          <w:rFonts w:ascii="Consolas" w:eastAsiaTheme="minorHAnsi" w:hAnsi="Consolas" w:cs="Consolas"/>
          <w:color w:val="000000" w:themeColor="text1"/>
          <w:sz w:val="19"/>
          <w:szCs w:val="19"/>
          <w:lang w:val="en-US"/>
        </w:rPr>
        <w:t xml:space="preserve"> Form</w:t>
      </w:r>
    </w:p>
    <w:p w14:paraId="433F494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DEABF7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//GA</w:t>
      </w:r>
    </w:p>
    <w:p w14:paraId="61C1466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Population&lt;</w:t>
      </w:r>
      <w:proofErr w:type="spellStart"/>
      <w:r w:rsidRPr="003872F3">
        <w:rPr>
          <w:rFonts w:ascii="Consolas" w:eastAsiaTheme="minorHAnsi" w:hAnsi="Consolas" w:cs="Consolas"/>
          <w:color w:val="000000" w:themeColor="text1"/>
          <w:sz w:val="19"/>
          <w:szCs w:val="19"/>
          <w:lang w:val="en-US"/>
        </w:rPr>
        <w:t>BaseDoubleSpecies</w:t>
      </w:r>
      <w:proofErr w:type="spellEnd"/>
      <w:r w:rsidRPr="003872F3">
        <w:rPr>
          <w:rFonts w:ascii="Consolas" w:eastAsiaTheme="minorHAnsi" w:hAnsi="Consolas" w:cs="Consolas"/>
          <w:color w:val="000000" w:themeColor="text1"/>
          <w:sz w:val="19"/>
          <w:szCs w:val="19"/>
          <w:lang w:val="en-US"/>
        </w:rPr>
        <w:t>&lt;</w:t>
      </w:r>
      <w:proofErr w:type="spellStart"/>
      <w:r w:rsidRPr="003872F3">
        <w:rPr>
          <w:rFonts w:ascii="Consolas" w:eastAsiaTheme="minorHAnsi" w:hAnsi="Consolas" w:cs="Consolas"/>
          <w:color w:val="000000" w:themeColor="text1"/>
          <w:sz w:val="19"/>
          <w:szCs w:val="19"/>
          <w:lang w:val="en-US"/>
        </w:rPr>
        <w:t>UserFunctionsSpecies</w:t>
      </w:r>
      <w:proofErr w:type="spellEnd"/>
      <w:r w:rsidRPr="003872F3">
        <w:rPr>
          <w:rFonts w:ascii="Consolas" w:eastAsiaTheme="minorHAnsi" w:hAnsi="Consolas" w:cs="Consolas"/>
          <w:color w:val="000000" w:themeColor="text1"/>
          <w:sz w:val="19"/>
          <w:szCs w:val="19"/>
          <w:lang w:val="en-US"/>
        </w:rPr>
        <w:t xml:space="preserve">&gt;&gt; </w:t>
      </w:r>
      <w:proofErr w:type="spellStart"/>
      <w:r w:rsidRPr="003872F3">
        <w:rPr>
          <w:rFonts w:ascii="Consolas" w:eastAsiaTheme="minorHAnsi" w:hAnsi="Consolas" w:cs="Consolas"/>
          <w:color w:val="000000" w:themeColor="text1"/>
          <w:sz w:val="19"/>
          <w:szCs w:val="19"/>
          <w:lang w:val="en-US"/>
        </w:rPr>
        <w:t>m_Population</w:t>
      </w:r>
      <w:proofErr w:type="spellEnd"/>
      <w:r w:rsidRPr="003872F3">
        <w:rPr>
          <w:rFonts w:ascii="Consolas" w:eastAsiaTheme="minorHAnsi" w:hAnsi="Consolas" w:cs="Consolas"/>
          <w:color w:val="000000" w:themeColor="text1"/>
          <w:sz w:val="19"/>
          <w:szCs w:val="19"/>
          <w:lang w:val="en-US"/>
        </w:rPr>
        <w:t xml:space="preserve"> = new Population&lt;</w:t>
      </w:r>
      <w:proofErr w:type="spellStart"/>
      <w:r w:rsidRPr="003872F3">
        <w:rPr>
          <w:rFonts w:ascii="Consolas" w:eastAsiaTheme="minorHAnsi" w:hAnsi="Consolas" w:cs="Consolas"/>
          <w:color w:val="000000" w:themeColor="text1"/>
          <w:sz w:val="19"/>
          <w:szCs w:val="19"/>
          <w:lang w:val="en-US"/>
        </w:rPr>
        <w:t>BaseDoubleSpecies</w:t>
      </w:r>
      <w:proofErr w:type="spellEnd"/>
      <w:r w:rsidRPr="003872F3">
        <w:rPr>
          <w:rFonts w:ascii="Consolas" w:eastAsiaTheme="minorHAnsi" w:hAnsi="Consolas" w:cs="Consolas"/>
          <w:color w:val="000000" w:themeColor="text1"/>
          <w:sz w:val="19"/>
          <w:szCs w:val="19"/>
          <w:lang w:val="en-US"/>
        </w:rPr>
        <w:t>&lt;</w:t>
      </w:r>
      <w:proofErr w:type="spellStart"/>
      <w:r w:rsidRPr="003872F3">
        <w:rPr>
          <w:rFonts w:ascii="Consolas" w:eastAsiaTheme="minorHAnsi" w:hAnsi="Consolas" w:cs="Consolas"/>
          <w:color w:val="000000" w:themeColor="text1"/>
          <w:sz w:val="19"/>
          <w:szCs w:val="19"/>
          <w:lang w:val="en-US"/>
        </w:rPr>
        <w:t>UserFunctionsSpecies</w:t>
      </w:r>
      <w:proofErr w:type="spellEnd"/>
      <w:r w:rsidRPr="003872F3">
        <w:rPr>
          <w:rFonts w:ascii="Consolas" w:eastAsiaTheme="minorHAnsi" w:hAnsi="Consolas" w:cs="Consolas"/>
          <w:color w:val="000000" w:themeColor="text1"/>
          <w:sz w:val="19"/>
          <w:szCs w:val="19"/>
          <w:lang w:val="en-US"/>
        </w:rPr>
        <w:t>&gt;</w:t>
      </w:r>
      <w:proofErr w:type="gramStart"/>
      <w:r w:rsidRPr="003872F3">
        <w:rPr>
          <w:rFonts w:ascii="Consolas" w:eastAsiaTheme="minorHAnsi" w:hAnsi="Consolas" w:cs="Consolas"/>
          <w:color w:val="000000" w:themeColor="text1"/>
          <w:sz w:val="19"/>
          <w:szCs w:val="19"/>
          <w:lang w:val="en-US"/>
        </w:rPr>
        <w:t>&gt;(</w:t>
      </w:r>
      <w:proofErr w:type="gramEnd"/>
      <w:r w:rsidRPr="003872F3">
        <w:rPr>
          <w:rFonts w:ascii="Consolas" w:eastAsiaTheme="minorHAnsi" w:hAnsi="Consolas" w:cs="Consolas"/>
          <w:color w:val="000000" w:themeColor="text1"/>
          <w:sz w:val="19"/>
          <w:szCs w:val="19"/>
          <w:lang w:val="en-US"/>
        </w:rPr>
        <w:t>);</w:t>
      </w:r>
    </w:p>
    <w:p w14:paraId="4EB69A2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Analytics&lt;</w:t>
      </w:r>
      <w:proofErr w:type="spellStart"/>
      <w:r w:rsidRPr="003872F3">
        <w:rPr>
          <w:rFonts w:ascii="Consolas" w:eastAsiaTheme="minorHAnsi" w:hAnsi="Consolas" w:cs="Consolas"/>
          <w:color w:val="000000" w:themeColor="text1"/>
          <w:sz w:val="19"/>
          <w:szCs w:val="19"/>
          <w:lang w:val="en-US"/>
        </w:rPr>
        <w:t>UserFunctionsSpecies</w:t>
      </w:r>
      <w:proofErr w:type="spellEnd"/>
      <w:r w:rsidRPr="003872F3">
        <w:rPr>
          <w:rFonts w:ascii="Consolas" w:eastAsiaTheme="minorHAnsi" w:hAnsi="Consolas" w:cs="Consolas"/>
          <w:color w:val="000000" w:themeColor="text1"/>
          <w:sz w:val="19"/>
          <w:szCs w:val="19"/>
          <w:lang w:val="en-US"/>
        </w:rPr>
        <w:t xml:space="preserve">&gt; </w:t>
      </w:r>
      <w:proofErr w:type="spellStart"/>
      <w:r w:rsidRPr="003872F3">
        <w:rPr>
          <w:rFonts w:ascii="Consolas" w:eastAsiaTheme="minorHAnsi" w:hAnsi="Consolas" w:cs="Consolas"/>
          <w:color w:val="000000" w:themeColor="text1"/>
          <w:sz w:val="19"/>
          <w:szCs w:val="19"/>
          <w:lang w:val="en-US"/>
        </w:rPr>
        <w:t>m_Analytics</w:t>
      </w:r>
      <w:proofErr w:type="spellEnd"/>
      <w:r w:rsidRPr="003872F3">
        <w:rPr>
          <w:rFonts w:ascii="Consolas" w:eastAsiaTheme="minorHAnsi" w:hAnsi="Consolas" w:cs="Consolas"/>
          <w:color w:val="000000" w:themeColor="text1"/>
          <w:sz w:val="19"/>
          <w:szCs w:val="19"/>
          <w:lang w:val="en-US"/>
        </w:rPr>
        <w:t xml:space="preserve"> </w:t>
      </w:r>
      <w:proofErr w:type="gramStart"/>
      <w:r w:rsidRPr="003872F3">
        <w:rPr>
          <w:rFonts w:ascii="Consolas" w:eastAsiaTheme="minorHAnsi" w:hAnsi="Consolas" w:cs="Consolas"/>
          <w:color w:val="000000" w:themeColor="text1"/>
          <w:sz w:val="19"/>
          <w:szCs w:val="19"/>
          <w:lang w:val="en-US"/>
        </w:rPr>
        <w:t>=  new</w:t>
      </w:r>
      <w:proofErr w:type="gramEnd"/>
      <w:r w:rsidRPr="003872F3">
        <w:rPr>
          <w:rFonts w:ascii="Consolas" w:eastAsiaTheme="minorHAnsi" w:hAnsi="Consolas" w:cs="Consolas"/>
          <w:color w:val="000000" w:themeColor="text1"/>
          <w:sz w:val="19"/>
          <w:szCs w:val="19"/>
          <w:lang w:val="en-US"/>
        </w:rPr>
        <w:t xml:space="preserve"> Analytics&lt;</w:t>
      </w:r>
      <w:proofErr w:type="spellStart"/>
      <w:r w:rsidRPr="003872F3">
        <w:rPr>
          <w:rFonts w:ascii="Consolas" w:eastAsiaTheme="minorHAnsi" w:hAnsi="Consolas" w:cs="Consolas"/>
          <w:color w:val="000000" w:themeColor="text1"/>
          <w:sz w:val="19"/>
          <w:szCs w:val="19"/>
          <w:lang w:val="en-US"/>
        </w:rPr>
        <w:t>UserFunctionsSpecies</w:t>
      </w:r>
      <w:proofErr w:type="spellEnd"/>
      <w:r w:rsidRPr="003872F3">
        <w:rPr>
          <w:rFonts w:ascii="Consolas" w:eastAsiaTheme="minorHAnsi" w:hAnsi="Consolas" w:cs="Consolas"/>
          <w:color w:val="000000" w:themeColor="text1"/>
          <w:sz w:val="19"/>
          <w:szCs w:val="19"/>
          <w:lang w:val="en-US"/>
        </w:rPr>
        <w:t>&gt;();</w:t>
      </w:r>
    </w:p>
    <w:p w14:paraId="4E45E2D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6A1BAC1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//FSS</w:t>
      </w:r>
    </w:p>
    <w:p w14:paraId="42A6D13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static </w:t>
      </w:r>
      <w:proofErr w:type="spellStart"/>
      <w:r w:rsidRPr="003872F3">
        <w:rPr>
          <w:rFonts w:ascii="Consolas" w:eastAsiaTheme="minorHAnsi" w:hAnsi="Consolas" w:cs="Consolas"/>
          <w:color w:val="000000" w:themeColor="text1"/>
          <w:sz w:val="19"/>
          <w:szCs w:val="19"/>
          <w:lang w:val="en-US"/>
        </w:rPr>
        <w:t>UserFunctions.FuncTemplate</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selectedFunction</w:t>
      </w:r>
      <w:proofErr w:type="spellEnd"/>
      <w:r w:rsidRPr="003872F3">
        <w:rPr>
          <w:rFonts w:ascii="Consolas" w:eastAsiaTheme="minorHAnsi" w:hAnsi="Consolas" w:cs="Consolas"/>
          <w:color w:val="000000" w:themeColor="text1"/>
          <w:sz w:val="19"/>
          <w:szCs w:val="19"/>
          <w:lang w:val="en-US"/>
        </w:rPr>
        <w:t>;</w:t>
      </w:r>
    </w:p>
    <w:p w14:paraId="14B50E6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static int </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iterationCount</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populationSize</w:t>
      </w:r>
      <w:proofErr w:type="spellEnd"/>
      <w:r w:rsidRPr="003872F3">
        <w:rPr>
          <w:rFonts w:ascii="Consolas" w:eastAsiaTheme="minorHAnsi" w:hAnsi="Consolas" w:cs="Consolas"/>
          <w:color w:val="000000" w:themeColor="text1"/>
          <w:sz w:val="19"/>
          <w:szCs w:val="19"/>
          <w:lang w:val="en-US"/>
        </w:rPr>
        <w:t>;</w:t>
      </w:r>
    </w:p>
    <w:p w14:paraId="00F6AD6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static double </w:t>
      </w:r>
      <w:proofErr w:type="spellStart"/>
      <w:r w:rsidRPr="003872F3">
        <w:rPr>
          <w:rFonts w:ascii="Consolas" w:eastAsiaTheme="minorHAnsi" w:hAnsi="Consolas" w:cs="Consolas"/>
          <w:color w:val="000000" w:themeColor="text1"/>
          <w:sz w:val="19"/>
          <w:szCs w:val="19"/>
          <w:lang w:val="en-US"/>
        </w:rPr>
        <w:t>indivStepBegin</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indivStepEnd</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maxWeight</w:t>
      </w:r>
      <w:proofErr w:type="spellEnd"/>
      <w:r w:rsidRPr="003872F3">
        <w:rPr>
          <w:rFonts w:ascii="Consolas" w:eastAsiaTheme="minorHAnsi" w:hAnsi="Consolas" w:cs="Consolas"/>
          <w:color w:val="000000" w:themeColor="text1"/>
          <w:sz w:val="19"/>
          <w:szCs w:val="19"/>
          <w:lang w:val="en-US"/>
        </w:rPr>
        <w:t>;</w:t>
      </w:r>
    </w:p>
    <w:p w14:paraId="126751C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static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beginArea</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endArea</w:t>
      </w:r>
      <w:proofErr w:type="spellEnd"/>
      <w:r w:rsidRPr="003872F3">
        <w:rPr>
          <w:rFonts w:ascii="Consolas" w:eastAsiaTheme="minorHAnsi" w:hAnsi="Consolas" w:cs="Consolas"/>
          <w:color w:val="000000" w:themeColor="text1"/>
          <w:sz w:val="19"/>
          <w:szCs w:val="19"/>
          <w:lang w:val="en-US"/>
        </w:rPr>
        <w:t>;</w:t>
      </w:r>
    </w:p>
    <w:p w14:paraId="20B87DA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static </w:t>
      </w:r>
      <w:proofErr w:type="spellStart"/>
      <w:proofErr w:type="gramStart"/>
      <w:r w:rsidRPr="003872F3">
        <w:rPr>
          <w:rFonts w:ascii="Consolas" w:eastAsiaTheme="minorHAnsi" w:hAnsi="Consolas" w:cs="Consolas"/>
          <w:color w:val="000000" w:themeColor="text1"/>
          <w:sz w:val="19"/>
          <w:szCs w:val="19"/>
          <w:lang w:val="en-US"/>
        </w:rPr>
        <w:t>FishUniversal</w:t>
      </w:r>
      <w:proofErr w:type="spellEnd"/>
      <w:r w:rsidRPr="003872F3">
        <w:rPr>
          <w:rFonts w:ascii="Consolas" w:eastAsiaTheme="minorHAnsi" w:hAnsi="Consolas" w:cs="Consolas"/>
          <w:color w:val="000000" w:themeColor="text1"/>
          <w:sz w:val="19"/>
          <w:szCs w:val="19"/>
          <w:lang w:val="en-US"/>
        </w:rPr>
        <w:t>[</w:t>
      </w:r>
      <w:proofErr w:type="gramEnd"/>
      <w:r w:rsidRPr="003872F3">
        <w:rPr>
          <w:rFonts w:ascii="Consolas" w:eastAsiaTheme="minorHAnsi" w:hAnsi="Consolas" w:cs="Consolas"/>
          <w:color w:val="000000" w:themeColor="text1"/>
          <w:sz w:val="19"/>
          <w:szCs w:val="19"/>
          <w:lang w:val="en-US"/>
        </w:rPr>
        <w:t>] fishes;</w:t>
      </w:r>
    </w:p>
    <w:p w14:paraId="60B976E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static int </w:t>
      </w:r>
      <w:proofErr w:type="spellStart"/>
      <w:r w:rsidRPr="003872F3">
        <w:rPr>
          <w:rFonts w:ascii="Consolas" w:eastAsiaTheme="minorHAnsi" w:hAnsi="Consolas" w:cs="Consolas"/>
          <w:color w:val="000000" w:themeColor="text1"/>
          <w:sz w:val="19"/>
          <w:szCs w:val="19"/>
          <w:lang w:val="en-US"/>
        </w:rPr>
        <w:t>iterationNumber</w:t>
      </w:r>
      <w:proofErr w:type="spellEnd"/>
      <w:r w:rsidRPr="003872F3">
        <w:rPr>
          <w:rFonts w:ascii="Consolas" w:eastAsiaTheme="minorHAnsi" w:hAnsi="Consolas" w:cs="Consolas"/>
          <w:color w:val="000000" w:themeColor="text1"/>
          <w:sz w:val="19"/>
          <w:szCs w:val="19"/>
          <w:lang w:val="en-US"/>
        </w:rPr>
        <w:t>;</w:t>
      </w:r>
    </w:p>
    <w:p w14:paraId="4612539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static </w:t>
      </w:r>
      <w:proofErr w:type="spellStart"/>
      <w:r w:rsidRPr="003872F3">
        <w:rPr>
          <w:rFonts w:ascii="Consolas" w:eastAsiaTheme="minorHAnsi" w:hAnsi="Consolas" w:cs="Consolas"/>
          <w:color w:val="000000" w:themeColor="text1"/>
          <w:sz w:val="19"/>
          <w:szCs w:val="19"/>
          <w:lang w:val="en-US"/>
        </w:rPr>
        <w:t>BackgroundWorker</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bgWorker</w:t>
      </w:r>
      <w:proofErr w:type="spellEnd"/>
      <w:r w:rsidRPr="003872F3">
        <w:rPr>
          <w:rFonts w:ascii="Consolas" w:eastAsiaTheme="minorHAnsi" w:hAnsi="Consolas" w:cs="Consolas"/>
          <w:color w:val="000000" w:themeColor="text1"/>
          <w:sz w:val="19"/>
          <w:szCs w:val="19"/>
          <w:lang w:val="en-US"/>
        </w:rPr>
        <w:t>;</w:t>
      </w:r>
    </w:p>
    <w:p w14:paraId="481DB2B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static Stopwatch timer = new </w:t>
      </w:r>
      <w:proofErr w:type="gramStart"/>
      <w:r w:rsidRPr="003872F3">
        <w:rPr>
          <w:rFonts w:ascii="Consolas" w:eastAsiaTheme="minorHAnsi" w:hAnsi="Consolas" w:cs="Consolas"/>
          <w:color w:val="000000" w:themeColor="text1"/>
          <w:sz w:val="19"/>
          <w:szCs w:val="19"/>
          <w:lang w:val="en-US"/>
        </w:rPr>
        <w:t>Stopwatch(</w:t>
      </w:r>
      <w:proofErr w:type="gramEnd"/>
      <w:r w:rsidRPr="003872F3">
        <w:rPr>
          <w:rFonts w:ascii="Consolas" w:eastAsiaTheme="minorHAnsi" w:hAnsi="Consolas" w:cs="Consolas"/>
          <w:color w:val="000000" w:themeColor="text1"/>
          <w:sz w:val="19"/>
          <w:szCs w:val="19"/>
          <w:lang w:val="en-US"/>
        </w:rPr>
        <w:t>);</w:t>
      </w:r>
    </w:p>
    <w:p w14:paraId="365D7DF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static Stopwatch timer2 = new </w:t>
      </w:r>
      <w:proofErr w:type="gramStart"/>
      <w:r w:rsidRPr="003872F3">
        <w:rPr>
          <w:rFonts w:ascii="Consolas" w:eastAsiaTheme="minorHAnsi" w:hAnsi="Consolas" w:cs="Consolas"/>
          <w:color w:val="000000" w:themeColor="text1"/>
          <w:sz w:val="19"/>
          <w:szCs w:val="19"/>
          <w:lang w:val="en-US"/>
        </w:rPr>
        <w:t>Stopwatch(</w:t>
      </w:r>
      <w:proofErr w:type="gramEnd"/>
      <w:r w:rsidRPr="003872F3">
        <w:rPr>
          <w:rFonts w:ascii="Consolas" w:eastAsiaTheme="minorHAnsi" w:hAnsi="Consolas" w:cs="Consolas"/>
          <w:color w:val="000000" w:themeColor="text1"/>
          <w:sz w:val="19"/>
          <w:szCs w:val="19"/>
          <w:lang w:val="en-US"/>
        </w:rPr>
        <w:t>);</w:t>
      </w:r>
    </w:p>
    <w:p w14:paraId="3BB6D0D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static </w:t>
      </w:r>
      <w:proofErr w:type="gramStart"/>
      <w:r w:rsidRPr="003872F3">
        <w:rPr>
          <w:rFonts w:ascii="Consolas" w:eastAsiaTheme="minorHAnsi" w:hAnsi="Consolas" w:cs="Consolas"/>
          <w:color w:val="000000" w:themeColor="text1"/>
          <w:sz w:val="19"/>
          <w:szCs w:val="19"/>
          <w:lang w:val="en-US"/>
        </w:rPr>
        <w:t>double[</w:t>
      </w:r>
      <w:proofErr w:type="gram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nums</w:t>
      </w:r>
      <w:proofErr w:type="spellEnd"/>
      <w:r w:rsidRPr="003872F3">
        <w:rPr>
          <w:rFonts w:ascii="Consolas" w:eastAsiaTheme="minorHAnsi" w:hAnsi="Consolas" w:cs="Consolas"/>
          <w:color w:val="000000" w:themeColor="text1"/>
          <w:sz w:val="19"/>
          <w:szCs w:val="19"/>
          <w:lang w:val="en-US"/>
        </w:rPr>
        <w:t>;</w:t>
      </w:r>
    </w:p>
    <w:p w14:paraId="6F75921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0C72E7C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2F32B2B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Form1()</w:t>
      </w:r>
    </w:p>
    <w:p w14:paraId="46FE956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FB7885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InitializeComponent</w:t>
      </w:r>
      <w:proofErr w:type="spellEnd"/>
      <w:r w:rsidRPr="003872F3">
        <w:rPr>
          <w:rFonts w:ascii="Consolas" w:eastAsiaTheme="minorHAnsi" w:hAnsi="Consolas" w:cs="Consolas"/>
          <w:color w:val="000000" w:themeColor="text1"/>
          <w:sz w:val="19"/>
          <w:szCs w:val="19"/>
          <w:lang w:val="en-US"/>
        </w:rPr>
        <w:t>(</w:t>
      </w:r>
      <w:proofErr w:type="gramEnd"/>
      <w:r w:rsidRPr="003872F3">
        <w:rPr>
          <w:rFonts w:ascii="Consolas" w:eastAsiaTheme="minorHAnsi" w:hAnsi="Consolas" w:cs="Consolas"/>
          <w:color w:val="000000" w:themeColor="text1"/>
          <w:sz w:val="19"/>
          <w:szCs w:val="19"/>
          <w:lang w:val="en-US"/>
        </w:rPr>
        <w:t>);</w:t>
      </w:r>
    </w:p>
    <w:p w14:paraId="2EF609E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2FE5F73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UserFunctions.InitFunctons</w:t>
      </w:r>
      <w:proofErr w:type="spellEnd"/>
      <w:r w:rsidRPr="003872F3">
        <w:rPr>
          <w:rFonts w:ascii="Consolas" w:eastAsiaTheme="minorHAnsi" w:hAnsi="Consolas" w:cs="Consolas"/>
          <w:color w:val="000000" w:themeColor="text1"/>
          <w:sz w:val="19"/>
          <w:szCs w:val="19"/>
          <w:lang w:val="en-US"/>
        </w:rPr>
        <w:t>();</w:t>
      </w:r>
    </w:p>
    <w:p w14:paraId="244B050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 (int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0;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&lt; </w:t>
      </w:r>
      <w:proofErr w:type="spellStart"/>
      <w:proofErr w:type="gramStart"/>
      <w:r w:rsidRPr="003872F3">
        <w:rPr>
          <w:rFonts w:ascii="Consolas" w:eastAsiaTheme="minorHAnsi" w:hAnsi="Consolas" w:cs="Consolas"/>
          <w:color w:val="000000" w:themeColor="text1"/>
          <w:sz w:val="19"/>
          <w:szCs w:val="19"/>
          <w:lang w:val="en-US"/>
        </w:rPr>
        <w:t>UserFunctions.FunctionList.Count</w:t>
      </w:r>
      <w:proofErr w:type="spellEnd"/>
      <w:proofErr w:type="gram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w:t>
      </w:r>
    </w:p>
    <w:p w14:paraId="6D0DA36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gramStart"/>
      <w:r w:rsidRPr="003872F3">
        <w:rPr>
          <w:rFonts w:ascii="Consolas" w:eastAsiaTheme="minorHAnsi" w:hAnsi="Consolas" w:cs="Consolas"/>
          <w:color w:val="000000" w:themeColor="text1"/>
          <w:sz w:val="19"/>
          <w:szCs w:val="19"/>
          <w:lang w:val="en-US"/>
        </w:rPr>
        <w:t>comboBox1.Items.Add</w:t>
      </w:r>
      <w:proofErr w:type="gram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 " + </w:t>
      </w:r>
      <w:proofErr w:type="spellStart"/>
      <w:r w:rsidRPr="003872F3">
        <w:rPr>
          <w:rFonts w:ascii="Consolas" w:eastAsiaTheme="minorHAnsi" w:hAnsi="Consolas" w:cs="Consolas"/>
          <w:color w:val="000000" w:themeColor="text1"/>
          <w:sz w:val="19"/>
          <w:szCs w:val="19"/>
          <w:lang w:val="en-US"/>
        </w:rPr>
        <w:t>UserFunctions.FunctionList</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].Item3);</w:t>
      </w:r>
    </w:p>
    <w:p w14:paraId="3F42A4E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7ABCD66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 (int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0;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&lt; </w:t>
      </w:r>
      <w:proofErr w:type="spellStart"/>
      <w:proofErr w:type="gramStart"/>
      <w:r w:rsidRPr="003872F3">
        <w:rPr>
          <w:rFonts w:ascii="Consolas" w:eastAsiaTheme="minorHAnsi" w:hAnsi="Consolas" w:cs="Consolas"/>
          <w:color w:val="000000" w:themeColor="text1"/>
          <w:sz w:val="19"/>
          <w:szCs w:val="19"/>
          <w:lang w:val="en-US"/>
        </w:rPr>
        <w:t>UserFunctions.FunctionList.Count</w:t>
      </w:r>
      <w:proofErr w:type="spellEnd"/>
      <w:proofErr w:type="gram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w:t>
      </w:r>
    </w:p>
    <w:p w14:paraId="397A3F3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gramStart"/>
      <w:r w:rsidRPr="003872F3">
        <w:rPr>
          <w:rFonts w:ascii="Consolas" w:eastAsiaTheme="minorHAnsi" w:hAnsi="Consolas" w:cs="Consolas"/>
          <w:color w:val="000000" w:themeColor="text1"/>
          <w:sz w:val="19"/>
          <w:szCs w:val="19"/>
          <w:lang w:val="en-US"/>
        </w:rPr>
        <w:t>comboBox2.Items.Add</w:t>
      </w:r>
      <w:proofErr w:type="gram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 " + </w:t>
      </w:r>
      <w:proofErr w:type="spellStart"/>
      <w:r w:rsidRPr="003872F3">
        <w:rPr>
          <w:rFonts w:ascii="Consolas" w:eastAsiaTheme="minorHAnsi" w:hAnsi="Consolas" w:cs="Consolas"/>
          <w:color w:val="000000" w:themeColor="text1"/>
          <w:sz w:val="19"/>
          <w:szCs w:val="19"/>
          <w:lang w:val="en-US"/>
        </w:rPr>
        <w:t>UserFunctions.FunctionList</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].Item3);</w:t>
      </w:r>
    </w:p>
    <w:p w14:paraId="21D8803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9BAB5C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5ADBCB2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void </w:t>
      </w:r>
      <w:proofErr w:type="spellStart"/>
      <w:proofErr w:type="gramStart"/>
      <w:r w:rsidRPr="003872F3">
        <w:rPr>
          <w:rFonts w:ascii="Consolas" w:eastAsiaTheme="minorHAnsi" w:hAnsi="Consolas" w:cs="Consolas"/>
          <w:color w:val="000000" w:themeColor="text1"/>
          <w:sz w:val="19"/>
          <w:szCs w:val="19"/>
          <w:lang w:val="en-US"/>
        </w:rPr>
        <w:t>InputData</w:t>
      </w:r>
      <w:proofErr w:type="spellEnd"/>
      <w:r w:rsidRPr="003872F3">
        <w:rPr>
          <w:rFonts w:ascii="Consolas" w:eastAsiaTheme="minorHAnsi" w:hAnsi="Consolas" w:cs="Consolas"/>
          <w:color w:val="000000" w:themeColor="text1"/>
          <w:sz w:val="19"/>
          <w:szCs w:val="19"/>
          <w:lang w:val="en-US"/>
        </w:rPr>
        <w:t>(</w:t>
      </w:r>
      <w:proofErr w:type="gramEnd"/>
      <w:r w:rsidRPr="003872F3">
        <w:rPr>
          <w:rFonts w:ascii="Consolas" w:eastAsiaTheme="minorHAnsi" w:hAnsi="Consolas" w:cs="Consolas"/>
          <w:color w:val="000000" w:themeColor="text1"/>
          <w:sz w:val="19"/>
          <w:szCs w:val="19"/>
          <w:lang w:val="en-US"/>
        </w:rPr>
        <w:t>)</w:t>
      </w:r>
    </w:p>
    <w:p w14:paraId="3D0CDAA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12C0EF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int </w:t>
      </w:r>
      <w:proofErr w:type="spellStart"/>
      <w:r w:rsidRPr="003872F3">
        <w:rPr>
          <w:rFonts w:ascii="Consolas" w:eastAsiaTheme="minorHAnsi" w:hAnsi="Consolas" w:cs="Consolas"/>
          <w:color w:val="000000" w:themeColor="text1"/>
          <w:sz w:val="19"/>
          <w:szCs w:val="19"/>
          <w:lang w:val="en-US"/>
        </w:rPr>
        <w:t>selectedNumber</w:t>
      </w:r>
      <w:proofErr w:type="spellEnd"/>
      <w:r w:rsidRPr="003872F3">
        <w:rPr>
          <w:rFonts w:ascii="Consolas" w:eastAsiaTheme="minorHAnsi" w:hAnsi="Consolas" w:cs="Consolas"/>
          <w:color w:val="000000" w:themeColor="text1"/>
          <w:sz w:val="19"/>
          <w:szCs w:val="19"/>
          <w:lang w:val="en-US"/>
        </w:rPr>
        <w:t>;</w:t>
      </w:r>
    </w:p>
    <w:p w14:paraId="024696E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Tuple&lt;</w:t>
      </w:r>
      <w:proofErr w:type="spellStart"/>
      <w:r w:rsidRPr="003872F3">
        <w:rPr>
          <w:rFonts w:ascii="Consolas" w:eastAsiaTheme="minorHAnsi" w:hAnsi="Consolas" w:cs="Consolas"/>
          <w:color w:val="000000" w:themeColor="text1"/>
          <w:sz w:val="19"/>
          <w:szCs w:val="19"/>
          <w:lang w:val="en-US"/>
        </w:rPr>
        <w:t>UserFunctions.FuncTemplate</w:t>
      </w:r>
      <w:proofErr w:type="spellEnd"/>
      <w:r w:rsidRPr="003872F3">
        <w:rPr>
          <w:rFonts w:ascii="Consolas" w:eastAsiaTheme="minorHAnsi" w:hAnsi="Consolas" w:cs="Consolas"/>
          <w:color w:val="000000" w:themeColor="text1"/>
          <w:sz w:val="19"/>
          <w:szCs w:val="19"/>
          <w:lang w:val="en-US"/>
        </w:rPr>
        <w:t xml:space="preserve">, int&gt; </w:t>
      </w:r>
      <w:proofErr w:type="spellStart"/>
      <w:r w:rsidRPr="003872F3">
        <w:rPr>
          <w:rFonts w:ascii="Consolas" w:eastAsiaTheme="minorHAnsi" w:hAnsi="Consolas" w:cs="Consolas"/>
          <w:color w:val="000000" w:themeColor="text1"/>
          <w:sz w:val="19"/>
          <w:szCs w:val="19"/>
          <w:lang w:val="en-US"/>
        </w:rPr>
        <w:t>selectedItem</w:t>
      </w:r>
      <w:proofErr w:type="spellEnd"/>
      <w:r w:rsidRPr="003872F3">
        <w:rPr>
          <w:rFonts w:ascii="Consolas" w:eastAsiaTheme="minorHAnsi" w:hAnsi="Consolas" w:cs="Consolas"/>
          <w:color w:val="000000" w:themeColor="text1"/>
          <w:sz w:val="19"/>
          <w:szCs w:val="19"/>
          <w:lang w:val="en-US"/>
        </w:rPr>
        <w:t>;</w:t>
      </w:r>
    </w:p>
    <w:p w14:paraId="691739A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int.TryParse</w:t>
      </w:r>
      <w:proofErr w:type="spellEnd"/>
      <w:proofErr w:type="gramEnd"/>
      <w:r w:rsidRPr="003872F3">
        <w:rPr>
          <w:rFonts w:ascii="Consolas" w:eastAsiaTheme="minorHAnsi" w:hAnsi="Consolas" w:cs="Consolas"/>
          <w:color w:val="000000" w:themeColor="text1"/>
          <w:sz w:val="19"/>
          <w:szCs w:val="19"/>
          <w:lang w:val="en-US"/>
        </w:rPr>
        <w:t xml:space="preserve">(comboBox1.SelectedItem.ToString().Substring(0, 1), out </w:t>
      </w:r>
      <w:proofErr w:type="spellStart"/>
      <w:r w:rsidRPr="003872F3">
        <w:rPr>
          <w:rFonts w:ascii="Consolas" w:eastAsiaTheme="minorHAnsi" w:hAnsi="Consolas" w:cs="Consolas"/>
          <w:color w:val="000000" w:themeColor="text1"/>
          <w:sz w:val="19"/>
          <w:szCs w:val="19"/>
          <w:lang w:val="en-US"/>
        </w:rPr>
        <w:t>selectedNumber</w:t>
      </w:r>
      <w:proofErr w:type="spellEnd"/>
      <w:r w:rsidRPr="003872F3">
        <w:rPr>
          <w:rFonts w:ascii="Consolas" w:eastAsiaTheme="minorHAnsi" w:hAnsi="Consolas" w:cs="Consolas"/>
          <w:color w:val="000000" w:themeColor="text1"/>
          <w:sz w:val="19"/>
          <w:szCs w:val="19"/>
          <w:lang w:val="en-US"/>
        </w:rPr>
        <w:t>);</w:t>
      </w:r>
    </w:p>
    <w:p w14:paraId="3B0CE9C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selectedNumber</w:t>
      </w:r>
      <w:proofErr w:type="spellEnd"/>
      <w:r w:rsidRPr="003872F3">
        <w:rPr>
          <w:rFonts w:ascii="Consolas" w:eastAsiaTheme="minorHAnsi" w:hAnsi="Consolas" w:cs="Consolas"/>
          <w:color w:val="000000" w:themeColor="text1"/>
          <w:sz w:val="19"/>
          <w:szCs w:val="19"/>
          <w:lang w:val="en-US"/>
        </w:rPr>
        <w:t xml:space="preserve"> = comboBox1.SelectedIndex;</w:t>
      </w:r>
    </w:p>
    <w:p w14:paraId="797099A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w:t>
      </w:r>
      <w:proofErr w:type="spellStart"/>
      <w:r w:rsidRPr="003872F3">
        <w:rPr>
          <w:rFonts w:ascii="Consolas" w:eastAsiaTheme="minorHAnsi" w:hAnsi="Consolas" w:cs="Consolas"/>
          <w:color w:val="000000" w:themeColor="text1"/>
          <w:sz w:val="19"/>
          <w:szCs w:val="19"/>
          <w:lang w:val="en-US"/>
        </w:rPr>
        <w:t>selectedItem</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UserFunctions.SelectFunction</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selectedNumber</w:t>
      </w:r>
      <w:proofErr w:type="spellEnd"/>
      <w:r w:rsidRPr="003872F3">
        <w:rPr>
          <w:rFonts w:ascii="Consolas" w:eastAsiaTheme="minorHAnsi" w:hAnsi="Consolas" w:cs="Consolas"/>
          <w:color w:val="000000" w:themeColor="text1"/>
          <w:sz w:val="19"/>
          <w:szCs w:val="19"/>
          <w:lang w:val="en-US"/>
        </w:rPr>
        <w:t>);</w:t>
      </w:r>
    </w:p>
    <w:p w14:paraId="6FC2B3B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selectedFunction</w:t>
      </w:r>
      <w:proofErr w:type="spellEnd"/>
      <w:r w:rsidRPr="003872F3">
        <w:rPr>
          <w:rFonts w:ascii="Consolas" w:eastAsiaTheme="minorHAnsi" w:hAnsi="Consolas" w:cs="Consolas"/>
          <w:color w:val="000000" w:themeColor="text1"/>
          <w:sz w:val="19"/>
          <w:szCs w:val="19"/>
          <w:lang w:val="en-US"/>
        </w:rPr>
        <w:t xml:space="preserve"> = selectedItem.Item1;</w:t>
      </w:r>
    </w:p>
    <w:p w14:paraId="1B765C6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 xml:space="preserve"> = selectedItem.Item2;</w:t>
      </w:r>
    </w:p>
    <w:p w14:paraId="26C400A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4859348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beginArea</w:t>
      </w:r>
      <w:proofErr w:type="spellEnd"/>
      <w:r w:rsidRPr="003872F3">
        <w:rPr>
          <w:rFonts w:ascii="Consolas" w:eastAsiaTheme="minorHAnsi" w:hAnsi="Consolas" w:cs="Consolas"/>
          <w:color w:val="000000" w:themeColor="text1"/>
          <w:sz w:val="19"/>
          <w:szCs w:val="19"/>
          <w:lang w:val="en-US"/>
        </w:rPr>
        <w:t xml:space="preserve"> = new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w:t>
      </w:r>
    </w:p>
    <w:p w14:paraId="2141B5B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endArea</w:t>
      </w:r>
      <w:proofErr w:type="spellEnd"/>
      <w:r w:rsidRPr="003872F3">
        <w:rPr>
          <w:rFonts w:ascii="Consolas" w:eastAsiaTheme="minorHAnsi" w:hAnsi="Consolas" w:cs="Consolas"/>
          <w:color w:val="000000" w:themeColor="text1"/>
          <w:sz w:val="19"/>
          <w:szCs w:val="19"/>
          <w:lang w:val="en-US"/>
        </w:rPr>
        <w:t xml:space="preserve"> = new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w:t>
      </w:r>
    </w:p>
    <w:p w14:paraId="70E481DF"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double</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varForOut</w:t>
      </w:r>
      <w:proofErr w:type="spellEnd"/>
      <w:r w:rsidRPr="003872F3">
        <w:rPr>
          <w:rFonts w:ascii="Consolas" w:eastAsiaTheme="minorHAnsi" w:hAnsi="Consolas" w:cs="Consolas"/>
          <w:color w:val="000000" w:themeColor="text1"/>
          <w:sz w:val="19"/>
          <w:szCs w:val="19"/>
          <w:lang w:val="ru-RU"/>
        </w:rPr>
        <w:t xml:space="preserve"> = 0;</w:t>
      </w:r>
    </w:p>
    <w:p w14:paraId="09572CCB"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//Ввод </w:t>
      </w:r>
      <w:proofErr w:type="spellStart"/>
      <w:r w:rsidRPr="003872F3">
        <w:rPr>
          <w:rFonts w:ascii="Consolas" w:eastAsiaTheme="minorHAnsi" w:hAnsi="Consolas" w:cs="Consolas"/>
          <w:color w:val="000000" w:themeColor="text1"/>
          <w:sz w:val="19"/>
          <w:szCs w:val="19"/>
          <w:lang w:val="ru-RU"/>
        </w:rPr>
        <w:t>вверхней</w:t>
      </w:r>
      <w:proofErr w:type="spellEnd"/>
      <w:r w:rsidRPr="003872F3">
        <w:rPr>
          <w:rFonts w:ascii="Consolas" w:eastAsiaTheme="minorHAnsi" w:hAnsi="Consolas" w:cs="Consolas"/>
          <w:color w:val="000000" w:themeColor="text1"/>
          <w:sz w:val="19"/>
          <w:szCs w:val="19"/>
          <w:lang w:val="ru-RU"/>
        </w:rPr>
        <w:t xml:space="preserve"> границы области поиска</w:t>
      </w:r>
    </w:p>
    <w:p w14:paraId="705E270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xml:space="preserve">for (int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0;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&lt; </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w:t>
      </w:r>
    </w:p>
    <w:p w14:paraId="670D56F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5CD5C5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var matches =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(textBox1.Text, @"</w:t>
      </w:r>
      <w:proofErr w:type="gramStart"/>
      <w:r w:rsidRPr="003872F3">
        <w:rPr>
          <w:rFonts w:ascii="Consolas" w:eastAsiaTheme="minorHAnsi" w:hAnsi="Consolas" w:cs="Consolas"/>
          <w:color w:val="000000" w:themeColor="text1"/>
          <w:sz w:val="19"/>
          <w:szCs w:val="19"/>
          <w:lang w:val="en-US"/>
        </w:rPr>
        <w:t>^(</w:t>
      </w:r>
      <w:proofErr w:type="gramEnd"/>
      <w:r w:rsidRPr="003872F3">
        <w:rPr>
          <w:rFonts w:ascii="Consolas" w:eastAsiaTheme="minorHAnsi" w:hAnsi="Consolas" w:cs="Consolas"/>
          <w:color w:val="000000" w:themeColor="text1"/>
          <w:sz w:val="19"/>
          <w:szCs w:val="19"/>
          <w:lang w:val="en-US"/>
        </w:rPr>
        <w:t xml:space="preserve">-?)(0|([1-9][0-9]*))(\,[0-9]+)?$",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325CCBC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2D01638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(matches)</w:t>
      </w:r>
    </w:p>
    <w:p w14:paraId="29544FF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28D993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double.TryParse</w:t>
      </w:r>
      <w:proofErr w:type="spellEnd"/>
      <w:proofErr w:type="gramEnd"/>
      <w:r w:rsidRPr="003872F3">
        <w:rPr>
          <w:rFonts w:ascii="Consolas" w:eastAsiaTheme="minorHAnsi" w:hAnsi="Consolas" w:cs="Consolas"/>
          <w:color w:val="000000" w:themeColor="text1"/>
          <w:sz w:val="19"/>
          <w:szCs w:val="19"/>
          <w:lang w:val="en-US"/>
        </w:rPr>
        <w:t xml:space="preserve">(textBox1.Text, out </w:t>
      </w:r>
      <w:proofErr w:type="spellStart"/>
      <w:r w:rsidRPr="003872F3">
        <w:rPr>
          <w:rFonts w:ascii="Consolas" w:eastAsiaTheme="minorHAnsi" w:hAnsi="Consolas" w:cs="Consolas"/>
          <w:color w:val="000000" w:themeColor="text1"/>
          <w:sz w:val="19"/>
          <w:szCs w:val="19"/>
          <w:lang w:val="en-US"/>
        </w:rPr>
        <w:t>varForOut</w:t>
      </w:r>
      <w:proofErr w:type="spellEnd"/>
      <w:r w:rsidRPr="003872F3">
        <w:rPr>
          <w:rFonts w:ascii="Consolas" w:eastAsiaTheme="minorHAnsi" w:hAnsi="Consolas" w:cs="Consolas"/>
          <w:color w:val="000000" w:themeColor="text1"/>
          <w:sz w:val="19"/>
          <w:szCs w:val="19"/>
          <w:lang w:val="en-US"/>
        </w:rPr>
        <w:t>);</w:t>
      </w:r>
    </w:p>
    <w:p w14:paraId="2D3BB9E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endArea</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varForOut</w:t>
      </w:r>
      <w:proofErr w:type="spellEnd"/>
      <w:r w:rsidRPr="003872F3">
        <w:rPr>
          <w:rFonts w:ascii="Consolas" w:eastAsiaTheme="minorHAnsi" w:hAnsi="Consolas" w:cs="Consolas"/>
          <w:color w:val="000000" w:themeColor="text1"/>
          <w:sz w:val="19"/>
          <w:szCs w:val="19"/>
          <w:lang w:val="en-US"/>
        </w:rPr>
        <w:t>;</w:t>
      </w:r>
    </w:p>
    <w:p w14:paraId="6758CF5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516AA9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else</w:t>
      </w:r>
    </w:p>
    <w:p w14:paraId="619C7F2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BC81DB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textBox1.Text = "Error";</w:t>
      </w:r>
    </w:p>
    <w:p w14:paraId="5728E80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75AE3C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4E15E2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Ввод</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нижней</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границы</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области</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поиска</w:t>
      </w:r>
    </w:p>
    <w:p w14:paraId="64E6BB1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 (int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0;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&lt; </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w:t>
      </w:r>
    </w:p>
    <w:p w14:paraId="02A52E6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5F25B0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var matches =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(textBox2.Text, @"</w:t>
      </w:r>
      <w:proofErr w:type="gramStart"/>
      <w:r w:rsidRPr="003872F3">
        <w:rPr>
          <w:rFonts w:ascii="Consolas" w:eastAsiaTheme="minorHAnsi" w:hAnsi="Consolas" w:cs="Consolas"/>
          <w:color w:val="000000" w:themeColor="text1"/>
          <w:sz w:val="19"/>
          <w:szCs w:val="19"/>
          <w:lang w:val="en-US"/>
        </w:rPr>
        <w:t>^(</w:t>
      </w:r>
      <w:proofErr w:type="gramEnd"/>
      <w:r w:rsidRPr="003872F3">
        <w:rPr>
          <w:rFonts w:ascii="Consolas" w:eastAsiaTheme="minorHAnsi" w:hAnsi="Consolas" w:cs="Consolas"/>
          <w:color w:val="000000" w:themeColor="text1"/>
          <w:sz w:val="19"/>
          <w:szCs w:val="19"/>
          <w:lang w:val="en-US"/>
        </w:rPr>
        <w:t xml:space="preserve">-?)(0|([1-9][0-9]*))(\,[0-9]+)?$",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0D9B9A3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25787CC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(matches)</w:t>
      </w:r>
    </w:p>
    <w:p w14:paraId="1A57089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7F0D10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double.TryParse</w:t>
      </w:r>
      <w:proofErr w:type="spellEnd"/>
      <w:proofErr w:type="gramEnd"/>
      <w:r w:rsidRPr="003872F3">
        <w:rPr>
          <w:rFonts w:ascii="Consolas" w:eastAsiaTheme="minorHAnsi" w:hAnsi="Consolas" w:cs="Consolas"/>
          <w:color w:val="000000" w:themeColor="text1"/>
          <w:sz w:val="19"/>
          <w:szCs w:val="19"/>
          <w:lang w:val="en-US"/>
        </w:rPr>
        <w:t xml:space="preserve">(textBox2.Text, out </w:t>
      </w:r>
      <w:proofErr w:type="spellStart"/>
      <w:r w:rsidRPr="003872F3">
        <w:rPr>
          <w:rFonts w:ascii="Consolas" w:eastAsiaTheme="minorHAnsi" w:hAnsi="Consolas" w:cs="Consolas"/>
          <w:color w:val="000000" w:themeColor="text1"/>
          <w:sz w:val="19"/>
          <w:szCs w:val="19"/>
          <w:lang w:val="en-US"/>
        </w:rPr>
        <w:t>varForOut</w:t>
      </w:r>
      <w:proofErr w:type="spellEnd"/>
      <w:r w:rsidRPr="003872F3">
        <w:rPr>
          <w:rFonts w:ascii="Consolas" w:eastAsiaTheme="minorHAnsi" w:hAnsi="Consolas" w:cs="Consolas"/>
          <w:color w:val="000000" w:themeColor="text1"/>
          <w:sz w:val="19"/>
          <w:szCs w:val="19"/>
          <w:lang w:val="en-US"/>
        </w:rPr>
        <w:t>);</w:t>
      </w:r>
    </w:p>
    <w:p w14:paraId="0C9013C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beginArea</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varForOut</w:t>
      </w:r>
      <w:proofErr w:type="spellEnd"/>
      <w:r w:rsidRPr="003872F3">
        <w:rPr>
          <w:rFonts w:ascii="Consolas" w:eastAsiaTheme="minorHAnsi" w:hAnsi="Consolas" w:cs="Consolas"/>
          <w:color w:val="000000" w:themeColor="text1"/>
          <w:sz w:val="19"/>
          <w:szCs w:val="19"/>
          <w:lang w:val="en-US"/>
        </w:rPr>
        <w:t>;</w:t>
      </w:r>
    </w:p>
    <w:p w14:paraId="0E52593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8342EE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else</w:t>
      </w:r>
    </w:p>
    <w:p w14:paraId="54F80AB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ABEF9A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textBox2.Text = "Error";</w:t>
      </w:r>
    </w:p>
    <w:p w14:paraId="1B7D1F5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A29117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490FF6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49A2796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ввід</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к</w:t>
      </w:r>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ru-RU"/>
        </w:rPr>
        <w:t>сті</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ітерацій</w:t>
      </w:r>
      <w:proofErr w:type="spellEnd"/>
    </w:p>
    <w:p w14:paraId="7917D7E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var matches3 =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(textBox3.Text, @"^\d+$",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22C2AC4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2159220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if (matches3)</w:t>
      </w:r>
    </w:p>
    <w:p w14:paraId="737C0DE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792E7E8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iterationCount</w:t>
      </w:r>
      <w:proofErr w:type="spellEnd"/>
      <w:r w:rsidRPr="003872F3">
        <w:rPr>
          <w:rFonts w:ascii="Consolas" w:eastAsiaTheme="minorHAnsi" w:hAnsi="Consolas" w:cs="Consolas"/>
          <w:color w:val="000000" w:themeColor="text1"/>
          <w:sz w:val="19"/>
          <w:szCs w:val="19"/>
          <w:lang w:val="en-US"/>
        </w:rPr>
        <w:t xml:space="preserve"> = Convert.ToInt32(textBox3.Text);</w:t>
      </w:r>
    </w:p>
    <w:p w14:paraId="07B90DF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15A49A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else</w:t>
      </w:r>
    </w:p>
    <w:p w14:paraId="5FC83B9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FA4263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textBox3.Text = "Error";</w:t>
      </w:r>
    </w:p>
    <w:p w14:paraId="775A010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2E7A5C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ввід</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розміру</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популяції</w:t>
      </w:r>
      <w:proofErr w:type="spellEnd"/>
    </w:p>
    <w:p w14:paraId="1BD034A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var matches4 =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(textBox4.Text, @"^\d+$",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1D802D8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595F657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(matches4)</w:t>
      </w:r>
    </w:p>
    <w:p w14:paraId="3BC5574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CB1599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populationSize</w:t>
      </w:r>
      <w:proofErr w:type="spellEnd"/>
      <w:r w:rsidRPr="003872F3">
        <w:rPr>
          <w:rFonts w:ascii="Consolas" w:eastAsiaTheme="minorHAnsi" w:hAnsi="Consolas" w:cs="Consolas"/>
          <w:color w:val="000000" w:themeColor="text1"/>
          <w:sz w:val="19"/>
          <w:szCs w:val="19"/>
          <w:lang w:val="en-US"/>
        </w:rPr>
        <w:t xml:space="preserve"> = Convert.ToInt32(textBox4.Text);</w:t>
      </w:r>
    </w:p>
    <w:p w14:paraId="5AC5DA4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7354B8E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else</w:t>
      </w:r>
    </w:p>
    <w:p w14:paraId="144561B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4C2522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textBox4.Text = "Error";</w:t>
      </w:r>
    </w:p>
    <w:p w14:paraId="6DD7074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D3FD9F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ввід</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початкового</w:t>
      </w: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індивідуального</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кроку</w:t>
      </w:r>
    </w:p>
    <w:p w14:paraId="459A574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var matches5 =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(textBox5.Text, @"</w:t>
      </w:r>
      <w:proofErr w:type="gramStart"/>
      <w:r w:rsidRPr="003872F3">
        <w:rPr>
          <w:rFonts w:ascii="Consolas" w:eastAsiaTheme="minorHAnsi" w:hAnsi="Consolas" w:cs="Consolas"/>
          <w:color w:val="000000" w:themeColor="text1"/>
          <w:sz w:val="19"/>
          <w:szCs w:val="19"/>
          <w:lang w:val="en-US"/>
        </w:rPr>
        <w:t>^(</w:t>
      </w:r>
      <w:proofErr w:type="gramEnd"/>
      <w:r w:rsidRPr="003872F3">
        <w:rPr>
          <w:rFonts w:ascii="Consolas" w:eastAsiaTheme="minorHAnsi" w:hAnsi="Consolas" w:cs="Consolas"/>
          <w:color w:val="000000" w:themeColor="text1"/>
          <w:sz w:val="19"/>
          <w:szCs w:val="19"/>
          <w:lang w:val="en-US"/>
        </w:rPr>
        <w:t xml:space="preserve">-?)(0|([1-9][0-9]*))(\,[0-9]+)?$",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4D12808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59D9970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(matches5)</w:t>
      </w:r>
    </w:p>
    <w:p w14:paraId="0B84D00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12D4B2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indivStepBegin</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Convert.ToDouble</w:t>
      </w:r>
      <w:proofErr w:type="spellEnd"/>
      <w:r w:rsidRPr="003872F3">
        <w:rPr>
          <w:rFonts w:ascii="Consolas" w:eastAsiaTheme="minorHAnsi" w:hAnsi="Consolas" w:cs="Consolas"/>
          <w:color w:val="000000" w:themeColor="text1"/>
          <w:sz w:val="19"/>
          <w:szCs w:val="19"/>
          <w:lang w:val="en-US"/>
        </w:rPr>
        <w:t>(textBox5.Text);</w:t>
      </w:r>
    </w:p>
    <w:p w14:paraId="41A8C9E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3562EE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else</w:t>
      </w:r>
    </w:p>
    <w:p w14:paraId="1C5261F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F85C30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textBox5.Text = "Error";</w:t>
      </w:r>
    </w:p>
    <w:p w14:paraId="699701F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1340DB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ввід</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кінцевого</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індивідуального</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кроку</w:t>
      </w:r>
    </w:p>
    <w:p w14:paraId="24FF184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var matches6 =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(textBox6.Text, @"</w:t>
      </w:r>
      <w:proofErr w:type="gramStart"/>
      <w:r w:rsidRPr="003872F3">
        <w:rPr>
          <w:rFonts w:ascii="Consolas" w:eastAsiaTheme="minorHAnsi" w:hAnsi="Consolas" w:cs="Consolas"/>
          <w:color w:val="000000" w:themeColor="text1"/>
          <w:sz w:val="19"/>
          <w:szCs w:val="19"/>
          <w:lang w:val="en-US"/>
        </w:rPr>
        <w:t>^(</w:t>
      </w:r>
      <w:proofErr w:type="gramEnd"/>
      <w:r w:rsidRPr="003872F3">
        <w:rPr>
          <w:rFonts w:ascii="Consolas" w:eastAsiaTheme="minorHAnsi" w:hAnsi="Consolas" w:cs="Consolas"/>
          <w:color w:val="000000" w:themeColor="text1"/>
          <w:sz w:val="19"/>
          <w:szCs w:val="19"/>
          <w:lang w:val="en-US"/>
        </w:rPr>
        <w:t xml:space="preserve">-?)(0|([1-9][0-9]*))(\,[0-9]+)?$",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6952F36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2E504BD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(matches6)</w:t>
      </w:r>
    </w:p>
    <w:p w14:paraId="597A9BB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FB4E48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indivStepEnd</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Convert.ToDouble</w:t>
      </w:r>
      <w:proofErr w:type="spellEnd"/>
      <w:r w:rsidRPr="003872F3">
        <w:rPr>
          <w:rFonts w:ascii="Consolas" w:eastAsiaTheme="minorHAnsi" w:hAnsi="Consolas" w:cs="Consolas"/>
          <w:color w:val="000000" w:themeColor="text1"/>
          <w:sz w:val="19"/>
          <w:szCs w:val="19"/>
          <w:lang w:val="en-US"/>
        </w:rPr>
        <w:t>(textBox6.Text);</w:t>
      </w:r>
    </w:p>
    <w:p w14:paraId="69AF93C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FC48AB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else</w:t>
      </w:r>
    </w:p>
    <w:p w14:paraId="02095C8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C2F71A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textBox6.Text = "Error";</w:t>
      </w:r>
    </w:p>
    <w:p w14:paraId="0328AA0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A0FB78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w:t>
      </w:r>
      <w:proofErr w:type="spellStart"/>
      <w:r w:rsidRPr="003872F3">
        <w:rPr>
          <w:rFonts w:ascii="Consolas" w:eastAsiaTheme="minorHAnsi" w:hAnsi="Consolas" w:cs="Consolas"/>
          <w:color w:val="000000" w:themeColor="text1"/>
          <w:sz w:val="19"/>
          <w:szCs w:val="19"/>
          <w:lang w:val="ru-RU"/>
        </w:rPr>
        <w:t>ввід</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максимальної</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ваги</w:t>
      </w: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риби</w:t>
      </w:r>
      <w:proofErr w:type="spellEnd"/>
    </w:p>
    <w:p w14:paraId="58002F2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var matches7 =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(textBox7.Text, @"</w:t>
      </w:r>
      <w:proofErr w:type="gramStart"/>
      <w:r w:rsidRPr="003872F3">
        <w:rPr>
          <w:rFonts w:ascii="Consolas" w:eastAsiaTheme="minorHAnsi" w:hAnsi="Consolas" w:cs="Consolas"/>
          <w:color w:val="000000" w:themeColor="text1"/>
          <w:sz w:val="19"/>
          <w:szCs w:val="19"/>
          <w:lang w:val="en-US"/>
        </w:rPr>
        <w:t>^(</w:t>
      </w:r>
      <w:proofErr w:type="gramEnd"/>
      <w:r w:rsidRPr="003872F3">
        <w:rPr>
          <w:rFonts w:ascii="Consolas" w:eastAsiaTheme="minorHAnsi" w:hAnsi="Consolas" w:cs="Consolas"/>
          <w:color w:val="000000" w:themeColor="text1"/>
          <w:sz w:val="19"/>
          <w:szCs w:val="19"/>
          <w:lang w:val="en-US"/>
        </w:rPr>
        <w:t xml:space="preserve">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1A1DC0B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0277D6C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(matches7)</w:t>
      </w:r>
    </w:p>
    <w:p w14:paraId="4A7721A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753C91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maxWeight</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Convert.ToDouble</w:t>
      </w:r>
      <w:proofErr w:type="spellEnd"/>
      <w:r w:rsidRPr="003872F3">
        <w:rPr>
          <w:rFonts w:ascii="Consolas" w:eastAsiaTheme="minorHAnsi" w:hAnsi="Consolas" w:cs="Consolas"/>
          <w:color w:val="000000" w:themeColor="text1"/>
          <w:sz w:val="19"/>
          <w:szCs w:val="19"/>
          <w:lang w:val="en-US"/>
        </w:rPr>
        <w:t>(textBox7.Text);</w:t>
      </w:r>
    </w:p>
    <w:p w14:paraId="4456164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5A2627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else</w:t>
      </w:r>
    </w:p>
    <w:p w14:paraId="31A9191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F33A23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textBox7.Text = "Error";</w:t>
      </w:r>
    </w:p>
    <w:p w14:paraId="3AE2767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CE86BD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FishUniversal.InitializeData</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selectedFunction</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 xml:space="preserve">, out fishes, </w:t>
      </w:r>
      <w:proofErr w:type="spellStart"/>
      <w:r w:rsidRPr="003872F3">
        <w:rPr>
          <w:rFonts w:ascii="Consolas" w:eastAsiaTheme="minorHAnsi" w:hAnsi="Consolas" w:cs="Consolas"/>
          <w:color w:val="000000" w:themeColor="text1"/>
          <w:sz w:val="19"/>
          <w:szCs w:val="19"/>
          <w:lang w:val="en-US"/>
        </w:rPr>
        <w:t>populationSize</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iterationCount</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beginArea</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endArea</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indivStepBegin</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indivStepEnd</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maxWeight</w:t>
      </w:r>
      <w:proofErr w:type="spellEnd"/>
      <w:r w:rsidRPr="003872F3">
        <w:rPr>
          <w:rFonts w:ascii="Consolas" w:eastAsiaTheme="minorHAnsi" w:hAnsi="Consolas" w:cs="Consolas"/>
          <w:color w:val="000000" w:themeColor="text1"/>
          <w:sz w:val="19"/>
          <w:szCs w:val="19"/>
          <w:lang w:val="en-US"/>
        </w:rPr>
        <w:t>);</w:t>
      </w:r>
    </w:p>
    <w:p w14:paraId="1B7D9CB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CF256F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7FE77C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static void </w:t>
      </w:r>
      <w:proofErr w:type="spellStart"/>
      <w:proofErr w:type="gramStart"/>
      <w:r w:rsidRPr="003872F3">
        <w:rPr>
          <w:rFonts w:ascii="Consolas" w:eastAsiaTheme="minorHAnsi" w:hAnsi="Consolas" w:cs="Consolas"/>
          <w:color w:val="000000" w:themeColor="text1"/>
          <w:sz w:val="19"/>
          <w:szCs w:val="19"/>
          <w:lang w:val="en-US"/>
        </w:rPr>
        <w:t>NextIteration</w:t>
      </w:r>
      <w:proofErr w:type="spellEnd"/>
      <w:r w:rsidRPr="003872F3">
        <w:rPr>
          <w:rFonts w:ascii="Consolas" w:eastAsiaTheme="minorHAnsi" w:hAnsi="Consolas" w:cs="Consolas"/>
          <w:color w:val="000000" w:themeColor="text1"/>
          <w:sz w:val="19"/>
          <w:szCs w:val="19"/>
          <w:lang w:val="en-US"/>
        </w:rPr>
        <w:t>(</w:t>
      </w:r>
      <w:proofErr w:type="gramEnd"/>
      <w:r w:rsidRPr="003872F3">
        <w:rPr>
          <w:rFonts w:ascii="Consolas" w:eastAsiaTheme="minorHAnsi" w:hAnsi="Consolas" w:cs="Consolas"/>
          <w:color w:val="000000" w:themeColor="text1"/>
          <w:sz w:val="19"/>
          <w:szCs w:val="19"/>
          <w:lang w:val="en-US"/>
        </w:rPr>
        <w:t>)</w:t>
      </w:r>
    </w:p>
    <w:p w14:paraId="3845DC6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B25C78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spellStart"/>
      <w:r w:rsidRPr="003872F3">
        <w:rPr>
          <w:rFonts w:ascii="Consolas" w:eastAsiaTheme="minorHAnsi" w:hAnsi="Consolas" w:cs="Consolas"/>
          <w:color w:val="000000" w:themeColor="text1"/>
          <w:sz w:val="19"/>
          <w:szCs w:val="19"/>
          <w:lang w:val="en-US"/>
        </w:rPr>
        <w:t>iterationNumber</w:t>
      </w:r>
      <w:proofErr w:type="spellEnd"/>
      <w:r w:rsidRPr="003872F3">
        <w:rPr>
          <w:rFonts w:ascii="Consolas" w:eastAsiaTheme="minorHAnsi" w:hAnsi="Consolas" w:cs="Consolas"/>
          <w:color w:val="000000" w:themeColor="text1"/>
          <w:sz w:val="19"/>
          <w:szCs w:val="19"/>
          <w:lang w:val="en-US"/>
        </w:rPr>
        <w:t xml:space="preserve"> &lt;= </w:t>
      </w:r>
      <w:proofErr w:type="spellStart"/>
      <w:r w:rsidRPr="003872F3">
        <w:rPr>
          <w:rFonts w:ascii="Consolas" w:eastAsiaTheme="minorHAnsi" w:hAnsi="Consolas" w:cs="Consolas"/>
          <w:color w:val="000000" w:themeColor="text1"/>
          <w:sz w:val="19"/>
          <w:szCs w:val="19"/>
          <w:lang w:val="en-US"/>
        </w:rPr>
        <w:t>FishUniversal.iterationCount</w:t>
      </w:r>
      <w:proofErr w:type="spellEnd"/>
      <w:r w:rsidRPr="003872F3">
        <w:rPr>
          <w:rFonts w:ascii="Consolas" w:eastAsiaTheme="minorHAnsi" w:hAnsi="Consolas" w:cs="Consolas"/>
          <w:color w:val="000000" w:themeColor="text1"/>
          <w:sz w:val="19"/>
          <w:szCs w:val="19"/>
          <w:lang w:val="en-US"/>
        </w:rPr>
        <w:t>)</w:t>
      </w:r>
    </w:p>
    <w:p w14:paraId="2363FA3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D82826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foreach (var fish in fishes)</w:t>
      </w:r>
    </w:p>
    <w:p w14:paraId="22D2216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fish.IndividSwim</w:t>
      </w:r>
      <w:proofErr w:type="spellEnd"/>
      <w:proofErr w:type="gramEnd"/>
      <w:r w:rsidRPr="003872F3">
        <w:rPr>
          <w:rFonts w:ascii="Consolas" w:eastAsiaTheme="minorHAnsi" w:hAnsi="Consolas" w:cs="Consolas"/>
          <w:color w:val="000000" w:themeColor="text1"/>
          <w:sz w:val="19"/>
          <w:szCs w:val="19"/>
          <w:lang w:val="en-US"/>
        </w:rPr>
        <w:t>();</w:t>
      </w:r>
    </w:p>
    <w:p w14:paraId="72595BA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FishUniversal.SearchMaxDeltaFitness</w:t>
      </w:r>
      <w:proofErr w:type="spellEnd"/>
      <w:r w:rsidRPr="003872F3">
        <w:rPr>
          <w:rFonts w:ascii="Consolas" w:eastAsiaTheme="minorHAnsi" w:hAnsi="Consolas" w:cs="Consolas"/>
          <w:color w:val="000000" w:themeColor="text1"/>
          <w:sz w:val="19"/>
          <w:szCs w:val="19"/>
          <w:lang w:val="en-US"/>
        </w:rPr>
        <w:t>(fishes);</w:t>
      </w:r>
    </w:p>
    <w:p w14:paraId="691D84E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foreach (var fish in fishes)</w:t>
      </w:r>
    </w:p>
    <w:p w14:paraId="2C7FB7E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fish.Feeding</w:t>
      </w:r>
      <w:proofErr w:type="spellEnd"/>
      <w:proofErr w:type="gramEnd"/>
      <w:r w:rsidRPr="003872F3">
        <w:rPr>
          <w:rFonts w:ascii="Consolas" w:eastAsiaTheme="minorHAnsi" w:hAnsi="Consolas" w:cs="Consolas"/>
          <w:color w:val="000000" w:themeColor="text1"/>
          <w:sz w:val="19"/>
          <w:szCs w:val="19"/>
          <w:lang w:val="en-US"/>
        </w:rPr>
        <w:t>();</w:t>
      </w:r>
    </w:p>
    <w:p w14:paraId="3ABFF98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FishUniversal.SetInstinctAverageWeighted</w:t>
      </w:r>
      <w:proofErr w:type="spellEnd"/>
      <w:r w:rsidRPr="003872F3">
        <w:rPr>
          <w:rFonts w:ascii="Consolas" w:eastAsiaTheme="minorHAnsi" w:hAnsi="Consolas" w:cs="Consolas"/>
          <w:color w:val="000000" w:themeColor="text1"/>
          <w:sz w:val="19"/>
          <w:szCs w:val="19"/>
          <w:lang w:val="en-US"/>
        </w:rPr>
        <w:t>(fishes);</w:t>
      </w:r>
    </w:p>
    <w:p w14:paraId="71D4A89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foreach (var fish in fishes)</w:t>
      </w:r>
    </w:p>
    <w:p w14:paraId="0654FFC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fish.InstinctSwim</w:t>
      </w:r>
      <w:proofErr w:type="spellEnd"/>
      <w:proofErr w:type="gramEnd"/>
      <w:r w:rsidRPr="003872F3">
        <w:rPr>
          <w:rFonts w:ascii="Consolas" w:eastAsiaTheme="minorHAnsi" w:hAnsi="Consolas" w:cs="Consolas"/>
          <w:color w:val="000000" w:themeColor="text1"/>
          <w:sz w:val="19"/>
          <w:szCs w:val="19"/>
          <w:lang w:val="en-US"/>
        </w:rPr>
        <w:t>();</w:t>
      </w:r>
    </w:p>
    <w:p w14:paraId="05E4407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FishUniversal.SearchBarycentre</w:t>
      </w:r>
      <w:proofErr w:type="spellEnd"/>
      <w:r w:rsidRPr="003872F3">
        <w:rPr>
          <w:rFonts w:ascii="Consolas" w:eastAsiaTheme="minorHAnsi" w:hAnsi="Consolas" w:cs="Consolas"/>
          <w:color w:val="000000" w:themeColor="text1"/>
          <w:sz w:val="19"/>
          <w:szCs w:val="19"/>
          <w:lang w:val="en-US"/>
        </w:rPr>
        <w:t>(fishes);</w:t>
      </w:r>
    </w:p>
    <w:p w14:paraId="208AF02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FishUniversal.willStep</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FishUniversal.individStep</w:t>
      </w:r>
      <w:proofErr w:type="spellEnd"/>
      <w:r w:rsidRPr="003872F3">
        <w:rPr>
          <w:rFonts w:ascii="Consolas" w:eastAsiaTheme="minorHAnsi" w:hAnsi="Consolas" w:cs="Consolas"/>
          <w:color w:val="000000" w:themeColor="text1"/>
          <w:sz w:val="19"/>
          <w:szCs w:val="19"/>
          <w:lang w:val="en-US"/>
        </w:rPr>
        <w:t>;</w:t>
      </w:r>
    </w:p>
    <w:p w14:paraId="0D2BBB7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FishUniversal.SumWeightAllFish</w:t>
      </w:r>
      <w:proofErr w:type="spellEnd"/>
      <w:r w:rsidRPr="003872F3">
        <w:rPr>
          <w:rFonts w:ascii="Consolas" w:eastAsiaTheme="minorHAnsi" w:hAnsi="Consolas" w:cs="Consolas"/>
          <w:color w:val="000000" w:themeColor="text1"/>
          <w:sz w:val="19"/>
          <w:szCs w:val="19"/>
          <w:lang w:val="en-US"/>
        </w:rPr>
        <w:t>(fishes);</w:t>
      </w:r>
    </w:p>
    <w:p w14:paraId="61C4BAD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foreach (var fish in fishes)</w:t>
      </w:r>
    </w:p>
    <w:p w14:paraId="5341DEA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fish.CollectiveSwim</w:t>
      </w:r>
      <w:proofErr w:type="spellEnd"/>
      <w:proofErr w:type="gramEnd"/>
      <w:r w:rsidRPr="003872F3">
        <w:rPr>
          <w:rFonts w:ascii="Consolas" w:eastAsiaTheme="minorHAnsi" w:hAnsi="Consolas" w:cs="Consolas"/>
          <w:color w:val="000000" w:themeColor="text1"/>
          <w:sz w:val="19"/>
          <w:szCs w:val="19"/>
          <w:lang w:val="en-US"/>
        </w:rPr>
        <w:t>();</w:t>
      </w:r>
    </w:p>
    <w:p w14:paraId="21072D6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FishUniversal.PreparingNextIteration</w:t>
      </w:r>
      <w:proofErr w:type="spellEnd"/>
      <w:r w:rsidRPr="003872F3">
        <w:rPr>
          <w:rFonts w:ascii="Consolas" w:eastAsiaTheme="minorHAnsi" w:hAnsi="Consolas" w:cs="Consolas"/>
          <w:color w:val="000000" w:themeColor="text1"/>
          <w:sz w:val="19"/>
          <w:szCs w:val="19"/>
          <w:lang w:val="en-US"/>
        </w:rPr>
        <w:t>(fishes);</w:t>
      </w:r>
    </w:p>
    <w:p w14:paraId="2B6634A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AFF52F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nums</w:t>
      </w:r>
      <w:proofErr w:type="spellEnd"/>
      <w:r w:rsidRPr="003872F3">
        <w:rPr>
          <w:rFonts w:ascii="Consolas" w:eastAsiaTheme="minorHAnsi" w:hAnsi="Consolas" w:cs="Consolas"/>
          <w:color w:val="000000" w:themeColor="text1"/>
          <w:sz w:val="19"/>
          <w:szCs w:val="19"/>
          <w:lang w:val="en-US"/>
        </w:rPr>
        <w:t>[</w:t>
      </w:r>
      <w:proofErr w:type="spellStart"/>
      <w:proofErr w:type="gramEnd"/>
      <w:r w:rsidRPr="003872F3">
        <w:rPr>
          <w:rFonts w:ascii="Consolas" w:eastAsiaTheme="minorHAnsi" w:hAnsi="Consolas" w:cs="Consolas"/>
          <w:color w:val="000000" w:themeColor="text1"/>
          <w:sz w:val="19"/>
          <w:szCs w:val="19"/>
          <w:lang w:val="en-US"/>
        </w:rPr>
        <w:t>iterationNumber</w:t>
      </w:r>
      <w:proofErr w:type="spellEnd"/>
      <w:r w:rsidRPr="003872F3">
        <w:rPr>
          <w:rFonts w:ascii="Consolas" w:eastAsiaTheme="minorHAnsi" w:hAnsi="Consolas" w:cs="Consolas"/>
          <w:color w:val="000000" w:themeColor="text1"/>
          <w:sz w:val="19"/>
          <w:szCs w:val="19"/>
          <w:lang w:val="en-US"/>
        </w:rPr>
        <w:t xml:space="preserve"> - 1] = </w:t>
      </w:r>
      <w:proofErr w:type="spellStart"/>
      <w:r w:rsidRPr="003872F3">
        <w:rPr>
          <w:rFonts w:ascii="Consolas" w:eastAsiaTheme="minorHAnsi" w:hAnsi="Consolas" w:cs="Consolas"/>
          <w:color w:val="000000" w:themeColor="text1"/>
          <w:sz w:val="19"/>
          <w:szCs w:val="19"/>
          <w:lang w:val="en-US"/>
        </w:rPr>
        <w:t>fishes.Min</w:t>
      </w:r>
      <w:proofErr w:type="spellEnd"/>
      <w:r w:rsidRPr="003872F3">
        <w:rPr>
          <w:rFonts w:ascii="Consolas" w:eastAsiaTheme="minorHAnsi" w:hAnsi="Consolas" w:cs="Consolas"/>
          <w:color w:val="000000" w:themeColor="text1"/>
          <w:sz w:val="19"/>
          <w:szCs w:val="19"/>
          <w:lang w:val="en-US"/>
        </w:rPr>
        <w:t xml:space="preserve">(fish =&gt; </w:t>
      </w:r>
      <w:proofErr w:type="spellStart"/>
      <w:r w:rsidRPr="003872F3">
        <w:rPr>
          <w:rFonts w:ascii="Consolas" w:eastAsiaTheme="minorHAnsi" w:hAnsi="Consolas" w:cs="Consolas"/>
          <w:color w:val="000000" w:themeColor="text1"/>
          <w:sz w:val="19"/>
          <w:szCs w:val="19"/>
          <w:lang w:val="en-US"/>
        </w:rPr>
        <w:t>FishUniversal.Fitness</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fish.swimStatePoint</w:t>
      </w:r>
      <w:proofErr w:type="spellEnd"/>
      <w:r w:rsidRPr="003872F3">
        <w:rPr>
          <w:rFonts w:ascii="Consolas" w:eastAsiaTheme="minorHAnsi" w:hAnsi="Consolas" w:cs="Consolas"/>
          <w:color w:val="000000" w:themeColor="text1"/>
          <w:sz w:val="19"/>
          <w:szCs w:val="19"/>
          <w:lang w:val="en-US"/>
        </w:rPr>
        <w:t>[3].</w:t>
      </w:r>
      <w:proofErr w:type="spellStart"/>
      <w:r w:rsidRPr="003872F3">
        <w:rPr>
          <w:rFonts w:ascii="Consolas" w:eastAsiaTheme="minorHAnsi" w:hAnsi="Consolas" w:cs="Consolas"/>
          <w:color w:val="000000" w:themeColor="text1"/>
          <w:sz w:val="19"/>
          <w:szCs w:val="19"/>
          <w:lang w:val="en-US"/>
        </w:rPr>
        <w:t>GetCoords</w:t>
      </w:r>
      <w:proofErr w:type="spellEnd"/>
      <w:r w:rsidRPr="003872F3">
        <w:rPr>
          <w:rFonts w:ascii="Consolas" w:eastAsiaTheme="minorHAnsi" w:hAnsi="Consolas" w:cs="Consolas"/>
          <w:color w:val="000000" w:themeColor="text1"/>
          <w:sz w:val="19"/>
          <w:szCs w:val="19"/>
          <w:lang w:val="en-US"/>
        </w:rPr>
        <w:t>()));</w:t>
      </w:r>
    </w:p>
    <w:p w14:paraId="001DEB0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6CF231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2382339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550261A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tabPage1_</w:t>
      </w:r>
      <w:proofErr w:type="gramStart"/>
      <w:r w:rsidRPr="003872F3">
        <w:rPr>
          <w:rFonts w:ascii="Consolas" w:eastAsiaTheme="minorHAnsi" w:hAnsi="Consolas" w:cs="Consolas"/>
          <w:color w:val="000000" w:themeColor="text1"/>
          <w:sz w:val="19"/>
          <w:szCs w:val="19"/>
          <w:lang w:val="en-US"/>
        </w:rPr>
        <w:t>Click(</w:t>
      </w:r>
      <w:proofErr w:type="gramEnd"/>
      <w:r w:rsidRPr="003872F3">
        <w:rPr>
          <w:rFonts w:ascii="Consolas" w:eastAsiaTheme="minorHAnsi" w:hAnsi="Consolas" w:cs="Consolas"/>
          <w:color w:val="000000" w:themeColor="text1"/>
          <w:sz w:val="19"/>
          <w:szCs w:val="19"/>
          <w:lang w:val="en-US"/>
        </w:rPr>
        <w:t xml:space="preserve">object sender, </w:t>
      </w:r>
      <w:proofErr w:type="spellStart"/>
      <w:r w:rsidRPr="003872F3">
        <w:rPr>
          <w:rFonts w:ascii="Consolas" w:eastAsiaTheme="minorHAnsi" w:hAnsi="Consolas" w:cs="Consolas"/>
          <w:color w:val="000000" w:themeColor="text1"/>
          <w:sz w:val="19"/>
          <w:szCs w:val="19"/>
          <w:lang w:val="en-US"/>
        </w:rPr>
        <w:t>EventArgs</w:t>
      </w:r>
      <w:proofErr w:type="spellEnd"/>
      <w:r w:rsidRPr="003872F3">
        <w:rPr>
          <w:rFonts w:ascii="Consolas" w:eastAsiaTheme="minorHAnsi" w:hAnsi="Consolas" w:cs="Consolas"/>
          <w:color w:val="000000" w:themeColor="text1"/>
          <w:sz w:val="19"/>
          <w:szCs w:val="19"/>
          <w:lang w:val="en-US"/>
        </w:rPr>
        <w:t xml:space="preserve"> e)</w:t>
      </w:r>
    </w:p>
    <w:p w14:paraId="57695DB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03D471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49DC2E3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w:t>
      </w:r>
    </w:p>
    <w:p w14:paraId="1EE6DCE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19B5BD7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textBox3_</w:t>
      </w:r>
      <w:proofErr w:type="gramStart"/>
      <w:r w:rsidRPr="003872F3">
        <w:rPr>
          <w:rFonts w:ascii="Consolas" w:eastAsiaTheme="minorHAnsi" w:hAnsi="Consolas" w:cs="Consolas"/>
          <w:color w:val="000000" w:themeColor="text1"/>
          <w:sz w:val="19"/>
          <w:szCs w:val="19"/>
          <w:lang w:val="en-US"/>
        </w:rPr>
        <w:t>TextChanged(</w:t>
      </w:r>
      <w:proofErr w:type="gramEnd"/>
      <w:r w:rsidRPr="003872F3">
        <w:rPr>
          <w:rFonts w:ascii="Consolas" w:eastAsiaTheme="minorHAnsi" w:hAnsi="Consolas" w:cs="Consolas"/>
          <w:color w:val="000000" w:themeColor="text1"/>
          <w:sz w:val="19"/>
          <w:szCs w:val="19"/>
          <w:lang w:val="en-US"/>
        </w:rPr>
        <w:t xml:space="preserve">object sender, </w:t>
      </w:r>
      <w:proofErr w:type="spellStart"/>
      <w:r w:rsidRPr="003872F3">
        <w:rPr>
          <w:rFonts w:ascii="Consolas" w:eastAsiaTheme="minorHAnsi" w:hAnsi="Consolas" w:cs="Consolas"/>
          <w:color w:val="000000" w:themeColor="text1"/>
          <w:sz w:val="19"/>
          <w:szCs w:val="19"/>
          <w:lang w:val="en-US"/>
        </w:rPr>
        <w:t>EventArgs</w:t>
      </w:r>
      <w:proofErr w:type="spellEnd"/>
      <w:r w:rsidRPr="003872F3">
        <w:rPr>
          <w:rFonts w:ascii="Consolas" w:eastAsiaTheme="minorHAnsi" w:hAnsi="Consolas" w:cs="Consolas"/>
          <w:color w:val="000000" w:themeColor="text1"/>
          <w:sz w:val="19"/>
          <w:szCs w:val="19"/>
          <w:lang w:val="en-US"/>
        </w:rPr>
        <w:t xml:space="preserve"> e)</w:t>
      </w:r>
    </w:p>
    <w:p w14:paraId="6C31A05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6E1395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4960C14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FE2928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521B726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textBox4_</w:t>
      </w:r>
      <w:proofErr w:type="gramStart"/>
      <w:r w:rsidRPr="003872F3">
        <w:rPr>
          <w:rFonts w:ascii="Consolas" w:eastAsiaTheme="minorHAnsi" w:hAnsi="Consolas" w:cs="Consolas"/>
          <w:color w:val="000000" w:themeColor="text1"/>
          <w:sz w:val="19"/>
          <w:szCs w:val="19"/>
          <w:lang w:val="en-US"/>
        </w:rPr>
        <w:t>TextChanged(</w:t>
      </w:r>
      <w:proofErr w:type="gramEnd"/>
      <w:r w:rsidRPr="003872F3">
        <w:rPr>
          <w:rFonts w:ascii="Consolas" w:eastAsiaTheme="minorHAnsi" w:hAnsi="Consolas" w:cs="Consolas"/>
          <w:color w:val="000000" w:themeColor="text1"/>
          <w:sz w:val="19"/>
          <w:szCs w:val="19"/>
          <w:lang w:val="en-US"/>
        </w:rPr>
        <w:t xml:space="preserve">object sender, </w:t>
      </w:r>
      <w:proofErr w:type="spellStart"/>
      <w:r w:rsidRPr="003872F3">
        <w:rPr>
          <w:rFonts w:ascii="Consolas" w:eastAsiaTheme="minorHAnsi" w:hAnsi="Consolas" w:cs="Consolas"/>
          <w:color w:val="000000" w:themeColor="text1"/>
          <w:sz w:val="19"/>
          <w:szCs w:val="19"/>
          <w:lang w:val="en-US"/>
        </w:rPr>
        <w:t>EventArgs</w:t>
      </w:r>
      <w:proofErr w:type="spellEnd"/>
      <w:r w:rsidRPr="003872F3">
        <w:rPr>
          <w:rFonts w:ascii="Consolas" w:eastAsiaTheme="minorHAnsi" w:hAnsi="Consolas" w:cs="Consolas"/>
          <w:color w:val="000000" w:themeColor="text1"/>
          <w:sz w:val="19"/>
          <w:szCs w:val="19"/>
          <w:lang w:val="en-US"/>
        </w:rPr>
        <w:t xml:space="preserve"> e)</w:t>
      </w:r>
    </w:p>
    <w:p w14:paraId="02007F7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827760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4CE7333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CA5E6C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639359E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textBox5_</w:t>
      </w:r>
      <w:proofErr w:type="gramStart"/>
      <w:r w:rsidRPr="003872F3">
        <w:rPr>
          <w:rFonts w:ascii="Consolas" w:eastAsiaTheme="minorHAnsi" w:hAnsi="Consolas" w:cs="Consolas"/>
          <w:color w:val="000000" w:themeColor="text1"/>
          <w:sz w:val="19"/>
          <w:szCs w:val="19"/>
          <w:lang w:val="en-US"/>
        </w:rPr>
        <w:t>TextChanged(</w:t>
      </w:r>
      <w:proofErr w:type="gramEnd"/>
      <w:r w:rsidRPr="003872F3">
        <w:rPr>
          <w:rFonts w:ascii="Consolas" w:eastAsiaTheme="minorHAnsi" w:hAnsi="Consolas" w:cs="Consolas"/>
          <w:color w:val="000000" w:themeColor="text1"/>
          <w:sz w:val="19"/>
          <w:szCs w:val="19"/>
          <w:lang w:val="en-US"/>
        </w:rPr>
        <w:t xml:space="preserve">object sender, </w:t>
      </w:r>
      <w:proofErr w:type="spellStart"/>
      <w:r w:rsidRPr="003872F3">
        <w:rPr>
          <w:rFonts w:ascii="Consolas" w:eastAsiaTheme="minorHAnsi" w:hAnsi="Consolas" w:cs="Consolas"/>
          <w:color w:val="000000" w:themeColor="text1"/>
          <w:sz w:val="19"/>
          <w:szCs w:val="19"/>
          <w:lang w:val="en-US"/>
        </w:rPr>
        <w:t>EventArgs</w:t>
      </w:r>
      <w:proofErr w:type="spellEnd"/>
      <w:r w:rsidRPr="003872F3">
        <w:rPr>
          <w:rFonts w:ascii="Consolas" w:eastAsiaTheme="minorHAnsi" w:hAnsi="Consolas" w:cs="Consolas"/>
          <w:color w:val="000000" w:themeColor="text1"/>
          <w:sz w:val="19"/>
          <w:szCs w:val="19"/>
          <w:lang w:val="en-US"/>
        </w:rPr>
        <w:t xml:space="preserve"> e)</w:t>
      </w:r>
    </w:p>
    <w:p w14:paraId="26ECC53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455AD3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45E2C43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78F26E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39D48ED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textBox6_</w:t>
      </w:r>
      <w:proofErr w:type="gramStart"/>
      <w:r w:rsidRPr="003872F3">
        <w:rPr>
          <w:rFonts w:ascii="Consolas" w:eastAsiaTheme="minorHAnsi" w:hAnsi="Consolas" w:cs="Consolas"/>
          <w:color w:val="000000" w:themeColor="text1"/>
          <w:sz w:val="19"/>
          <w:szCs w:val="19"/>
          <w:lang w:val="en-US"/>
        </w:rPr>
        <w:t>TextChanged(</w:t>
      </w:r>
      <w:proofErr w:type="gramEnd"/>
      <w:r w:rsidRPr="003872F3">
        <w:rPr>
          <w:rFonts w:ascii="Consolas" w:eastAsiaTheme="minorHAnsi" w:hAnsi="Consolas" w:cs="Consolas"/>
          <w:color w:val="000000" w:themeColor="text1"/>
          <w:sz w:val="19"/>
          <w:szCs w:val="19"/>
          <w:lang w:val="en-US"/>
        </w:rPr>
        <w:t xml:space="preserve">object sender, </w:t>
      </w:r>
      <w:proofErr w:type="spellStart"/>
      <w:r w:rsidRPr="003872F3">
        <w:rPr>
          <w:rFonts w:ascii="Consolas" w:eastAsiaTheme="minorHAnsi" w:hAnsi="Consolas" w:cs="Consolas"/>
          <w:color w:val="000000" w:themeColor="text1"/>
          <w:sz w:val="19"/>
          <w:szCs w:val="19"/>
          <w:lang w:val="en-US"/>
        </w:rPr>
        <w:t>EventArgs</w:t>
      </w:r>
      <w:proofErr w:type="spellEnd"/>
      <w:r w:rsidRPr="003872F3">
        <w:rPr>
          <w:rFonts w:ascii="Consolas" w:eastAsiaTheme="minorHAnsi" w:hAnsi="Consolas" w:cs="Consolas"/>
          <w:color w:val="000000" w:themeColor="text1"/>
          <w:sz w:val="19"/>
          <w:szCs w:val="19"/>
          <w:lang w:val="en-US"/>
        </w:rPr>
        <w:t xml:space="preserve"> e)</w:t>
      </w:r>
    </w:p>
    <w:p w14:paraId="2A77970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8EAD79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745D9E1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468690D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textBox1_</w:t>
      </w:r>
      <w:proofErr w:type="gramStart"/>
      <w:r w:rsidRPr="003872F3">
        <w:rPr>
          <w:rFonts w:ascii="Consolas" w:eastAsiaTheme="minorHAnsi" w:hAnsi="Consolas" w:cs="Consolas"/>
          <w:color w:val="000000" w:themeColor="text1"/>
          <w:sz w:val="19"/>
          <w:szCs w:val="19"/>
          <w:lang w:val="en-US"/>
        </w:rPr>
        <w:t>TextChanged(</w:t>
      </w:r>
      <w:proofErr w:type="gramEnd"/>
      <w:r w:rsidRPr="003872F3">
        <w:rPr>
          <w:rFonts w:ascii="Consolas" w:eastAsiaTheme="minorHAnsi" w:hAnsi="Consolas" w:cs="Consolas"/>
          <w:color w:val="000000" w:themeColor="text1"/>
          <w:sz w:val="19"/>
          <w:szCs w:val="19"/>
          <w:lang w:val="en-US"/>
        </w:rPr>
        <w:t xml:space="preserve">object sender, </w:t>
      </w:r>
      <w:proofErr w:type="spellStart"/>
      <w:r w:rsidRPr="003872F3">
        <w:rPr>
          <w:rFonts w:ascii="Consolas" w:eastAsiaTheme="minorHAnsi" w:hAnsi="Consolas" w:cs="Consolas"/>
          <w:color w:val="000000" w:themeColor="text1"/>
          <w:sz w:val="19"/>
          <w:szCs w:val="19"/>
          <w:lang w:val="en-US"/>
        </w:rPr>
        <w:t>EventArgs</w:t>
      </w:r>
      <w:proofErr w:type="spellEnd"/>
      <w:r w:rsidRPr="003872F3">
        <w:rPr>
          <w:rFonts w:ascii="Consolas" w:eastAsiaTheme="minorHAnsi" w:hAnsi="Consolas" w:cs="Consolas"/>
          <w:color w:val="000000" w:themeColor="text1"/>
          <w:sz w:val="19"/>
          <w:szCs w:val="19"/>
          <w:lang w:val="en-US"/>
        </w:rPr>
        <w:t xml:space="preserve"> e)</w:t>
      </w:r>
    </w:p>
    <w:p w14:paraId="336FD38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4130E8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4A21302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764028B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166706A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button2_</w:t>
      </w:r>
      <w:proofErr w:type="gramStart"/>
      <w:r w:rsidRPr="003872F3">
        <w:rPr>
          <w:rFonts w:ascii="Consolas" w:eastAsiaTheme="minorHAnsi" w:hAnsi="Consolas" w:cs="Consolas"/>
          <w:color w:val="000000" w:themeColor="text1"/>
          <w:sz w:val="19"/>
          <w:szCs w:val="19"/>
          <w:lang w:val="en-US"/>
        </w:rPr>
        <w:t>Click(</w:t>
      </w:r>
      <w:proofErr w:type="gramEnd"/>
      <w:r w:rsidRPr="003872F3">
        <w:rPr>
          <w:rFonts w:ascii="Consolas" w:eastAsiaTheme="minorHAnsi" w:hAnsi="Consolas" w:cs="Consolas"/>
          <w:color w:val="000000" w:themeColor="text1"/>
          <w:sz w:val="19"/>
          <w:szCs w:val="19"/>
          <w:lang w:val="en-US"/>
        </w:rPr>
        <w:t xml:space="preserve">object sender, </w:t>
      </w:r>
      <w:proofErr w:type="spellStart"/>
      <w:r w:rsidRPr="003872F3">
        <w:rPr>
          <w:rFonts w:ascii="Consolas" w:eastAsiaTheme="minorHAnsi" w:hAnsi="Consolas" w:cs="Consolas"/>
          <w:color w:val="000000" w:themeColor="text1"/>
          <w:sz w:val="19"/>
          <w:szCs w:val="19"/>
          <w:lang w:val="en-US"/>
        </w:rPr>
        <w:t>EventArgs</w:t>
      </w:r>
      <w:proofErr w:type="spellEnd"/>
      <w:r w:rsidRPr="003872F3">
        <w:rPr>
          <w:rFonts w:ascii="Consolas" w:eastAsiaTheme="minorHAnsi" w:hAnsi="Consolas" w:cs="Consolas"/>
          <w:color w:val="000000" w:themeColor="text1"/>
          <w:sz w:val="19"/>
          <w:szCs w:val="19"/>
          <w:lang w:val="en-US"/>
        </w:rPr>
        <w:t xml:space="preserve"> e)</w:t>
      </w:r>
    </w:p>
    <w:p w14:paraId="0977904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AE702E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bgWorker</w:t>
      </w:r>
      <w:proofErr w:type="spellEnd"/>
      <w:r w:rsidRPr="003872F3">
        <w:rPr>
          <w:rFonts w:ascii="Consolas" w:eastAsiaTheme="minorHAnsi" w:hAnsi="Consolas" w:cs="Consolas"/>
          <w:color w:val="000000" w:themeColor="text1"/>
          <w:sz w:val="19"/>
          <w:szCs w:val="19"/>
          <w:lang w:val="en-US"/>
        </w:rPr>
        <w:t xml:space="preserve"> = new </w:t>
      </w:r>
      <w:proofErr w:type="spellStart"/>
      <w:proofErr w:type="gramStart"/>
      <w:r w:rsidRPr="003872F3">
        <w:rPr>
          <w:rFonts w:ascii="Consolas" w:eastAsiaTheme="minorHAnsi" w:hAnsi="Consolas" w:cs="Consolas"/>
          <w:color w:val="000000" w:themeColor="text1"/>
          <w:sz w:val="19"/>
          <w:szCs w:val="19"/>
          <w:lang w:val="en-US"/>
        </w:rPr>
        <w:t>BackgroundWorker</w:t>
      </w:r>
      <w:proofErr w:type="spellEnd"/>
      <w:r w:rsidRPr="003872F3">
        <w:rPr>
          <w:rFonts w:ascii="Consolas" w:eastAsiaTheme="minorHAnsi" w:hAnsi="Consolas" w:cs="Consolas"/>
          <w:color w:val="000000" w:themeColor="text1"/>
          <w:sz w:val="19"/>
          <w:szCs w:val="19"/>
          <w:lang w:val="en-US"/>
        </w:rPr>
        <w:t>(</w:t>
      </w:r>
      <w:proofErr w:type="gram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WorkerReportsProgress</w:t>
      </w:r>
      <w:proofErr w:type="spellEnd"/>
      <w:r w:rsidRPr="003872F3">
        <w:rPr>
          <w:rFonts w:ascii="Consolas" w:eastAsiaTheme="minorHAnsi" w:hAnsi="Consolas" w:cs="Consolas"/>
          <w:color w:val="000000" w:themeColor="text1"/>
          <w:sz w:val="19"/>
          <w:szCs w:val="19"/>
          <w:lang w:val="en-US"/>
        </w:rPr>
        <w:t xml:space="preserve"> = true };</w:t>
      </w:r>
    </w:p>
    <w:p w14:paraId="1B67559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664AB35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textBox2.BackColor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5ACE8FE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textBox3.BackColor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4174855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textBox4.BackColor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2E2B1E7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textBox5.BackColor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473C6AE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textBox6.BackColor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73DD4E0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textBox7.BackColor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0C07019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textBox8.ForeColor = </w:t>
      </w:r>
      <w:proofErr w:type="spellStart"/>
      <w:r w:rsidRPr="003872F3">
        <w:rPr>
          <w:rFonts w:ascii="Consolas" w:eastAsiaTheme="minorHAnsi" w:hAnsi="Consolas" w:cs="Consolas"/>
          <w:color w:val="000000" w:themeColor="text1"/>
          <w:sz w:val="19"/>
          <w:szCs w:val="19"/>
          <w:lang w:val="en-US"/>
        </w:rPr>
        <w:t>Color.Black</w:t>
      </w:r>
      <w:proofErr w:type="spellEnd"/>
      <w:r w:rsidRPr="003872F3">
        <w:rPr>
          <w:rFonts w:ascii="Consolas" w:eastAsiaTheme="minorHAnsi" w:hAnsi="Consolas" w:cs="Consolas"/>
          <w:color w:val="000000" w:themeColor="text1"/>
          <w:sz w:val="19"/>
          <w:szCs w:val="19"/>
          <w:lang w:val="en-US"/>
        </w:rPr>
        <w:t>;</w:t>
      </w:r>
    </w:p>
    <w:p w14:paraId="03D3D2F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(comboBox1.SelectedIndex == -1 || textBox1.Text == "" || textBox2.Text == "" || textBox3.Text == "" ||</w:t>
      </w:r>
    </w:p>
    <w:p w14:paraId="70505B6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textBox4.Text == "" || textBox5.Text == "" || textBox6.Text == "" || textBox7.Text == "")</w:t>
      </w:r>
    </w:p>
    <w:p w14:paraId="55CEDE1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7C2C408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textBox8.ForeColor = </w:t>
      </w:r>
      <w:proofErr w:type="spellStart"/>
      <w:r w:rsidRPr="003872F3">
        <w:rPr>
          <w:rFonts w:ascii="Consolas" w:eastAsiaTheme="minorHAnsi" w:hAnsi="Consolas" w:cs="Consolas"/>
          <w:color w:val="000000" w:themeColor="text1"/>
          <w:sz w:val="19"/>
          <w:szCs w:val="19"/>
          <w:lang w:val="en-US"/>
        </w:rPr>
        <w:t>Color.Red</w:t>
      </w:r>
      <w:proofErr w:type="spellEnd"/>
      <w:r w:rsidRPr="003872F3">
        <w:rPr>
          <w:rFonts w:ascii="Consolas" w:eastAsiaTheme="minorHAnsi" w:hAnsi="Consolas" w:cs="Consolas"/>
          <w:color w:val="000000" w:themeColor="text1"/>
          <w:sz w:val="19"/>
          <w:szCs w:val="19"/>
          <w:lang w:val="en-US"/>
        </w:rPr>
        <w:t>;</w:t>
      </w:r>
    </w:p>
    <w:p w14:paraId="48B438C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textBox8.Text = "</w:t>
      </w:r>
      <w:proofErr w:type="spellStart"/>
      <w:r w:rsidRPr="003872F3">
        <w:rPr>
          <w:rFonts w:ascii="Consolas" w:eastAsiaTheme="minorHAnsi" w:hAnsi="Consolas" w:cs="Consolas"/>
          <w:color w:val="000000" w:themeColor="text1"/>
          <w:sz w:val="19"/>
          <w:szCs w:val="19"/>
          <w:lang w:val="ru-RU"/>
        </w:rPr>
        <w:t>Перевірте</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чи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введено</w:t>
      </w: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всі</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дані</w:t>
      </w:r>
      <w:proofErr w:type="spellEnd"/>
      <w:r w:rsidRPr="003872F3">
        <w:rPr>
          <w:rFonts w:ascii="Consolas" w:eastAsiaTheme="minorHAnsi" w:hAnsi="Consolas" w:cs="Consolas"/>
          <w:color w:val="000000" w:themeColor="text1"/>
          <w:sz w:val="19"/>
          <w:szCs w:val="19"/>
          <w:lang w:val="en-US"/>
        </w:rPr>
        <w:t>!";</w:t>
      </w:r>
    </w:p>
    <w:p w14:paraId="44F3444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38EEF5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else if </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Regex.IsMatch</w:t>
      </w:r>
      <w:proofErr w:type="spellEnd"/>
      <w:proofErr w:type="gramEnd"/>
      <w:r w:rsidRPr="003872F3">
        <w:rPr>
          <w:rFonts w:ascii="Consolas" w:eastAsiaTheme="minorHAnsi" w:hAnsi="Consolas" w:cs="Consolas"/>
          <w:color w:val="000000" w:themeColor="text1"/>
          <w:sz w:val="19"/>
          <w:szCs w:val="19"/>
          <w:lang w:val="en-US"/>
        </w:rPr>
        <w:t xml:space="preserve">(textBox1.Text,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 ||</w:t>
      </w:r>
    </w:p>
    <w:p w14:paraId="5D7FF7F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Regex.IsMatch</w:t>
      </w:r>
      <w:proofErr w:type="spellEnd"/>
      <w:proofErr w:type="gramEnd"/>
      <w:r w:rsidRPr="003872F3">
        <w:rPr>
          <w:rFonts w:ascii="Consolas" w:eastAsiaTheme="minorHAnsi" w:hAnsi="Consolas" w:cs="Consolas"/>
          <w:color w:val="000000" w:themeColor="text1"/>
          <w:sz w:val="19"/>
          <w:szCs w:val="19"/>
          <w:lang w:val="en-US"/>
        </w:rPr>
        <w:t xml:space="preserve">(textBox2.Text,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 ||</w:t>
      </w:r>
    </w:p>
    <w:p w14:paraId="11590DD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Regex.IsMatch</w:t>
      </w:r>
      <w:proofErr w:type="spellEnd"/>
      <w:proofErr w:type="gramEnd"/>
      <w:r w:rsidRPr="003872F3">
        <w:rPr>
          <w:rFonts w:ascii="Consolas" w:eastAsiaTheme="minorHAnsi" w:hAnsi="Consolas" w:cs="Consolas"/>
          <w:color w:val="000000" w:themeColor="text1"/>
          <w:sz w:val="19"/>
          <w:szCs w:val="19"/>
          <w:lang w:val="en-US"/>
        </w:rPr>
        <w:t xml:space="preserve">(textBox3.Text, @"^\d+$",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 ||</w:t>
      </w:r>
    </w:p>
    <w:p w14:paraId="2074805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Regex.IsMatch</w:t>
      </w:r>
      <w:proofErr w:type="spellEnd"/>
      <w:proofErr w:type="gramEnd"/>
      <w:r w:rsidRPr="003872F3">
        <w:rPr>
          <w:rFonts w:ascii="Consolas" w:eastAsiaTheme="minorHAnsi" w:hAnsi="Consolas" w:cs="Consolas"/>
          <w:color w:val="000000" w:themeColor="text1"/>
          <w:sz w:val="19"/>
          <w:szCs w:val="19"/>
          <w:lang w:val="en-US"/>
        </w:rPr>
        <w:t xml:space="preserve">(textBox4.Text, @"^\d+$",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 ||</w:t>
      </w:r>
    </w:p>
    <w:p w14:paraId="306B786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Regex.IsMatch</w:t>
      </w:r>
      <w:proofErr w:type="spellEnd"/>
      <w:proofErr w:type="gramEnd"/>
      <w:r w:rsidRPr="003872F3">
        <w:rPr>
          <w:rFonts w:ascii="Consolas" w:eastAsiaTheme="minorHAnsi" w:hAnsi="Consolas" w:cs="Consolas"/>
          <w:color w:val="000000" w:themeColor="text1"/>
          <w:sz w:val="19"/>
          <w:szCs w:val="19"/>
          <w:lang w:val="en-US"/>
        </w:rPr>
        <w:t xml:space="preserve">(textBox5.Text,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 ||</w:t>
      </w:r>
    </w:p>
    <w:p w14:paraId="25F693C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Regex.IsMatch</w:t>
      </w:r>
      <w:proofErr w:type="spellEnd"/>
      <w:proofErr w:type="gramEnd"/>
      <w:r w:rsidRPr="003872F3">
        <w:rPr>
          <w:rFonts w:ascii="Consolas" w:eastAsiaTheme="minorHAnsi" w:hAnsi="Consolas" w:cs="Consolas"/>
          <w:color w:val="000000" w:themeColor="text1"/>
          <w:sz w:val="19"/>
          <w:szCs w:val="19"/>
          <w:lang w:val="en-US"/>
        </w:rPr>
        <w:t xml:space="preserve">(textBox6.Text,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 ||</w:t>
      </w:r>
    </w:p>
    <w:p w14:paraId="7F90385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Regex.IsMatch</w:t>
      </w:r>
      <w:proofErr w:type="spellEnd"/>
      <w:proofErr w:type="gramEnd"/>
      <w:r w:rsidRPr="003872F3">
        <w:rPr>
          <w:rFonts w:ascii="Consolas" w:eastAsiaTheme="minorHAnsi" w:hAnsi="Consolas" w:cs="Consolas"/>
          <w:color w:val="000000" w:themeColor="text1"/>
          <w:sz w:val="19"/>
          <w:szCs w:val="19"/>
          <w:lang w:val="en-US"/>
        </w:rPr>
        <w:t xml:space="preserve">(textBox7.Text,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5ACF70B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325404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textBox8.ForeColor = </w:t>
      </w:r>
      <w:proofErr w:type="spellStart"/>
      <w:r w:rsidRPr="003872F3">
        <w:rPr>
          <w:rFonts w:ascii="Consolas" w:eastAsiaTheme="minorHAnsi" w:hAnsi="Consolas" w:cs="Consolas"/>
          <w:color w:val="000000" w:themeColor="text1"/>
          <w:sz w:val="19"/>
          <w:szCs w:val="19"/>
          <w:lang w:val="en-US"/>
        </w:rPr>
        <w:t>Color.Red</w:t>
      </w:r>
      <w:proofErr w:type="spellEnd"/>
      <w:r w:rsidRPr="003872F3">
        <w:rPr>
          <w:rFonts w:ascii="Consolas" w:eastAsiaTheme="minorHAnsi" w:hAnsi="Consolas" w:cs="Consolas"/>
          <w:color w:val="000000" w:themeColor="text1"/>
          <w:sz w:val="19"/>
          <w:szCs w:val="19"/>
          <w:lang w:val="en-US"/>
        </w:rPr>
        <w:t>;</w:t>
      </w:r>
    </w:p>
    <w:p w14:paraId="2720BFE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textBox8.Text = "</w:t>
      </w:r>
      <w:proofErr w:type="spellStart"/>
      <w:r w:rsidRPr="003872F3">
        <w:rPr>
          <w:rFonts w:ascii="Consolas" w:eastAsiaTheme="minorHAnsi" w:hAnsi="Consolas" w:cs="Consolas"/>
          <w:color w:val="000000" w:themeColor="text1"/>
          <w:sz w:val="19"/>
          <w:szCs w:val="19"/>
          <w:lang w:val="ru-RU"/>
        </w:rPr>
        <w:t>Перевірте</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чи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правильно</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введено</w:t>
      </w: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всі</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дані</w:t>
      </w:r>
      <w:proofErr w:type="spellEnd"/>
      <w:r w:rsidRPr="003872F3">
        <w:rPr>
          <w:rFonts w:ascii="Consolas" w:eastAsiaTheme="minorHAnsi" w:hAnsi="Consolas" w:cs="Consolas"/>
          <w:color w:val="000000" w:themeColor="text1"/>
          <w:sz w:val="19"/>
          <w:szCs w:val="19"/>
          <w:lang w:val="en-US"/>
        </w:rPr>
        <w:t>!";</w:t>
      </w:r>
    </w:p>
    <w:p w14:paraId="2E6F23B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Regex.IsMatch</w:t>
      </w:r>
      <w:proofErr w:type="spellEnd"/>
      <w:proofErr w:type="gramEnd"/>
      <w:r w:rsidRPr="003872F3">
        <w:rPr>
          <w:rFonts w:ascii="Consolas" w:eastAsiaTheme="minorHAnsi" w:hAnsi="Consolas" w:cs="Consolas"/>
          <w:color w:val="000000" w:themeColor="text1"/>
          <w:sz w:val="19"/>
          <w:szCs w:val="19"/>
          <w:lang w:val="en-US"/>
        </w:rPr>
        <w:t xml:space="preserve">(textBox1.Text,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78BAD82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3046AB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textBox1.BackColor = </w:t>
      </w:r>
      <w:proofErr w:type="spellStart"/>
      <w:r w:rsidRPr="003872F3">
        <w:rPr>
          <w:rFonts w:ascii="Consolas" w:eastAsiaTheme="minorHAnsi" w:hAnsi="Consolas" w:cs="Consolas"/>
          <w:color w:val="000000" w:themeColor="text1"/>
          <w:sz w:val="19"/>
          <w:szCs w:val="19"/>
          <w:lang w:val="en-US"/>
        </w:rPr>
        <w:t>Color.IndianRed</w:t>
      </w:r>
      <w:proofErr w:type="spellEnd"/>
      <w:r w:rsidRPr="003872F3">
        <w:rPr>
          <w:rFonts w:ascii="Consolas" w:eastAsiaTheme="minorHAnsi" w:hAnsi="Consolas" w:cs="Consolas"/>
          <w:color w:val="000000" w:themeColor="text1"/>
          <w:sz w:val="19"/>
          <w:szCs w:val="19"/>
          <w:lang w:val="en-US"/>
        </w:rPr>
        <w:t>;</w:t>
      </w:r>
    </w:p>
    <w:p w14:paraId="4B7E36F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40F3E5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Regex.IsMatch</w:t>
      </w:r>
      <w:proofErr w:type="spellEnd"/>
      <w:proofErr w:type="gramEnd"/>
      <w:r w:rsidRPr="003872F3">
        <w:rPr>
          <w:rFonts w:ascii="Consolas" w:eastAsiaTheme="minorHAnsi" w:hAnsi="Consolas" w:cs="Consolas"/>
          <w:color w:val="000000" w:themeColor="text1"/>
          <w:sz w:val="19"/>
          <w:szCs w:val="19"/>
          <w:lang w:val="en-US"/>
        </w:rPr>
        <w:t xml:space="preserve">(textBox2.Text,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17D7EB5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16D6BD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textBox2.BackColor = </w:t>
      </w:r>
      <w:proofErr w:type="spellStart"/>
      <w:r w:rsidRPr="003872F3">
        <w:rPr>
          <w:rFonts w:ascii="Consolas" w:eastAsiaTheme="minorHAnsi" w:hAnsi="Consolas" w:cs="Consolas"/>
          <w:color w:val="000000" w:themeColor="text1"/>
          <w:sz w:val="19"/>
          <w:szCs w:val="19"/>
          <w:lang w:val="en-US"/>
        </w:rPr>
        <w:t>Color.IndianRed</w:t>
      </w:r>
      <w:proofErr w:type="spellEnd"/>
      <w:r w:rsidRPr="003872F3">
        <w:rPr>
          <w:rFonts w:ascii="Consolas" w:eastAsiaTheme="minorHAnsi" w:hAnsi="Consolas" w:cs="Consolas"/>
          <w:color w:val="000000" w:themeColor="text1"/>
          <w:sz w:val="19"/>
          <w:szCs w:val="19"/>
          <w:lang w:val="en-US"/>
        </w:rPr>
        <w:t>;</w:t>
      </w:r>
    </w:p>
    <w:p w14:paraId="6DCEBFC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FA09A6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Regex.IsMatch</w:t>
      </w:r>
      <w:proofErr w:type="spellEnd"/>
      <w:proofErr w:type="gramEnd"/>
      <w:r w:rsidRPr="003872F3">
        <w:rPr>
          <w:rFonts w:ascii="Consolas" w:eastAsiaTheme="minorHAnsi" w:hAnsi="Consolas" w:cs="Consolas"/>
          <w:color w:val="000000" w:themeColor="text1"/>
          <w:sz w:val="19"/>
          <w:szCs w:val="19"/>
          <w:lang w:val="en-US"/>
        </w:rPr>
        <w:t xml:space="preserve">(textBox3.Text, @"^\d+$",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3F510CC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3633B0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textBox3.BackColor = </w:t>
      </w:r>
      <w:proofErr w:type="spellStart"/>
      <w:r w:rsidRPr="003872F3">
        <w:rPr>
          <w:rFonts w:ascii="Consolas" w:eastAsiaTheme="minorHAnsi" w:hAnsi="Consolas" w:cs="Consolas"/>
          <w:color w:val="000000" w:themeColor="text1"/>
          <w:sz w:val="19"/>
          <w:szCs w:val="19"/>
          <w:lang w:val="en-US"/>
        </w:rPr>
        <w:t>Color.IndianRed</w:t>
      </w:r>
      <w:proofErr w:type="spellEnd"/>
      <w:r w:rsidRPr="003872F3">
        <w:rPr>
          <w:rFonts w:ascii="Consolas" w:eastAsiaTheme="minorHAnsi" w:hAnsi="Consolas" w:cs="Consolas"/>
          <w:color w:val="000000" w:themeColor="text1"/>
          <w:sz w:val="19"/>
          <w:szCs w:val="19"/>
          <w:lang w:val="en-US"/>
        </w:rPr>
        <w:t>;</w:t>
      </w:r>
    </w:p>
    <w:p w14:paraId="30DD53F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5EBEAD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Regex.IsMatch</w:t>
      </w:r>
      <w:proofErr w:type="spellEnd"/>
      <w:proofErr w:type="gramEnd"/>
      <w:r w:rsidRPr="003872F3">
        <w:rPr>
          <w:rFonts w:ascii="Consolas" w:eastAsiaTheme="minorHAnsi" w:hAnsi="Consolas" w:cs="Consolas"/>
          <w:color w:val="000000" w:themeColor="text1"/>
          <w:sz w:val="19"/>
          <w:szCs w:val="19"/>
          <w:lang w:val="en-US"/>
        </w:rPr>
        <w:t xml:space="preserve">(textBox4.Text, @"^\d+$",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369C794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BE6078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textBox4.BackColor = </w:t>
      </w:r>
      <w:proofErr w:type="spellStart"/>
      <w:r w:rsidRPr="003872F3">
        <w:rPr>
          <w:rFonts w:ascii="Consolas" w:eastAsiaTheme="minorHAnsi" w:hAnsi="Consolas" w:cs="Consolas"/>
          <w:color w:val="000000" w:themeColor="text1"/>
          <w:sz w:val="19"/>
          <w:szCs w:val="19"/>
          <w:lang w:val="en-US"/>
        </w:rPr>
        <w:t>Color.IndianRed</w:t>
      </w:r>
      <w:proofErr w:type="spellEnd"/>
      <w:r w:rsidRPr="003872F3">
        <w:rPr>
          <w:rFonts w:ascii="Consolas" w:eastAsiaTheme="minorHAnsi" w:hAnsi="Consolas" w:cs="Consolas"/>
          <w:color w:val="000000" w:themeColor="text1"/>
          <w:sz w:val="19"/>
          <w:szCs w:val="19"/>
          <w:lang w:val="en-US"/>
        </w:rPr>
        <w:t>;</w:t>
      </w:r>
    </w:p>
    <w:p w14:paraId="32BB218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0030CD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Regex.IsMatch</w:t>
      </w:r>
      <w:proofErr w:type="spellEnd"/>
      <w:proofErr w:type="gramEnd"/>
      <w:r w:rsidRPr="003872F3">
        <w:rPr>
          <w:rFonts w:ascii="Consolas" w:eastAsiaTheme="minorHAnsi" w:hAnsi="Consolas" w:cs="Consolas"/>
          <w:color w:val="000000" w:themeColor="text1"/>
          <w:sz w:val="19"/>
          <w:szCs w:val="19"/>
          <w:lang w:val="en-US"/>
        </w:rPr>
        <w:t xml:space="preserve">(textBox5.Text,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200F8BA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F6DB52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textBox5.BackColor = </w:t>
      </w:r>
      <w:proofErr w:type="spellStart"/>
      <w:r w:rsidRPr="003872F3">
        <w:rPr>
          <w:rFonts w:ascii="Consolas" w:eastAsiaTheme="minorHAnsi" w:hAnsi="Consolas" w:cs="Consolas"/>
          <w:color w:val="000000" w:themeColor="text1"/>
          <w:sz w:val="19"/>
          <w:szCs w:val="19"/>
          <w:lang w:val="en-US"/>
        </w:rPr>
        <w:t>Color.IndianRed</w:t>
      </w:r>
      <w:proofErr w:type="spellEnd"/>
      <w:r w:rsidRPr="003872F3">
        <w:rPr>
          <w:rFonts w:ascii="Consolas" w:eastAsiaTheme="minorHAnsi" w:hAnsi="Consolas" w:cs="Consolas"/>
          <w:color w:val="000000" w:themeColor="text1"/>
          <w:sz w:val="19"/>
          <w:szCs w:val="19"/>
          <w:lang w:val="en-US"/>
        </w:rPr>
        <w:t>;</w:t>
      </w:r>
    </w:p>
    <w:p w14:paraId="7ECB5C1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A984CF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Regex.IsMatch</w:t>
      </w:r>
      <w:proofErr w:type="spellEnd"/>
      <w:proofErr w:type="gramEnd"/>
      <w:r w:rsidRPr="003872F3">
        <w:rPr>
          <w:rFonts w:ascii="Consolas" w:eastAsiaTheme="minorHAnsi" w:hAnsi="Consolas" w:cs="Consolas"/>
          <w:color w:val="000000" w:themeColor="text1"/>
          <w:sz w:val="19"/>
          <w:szCs w:val="19"/>
          <w:lang w:val="en-US"/>
        </w:rPr>
        <w:t xml:space="preserve">(textBox6.Text,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1FCDC0E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36E2C9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textBox6.BackColor = </w:t>
      </w:r>
      <w:proofErr w:type="spellStart"/>
      <w:r w:rsidRPr="003872F3">
        <w:rPr>
          <w:rFonts w:ascii="Consolas" w:eastAsiaTheme="minorHAnsi" w:hAnsi="Consolas" w:cs="Consolas"/>
          <w:color w:val="000000" w:themeColor="text1"/>
          <w:sz w:val="19"/>
          <w:szCs w:val="19"/>
          <w:lang w:val="en-US"/>
        </w:rPr>
        <w:t>Color.IndianRed</w:t>
      </w:r>
      <w:proofErr w:type="spellEnd"/>
      <w:r w:rsidRPr="003872F3">
        <w:rPr>
          <w:rFonts w:ascii="Consolas" w:eastAsiaTheme="minorHAnsi" w:hAnsi="Consolas" w:cs="Consolas"/>
          <w:color w:val="000000" w:themeColor="text1"/>
          <w:sz w:val="19"/>
          <w:szCs w:val="19"/>
          <w:lang w:val="en-US"/>
        </w:rPr>
        <w:t>;</w:t>
      </w:r>
    </w:p>
    <w:p w14:paraId="24B1926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B4AEC7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Regex.IsMatch</w:t>
      </w:r>
      <w:proofErr w:type="spellEnd"/>
      <w:proofErr w:type="gramEnd"/>
      <w:r w:rsidRPr="003872F3">
        <w:rPr>
          <w:rFonts w:ascii="Consolas" w:eastAsiaTheme="minorHAnsi" w:hAnsi="Consolas" w:cs="Consolas"/>
          <w:color w:val="000000" w:themeColor="text1"/>
          <w:sz w:val="19"/>
          <w:szCs w:val="19"/>
          <w:lang w:val="en-US"/>
        </w:rPr>
        <w:t xml:space="preserve">(textBox7.Text,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145F342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361881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textBox7.BackColor = </w:t>
      </w:r>
      <w:proofErr w:type="spellStart"/>
      <w:r w:rsidRPr="003872F3">
        <w:rPr>
          <w:rFonts w:ascii="Consolas" w:eastAsiaTheme="minorHAnsi" w:hAnsi="Consolas" w:cs="Consolas"/>
          <w:color w:val="000000" w:themeColor="text1"/>
          <w:sz w:val="19"/>
          <w:szCs w:val="19"/>
          <w:lang w:val="en-US"/>
        </w:rPr>
        <w:t>Color.IndianRed</w:t>
      </w:r>
      <w:proofErr w:type="spellEnd"/>
      <w:r w:rsidRPr="003872F3">
        <w:rPr>
          <w:rFonts w:ascii="Consolas" w:eastAsiaTheme="minorHAnsi" w:hAnsi="Consolas" w:cs="Consolas"/>
          <w:color w:val="000000" w:themeColor="text1"/>
          <w:sz w:val="19"/>
          <w:szCs w:val="19"/>
          <w:lang w:val="en-US"/>
        </w:rPr>
        <w:t>;</w:t>
      </w:r>
    </w:p>
    <w:p w14:paraId="6FAF1A8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B9A432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80FF8C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else</w:t>
      </w:r>
    </w:p>
    <w:p w14:paraId="77C7C58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5F2BB9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bgWorker.DoWork</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bg_sender</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bg_e</w:t>
      </w:r>
      <w:proofErr w:type="spellEnd"/>
      <w:r w:rsidRPr="003872F3">
        <w:rPr>
          <w:rFonts w:ascii="Consolas" w:eastAsiaTheme="minorHAnsi" w:hAnsi="Consolas" w:cs="Consolas"/>
          <w:color w:val="000000" w:themeColor="text1"/>
          <w:sz w:val="19"/>
          <w:szCs w:val="19"/>
          <w:lang w:val="en-US"/>
        </w:rPr>
        <w:t>) =&gt;</w:t>
      </w:r>
    </w:p>
    <w:p w14:paraId="0C12819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D0173F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timer.Restart</w:t>
      </w:r>
      <w:proofErr w:type="spellEnd"/>
      <w:proofErr w:type="gramEnd"/>
      <w:r w:rsidRPr="003872F3">
        <w:rPr>
          <w:rFonts w:ascii="Consolas" w:eastAsiaTheme="minorHAnsi" w:hAnsi="Consolas" w:cs="Consolas"/>
          <w:color w:val="000000" w:themeColor="text1"/>
          <w:sz w:val="19"/>
          <w:szCs w:val="19"/>
          <w:lang w:val="en-US"/>
        </w:rPr>
        <w:t>();</w:t>
      </w:r>
    </w:p>
    <w:p w14:paraId="7BCB825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 (</w:t>
      </w:r>
      <w:proofErr w:type="spellStart"/>
      <w:r w:rsidRPr="003872F3">
        <w:rPr>
          <w:rFonts w:ascii="Consolas" w:eastAsiaTheme="minorHAnsi" w:hAnsi="Consolas" w:cs="Consolas"/>
          <w:color w:val="000000" w:themeColor="text1"/>
          <w:sz w:val="19"/>
          <w:szCs w:val="19"/>
          <w:lang w:val="en-US"/>
        </w:rPr>
        <w:t>iterationNumber</w:t>
      </w:r>
      <w:proofErr w:type="spellEnd"/>
      <w:r w:rsidRPr="003872F3">
        <w:rPr>
          <w:rFonts w:ascii="Consolas" w:eastAsiaTheme="minorHAnsi" w:hAnsi="Consolas" w:cs="Consolas"/>
          <w:color w:val="000000" w:themeColor="text1"/>
          <w:sz w:val="19"/>
          <w:szCs w:val="19"/>
          <w:lang w:val="en-US"/>
        </w:rPr>
        <w:t xml:space="preserve"> = 1; </w:t>
      </w:r>
      <w:proofErr w:type="spellStart"/>
      <w:r w:rsidRPr="003872F3">
        <w:rPr>
          <w:rFonts w:ascii="Consolas" w:eastAsiaTheme="minorHAnsi" w:hAnsi="Consolas" w:cs="Consolas"/>
          <w:color w:val="000000" w:themeColor="text1"/>
          <w:sz w:val="19"/>
          <w:szCs w:val="19"/>
          <w:lang w:val="en-US"/>
        </w:rPr>
        <w:t>iterationNumber</w:t>
      </w:r>
      <w:proofErr w:type="spellEnd"/>
      <w:r w:rsidRPr="003872F3">
        <w:rPr>
          <w:rFonts w:ascii="Consolas" w:eastAsiaTheme="minorHAnsi" w:hAnsi="Consolas" w:cs="Consolas"/>
          <w:color w:val="000000" w:themeColor="text1"/>
          <w:sz w:val="19"/>
          <w:szCs w:val="19"/>
          <w:lang w:val="en-US"/>
        </w:rPr>
        <w:t xml:space="preserve"> &lt;= </w:t>
      </w:r>
      <w:proofErr w:type="spellStart"/>
      <w:r w:rsidRPr="003872F3">
        <w:rPr>
          <w:rFonts w:ascii="Consolas" w:eastAsiaTheme="minorHAnsi" w:hAnsi="Consolas" w:cs="Consolas"/>
          <w:color w:val="000000" w:themeColor="text1"/>
          <w:sz w:val="19"/>
          <w:szCs w:val="19"/>
          <w:lang w:val="en-US"/>
        </w:rPr>
        <w:t>iterationCount</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iterationNumber</w:t>
      </w:r>
      <w:proofErr w:type="spellEnd"/>
      <w:r w:rsidRPr="003872F3">
        <w:rPr>
          <w:rFonts w:ascii="Consolas" w:eastAsiaTheme="minorHAnsi" w:hAnsi="Consolas" w:cs="Consolas"/>
          <w:color w:val="000000" w:themeColor="text1"/>
          <w:sz w:val="19"/>
          <w:szCs w:val="19"/>
          <w:lang w:val="en-US"/>
        </w:rPr>
        <w:t>++)</w:t>
      </w:r>
    </w:p>
    <w:p w14:paraId="4954C7E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485EA0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bgWorker.ReportProgress</w:t>
      </w:r>
      <w:proofErr w:type="spellEnd"/>
      <w:r w:rsidRPr="003872F3">
        <w:rPr>
          <w:rFonts w:ascii="Consolas" w:eastAsiaTheme="minorHAnsi" w:hAnsi="Consolas" w:cs="Consolas"/>
          <w:color w:val="000000" w:themeColor="text1"/>
          <w:sz w:val="19"/>
          <w:szCs w:val="19"/>
          <w:lang w:val="en-US"/>
        </w:rPr>
        <w:t>((int)((float)</w:t>
      </w:r>
      <w:proofErr w:type="spellStart"/>
      <w:r w:rsidRPr="003872F3">
        <w:rPr>
          <w:rFonts w:ascii="Consolas" w:eastAsiaTheme="minorHAnsi" w:hAnsi="Consolas" w:cs="Consolas"/>
          <w:color w:val="000000" w:themeColor="text1"/>
          <w:sz w:val="19"/>
          <w:szCs w:val="19"/>
          <w:lang w:val="en-US"/>
        </w:rPr>
        <w:t>iterationNumber</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iterationCount</w:t>
      </w:r>
      <w:proofErr w:type="spellEnd"/>
      <w:r w:rsidRPr="003872F3">
        <w:rPr>
          <w:rFonts w:ascii="Consolas" w:eastAsiaTheme="minorHAnsi" w:hAnsi="Consolas" w:cs="Consolas"/>
          <w:color w:val="000000" w:themeColor="text1"/>
          <w:sz w:val="19"/>
          <w:szCs w:val="19"/>
          <w:lang w:val="en-US"/>
        </w:rPr>
        <w:t xml:space="preserve"> * 100));</w:t>
      </w:r>
    </w:p>
    <w:p w14:paraId="306F9A6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NextIteration</w:t>
      </w:r>
      <w:proofErr w:type="spellEnd"/>
      <w:r w:rsidRPr="003872F3">
        <w:rPr>
          <w:rFonts w:ascii="Consolas" w:eastAsiaTheme="minorHAnsi" w:hAnsi="Consolas" w:cs="Consolas"/>
          <w:color w:val="000000" w:themeColor="text1"/>
          <w:sz w:val="19"/>
          <w:szCs w:val="19"/>
          <w:lang w:val="en-US"/>
        </w:rPr>
        <w:t>(</w:t>
      </w:r>
      <w:proofErr w:type="gramEnd"/>
      <w:r w:rsidRPr="003872F3">
        <w:rPr>
          <w:rFonts w:ascii="Consolas" w:eastAsiaTheme="minorHAnsi" w:hAnsi="Consolas" w:cs="Consolas"/>
          <w:color w:val="000000" w:themeColor="text1"/>
          <w:sz w:val="19"/>
          <w:szCs w:val="19"/>
          <w:lang w:val="en-US"/>
        </w:rPr>
        <w:t>);</w:t>
      </w:r>
    </w:p>
    <w:p w14:paraId="44826FE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B0BC3A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6D5D326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B64AD9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bgWorker.ProgressChanged</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progress_sender</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progress_e</w:t>
      </w:r>
      <w:proofErr w:type="spellEnd"/>
      <w:r w:rsidRPr="003872F3">
        <w:rPr>
          <w:rFonts w:ascii="Consolas" w:eastAsiaTheme="minorHAnsi" w:hAnsi="Consolas" w:cs="Consolas"/>
          <w:color w:val="000000" w:themeColor="text1"/>
          <w:sz w:val="19"/>
          <w:szCs w:val="19"/>
          <w:lang w:val="en-US"/>
        </w:rPr>
        <w:t>) =&gt;</w:t>
      </w:r>
    </w:p>
    <w:p w14:paraId="5063FE4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71EB8C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textBox8.Text = "</w:t>
      </w:r>
      <w:proofErr w:type="spellStart"/>
      <w:r w:rsidRPr="003872F3">
        <w:rPr>
          <w:rFonts w:ascii="Consolas" w:eastAsiaTheme="minorHAnsi" w:hAnsi="Consolas" w:cs="Consolas"/>
          <w:color w:val="000000" w:themeColor="text1"/>
          <w:sz w:val="19"/>
          <w:szCs w:val="19"/>
          <w:lang w:val="ru-RU"/>
        </w:rPr>
        <w:t>Відсоток</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виконання</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алгоритму</w:t>
      </w:r>
      <w:r w:rsidRPr="003872F3">
        <w:rPr>
          <w:rFonts w:ascii="Consolas" w:eastAsiaTheme="minorHAnsi" w:hAnsi="Consolas" w:cs="Consolas"/>
          <w:color w:val="000000" w:themeColor="text1"/>
          <w:sz w:val="19"/>
          <w:szCs w:val="19"/>
          <w:lang w:val="en-US"/>
        </w:rPr>
        <w:t xml:space="preserve">: " + </w:t>
      </w:r>
      <w:proofErr w:type="spellStart"/>
      <w:r w:rsidRPr="003872F3">
        <w:rPr>
          <w:rFonts w:ascii="Consolas" w:eastAsiaTheme="minorHAnsi" w:hAnsi="Consolas" w:cs="Consolas"/>
          <w:color w:val="000000" w:themeColor="text1"/>
          <w:sz w:val="19"/>
          <w:szCs w:val="19"/>
          <w:lang w:val="en-US"/>
        </w:rPr>
        <w:t>progress_</w:t>
      </w:r>
      <w:proofErr w:type="gramStart"/>
      <w:r w:rsidRPr="003872F3">
        <w:rPr>
          <w:rFonts w:ascii="Consolas" w:eastAsiaTheme="minorHAnsi" w:hAnsi="Consolas" w:cs="Consolas"/>
          <w:color w:val="000000" w:themeColor="text1"/>
          <w:sz w:val="19"/>
          <w:szCs w:val="19"/>
          <w:lang w:val="en-US"/>
        </w:rPr>
        <w:t>e.ProgressPercentage</w:t>
      </w:r>
      <w:proofErr w:type="spellEnd"/>
      <w:proofErr w:type="gramEnd"/>
      <w:r w:rsidRPr="003872F3">
        <w:rPr>
          <w:rFonts w:ascii="Consolas" w:eastAsiaTheme="minorHAnsi" w:hAnsi="Consolas" w:cs="Consolas"/>
          <w:color w:val="000000" w:themeColor="text1"/>
          <w:sz w:val="19"/>
          <w:szCs w:val="19"/>
          <w:lang w:val="en-US"/>
        </w:rPr>
        <w:t xml:space="preserve"> + "%" + </w:t>
      </w:r>
      <w:proofErr w:type="spellStart"/>
      <w:r w:rsidRPr="003872F3">
        <w:rPr>
          <w:rFonts w:ascii="Consolas" w:eastAsiaTheme="minorHAnsi" w:hAnsi="Consolas" w:cs="Consolas"/>
          <w:color w:val="000000" w:themeColor="text1"/>
          <w:sz w:val="19"/>
          <w:szCs w:val="19"/>
          <w:lang w:val="en-US"/>
        </w:rPr>
        <w:t>Environment.NewLine</w:t>
      </w:r>
      <w:proofErr w:type="spellEnd"/>
      <w:r w:rsidRPr="003872F3">
        <w:rPr>
          <w:rFonts w:ascii="Consolas" w:eastAsiaTheme="minorHAnsi" w:hAnsi="Consolas" w:cs="Consolas"/>
          <w:color w:val="000000" w:themeColor="text1"/>
          <w:sz w:val="19"/>
          <w:szCs w:val="19"/>
          <w:lang w:val="en-US"/>
        </w:rPr>
        <w:t>;</w:t>
      </w:r>
    </w:p>
    <w:p w14:paraId="60A3224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D66C6E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bgWorker.RunWorkerCompleted</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completed_sender</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completed_e</w:t>
      </w:r>
      <w:proofErr w:type="spellEnd"/>
      <w:r w:rsidRPr="003872F3">
        <w:rPr>
          <w:rFonts w:ascii="Consolas" w:eastAsiaTheme="minorHAnsi" w:hAnsi="Consolas" w:cs="Consolas"/>
          <w:color w:val="000000" w:themeColor="text1"/>
          <w:sz w:val="19"/>
          <w:szCs w:val="19"/>
          <w:lang w:val="en-US"/>
        </w:rPr>
        <w:t>) =&gt;</w:t>
      </w:r>
    </w:p>
    <w:p w14:paraId="1AEA305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54E378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timer.Stop</w:t>
      </w:r>
      <w:proofErr w:type="spellEnd"/>
      <w:proofErr w:type="gramEnd"/>
      <w:r w:rsidRPr="003872F3">
        <w:rPr>
          <w:rFonts w:ascii="Consolas" w:eastAsiaTheme="minorHAnsi" w:hAnsi="Consolas" w:cs="Consolas"/>
          <w:color w:val="000000" w:themeColor="text1"/>
          <w:sz w:val="19"/>
          <w:szCs w:val="19"/>
          <w:lang w:val="en-US"/>
        </w:rPr>
        <w:t>();</w:t>
      </w:r>
    </w:p>
    <w:p w14:paraId="44B5046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textBox8.Text += "</w:t>
      </w:r>
      <w:proofErr w:type="spellStart"/>
      <w:r w:rsidRPr="003872F3">
        <w:rPr>
          <w:rFonts w:ascii="Consolas" w:eastAsiaTheme="minorHAnsi" w:hAnsi="Consolas" w:cs="Consolas"/>
          <w:color w:val="000000" w:themeColor="text1"/>
          <w:sz w:val="19"/>
          <w:szCs w:val="19"/>
          <w:lang w:val="ru-RU"/>
        </w:rPr>
        <w:t>Нижня</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границя</w:t>
      </w:r>
      <w:proofErr w:type="spellEnd"/>
      <w:r w:rsidRPr="003872F3">
        <w:rPr>
          <w:rFonts w:ascii="Consolas" w:eastAsiaTheme="minorHAnsi" w:hAnsi="Consolas" w:cs="Consolas"/>
          <w:color w:val="000000" w:themeColor="text1"/>
          <w:sz w:val="19"/>
          <w:szCs w:val="19"/>
          <w:lang w:val="en-US"/>
        </w:rPr>
        <w:t xml:space="preserve">: " + </w:t>
      </w:r>
      <w:proofErr w:type="spellStart"/>
      <w:r w:rsidRPr="003872F3">
        <w:rPr>
          <w:rFonts w:ascii="Consolas" w:eastAsiaTheme="minorHAnsi" w:hAnsi="Consolas" w:cs="Consolas"/>
          <w:color w:val="000000" w:themeColor="text1"/>
          <w:sz w:val="19"/>
          <w:szCs w:val="19"/>
          <w:lang w:val="en-US"/>
        </w:rPr>
        <w:t>beginArea</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Environment.NewLine</w:t>
      </w:r>
      <w:proofErr w:type="spellEnd"/>
      <w:r w:rsidRPr="003872F3">
        <w:rPr>
          <w:rFonts w:ascii="Consolas" w:eastAsiaTheme="minorHAnsi" w:hAnsi="Consolas" w:cs="Consolas"/>
          <w:color w:val="000000" w:themeColor="text1"/>
          <w:sz w:val="19"/>
          <w:szCs w:val="19"/>
          <w:lang w:val="en-US"/>
        </w:rPr>
        <w:t xml:space="preserve"> +</w:t>
      </w:r>
    </w:p>
    <w:p w14:paraId="6F77568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Верхня</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границя</w:t>
      </w:r>
      <w:proofErr w:type="spellEnd"/>
      <w:r w:rsidRPr="003872F3">
        <w:rPr>
          <w:rFonts w:ascii="Consolas" w:eastAsiaTheme="minorHAnsi" w:hAnsi="Consolas" w:cs="Consolas"/>
          <w:color w:val="000000" w:themeColor="text1"/>
          <w:sz w:val="19"/>
          <w:szCs w:val="19"/>
          <w:lang w:val="en-US"/>
        </w:rPr>
        <w:t xml:space="preserve">: " + </w:t>
      </w:r>
      <w:proofErr w:type="spellStart"/>
      <w:r w:rsidRPr="003872F3">
        <w:rPr>
          <w:rFonts w:ascii="Consolas" w:eastAsiaTheme="minorHAnsi" w:hAnsi="Consolas" w:cs="Consolas"/>
          <w:color w:val="000000" w:themeColor="text1"/>
          <w:sz w:val="19"/>
          <w:szCs w:val="19"/>
          <w:lang w:val="en-US"/>
        </w:rPr>
        <w:t>endArea</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Environment.NewLine</w:t>
      </w:r>
      <w:proofErr w:type="spellEnd"/>
      <w:r w:rsidRPr="003872F3">
        <w:rPr>
          <w:rFonts w:ascii="Consolas" w:eastAsiaTheme="minorHAnsi" w:hAnsi="Consolas" w:cs="Consolas"/>
          <w:color w:val="000000" w:themeColor="text1"/>
          <w:sz w:val="19"/>
          <w:szCs w:val="19"/>
          <w:lang w:val="en-US"/>
        </w:rPr>
        <w:t xml:space="preserve"> +</w:t>
      </w:r>
    </w:p>
    <w:p w14:paraId="5040960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Кількість</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ітерацій</w:t>
      </w:r>
      <w:proofErr w:type="spellEnd"/>
      <w:r w:rsidRPr="003872F3">
        <w:rPr>
          <w:rFonts w:ascii="Consolas" w:eastAsiaTheme="minorHAnsi" w:hAnsi="Consolas" w:cs="Consolas"/>
          <w:color w:val="000000" w:themeColor="text1"/>
          <w:sz w:val="19"/>
          <w:szCs w:val="19"/>
          <w:lang w:val="en-US"/>
        </w:rPr>
        <w:t xml:space="preserve">: " + </w:t>
      </w:r>
      <w:proofErr w:type="spellStart"/>
      <w:r w:rsidRPr="003872F3">
        <w:rPr>
          <w:rFonts w:ascii="Consolas" w:eastAsiaTheme="minorHAnsi" w:hAnsi="Consolas" w:cs="Consolas"/>
          <w:color w:val="000000" w:themeColor="text1"/>
          <w:sz w:val="19"/>
          <w:szCs w:val="19"/>
          <w:lang w:val="en-US"/>
        </w:rPr>
        <w:t>iterationCount</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Environment.NewLine</w:t>
      </w:r>
      <w:proofErr w:type="spellEnd"/>
      <w:r w:rsidRPr="003872F3">
        <w:rPr>
          <w:rFonts w:ascii="Consolas" w:eastAsiaTheme="minorHAnsi" w:hAnsi="Consolas" w:cs="Consolas"/>
          <w:color w:val="000000" w:themeColor="text1"/>
          <w:sz w:val="19"/>
          <w:szCs w:val="19"/>
          <w:lang w:val="en-US"/>
        </w:rPr>
        <w:t xml:space="preserve"> +</w:t>
      </w:r>
    </w:p>
    <w:p w14:paraId="58C92BF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Розмір</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популяції</w:t>
      </w:r>
      <w:proofErr w:type="spellEnd"/>
      <w:r w:rsidRPr="003872F3">
        <w:rPr>
          <w:rFonts w:ascii="Consolas" w:eastAsiaTheme="minorHAnsi" w:hAnsi="Consolas" w:cs="Consolas"/>
          <w:color w:val="000000" w:themeColor="text1"/>
          <w:sz w:val="19"/>
          <w:szCs w:val="19"/>
          <w:lang w:val="en-US"/>
        </w:rPr>
        <w:t xml:space="preserve">: " + </w:t>
      </w:r>
      <w:proofErr w:type="spellStart"/>
      <w:r w:rsidRPr="003872F3">
        <w:rPr>
          <w:rFonts w:ascii="Consolas" w:eastAsiaTheme="minorHAnsi" w:hAnsi="Consolas" w:cs="Consolas"/>
          <w:color w:val="000000" w:themeColor="text1"/>
          <w:sz w:val="19"/>
          <w:szCs w:val="19"/>
          <w:lang w:val="en-US"/>
        </w:rPr>
        <w:t>populationSize</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Environment.NewLine</w:t>
      </w:r>
      <w:proofErr w:type="spellEnd"/>
      <w:r w:rsidRPr="003872F3">
        <w:rPr>
          <w:rFonts w:ascii="Consolas" w:eastAsiaTheme="minorHAnsi" w:hAnsi="Consolas" w:cs="Consolas"/>
          <w:color w:val="000000" w:themeColor="text1"/>
          <w:sz w:val="19"/>
          <w:szCs w:val="19"/>
          <w:lang w:val="en-US"/>
        </w:rPr>
        <w:t xml:space="preserve"> +</w:t>
      </w:r>
    </w:p>
    <w:p w14:paraId="38A97CC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Початковий</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індивідуальний</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крок</w:t>
      </w:r>
      <w:r w:rsidRPr="003872F3">
        <w:rPr>
          <w:rFonts w:ascii="Consolas" w:eastAsiaTheme="minorHAnsi" w:hAnsi="Consolas" w:cs="Consolas"/>
          <w:color w:val="000000" w:themeColor="text1"/>
          <w:sz w:val="19"/>
          <w:szCs w:val="19"/>
          <w:lang w:val="en-US"/>
        </w:rPr>
        <w:t xml:space="preserve">: " + </w:t>
      </w:r>
      <w:proofErr w:type="spellStart"/>
      <w:r w:rsidRPr="003872F3">
        <w:rPr>
          <w:rFonts w:ascii="Consolas" w:eastAsiaTheme="minorHAnsi" w:hAnsi="Consolas" w:cs="Consolas"/>
          <w:color w:val="000000" w:themeColor="text1"/>
          <w:sz w:val="19"/>
          <w:szCs w:val="19"/>
          <w:lang w:val="en-US"/>
        </w:rPr>
        <w:t>indivStepBegin</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Environment.NewLine</w:t>
      </w:r>
      <w:proofErr w:type="spellEnd"/>
      <w:r w:rsidRPr="003872F3">
        <w:rPr>
          <w:rFonts w:ascii="Consolas" w:eastAsiaTheme="minorHAnsi" w:hAnsi="Consolas" w:cs="Consolas"/>
          <w:color w:val="000000" w:themeColor="text1"/>
          <w:sz w:val="19"/>
          <w:szCs w:val="19"/>
          <w:lang w:val="en-US"/>
        </w:rPr>
        <w:t xml:space="preserve"> +</w:t>
      </w:r>
    </w:p>
    <w:p w14:paraId="5923A48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Кінцевий</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індивідуальний</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крок</w:t>
      </w:r>
      <w:r w:rsidRPr="003872F3">
        <w:rPr>
          <w:rFonts w:ascii="Consolas" w:eastAsiaTheme="minorHAnsi" w:hAnsi="Consolas" w:cs="Consolas"/>
          <w:color w:val="000000" w:themeColor="text1"/>
          <w:sz w:val="19"/>
          <w:szCs w:val="19"/>
          <w:lang w:val="en-US"/>
        </w:rPr>
        <w:t xml:space="preserve">: " + </w:t>
      </w:r>
      <w:proofErr w:type="spellStart"/>
      <w:r w:rsidRPr="003872F3">
        <w:rPr>
          <w:rFonts w:ascii="Consolas" w:eastAsiaTheme="minorHAnsi" w:hAnsi="Consolas" w:cs="Consolas"/>
          <w:color w:val="000000" w:themeColor="text1"/>
          <w:sz w:val="19"/>
          <w:szCs w:val="19"/>
          <w:lang w:val="en-US"/>
        </w:rPr>
        <w:t>indivStepEnd</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Environment.NewLine</w:t>
      </w:r>
      <w:proofErr w:type="spellEnd"/>
      <w:r w:rsidRPr="003872F3">
        <w:rPr>
          <w:rFonts w:ascii="Consolas" w:eastAsiaTheme="minorHAnsi" w:hAnsi="Consolas" w:cs="Consolas"/>
          <w:color w:val="000000" w:themeColor="text1"/>
          <w:sz w:val="19"/>
          <w:szCs w:val="19"/>
          <w:lang w:val="en-US"/>
        </w:rPr>
        <w:t xml:space="preserve"> +</w:t>
      </w:r>
    </w:p>
    <w:p w14:paraId="476C5DA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Максимальна</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вага</w:t>
      </w: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риби</w:t>
      </w:r>
      <w:proofErr w:type="spellEnd"/>
      <w:r w:rsidRPr="003872F3">
        <w:rPr>
          <w:rFonts w:ascii="Consolas" w:eastAsiaTheme="minorHAnsi" w:hAnsi="Consolas" w:cs="Consolas"/>
          <w:color w:val="000000" w:themeColor="text1"/>
          <w:sz w:val="19"/>
          <w:szCs w:val="19"/>
          <w:lang w:val="en-US"/>
        </w:rPr>
        <w:t xml:space="preserve">: " + </w:t>
      </w:r>
      <w:proofErr w:type="spellStart"/>
      <w:r w:rsidRPr="003872F3">
        <w:rPr>
          <w:rFonts w:ascii="Consolas" w:eastAsiaTheme="minorHAnsi" w:hAnsi="Consolas" w:cs="Consolas"/>
          <w:color w:val="000000" w:themeColor="text1"/>
          <w:sz w:val="19"/>
          <w:szCs w:val="19"/>
          <w:lang w:val="en-US"/>
        </w:rPr>
        <w:t>maxWeight</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Environment.NewLine</w:t>
      </w:r>
      <w:proofErr w:type="spellEnd"/>
      <w:r w:rsidRPr="003872F3">
        <w:rPr>
          <w:rFonts w:ascii="Consolas" w:eastAsiaTheme="minorHAnsi" w:hAnsi="Consolas" w:cs="Consolas"/>
          <w:color w:val="000000" w:themeColor="text1"/>
          <w:sz w:val="19"/>
          <w:szCs w:val="19"/>
          <w:lang w:val="en-US"/>
        </w:rPr>
        <w:t>;</w:t>
      </w:r>
    </w:p>
    <w:p w14:paraId="2352DFB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float </w:t>
      </w:r>
      <w:proofErr w:type="spellStart"/>
      <w:r w:rsidRPr="003872F3">
        <w:rPr>
          <w:rFonts w:ascii="Consolas" w:eastAsiaTheme="minorHAnsi" w:hAnsi="Consolas" w:cs="Consolas"/>
          <w:color w:val="000000" w:themeColor="text1"/>
          <w:sz w:val="19"/>
          <w:szCs w:val="19"/>
          <w:lang w:val="en-US"/>
        </w:rPr>
        <w:t>minFunc</w:t>
      </w:r>
      <w:proofErr w:type="spellEnd"/>
      <w:r w:rsidRPr="003872F3">
        <w:rPr>
          <w:rFonts w:ascii="Consolas" w:eastAsiaTheme="minorHAnsi" w:hAnsi="Consolas" w:cs="Consolas"/>
          <w:color w:val="000000" w:themeColor="text1"/>
          <w:sz w:val="19"/>
          <w:szCs w:val="19"/>
          <w:lang w:val="en-US"/>
        </w:rPr>
        <w:t xml:space="preserve"> = (float)</w:t>
      </w:r>
      <w:proofErr w:type="spellStart"/>
      <w:proofErr w:type="gramStart"/>
      <w:r w:rsidRPr="003872F3">
        <w:rPr>
          <w:rFonts w:ascii="Consolas" w:eastAsiaTheme="minorHAnsi" w:hAnsi="Consolas" w:cs="Consolas"/>
          <w:color w:val="000000" w:themeColor="text1"/>
          <w:sz w:val="19"/>
          <w:szCs w:val="19"/>
          <w:lang w:val="en-US"/>
        </w:rPr>
        <w:t>fishes.Min</w:t>
      </w:r>
      <w:proofErr w:type="spellEnd"/>
      <w:proofErr w:type="gramEnd"/>
      <w:r w:rsidRPr="003872F3">
        <w:rPr>
          <w:rFonts w:ascii="Consolas" w:eastAsiaTheme="minorHAnsi" w:hAnsi="Consolas" w:cs="Consolas"/>
          <w:color w:val="000000" w:themeColor="text1"/>
          <w:sz w:val="19"/>
          <w:szCs w:val="19"/>
          <w:lang w:val="en-US"/>
        </w:rPr>
        <w:t xml:space="preserve">(fish =&gt; </w:t>
      </w:r>
      <w:proofErr w:type="spellStart"/>
      <w:r w:rsidRPr="003872F3">
        <w:rPr>
          <w:rFonts w:ascii="Consolas" w:eastAsiaTheme="minorHAnsi" w:hAnsi="Consolas" w:cs="Consolas"/>
          <w:color w:val="000000" w:themeColor="text1"/>
          <w:sz w:val="19"/>
          <w:szCs w:val="19"/>
          <w:lang w:val="en-US"/>
        </w:rPr>
        <w:t>FishUniversal.Fitness</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fish.swimStatePoint</w:t>
      </w:r>
      <w:proofErr w:type="spellEnd"/>
      <w:r w:rsidRPr="003872F3">
        <w:rPr>
          <w:rFonts w:ascii="Consolas" w:eastAsiaTheme="minorHAnsi" w:hAnsi="Consolas" w:cs="Consolas"/>
          <w:color w:val="000000" w:themeColor="text1"/>
          <w:sz w:val="19"/>
          <w:szCs w:val="19"/>
          <w:lang w:val="en-US"/>
        </w:rPr>
        <w:t>[3].</w:t>
      </w:r>
      <w:proofErr w:type="spellStart"/>
      <w:r w:rsidRPr="003872F3">
        <w:rPr>
          <w:rFonts w:ascii="Consolas" w:eastAsiaTheme="minorHAnsi" w:hAnsi="Consolas" w:cs="Consolas"/>
          <w:color w:val="000000" w:themeColor="text1"/>
          <w:sz w:val="19"/>
          <w:szCs w:val="19"/>
          <w:lang w:val="en-US"/>
        </w:rPr>
        <w:t>GetCoords</w:t>
      </w:r>
      <w:proofErr w:type="spellEnd"/>
      <w:r w:rsidRPr="003872F3">
        <w:rPr>
          <w:rFonts w:ascii="Consolas" w:eastAsiaTheme="minorHAnsi" w:hAnsi="Consolas" w:cs="Consolas"/>
          <w:color w:val="000000" w:themeColor="text1"/>
          <w:sz w:val="19"/>
          <w:szCs w:val="19"/>
          <w:lang w:val="en-US"/>
        </w:rPr>
        <w:t>()));</w:t>
      </w:r>
    </w:p>
    <w:p w14:paraId="3D5D1A7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textBox8.Text += "</w:t>
      </w:r>
      <w:proofErr w:type="spellStart"/>
      <w:r w:rsidRPr="003872F3">
        <w:rPr>
          <w:rFonts w:ascii="Consolas" w:eastAsiaTheme="minorHAnsi" w:hAnsi="Consolas" w:cs="Consolas"/>
          <w:color w:val="000000" w:themeColor="text1"/>
          <w:sz w:val="19"/>
          <w:szCs w:val="19"/>
          <w:lang w:val="ru-RU"/>
        </w:rPr>
        <w:t>Мінімальне</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значення</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функції</w:t>
      </w:r>
      <w:proofErr w:type="spellEnd"/>
      <w:r w:rsidRPr="003872F3">
        <w:rPr>
          <w:rFonts w:ascii="Consolas" w:eastAsiaTheme="minorHAnsi" w:hAnsi="Consolas" w:cs="Consolas"/>
          <w:color w:val="000000" w:themeColor="text1"/>
          <w:sz w:val="19"/>
          <w:szCs w:val="19"/>
          <w:lang w:val="en-US"/>
        </w:rPr>
        <w:t xml:space="preserve">: " + </w:t>
      </w:r>
      <w:proofErr w:type="spellStart"/>
      <w:r w:rsidRPr="003872F3">
        <w:rPr>
          <w:rFonts w:ascii="Consolas" w:eastAsiaTheme="minorHAnsi" w:hAnsi="Consolas" w:cs="Consolas"/>
          <w:color w:val="000000" w:themeColor="text1"/>
          <w:sz w:val="19"/>
          <w:szCs w:val="19"/>
          <w:lang w:val="en-US"/>
        </w:rPr>
        <w:t>minFunc</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Environment.NewLine</w:t>
      </w:r>
      <w:proofErr w:type="spellEnd"/>
      <w:r w:rsidRPr="003872F3">
        <w:rPr>
          <w:rFonts w:ascii="Consolas" w:eastAsiaTheme="minorHAnsi" w:hAnsi="Consolas" w:cs="Consolas"/>
          <w:color w:val="000000" w:themeColor="text1"/>
          <w:sz w:val="19"/>
          <w:szCs w:val="19"/>
          <w:lang w:val="en-US"/>
        </w:rPr>
        <w:t>;</w:t>
      </w:r>
    </w:p>
    <w:p w14:paraId="37CE114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float </w:t>
      </w:r>
      <w:proofErr w:type="spellStart"/>
      <w:r w:rsidRPr="003872F3">
        <w:rPr>
          <w:rFonts w:ascii="Consolas" w:eastAsiaTheme="minorHAnsi" w:hAnsi="Consolas" w:cs="Consolas"/>
          <w:color w:val="000000" w:themeColor="text1"/>
          <w:sz w:val="19"/>
          <w:szCs w:val="19"/>
          <w:lang w:val="en-US"/>
        </w:rPr>
        <w:t>endTime</w:t>
      </w:r>
      <w:proofErr w:type="spellEnd"/>
      <w:r w:rsidRPr="003872F3">
        <w:rPr>
          <w:rFonts w:ascii="Consolas" w:eastAsiaTheme="minorHAnsi" w:hAnsi="Consolas" w:cs="Consolas"/>
          <w:color w:val="000000" w:themeColor="text1"/>
          <w:sz w:val="19"/>
          <w:szCs w:val="19"/>
          <w:lang w:val="en-US"/>
        </w:rPr>
        <w:t xml:space="preserve"> = (float)</w:t>
      </w:r>
      <w:proofErr w:type="spellStart"/>
      <w:proofErr w:type="gramStart"/>
      <w:r w:rsidRPr="003872F3">
        <w:rPr>
          <w:rFonts w:ascii="Consolas" w:eastAsiaTheme="minorHAnsi" w:hAnsi="Consolas" w:cs="Consolas"/>
          <w:color w:val="000000" w:themeColor="text1"/>
          <w:sz w:val="19"/>
          <w:szCs w:val="19"/>
          <w:lang w:val="en-US"/>
        </w:rPr>
        <w:t>timer.Elapsed.Milliseconds</w:t>
      </w:r>
      <w:proofErr w:type="spellEnd"/>
      <w:proofErr w:type="gramEnd"/>
      <w:r w:rsidRPr="003872F3">
        <w:rPr>
          <w:rFonts w:ascii="Consolas" w:eastAsiaTheme="minorHAnsi" w:hAnsi="Consolas" w:cs="Consolas"/>
          <w:color w:val="000000" w:themeColor="text1"/>
          <w:sz w:val="19"/>
          <w:szCs w:val="19"/>
          <w:lang w:val="en-US"/>
        </w:rPr>
        <w:t>/1000;</w:t>
      </w:r>
    </w:p>
    <w:p w14:paraId="777A229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textBox8.Text += "</w:t>
      </w:r>
      <w:r w:rsidRPr="003872F3">
        <w:rPr>
          <w:rFonts w:ascii="Consolas" w:eastAsiaTheme="minorHAnsi" w:hAnsi="Consolas" w:cs="Consolas"/>
          <w:color w:val="000000" w:themeColor="text1"/>
          <w:sz w:val="19"/>
          <w:szCs w:val="19"/>
          <w:lang w:val="ru-RU"/>
        </w:rPr>
        <w:t>Час</w:t>
      </w: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виконання</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алгоритму</w:t>
      </w:r>
      <w:r w:rsidRPr="003872F3">
        <w:rPr>
          <w:rFonts w:ascii="Consolas" w:eastAsiaTheme="minorHAnsi" w:hAnsi="Consolas" w:cs="Consolas"/>
          <w:color w:val="000000" w:themeColor="text1"/>
          <w:sz w:val="19"/>
          <w:szCs w:val="19"/>
          <w:lang w:val="en-US"/>
        </w:rPr>
        <w:t xml:space="preserve">: " + </w:t>
      </w:r>
      <w:proofErr w:type="spellStart"/>
      <w:r w:rsidRPr="003872F3">
        <w:rPr>
          <w:rFonts w:ascii="Consolas" w:eastAsiaTheme="minorHAnsi" w:hAnsi="Consolas" w:cs="Consolas"/>
          <w:color w:val="000000" w:themeColor="text1"/>
          <w:sz w:val="19"/>
          <w:szCs w:val="19"/>
          <w:lang w:val="en-US"/>
        </w:rPr>
        <w:t>endTime</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Environment.NewLine</w:t>
      </w:r>
      <w:proofErr w:type="spellEnd"/>
      <w:r w:rsidRPr="003872F3">
        <w:rPr>
          <w:rFonts w:ascii="Consolas" w:eastAsiaTheme="minorHAnsi" w:hAnsi="Consolas" w:cs="Consolas"/>
          <w:color w:val="000000" w:themeColor="text1"/>
          <w:sz w:val="19"/>
          <w:szCs w:val="19"/>
          <w:lang w:val="en-US"/>
        </w:rPr>
        <w:t>;</w:t>
      </w:r>
    </w:p>
    <w:p w14:paraId="238DEB7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68F5B1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SqlConnection</w:t>
      </w:r>
      <w:proofErr w:type="spellEnd"/>
      <w:r w:rsidRPr="003872F3">
        <w:rPr>
          <w:rFonts w:ascii="Consolas" w:eastAsiaTheme="minorHAnsi" w:hAnsi="Consolas" w:cs="Consolas"/>
          <w:color w:val="000000" w:themeColor="text1"/>
          <w:sz w:val="19"/>
          <w:szCs w:val="19"/>
          <w:lang w:val="en-US"/>
        </w:rPr>
        <w:t xml:space="preserve"> connection = </w:t>
      </w:r>
      <w:proofErr w:type="spellStart"/>
      <w:r w:rsidRPr="003872F3">
        <w:rPr>
          <w:rFonts w:ascii="Consolas" w:eastAsiaTheme="minorHAnsi" w:hAnsi="Consolas" w:cs="Consolas"/>
          <w:color w:val="000000" w:themeColor="text1"/>
          <w:sz w:val="19"/>
          <w:szCs w:val="19"/>
          <w:lang w:val="en-US"/>
        </w:rPr>
        <w:t>DBUtils.GetDBConnection</w:t>
      </w:r>
      <w:proofErr w:type="spellEnd"/>
      <w:r w:rsidRPr="003872F3">
        <w:rPr>
          <w:rFonts w:ascii="Consolas" w:eastAsiaTheme="minorHAnsi" w:hAnsi="Consolas" w:cs="Consolas"/>
          <w:color w:val="000000" w:themeColor="text1"/>
          <w:sz w:val="19"/>
          <w:szCs w:val="19"/>
          <w:lang w:val="en-US"/>
        </w:rPr>
        <w:t>();</w:t>
      </w:r>
    </w:p>
    <w:p w14:paraId="14A6954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connection.Open</w:t>
      </w:r>
      <w:proofErr w:type="spellEnd"/>
      <w:proofErr w:type="gramEnd"/>
      <w:r w:rsidRPr="003872F3">
        <w:rPr>
          <w:rFonts w:ascii="Consolas" w:eastAsiaTheme="minorHAnsi" w:hAnsi="Consolas" w:cs="Consolas"/>
          <w:color w:val="000000" w:themeColor="text1"/>
          <w:sz w:val="19"/>
          <w:szCs w:val="19"/>
          <w:lang w:val="en-US"/>
        </w:rPr>
        <w:t>();</w:t>
      </w:r>
    </w:p>
    <w:p w14:paraId="55B91A9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try</w:t>
      </w:r>
    </w:p>
    <w:p w14:paraId="393EA26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2E8E0B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r w:rsidRPr="003872F3">
        <w:rPr>
          <w:rFonts w:ascii="Consolas" w:eastAsiaTheme="minorHAnsi" w:hAnsi="Consolas" w:cs="Consolas"/>
          <w:color w:val="000000" w:themeColor="text1"/>
          <w:sz w:val="19"/>
          <w:szCs w:val="19"/>
          <w:lang w:val="ru-RU"/>
        </w:rPr>
        <w:t>Команда</w:t>
      </w:r>
      <w:r w:rsidRPr="003872F3">
        <w:rPr>
          <w:rFonts w:ascii="Consolas" w:eastAsiaTheme="minorHAnsi" w:hAnsi="Consolas" w:cs="Consolas"/>
          <w:color w:val="000000" w:themeColor="text1"/>
          <w:sz w:val="19"/>
          <w:szCs w:val="19"/>
          <w:lang w:val="en-US"/>
        </w:rPr>
        <w:t xml:space="preserve"> Insert.</w:t>
      </w:r>
    </w:p>
    <w:p w14:paraId="2B01DF7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string </w:t>
      </w:r>
      <w:proofErr w:type="spellStart"/>
      <w:r w:rsidRPr="003872F3">
        <w:rPr>
          <w:rFonts w:ascii="Consolas" w:eastAsiaTheme="minorHAnsi" w:hAnsi="Consolas" w:cs="Consolas"/>
          <w:color w:val="000000" w:themeColor="text1"/>
          <w:sz w:val="19"/>
          <w:szCs w:val="19"/>
          <w:lang w:val="en-US"/>
        </w:rPr>
        <w:t>sql</w:t>
      </w:r>
      <w:proofErr w:type="spellEnd"/>
      <w:r w:rsidRPr="003872F3">
        <w:rPr>
          <w:rFonts w:ascii="Consolas" w:eastAsiaTheme="minorHAnsi" w:hAnsi="Consolas" w:cs="Consolas"/>
          <w:color w:val="000000" w:themeColor="text1"/>
          <w:sz w:val="19"/>
          <w:szCs w:val="19"/>
          <w:lang w:val="en-US"/>
        </w:rPr>
        <w:t xml:space="preserve"> = "Insert into [</w:t>
      </w:r>
      <w:proofErr w:type="spellStart"/>
      <w:r w:rsidRPr="003872F3">
        <w:rPr>
          <w:rFonts w:ascii="Consolas" w:eastAsiaTheme="minorHAnsi" w:hAnsi="Consolas" w:cs="Consolas"/>
          <w:color w:val="000000" w:themeColor="text1"/>
          <w:sz w:val="19"/>
          <w:szCs w:val="19"/>
          <w:lang w:val="en-US"/>
        </w:rPr>
        <w:t>dbo</w:t>
      </w:r>
      <w:proofErr w:type="spellEnd"/>
      <w:proofErr w:type="gramStart"/>
      <w:r w:rsidRPr="003872F3">
        <w:rPr>
          <w:rFonts w:ascii="Consolas" w:eastAsiaTheme="minorHAnsi" w:hAnsi="Consolas" w:cs="Consolas"/>
          <w:color w:val="000000" w:themeColor="text1"/>
          <w:sz w:val="19"/>
          <w:szCs w:val="19"/>
          <w:lang w:val="en-US"/>
        </w:rPr>
        <w:t>].[</w:t>
      </w:r>
      <w:proofErr w:type="spellStart"/>
      <w:proofErr w:type="gramEnd"/>
      <w:r w:rsidRPr="003872F3">
        <w:rPr>
          <w:rFonts w:ascii="Consolas" w:eastAsiaTheme="minorHAnsi" w:hAnsi="Consolas" w:cs="Consolas"/>
          <w:color w:val="000000" w:themeColor="text1"/>
          <w:sz w:val="19"/>
          <w:szCs w:val="19"/>
          <w:lang w:val="en-US"/>
        </w:rPr>
        <w:t>FSS_parameters</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investigatedFunc</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upperLimit</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lowerLimit</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numberOfIterations</w:t>
      </w:r>
      <w:proofErr w:type="spellEnd"/>
      <w:r w:rsidRPr="003872F3">
        <w:rPr>
          <w:rFonts w:ascii="Consolas" w:eastAsiaTheme="minorHAnsi" w:hAnsi="Consolas" w:cs="Consolas"/>
          <w:color w:val="000000" w:themeColor="text1"/>
          <w:sz w:val="19"/>
          <w:szCs w:val="19"/>
          <w:lang w:val="en-US"/>
        </w:rPr>
        <w:t>], " +</w:t>
      </w:r>
    </w:p>
    <w:p w14:paraId="01E7A6C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populationSize</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initialStep</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finalStep</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maximumWeight</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extremumOfTheFunction</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algorithmExecutionTime</w:t>
      </w:r>
      <w:proofErr w:type="spellEnd"/>
      <w:r w:rsidRPr="003872F3">
        <w:rPr>
          <w:rFonts w:ascii="Consolas" w:eastAsiaTheme="minorHAnsi" w:hAnsi="Consolas" w:cs="Consolas"/>
          <w:color w:val="000000" w:themeColor="text1"/>
          <w:sz w:val="19"/>
          <w:szCs w:val="19"/>
          <w:lang w:val="en-US"/>
        </w:rPr>
        <w:t>]) " +</w:t>
      </w:r>
    </w:p>
    <w:p w14:paraId="2EF647D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gramStart"/>
      <w:r w:rsidRPr="003872F3">
        <w:rPr>
          <w:rFonts w:ascii="Consolas" w:eastAsiaTheme="minorHAnsi" w:hAnsi="Consolas" w:cs="Consolas"/>
          <w:color w:val="000000" w:themeColor="text1"/>
          <w:sz w:val="19"/>
          <w:szCs w:val="19"/>
          <w:lang w:val="en-US"/>
        </w:rPr>
        <w:t>values</w:t>
      </w:r>
      <w:proofErr w:type="gramEnd"/>
      <w:r w:rsidRPr="003872F3">
        <w:rPr>
          <w:rFonts w:ascii="Consolas" w:eastAsiaTheme="minorHAnsi" w:hAnsi="Consolas" w:cs="Consolas"/>
          <w:color w:val="000000" w:themeColor="text1"/>
          <w:sz w:val="19"/>
          <w:szCs w:val="19"/>
          <w:lang w:val="en-US"/>
        </w:rPr>
        <w:t xml:space="preserve"> (@_investigatedFunc, @_upperLimit, @_lowerLimit, @_numberOfIterations, @_populationSize, @_initialStep, " +</w:t>
      </w:r>
    </w:p>
    <w:p w14:paraId="392E95E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"@_</w:t>
      </w:r>
      <w:proofErr w:type="spellStart"/>
      <w:r w:rsidRPr="003872F3">
        <w:rPr>
          <w:rFonts w:ascii="Consolas" w:eastAsiaTheme="minorHAnsi" w:hAnsi="Consolas" w:cs="Consolas"/>
          <w:color w:val="000000" w:themeColor="text1"/>
          <w:sz w:val="19"/>
          <w:szCs w:val="19"/>
          <w:lang w:val="en-US"/>
        </w:rPr>
        <w:t>finalStep</w:t>
      </w:r>
      <w:proofErr w:type="spellEnd"/>
      <w:r w:rsidRPr="003872F3">
        <w:rPr>
          <w:rFonts w:ascii="Consolas" w:eastAsiaTheme="minorHAnsi" w:hAnsi="Consolas" w:cs="Consolas"/>
          <w:color w:val="000000" w:themeColor="text1"/>
          <w:sz w:val="19"/>
          <w:szCs w:val="19"/>
          <w:lang w:val="en-US"/>
        </w:rPr>
        <w:t>, @_maximumWeight, @_extremumOfTheFunction, @_algorithmExecutionTime) ";</w:t>
      </w:r>
    </w:p>
    <w:p w14:paraId="4B3A133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0DFF08D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SqlCommand</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cmd</w:t>
      </w:r>
      <w:proofErr w:type="spellEnd"/>
      <w:r w:rsidRPr="003872F3">
        <w:rPr>
          <w:rFonts w:ascii="Consolas" w:eastAsiaTheme="minorHAnsi" w:hAnsi="Consolas" w:cs="Consolas"/>
          <w:color w:val="000000" w:themeColor="text1"/>
          <w:sz w:val="19"/>
          <w:szCs w:val="19"/>
          <w:lang w:val="en-US"/>
        </w:rPr>
        <w:t xml:space="preserve"> = </w:t>
      </w:r>
      <w:proofErr w:type="spellStart"/>
      <w:proofErr w:type="gramStart"/>
      <w:r w:rsidRPr="003872F3">
        <w:rPr>
          <w:rFonts w:ascii="Consolas" w:eastAsiaTheme="minorHAnsi" w:hAnsi="Consolas" w:cs="Consolas"/>
          <w:color w:val="000000" w:themeColor="text1"/>
          <w:sz w:val="19"/>
          <w:szCs w:val="19"/>
          <w:lang w:val="en-US"/>
        </w:rPr>
        <w:t>connection.CreateCommand</w:t>
      </w:r>
      <w:proofErr w:type="spellEnd"/>
      <w:proofErr w:type="gramEnd"/>
      <w:r w:rsidRPr="003872F3">
        <w:rPr>
          <w:rFonts w:ascii="Consolas" w:eastAsiaTheme="minorHAnsi" w:hAnsi="Consolas" w:cs="Consolas"/>
          <w:color w:val="000000" w:themeColor="text1"/>
          <w:sz w:val="19"/>
          <w:szCs w:val="19"/>
          <w:lang w:val="en-US"/>
        </w:rPr>
        <w:t>();</w:t>
      </w:r>
    </w:p>
    <w:p w14:paraId="0C02988B" w14:textId="77777777" w:rsidR="003872F3" w:rsidRPr="00A562CA"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075CE9">
        <w:rPr>
          <w:rFonts w:ascii="Consolas" w:eastAsiaTheme="minorHAnsi" w:hAnsi="Consolas" w:cs="Consolas"/>
          <w:color w:val="000000" w:themeColor="text1"/>
          <w:sz w:val="19"/>
          <w:szCs w:val="19"/>
          <w:lang w:val="en-US"/>
        </w:rPr>
        <w:t>cmd</w:t>
      </w:r>
      <w:proofErr w:type="spellEnd"/>
      <w:r w:rsidRPr="00A562CA">
        <w:rPr>
          <w:rFonts w:ascii="Consolas" w:eastAsiaTheme="minorHAnsi" w:hAnsi="Consolas" w:cs="Consolas"/>
          <w:color w:val="000000" w:themeColor="text1"/>
          <w:sz w:val="19"/>
          <w:szCs w:val="19"/>
          <w:lang w:val="ru-RU"/>
        </w:rPr>
        <w:t>.</w:t>
      </w:r>
      <w:proofErr w:type="spellStart"/>
      <w:r w:rsidRPr="00075CE9">
        <w:rPr>
          <w:rFonts w:ascii="Consolas" w:eastAsiaTheme="minorHAnsi" w:hAnsi="Consolas" w:cs="Consolas"/>
          <w:color w:val="000000" w:themeColor="text1"/>
          <w:sz w:val="19"/>
          <w:szCs w:val="19"/>
          <w:lang w:val="en-US"/>
        </w:rPr>
        <w:t>CommandText</w:t>
      </w:r>
      <w:proofErr w:type="spellEnd"/>
      <w:proofErr w:type="gramEnd"/>
      <w:r w:rsidRPr="00A562CA">
        <w:rPr>
          <w:rFonts w:ascii="Consolas" w:eastAsiaTheme="minorHAnsi" w:hAnsi="Consolas" w:cs="Consolas"/>
          <w:color w:val="000000" w:themeColor="text1"/>
          <w:sz w:val="19"/>
          <w:szCs w:val="19"/>
          <w:lang w:val="ru-RU"/>
        </w:rPr>
        <w:t xml:space="preserve"> = </w:t>
      </w:r>
      <w:proofErr w:type="spellStart"/>
      <w:r w:rsidRPr="00075CE9">
        <w:rPr>
          <w:rFonts w:ascii="Consolas" w:eastAsiaTheme="minorHAnsi" w:hAnsi="Consolas" w:cs="Consolas"/>
          <w:color w:val="000000" w:themeColor="text1"/>
          <w:sz w:val="19"/>
          <w:szCs w:val="19"/>
          <w:lang w:val="en-US"/>
        </w:rPr>
        <w:t>sql</w:t>
      </w:r>
      <w:proofErr w:type="spellEnd"/>
      <w:r w:rsidRPr="00A562CA">
        <w:rPr>
          <w:rFonts w:ascii="Consolas" w:eastAsiaTheme="minorHAnsi" w:hAnsi="Consolas" w:cs="Consolas"/>
          <w:color w:val="000000" w:themeColor="text1"/>
          <w:sz w:val="19"/>
          <w:szCs w:val="19"/>
          <w:lang w:val="ru-RU"/>
        </w:rPr>
        <w:t>;</w:t>
      </w:r>
    </w:p>
    <w:p w14:paraId="5AA2B2B5" w14:textId="77777777" w:rsidR="003872F3" w:rsidRPr="00A562CA" w:rsidRDefault="003872F3" w:rsidP="003872F3">
      <w:pPr>
        <w:pStyle w:val="28"/>
        <w:ind w:firstLine="0"/>
        <w:rPr>
          <w:rFonts w:ascii="Consolas" w:eastAsiaTheme="minorHAnsi" w:hAnsi="Consolas" w:cs="Consolas"/>
          <w:color w:val="000000" w:themeColor="text1"/>
          <w:sz w:val="19"/>
          <w:szCs w:val="19"/>
          <w:lang w:val="ru-RU"/>
        </w:rPr>
      </w:pPr>
    </w:p>
    <w:p w14:paraId="2EAEBC05"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A562CA">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ru-RU"/>
        </w:rPr>
        <w:t xml:space="preserve"> параметр @investigatedFunc</w:t>
      </w:r>
    </w:p>
    <w:p w14:paraId="006FE5B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proofErr w:type="spellStart"/>
      <w:proofErr w:type="gramStart"/>
      <w:r w:rsidRPr="003872F3">
        <w:rPr>
          <w:rFonts w:ascii="Consolas" w:eastAsiaTheme="minorHAnsi" w:hAnsi="Consolas" w:cs="Consolas"/>
          <w:color w:val="000000" w:themeColor="text1"/>
          <w:sz w:val="19"/>
          <w:szCs w:val="19"/>
          <w:lang w:val="en-US"/>
        </w:rPr>
        <w:t>cmd.Parameters.Add</w:t>
      </w:r>
      <w:proofErr w:type="spellEnd"/>
      <w:proofErr w:type="gram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investigatedFunc</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SqlDbType.VarChar</w:t>
      </w:r>
      <w:proofErr w:type="spellEnd"/>
      <w:r w:rsidRPr="003872F3">
        <w:rPr>
          <w:rFonts w:ascii="Consolas" w:eastAsiaTheme="minorHAnsi" w:hAnsi="Consolas" w:cs="Consolas"/>
          <w:color w:val="000000" w:themeColor="text1"/>
          <w:sz w:val="19"/>
          <w:szCs w:val="19"/>
          <w:lang w:val="en-US"/>
        </w:rPr>
        <w:t>).Value = comboBox1.Text;</w:t>
      </w:r>
    </w:p>
    <w:p w14:paraId="5FCD0F9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@upperLimit</w:t>
      </w:r>
    </w:p>
    <w:p w14:paraId="58DB4FA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cmd.Parameters.Add</w:t>
      </w:r>
      <w:proofErr w:type="spellEnd"/>
      <w:proofErr w:type="gram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upperLimit</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SqlDbType.Float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float.Parse</w:t>
      </w:r>
      <w:proofErr w:type="spellEnd"/>
      <w:r w:rsidRPr="003872F3">
        <w:rPr>
          <w:rFonts w:ascii="Consolas" w:eastAsiaTheme="minorHAnsi" w:hAnsi="Consolas" w:cs="Consolas"/>
          <w:color w:val="000000" w:themeColor="text1"/>
          <w:sz w:val="19"/>
          <w:szCs w:val="19"/>
          <w:lang w:val="en-US"/>
        </w:rPr>
        <w:t xml:space="preserve">(textBox1.Text, </w:t>
      </w:r>
      <w:proofErr w:type="spellStart"/>
      <w:r w:rsidRPr="003872F3">
        <w:rPr>
          <w:rFonts w:ascii="Consolas" w:eastAsiaTheme="minorHAnsi" w:hAnsi="Consolas" w:cs="Consolas"/>
          <w:color w:val="000000" w:themeColor="text1"/>
          <w:sz w:val="19"/>
          <w:szCs w:val="19"/>
          <w:lang w:val="en-US"/>
        </w:rPr>
        <w:t>CultureInfo.InvariantCulture.NumberFormat</w:t>
      </w:r>
      <w:proofErr w:type="spellEnd"/>
      <w:r w:rsidRPr="003872F3">
        <w:rPr>
          <w:rFonts w:ascii="Consolas" w:eastAsiaTheme="minorHAnsi" w:hAnsi="Consolas" w:cs="Consolas"/>
          <w:color w:val="000000" w:themeColor="text1"/>
          <w:sz w:val="19"/>
          <w:szCs w:val="19"/>
          <w:lang w:val="en-US"/>
        </w:rPr>
        <w:t>);</w:t>
      </w:r>
    </w:p>
    <w:p w14:paraId="708C538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@lowerLimit</w:t>
      </w:r>
    </w:p>
    <w:p w14:paraId="526E086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cmd.Parameters.Add</w:t>
      </w:r>
      <w:proofErr w:type="spellEnd"/>
      <w:proofErr w:type="gram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lowerLimit</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SqlDbType.Float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float.Parse</w:t>
      </w:r>
      <w:proofErr w:type="spellEnd"/>
      <w:r w:rsidRPr="003872F3">
        <w:rPr>
          <w:rFonts w:ascii="Consolas" w:eastAsiaTheme="minorHAnsi" w:hAnsi="Consolas" w:cs="Consolas"/>
          <w:color w:val="000000" w:themeColor="text1"/>
          <w:sz w:val="19"/>
          <w:szCs w:val="19"/>
          <w:lang w:val="en-US"/>
        </w:rPr>
        <w:t xml:space="preserve">(textBox2.Text, </w:t>
      </w:r>
      <w:proofErr w:type="spellStart"/>
      <w:r w:rsidRPr="003872F3">
        <w:rPr>
          <w:rFonts w:ascii="Consolas" w:eastAsiaTheme="minorHAnsi" w:hAnsi="Consolas" w:cs="Consolas"/>
          <w:color w:val="000000" w:themeColor="text1"/>
          <w:sz w:val="19"/>
          <w:szCs w:val="19"/>
          <w:lang w:val="en-US"/>
        </w:rPr>
        <w:t>CultureInfo.InvariantCulture.NumberFormat</w:t>
      </w:r>
      <w:proofErr w:type="spellEnd"/>
      <w:r w:rsidRPr="003872F3">
        <w:rPr>
          <w:rFonts w:ascii="Consolas" w:eastAsiaTheme="minorHAnsi" w:hAnsi="Consolas" w:cs="Consolas"/>
          <w:color w:val="000000" w:themeColor="text1"/>
          <w:sz w:val="19"/>
          <w:szCs w:val="19"/>
          <w:lang w:val="en-US"/>
        </w:rPr>
        <w:t>);</w:t>
      </w:r>
    </w:p>
    <w:p w14:paraId="62467DC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@numberOfIterations</w:t>
      </w:r>
    </w:p>
    <w:p w14:paraId="455484B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cmd.Parameters.Add</w:t>
      </w:r>
      <w:proofErr w:type="spellEnd"/>
      <w:proofErr w:type="gram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numberOfIterations</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SqlDbType.Int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int.Parse</w:t>
      </w:r>
      <w:proofErr w:type="spellEnd"/>
      <w:r w:rsidRPr="003872F3">
        <w:rPr>
          <w:rFonts w:ascii="Consolas" w:eastAsiaTheme="minorHAnsi" w:hAnsi="Consolas" w:cs="Consolas"/>
          <w:color w:val="000000" w:themeColor="text1"/>
          <w:sz w:val="19"/>
          <w:szCs w:val="19"/>
          <w:lang w:val="en-US"/>
        </w:rPr>
        <w:t xml:space="preserve">(textBox3.Text, </w:t>
      </w:r>
      <w:proofErr w:type="spellStart"/>
      <w:r w:rsidRPr="003872F3">
        <w:rPr>
          <w:rFonts w:ascii="Consolas" w:eastAsiaTheme="minorHAnsi" w:hAnsi="Consolas" w:cs="Consolas"/>
          <w:color w:val="000000" w:themeColor="text1"/>
          <w:sz w:val="19"/>
          <w:szCs w:val="19"/>
          <w:lang w:val="en-US"/>
        </w:rPr>
        <w:t>CultureInfo.InvariantCulture.NumberFormat</w:t>
      </w:r>
      <w:proofErr w:type="spellEnd"/>
      <w:r w:rsidRPr="003872F3">
        <w:rPr>
          <w:rFonts w:ascii="Consolas" w:eastAsiaTheme="minorHAnsi" w:hAnsi="Consolas" w:cs="Consolas"/>
          <w:color w:val="000000" w:themeColor="text1"/>
          <w:sz w:val="19"/>
          <w:szCs w:val="19"/>
          <w:lang w:val="en-US"/>
        </w:rPr>
        <w:t>);</w:t>
      </w:r>
    </w:p>
    <w:p w14:paraId="5673AA7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@populationSize</w:t>
      </w:r>
    </w:p>
    <w:p w14:paraId="2E5F25C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cmd.Parameters.Add</w:t>
      </w:r>
      <w:proofErr w:type="spellEnd"/>
      <w:proofErr w:type="gram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populationSize</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SqlDbType.Int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int.Parse</w:t>
      </w:r>
      <w:proofErr w:type="spellEnd"/>
      <w:r w:rsidRPr="003872F3">
        <w:rPr>
          <w:rFonts w:ascii="Consolas" w:eastAsiaTheme="minorHAnsi" w:hAnsi="Consolas" w:cs="Consolas"/>
          <w:color w:val="000000" w:themeColor="text1"/>
          <w:sz w:val="19"/>
          <w:szCs w:val="19"/>
          <w:lang w:val="en-US"/>
        </w:rPr>
        <w:t xml:space="preserve">(textBox4.Text, </w:t>
      </w:r>
      <w:proofErr w:type="spellStart"/>
      <w:r w:rsidRPr="003872F3">
        <w:rPr>
          <w:rFonts w:ascii="Consolas" w:eastAsiaTheme="minorHAnsi" w:hAnsi="Consolas" w:cs="Consolas"/>
          <w:color w:val="000000" w:themeColor="text1"/>
          <w:sz w:val="19"/>
          <w:szCs w:val="19"/>
          <w:lang w:val="en-US"/>
        </w:rPr>
        <w:t>CultureInfo.InvariantCulture.NumberFormat</w:t>
      </w:r>
      <w:proofErr w:type="spellEnd"/>
      <w:r w:rsidRPr="003872F3">
        <w:rPr>
          <w:rFonts w:ascii="Consolas" w:eastAsiaTheme="minorHAnsi" w:hAnsi="Consolas" w:cs="Consolas"/>
          <w:color w:val="000000" w:themeColor="text1"/>
          <w:sz w:val="19"/>
          <w:szCs w:val="19"/>
          <w:lang w:val="en-US"/>
        </w:rPr>
        <w:t>);</w:t>
      </w:r>
    </w:p>
    <w:p w14:paraId="1338B33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@initialStep</w:t>
      </w:r>
    </w:p>
    <w:p w14:paraId="013EE9E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cmd.Parameters.Add</w:t>
      </w:r>
      <w:proofErr w:type="spellEnd"/>
      <w:proofErr w:type="gram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initialStep</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SqlDbType.Float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indivStepBegin</w:t>
      </w:r>
      <w:proofErr w:type="spellEnd"/>
      <w:r w:rsidRPr="003872F3">
        <w:rPr>
          <w:rFonts w:ascii="Consolas" w:eastAsiaTheme="minorHAnsi" w:hAnsi="Consolas" w:cs="Consolas"/>
          <w:color w:val="000000" w:themeColor="text1"/>
          <w:sz w:val="19"/>
          <w:szCs w:val="19"/>
          <w:lang w:val="en-US"/>
        </w:rPr>
        <w:t>;</w:t>
      </w:r>
    </w:p>
    <w:p w14:paraId="659FA52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@finalStep</w:t>
      </w:r>
    </w:p>
    <w:p w14:paraId="38905E8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cmd.Parameters.Add</w:t>
      </w:r>
      <w:proofErr w:type="spellEnd"/>
      <w:proofErr w:type="gram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finalStep</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SqlDbType.Float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indivStepEnd</w:t>
      </w:r>
      <w:proofErr w:type="spellEnd"/>
      <w:r w:rsidRPr="003872F3">
        <w:rPr>
          <w:rFonts w:ascii="Consolas" w:eastAsiaTheme="minorHAnsi" w:hAnsi="Consolas" w:cs="Consolas"/>
          <w:color w:val="000000" w:themeColor="text1"/>
          <w:sz w:val="19"/>
          <w:szCs w:val="19"/>
          <w:lang w:val="en-US"/>
        </w:rPr>
        <w:t>;</w:t>
      </w:r>
    </w:p>
    <w:p w14:paraId="15883D2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@maximumWeight</w:t>
      </w:r>
    </w:p>
    <w:p w14:paraId="269F23F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cmd.Parameters.Add</w:t>
      </w:r>
      <w:proofErr w:type="spellEnd"/>
      <w:proofErr w:type="gram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maximumWeight</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SqlDbType.Float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maxWeight</w:t>
      </w:r>
      <w:proofErr w:type="spellEnd"/>
      <w:r w:rsidRPr="003872F3">
        <w:rPr>
          <w:rFonts w:ascii="Consolas" w:eastAsiaTheme="minorHAnsi" w:hAnsi="Consolas" w:cs="Consolas"/>
          <w:color w:val="000000" w:themeColor="text1"/>
          <w:sz w:val="19"/>
          <w:szCs w:val="19"/>
          <w:lang w:val="en-US"/>
        </w:rPr>
        <w:t>;</w:t>
      </w:r>
    </w:p>
    <w:p w14:paraId="42346F6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@extremumOfTheFunction</w:t>
      </w:r>
    </w:p>
    <w:p w14:paraId="70A3DCF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cmd.Parameters.Add</w:t>
      </w:r>
      <w:proofErr w:type="spellEnd"/>
      <w:proofErr w:type="gram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extremumOfTheFunction</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SqlDbType.Float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minFunc</w:t>
      </w:r>
      <w:proofErr w:type="spellEnd"/>
      <w:r w:rsidRPr="003872F3">
        <w:rPr>
          <w:rFonts w:ascii="Consolas" w:eastAsiaTheme="minorHAnsi" w:hAnsi="Consolas" w:cs="Consolas"/>
          <w:color w:val="000000" w:themeColor="text1"/>
          <w:sz w:val="19"/>
          <w:szCs w:val="19"/>
          <w:lang w:val="en-US"/>
        </w:rPr>
        <w:t>;</w:t>
      </w:r>
    </w:p>
    <w:p w14:paraId="5960382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@algorithmExecutionTime</w:t>
      </w:r>
    </w:p>
    <w:p w14:paraId="5B5652E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cmd.Parameters.Add</w:t>
      </w:r>
      <w:proofErr w:type="spellEnd"/>
      <w:proofErr w:type="gram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algorithmExecutionTime</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SqlDbType.Float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endTime</w:t>
      </w:r>
      <w:proofErr w:type="spellEnd"/>
      <w:r w:rsidRPr="003872F3">
        <w:rPr>
          <w:rFonts w:ascii="Consolas" w:eastAsiaTheme="minorHAnsi" w:hAnsi="Consolas" w:cs="Consolas"/>
          <w:color w:val="000000" w:themeColor="text1"/>
          <w:sz w:val="19"/>
          <w:szCs w:val="19"/>
          <w:lang w:val="en-US"/>
        </w:rPr>
        <w:t>;</w:t>
      </w:r>
    </w:p>
    <w:p w14:paraId="19B67C79"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xml:space="preserve">// Выполнить Command (Используется для </w:t>
      </w:r>
      <w:proofErr w:type="spellStart"/>
      <w:r w:rsidRPr="003872F3">
        <w:rPr>
          <w:rFonts w:ascii="Consolas" w:eastAsiaTheme="minorHAnsi" w:hAnsi="Consolas" w:cs="Consolas"/>
          <w:color w:val="000000" w:themeColor="text1"/>
          <w:sz w:val="19"/>
          <w:szCs w:val="19"/>
          <w:lang w:val="ru-RU"/>
        </w:rPr>
        <w:t>delete</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insert</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update</w:t>
      </w:r>
      <w:proofErr w:type="spellEnd"/>
      <w:r w:rsidRPr="003872F3">
        <w:rPr>
          <w:rFonts w:ascii="Consolas" w:eastAsiaTheme="minorHAnsi" w:hAnsi="Consolas" w:cs="Consolas"/>
          <w:color w:val="000000" w:themeColor="text1"/>
          <w:sz w:val="19"/>
          <w:szCs w:val="19"/>
          <w:lang w:val="ru-RU"/>
        </w:rPr>
        <w:t>).</w:t>
      </w:r>
    </w:p>
    <w:p w14:paraId="08D1F5A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xml:space="preserve">int </w:t>
      </w:r>
      <w:proofErr w:type="spellStart"/>
      <w:r w:rsidRPr="003872F3">
        <w:rPr>
          <w:rFonts w:ascii="Consolas" w:eastAsiaTheme="minorHAnsi" w:hAnsi="Consolas" w:cs="Consolas"/>
          <w:color w:val="000000" w:themeColor="text1"/>
          <w:sz w:val="19"/>
          <w:szCs w:val="19"/>
          <w:lang w:val="en-US"/>
        </w:rPr>
        <w:t>rowCount</w:t>
      </w:r>
      <w:proofErr w:type="spellEnd"/>
      <w:r w:rsidRPr="003872F3">
        <w:rPr>
          <w:rFonts w:ascii="Consolas" w:eastAsiaTheme="minorHAnsi" w:hAnsi="Consolas" w:cs="Consolas"/>
          <w:color w:val="000000" w:themeColor="text1"/>
          <w:sz w:val="19"/>
          <w:szCs w:val="19"/>
          <w:lang w:val="en-US"/>
        </w:rPr>
        <w:t xml:space="preserve"> = </w:t>
      </w:r>
      <w:proofErr w:type="spellStart"/>
      <w:proofErr w:type="gramStart"/>
      <w:r w:rsidRPr="003872F3">
        <w:rPr>
          <w:rFonts w:ascii="Consolas" w:eastAsiaTheme="minorHAnsi" w:hAnsi="Consolas" w:cs="Consolas"/>
          <w:color w:val="000000" w:themeColor="text1"/>
          <w:sz w:val="19"/>
          <w:szCs w:val="19"/>
          <w:lang w:val="en-US"/>
        </w:rPr>
        <w:t>cmd.ExecuteNonQuery</w:t>
      </w:r>
      <w:proofErr w:type="spellEnd"/>
      <w:proofErr w:type="gramEnd"/>
      <w:r w:rsidRPr="003872F3">
        <w:rPr>
          <w:rFonts w:ascii="Consolas" w:eastAsiaTheme="minorHAnsi" w:hAnsi="Consolas" w:cs="Consolas"/>
          <w:color w:val="000000" w:themeColor="text1"/>
          <w:sz w:val="19"/>
          <w:szCs w:val="19"/>
          <w:lang w:val="en-US"/>
        </w:rPr>
        <w:t>();</w:t>
      </w:r>
    </w:p>
    <w:p w14:paraId="79CA4E1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61222E8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Console.WriteLine</w:t>
      </w:r>
      <w:proofErr w:type="spellEnd"/>
      <w:r w:rsidRPr="003872F3">
        <w:rPr>
          <w:rFonts w:ascii="Consolas" w:eastAsiaTheme="minorHAnsi" w:hAnsi="Consolas" w:cs="Consolas"/>
          <w:color w:val="000000" w:themeColor="text1"/>
          <w:sz w:val="19"/>
          <w:szCs w:val="19"/>
          <w:lang w:val="en-US"/>
        </w:rPr>
        <w:t xml:space="preserve">("Row Count affected = " + </w:t>
      </w:r>
      <w:proofErr w:type="spellStart"/>
      <w:r w:rsidRPr="003872F3">
        <w:rPr>
          <w:rFonts w:ascii="Consolas" w:eastAsiaTheme="minorHAnsi" w:hAnsi="Consolas" w:cs="Consolas"/>
          <w:color w:val="000000" w:themeColor="text1"/>
          <w:sz w:val="19"/>
          <w:szCs w:val="19"/>
          <w:lang w:val="en-US"/>
        </w:rPr>
        <w:t>rowCount</w:t>
      </w:r>
      <w:proofErr w:type="spellEnd"/>
      <w:r w:rsidRPr="003872F3">
        <w:rPr>
          <w:rFonts w:ascii="Consolas" w:eastAsiaTheme="minorHAnsi" w:hAnsi="Consolas" w:cs="Consolas"/>
          <w:color w:val="000000" w:themeColor="text1"/>
          <w:sz w:val="19"/>
          <w:szCs w:val="19"/>
          <w:lang w:val="en-US"/>
        </w:rPr>
        <w:t>);</w:t>
      </w:r>
    </w:p>
    <w:p w14:paraId="775EF19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06708D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catch (Exception </w:t>
      </w:r>
      <w:proofErr w:type="spellStart"/>
      <w:r w:rsidRPr="003872F3">
        <w:rPr>
          <w:rFonts w:ascii="Consolas" w:eastAsiaTheme="minorHAnsi" w:hAnsi="Consolas" w:cs="Consolas"/>
          <w:color w:val="000000" w:themeColor="text1"/>
          <w:sz w:val="19"/>
          <w:szCs w:val="19"/>
          <w:lang w:val="en-US"/>
        </w:rPr>
        <w:t>exep</w:t>
      </w:r>
      <w:proofErr w:type="spellEnd"/>
      <w:r w:rsidRPr="003872F3">
        <w:rPr>
          <w:rFonts w:ascii="Consolas" w:eastAsiaTheme="minorHAnsi" w:hAnsi="Consolas" w:cs="Consolas"/>
          <w:color w:val="000000" w:themeColor="text1"/>
          <w:sz w:val="19"/>
          <w:szCs w:val="19"/>
          <w:lang w:val="en-US"/>
        </w:rPr>
        <w:t>)</w:t>
      </w:r>
    </w:p>
    <w:p w14:paraId="5BCA278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755BF5B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Console.WriteLine</w:t>
      </w:r>
      <w:proofErr w:type="spellEnd"/>
      <w:r w:rsidRPr="003872F3">
        <w:rPr>
          <w:rFonts w:ascii="Consolas" w:eastAsiaTheme="minorHAnsi" w:hAnsi="Consolas" w:cs="Consolas"/>
          <w:color w:val="000000" w:themeColor="text1"/>
          <w:sz w:val="19"/>
          <w:szCs w:val="19"/>
          <w:lang w:val="en-US"/>
        </w:rPr>
        <w:t xml:space="preserve">("Error: " + </w:t>
      </w:r>
      <w:proofErr w:type="spellStart"/>
      <w:r w:rsidRPr="003872F3">
        <w:rPr>
          <w:rFonts w:ascii="Consolas" w:eastAsiaTheme="minorHAnsi" w:hAnsi="Consolas" w:cs="Consolas"/>
          <w:color w:val="000000" w:themeColor="text1"/>
          <w:sz w:val="19"/>
          <w:szCs w:val="19"/>
          <w:lang w:val="en-US"/>
        </w:rPr>
        <w:t>exep</w:t>
      </w:r>
      <w:proofErr w:type="spellEnd"/>
      <w:r w:rsidRPr="003872F3">
        <w:rPr>
          <w:rFonts w:ascii="Consolas" w:eastAsiaTheme="minorHAnsi" w:hAnsi="Consolas" w:cs="Consolas"/>
          <w:color w:val="000000" w:themeColor="text1"/>
          <w:sz w:val="19"/>
          <w:szCs w:val="19"/>
          <w:lang w:val="en-US"/>
        </w:rPr>
        <w:t>);</w:t>
      </w:r>
    </w:p>
    <w:p w14:paraId="63EEF8E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Console.WriteLine</w:t>
      </w:r>
      <w:proofErr w:type="spellEnd"/>
      <w:r w:rsidRPr="003872F3">
        <w:rPr>
          <w:rFonts w:ascii="Consolas" w:eastAsiaTheme="minorHAnsi" w:hAnsi="Consolas" w:cs="Consolas"/>
          <w:color w:val="000000" w:themeColor="text1"/>
          <w:sz w:val="19"/>
          <w:szCs w:val="19"/>
          <w:lang w:val="en-US"/>
        </w:rPr>
        <w:t>(</w:t>
      </w:r>
      <w:proofErr w:type="spellStart"/>
      <w:proofErr w:type="gramStart"/>
      <w:r w:rsidRPr="003872F3">
        <w:rPr>
          <w:rFonts w:ascii="Consolas" w:eastAsiaTheme="minorHAnsi" w:hAnsi="Consolas" w:cs="Consolas"/>
          <w:color w:val="000000" w:themeColor="text1"/>
          <w:sz w:val="19"/>
          <w:szCs w:val="19"/>
          <w:lang w:val="en-US"/>
        </w:rPr>
        <w:t>exep.StackTrace</w:t>
      </w:r>
      <w:proofErr w:type="spellEnd"/>
      <w:proofErr w:type="gramEnd"/>
      <w:r w:rsidRPr="003872F3">
        <w:rPr>
          <w:rFonts w:ascii="Consolas" w:eastAsiaTheme="minorHAnsi" w:hAnsi="Consolas" w:cs="Consolas"/>
          <w:color w:val="000000" w:themeColor="text1"/>
          <w:sz w:val="19"/>
          <w:szCs w:val="19"/>
          <w:lang w:val="en-US"/>
        </w:rPr>
        <w:t>);</w:t>
      </w:r>
    </w:p>
    <w:p w14:paraId="61CF740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EA346F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finally</w:t>
      </w:r>
    </w:p>
    <w:p w14:paraId="08E79AA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824AF7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connection.Close</w:t>
      </w:r>
      <w:proofErr w:type="spellEnd"/>
      <w:proofErr w:type="gramEnd"/>
      <w:r w:rsidRPr="003872F3">
        <w:rPr>
          <w:rFonts w:ascii="Consolas" w:eastAsiaTheme="minorHAnsi" w:hAnsi="Consolas" w:cs="Consolas"/>
          <w:color w:val="000000" w:themeColor="text1"/>
          <w:sz w:val="19"/>
          <w:szCs w:val="19"/>
          <w:lang w:val="en-US"/>
        </w:rPr>
        <w:t>();</w:t>
      </w:r>
    </w:p>
    <w:p w14:paraId="726B536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connection.Dispose</w:t>
      </w:r>
      <w:proofErr w:type="spellEnd"/>
      <w:proofErr w:type="gramEnd"/>
      <w:r w:rsidRPr="003872F3">
        <w:rPr>
          <w:rFonts w:ascii="Consolas" w:eastAsiaTheme="minorHAnsi" w:hAnsi="Consolas" w:cs="Consolas"/>
          <w:color w:val="000000" w:themeColor="text1"/>
          <w:sz w:val="19"/>
          <w:szCs w:val="19"/>
          <w:lang w:val="en-US"/>
        </w:rPr>
        <w:t>();</w:t>
      </w:r>
    </w:p>
    <w:p w14:paraId="1A6C3A1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connection = null;</w:t>
      </w:r>
    </w:p>
    <w:p w14:paraId="44FE495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A4FA00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BBA690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095C3ED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System.Windows.Forms.DataVisualization</w:t>
      </w:r>
      <w:proofErr w:type="gramEnd"/>
      <w:r w:rsidRPr="003872F3">
        <w:rPr>
          <w:rFonts w:ascii="Consolas" w:eastAsiaTheme="minorHAnsi" w:hAnsi="Consolas" w:cs="Consolas"/>
          <w:color w:val="000000" w:themeColor="text1"/>
          <w:sz w:val="19"/>
          <w:szCs w:val="19"/>
          <w:lang w:val="en-US"/>
        </w:rPr>
        <w:t>.Charting.Axis</w:t>
      </w:r>
      <w:proofErr w:type="spellEnd"/>
      <w:r w:rsidRPr="003872F3">
        <w:rPr>
          <w:rFonts w:ascii="Consolas" w:eastAsiaTheme="minorHAnsi" w:hAnsi="Consolas" w:cs="Consolas"/>
          <w:color w:val="000000" w:themeColor="text1"/>
          <w:sz w:val="19"/>
          <w:szCs w:val="19"/>
          <w:lang w:val="en-US"/>
        </w:rPr>
        <w:t xml:space="preserve"> ax = new </w:t>
      </w:r>
      <w:proofErr w:type="spellStart"/>
      <w:r w:rsidRPr="003872F3">
        <w:rPr>
          <w:rFonts w:ascii="Consolas" w:eastAsiaTheme="minorHAnsi" w:hAnsi="Consolas" w:cs="Consolas"/>
          <w:color w:val="000000" w:themeColor="text1"/>
          <w:sz w:val="19"/>
          <w:szCs w:val="19"/>
          <w:lang w:val="en-US"/>
        </w:rPr>
        <w:t>System.Windows.Forms.DataVisualization.Charting.Axis</w:t>
      </w:r>
      <w:proofErr w:type="spellEnd"/>
      <w:r w:rsidRPr="003872F3">
        <w:rPr>
          <w:rFonts w:ascii="Consolas" w:eastAsiaTheme="minorHAnsi" w:hAnsi="Consolas" w:cs="Consolas"/>
          <w:color w:val="000000" w:themeColor="text1"/>
          <w:sz w:val="19"/>
          <w:szCs w:val="19"/>
          <w:lang w:val="en-US"/>
        </w:rPr>
        <w:t>();</w:t>
      </w:r>
    </w:p>
    <w:p w14:paraId="32E4476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ax.Title</w:t>
      </w:r>
      <w:proofErr w:type="spellEnd"/>
      <w:proofErr w:type="gramEnd"/>
      <w:r w:rsidRPr="003872F3">
        <w:rPr>
          <w:rFonts w:ascii="Consolas" w:eastAsiaTheme="minorHAnsi" w:hAnsi="Consolas" w:cs="Consolas"/>
          <w:color w:val="000000" w:themeColor="text1"/>
          <w:sz w:val="19"/>
          <w:szCs w:val="19"/>
          <w:lang w:val="en-US"/>
        </w:rPr>
        <w:t xml:space="preserve"> = "</w:t>
      </w:r>
      <w:r w:rsidRPr="003872F3">
        <w:rPr>
          <w:rFonts w:ascii="Consolas" w:eastAsiaTheme="minorHAnsi" w:hAnsi="Consolas" w:cs="Consolas"/>
          <w:color w:val="000000" w:themeColor="text1"/>
          <w:sz w:val="19"/>
          <w:szCs w:val="19"/>
          <w:lang w:val="ru-RU"/>
        </w:rPr>
        <w:t>Номер</w:t>
      </w: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ітерації</w:t>
      </w:r>
      <w:proofErr w:type="spellEnd"/>
      <w:r w:rsidRPr="003872F3">
        <w:rPr>
          <w:rFonts w:ascii="Consolas" w:eastAsiaTheme="minorHAnsi" w:hAnsi="Consolas" w:cs="Consolas"/>
          <w:color w:val="000000" w:themeColor="text1"/>
          <w:sz w:val="19"/>
          <w:szCs w:val="19"/>
          <w:lang w:val="en-US"/>
        </w:rPr>
        <w:t>";</w:t>
      </w:r>
    </w:p>
    <w:p w14:paraId="7A9501B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chart1.ChartAreas[0</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AxisX</w:t>
      </w:r>
      <w:proofErr w:type="spellEnd"/>
      <w:proofErr w:type="gramEnd"/>
      <w:r w:rsidRPr="003872F3">
        <w:rPr>
          <w:rFonts w:ascii="Consolas" w:eastAsiaTheme="minorHAnsi" w:hAnsi="Consolas" w:cs="Consolas"/>
          <w:color w:val="000000" w:themeColor="text1"/>
          <w:sz w:val="19"/>
          <w:szCs w:val="19"/>
          <w:lang w:val="en-US"/>
        </w:rPr>
        <w:t xml:space="preserve"> = ax;</w:t>
      </w:r>
    </w:p>
    <w:p w14:paraId="416F3FD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System.Windows.Forms.DataVisualization</w:t>
      </w:r>
      <w:proofErr w:type="gramEnd"/>
      <w:r w:rsidRPr="003872F3">
        <w:rPr>
          <w:rFonts w:ascii="Consolas" w:eastAsiaTheme="minorHAnsi" w:hAnsi="Consolas" w:cs="Consolas"/>
          <w:color w:val="000000" w:themeColor="text1"/>
          <w:sz w:val="19"/>
          <w:szCs w:val="19"/>
          <w:lang w:val="en-US"/>
        </w:rPr>
        <w:t>.Charting.Axis</w:t>
      </w:r>
      <w:proofErr w:type="spellEnd"/>
      <w:r w:rsidRPr="003872F3">
        <w:rPr>
          <w:rFonts w:ascii="Consolas" w:eastAsiaTheme="minorHAnsi" w:hAnsi="Consolas" w:cs="Consolas"/>
          <w:color w:val="000000" w:themeColor="text1"/>
          <w:sz w:val="19"/>
          <w:szCs w:val="19"/>
          <w:lang w:val="en-US"/>
        </w:rPr>
        <w:t xml:space="preserve"> ay = new </w:t>
      </w:r>
      <w:proofErr w:type="spellStart"/>
      <w:r w:rsidRPr="003872F3">
        <w:rPr>
          <w:rFonts w:ascii="Consolas" w:eastAsiaTheme="minorHAnsi" w:hAnsi="Consolas" w:cs="Consolas"/>
          <w:color w:val="000000" w:themeColor="text1"/>
          <w:sz w:val="19"/>
          <w:szCs w:val="19"/>
          <w:lang w:val="en-US"/>
        </w:rPr>
        <w:t>System.Windows.Forms.DataVisualization.Charting.Axis</w:t>
      </w:r>
      <w:proofErr w:type="spellEnd"/>
      <w:r w:rsidRPr="003872F3">
        <w:rPr>
          <w:rFonts w:ascii="Consolas" w:eastAsiaTheme="minorHAnsi" w:hAnsi="Consolas" w:cs="Consolas"/>
          <w:color w:val="000000" w:themeColor="text1"/>
          <w:sz w:val="19"/>
          <w:szCs w:val="19"/>
          <w:lang w:val="en-US"/>
        </w:rPr>
        <w:t>();</w:t>
      </w:r>
    </w:p>
    <w:p w14:paraId="63EFFE4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ay.Title</w:t>
      </w:r>
      <w:proofErr w:type="spellEnd"/>
      <w:proofErr w:type="gram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Середнє</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значення</w:t>
      </w:r>
      <w:proofErr w:type="spellEnd"/>
      <w:r w:rsidRPr="003872F3">
        <w:rPr>
          <w:rFonts w:ascii="Consolas" w:eastAsiaTheme="minorHAnsi" w:hAnsi="Consolas" w:cs="Consolas"/>
          <w:color w:val="000000" w:themeColor="text1"/>
          <w:sz w:val="19"/>
          <w:szCs w:val="19"/>
          <w:lang w:val="en-US"/>
        </w:rPr>
        <w:t>";</w:t>
      </w:r>
    </w:p>
    <w:p w14:paraId="08FAE35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gramStart"/>
      <w:r w:rsidRPr="003872F3">
        <w:rPr>
          <w:rFonts w:ascii="Consolas" w:eastAsiaTheme="minorHAnsi" w:hAnsi="Consolas" w:cs="Consolas"/>
          <w:color w:val="000000" w:themeColor="text1"/>
          <w:sz w:val="19"/>
          <w:szCs w:val="19"/>
          <w:lang w:val="en-US"/>
        </w:rPr>
        <w:t>chart1.Titles.Add</w:t>
      </w:r>
      <w:proofErr w:type="gram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ru-RU"/>
        </w:rPr>
        <w:t>Динаміка</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мінімального</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значення</w:t>
      </w:r>
      <w:proofErr w:type="spellEnd"/>
      <w:r w:rsidRPr="003872F3">
        <w:rPr>
          <w:rFonts w:ascii="Consolas" w:eastAsiaTheme="minorHAnsi" w:hAnsi="Consolas" w:cs="Consolas"/>
          <w:color w:val="000000" w:themeColor="text1"/>
          <w:sz w:val="19"/>
          <w:szCs w:val="19"/>
          <w:lang w:val="en-US"/>
        </w:rPr>
        <w:t>");</w:t>
      </w:r>
    </w:p>
    <w:p w14:paraId="1BEFD8D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chart1.ChartAreas[0</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AxisY</w:t>
      </w:r>
      <w:proofErr w:type="spellEnd"/>
      <w:proofErr w:type="gramEnd"/>
      <w:r w:rsidRPr="003872F3">
        <w:rPr>
          <w:rFonts w:ascii="Consolas" w:eastAsiaTheme="minorHAnsi" w:hAnsi="Consolas" w:cs="Consolas"/>
          <w:color w:val="000000" w:themeColor="text1"/>
          <w:sz w:val="19"/>
          <w:szCs w:val="19"/>
          <w:lang w:val="en-US"/>
        </w:rPr>
        <w:t xml:space="preserve"> = ay;</w:t>
      </w:r>
    </w:p>
    <w:p w14:paraId="5B5DB8D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588238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textBox8.Text += "</w:t>
      </w:r>
      <w:proofErr w:type="spellStart"/>
      <w:r w:rsidRPr="003872F3">
        <w:rPr>
          <w:rFonts w:ascii="Consolas" w:eastAsiaTheme="minorHAnsi" w:hAnsi="Consolas" w:cs="Consolas"/>
          <w:color w:val="000000" w:themeColor="text1"/>
          <w:sz w:val="19"/>
          <w:szCs w:val="19"/>
          <w:lang w:val="ru-RU"/>
        </w:rPr>
        <w:t>Динаміка</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мінімального</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значення</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Environment.NewLine</w:t>
      </w:r>
      <w:proofErr w:type="spellEnd"/>
      <w:r w:rsidRPr="003872F3">
        <w:rPr>
          <w:rFonts w:ascii="Consolas" w:eastAsiaTheme="minorHAnsi" w:hAnsi="Consolas" w:cs="Consolas"/>
          <w:color w:val="000000" w:themeColor="text1"/>
          <w:sz w:val="19"/>
          <w:szCs w:val="19"/>
          <w:lang w:val="en-US"/>
        </w:rPr>
        <w:t>;</w:t>
      </w:r>
    </w:p>
    <w:p w14:paraId="42C8110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 (int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1;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&lt;= </w:t>
      </w:r>
      <w:proofErr w:type="spellStart"/>
      <w:r w:rsidRPr="003872F3">
        <w:rPr>
          <w:rFonts w:ascii="Consolas" w:eastAsiaTheme="minorHAnsi" w:hAnsi="Consolas" w:cs="Consolas"/>
          <w:color w:val="000000" w:themeColor="text1"/>
          <w:sz w:val="19"/>
          <w:szCs w:val="19"/>
          <w:lang w:val="en-US"/>
        </w:rPr>
        <w:t>iterationCount</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w:t>
      </w:r>
    </w:p>
    <w:p w14:paraId="1042976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5B7446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textBox8.Text +=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 </w:t>
      </w:r>
      <w:proofErr w:type="spellStart"/>
      <w:r w:rsidRPr="003872F3">
        <w:rPr>
          <w:rFonts w:ascii="Consolas" w:eastAsiaTheme="minorHAnsi" w:hAnsi="Consolas" w:cs="Consolas"/>
          <w:color w:val="000000" w:themeColor="text1"/>
          <w:sz w:val="19"/>
          <w:szCs w:val="19"/>
          <w:lang w:val="ru-RU"/>
        </w:rPr>
        <w:t>ітерація</w:t>
      </w:r>
      <w:proofErr w:type="spellEnd"/>
      <w:r w:rsidRPr="003872F3">
        <w:rPr>
          <w:rFonts w:ascii="Consolas" w:eastAsiaTheme="minorHAnsi" w:hAnsi="Consolas" w:cs="Consolas"/>
          <w:color w:val="000000" w:themeColor="text1"/>
          <w:sz w:val="19"/>
          <w:szCs w:val="19"/>
          <w:lang w:val="en-US"/>
        </w:rPr>
        <w:t xml:space="preserve">: " + </w:t>
      </w:r>
      <w:proofErr w:type="spellStart"/>
      <w:proofErr w:type="gramStart"/>
      <w:r w:rsidRPr="003872F3">
        <w:rPr>
          <w:rFonts w:ascii="Consolas" w:eastAsiaTheme="minorHAnsi" w:hAnsi="Consolas" w:cs="Consolas"/>
          <w:color w:val="000000" w:themeColor="text1"/>
          <w:sz w:val="19"/>
          <w:szCs w:val="19"/>
          <w:lang w:val="en-US"/>
        </w:rPr>
        <w:t>nums</w:t>
      </w:r>
      <w:proofErr w:type="spellEnd"/>
      <w:r w:rsidRPr="003872F3">
        <w:rPr>
          <w:rFonts w:ascii="Consolas" w:eastAsiaTheme="minorHAnsi" w:hAnsi="Consolas" w:cs="Consolas"/>
          <w:color w:val="000000" w:themeColor="text1"/>
          <w:sz w:val="19"/>
          <w:szCs w:val="19"/>
          <w:lang w:val="en-US"/>
        </w:rPr>
        <w:t>[</w:t>
      </w:r>
      <w:proofErr w:type="spellStart"/>
      <w:proofErr w:type="gramEnd"/>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- 1] + </w:t>
      </w:r>
      <w:proofErr w:type="spellStart"/>
      <w:r w:rsidRPr="003872F3">
        <w:rPr>
          <w:rFonts w:ascii="Consolas" w:eastAsiaTheme="minorHAnsi" w:hAnsi="Consolas" w:cs="Consolas"/>
          <w:color w:val="000000" w:themeColor="text1"/>
          <w:sz w:val="19"/>
          <w:szCs w:val="19"/>
          <w:lang w:val="en-US"/>
        </w:rPr>
        <w:t>Environment.NewLine</w:t>
      </w:r>
      <w:proofErr w:type="spellEnd"/>
      <w:r w:rsidRPr="003872F3">
        <w:rPr>
          <w:rFonts w:ascii="Consolas" w:eastAsiaTheme="minorHAnsi" w:hAnsi="Consolas" w:cs="Consolas"/>
          <w:color w:val="000000" w:themeColor="text1"/>
          <w:sz w:val="19"/>
          <w:szCs w:val="19"/>
          <w:lang w:val="en-US"/>
        </w:rPr>
        <w:t>;</w:t>
      </w:r>
    </w:p>
    <w:p w14:paraId="42C7F22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BA231C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85CE7E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 (int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1;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&lt;= </w:t>
      </w:r>
      <w:proofErr w:type="spellStart"/>
      <w:r w:rsidRPr="003872F3">
        <w:rPr>
          <w:rFonts w:ascii="Consolas" w:eastAsiaTheme="minorHAnsi" w:hAnsi="Consolas" w:cs="Consolas"/>
          <w:color w:val="000000" w:themeColor="text1"/>
          <w:sz w:val="19"/>
          <w:szCs w:val="19"/>
          <w:lang w:val="en-US"/>
        </w:rPr>
        <w:t>iterationCount</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w:t>
      </w:r>
    </w:p>
    <w:p w14:paraId="4F385FE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0C31CF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chart1.Series["</w:t>
      </w:r>
      <w:proofErr w:type="spellStart"/>
      <w:r w:rsidRPr="003872F3">
        <w:rPr>
          <w:rFonts w:ascii="Consolas" w:eastAsiaTheme="minorHAnsi" w:hAnsi="Consolas" w:cs="Consolas"/>
          <w:color w:val="000000" w:themeColor="text1"/>
          <w:sz w:val="19"/>
          <w:szCs w:val="19"/>
          <w:lang w:val="en-US"/>
        </w:rPr>
        <w:t>AverageValue</w:t>
      </w:r>
      <w:proofErr w:type="spellEnd"/>
      <w:r w:rsidRPr="003872F3">
        <w:rPr>
          <w:rFonts w:ascii="Consolas" w:eastAsiaTheme="minorHAnsi" w:hAnsi="Consolas" w:cs="Consolas"/>
          <w:color w:val="000000" w:themeColor="text1"/>
          <w:sz w:val="19"/>
          <w:szCs w:val="19"/>
          <w:lang w:val="en-US"/>
        </w:rPr>
        <w:t>"</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Points.AddXY</w:t>
      </w:r>
      <w:proofErr w:type="spellEnd"/>
      <w:proofErr w:type="gram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nums</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- 1]);</w:t>
      </w:r>
    </w:p>
    <w:p w14:paraId="183B34F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26B4CD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596F593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FBDE0D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5267F78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textBox8.Clear();</w:t>
      </w:r>
    </w:p>
    <w:p w14:paraId="79905BF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gramStart"/>
      <w:r w:rsidRPr="003872F3">
        <w:rPr>
          <w:rFonts w:ascii="Consolas" w:eastAsiaTheme="minorHAnsi" w:hAnsi="Consolas" w:cs="Consolas"/>
          <w:color w:val="000000" w:themeColor="text1"/>
          <w:sz w:val="19"/>
          <w:szCs w:val="19"/>
          <w:lang w:val="en-US"/>
        </w:rPr>
        <w:t>chart1.Titles.Clear</w:t>
      </w:r>
      <w:proofErr w:type="gramEnd"/>
      <w:r w:rsidRPr="003872F3">
        <w:rPr>
          <w:rFonts w:ascii="Consolas" w:eastAsiaTheme="minorHAnsi" w:hAnsi="Consolas" w:cs="Consolas"/>
          <w:color w:val="000000" w:themeColor="text1"/>
          <w:sz w:val="19"/>
          <w:szCs w:val="19"/>
          <w:lang w:val="en-US"/>
        </w:rPr>
        <w:t>();</w:t>
      </w:r>
    </w:p>
    <w:p w14:paraId="322630E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chart1.Series[0</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Points.Clear</w:t>
      </w:r>
      <w:proofErr w:type="spellEnd"/>
      <w:proofErr w:type="gramEnd"/>
      <w:r w:rsidRPr="003872F3">
        <w:rPr>
          <w:rFonts w:ascii="Consolas" w:eastAsiaTheme="minorHAnsi" w:hAnsi="Consolas" w:cs="Consolas"/>
          <w:color w:val="000000" w:themeColor="text1"/>
          <w:sz w:val="19"/>
          <w:szCs w:val="19"/>
          <w:lang w:val="en-US"/>
        </w:rPr>
        <w:t>();</w:t>
      </w:r>
    </w:p>
    <w:p w14:paraId="7E301ED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InputData</w:t>
      </w:r>
      <w:proofErr w:type="spellEnd"/>
      <w:r w:rsidRPr="003872F3">
        <w:rPr>
          <w:rFonts w:ascii="Consolas" w:eastAsiaTheme="minorHAnsi" w:hAnsi="Consolas" w:cs="Consolas"/>
          <w:color w:val="000000" w:themeColor="text1"/>
          <w:sz w:val="19"/>
          <w:szCs w:val="19"/>
          <w:lang w:val="en-US"/>
        </w:rPr>
        <w:t>(</w:t>
      </w:r>
      <w:proofErr w:type="gramEnd"/>
      <w:r w:rsidRPr="003872F3">
        <w:rPr>
          <w:rFonts w:ascii="Consolas" w:eastAsiaTheme="minorHAnsi" w:hAnsi="Consolas" w:cs="Consolas"/>
          <w:color w:val="000000" w:themeColor="text1"/>
          <w:sz w:val="19"/>
          <w:szCs w:val="19"/>
          <w:lang w:val="en-US"/>
        </w:rPr>
        <w:t>);</w:t>
      </w:r>
    </w:p>
    <w:p w14:paraId="171CB63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nums</w:t>
      </w:r>
      <w:proofErr w:type="spellEnd"/>
      <w:r w:rsidRPr="003872F3">
        <w:rPr>
          <w:rFonts w:ascii="Consolas" w:eastAsiaTheme="minorHAnsi" w:hAnsi="Consolas" w:cs="Consolas"/>
          <w:color w:val="000000" w:themeColor="text1"/>
          <w:sz w:val="19"/>
          <w:szCs w:val="19"/>
          <w:lang w:val="en-US"/>
        </w:rPr>
        <w:t xml:space="preserve"> = new double[</w:t>
      </w:r>
      <w:proofErr w:type="spellStart"/>
      <w:r w:rsidRPr="003872F3">
        <w:rPr>
          <w:rFonts w:ascii="Consolas" w:eastAsiaTheme="minorHAnsi" w:hAnsi="Consolas" w:cs="Consolas"/>
          <w:color w:val="000000" w:themeColor="text1"/>
          <w:sz w:val="19"/>
          <w:szCs w:val="19"/>
          <w:lang w:val="en-US"/>
        </w:rPr>
        <w:t>iterationCount</w:t>
      </w:r>
      <w:proofErr w:type="spellEnd"/>
      <w:r w:rsidRPr="003872F3">
        <w:rPr>
          <w:rFonts w:ascii="Consolas" w:eastAsiaTheme="minorHAnsi" w:hAnsi="Consolas" w:cs="Consolas"/>
          <w:color w:val="000000" w:themeColor="text1"/>
          <w:sz w:val="19"/>
          <w:szCs w:val="19"/>
          <w:lang w:val="en-US"/>
        </w:rPr>
        <w:t>];</w:t>
      </w:r>
    </w:p>
    <w:p w14:paraId="4386286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bgWorker.RunWorkerAsync</w:t>
      </w:r>
      <w:proofErr w:type="spellEnd"/>
      <w:r w:rsidRPr="003872F3">
        <w:rPr>
          <w:rFonts w:ascii="Consolas" w:eastAsiaTheme="minorHAnsi" w:hAnsi="Consolas" w:cs="Consolas"/>
          <w:color w:val="000000" w:themeColor="text1"/>
          <w:sz w:val="19"/>
          <w:szCs w:val="19"/>
          <w:lang w:val="en-US"/>
        </w:rPr>
        <w:t>();</w:t>
      </w:r>
    </w:p>
    <w:p w14:paraId="0CC7DC0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A5069E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29FCBF8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04D7A3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17572CD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button1_</w:t>
      </w:r>
      <w:proofErr w:type="gramStart"/>
      <w:r w:rsidRPr="003872F3">
        <w:rPr>
          <w:rFonts w:ascii="Consolas" w:eastAsiaTheme="minorHAnsi" w:hAnsi="Consolas" w:cs="Consolas"/>
          <w:color w:val="000000" w:themeColor="text1"/>
          <w:sz w:val="19"/>
          <w:szCs w:val="19"/>
          <w:lang w:val="en-US"/>
        </w:rPr>
        <w:t>Click(</w:t>
      </w:r>
      <w:proofErr w:type="gramEnd"/>
      <w:r w:rsidRPr="003872F3">
        <w:rPr>
          <w:rFonts w:ascii="Consolas" w:eastAsiaTheme="minorHAnsi" w:hAnsi="Consolas" w:cs="Consolas"/>
          <w:color w:val="000000" w:themeColor="text1"/>
          <w:sz w:val="19"/>
          <w:szCs w:val="19"/>
          <w:lang w:val="en-US"/>
        </w:rPr>
        <w:t xml:space="preserve">object sender, </w:t>
      </w:r>
      <w:proofErr w:type="spellStart"/>
      <w:r w:rsidRPr="003872F3">
        <w:rPr>
          <w:rFonts w:ascii="Consolas" w:eastAsiaTheme="minorHAnsi" w:hAnsi="Consolas" w:cs="Consolas"/>
          <w:color w:val="000000" w:themeColor="text1"/>
          <w:sz w:val="19"/>
          <w:szCs w:val="19"/>
          <w:lang w:val="en-US"/>
        </w:rPr>
        <w:t>EventArgs</w:t>
      </w:r>
      <w:proofErr w:type="spellEnd"/>
      <w:r w:rsidRPr="003872F3">
        <w:rPr>
          <w:rFonts w:ascii="Consolas" w:eastAsiaTheme="minorHAnsi" w:hAnsi="Consolas" w:cs="Consolas"/>
          <w:color w:val="000000" w:themeColor="text1"/>
          <w:sz w:val="19"/>
          <w:szCs w:val="19"/>
          <w:lang w:val="en-US"/>
        </w:rPr>
        <w:t xml:space="preserve"> e)</w:t>
      </w:r>
    </w:p>
    <w:p w14:paraId="0660BE5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8725E2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textBox1.Clear();</w:t>
      </w:r>
    </w:p>
    <w:p w14:paraId="6692DC8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textBox2.Clear();</w:t>
      </w:r>
    </w:p>
    <w:p w14:paraId="2B220EA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textBox3.Clear();</w:t>
      </w:r>
    </w:p>
    <w:p w14:paraId="549871E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textBox4.Clear();</w:t>
      </w:r>
    </w:p>
    <w:p w14:paraId="7755CFC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textBox5.Clear();</w:t>
      </w:r>
    </w:p>
    <w:p w14:paraId="3211F07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textBox6.Clear();</w:t>
      </w:r>
    </w:p>
    <w:p w14:paraId="7543155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textBox7.Clear();</w:t>
      </w:r>
    </w:p>
    <w:p w14:paraId="2995A99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textBox8.Clear();</w:t>
      </w:r>
    </w:p>
    <w:p w14:paraId="6D9774F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comboBox1.SelectedIndex = -1;</w:t>
      </w:r>
    </w:p>
    <w:p w14:paraId="6670397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7A5A957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textBox2.BackColor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0025491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textBox3.BackColor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3171638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textBox4.BackColor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6602FA2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textBox5.BackColor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1B44359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textBox6.BackColor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22C89FE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textBox7.BackColor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05AAFD5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chart1.Series[0</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Points.Clear</w:t>
      </w:r>
      <w:proofErr w:type="spellEnd"/>
      <w:proofErr w:type="gramEnd"/>
      <w:r w:rsidRPr="003872F3">
        <w:rPr>
          <w:rFonts w:ascii="Consolas" w:eastAsiaTheme="minorHAnsi" w:hAnsi="Consolas" w:cs="Consolas"/>
          <w:color w:val="000000" w:themeColor="text1"/>
          <w:sz w:val="19"/>
          <w:szCs w:val="19"/>
          <w:lang w:val="en-US"/>
        </w:rPr>
        <w:t>();</w:t>
      </w:r>
    </w:p>
    <w:p w14:paraId="0BC4E03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AD9BAD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2DE20B1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button3_</w:t>
      </w:r>
      <w:proofErr w:type="gramStart"/>
      <w:r w:rsidRPr="003872F3">
        <w:rPr>
          <w:rFonts w:ascii="Consolas" w:eastAsiaTheme="minorHAnsi" w:hAnsi="Consolas" w:cs="Consolas"/>
          <w:color w:val="000000" w:themeColor="text1"/>
          <w:sz w:val="19"/>
          <w:szCs w:val="19"/>
          <w:lang w:val="en-US"/>
        </w:rPr>
        <w:t>Click(</w:t>
      </w:r>
      <w:proofErr w:type="gramEnd"/>
      <w:r w:rsidRPr="003872F3">
        <w:rPr>
          <w:rFonts w:ascii="Consolas" w:eastAsiaTheme="minorHAnsi" w:hAnsi="Consolas" w:cs="Consolas"/>
          <w:color w:val="000000" w:themeColor="text1"/>
          <w:sz w:val="19"/>
          <w:szCs w:val="19"/>
          <w:lang w:val="en-US"/>
        </w:rPr>
        <w:t xml:space="preserve">object sender, </w:t>
      </w:r>
      <w:proofErr w:type="spellStart"/>
      <w:r w:rsidRPr="003872F3">
        <w:rPr>
          <w:rFonts w:ascii="Consolas" w:eastAsiaTheme="minorHAnsi" w:hAnsi="Consolas" w:cs="Consolas"/>
          <w:color w:val="000000" w:themeColor="text1"/>
          <w:sz w:val="19"/>
          <w:szCs w:val="19"/>
          <w:lang w:val="en-US"/>
        </w:rPr>
        <w:t>EventArgs</w:t>
      </w:r>
      <w:proofErr w:type="spellEnd"/>
      <w:r w:rsidRPr="003872F3">
        <w:rPr>
          <w:rFonts w:ascii="Consolas" w:eastAsiaTheme="minorHAnsi" w:hAnsi="Consolas" w:cs="Consolas"/>
          <w:color w:val="000000" w:themeColor="text1"/>
          <w:sz w:val="19"/>
          <w:szCs w:val="19"/>
          <w:lang w:val="en-US"/>
        </w:rPr>
        <w:t xml:space="preserve"> e)</w:t>
      </w:r>
    </w:p>
    <w:p w14:paraId="53D17A8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655835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textBox9.Clear();</w:t>
      </w:r>
    </w:p>
    <w:p w14:paraId="399BE68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textBox10.BackColor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2CE7F86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textBox11.BackColor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5A30563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textBox12.BackColor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0B683F9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textBox13.BackColor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395B715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textBox14.BackColor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04191F3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textBox15.BackColor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52CFEC7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textBox16.BackColor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0DB0008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textBox9.ForeColor = </w:t>
      </w:r>
      <w:proofErr w:type="spellStart"/>
      <w:r w:rsidRPr="003872F3">
        <w:rPr>
          <w:rFonts w:ascii="Consolas" w:eastAsiaTheme="minorHAnsi" w:hAnsi="Consolas" w:cs="Consolas"/>
          <w:color w:val="000000" w:themeColor="text1"/>
          <w:sz w:val="19"/>
          <w:szCs w:val="19"/>
          <w:lang w:val="en-US"/>
        </w:rPr>
        <w:t>Color.Black</w:t>
      </w:r>
      <w:proofErr w:type="spellEnd"/>
      <w:r w:rsidRPr="003872F3">
        <w:rPr>
          <w:rFonts w:ascii="Consolas" w:eastAsiaTheme="minorHAnsi" w:hAnsi="Consolas" w:cs="Consolas"/>
          <w:color w:val="000000" w:themeColor="text1"/>
          <w:sz w:val="19"/>
          <w:szCs w:val="19"/>
          <w:lang w:val="en-US"/>
        </w:rPr>
        <w:t>;</w:t>
      </w:r>
    </w:p>
    <w:p w14:paraId="3412013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(comboBox2.SelectedIndex == -1 || textBox10.Text == "" || textBox11.Text == "" || textBox12.Text == "" ||</w:t>
      </w:r>
    </w:p>
    <w:p w14:paraId="31C51BE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textBox13.Text == "" || textBox14.Text == "" || textBox15.Text == "" || textBox16.Text == "")</w:t>
      </w:r>
    </w:p>
    <w:p w14:paraId="71CB677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34D538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textBox9.ForeColor = </w:t>
      </w:r>
      <w:proofErr w:type="spellStart"/>
      <w:r w:rsidRPr="003872F3">
        <w:rPr>
          <w:rFonts w:ascii="Consolas" w:eastAsiaTheme="minorHAnsi" w:hAnsi="Consolas" w:cs="Consolas"/>
          <w:color w:val="000000" w:themeColor="text1"/>
          <w:sz w:val="19"/>
          <w:szCs w:val="19"/>
          <w:lang w:val="en-US"/>
        </w:rPr>
        <w:t>Color.Red</w:t>
      </w:r>
      <w:proofErr w:type="spellEnd"/>
      <w:r w:rsidRPr="003872F3">
        <w:rPr>
          <w:rFonts w:ascii="Consolas" w:eastAsiaTheme="minorHAnsi" w:hAnsi="Consolas" w:cs="Consolas"/>
          <w:color w:val="000000" w:themeColor="text1"/>
          <w:sz w:val="19"/>
          <w:szCs w:val="19"/>
          <w:lang w:val="en-US"/>
        </w:rPr>
        <w:t>;</w:t>
      </w:r>
    </w:p>
    <w:p w14:paraId="688AB32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textBox9.Text = "</w:t>
      </w:r>
      <w:proofErr w:type="spellStart"/>
      <w:r w:rsidRPr="003872F3">
        <w:rPr>
          <w:rFonts w:ascii="Consolas" w:eastAsiaTheme="minorHAnsi" w:hAnsi="Consolas" w:cs="Consolas"/>
          <w:color w:val="000000" w:themeColor="text1"/>
          <w:sz w:val="19"/>
          <w:szCs w:val="19"/>
          <w:lang w:val="ru-RU"/>
        </w:rPr>
        <w:t>Перевірте</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чи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введено</w:t>
      </w: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всі</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дані</w:t>
      </w:r>
      <w:proofErr w:type="spellEnd"/>
      <w:r w:rsidRPr="003872F3">
        <w:rPr>
          <w:rFonts w:ascii="Consolas" w:eastAsiaTheme="minorHAnsi" w:hAnsi="Consolas" w:cs="Consolas"/>
          <w:color w:val="000000" w:themeColor="text1"/>
          <w:sz w:val="19"/>
          <w:szCs w:val="19"/>
          <w:lang w:val="en-US"/>
        </w:rPr>
        <w:t>!";</w:t>
      </w:r>
    </w:p>
    <w:p w14:paraId="2C0850E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613ED4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else if </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Regex.IsMatch</w:t>
      </w:r>
      <w:proofErr w:type="spellEnd"/>
      <w:proofErr w:type="gramEnd"/>
      <w:r w:rsidRPr="003872F3">
        <w:rPr>
          <w:rFonts w:ascii="Consolas" w:eastAsiaTheme="minorHAnsi" w:hAnsi="Consolas" w:cs="Consolas"/>
          <w:color w:val="000000" w:themeColor="text1"/>
          <w:sz w:val="19"/>
          <w:szCs w:val="19"/>
          <w:lang w:val="en-US"/>
        </w:rPr>
        <w:t xml:space="preserve">(textBox16.Text,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 ||</w:t>
      </w:r>
    </w:p>
    <w:p w14:paraId="5581B9D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Regex.IsMatch</w:t>
      </w:r>
      <w:proofErr w:type="spellEnd"/>
      <w:proofErr w:type="gramEnd"/>
      <w:r w:rsidRPr="003872F3">
        <w:rPr>
          <w:rFonts w:ascii="Consolas" w:eastAsiaTheme="minorHAnsi" w:hAnsi="Consolas" w:cs="Consolas"/>
          <w:color w:val="000000" w:themeColor="text1"/>
          <w:sz w:val="19"/>
          <w:szCs w:val="19"/>
          <w:lang w:val="en-US"/>
        </w:rPr>
        <w:t xml:space="preserve">(textBox15.Text,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 ||</w:t>
      </w:r>
    </w:p>
    <w:p w14:paraId="6CC273A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Regex.IsMatch</w:t>
      </w:r>
      <w:proofErr w:type="spellEnd"/>
      <w:proofErr w:type="gramEnd"/>
      <w:r w:rsidRPr="003872F3">
        <w:rPr>
          <w:rFonts w:ascii="Consolas" w:eastAsiaTheme="minorHAnsi" w:hAnsi="Consolas" w:cs="Consolas"/>
          <w:color w:val="000000" w:themeColor="text1"/>
          <w:sz w:val="19"/>
          <w:szCs w:val="19"/>
          <w:lang w:val="en-US"/>
        </w:rPr>
        <w:t xml:space="preserve">(textBox14.Text, @"^\d+$",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 ||</w:t>
      </w:r>
    </w:p>
    <w:p w14:paraId="7ADB704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Regex.IsMatch</w:t>
      </w:r>
      <w:proofErr w:type="spellEnd"/>
      <w:proofErr w:type="gramEnd"/>
      <w:r w:rsidRPr="003872F3">
        <w:rPr>
          <w:rFonts w:ascii="Consolas" w:eastAsiaTheme="minorHAnsi" w:hAnsi="Consolas" w:cs="Consolas"/>
          <w:color w:val="000000" w:themeColor="text1"/>
          <w:sz w:val="19"/>
          <w:szCs w:val="19"/>
          <w:lang w:val="en-US"/>
        </w:rPr>
        <w:t xml:space="preserve">(textBox13.Text, @"^\d+$",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 ||</w:t>
      </w:r>
    </w:p>
    <w:p w14:paraId="4F6F775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Regex.IsMatch</w:t>
      </w:r>
      <w:proofErr w:type="spellEnd"/>
      <w:proofErr w:type="gramEnd"/>
      <w:r w:rsidRPr="003872F3">
        <w:rPr>
          <w:rFonts w:ascii="Consolas" w:eastAsiaTheme="minorHAnsi" w:hAnsi="Consolas" w:cs="Consolas"/>
          <w:color w:val="000000" w:themeColor="text1"/>
          <w:sz w:val="19"/>
          <w:szCs w:val="19"/>
          <w:lang w:val="en-US"/>
        </w:rPr>
        <w:t xml:space="preserve">(textBox12.Text,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 ||</w:t>
      </w:r>
    </w:p>
    <w:p w14:paraId="0242F25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Regex.IsMatch</w:t>
      </w:r>
      <w:proofErr w:type="spellEnd"/>
      <w:proofErr w:type="gramEnd"/>
      <w:r w:rsidRPr="003872F3">
        <w:rPr>
          <w:rFonts w:ascii="Consolas" w:eastAsiaTheme="minorHAnsi" w:hAnsi="Consolas" w:cs="Consolas"/>
          <w:color w:val="000000" w:themeColor="text1"/>
          <w:sz w:val="19"/>
          <w:szCs w:val="19"/>
          <w:lang w:val="en-US"/>
        </w:rPr>
        <w:t xml:space="preserve">(textBox11.Text,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 ||</w:t>
      </w:r>
    </w:p>
    <w:p w14:paraId="5D57DF5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Regex.IsMatch</w:t>
      </w:r>
      <w:proofErr w:type="spellEnd"/>
      <w:proofErr w:type="gramEnd"/>
      <w:r w:rsidRPr="003872F3">
        <w:rPr>
          <w:rFonts w:ascii="Consolas" w:eastAsiaTheme="minorHAnsi" w:hAnsi="Consolas" w:cs="Consolas"/>
          <w:color w:val="000000" w:themeColor="text1"/>
          <w:sz w:val="19"/>
          <w:szCs w:val="19"/>
          <w:lang w:val="en-US"/>
        </w:rPr>
        <w:t xml:space="preserve">(textBox10.Text, @"^\d+$",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0F20612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83CF84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textBox9.ForeColor = </w:t>
      </w:r>
      <w:proofErr w:type="spellStart"/>
      <w:r w:rsidRPr="003872F3">
        <w:rPr>
          <w:rFonts w:ascii="Consolas" w:eastAsiaTheme="minorHAnsi" w:hAnsi="Consolas" w:cs="Consolas"/>
          <w:color w:val="000000" w:themeColor="text1"/>
          <w:sz w:val="19"/>
          <w:szCs w:val="19"/>
          <w:lang w:val="en-US"/>
        </w:rPr>
        <w:t>Color.Red</w:t>
      </w:r>
      <w:proofErr w:type="spellEnd"/>
      <w:r w:rsidRPr="003872F3">
        <w:rPr>
          <w:rFonts w:ascii="Consolas" w:eastAsiaTheme="minorHAnsi" w:hAnsi="Consolas" w:cs="Consolas"/>
          <w:color w:val="000000" w:themeColor="text1"/>
          <w:sz w:val="19"/>
          <w:szCs w:val="19"/>
          <w:lang w:val="en-US"/>
        </w:rPr>
        <w:t>;</w:t>
      </w:r>
    </w:p>
    <w:p w14:paraId="060CA79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textBox9.Text = "</w:t>
      </w:r>
      <w:proofErr w:type="spellStart"/>
      <w:r w:rsidRPr="003872F3">
        <w:rPr>
          <w:rFonts w:ascii="Consolas" w:eastAsiaTheme="minorHAnsi" w:hAnsi="Consolas" w:cs="Consolas"/>
          <w:color w:val="000000" w:themeColor="text1"/>
          <w:sz w:val="19"/>
          <w:szCs w:val="19"/>
          <w:lang w:val="ru-RU"/>
        </w:rPr>
        <w:t>Перевірте</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чи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правильно</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введено</w:t>
      </w: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всі</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дані</w:t>
      </w:r>
      <w:proofErr w:type="spellEnd"/>
      <w:r w:rsidRPr="003872F3">
        <w:rPr>
          <w:rFonts w:ascii="Consolas" w:eastAsiaTheme="minorHAnsi" w:hAnsi="Consolas" w:cs="Consolas"/>
          <w:color w:val="000000" w:themeColor="text1"/>
          <w:sz w:val="19"/>
          <w:szCs w:val="19"/>
          <w:lang w:val="en-US"/>
        </w:rPr>
        <w:t>!";</w:t>
      </w:r>
    </w:p>
    <w:p w14:paraId="2E85F46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Regex.IsMatch</w:t>
      </w:r>
      <w:proofErr w:type="spellEnd"/>
      <w:proofErr w:type="gramEnd"/>
      <w:r w:rsidRPr="003872F3">
        <w:rPr>
          <w:rFonts w:ascii="Consolas" w:eastAsiaTheme="minorHAnsi" w:hAnsi="Consolas" w:cs="Consolas"/>
          <w:color w:val="000000" w:themeColor="text1"/>
          <w:sz w:val="19"/>
          <w:szCs w:val="19"/>
          <w:lang w:val="en-US"/>
        </w:rPr>
        <w:t xml:space="preserve">(textBox16.Text,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63FD846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FCE639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textBox16.BackColor = </w:t>
      </w:r>
      <w:proofErr w:type="spellStart"/>
      <w:r w:rsidRPr="003872F3">
        <w:rPr>
          <w:rFonts w:ascii="Consolas" w:eastAsiaTheme="minorHAnsi" w:hAnsi="Consolas" w:cs="Consolas"/>
          <w:color w:val="000000" w:themeColor="text1"/>
          <w:sz w:val="19"/>
          <w:szCs w:val="19"/>
          <w:lang w:val="en-US"/>
        </w:rPr>
        <w:t>Color.IndianRed</w:t>
      </w:r>
      <w:proofErr w:type="spellEnd"/>
      <w:r w:rsidRPr="003872F3">
        <w:rPr>
          <w:rFonts w:ascii="Consolas" w:eastAsiaTheme="minorHAnsi" w:hAnsi="Consolas" w:cs="Consolas"/>
          <w:color w:val="000000" w:themeColor="text1"/>
          <w:sz w:val="19"/>
          <w:szCs w:val="19"/>
          <w:lang w:val="en-US"/>
        </w:rPr>
        <w:t>;</w:t>
      </w:r>
    </w:p>
    <w:p w14:paraId="7BCEE2A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ADA223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Regex.IsMatch</w:t>
      </w:r>
      <w:proofErr w:type="spellEnd"/>
      <w:proofErr w:type="gramEnd"/>
      <w:r w:rsidRPr="003872F3">
        <w:rPr>
          <w:rFonts w:ascii="Consolas" w:eastAsiaTheme="minorHAnsi" w:hAnsi="Consolas" w:cs="Consolas"/>
          <w:color w:val="000000" w:themeColor="text1"/>
          <w:sz w:val="19"/>
          <w:szCs w:val="19"/>
          <w:lang w:val="en-US"/>
        </w:rPr>
        <w:t xml:space="preserve">(textBox15.Text,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2D5F9A6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7B450D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textBox15.BackColor = </w:t>
      </w:r>
      <w:proofErr w:type="spellStart"/>
      <w:r w:rsidRPr="003872F3">
        <w:rPr>
          <w:rFonts w:ascii="Consolas" w:eastAsiaTheme="minorHAnsi" w:hAnsi="Consolas" w:cs="Consolas"/>
          <w:color w:val="000000" w:themeColor="text1"/>
          <w:sz w:val="19"/>
          <w:szCs w:val="19"/>
          <w:lang w:val="en-US"/>
        </w:rPr>
        <w:t>Color.IndianRed</w:t>
      </w:r>
      <w:proofErr w:type="spellEnd"/>
      <w:r w:rsidRPr="003872F3">
        <w:rPr>
          <w:rFonts w:ascii="Consolas" w:eastAsiaTheme="minorHAnsi" w:hAnsi="Consolas" w:cs="Consolas"/>
          <w:color w:val="000000" w:themeColor="text1"/>
          <w:sz w:val="19"/>
          <w:szCs w:val="19"/>
          <w:lang w:val="en-US"/>
        </w:rPr>
        <w:t>;</w:t>
      </w:r>
    </w:p>
    <w:p w14:paraId="6B8F257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D9E529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Regex.IsMatch</w:t>
      </w:r>
      <w:proofErr w:type="spellEnd"/>
      <w:proofErr w:type="gramEnd"/>
      <w:r w:rsidRPr="003872F3">
        <w:rPr>
          <w:rFonts w:ascii="Consolas" w:eastAsiaTheme="minorHAnsi" w:hAnsi="Consolas" w:cs="Consolas"/>
          <w:color w:val="000000" w:themeColor="text1"/>
          <w:sz w:val="19"/>
          <w:szCs w:val="19"/>
          <w:lang w:val="en-US"/>
        </w:rPr>
        <w:t xml:space="preserve">(textBox14.Text, @"^\d+$",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6DD3B34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D91F38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textBox14.BackColor = </w:t>
      </w:r>
      <w:proofErr w:type="spellStart"/>
      <w:r w:rsidRPr="003872F3">
        <w:rPr>
          <w:rFonts w:ascii="Consolas" w:eastAsiaTheme="minorHAnsi" w:hAnsi="Consolas" w:cs="Consolas"/>
          <w:color w:val="000000" w:themeColor="text1"/>
          <w:sz w:val="19"/>
          <w:szCs w:val="19"/>
          <w:lang w:val="en-US"/>
        </w:rPr>
        <w:t>Color.IndianRed</w:t>
      </w:r>
      <w:proofErr w:type="spellEnd"/>
      <w:r w:rsidRPr="003872F3">
        <w:rPr>
          <w:rFonts w:ascii="Consolas" w:eastAsiaTheme="minorHAnsi" w:hAnsi="Consolas" w:cs="Consolas"/>
          <w:color w:val="000000" w:themeColor="text1"/>
          <w:sz w:val="19"/>
          <w:szCs w:val="19"/>
          <w:lang w:val="en-US"/>
        </w:rPr>
        <w:t>;</w:t>
      </w:r>
    </w:p>
    <w:p w14:paraId="13384D3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71F6583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Regex.IsMatch</w:t>
      </w:r>
      <w:proofErr w:type="spellEnd"/>
      <w:proofErr w:type="gramEnd"/>
      <w:r w:rsidRPr="003872F3">
        <w:rPr>
          <w:rFonts w:ascii="Consolas" w:eastAsiaTheme="minorHAnsi" w:hAnsi="Consolas" w:cs="Consolas"/>
          <w:color w:val="000000" w:themeColor="text1"/>
          <w:sz w:val="19"/>
          <w:szCs w:val="19"/>
          <w:lang w:val="en-US"/>
        </w:rPr>
        <w:t xml:space="preserve">(textBox13.Text, @"^\d+$",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12A2589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792E994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textBox13.BackColor = </w:t>
      </w:r>
      <w:proofErr w:type="spellStart"/>
      <w:r w:rsidRPr="003872F3">
        <w:rPr>
          <w:rFonts w:ascii="Consolas" w:eastAsiaTheme="minorHAnsi" w:hAnsi="Consolas" w:cs="Consolas"/>
          <w:color w:val="000000" w:themeColor="text1"/>
          <w:sz w:val="19"/>
          <w:szCs w:val="19"/>
          <w:lang w:val="en-US"/>
        </w:rPr>
        <w:t>Color.IndianRed</w:t>
      </w:r>
      <w:proofErr w:type="spellEnd"/>
      <w:r w:rsidRPr="003872F3">
        <w:rPr>
          <w:rFonts w:ascii="Consolas" w:eastAsiaTheme="minorHAnsi" w:hAnsi="Consolas" w:cs="Consolas"/>
          <w:color w:val="000000" w:themeColor="text1"/>
          <w:sz w:val="19"/>
          <w:szCs w:val="19"/>
          <w:lang w:val="en-US"/>
        </w:rPr>
        <w:t>;</w:t>
      </w:r>
    </w:p>
    <w:p w14:paraId="0BBC6BD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6816ED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Regex.IsMatch</w:t>
      </w:r>
      <w:proofErr w:type="spellEnd"/>
      <w:proofErr w:type="gramEnd"/>
      <w:r w:rsidRPr="003872F3">
        <w:rPr>
          <w:rFonts w:ascii="Consolas" w:eastAsiaTheme="minorHAnsi" w:hAnsi="Consolas" w:cs="Consolas"/>
          <w:color w:val="000000" w:themeColor="text1"/>
          <w:sz w:val="19"/>
          <w:szCs w:val="19"/>
          <w:lang w:val="en-US"/>
        </w:rPr>
        <w:t xml:space="preserve">(textBox12.Text,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3E87261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1CD52B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textBox12.BackColor = </w:t>
      </w:r>
      <w:proofErr w:type="spellStart"/>
      <w:r w:rsidRPr="003872F3">
        <w:rPr>
          <w:rFonts w:ascii="Consolas" w:eastAsiaTheme="minorHAnsi" w:hAnsi="Consolas" w:cs="Consolas"/>
          <w:color w:val="000000" w:themeColor="text1"/>
          <w:sz w:val="19"/>
          <w:szCs w:val="19"/>
          <w:lang w:val="en-US"/>
        </w:rPr>
        <w:t>Color.IndianRed</w:t>
      </w:r>
      <w:proofErr w:type="spellEnd"/>
      <w:r w:rsidRPr="003872F3">
        <w:rPr>
          <w:rFonts w:ascii="Consolas" w:eastAsiaTheme="minorHAnsi" w:hAnsi="Consolas" w:cs="Consolas"/>
          <w:color w:val="000000" w:themeColor="text1"/>
          <w:sz w:val="19"/>
          <w:szCs w:val="19"/>
          <w:lang w:val="en-US"/>
        </w:rPr>
        <w:t>;</w:t>
      </w:r>
    </w:p>
    <w:p w14:paraId="1CEA205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CE6E9B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Regex.IsMatch</w:t>
      </w:r>
      <w:proofErr w:type="spellEnd"/>
      <w:proofErr w:type="gramEnd"/>
      <w:r w:rsidRPr="003872F3">
        <w:rPr>
          <w:rFonts w:ascii="Consolas" w:eastAsiaTheme="minorHAnsi" w:hAnsi="Consolas" w:cs="Consolas"/>
          <w:color w:val="000000" w:themeColor="text1"/>
          <w:sz w:val="19"/>
          <w:szCs w:val="19"/>
          <w:lang w:val="en-US"/>
        </w:rPr>
        <w:t xml:space="preserve">(textBox11.Text,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21A0077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34B23B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textBox11.BackColor = </w:t>
      </w:r>
      <w:proofErr w:type="spellStart"/>
      <w:r w:rsidRPr="003872F3">
        <w:rPr>
          <w:rFonts w:ascii="Consolas" w:eastAsiaTheme="minorHAnsi" w:hAnsi="Consolas" w:cs="Consolas"/>
          <w:color w:val="000000" w:themeColor="text1"/>
          <w:sz w:val="19"/>
          <w:szCs w:val="19"/>
          <w:lang w:val="en-US"/>
        </w:rPr>
        <w:t>Color.IndianRed</w:t>
      </w:r>
      <w:proofErr w:type="spellEnd"/>
      <w:r w:rsidRPr="003872F3">
        <w:rPr>
          <w:rFonts w:ascii="Consolas" w:eastAsiaTheme="minorHAnsi" w:hAnsi="Consolas" w:cs="Consolas"/>
          <w:color w:val="000000" w:themeColor="text1"/>
          <w:sz w:val="19"/>
          <w:szCs w:val="19"/>
          <w:lang w:val="en-US"/>
        </w:rPr>
        <w:t>;</w:t>
      </w:r>
    </w:p>
    <w:p w14:paraId="44A6FCC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53B2B9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gramStart"/>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Regex.IsMatch</w:t>
      </w:r>
      <w:proofErr w:type="spellEnd"/>
      <w:proofErr w:type="gramEnd"/>
      <w:r w:rsidRPr="003872F3">
        <w:rPr>
          <w:rFonts w:ascii="Consolas" w:eastAsiaTheme="minorHAnsi" w:hAnsi="Consolas" w:cs="Consolas"/>
          <w:color w:val="000000" w:themeColor="text1"/>
          <w:sz w:val="19"/>
          <w:szCs w:val="19"/>
          <w:lang w:val="en-US"/>
        </w:rPr>
        <w:t xml:space="preserve">(textBox10.Text, @"^\d+$",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5A04118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921416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textBox10.BackColor = </w:t>
      </w:r>
      <w:proofErr w:type="spellStart"/>
      <w:r w:rsidRPr="003872F3">
        <w:rPr>
          <w:rFonts w:ascii="Consolas" w:eastAsiaTheme="minorHAnsi" w:hAnsi="Consolas" w:cs="Consolas"/>
          <w:color w:val="000000" w:themeColor="text1"/>
          <w:sz w:val="19"/>
          <w:szCs w:val="19"/>
          <w:lang w:val="en-US"/>
        </w:rPr>
        <w:t>Color.IndianRed</w:t>
      </w:r>
      <w:proofErr w:type="spellEnd"/>
      <w:r w:rsidRPr="003872F3">
        <w:rPr>
          <w:rFonts w:ascii="Consolas" w:eastAsiaTheme="minorHAnsi" w:hAnsi="Consolas" w:cs="Consolas"/>
          <w:color w:val="000000" w:themeColor="text1"/>
          <w:sz w:val="19"/>
          <w:szCs w:val="19"/>
          <w:lang w:val="en-US"/>
        </w:rPr>
        <w:t>;</w:t>
      </w:r>
    </w:p>
    <w:p w14:paraId="3BD80D8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A8CA5F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0C833C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else</w:t>
      </w:r>
    </w:p>
    <w:p w14:paraId="0B77F9F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4BE59C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timer2.Restart();</w:t>
      </w:r>
    </w:p>
    <w:p w14:paraId="6587966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int count = Convert.ToInt32(textBox10.Text);</w:t>
      </w:r>
    </w:p>
    <w:p w14:paraId="1DA1456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4EF080C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r w:rsidRPr="003872F3">
        <w:rPr>
          <w:rFonts w:ascii="Consolas" w:eastAsiaTheme="minorHAnsi" w:hAnsi="Consolas" w:cs="Consolas"/>
          <w:color w:val="000000" w:themeColor="text1"/>
          <w:sz w:val="19"/>
          <w:szCs w:val="19"/>
          <w:lang w:val="ru-RU"/>
        </w:rPr>
        <w:t>Зададим</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интервалы</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изменения</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хромосом</w:t>
      </w:r>
    </w:p>
    <w:p w14:paraId="7B88E52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gramStart"/>
      <w:r w:rsidRPr="003872F3">
        <w:rPr>
          <w:rFonts w:ascii="Consolas" w:eastAsiaTheme="minorHAnsi" w:hAnsi="Consolas" w:cs="Consolas"/>
          <w:color w:val="000000" w:themeColor="text1"/>
          <w:sz w:val="19"/>
          <w:szCs w:val="19"/>
          <w:lang w:val="en-US"/>
        </w:rPr>
        <w:t>Interval[</w:t>
      </w:r>
      <w:proofErr w:type="gramEnd"/>
      <w:r w:rsidRPr="003872F3">
        <w:rPr>
          <w:rFonts w:ascii="Consolas" w:eastAsiaTheme="minorHAnsi" w:hAnsi="Consolas" w:cs="Consolas"/>
          <w:color w:val="000000" w:themeColor="text1"/>
          <w:sz w:val="19"/>
          <w:szCs w:val="19"/>
          <w:lang w:val="en-US"/>
        </w:rPr>
        <w:t>] intervals = new Interval[count];</w:t>
      </w:r>
    </w:p>
    <w:p w14:paraId="4DCCC07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4301973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 (int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0;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&lt; count;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w:t>
      </w:r>
    </w:p>
    <w:p w14:paraId="2F11D81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A9CBBE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intervals[</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new </w:t>
      </w:r>
      <w:proofErr w:type="gramStart"/>
      <w:r w:rsidRPr="003872F3">
        <w:rPr>
          <w:rFonts w:ascii="Consolas" w:eastAsiaTheme="minorHAnsi" w:hAnsi="Consolas" w:cs="Consolas"/>
          <w:color w:val="000000" w:themeColor="text1"/>
          <w:sz w:val="19"/>
          <w:szCs w:val="19"/>
          <w:lang w:val="en-US"/>
        </w:rPr>
        <w:t>Interval(</w:t>
      </w:r>
      <w:proofErr w:type="spellStart"/>
      <w:proofErr w:type="gramEnd"/>
      <w:r w:rsidRPr="003872F3">
        <w:rPr>
          <w:rFonts w:ascii="Consolas" w:eastAsiaTheme="minorHAnsi" w:hAnsi="Consolas" w:cs="Consolas"/>
          <w:color w:val="000000" w:themeColor="text1"/>
          <w:sz w:val="19"/>
          <w:szCs w:val="19"/>
          <w:lang w:val="en-US"/>
        </w:rPr>
        <w:t>Convert.ToDouble</w:t>
      </w:r>
      <w:proofErr w:type="spellEnd"/>
      <w:r w:rsidRPr="003872F3">
        <w:rPr>
          <w:rFonts w:ascii="Consolas" w:eastAsiaTheme="minorHAnsi" w:hAnsi="Consolas" w:cs="Consolas"/>
          <w:color w:val="000000" w:themeColor="text1"/>
          <w:sz w:val="19"/>
          <w:szCs w:val="19"/>
          <w:lang w:val="en-US"/>
        </w:rPr>
        <w:t xml:space="preserve">(textBox15.Text), </w:t>
      </w:r>
      <w:proofErr w:type="spellStart"/>
      <w:r w:rsidRPr="003872F3">
        <w:rPr>
          <w:rFonts w:ascii="Consolas" w:eastAsiaTheme="minorHAnsi" w:hAnsi="Consolas" w:cs="Consolas"/>
          <w:color w:val="000000" w:themeColor="text1"/>
          <w:sz w:val="19"/>
          <w:szCs w:val="19"/>
          <w:lang w:val="en-US"/>
        </w:rPr>
        <w:t>Convert.ToDouble</w:t>
      </w:r>
      <w:proofErr w:type="spellEnd"/>
      <w:r w:rsidRPr="003872F3">
        <w:rPr>
          <w:rFonts w:ascii="Consolas" w:eastAsiaTheme="minorHAnsi" w:hAnsi="Consolas" w:cs="Consolas"/>
          <w:color w:val="000000" w:themeColor="text1"/>
          <w:sz w:val="19"/>
          <w:szCs w:val="19"/>
          <w:lang w:val="en-US"/>
        </w:rPr>
        <w:t>(textBox16.Text));</w:t>
      </w:r>
    </w:p>
    <w:p w14:paraId="49E1984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E9BFCA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7138DEE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m_Analytics.Clear</w:t>
      </w:r>
      <w:proofErr w:type="spellEnd"/>
      <w:r w:rsidRPr="003872F3">
        <w:rPr>
          <w:rFonts w:ascii="Consolas" w:eastAsiaTheme="minorHAnsi" w:hAnsi="Consolas" w:cs="Consolas"/>
          <w:color w:val="000000" w:themeColor="text1"/>
          <w:sz w:val="19"/>
          <w:szCs w:val="19"/>
          <w:lang w:val="en-US"/>
        </w:rPr>
        <w:t>();</w:t>
      </w:r>
    </w:p>
    <w:p w14:paraId="2DCCE39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284317C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r w:rsidRPr="003872F3">
        <w:rPr>
          <w:rFonts w:ascii="Consolas" w:eastAsiaTheme="minorHAnsi" w:hAnsi="Consolas" w:cs="Consolas"/>
          <w:color w:val="000000" w:themeColor="text1"/>
          <w:sz w:val="19"/>
          <w:szCs w:val="19"/>
          <w:lang w:val="ru-RU"/>
        </w:rPr>
        <w:t>Зададим</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параметры</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алгоритма</w:t>
      </w:r>
    </w:p>
    <w:p w14:paraId="30F5036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m_Population.Reset</w:t>
      </w:r>
      <w:proofErr w:type="spellEnd"/>
      <w:r w:rsidRPr="003872F3">
        <w:rPr>
          <w:rFonts w:ascii="Consolas" w:eastAsiaTheme="minorHAnsi" w:hAnsi="Consolas" w:cs="Consolas"/>
          <w:color w:val="000000" w:themeColor="text1"/>
          <w:sz w:val="19"/>
          <w:szCs w:val="19"/>
          <w:lang w:val="en-US"/>
        </w:rPr>
        <w:t>();</w:t>
      </w:r>
    </w:p>
    <w:p w14:paraId="4290E19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m_Population.MaxSize</w:t>
      </w:r>
      <w:proofErr w:type="spellEnd"/>
      <w:r w:rsidRPr="003872F3">
        <w:rPr>
          <w:rFonts w:ascii="Consolas" w:eastAsiaTheme="minorHAnsi" w:hAnsi="Consolas" w:cs="Consolas"/>
          <w:color w:val="000000" w:themeColor="text1"/>
          <w:sz w:val="19"/>
          <w:szCs w:val="19"/>
          <w:lang w:val="en-US"/>
        </w:rPr>
        <w:t xml:space="preserve"> = Convert.ToInt32(textBox13.Text);</w:t>
      </w:r>
    </w:p>
    <w:p w14:paraId="4B2AF66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m_Population.MutationPossibility</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Convert.ToDouble</w:t>
      </w:r>
      <w:proofErr w:type="spellEnd"/>
      <w:r w:rsidRPr="003872F3">
        <w:rPr>
          <w:rFonts w:ascii="Consolas" w:eastAsiaTheme="minorHAnsi" w:hAnsi="Consolas" w:cs="Consolas"/>
          <w:color w:val="000000" w:themeColor="text1"/>
          <w:sz w:val="19"/>
          <w:szCs w:val="19"/>
          <w:lang w:val="en-US"/>
        </w:rPr>
        <w:t>(textBox11.Text) / 100.0;</w:t>
      </w:r>
    </w:p>
    <w:p w14:paraId="4A3CC9F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m_Population.CrossPossibility</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Convert.ToDouble</w:t>
      </w:r>
      <w:proofErr w:type="spellEnd"/>
      <w:r w:rsidRPr="003872F3">
        <w:rPr>
          <w:rFonts w:ascii="Consolas" w:eastAsiaTheme="minorHAnsi" w:hAnsi="Consolas" w:cs="Consolas"/>
          <w:color w:val="000000" w:themeColor="text1"/>
          <w:sz w:val="19"/>
          <w:szCs w:val="19"/>
          <w:lang w:val="en-US"/>
        </w:rPr>
        <w:t>(textBox12.Text) / 100.0;</w:t>
      </w:r>
    </w:p>
    <w:p w14:paraId="191D6AD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1899817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 </w:t>
      </w:r>
      <w:r w:rsidRPr="003872F3">
        <w:rPr>
          <w:rFonts w:ascii="Consolas" w:eastAsiaTheme="minorHAnsi" w:hAnsi="Consolas" w:cs="Consolas"/>
          <w:color w:val="000000" w:themeColor="text1"/>
          <w:sz w:val="19"/>
          <w:szCs w:val="19"/>
          <w:lang w:val="ru-RU"/>
        </w:rPr>
        <w:t>Установим</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свойства</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видов</w:t>
      </w:r>
    </w:p>
    <w:p w14:paraId="5408A29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UserFunctionsSpecies.Intervals</w:t>
      </w:r>
      <w:proofErr w:type="spellEnd"/>
      <w:r w:rsidRPr="003872F3">
        <w:rPr>
          <w:rFonts w:ascii="Consolas" w:eastAsiaTheme="minorHAnsi" w:hAnsi="Consolas" w:cs="Consolas"/>
          <w:color w:val="000000" w:themeColor="text1"/>
          <w:sz w:val="19"/>
          <w:szCs w:val="19"/>
          <w:lang w:val="en-US"/>
        </w:rPr>
        <w:t xml:space="preserve"> = intervals;</w:t>
      </w:r>
    </w:p>
    <w:p w14:paraId="6A53994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242C521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r w:rsidRPr="003872F3">
        <w:rPr>
          <w:rFonts w:ascii="Consolas" w:eastAsiaTheme="minorHAnsi" w:hAnsi="Consolas" w:cs="Consolas"/>
          <w:color w:val="000000" w:themeColor="text1"/>
          <w:sz w:val="19"/>
          <w:szCs w:val="19"/>
          <w:lang w:val="ru-RU"/>
        </w:rPr>
        <w:t>Добавим</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виды</w:t>
      </w:r>
    </w:p>
    <w:p w14:paraId="535654F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 (int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0;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&lt; </w:t>
      </w:r>
      <w:proofErr w:type="spellStart"/>
      <w:r w:rsidRPr="003872F3">
        <w:rPr>
          <w:rFonts w:ascii="Consolas" w:eastAsiaTheme="minorHAnsi" w:hAnsi="Consolas" w:cs="Consolas"/>
          <w:color w:val="000000" w:themeColor="text1"/>
          <w:sz w:val="19"/>
          <w:szCs w:val="19"/>
          <w:lang w:val="en-US"/>
        </w:rPr>
        <w:t>m_Population.MaxSize</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w:t>
      </w:r>
    </w:p>
    <w:p w14:paraId="3207217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69B848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m_Population.Add</w:t>
      </w:r>
      <w:proofErr w:type="spellEnd"/>
      <w:r w:rsidRPr="003872F3">
        <w:rPr>
          <w:rFonts w:ascii="Consolas" w:eastAsiaTheme="minorHAnsi" w:hAnsi="Consolas" w:cs="Consolas"/>
          <w:color w:val="000000" w:themeColor="text1"/>
          <w:sz w:val="19"/>
          <w:szCs w:val="19"/>
          <w:lang w:val="en-US"/>
        </w:rPr>
        <w:t xml:space="preserve">(new </w:t>
      </w:r>
      <w:proofErr w:type="spellStart"/>
      <w:proofErr w:type="gramStart"/>
      <w:r w:rsidRPr="003872F3">
        <w:rPr>
          <w:rFonts w:ascii="Consolas" w:eastAsiaTheme="minorHAnsi" w:hAnsi="Consolas" w:cs="Consolas"/>
          <w:color w:val="000000" w:themeColor="text1"/>
          <w:sz w:val="19"/>
          <w:szCs w:val="19"/>
          <w:lang w:val="en-US"/>
        </w:rPr>
        <w:t>UserFunctionsSpecies</w:t>
      </w:r>
      <w:proofErr w:type="spellEnd"/>
      <w:r w:rsidRPr="003872F3">
        <w:rPr>
          <w:rFonts w:ascii="Consolas" w:eastAsiaTheme="minorHAnsi" w:hAnsi="Consolas" w:cs="Consolas"/>
          <w:color w:val="000000" w:themeColor="text1"/>
          <w:sz w:val="19"/>
          <w:szCs w:val="19"/>
          <w:lang w:val="en-US"/>
        </w:rPr>
        <w:t>(</w:t>
      </w:r>
      <w:proofErr w:type="gramEnd"/>
      <w:r w:rsidRPr="003872F3">
        <w:rPr>
          <w:rFonts w:ascii="Consolas" w:eastAsiaTheme="minorHAnsi" w:hAnsi="Consolas" w:cs="Consolas"/>
          <w:color w:val="000000" w:themeColor="text1"/>
          <w:sz w:val="19"/>
          <w:szCs w:val="19"/>
          <w:lang w:val="en-US"/>
        </w:rPr>
        <w:t>));</w:t>
      </w:r>
    </w:p>
    <w:p w14:paraId="2737447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E4B8AB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03163CE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ShowData</w:t>
      </w:r>
      <w:proofErr w:type="spellEnd"/>
      <w:r w:rsidRPr="003872F3">
        <w:rPr>
          <w:rFonts w:ascii="Consolas" w:eastAsiaTheme="minorHAnsi" w:hAnsi="Consolas" w:cs="Consolas"/>
          <w:color w:val="000000" w:themeColor="text1"/>
          <w:sz w:val="19"/>
          <w:szCs w:val="19"/>
          <w:lang w:val="en-US"/>
        </w:rPr>
        <w:t>(</w:t>
      </w:r>
      <w:proofErr w:type="gramEnd"/>
      <w:r w:rsidRPr="003872F3">
        <w:rPr>
          <w:rFonts w:ascii="Consolas" w:eastAsiaTheme="minorHAnsi" w:hAnsi="Consolas" w:cs="Consolas"/>
          <w:color w:val="000000" w:themeColor="text1"/>
          <w:sz w:val="19"/>
          <w:szCs w:val="19"/>
          <w:lang w:val="en-US"/>
        </w:rPr>
        <w:t>);</w:t>
      </w:r>
    </w:p>
    <w:p w14:paraId="072AD49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11297B1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 (int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0;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&lt; Convert.ToInt32(textBox14.Text);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w:t>
      </w:r>
    </w:p>
    <w:p w14:paraId="7F633B7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CEC4DC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m_Population.NextGeneration</w:t>
      </w:r>
      <w:proofErr w:type="spellEnd"/>
      <w:r w:rsidRPr="003872F3">
        <w:rPr>
          <w:rFonts w:ascii="Consolas" w:eastAsiaTheme="minorHAnsi" w:hAnsi="Consolas" w:cs="Consolas"/>
          <w:color w:val="000000" w:themeColor="text1"/>
          <w:sz w:val="19"/>
          <w:szCs w:val="19"/>
          <w:lang w:val="en-US"/>
        </w:rPr>
        <w:t>();</w:t>
      </w:r>
    </w:p>
    <w:p w14:paraId="3071C1B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17212FD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m_Analytics.Add</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m_Population.BestSpecies</w:t>
      </w:r>
      <w:proofErr w:type="spellEnd"/>
      <w:r w:rsidRPr="003872F3">
        <w:rPr>
          <w:rFonts w:ascii="Consolas" w:eastAsiaTheme="minorHAnsi" w:hAnsi="Consolas" w:cs="Consolas"/>
          <w:color w:val="000000" w:themeColor="text1"/>
          <w:sz w:val="19"/>
          <w:szCs w:val="19"/>
          <w:lang w:val="en-US"/>
        </w:rPr>
        <w:t>);</w:t>
      </w:r>
    </w:p>
    <w:p w14:paraId="6F354B4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6A96E75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ShowData</w:t>
      </w:r>
      <w:proofErr w:type="spellEnd"/>
      <w:r w:rsidRPr="003872F3">
        <w:rPr>
          <w:rFonts w:ascii="Consolas" w:eastAsiaTheme="minorHAnsi" w:hAnsi="Consolas" w:cs="Consolas"/>
          <w:color w:val="000000" w:themeColor="text1"/>
          <w:sz w:val="19"/>
          <w:szCs w:val="19"/>
          <w:lang w:val="en-US"/>
        </w:rPr>
        <w:t>(</w:t>
      </w:r>
      <w:proofErr w:type="gramEnd"/>
      <w:r w:rsidRPr="003872F3">
        <w:rPr>
          <w:rFonts w:ascii="Consolas" w:eastAsiaTheme="minorHAnsi" w:hAnsi="Consolas" w:cs="Consolas"/>
          <w:color w:val="000000" w:themeColor="text1"/>
          <w:sz w:val="19"/>
          <w:szCs w:val="19"/>
          <w:lang w:val="en-US"/>
        </w:rPr>
        <w:t>);</w:t>
      </w:r>
    </w:p>
    <w:p w14:paraId="3A37010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this.Update</w:t>
      </w:r>
      <w:proofErr w:type="spellEnd"/>
      <w:proofErr w:type="gramEnd"/>
      <w:r w:rsidRPr="003872F3">
        <w:rPr>
          <w:rFonts w:ascii="Consolas" w:eastAsiaTheme="minorHAnsi" w:hAnsi="Consolas" w:cs="Consolas"/>
          <w:color w:val="000000" w:themeColor="text1"/>
          <w:sz w:val="19"/>
          <w:szCs w:val="19"/>
          <w:lang w:val="en-US"/>
        </w:rPr>
        <w:t>();</w:t>
      </w:r>
    </w:p>
    <w:p w14:paraId="6B302BE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21066F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3A4B519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7687219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timer2.Stop();</w:t>
      </w:r>
    </w:p>
    <w:p w14:paraId="391FAB9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float </w:t>
      </w:r>
      <w:proofErr w:type="spellStart"/>
      <w:r w:rsidRPr="003872F3">
        <w:rPr>
          <w:rFonts w:ascii="Consolas" w:eastAsiaTheme="minorHAnsi" w:hAnsi="Consolas" w:cs="Consolas"/>
          <w:color w:val="000000" w:themeColor="text1"/>
          <w:sz w:val="19"/>
          <w:szCs w:val="19"/>
          <w:lang w:val="en-US"/>
        </w:rPr>
        <w:t>endTime</w:t>
      </w:r>
      <w:proofErr w:type="spellEnd"/>
      <w:r w:rsidRPr="003872F3">
        <w:rPr>
          <w:rFonts w:ascii="Consolas" w:eastAsiaTheme="minorHAnsi" w:hAnsi="Consolas" w:cs="Consolas"/>
          <w:color w:val="000000" w:themeColor="text1"/>
          <w:sz w:val="19"/>
          <w:szCs w:val="19"/>
          <w:lang w:val="en-US"/>
        </w:rPr>
        <w:t xml:space="preserve"> = (float)</w:t>
      </w:r>
      <w:proofErr w:type="gramStart"/>
      <w:r w:rsidRPr="003872F3">
        <w:rPr>
          <w:rFonts w:ascii="Consolas" w:eastAsiaTheme="minorHAnsi" w:hAnsi="Consolas" w:cs="Consolas"/>
          <w:color w:val="000000" w:themeColor="text1"/>
          <w:sz w:val="19"/>
          <w:szCs w:val="19"/>
          <w:lang w:val="en-US"/>
        </w:rPr>
        <w:t>timer2.Elapsed.Milliseconds</w:t>
      </w:r>
      <w:proofErr w:type="gramEnd"/>
      <w:r w:rsidRPr="003872F3">
        <w:rPr>
          <w:rFonts w:ascii="Consolas" w:eastAsiaTheme="minorHAnsi" w:hAnsi="Consolas" w:cs="Consolas"/>
          <w:color w:val="000000" w:themeColor="text1"/>
          <w:sz w:val="19"/>
          <w:szCs w:val="19"/>
          <w:lang w:val="en-US"/>
        </w:rPr>
        <w:t xml:space="preserve"> / 1000;</w:t>
      </w:r>
    </w:p>
    <w:p w14:paraId="0F0699B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textBox9.Text += </w:t>
      </w:r>
      <w:proofErr w:type="spellStart"/>
      <w:r w:rsidRPr="003872F3">
        <w:rPr>
          <w:rFonts w:ascii="Consolas" w:eastAsiaTheme="minorHAnsi" w:hAnsi="Consolas" w:cs="Consolas"/>
          <w:color w:val="000000" w:themeColor="text1"/>
          <w:sz w:val="19"/>
          <w:szCs w:val="19"/>
          <w:lang w:val="en-US"/>
        </w:rPr>
        <w:t>Environment.NewLine</w:t>
      </w:r>
      <w:proofErr w:type="spellEnd"/>
      <w:r w:rsidRPr="003872F3">
        <w:rPr>
          <w:rFonts w:ascii="Consolas" w:eastAsiaTheme="minorHAnsi" w:hAnsi="Consolas" w:cs="Consolas"/>
          <w:color w:val="000000" w:themeColor="text1"/>
          <w:sz w:val="19"/>
          <w:szCs w:val="19"/>
          <w:lang w:val="en-US"/>
        </w:rPr>
        <w:t xml:space="preserve"> + "</w:t>
      </w:r>
      <w:r w:rsidRPr="003872F3">
        <w:rPr>
          <w:rFonts w:ascii="Consolas" w:eastAsiaTheme="minorHAnsi" w:hAnsi="Consolas" w:cs="Consolas"/>
          <w:color w:val="000000" w:themeColor="text1"/>
          <w:sz w:val="19"/>
          <w:szCs w:val="19"/>
          <w:lang w:val="ru-RU"/>
        </w:rPr>
        <w:t>Час</w:t>
      </w: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виконання</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алгоритму</w:t>
      </w:r>
      <w:r w:rsidRPr="003872F3">
        <w:rPr>
          <w:rFonts w:ascii="Consolas" w:eastAsiaTheme="minorHAnsi" w:hAnsi="Consolas" w:cs="Consolas"/>
          <w:color w:val="000000" w:themeColor="text1"/>
          <w:sz w:val="19"/>
          <w:szCs w:val="19"/>
          <w:lang w:val="en-US"/>
        </w:rPr>
        <w:t xml:space="preserve">: " + </w:t>
      </w:r>
      <w:proofErr w:type="spellStart"/>
      <w:r w:rsidRPr="003872F3">
        <w:rPr>
          <w:rFonts w:ascii="Consolas" w:eastAsiaTheme="minorHAnsi" w:hAnsi="Consolas" w:cs="Consolas"/>
          <w:color w:val="000000" w:themeColor="text1"/>
          <w:sz w:val="19"/>
          <w:szCs w:val="19"/>
          <w:lang w:val="en-US"/>
        </w:rPr>
        <w:t>endTime</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Environment.NewLine</w:t>
      </w:r>
      <w:proofErr w:type="spellEnd"/>
      <w:r w:rsidRPr="003872F3">
        <w:rPr>
          <w:rFonts w:ascii="Consolas" w:eastAsiaTheme="minorHAnsi" w:hAnsi="Consolas" w:cs="Consolas"/>
          <w:color w:val="000000" w:themeColor="text1"/>
          <w:sz w:val="19"/>
          <w:szCs w:val="19"/>
          <w:lang w:val="en-US"/>
        </w:rPr>
        <w:t>;</w:t>
      </w:r>
    </w:p>
    <w:p w14:paraId="0B43135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749A3A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SqlConnection</w:t>
      </w:r>
      <w:proofErr w:type="spellEnd"/>
      <w:r w:rsidRPr="003872F3">
        <w:rPr>
          <w:rFonts w:ascii="Consolas" w:eastAsiaTheme="minorHAnsi" w:hAnsi="Consolas" w:cs="Consolas"/>
          <w:color w:val="000000" w:themeColor="text1"/>
          <w:sz w:val="19"/>
          <w:szCs w:val="19"/>
          <w:lang w:val="en-US"/>
        </w:rPr>
        <w:t xml:space="preserve"> connection = </w:t>
      </w:r>
      <w:proofErr w:type="spellStart"/>
      <w:r w:rsidRPr="003872F3">
        <w:rPr>
          <w:rFonts w:ascii="Consolas" w:eastAsiaTheme="minorHAnsi" w:hAnsi="Consolas" w:cs="Consolas"/>
          <w:color w:val="000000" w:themeColor="text1"/>
          <w:sz w:val="19"/>
          <w:szCs w:val="19"/>
          <w:lang w:val="en-US"/>
        </w:rPr>
        <w:t>DBUtils.GetDBConnection</w:t>
      </w:r>
      <w:proofErr w:type="spellEnd"/>
      <w:r w:rsidRPr="003872F3">
        <w:rPr>
          <w:rFonts w:ascii="Consolas" w:eastAsiaTheme="minorHAnsi" w:hAnsi="Consolas" w:cs="Consolas"/>
          <w:color w:val="000000" w:themeColor="text1"/>
          <w:sz w:val="19"/>
          <w:szCs w:val="19"/>
          <w:lang w:val="en-US"/>
        </w:rPr>
        <w:t>();</w:t>
      </w:r>
    </w:p>
    <w:p w14:paraId="4F174C1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connection.Open</w:t>
      </w:r>
      <w:proofErr w:type="spellEnd"/>
      <w:proofErr w:type="gramEnd"/>
      <w:r w:rsidRPr="003872F3">
        <w:rPr>
          <w:rFonts w:ascii="Consolas" w:eastAsiaTheme="minorHAnsi" w:hAnsi="Consolas" w:cs="Consolas"/>
          <w:color w:val="000000" w:themeColor="text1"/>
          <w:sz w:val="19"/>
          <w:szCs w:val="19"/>
          <w:lang w:val="en-US"/>
        </w:rPr>
        <w:t>();</w:t>
      </w:r>
    </w:p>
    <w:p w14:paraId="4BCE670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try</w:t>
      </w:r>
    </w:p>
    <w:p w14:paraId="4852F6C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1D2AAA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r w:rsidRPr="003872F3">
        <w:rPr>
          <w:rFonts w:ascii="Consolas" w:eastAsiaTheme="minorHAnsi" w:hAnsi="Consolas" w:cs="Consolas"/>
          <w:color w:val="000000" w:themeColor="text1"/>
          <w:sz w:val="19"/>
          <w:szCs w:val="19"/>
          <w:lang w:val="ru-RU"/>
        </w:rPr>
        <w:t>Команда</w:t>
      </w:r>
      <w:r w:rsidRPr="003872F3">
        <w:rPr>
          <w:rFonts w:ascii="Consolas" w:eastAsiaTheme="minorHAnsi" w:hAnsi="Consolas" w:cs="Consolas"/>
          <w:color w:val="000000" w:themeColor="text1"/>
          <w:sz w:val="19"/>
          <w:szCs w:val="19"/>
          <w:lang w:val="en-US"/>
        </w:rPr>
        <w:t xml:space="preserve"> Insert.</w:t>
      </w:r>
    </w:p>
    <w:p w14:paraId="79E8B70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string </w:t>
      </w:r>
      <w:proofErr w:type="spellStart"/>
      <w:r w:rsidRPr="003872F3">
        <w:rPr>
          <w:rFonts w:ascii="Consolas" w:eastAsiaTheme="minorHAnsi" w:hAnsi="Consolas" w:cs="Consolas"/>
          <w:color w:val="000000" w:themeColor="text1"/>
          <w:sz w:val="19"/>
          <w:szCs w:val="19"/>
          <w:lang w:val="en-US"/>
        </w:rPr>
        <w:t>sql</w:t>
      </w:r>
      <w:proofErr w:type="spellEnd"/>
      <w:r w:rsidRPr="003872F3">
        <w:rPr>
          <w:rFonts w:ascii="Consolas" w:eastAsiaTheme="minorHAnsi" w:hAnsi="Consolas" w:cs="Consolas"/>
          <w:color w:val="000000" w:themeColor="text1"/>
          <w:sz w:val="19"/>
          <w:szCs w:val="19"/>
          <w:lang w:val="en-US"/>
        </w:rPr>
        <w:t xml:space="preserve"> = "Insert into [</w:t>
      </w:r>
      <w:proofErr w:type="spellStart"/>
      <w:r w:rsidRPr="003872F3">
        <w:rPr>
          <w:rFonts w:ascii="Consolas" w:eastAsiaTheme="minorHAnsi" w:hAnsi="Consolas" w:cs="Consolas"/>
          <w:color w:val="000000" w:themeColor="text1"/>
          <w:sz w:val="19"/>
          <w:szCs w:val="19"/>
          <w:lang w:val="en-US"/>
        </w:rPr>
        <w:t>dbo</w:t>
      </w:r>
      <w:proofErr w:type="spellEnd"/>
      <w:proofErr w:type="gramStart"/>
      <w:r w:rsidRPr="003872F3">
        <w:rPr>
          <w:rFonts w:ascii="Consolas" w:eastAsiaTheme="minorHAnsi" w:hAnsi="Consolas" w:cs="Consolas"/>
          <w:color w:val="000000" w:themeColor="text1"/>
          <w:sz w:val="19"/>
          <w:szCs w:val="19"/>
          <w:lang w:val="en-US"/>
        </w:rPr>
        <w:t>].[</w:t>
      </w:r>
      <w:proofErr w:type="spellStart"/>
      <w:proofErr w:type="gramEnd"/>
      <w:r w:rsidRPr="003872F3">
        <w:rPr>
          <w:rFonts w:ascii="Consolas" w:eastAsiaTheme="minorHAnsi" w:hAnsi="Consolas" w:cs="Consolas"/>
          <w:color w:val="000000" w:themeColor="text1"/>
          <w:sz w:val="19"/>
          <w:szCs w:val="19"/>
          <w:lang w:val="en-US"/>
        </w:rPr>
        <w:t>GA_parameters</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investigatedFunc</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upperLimit</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lowerLimit</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numberOfIterations</w:t>
      </w:r>
      <w:proofErr w:type="spellEnd"/>
      <w:r w:rsidRPr="003872F3">
        <w:rPr>
          <w:rFonts w:ascii="Consolas" w:eastAsiaTheme="minorHAnsi" w:hAnsi="Consolas" w:cs="Consolas"/>
          <w:color w:val="000000" w:themeColor="text1"/>
          <w:sz w:val="19"/>
          <w:szCs w:val="19"/>
          <w:lang w:val="en-US"/>
        </w:rPr>
        <w:t>], " +</w:t>
      </w:r>
    </w:p>
    <w:p w14:paraId="6FC19D5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populationSize</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probabilityOfCrossing</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probabilityOfMutation</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numberOfChromosomes</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extremumOfTheFunction</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algorithmExecutionTime</w:t>
      </w:r>
      <w:proofErr w:type="spellEnd"/>
      <w:r w:rsidRPr="003872F3">
        <w:rPr>
          <w:rFonts w:ascii="Consolas" w:eastAsiaTheme="minorHAnsi" w:hAnsi="Consolas" w:cs="Consolas"/>
          <w:color w:val="000000" w:themeColor="text1"/>
          <w:sz w:val="19"/>
          <w:szCs w:val="19"/>
          <w:lang w:val="en-US"/>
        </w:rPr>
        <w:t>]) " +</w:t>
      </w:r>
    </w:p>
    <w:p w14:paraId="71BF10A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gramStart"/>
      <w:r w:rsidRPr="003872F3">
        <w:rPr>
          <w:rFonts w:ascii="Consolas" w:eastAsiaTheme="minorHAnsi" w:hAnsi="Consolas" w:cs="Consolas"/>
          <w:color w:val="000000" w:themeColor="text1"/>
          <w:sz w:val="19"/>
          <w:szCs w:val="19"/>
          <w:lang w:val="en-US"/>
        </w:rPr>
        <w:t>values</w:t>
      </w:r>
      <w:proofErr w:type="gramEnd"/>
      <w:r w:rsidRPr="003872F3">
        <w:rPr>
          <w:rFonts w:ascii="Consolas" w:eastAsiaTheme="minorHAnsi" w:hAnsi="Consolas" w:cs="Consolas"/>
          <w:color w:val="000000" w:themeColor="text1"/>
          <w:sz w:val="19"/>
          <w:szCs w:val="19"/>
          <w:lang w:val="en-US"/>
        </w:rPr>
        <w:t xml:space="preserve"> (@_investigatedFunc, @_upperLimit, @_lowerLimit, @_numberOfIterations, @_populationSize, @_probabilityOfCrossing, " +</w:t>
      </w:r>
    </w:p>
    <w:p w14:paraId="49EF2AC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"@_</w:t>
      </w:r>
      <w:proofErr w:type="spellStart"/>
      <w:r w:rsidRPr="003872F3">
        <w:rPr>
          <w:rFonts w:ascii="Consolas" w:eastAsiaTheme="minorHAnsi" w:hAnsi="Consolas" w:cs="Consolas"/>
          <w:color w:val="000000" w:themeColor="text1"/>
          <w:sz w:val="19"/>
          <w:szCs w:val="19"/>
          <w:lang w:val="en-US"/>
        </w:rPr>
        <w:t>probabilityOfMutation</w:t>
      </w:r>
      <w:proofErr w:type="spellEnd"/>
      <w:r w:rsidRPr="003872F3">
        <w:rPr>
          <w:rFonts w:ascii="Consolas" w:eastAsiaTheme="minorHAnsi" w:hAnsi="Consolas" w:cs="Consolas"/>
          <w:color w:val="000000" w:themeColor="text1"/>
          <w:sz w:val="19"/>
          <w:szCs w:val="19"/>
          <w:lang w:val="en-US"/>
        </w:rPr>
        <w:t>, @_numberOfChromosomes, @_extremumOfTheFunction, @_algorithmExecutionTime) ";</w:t>
      </w:r>
    </w:p>
    <w:p w14:paraId="774969E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56710A6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SqlCommand</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cmd</w:t>
      </w:r>
      <w:proofErr w:type="spellEnd"/>
      <w:r w:rsidRPr="003872F3">
        <w:rPr>
          <w:rFonts w:ascii="Consolas" w:eastAsiaTheme="minorHAnsi" w:hAnsi="Consolas" w:cs="Consolas"/>
          <w:color w:val="000000" w:themeColor="text1"/>
          <w:sz w:val="19"/>
          <w:szCs w:val="19"/>
          <w:lang w:val="en-US"/>
        </w:rPr>
        <w:t xml:space="preserve"> = </w:t>
      </w:r>
      <w:proofErr w:type="spellStart"/>
      <w:proofErr w:type="gramStart"/>
      <w:r w:rsidRPr="003872F3">
        <w:rPr>
          <w:rFonts w:ascii="Consolas" w:eastAsiaTheme="minorHAnsi" w:hAnsi="Consolas" w:cs="Consolas"/>
          <w:color w:val="000000" w:themeColor="text1"/>
          <w:sz w:val="19"/>
          <w:szCs w:val="19"/>
          <w:lang w:val="en-US"/>
        </w:rPr>
        <w:t>connection.CreateCommand</w:t>
      </w:r>
      <w:proofErr w:type="spellEnd"/>
      <w:proofErr w:type="gramEnd"/>
      <w:r w:rsidRPr="003872F3">
        <w:rPr>
          <w:rFonts w:ascii="Consolas" w:eastAsiaTheme="minorHAnsi" w:hAnsi="Consolas" w:cs="Consolas"/>
          <w:color w:val="000000" w:themeColor="text1"/>
          <w:sz w:val="19"/>
          <w:szCs w:val="19"/>
          <w:lang w:val="en-US"/>
        </w:rPr>
        <w:t>();</w:t>
      </w:r>
    </w:p>
    <w:p w14:paraId="49A7F318" w14:textId="77777777" w:rsidR="003872F3" w:rsidRPr="00A562CA"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lastRenderedPageBreak/>
        <w:t xml:space="preserve">                    </w:t>
      </w:r>
      <w:proofErr w:type="spellStart"/>
      <w:proofErr w:type="gramStart"/>
      <w:r w:rsidRPr="00075CE9">
        <w:rPr>
          <w:rFonts w:ascii="Consolas" w:eastAsiaTheme="minorHAnsi" w:hAnsi="Consolas" w:cs="Consolas"/>
          <w:color w:val="000000" w:themeColor="text1"/>
          <w:sz w:val="19"/>
          <w:szCs w:val="19"/>
          <w:lang w:val="en-US"/>
        </w:rPr>
        <w:t>cmd</w:t>
      </w:r>
      <w:proofErr w:type="spellEnd"/>
      <w:r w:rsidRPr="00A562CA">
        <w:rPr>
          <w:rFonts w:ascii="Consolas" w:eastAsiaTheme="minorHAnsi" w:hAnsi="Consolas" w:cs="Consolas"/>
          <w:color w:val="000000" w:themeColor="text1"/>
          <w:sz w:val="19"/>
          <w:szCs w:val="19"/>
          <w:lang w:val="ru-RU"/>
        </w:rPr>
        <w:t>.</w:t>
      </w:r>
      <w:proofErr w:type="spellStart"/>
      <w:r w:rsidRPr="00075CE9">
        <w:rPr>
          <w:rFonts w:ascii="Consolas" w:eastAsiaTheme="minorHAnsi" w:hAnsi="Consolas" w:cs="Consolas"/>
          <w:color w:val="000000" w:themeColor="text1"/>
          <w:sz w:val="19"/>
          <w:szCs w:val="19"/>
          <w:lang w:val="en-US"/>
        </w:rPr>
        <w:t>CommandText</w:t>
      </w:r>
      <w:proofErr w:type="spellEnd"/>
      <w:proofErr w:type="gramEnd"/>
      <w:r w:rsidRPr="00A562CA">
        <w:rPr>
          <w:rFonts w:ascii="Consolas" w:eastAsiaTheme="minorHAnsi" w:hAnsi="Consolas" w:cs="Consolas"/>
          <w:color w:val="000000" w:themeColor="text1"/>
          <w:sz w:val="19"/>
          <w:szCs w:val="19"/>
          <w:lang w:val="ru-RU"/>
        </w:rPr>
        <w:t xml:space="preserve"> = </w:t>
      </w:r>
      <w:proofErr w:type="spellStart"/>
      <w:r w:rsidRPr="00075CE9">
        <w:rPr>
          <w:rFonts w:ascii="Consolas" w:eastAsiaTheme="minorHAnsi" w:hAnsi="Consolas" w:cs="Consolas"/>
          <w:color w:val="000000" w:themeColor="text1"/>
          <w:sz w:val="19"/>
          <w:szCs w:val="19"/>
          <w:lang w:val="en-US"/>
        </w:rPr>
        <w:t>sql</w:t>
      </w:r>
      <w:proofErr w:type="spellEnd"/>
      <w:r w:rsidRPr="00A562CA">
        <w:rPr>
          <w:rFonts w:ascii="Consolas" w:eastAsiaTheme="minorHAnsi" w:hAnsi="Consolas" w:cs="Consolas"/>
          <w:color w:val="000000" w:themeColor="text1"/>
          <w:sz w:val="19"/>
          <w:szCs w:val="19"/>
          <w:lang w:val="ru-RU"/>
        </w:rPr>
        <w:t>;</w:t>
      </w:r>
    </w:p>
    <w:p w14:paraId="4B25C0FA" w14:textId="77777777" w:rsidR="003872F3" w:rsidRPr="00A562CA" w:rsidRDefault="003872F3" w:rsidP="003872F3">
      <w:pPr>
        <w:pStyle w:val="28"/>
        <w:ind w:firstLine="0"/>
        <w:rPr>
          <w:rFonts w:ascii="Consolas" w:eastAsiaTheme="minorHAnsi" w:hAnsi="Consolas" w:cs="Consolas"/>
          <w:color w:val="000000" w:themeColor="text1"/>
          <w:sz w:val="19"/>
          <w:szCs w:val="19"/>
          <w:lang w:val="ru-RU"/>
        </w:rPr>
      </w:pPr>
    </w:p>
    <w:p w14:paraId="026907D2"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A562CA">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ru-RU"/>
        </w:rPr>
        <w:t xml:space="preserve"> параметр @investigatedFunc</w:t>
      </w:r>
    </w:p>
    <w:p w14:paraId="125DC45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proofErr w:type="spellStart"/>
      <w:proofErr w:type="gramStart"/>
      <w:r w:rsidRPr="003872F3">
        <w:rPr>
          <w:rFonts w:ascii="Consolas" w:eastAsiaTheme="minorHAnsi" w:hAnsi="Consolas" w:cs="Consolas"/>
          <w:color w:val="000000" w:themeColor="text1"/>
          <w:sz w:val="19"/>
          <w:szCs w:val="19"/>
          <w:lang w:val="en-US"/>
        </w:rPr>
        <w:t>cmd.Parameters.Add</w:t>
      </w:r>
      <w:proofErr w:type="spellEnd"/>
      <w:proofErr w:type="gram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investigatedFunc</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SqlDbType.VarChar</w:t>
      </w:r>
      <w:proofErr w:type="spellEnd"/>
      <w:r w:rsidRPr="003872F3">
        <w:rPr>
          <w:rFonts w:ascii="Consolas" w:eastAsiaTheme="minorHAnsi" w:hAnsi="Consolas" w:cs="Consolas"/>
          <w:color w:val="000000" w:themeColor="text1"/>
          <w:sz w:val="19"/>
          <w:szCs w:val="19"/>
          <w:lang w:val="en-US"/>
        </w:rPr>
        <w:t>).Value = comboBox2.Text;</w:t>
      </w:r>
    </w:p>
    <w:p w14:paraId="3241977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@upperLimit</w:t>
      </w:r>
    </w:p>
    <w:p w14:paraId="195CB5F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cmd.Parameters.Add</w:t>
      </w:r>
      <w:proofErr w:type="spellEnd"/>
      <w:proofErr w:type="gram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upperLimit</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SqlDbType.Float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float.Parse</w:t>
      </w:r>
      <w:proofErr w:type="spellEnd"/>
      <w:r w:rsidRPr="003872F3">
        <w:rPr>
          <w:rFonts w:ascii="Consolas" w:eastAsiaTheme="minorHAnsi" w:hAnsi="Consolas" w:cs="Consolas"/>
          <w:color w:val="000000" w:themeColor="text1"/>
          <w:sz w:val="19"/>
          <w:szCs w:val="19"/>
          <w:lang w:val="en-US"/>
        </w:rPr>
        <w:t xml:space="preserve">(textBox16.Text, </w:t>
      </w:r>
      <w:proofErr w:type="spellStart"/>
      <w:r w:rsidRPr="003872F3">
        <w:rPr>
          <w:rFonts w:ascii="Consolas" w:eastAsiaTheme="minorHAnsi" w:hAnsi="Consolas" w:cs="Consolas"/>
          <w:color w:val="000000" w:themeColor="text1"/>
          <w:sz w:val="19"/>
          <w:szCs w:val="19"/>
          <w:lang w:val="en-US"/>
        </w:rPr>
        <w:t>CultureInfo.InvariantCulture.NumberFormat</w:t>
      </w:r>
      <w:proofErr w:type="spellEnd"/>
      <w:r w:rsidRPr="003872F3">
        <w:rPr>
          <w:rFonts w:ascii="Consolas" w:eastAsiaTheme="minorHAnsi" w:hAnsi="Consolas" w:cs="Consolas"/>
          <w:color w:val="000000" w:themeColor="text1"/>
          <w:sz w:val="19"/>
          <w:szCs w:val="19"/>
          <w:lang w:val="en-US"/>
        </w:rPr>
        <w:t>);</w:t>
      </w:r>
    </w:p>
    <w:p w14:paraId="14BE1A6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@lowerLimit</w:t>
      </w:r>
    </w:p>
    <w:p w14:paraId="5C08A2E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cmd.Parameters.Add</w:t>
      </w:r>
      <w:proofErr w:type="spellEnd"/>
      <w:proofErr w:type="gram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lowerLimit</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SqlDbType.Float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float.Parse</w:t>
      </w:r>
      <w:proofErr w:type="spellEnd"/>
      <w:r w:rsidRPr="003872F3">
        <w:rPr>
          <w:rFonts w:ascii="Consolas" w:eastAsiaTheme="minorHAnsi" w:hAnsi="Consolas" w:cs="Consolas"/>
          <w:color w:val="000000" w:themeColor="text1"/>
          <w:sz w:val="19"/>
          <w:szCs w:val="19"/>
          <w:lang w:val="en-US"/>
        </w:rPr>
        <w:t xml:space="preserve">(textBox15.Text, </w:t>
      </w:r>
      <w:proofErr w:type="spellStart"/>
      <w:r w:rsidRPr="003872F3">
        <w:rPr>
          <w:rFonts w:ascii="Consolas" w:eastAsiaTheme="minorHAnsi" w:hAnsi="Consolas" w:cs="Consolas"/>
          <w:color w:val="000000" w:themeColor="text1"/>
          <w:sz w:val="19"/>
          <w:szCs w:val="19"/>
          <w:lang w:val="en-US"/>
        </w:rPr>
        <w:t>CultureInfo.InvariantCulture.NumberFormat</w:t>
      </w:r>
      <w:proofErr w:type="spellEnd"/>
      <w:r w:rsidRPr="003872F3">
        <w:rPr>
          <w:rFonts w:ascii="Consolas" w:eastAsiaTheme="minorHAnsi" w:hAnsi="Consolas" w:cs="Consolas"/>
          <w:color w:val="000000" w:themeColor="text1"/>
          <w:sz w:val="19"/>
          <w:szCs w:val="19"/>
          <w:lang w:val="en-US"/>
        </w:rPr>
        <w:t>);</w:t>
      </w:r>
    </w:p>
    <w:p w14:paraId="525F94C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@numberOfIterations</w:t>
      </w:r>
    </w:p>
    <w:p w14:paraId="37DB43A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cmd.Parameters.Add</w:t>
      </w:r>
      <w:proofErr w:type="spellEnd"/>
      <w:proofErr w:type="gram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numberOfIterations</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SqlDbType.Int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int.Parse</w:t>
      </w:r>
      <w:proofErr w:type="spellEnd"/>
      <w:r w:rsidRPr="003872F3">
        <w:rPr>
          <w:rFonts w:ascii="Consolas" w:eastAsiaTheme="minorHAnsi" w:hAnsi="Consolas" w:cs="Consolas"/>
          <w:color w:val="000000" w:themeColor="text1"/>
          <w:sz w:val="19"/>
          <w:szCs w:val="19"/>
          <w:lang w:val="en-US"/>
        </w:rPr>
        <w:t xml:space="preserve">(textBox14.Text, </w:t>
      </w:r>
      <w:proofErr w:type="spellStart"/>
      <w:r w:rsidRPr="003872F3">
        <w:rPr>
          <w:rFonts w:ascii="Consolas" w:eastAsiaTheme="minorHAnsi" w:hAnsi="Consolas" w:cs="Consolas"/>
          <w:color w:val="000000" w:themeColor="text1"/>
          <w:sz w:val="19"/>
          <w:szCs w:val="19"/>
          <w:lang w:val="en-US"/>
        </w:rPr>
        <w:t>CultureInfo.InvariantCulture.NumberFormat</w:t>
      </w:r>
      <w:proofErr w:type="spellEnd"/>
      <w:r w:rsidRPr="003872F3">
        <w:rPr>
          <w:rFonts w:ascii="Consolas" w:eastAsiaTheme="minorHAnsi" w:hAnsi="Consolas" w:cs="Consolas"/>
          <w:color w:val="000000" w:themeColor="text1"/>
          <w:sz w:val="19"/>
          <w:szCs w:val="19"/>
          <w:lang w:val="en-US"/>
        </w:rPr>
        <w:t>);</w:t>
      </w:r>
    </w:p>
    <w:p w14:paraId="71BE26D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@populationSize</w:t>
      </w:r>
    </w:p>
    <w:p w14:paraId="26E4FE8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cmd.Parameters.Add</w:t>
      </w:r>
      <w:proofErr w:type="spellEnd"/>
      <w:proofErr w:type="gram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populationSize</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SqlDbType.Int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int.Parse</w:t>
      </w:r>
      <w:proofErr w:type="spellEnd"/>
      <w:r w:rsidRPr="003872F3">
        <w:rPr>
          <w:rFonts w:ascii="Consolas" w:eastAsiaTheme="minorHAnsi" w:hAnsi="Consolas" w:cs="Consolas"/>
          <w:color w:val="000000" w:themeColor="text1"/>
          <w:sz w:val="19"/>
          <w:szCs w:val="19"/>
          <w:lang w:val="en-US"/>
        </w:rPr>
        <w:t xml:space="preserve">(textBox13.Text, </w:t>
      </w:r>
      <w:proofErr w:type="spellStart"/>
      <w:r w:rsidRPr="003872F3">
        <w:rPr>
          <w:rFonts w:ascii="Consolas" w:eastAsiaTheme="minorHAnsi" w:hAnsi="Consolas" w:cs="Consolas"/>
          <w:color w:val="000000" w:themeColor="text1"/>
          <w:sz w:val="19"/>
          <w:szCs w:val="19"/>
          <w:lang w:val="en-US"/>
        </w:rPr>
        <w:t>CultureInfo.InvariantCulture.NumberFormat</w:t>
      </w:r>
      <w:proofErr w:type="spellEnd"/>
      <w:r w:rsidRPr="003872F3">
        <w:rPr>
          <w:rFonts w:ascii="Consolas" w:eastAsiaTheme="minorHAnsi" w:hAnsi="Consolas" w:cs="Consolas"/>
          <w:color w:val="000000" w:themeColor="text1"/>
          <w:sz w:val="19"/>
          <w:szCs w:val="19"/>
          <w:lang w:val="en-US"/>
        </w:rPr>
        <w:t>);</w:t>
      </w:r>
    </w:p>
    <w:p w14:paraId="3A04E3E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@probabilityOfCrossing</w:t>
      </w:r>
    </w:p>
    <w:p w14:paraId="68A7AF2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cmd.Parameters.Add</w:t>
      </w:r>
      <w:proofErr w:type="spellEnd"/>
      <w:proofErr w:type="gram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probabilityOfCrossing</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SqlDbType.Float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float.Parse</w:t>
      </w:r>
      <w:proofErr w:type="spellEnd"/>
      <w:r w:rsidRPr="003872F3">
        <w:rPr>
          <w:rFonts w:ascii="Consolas" w:eastAsiaTheme="minorHAnsi" w:hAnsi="Consolas" w:cs="Consolas"/>
          <w:color w:val="000000" w:themeColor="text1"/>
          <w:sz w:val="19"/>
          <w:szCs w:val="19"/>
          <w:lang w:val="en-US"/>
        </w:rPr>
        <w:t xml:space="preserve">(textBox12.Text, </w:t>
      </w:r>
      <w:proofErr w:type="spellStart"/>
      <w:r w:rsidRPr="003872F3">
        <w:rPr>
          <w:rFonts w:ascii="Consolas" w:eastAsiaTheme="minorHAnsi" w:hAnsi="Consolas" w:cs="Consolas"/>
          <w:color w:val="000000" w:themeColor="text1"/>
          <w:sz w:val="19"/>
          <w:szCs w:val="19"/>
          <w:lang w:val="en-US"/>
        </w:rPr>
        <w:t>CultureInfo.InvariantCulture.NumberFormat</w:t>
      </w:r>
      <w:proofErr w:type="spellEnd"/>
      <w:r w:rsidRPr="003872F3">
        <w:rPr>
          <w:rFonts w:ascii="Consolas" w:eastAsiaTheme="minorHAnsi" w:hAnsi="Consolas" w:cs="Consolas"/>
          <w:color w:val="000000" w:themeColor="text1"/>
          <w:sz w:val="19"/>
          <w:szCs w:val="19"/>
          <w:lang w:val="en-US"/>
        </w:rPr>
        <w:t>) / 100.0;</w:t>
      </w:r>
    </w:p>
    <w:p w14:paraId="03F6E7F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@probabilityOfMutation</w:t>
      </w:r>
    </w:p>
    <w:p w14:paraId="322D100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cmd.Parameters.Add</w:t>
      </w:r>
      <w:proofErr w:type="spellEnd"/>
      <w:proofErr w:type="gram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probabilityOfMutation</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SqlDbType.Float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float.Parse</w:t>
      </w:r>
      <w:proofErr w:type="spellEnd"/>
      <w:r w:rsidRPr="003872F3">
        <w:rPr>
          <w:rFonts w:ascii="Consolas" w:eastAsiaTheme="minorHAnsi" w:hAnsi="Consolas" w:cs="Consolas"/>
          <w:color w:val="000000" w:themeColor="text1"/>
          <w:sz w:val="19"/>
          <w:szCs w:val="19"/>
          <w:lang w:val="en-US"/>
        </w:rPr>
        <w:t xml:space="preserve">(textBox11.Text, </w:t>
      </w:r>
      <w:proofErr w:type="spellStart"/>
      <w:r w:rsidRPr="003872F3">
        <w:rPr>
          <w:rFonts w:ascii="Consolas" w:eastAsiaTheme="minorHAnsi" w:hAnsi="Consolas" w:cs="Consolas"/>
          <w:color w:val="000000" w:themeColor="text1"/>
          <w:sz w:val="19"/>
          <w:szCs w:val="19"/>
          <w:lang w:val="en-US"/>
        </w:rPr>
        <w:t>CultureInfo.InvariantCulture.NumberFormat</w:t>
      </w:r>
      <w:proofErr w:type="spellEnd"/>
      <w:r w:rsidRPr="003872F3">
        <w:rPr>
          <w:rFonts w:ascii="Consolas" w:eastAsiaTheme="minorHAnsi" w:hAnsi="Consolas" w:cs="Consolas"/>
          <w:color w:val="000000" w:themeColor="text1"/>
          <w:sz w:val="19"/>
          <w:szCs w:val="19"/>
          <w:lang w:val="en-US"/>
        </w:rPr>
        <w:t>) / 100.0;</w:t>
      </w:r>
    </w:p>
    <w:p w14:paraId="05CC793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@maximumWeight</w:t>
      </w:r>
    </w:p>
    <w:p w14:paraId="105408C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cmd.Parameters.Add</w:t>
      </w:r>
      <w:proofErr w:type="spellEnd"/>
      <w:proofErr w:type="gram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numberOfChromosomes</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SqlDbType.Int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int.Parse</w:t>
      </w:r>
      <w:proofErr w:type="spellEnd"/>
      <w:r w:rsidRPr="003872F3">
        <w:rPr>
          <w:rFonts w:ascii="Consolas" w:eastAsiaTheme="minorHAnsi" w:hAnsi="Consolas" w:cs="Consolas"/>
          <w:color w:val="000000" w:themeColor="text1"/>
          <w:sz w:val="19"/>
          <w:szCs w:val="19"/>
          <w:lang w:val="en-US"/>
        </w:rPr>
        <w:t xml:space="preserve">(textBox10.Text, </w:t>
      </w:r>
      <w:proofErr w:type="spellStart"/>
      <w:r w:rsidRPr="003872F3">
        <w:rPr>
          <w:rFonts w:ascii="Consolas" w:eastAsiaTheme="minorHAnsi" w:hAnsi="Consolas" w:cs="Consolas"/>
          <w:color w:val="000000" w:themeColor="text1"/>
          <w:sz w:val="19"/>
          <w:szCs w:val="19"/>
          <w:lang w:val="en-US"/>
        </w:rPr>
        <w:t>CultureInfo.InvariantCulture.NumberFormat</w:t>
      </w:r>
      <w:proofErr w:type="spellEnd"/>
      <w:r w:rsidRPr="003872F3">
        <w:rPr>
          <w:rFonts w:ascii="Consolas" w:eastAsiaTheme="minorHAnsi" w:hAnsi="Consolas" w:cs="Consolas"/>
          <w:color w:val="000000" w:themeColor="text1"/>
          <w:sz w:val="19"/>
          <w:szCs w:val="19"/>
          <w:lang w:val="en-US"/>
        </w:rPr>
        <w:t>);</w:t>
      </w:r>
    </w:p>
    <w:p w14:paraId="02E2930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@extremumOfTheFunction</w:t>
      </w:r>
    </w:p>
    <w:p w14:paraId="492FB60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cmd.Parameters.Add</w:t>
      </w:r>
      <w:proofErr w:type="spellEnd"/>
      <w:proofErr w:type="gram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extremumOfTheFunction</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SqlDbType.Float</w:t>
      </w:r>
      <w:proofErr w:type="spellEnd"/>
      <w:r w:rsidRPr="003872F3">
        <w:rPr>
          <w:rFonts w:ascii="Consolas" w:eastAsiaTheme="minorHAnsi" w:hAnsi="Consolas" w:cs="Consolas"/>
          <w:color w:val="000000" w:themeColor="text1"/>
          <w:sz w:val="19"/>
          <w:szCs w:val="19"/>
          <w:lang w:val="en-US"/>
        </w:rPr>
        <w:t>).Value = (float)m_Analytics.BestSpecies[m_Analytics.BestSpecies.Count-1].FinalFunc;</w:t>
      </w:r>
    </w:p>
    <w:p w14:paraId="4668259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@algorithmExecutionTime</w:t>
      </w:r>
    </w:p>
    <w:p w14:paraId="2477991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cmd.Parameters.Add</w:t>
      </w:r>
      <w:proofErr w:type="spellEnd"/>
      <w:proofErr w:type="gram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algorithmExecutionTime</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SqlDbType.Float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endTime</w:t>
      </w:r>
      <w:proofErr w:type="spellEnd"/>
      <w:r w:rsidRPr="003872F3">
        <w:rPr>
          <w:rFonts w:ascii="Consolas" w:eastAsiaTheme="minorHAnsi" w:hAnsi="Consolas" w:cs="Consolas"/>
          <w:color w:val="000000" w:themeColor="text1"/>
          <w:sz w:val="19"/>
          <w:szCs w:val="19"/>
          <w:lang w:val="en-US"/>
        </w:rPr>
        <w:t>;</w:t>
      </w:r>
    </w:p>
    <w:p w14:paraId="1B387214"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xml:space="preserve">// Выполнить Command (Используется для </w:t>
      </w:r>
      <w:proofErr w:type="spellStart"/>
      <w:r w:rsidRPr="003872F3">
        <w:rPr>
          <w:rFonts w:ascii="Consolas" w:eastAsiaTheme="minorHAnsi" w:hAnsi="Consolas" w:cs="Consolas"/>
          <w:color w:val="000000" w:themeColor="text1"/>
          <w:sz w:val="19"/>
          <w:szCs w:val="19"/>
          <w:lang w:val="ru-RU"/>
        </w:rPr>
        <w:t>delete</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insert</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update</w:t>
      </w:r>
      <w:proofErr w:type="spellEnd"/>
      <w:r w:rsidRPr="003872F3">
        <w:rPr>
          <w:rFonts w:ascii="Consolas" w:eastAsiaTheme="minorHAnsi" w:hAnsi="Consolas" w:cs="Consolas"/>
          <w:color w:val="000000" w:themeColor="text1"/>
          <w:sz w:val="19"/>
          <w:szCs w:val="19"/>
          <w:lang w:val="ru-RU"/>
        </w:rPr>
        <w:t>).</w:t>
      </w:r>
    </w:p>
    <w:p w14:paraId="5F7D2CA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xml:space="preserve">int </w:t>
      </w:r>
      <w:proofErr w:type="spellStart"/>
      <w:r w:rsidRPr="003872F3">
        <w:rPr>
          <w:rFonts w:ascii="Consolas" w:eastAsiaTheme="minorHAnsi" w:hAnsi="Consolas" w:cs="Consolas"/>
          <w:color w:val="000000" w:themeColor="text1"/>
          <w:sz w:val="19"/>
          <w:szCs w:val="19"/>
          <w:lang w:val="en-US"/>
        </w:rPr>
        <w:t>rowCount</w:t>
      </w:r>
      <w:proofErr w:type="spellEnd"/>
      <w:r w:rsidRPr="003872F3">
        <w:rPr>
          <w:rFonts w:ascii="Consolas" w:eastAsiaTheme="minorHAnsi" w:hAnsi="Consolas" w:cs="Consolas"/>
          <w:color w:val="000000" w:themeColor="text1"/>
          <w:sz w:val="19"/>
          <w:szCs w:val="19"/>
          <w:lang w:val="en-US"/>
        </w:rPr>
        <w:t xml:space="preserve"> = </w:t>
      </w:r>
      <w:proofErr w:type="spellStart"/>
      <w:proofErr w:type="gramStart"/>
      <w:r w:rsidRPr="003872F3">
        <w:rPr>
          <w:rFonts w:ascii="Consolas" w:eastAsiaTheme="minorHAnsi" w:hAnsi="Consolas" w:cs="Consolas"/>
          <w:color w:val="000000" w:themeColor="text1"/>
          <w:sz w:val="19"/>
          <w:szCs w:val="19"/>
          <w:lang w:val="en-US"/>
        </w:rPr>
        <w:t>cmd.ExecuteNonQuery</w:t>
      </w:r>
      <w:proofErr w:type="spellEnd"/>
      <w:proofErr w:type="gramEnd"/>
      <w:r w:rsidRPr="003872F3">
        <w:rPr>
          <w:rFonts w:ascii="Consolas" w:eastAsiaTheme="minorHAnsi" w:hAnsi="Consolas" w:cs="Consolas"/>
          <w:color w:val="000000" w:themeColor="text1"/>
          <w:sz w:val="19"/>
          <w:szCs w:val="19"/>
          <w:lang w:val="en-US"/>
        </w:rPr>
        <w:t>();</w:t>
      </w:r>
    </w:p>
    <w:p w14:paraId="6025DB4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275A14E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Console.WriteLine</w:t>
      </w:r>
      <w:proofErr w:type="spellEnd"/>
      <w:r w:rsidRPr="003872F3">
        <w:rPr>
          <w:rFonts w:ascii="Consolas" w:eastAsiaTheme="minorHAnsi" w:hAnsi="Consolas" w:cs="Consolas"/>
          <w:color w:val="000000" w:themeColor="text1"/>
          <w:sz w:val="19"/>
          <w:szCs w:val="19"/>
          <w:lang w:val="en-US"/>
        </w:rPr>
        <w:t xml:space="preserve">("Row Count affected = " + </w:t>
      </w:r>
      <w:proofErr w:type="spellStart"/>
      <w:r w:rsidRPr="003872F3">
        <w:rPr>
          <w:rFonts w:ascii="Consolas" w:eastAsiaTheme="minorHAnsi" w:hAnsi="Consolas" w:cs="Consolas"/>
          <w:color w:val="000000" w:themeColor="text1"/>
          <w:sz w:val="19"/>
          <w:szCs w:val="19"/>
          <w:lang w:val="en-US"/>
        </w:rPr>
        <w:t>rowCount</w:t>
      </w:r>
      <w:proofErr w:type="spellEnd"/>
      <w:r w:rsidRPr="003872F3">
        <w:rPr>
          <w:rFonts w:ascii="Consolas" w:eastAsiaTheme="minorHAnsi" w:hAnsi="Consolas" w:cs="Consolas"/>
          <w:color w:val="000000" w:themeColor="text1"/>
          <w:sz w:val="19"/>
          <w:szCs w:val="19"/>
          <w:lang w:val="en-US"/>
        </w:rPr>
        <w:t>);</w:t>
      </w:r>
    </w:p>
    <w:p w14:paraId="45DFA64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FFB920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catch (Exception </w:t>
      </w:r>
      <w:proofErr w:type="spellStart"/>
      <w:r w:rsidRPr="003872F3">
        <w:rPr>
          <w:rFonts w:ascii="Consolas" w:eastAsiaTheme="minorHAnsi" w:hAnsi="Consolas" w:cs="Consolas"/>
          <w:color w:val="000000" w:themeColor="text1"/>
          <w:sz w:val="19"/>
          <w:szCs w:val="19"/>
          <w:lang w:val="en-US"/>
        </w:rPr>
        <w:t>exep</w:t>
      </w:r>
      <w:proofErr w:type="spellEnd"/>
      <w:r w:rsidRPr="003872F3">
        <w:rPr>
          <w:rFonts w:ascii="Consolas" w:eastAsiaTheme="minorHAnsi" w:hAnsi="Consolas" w:cs="Consolas"/>
          <w:color w:val="000000" w:themeColor="text1"/>
          <w:sz w:val="19"/>
          <w:szCs w:val="19"/>
          <w:lang w:val="en-US"/>
        </w:rPr>
        <w:t>)</w:t>
      </w:r>
    </w:p>
    <w:p w14:paraId="611E811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A4A578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Console.WriteLine</w:t>
      </w:r>
      <w:proofErr w:type="spellEnd"/>
      <w:r w:rsidRPr="003872F3">
        <w:rPr>
          <w:rFonts w:ascii="Consolas" w:eastAsiaTheme="minorHAnsi" w:hAnsi="Consolas" w:cs="Consolas"/>
          <w:color w:val="000000" w:themeColor="text1"/>
          <w:sz w:val="19"/>
          <w:szCs w:val="19"/>
          <w:lang w:val="en-US"/>
        </w:rPr>
        <w:t xml:space="preserve">("Error: " + </w:t>
      </w:r>
      <w:proofErr w:type="spellStart"/>
      <w:r w:rsidRPr="003872F3">
        <w:rPr>
          <w:rFonts w:ascii="Consolas" w:eastAsiaTheme="minorHAnsi" w:hAnsi="Consolas" w:cs="Consolas"/>
          <w:color w:val="000000" w:themeColor="text1"/>
          <w:sz w:val="19"/>
          <w:szCs w:val="19"/>
          <w:lang w:val="en-US"/>
        </w:rPr>
        <w:t>exep</w:t>
      </w:r>
      <w:proofErr w:type="spellEnd"/>
      <w:r w:rsidRPr="003872F3">
        <w:rPr>
          <w:rFonts w:ascii="Consolas" w:eastAsiaTheme="minorHAnsi" w:hAnsi="Consolas" w:cs="Consolas"/>
          <w:color w:val="000000" w:themeColor="text1"/>
          <w:sz w:val="19"/>
          <w:szCs w:val="19"/>
          <w:lang w:val="en-US"/>
        </w:rPr>
        <w:t>);</w:t>
      </w:r>
    </w:p>
    <w:p w14:paraId="410D5EB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Console.WriteLine</w:t>
      </w:r>
      <w:proofErr w:type="spellEnd"/>
      <w:r w:rsidRPr="003872F3">
        <w:rPr>
          <w:rFonts w:ascii="Consolas" w:eastAsiaTheme="minorHAnsi" w:hAnsi="Consolas" w:cs="Consolas"/>
          <w:color w:val="000000" w:themeColor="text1"/>
          <w:sz w:val="19"/>
          <w:szCs w:val="19"/>
          <w:lang w:val="en-US"/>
        </w:rPr>
        <w:t>(</w:t>
      </w:r>
      <w:proofErr w:type="spellStart"/>
      <w:proofErr w:type="gramStart"/>
      <w:r w:rsidRPr="003872F3">
        <w:rPr>
          <w:rFonts w:ascii="Consolas" w:eastAsiaTheme="minorHAnsi" w:hAnsi="Consolas" w:cs="Consolas"/>
          <w:color w:val="000000" w:themeColor="text1"/>
          <w:sz w:val="19"/>
          <w:szCs w:val="19"/>
          <w:lang w:val="en-US"/>
        </w:rPr>
        <w:t>exep.StackTrace</w:t>
      </w:r>
      <w:proofErr w:type="spellEnd"/>
      <w:proofErr w:type="gramEnd"/>
      <w:r w:rsidRPr="003872F3">
        <w:rPr>
          <w:rFonts w:ascii="Consolas" w:eastAsiaTheme="minorHAnsi" w:hAnsi="Consolas" w:cs="Consolas"/>
          <w:color w:val="000000" w:themeColor="text1"/>
          <w:sz w:val="19"/>
          <w:szCs w:val="19"/>
          <w:lang w:val="en-US"/>
        </w:rPr>
        <w:t>);</w:t>
      </w:r>
    </w:p>
    <w:p w14:paraId="38F6750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1F5823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finally</w:t>
      </w:r>
    </w:p>
    <w:p w14:paraId="2292241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w:t>
      </w:r>
    </w:p>
    <w:p w14:paraId="5B7E8C1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connection.Close</w:t>
      </w:r>
      <w:proofErr w:type="spellEnd"/>
      <w:proofErr w:type="gramEnd"/>
      <w:r w:rsidRPr="003872F3">
        <w:rPr>
          <w:rFonts w:ascii="Consolas" w:eastAsiaTheme="minorHAnsi" w:hAnsi="Consolas" w:cs="Consolas"/>
          <w:color w:val="000000" w:themeColor="text1"/>
          <w:sz w:val="19"/>
          <w:szCs w:val="19"/>
          <w:lang w:val="en-US"/>
        </w:rPr>
        <w:t>();</w:t>
      </w:r>
    </w:p>
    <w:p w14:paraId="20D07DF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connection.Dispose</w:t>
      </w:r>
      <w:proofErr w:type="spellEnd"/>
      <w:proofErr w:type="gramEnd"/>
      <w:r w:rsidRPr="003872F3">
        <w:rPr>
          <w:rFonts w:ascii="Consolas" w:eastAsiaTheme="minorHAnsi" w:hAnsi="Consolas" w:cs="Consolas"/>
          <w:color w:val="000000" w:themeColor="text1"/>
          <w:sz w:val="19"/>
          <w:szCs w:val="19"/>
          <w:lang w:val="en-US"/>
        </w:rPr>
        <w:t>();</w:t>
      </w:r>
    </w:p>
    <w:p w14:paraId="797CFDA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connection = null;</w:t>
      </w:r>
    </w:p>
    <w:p w14:paraId="4B1C3E8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59847F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E0DB70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3F3381C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GraphPane</w:t>
      </w:r>
      <w:proofErr w:type="spellEnd"/>
      <w:r w:rsidRPr="003872F3">
        <w:rPr>
          <w:rFonts w:ascii="Consolas" w:eastAsiaTheme="minorHAnsi" w:hAnsi="Consolas" w:cs="Consolas"/>
          <w:color w:val="000000" w:themeColor="text1"/>
          <w:sz w:val="19"/>
          <w:szCs w:val="19"/>
          <w:lang w:val="en-US"/>
        </w:rPr>
        <w:t xml:space="preserve"> pane = zedGraphControl1.GraphPane;</w:t>
      </w:r>
    </w:p>
    <w:p w14:paraId="3605866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0D020D9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pane.Title.Text</w:t>
      </w:r>
      <w:proofErr w:type="spellEnd"/>
      <w:proofErr w:type="gram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Динаміка</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мінімального</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значення</w:t>
      </w:r>
      <w:proofErr w:type="spellEnd"/>
      <w:r w:rsidRPr="003872F3">
        <w:rPr>
          <w:rFonts w:ascii="Consolas" w:eastAsiaTheme="minorHAnsi" w:hAnsi="Consolas" w:cs="Consolas"/>
          <w:color w:val="000000" w:themeColor="text1"/>
          <w:sz w:val="19"/>
          <w:szCs w:val="19"/>
          <w:lang w:val="en-US"/>
        </w:rPr>
        <w:t>";</w:t>
      </w:r>
    </w:p>
    <w:p w14:paraId="22D00A1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pane.XAxis.Title</w:t>
      </w:r>
      <w:proofErr w:type="gramEnd"/>
      <w:r w:rsidRPr="003872F3">
        <w:rPr>
          <w:rFonts w:ascii="Consolas" w:eastAsiaTheme="minorHAnsi" w:hAnsi="Consolas" w:cs="Consolas"/>
          <w:color w:val="000000" w:themeColor="text1"/>
          <w:sz w:val="19"/>
          <w:szCs w:val="19"/>
          <w:lang w:val="en-US"/>
        </w:rPr>
        <w:t>.Text</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Покоління</w:t>
      </w:r>
      <w:proofErr w:type="spellEnd"/>
      <w:r w:rsidRPr="003872F3">
        <w:rPr>
          <w:rFonts w:ascii="Consolas" w:eastAsiaTheme="minorHAnsi" w:hAnsi="Consolas" w:cs="Consolas"/>
          <w:color w:val="000000" w:themeColor="text1"/>
          <w:sz w:val="19"/>
          <w:szCs w:val="19"/>
          <w:lang w:val="en-US"/>
        </w:rPr>
        <w:t>";</w:t>
      </w:r>
    </w:p>
    <w:p w14:paraId="2220AD1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pane.YAxis.Title</w:t>
      </w:r>
      <w:proofErr w:type="gramEnd"/>
      <w:r w:rsidRPr="003872F3">
        <w:rPr>
          <w:rFonts w:ascii="Consolas" w:eastAsiaTheme="minorHAnsi" w:hAnsi="Consolas" w:cs="Consolas"/>
          <w:color w:val="000000" w:themeColor="text1"/>
          <w:sz w:val="19"/>
          <w:szCs w:val="19"/>
          <w:lang w:val="en-US"/>
        </w:rPr>
        <w:t>.Text</w:t>
      </w:r>
      <w:proofErr w:type="spellEnd"/>
      <w:r w:rsidRPr="003872F3">
        <w:rPr>
          <w:rFonts w:ascii="Consolas" w:eastAsiaTheme="minorHAnsi" w:hAnsi="Consolas" w:cs="Consolas"/>
          <w:color w:val="000000" w:themeColor="text1"/>
          <w:sz w:val="19"/>
          <w:szCs w:val="19"/>
          <w:lang w:val="en-US"/>
        </w:rPr>
        <w:t xml:space="preserve"> = "F(x)";</w:t>
      </w:r>
    </w:p>
    <w:p w14:paraId="5A9DFC5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pane.Chart.Fill</w:t>
      </w:r>
      <w:proofErr w:type="gramEnd"/>
      <w:r w:rsidRPr="003872F3">
        <w:rPr>
          <w:rFonts w:ascii="Consolas" w:eastAsiaTheme="minorHAnsi" w:hAnsi="Consolas" w:cs="Consolas"/>
          <w:color w:val="000000" w:themeColor="text1"/>
          <w:sz w:val="19"/>
          <w:szCs w:val="19"/>
          <w:lang w:val="en-US"/>
        </w:rPr>
        <w:t>.Color</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SystemColors.ControlLight</w:t>
      </w:r>
      <w:proofErr w:type="spellEnd"/>
      <w:r w:rsidRPr="003872F3">
        <w:rPr>
          <w:rFonts w:ascii="Consolas" w:eastAsiaTheme="minorHAnsi" w:hAnsi="Consolas" w:cs="Consolas"/>
          <w:color w:val="000000" w:themeColor="text1"/>
          <w:sz w:val="19"/>
          <w:szCs w:val="19"/>
          <w:lang w:val="en-US"/>
        </w:rPr>
        <w:t>;</w:t>
      </w:r>
    </w:p>
    <w:p w14:paraId="79E56D8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pane.Fill.Color</w:t>
      </w:r>
      <w:proofErr w:type="spellEnd"/>
      <w:proofErr w:type="gram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SystemColors.ControlLight</w:t>
      </w:r>
      <w:proofErr w:type="spellEnd"/>
      <w:r w:rsidRPr="003872F3">
        <w:rPr>
          <w:rFonts w:ascii="Consolas" w:eastAsiaTheme="minorHAnsi" w:hAnsi="Consolas" w:cs="Consolas"/>
          <w:color w:val="000000" w:themeColor="text1"/>
          <w:sz w:val="19"/>
          <w:szCs w:val="19"/>
          <w:lang w:val="en-US"/>
        </w:rPr>
        <w:t>;</w:t>
      </w:r>
    </w:p>
    <w:p w14:paraId="71A8373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5D5B7BB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pane.CurveList.Clear</w:t>
      </w:r>
      <w:proofErr w:type="spellEnd"/>
      <w:proofErr w:type="gramEnd"/>
      <w:r w:rsidRPr="003872F3">
        <w:rPr>
          <w:rFonts w:ascii="Consolas" w:eastAsiaTheme="minorHAnsi" w:hAnsi="Consolas" w:cs="Consolas"/>
          <w:color w:val="000000" w:themeColor="text1"/>
          <w:sz w:val="19"/>
          <w:szCs w:val="19"/>
          <w:lang w:val="en-US"/>
        </w:rPr>
        <w:t>();</w:t>
      </w:r>
    </w:p>
    <w:p w14:paraId="19A61EF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14FF548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PointPairList</w:t>
      </w:r>
      <w:proofErr w:type="spellEnd"/>
      <w:r w:rsidRPr="003872F3">
        <w:rPr>
          <w:rFonts w:ascii="Consolas" w:eastAsiaTheme="minorHAnsi" w:hAnsi="Consolas" w:cs="Consolas"/>
          <w:color w:val="000000" w:themeColor="text1"/>
          <w:sz w:val="19"/>
          <w:szCs w:val="19"/>
          <w:lang w:val="en-US"/>
        </w:rPr>
        <w:t xml:space="preserve"> list = new </w:t>
      </w:r>
      <w:proofErr w:type="spellStart"/>
      <w:proofErr w:type="gramStart"/>
      <w:r w:rsidRPr="003872F3">
        <w:rPr>
          <w:rFonts w:ascii="Consolas" w:eastAsiaTheme="minorHAnsi" w:hAnsi="Consolas" w:cs="Consolas"/>
          <w:color w:val="000000" w:themeColor="text1"/>
          <w:sz w:val="19"/>
          <w:szCs w:val="19"/>
          <w:lang w:val="en-US"/>
        </w:rPr>
        <w:t>PointPairList</w:t>
      </w:r>
      <w:proofErr w:type="spellEnd"/>
      <w:r w:rsidRPr="003872F3">
        <w:rPr>
          <w:rFonts w:ascii="Consolas" w:eastAsiaTheme="minorHAnsi" w:hAnsi="Consolas" w:cs="Consolas"/>
          <w:color w:val="000000" w:themeColor="text1"/>
          <w:sz w:val="19"/>
          <w:szCs w:val="19"/>
          <w:lang w:val="en-US"/>
        </w:rPr>
        <w:t>(</w:t>
      </w:r>
      <w:proofErr w:type="gramEnd"/>
      <w:r w:rsidRPr="003872F3">
        <w:rPr>
          <w:rFonts w:ascii="Consolas" w:eastAsiaTheme="minorHAnsi" w:hAnsi="Consolas" w:cs="Consolas"/>
          <w:color w:val="000000" w:themeColor="text1"/>
          <w:sz w:val="19"/>
          <w:szCs w:val="19"/>
          <w:lang w:val="en-US"/>
        </w:rPr>
        <w:t>);</w:t>
      </w:r>
    </w:p>
    <w:p w14:paraId="225BAF7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326746F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 (int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0;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&lt; </w:t>
      </w:r>
      <w:proofErr w:type="spellStart"/>
      <w:r w:rsidRPr="003872F3">
        <w:rPr>
          <w:rFonts w:ascii="Consolas" w:eastAsiaTheme="minorHAnsi" w:hAnsi="Consolas" w:cs="Consolas"/>
          <w:color w:val="000000" w:themeColor="text1"/>
          <w:sz w:val="19"/>
          <w:szCs w:val="19"/>
          <w:lang w:val="en-US"/>
        </w:rPr>
        <w:t>m_</w:t>
      </w:r>
      <w:proofErr w:type="gramStart"/>
      <w:r w:rsidRPr="003872F3">
        <w:rPr>
          <w:rFonts w:ascii="Consolas" w:eastAsiaTheme="minorHAnsi" w:hAnsi="Consolas" w:cs="Consolas"/>
          <w:color w:val="000000" w:themeColor="text1"/>
          <w:sz w:val="19"/>
          <w:szCs w:val="19"/>
          <w:lang w:val="en-US"/>
        </w:rPr>
        <w:t>Analytics.BestSpecies.Count</w:t>
      </w:r>
      <w:proofErr w:type="spellEnd"/>
      <w:proofErr w:type="gram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w:t>
      </w:r>
    </w:p>
    <w:p w14:paraId="3F1955C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9FD99E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list.Add</w:t>
      </w:r>
      <w:proofErr w:type="spellEnd"/>
      <w:proofErr w:type="gram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m_Analytics.BestSpecies</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FinalFunc</w:t>
      </w:r>
      <w:proofErr w:type="spellEnd"/>
      <w:r w:rsidRPr="003872F3">
        <w:rPr>
          <w:rFonts w:ascii="Consolas" w:eastAsiaTheme="minorHAnsi" w:hAnsi="Consolas" w:cs="Consolas"/>
          <w:color w:val="000000" w:themeColor="text1"/>
          <w:sz w:val="19"/>
          <w:szCs w:val="19"/>
          <w:lang w:val="en-US"/>
        </w:rPr>
        <w:t>);</w:t>
      </w:r>
    </w:p>
    <w:p w14:paraId="2105F32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7C4D2C6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37AC549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LineItem</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myCurve</w:t>
      </w:r>
      <w:proofErr w:type="spellEnd"/>
      <w:r w:rsidRPr="003872F3">
        <w:rPr>
          <w:rFonts w:ascii="Consolas" w:eastAsiaTheme="minorHAnsi" w:hAnsi="Consolas" w:cs="Consolas"/>
          <w:color w:val="000000" w:themeColor="text1"/>
          <w:sz w:val="19"/>
          <w:szCs w:val="19"/>
          <w:lang w:val="en-US"/>
        </w:rPr>
        <w:t xml:space="preserve"> = </w:t>
      </w:r>
      <w:proofErr w:type="spellStart"/>
      <w:proofErr w:type="gramStart"/>
      <w:r w:rsidRPr="003872F3">
        <w:rPr>
          <w:rFonts w:ascii="Consolas" w:eastAsiaTheme="minorHAnsi" w:hAnsi="Consolas" w:cs="Consolas"/>
          <w:color w:val="000000" w:themeColor="text1"/>
          <w:sz w:val="19"/>
          <w:szCs w:val="19"/>
          <w:lang w:val="en-US"/>
        </w:rPr>
        <w:t>pane.AddCurve</w:t>
      </w:r>
      <w:proofErr w:type="spellEnd"/>
      <w:proofErr w:type="gramEnd"/>
      <w:r w:rsidRPr="003872F3">
        <w:rPr>
          <w:rFonts w:ascii="Consolas" w:eastAsiaTheme="minorHAnsi" w:hAnsi="Consolas" w:cs="Consolas"/>
          <w:color w:val="000000" w:themeColor="text1"/>
          <w:sz w:val="19"/>
          <w:szCs w:val="19"/>
          <w:lang w:val="en-US"/>
        </w:rPr>
        <w:t xml:space="preserve">("", list, </w:t>
      </w:r>
      <w:proofErr w:type="spellStart"/>
      <w:r w:rsidRPr="003872F3">
        <w:rPr>
          <w:rFonts w:ascii="Consolas" w:eastAsiaTheme="minorHAnsi" w:hAnsi="Consolas" w:cs="Consolas"/>
          <w:color w:val="000000" w:themeColor="text1"/>
          <w:sz w:val="19"/>
          <w:szCs w:val="19"/>
          <w:lang w:val="en-US"/>
        </w:rPr>
        <w:t>Color.Blue</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SymbolType.Square</w:t>
      </w:r>
      <w:proofErr w:type="spellEnd"/>
      <w:r w:rsidRPr="003872F3">
        <w:rPr>
          <w:rFonts w:ascii="Consolas" w:eastAsiaTheme="minorHAnsi" w:hAnsi="Consolas" w:cs="Consolas"/>
          <w:color w:val="000000" w:themeColor="text1"/>
          <w:sz w:val="19"/>
          <w:szCs w:val="19"/>
          <w:lang w:val="en-US"/>
        </w:rPr>
        <w:t>);</w:t>
      </w:r>
    </w:p>
    <w:p w14:paraId="6935E61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myCurve.Line.IsVisible</w:t>
      </w:r>
      <w:proofErr w:type="spellEnd"/>
      <w:proofErr w:type="gramEnd"/>
      <w:r w:rsidRPr="003872F3">
        <w:rPr>
          <w:rFonts w:ascii="Consolas" w:eastAsiaTheme="minorHAnsi" w:hAnsi="Consolas" w:cs="Consolas"/>
          <w:color w:val="000000" w:themeColor="text1"/>
          <w:sz w:val="19"/>
          <w:szCs w:val="19"/>
          <w:lang w:val="en-US"/>
        </w:rPr>
        <w:t xml:space="preserve"> = false;</w:t>
      </w:r>
    </w:p>
    <w:p w14:paraId="53C9EEC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myCurve.Symbol.Fill.Color</w:t>
      </w:r>
      <w:proofErr w:type="spellEnd"/>
      <w:proofErr w:type="gram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Color.Blue</w:t>
      </w:r>
      <w:proofErr w:type="spellEnd"/>
      <w:r w:rsidRPr="003872F3">
        <w:rPr>
          <w:rFonts w:ascii="Consolas" w:eastAsiaTheme="minorHAnsi" w:hAnsi="Consolas" w:cs="Consolas"/>
          <w:color w:val="000000" w:themeColor="text1"/>
          <w:sz w:val="19"/>
          <w:szCs w:val="19"/>
          <w:lang w:val="en-US"/>
        </w:rPr>
        <w:t>;</w:t>
      </w:r>
    </w:p>
    <w:p w14:paraId="04D9448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myCurve.Symbol.Fill.Type</w:t>
      </w:r>
      <w:proofErr w:type="spellEnd"/>
      <w:proofErr w:type="gram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FillType.Solid</w:t>
      </w:r>
      <w:proofErr w:type="spellEnd"/>
      <w:r w:rsidRPr="003872F3">
        <w:rPr>
          <w:rFonts w:ascii="Consolas" w:eastAsiaTheme="minorHAnsi" w:hAnsi="Consolas" w:cs="Consolas"/>
          <w:color w:val="000000" w:themeColor="text1"/>
          <w:sz w:val="19"/>
          <w:szCs w:val="19"/>
          <w:lang w:val="en-US"/>
        </w:rPr>
        <w:t>;</w:t>
      </w:r>
    </w:p>
    <w:p w14:paraId="1E25829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myCurve.Symbol.Size</w:t>
      </w:r>
      <w:proofErr w:type="spellEnd"/>
      <w:proofErr w:type="gramEnd"/>
      <w:r w:rsidRPr="003872F3">
        <w:rPr>
          <w:rFonts w:ascii="Consolas" w:eastAsiaTheme="minorHAnsi" w:hAnsi="Consolas" w:cs="Consolas"/>
          <w:color w:val="000000" w:themeColor="text1"/>
          <w:sz w:val="19"/>
          <w:szCs w:val="19"/>
          <w:lang w:val="en-US"/>
        </w:rPr>
        <w:t xml:space="preserve"> = 5;</w:t>
      </w:r>
    </w:p>
    <w:p w14:paraId="200EEAF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7759BE7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zedGraphControl1.AxisChange();</w:t>
      </w:r>
    </w:p>
    <w:p w14:paraId="48ED54F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53E1714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zedGraphControl1.Invalidate();</w:t>
      </w:r>
    </w:p>
    <w:p w14:paraId="0AC4948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283CF8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05BDFE0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4C7606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FC9638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7BFBCFF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w:t>
      </w:r>
      <w:proofErr w:type="spellStart"/>
      <w:proofErr w:type="gramStart"/>
      <w:r w:rsidRPr="003872F3">
        <w:rPr>
          <w:rFonts w:ascii="Consolas" w:eastAsiaTheme="minorHAnsi" w:hAnsi="Consolas" w:cs="Consolas"/>
          <w:color w:val="000000" w:themeColor="text1"/>
          <w:sz w:val="19"/>
          <w:szCs w:val="19"/>
          <w:lang w:val="en-US"/>
        </w:rPr>
        <w:t>ShowData</w:t>
      </w:r>
      <w:proofErr w:type="spellEnd"/>
      <w:r w:rsidRPr="003872F3">
        <w:rPr>
          <w:rFonts w:ascii="Consolas" w:eastAsiaTheme="minorHAnsi" w:hAnsi="Consolas" w:cs="Consolas"/>
          <w:color w:val="000000" w:themeColor="text1"/>
          <w:sz w:val="19"/>
          <w:szCs w:val="19"/>
          <w:lang w:val="en-US"/>
        </w:rPr>
        <w:t>(</w:t>
      </w:r>
      <w:proofErr w:type="gramEnd"/>
      <w:r w:rsidRPr="003872F3">
        <w:rPr>
          <w:rFonts w:ascii="Consolas" w:eastAsiaTheme="minorHAnsi" w:hAnsi="Consolas" w:cs="Consolas"/>
          <w:color w:val="000000" w:themeColor="text1"/>
          <w:sz w:val="19"/>
          <w:szCs w:val="19"/>
          <w:lang w:val="en-US"/>
        </w:rPr>
        <w:t>)</w:t>
      </w:r>
    </w:p>
    <w:p w14:paraId="0665163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F12D2F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StringBuilder builder = new </w:t>
      </w:r>
      <w:proofErr w:type="gramStart"/>
      <w:r w:rsidRPr="003872F3">
        <w:rPr>
          <w:rFonts w:ascii="Consolas" w:eastAsiaTheme="minorHAnsi" w:hAnsi="Consolas" w:cs="Consolas"/>
          <w:color w:val="000000" w:themeColor="text1"/>
          <w:sz w:val="19"/>
          <w:szCs w:val="19"/>
          <w:lang w:val="en-US"/>
        </w:rPr>
        <w:t>StringBuilder(</w:t>
      </w:r>
      <w:proofErr w:type="gramEnd"/>
      <w:r w:rsidRPr="003872F3">
        <w:rPr>
          <w:rFonts w:ascii="Consolas" w:eastAsiaTheme="minorHAnsi" w:hAnsi="Consolas" w:cs="Consolas"/>
          <w:color w:val="000000" w:themeColor="text1"/>
          <w:sz w:val="19"/>
          <w:szCs w:val="19"/>
          <w:lang w:val="en-US"/>
        </w:rPr>
        <w:t>);</w:t>
      </w:r>
    </w:p>
    <w:p w14:paraId="4033248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builder.AppendLine</w:t>
      </w:r>
      <w:proofErr w:type="spellEnd"/>
      <w:proofErr w:type="gram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m_Population.BestSpecies.ToString</w:t>
      </w:r>
      <w:proofErr w:type="spellEnd"/>
      <w:r w:rsidRPr="003872F3">
        <w:rPr>
          <w:rFonts w:ascii="Consolas" w:eastAsiaTheme="minorHAnsi" w:hAnsi="Consolas" w:cs="Consolas"/>
          <w:color w:val="000000" w:themeColor="text1"/>
          <w:sz w:val="19"/>
          <w:szCs w:val="19"/>
          <w:lang w:val="en-US"/>
        </w:rPr>
        <w:t>());</w:t>
      </w:r>
    </w:p>
    <w:p w14:paraId="050DBCF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proofErr w:type="gramStart"/>
      <w:r w:rsidRPr="003872F3">
        <w:rPr>
          <w:rFonts w:ascii="Consolas" w:eastAsiaTheme="minorHAnsi" w:hAnsi="Consolas" w:cs="Consolas"/>
          <w:color w:val="000000" w:themeColor="text1"/>
          <w:sz w:val="19"/>
          <w:szCs w:val="19"/>
          <w:lang w:val="en-US"/>
        </w:rPr>
        <w:t>builder.AppendFormat</w:t>
      </w:r>
      <w:proofErr w:type="spellEnd"/>
      <w:proofErr w:type="gramEnd"/>
      <w:r w:rsidRPr="003872F3">
        <w:rPr>
          <w:rFonts w:ascii="Consolas" w:eastAsiaTheme="minorHAnsi" w:hAnsi="Consolas" w:cs="Consolas"/>
          <w:color w:val="000000" w:themeColor="text1"/>
          <w:sz w:val="19"/>
          <w:szCs w:val="19"/>
          <w:lang w:val="en-US"/>
        </w:rPr>
        <w:t xml:space="preserve">("Generation = {0}", </w:t>
      </w:r>
      <w:proofErr w:type="spellStart"/>
      <w:r w:rsidRPr="003872F3">
        <w:rPr>
          <w:rFonts w:ascii="Consolas" w:eastAsiaTheme="minorHAnsi" w:hAnsi="Consolas" w:cs="Consolas"/>
          <w:color w:val="000000" w:themeColor="text1"/>
          <w:sz w:val="19"/>
          <w:szCs w:val="19"/>
          <w:lang w:val="en-US"/>
        </w:rPr>
        <w:t>m_Population.Generation</w:t>
      </w:r>
      <w:proofErr w:type="spellEnd"/>
      <w:r w:rsidRPr="003872F3">
        <w:rPr>
          <w:rFonts w:ascii="Consolas" w:eastAsiaTheme="minorHAnsi" w:hAnsi="Consolas" w:cs="Consolas"/>
          <w:color w:val="000000" w:themeColor="text1"/>
          <w:sz w:val="19"/>
          <w:szCs w:val="19"/>
          <w:lang w:val="en-US"/>
        </w:rPr>
        <w:t>);</w:t>
      </w:r>
    </w:p>
    <w:p w14:paraId="7B16383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1E77D84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textBox9.Text = </w:t>
      </w:r>
      <w:proofErr w:type="spellStart"/>
      <w:proofErr w:type="gramStart"/>
      <w:r w:rsidRPr="003872F3">
        <w:rPr>
          <w:rFonts w:ascii="Consolas" w:eastAsiaTheme="minorHAnsi" w:hAnsi="Consolas" w:cs="Consolas"/>
          <w:color w:val="000000" w:themeColor="text1"/>
          <w:sz w:val="19"/>
          <w:szCs w:val="19"/>
          <w:lang w:val="en-US"/>
        </w:rPr>
        <w:t>builder.ToString</w:t>
      </w:r>
      <w:proofErr w:type="spellEnd"/>
      <w:proofErr w:type="gramEnd"/>
      <w:r w:rsidRPr="003872F3">
        <w:rPr>
          <w:rFonts w:ascii="Consolas" w:eastAsiaTheme="minorHAnsi" w:hAnsi="Consolas" w:cs="Consolas"/>
          <w:color w:val="000000" w:themeColor="text1"/>
          <w:sz w:val="19"/>
          <w:szCs w:val="19"/>
          <w:lang w:val="en-US"/>
        </w:rPr>
        <w:t>();</w:t>
      </w:r>
    </w:p>
    <w:p w14:paraId="76B0A8C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7246DE3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23C79F4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button4_</w:t>
      </w:r>
      <w:proofErr w:type="gramStart"/>
      <w:r w:rsidRPr="003872F3">
        <w:rPr>
          <w:rFonts w:ascii="Consolas" w:eastAsiaTheme="minorHAnsi" w:hAnsi="Consolas" w:cs="Consolas"/>
          <w:color w:val="000000" w:themeColor="text1"/>
          <w:sz w:val="19"/>
          <w:szCs w:val="19"/>
          <w:lang w:val="en-US"/>
        </w:rPr>
        <w:t>Click(</w:t>
      </w:r>
      <w:proofErr w:type="gramEnd"/>
      <w:r w:rsidRPr="003872F3">
        <w:rPr>
          <w:rFonts w:ascii="Consolas" w:eastAsiaTheme="minorHAnsi" w:hAnsi="Consolas" w:cs="Consolas"/>
          <w:color w:val="000000" w:themeColor="text1"/>
          <w:sz w:val="19"/>
          <w:szCs w:val="19"/>
          <w:lang w:val="en-US"/>
        </w:rPr>
        <w:t xml:space="preserve">object sender, </w:t>
      </w:r>
      <w:proofErr w:type="spellStart"/>
      <w:r w:rsidRPr="003872F3">
        <w:rPr>
          <w:rFonts w:ascii="Consolas" w:eastAsiaTheme="minorHAnsi" w:hAnsi="Consolas" w:cs="Consolas"/>
          <w:color w:val="000000" w:themeColor="text1"/>
          <w:sz w:val="19"/>
          <w:szCs w:val="19"/>
          <w:lang w:val="en-US"/>
        </w:rPr>
        <w:t>EventArgs</w:t>
      </w:r>
      <w:proofErr w:type="spellEnd"/>
      <w:r w:rsidRPr="003872F3">
        <w:rPr>
          <w:rFonts w:ascii="Consolas" w:eastAsiaTheme="minorHAnsi" w:hAnsi="Consolas" w:cs="Consolas"/>
          <w:color w:val="000000" w:themeColor="text1"/>
          <w:sz w:val="19"/>
          <w:szCs w:val="19"/>
          <w:lang w:val="en-US"/>
        </w:rPr>
        <w:t xml:space="preserve"> e)</w:t>
      </w:r>
    </w:p>
    <w:p w14:paraId="3C3527CD" w14:textId="77777777" w:rsidR="003872F3" w:rsidRPr="00711327"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r w:rsidRPr="00711327">
        <w:rPr>
          <w:rFonts w:ascii="Consolas" w:eastAsiaTheme="minorHAnsi" w:hAnsi="Consolas" w:cs="Consolas"/>
          <w:color w:val="000000" w:themeColor="text1"/>
          <w:sz w:val="19"/>
          <w:szCs w:val="19"/>
          <w:lang w:val="en-US"/>
        </w:rPr>
        <w:t>{</w:t>
      </w:r>
    </w:p>
    <w:p w14:paraId="5E44BD3C" w14:textId="77777777" w:rsidR="003872F3" w:rsidRPr="00711327" w:rsidRDefault="003872F3" w:rsidP="003872F3">
      <w:pPr>
        <w:pStyle w:val="28"/>
        <w:ind w:firstLine="0"/>
        <w:rPr>
          <w:rFonts w:ascii="Consolas" w:eastAsiaTheme="minorHAnsi" w:hAnsi="Consolas" w:cs="Consolas"/>
          <w:color w:val="000000" w:themeColor="text1"/>
          <w:sz w:val="19"/>
          <w:szCs w:val="19"/>
          <w:lang w:val="en-US"/>
        </w:rPr>
      </w:pPr>
      <w:r w:rsidRPr="00711327">
        <w:rPr>
          <w:rFonts w:ascii="Consolas" w:eastAsiaTheme="minorHAnsi" w:hAnsi="Consolas" w:cs="Consolas"/>
          <w:color w:val="000000" w:themeColor="text1"/>
          <w:sz w:val="19"/>
          <w:szCs w:val="19"/>
          <w:lang w:val="en-US"/>
        </w:rPr>
        <w:t xml:space="preserve">            textBox10.Clear();</w:t>
      </w:r>
    </w:p>
    <w:p w14:paraId="0E1C97DE" w14:textId="77777777" w:rsidR="003872F3" w:rsidRPr="00711327" w:rsidRDefault="003872F3" w:rsidP="003872F3">
      <w:pPr>
        <w:pStyle w:val="28"/>
        <w:ind w:firstLine="0"/>
        <w:rPr>
          <w:rFonts w:ascii="Consolas" w:eastAsiaTheme="minorHAnsi" w:hAnsi="Consolas" w:cs="Consolas"/>
          <w:color w:val="000000" w:themeColor="text1"/>
          <w:sz w:val="19"/>
          <w:szCs w:val="19"/>
          <w:lang w:val="en-US"/>
        </w:rPr>
      </w:pPr>
      <w:r w:rsidRPr="00711327">
        <w:rPr>
          <w:rFonts w:ascii="Consolas" w:eastAsiaTheme="minorHAnsi" w:hAnsi="Consolas" w:cs="Consolas"/>
          <w:color w:val="000000" w:themeColor="text1"/>
          <w:sz w:val="19"/>
          <w:szCs w:val="19"/>
          <w:lang w:val="en-US"/>
        </w:rPr>
        <w:t xml:space="preserve">            textBox11.Clear();</w:t>
      </w:r>
    </w:p>
    <w:p w14:paraId="79FAD6C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textBox12.Clear();</w:t>
      </w:r>
    </w:p>
    <w:p w14:paraId="270F1DF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textBox13.Clear();</w:t>
      </w:r>
    </w:p>
    <w:p w14:paraId="09FD35B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textBox14.Clear();</w:t>
      </w:r>
    </w:p>
    <w:p w14:paraId="5202950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textBox15.Clear();</w:t>
      </w:r>
    </w:p>
    <w:p w14:paraId="481C2EC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textBox16.Clear();</w:t>
      </w:r>
    </w:p>
    <w:p w14:paraId="7C3C083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textBox9.Clear();</w:t>
      </w:r>
    </w:p>
    <w:p w14:paraId="2615454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comboBox2.SelectedIndex = -1;</w:t>
      </w:r>
    </w:p>
    <w:p w14:paraId="1910BB3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textBox10.BackColor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31EC27A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textBox11.BackColor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4BBAA56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textBox12.BackColor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5268824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textBox13.BackColor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0E5A2B5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textBox14.BackColor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343E859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textBox15.BackColor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5D9901B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textBox16.BackColor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51E4E62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gramStart"/>
      <w:r w:rsidRPr="003872F3">
        <w:rPr>
          <w:rFonts w:ascii="Consolas" w:eastAsiaTheme="minorHAnsi" w:hAnsi="Consolas" w:cs="Consolas"/>
          <w:color w:val="000000" w:themeColor="text1"/>
          <w:sz w:val="19"/>
          <w:szCs w:val="19"/>
          <w:lang w:val="en-US"/>
        </w:rPr>
        <w:t>zedGraphControl1.GraphPane.CurveList.Clear</w:t>
      </w:r>
      <w:proofErr w:type="gramEnd"/>
      <w:r w:rsidRPr="003872F3">
        <w:rPr>
          <w:rFonts w:ascii="Consolas" w:eastAsiaTheme="minorHAnsi" w:hAnsi="Consolas" w:cs="Consolas"/>
          <w:color w:val="000000" w:themeColor="text1"/>
          <w:sz w:val="19"/>
          <w:szCs w:val="19"/>
          <w:lang w:val="en-US"/>
        </w:rPr>
        <w:t>();</w:t>
      </w:r>
    </w:p>
    <w:p w14:paraId="555F853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gramStart"/>
      <w:r w:rsidRPr="003872F3">
        <w:rPr>
          <w:rFonts w:ascii="Consolas" w:eastAsiaTheme="minorHAnsi" w:hAnsi="Consolas" w:cs="Consolas"/>
          <w:color w:val="000000" w:themeColor="text1"/>
          <w:sz w:val="19"/>
          <w:szCs w:val="19"/>
          <w:lang w:val="en-US"/>
        </w:rPr>
        <w:t>zedGraphControl1.GraphPane.GraphObjList.Clear</w:t>
      </w:r>
      <w:proofErr w:type="gramEnd"/>
      <w:r w:rsidRPr="003872F3">
        <w:rPr>
          <w:rFonts w:ascii="Consolas" w:eastAsiaTheme="minorHAnsi" w:hAnsi="Consolas" w:cs="Consolas"/>
          <w:color w:val="000000" w:themeColor="text1"/>
          <w:sz w:val="19"/>
          <w:szCs w:val="19"/>
          <w:lang w:val="en-US"/>
        </w:rPr>
        <w:t>();</w:t>
      </w:r>
    </w:p>
    <w:p w14:paraId="4C85AD2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zedGraphControl1.Refresh();</w:t>
      </w:r>
    </w:p>
    <w:p w14:paraId="3F4F75E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66BBBA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4E0A8BC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Form1_</w:t>
      </w:r>
      <w:proofErr w:type="gramStart"/>
      <w:r w:rsidRPr="003872F3">
        <w:rPr>
          <w:rFonts w:ascii="Consolas" w:eastAsiaTheme="minorHAnsi" w:hAnsi="Consolas" w:cs="Consolas"/>
          <w:color w:val="000000" w:themeColor="text1"/>
          <w:sz w:val="19"/>
          <w:szCs w:val="19"/>
          <w:lang w:val="en-US"/>
        </w:rPr>
        <w:t>Load(</w:t>
      </w:r>
      <w:proofErr w:type="gramEnd"/>
      <w:r w:rsidRPr="003872F3">
        <w:rPr>
          <w:rFonts w:ascii="Consolas" w:eastAsiaTheme="minorHAnsi" w:hAnsi="Consolas" w:cs="Consolas"/>
          <w:color w:val="000000" w:themeColor="text1"/>
          <w:sz w:val="19"/>
          <w:szCs w:val="19"/>
          <w:lang w:val="en-US"/>
        </w:rPr>
        <w:t xml:space="preserve">object sender, </w:t>
      </w:r>
      <w:proofErr w:type="spellStart"/>
      <w:r w:rsidRPr="003872F3">
        <w:rPr>
          <w:rFonts w:ascii="Consolas" w:eastAsiaTheme="minorHAnsi" w:hAnsi="Consolas" w:cs="Consolas"/>
          <w:color w:val="000000" w:themeColor="text1"/>
          <w:sz w:val="19"/>
          <w:szCs w:val="19"/>
          <w:lang w:val="en-US"/>
        </w:rPr>
        <w:t>EventArgs</w:t>
      </w:r>
      <w:proofErr w:type="spellEnd"/>
      <w:r w:rsidRPr="003872F3">
        <w:rPr>
          <w:rFonts w:ascii="Consolas" w:eastAsiaTheme="minorHAnsi" w:hAnsi="Consolas" w:cs="Consolas"/>
          <w:color w:val="000000" w:themeColor="text1"/>
          <w:sz w:val="19"/>
          <w:szCs w:val="19"/>
          <w:lang w:val="en-US"/>
        </w:rPr>
        <w:t xml:space="preserve"> e)</w:t>
      </w:r>
    </w:p>
    <w:p w14:paraId="05A0F4D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ADC86C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492BA1D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9EC804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710144E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tabPage2_</w:t>
      </w:r>
      <w:proofErr w:type="gramStart"/>
      <w:r w:rsidRPr="003872F3">
        <w:rPr>
          <w:rFonts w:ascii="Consolas" w:eastAsiaTheme="minorHAnsi" w:hAnsi="Consolas" w:cs="Consolas"/>
          <w:color w:val="000000" w:themeColor="text1"/>
          <w:sz w:val="19"/>
          <w:szCs w:val="19"/>
          <w:lang w:val="en-US"/>
        </w:rPr>
        <w:t>Click(</w:t>
      </w:r>
      <w:proofErr w:type="gramEnd"/>
      <w:r w:rsidRPr="003872F3">
        <w:rPr>
          <w:rFonts w:ascii="Consolas" w:eastAsiaTheme="minorHAnsi" w:hAnsi="Consolas" w:cs="Consolas"/>
          <w:color w:val="000000" w:themeColor="text1"/>
          <w:sz w:val="19"/>
          <w:szCs w:val="19"/>
          <w:lang w:val="en-US"/>
        </w:rPr>
        <w:t xml:space="preserve">object sender, </w:t>
      </w:r>
      <w:proofErr w:type="spellStart"/>
      <w:r w:rsidRPr="003872F3">
        <w:rPr>
          <w:rFonts w:ascii="Consolas" w:eastAsiaTheme="minorHAnsi" w:hAnsi="Consolas" w:cs="Consolas"/>
          <w:color w:val="000000" w:themeColor="text1"/>
          <w:sz w:val="19"/>
          <w:szCs w:val="19"/>
          <w:lang w:val="en-US"/>
        </w:rPr>
        <w:t>EventArgs</w:t>
      </w:r>
      <w:proofErr w:type="spellEnd"/>
      <w:r w:rsidRPr="003872F3">
        <w:rPr>
          <w:rFonts w:ascii="Consolas" w:eastAsiaTheme="minorHAnsi" w:hAnsi="Consolas" w:cs="Consolas"/>
          <w:color w:val="000000" w:themeColor="text1"/>
          <w:sz w:val="19"/>
          <w:szCs w:val="19"/>
          <w:lang w:val="en-US"/>
        </w:rPr>
        <w:t xml:space="preserve"> e)</w:t>
      </w:r>
    </w:p>
    <w:p w14:paraId="58BE604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A81AEA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7C165BD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0CD334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5B34CFE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label1_</w:t>
      </w:r>
      <w:proofErr w:type="gramStart"/>
      <w:r w:rsidRPr="003872F3">
        <w:rPr>
          <w:rFonts w:ascii="Consolas" w:eastAsiaTheme="minorHAnsi" w:hAnsi="Consolas" w:cs="Consolas"/>
          <w:color w:val="000000" w:themeColor="text1"/>
          <w:sz w:val="19"/>
          <w:szCs w:val="19"/>
          <w:lang w:val="en-US"/>
        </w:rPr>
        <w:t>Click(</w:t>
      </w:r>
      <w:proofErr w:type="gramEnd"/>
      <w:r w:rsidRPr="003872F3">
        <w:rPr>
          <w:rFonts w:ascii="Consolas" w:eastAsiaTheme="minorHAnsi" w:hAnsi="Consolas" w:cs="Consolas"/>
          <w:color w:val="000000" w:themeColor="text1"/>
          <w:sz w:val="19"/>
          <w:szCs w:val="19"/>
          <w:lang w:val="en-US"/>
        </w:rPr>
        <w:t xml:space="preserve">object sender, </w:t>
      </w:r>
      <w:proofErr w:type="spellStart"/>
      <w:r w:rsidRPr="003872F3">
        <w:rPr>
          <w:rFonts w:ascii="Consolas" w:eastAsiaTheme="minorHAnsi" w:hAnsi="Consolas" w:cs="Consolas"/>
          <w:color w:val="000000" w:themeColor="text1"/>
          <w:sz w:val="19"/>
          <w:szCs w:val="19"/>
          <w:lang w:val="en-US"/>
        </w:rPr>
        <w:t>EventArgs</w:t>
      </w:r>
      <w:proofErr w:type="spellEnd"/>
      <w:r w:rsidRPr="003872F3">
        <w:rPr>
          <w:rFonts w:ascii="Consolas" w:eastAsiaTheme="minorHAnsi" w:hAnsi="Consolas" w:cs="Consolas"/>
          <w:color w:val="000000" w:themeColor="text1"/>
          <w:sz w:val="19"/>
          <w:szCs w:val="19"/>
          <w:lang w:val="en-US"/>
        </w:rPr>
        <w:t xml:space="preserve"> e)</w:t>
      </w:r>
    </w:p>
    <w:p w14:paraId="1417E79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741BA28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6336203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E7F4A8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645B07B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label6_</w:t>
      </w:r>
      <w:proofErr w:type="gramStart"/>
      <w:r w:rsidRPr="003872F3">
        <w:rPr>
          <w:rFonts w:ascii="Consolas" w:eastAsiaTheme="minorHAnsi" w:hAnsi="Consolas" w:cs="Consolas"/>
          <w:color w:val="000000" w:themeColor="text1"/>
          <w:sz w:val="19"/>
          <w:szCs w:val="19"/>
          <w:lang w:val="en-US"/>
        </w:rPr>
        <w:t>Click(</w:t>
      </w:r>
      <w:proofErr w:type="gramEnd"/>
      <w:r w:rsidRPr="003872F3">
        <w:rPr>
          <w:rFonts w:ascii="Consolas" w:eastAsiaTheme="minorHAnsi" w:hAnsi="Consolas" w:cs="Consolas"/>
          <w:color w:val="000000" w:themeColor="text1"/>
          <w:sz w:val="19"/>
          <w:szCs w:val="19"/>
          <w:lang w:val="en-US"/>
        </w:rPr>
        <w:t xml:space="preserve">object sender, </w:t>
      </w:r>
      <w:proofErr w:type="spellStart"/>
      <w:r w:rsidRPr="003872F3">
        <w:rPr>
          <w:rFonts w:ascii="Consolas" w:eastAsiaTheme="minorHAnsi" w:hAnsi="Consolas" w:cs="Consolas"/>
          <w:color w:val="000000" w:themeColor="text1"/>
          <w:sz w:val="19"/>
          <w:szCs w:val="19"/>
          <w:lang w:val="en-US"/>
        </w:rPr>
        <w:t>EventArgs</w:t>
      </w:r>
      <w:proofErr w:type="spellEnd"/>
      <w:r w:rsidRPr="003872F3">
        <w:rPr>
          <w:rFonts w:ascii="Consolas" w:eastAsiaTheme="minorHAnsi" w:hAnsi="Consolas" w:cs="Consolas"/>
          <w:color w:val="000000" w:themeColor="text1"/>
          <w:sz w:val="19"/>
          <w:szCs w:val="19"/>
          <w:lang w:val="en-US"/>
        </w:rPr>
        <w:t xml:space="preserve"> e)</w:t>
      </w:r>
    </w:p>
    <w:p w14:paraId="1344D0A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w:t>
      </w:r>
    </w:p>
    <w:p w14:paraId="52064FB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572D1BA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788A153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645D4A2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comboBox1_</w:t>
      </w:r>
      <w:proofErr w:type="gramStart"/>
      <w:r w:rsidRPr="003872F3">
        <w:rPr>
          <w:rFonts w:ascii="Consolas" w:eastAsiaTheme="minorHAnsi" w:hAnsi="Consolas" w:cs="Consolas"/>
          <w:color w:val="000000" w:themeColor="text1"/>
          <w:sz w:val="19"/>
          <w:szCs w:val="19"/>
          <w:lang w:val="en-US"/>
        </w:rPr>
        <w:t>SelectedIndexChanged(</w:t>
      </w:r>
      <w:proofErr w:type="gramEnd"/>
      <w:r w:rsidRPr="003872F3">
        <w:rPr>
          <w:rFonts w:ascii="Consolas" w:eastAsiaTheme="minorHAnsi" w:hAnsi="Consolas" w:cs="Consolas"/>
          <w:color w:val="000000" w:themeColor="text1"/>
          <w:sz w:val="19"/>
          <w:szCs w:val="19"/>
          <w:lang w:val="en-US"/>
        </w:rPr>
        <w:t xml:space="preserve">object sender, </w:t>
      </w:r>
      <w:proofErr w:type="spellStart"/>
      <w:r w:rsidRPr="003872F3">
        <w:rPr>
          <w:rFonts w:ascii="Consolas" w:eastAsiaTheme="minorHAnsi" w:hAnsi="Consolas" w:cs="Consolas"/>
          <w:color w:val="000000" w:themeColor="text1"/>
          <w:sz w:val="19"/>
          <w:szCs w:val="19"/>
          <w:lang w:val="en-US"/>
        </w:rPr>
        <w:t>EventArgs</w:t>
      </w:r>
      <w:proofErr w:type="spellEnd"/>
      <w:r w:rsidRPr="003872F3">
        <w:rPr>
          <w:rFonts w:ascii="Consolas" w:eastAsiaTheme="minorHAnsi" w:hAnsi="Consolas" w:cs="Consolas"/>
          <w:color w:val="000000" w:themeColor="text1"/>
          <w:sz w:val="19"/>
          <w:szCs w:val="19"/>
          <w:lang w:val="en-US"/>
        </w:rPr>
        <w:t xml:space="preserve"> e)</w:t>
      </w:r>
    </w:p>
    <w:p w14:paraId="69F3A72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360078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comboBox1.SelectedIndexChanged += comboBox1_SelectedIndexChanged;</w:t>
      </w:r>
    </w:p>
    <w:p w14:paraId="560D1AF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FD0183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7D3D254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textBox7_</w:t>
      </w:r>
      <w:proofErr w:type="gramStart"/>
      <w:r w:rsidRPr="003872F3">
        <w:rPr>
          <w:rFonts w:ascii="Consolas" w:eastAsiaTheme="minorHAnsi" w:hAnsi="Consolas" w:cs="Consolas"/>
          <w:color w:val="000000" w:themeColor="text1"/>
          <w:sz w:val="19"/>
          <w:szCs w:val="19"/>
          <w:lang w:val="en-US"/>
        </w:rPr>
        <w:t>TextChanged(</w:t>
      </w:r>
      <w:proofErr w:type="gramEnd"/>
      <w:r w:rsidRPr="003872F3">
        <w:rPr>
          <w:rFonts w:ascii="Consolas" w:eastAsiaTheme="minorHAnsi" w:hAnsi="Consolas" w:cs="Consolas"/>
          <w:color w:val="000000" w:themeColor="text1"/>
          <w:sz w:val="19"/>
          <w:szCs w:val="19"/>
          <w:lang w:val="en-US"/>
        </w:rPr>
        <w:t xml:space="preserve">object sender, </w:t>
      </w:r>
      <w:proofErr w:type="spellStart"/>
      <w:r w:rsidRPr="003872F3">
        <w:rPr>
          <w:rFonts w:ascii="Consolas" w:eastAsiaTheme="minorHAnsi" w:hAnsi="Consolas" w:cs="Consolas"/>
          <w:color w:val="000000" w:themeColor="text1"/>
          <w:sz w:val="19"/>
          <w:szCs w:val="19"/>
          <w:lang w:val="en-US"/>
        </w:rPr>
        <w:t>EventArgs</w:t>
      </w:r>
      <w:proofErr w:type="spellEnd"/>
      <w:r w:rsidRPr="003872F3">
        <w:rPr>
          <w:rFonts w:ascii="Consolas" w:eastAsiaTheme="minorHAnsi" w:hAnsi="Consolas" w:cs="Consolas"/>
          <w:color w:val="000000" w:themeColor="text1"/>
          <w:sz w:val="19"/>
          <w:szCs w:val="19"/>
          <w:lang w:val="en-US"/>
        </w:rPr>
        <w:t xml:space="preserve"> e)</w:t>
      </w:r>
    </w:p>
    <w:p w14:paraId="2DCC234F"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w:t>
      </w:r>
    </w:p>
    <w:p w14:paraId="0B7353C3"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p>
    <w:p w14:paraId="62610CF2"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w:t>
      </w:r>
    </w:p>
    <w:p w14:paraId="403A8717"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p>
    <w:p w14:paraId="205D5BC4"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w:t>
      </w:r>
    </w:p>
    <w:p w14:paraId="68EFED05" w14:textId="389642F3"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w:t>
      </w:r>
    </w:p>
    <w:sectPr w:rsidR="003872F3" w:rsidRPr="003872F3" w:rsidSect="00FF715E">
      <w:headerReference w:type="default" r:id="rId99"/>
      <w:footerReference w:type="default" r:id="rId100"/>
      <w:headerReference w:type="first" r:id="rId101"/>
      <w:footerReference w:type="first" r:id="rId102"/>
      <w:type w:val="continuous"/>
      <w:pgSz w:w="11906" w:h="16838"/>
      <w:pgMar w:top="1134" w:right="1134" w:bottom="1134" w:left="1134"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57930" w14:textId="77777777" w:rsidR="008E4524" w:rsidRDefault="008E4524" w:rsidP="0023538F">
      <w:pPr>
        <w:spacing w:line="240" w:lineRule="auto"/>
      </w:pPr>
      <w:r>
        <w:separator/>
      </w:r>
    </w:p>
  </w:endnote>
  <w:endnote w:type="continuationSeparator" w:id="0">
    <w:p w14:paraId="19E6D6C7" w14:textId="77777777" w:rsidR="008E4524" w:rsidRDefault="008E4524" w:rsidP="002353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Calibri"/>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 w:name="TimesET">
    <w:altName w:val="Times New Roman"/>
    <w:charset w:val="00"/>
    <w:family w:val="auto"/>
    <w:pitch w:val="variable"/>
    <w:sig w:usb0="00000003" w:usb1="00000000" w:usb2="00000000" w:usb3="00000000" w:csb0="00000001" w:csb1="00000000"/>
  </w:font>
  <w:font w:name="Antiqua">
    <w:altName w:val="Times New Roman"/>
    <w:charset w:val="00"/>
    <w:family w:val="auto"/>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70CE9" w14:textId="77777777" w:rsidR="00F10331" w:rsidRDefault="00F10331"/>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A6F7F" w14:textId="77777777" w:rsidR="00F10331" w:rsidRDefault="00F10331">
    <w:pPr>
      <w:pStyle w:val="a5"/>
    </w:pPr>
    <w:r>
      <w:rPr>
        <w:noProof/>
        <w:lang w:val="ru-RU" w:eastAsia="ru-RU"/>
      </w:rPr>
      <mc:AlternateContent>
        <mc:Choice Requires="wps">
          <w:drawing>
            <wp:anchor distT="0" distB="0" distL="114300" distR="114300" simplePos="0" relativeHeight="251693056" behindDoc="0" locked="0" layoutInCell="1" allowOverlap="1" wp14:anchorId="00840CBE" wp14:editId="64E991F0">
              <wp:simplePos x="0" y="0"/>
              <wp:positionH relativeFrom="column">
                <wp:posOffset>5662902</wp:posOffset>
              </wp:positionH>
              <wp:positionV relativeFrom="paragraph">
                <wp:posOffset>-278627</wp:posOffset>
              </wp:positionV>
              <wp:extent cx="490220" cy="158750"/>
              <wp:effectExtent l="0" t="0" r="0" b="0"/>
              <wp:wrapNone/>
              <wp:docPr id="316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22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38B723E" w14:textId="77777777" w:rsidR="00F10331" w:rsidRPr="008538FF" w:rsidRDefault="00F10331" w:rsidP="00E50F8E">
                          <w:pPr>
                            <w:spacing w:line="200" w:lineRule="atLeast"/>
                            <w:ind w:firstLine="0"/>
                            <w:jc w:val="center"/>
                            <w:rPr>
                              <w:iCs/>
                              <w:sz w:val="18"/>
                              <w:szCs w:val="18"/>
                              <w:lang w:val="uk-UA"/>
                            </w:rPr>
                          </w:pPr>
                        </w:p>
                      </w:txbxContent>
                    </wps:txbx>
                    <wps:bodyPr rot="0" vert="horz" wrap="square" lIns="12600" tIns="12600" rIns="12600" bIns="12600" anchor="t" anchorCtr="0">
                      <a:noAutofit/>
                    </wps:bodyPr>
                  </wps:wsp>
                </a:graphicData>
              </a:graphic>
            </wp:anchor>
          </w:drawing>
        </mc:Choice>
        <mc:Fallback>
          <w:pict>
            <v:shapetype w14:anchorId="00840CBE" id="_x0000_t202" coordsize="21600,21600" o:spt="202" path="m,l,21600r21600,l21600,xe">
              <v:stroke joinstyle="miter"/>
              <v:path gradientshapeok="t" o:connecttype="rect"/>
            </v:shapetype>
            <v:shape id="_x0000_s1481" type="#_x0000_t202" style="position:absolute;left:0;text-align:left;margin-left:445.9pt;margin-top:-21.95pt;width:38.6pt;height:12.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" filled="f" stroked="f" strokecolor="#3465a4">
              <v:stroke joinstyle="round"/>
              <v:textbox inset=".35mm,.35mm,.35mm,.35mm">
                <w:txbxContent>
                  <w:p w14:paraId="038B723E" w14:textId="77777777" w:rsidR="00F10331" w:rsidRPr="008538FF" w:rsidRDefault="00F10331" w:rsidP="00E50F8E">
                    <w:pPr>
                      <w:spacing w:line="200" w:lineRule="atLeast"/>
                      <w:ind w:firstLine="0"/>
                      <w:jc w:val="center"/>
                      <w:rPr>
                        <w:iCs/>
                        <w:sz w:val="18"/>
                        <w:szCs w:val="18"/>
                        <w:lang w:val="uk-UA"/>
                      </w:rPr>
                    </w:pP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9F3A4" w14:textId="76EA6A7D" w:rsidR="00F10331" w:rsidRDefault="00F10331">
    <w:pPr>
      <w:pStyle w:val="a5"/>
    </w:pPr>
    <w:r>
      <w:rPr>
        <w:noProof/>
        <w:lang w:val="ru-RU" w:eastAsia="ru-RU"/>
      </w:rPr>
      <mc:AlternateContent>
        <mc:Choice Requires="wps">
          <w:drawing>
            <wp:anchor distT="0" distB="0" distL="114300" distR="114300" simplePos="0" relativeHeight="251680768" behindDoc="0" locked="0" layoutInCell="1" allowOverlap="1" wp14:anchorId="4EB4D6E6" wp14:editId="66FBBC18">
              <wp:simplePos x="0" y="0"/>
              <wp:positionH relativeFrom="column">
                <wp:posOffset>6118225</wp:posOffset>
              </wp:positionH>
              <wp:positionV relativeFrom="paragraph">
                <wp:posOffset>-358654</wp:posOffset>
              </wp:positionV>
              <wp:extent cx="477599" cy="156252"/>
              <wp:effectExtent l="0" t="0" r="0" b="0"/>
              <wp:wrapNone/>
              <wp:docPr id="189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99" cy="15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F791845" w14:textId="77777777" w:rsidR="00F10331" w:rsidRPr="00B157E7" w:rsidRDefault="00F10331" w:rsidP="003E1DC3">
                          <w:pPr>
                            <w:spacing w:line="200" w:lineRule="atLeast"/>
                            <w:ind w:firstLine="0"/>
                            <w:jc w:val="center"/>
                            <w:rPr>
                              <w:iCs/>
                              <w:sz w:val="18"/>
                              <w:szCs w:val="18"/>
                            </w:rPr>
                          </w:pPr>
                        </w:p>
                      </w:txbxContent>
                    </wps:txbx>
                    <wps:bodyPr rot="0" vert="horz" wrap="square" lIns="12600" tIns="12600" rIns="12600" bIns="12600" anchor="t" anchorCtr="0">
                      <a:noAutofit/>
                    </wps:bodyPr>
                  </wps:wsp>
                </a:graphicData>
              </a:graphic>
              <wp14:sizeRelV relativeFrom="margin">
                <wp14:pctHeight>0</wp14:pctHeight>
              </wp14:sizeRelV>
            </wp:anchor>
          </w:drawing>
        </mc:Choice>
        <mc:Fallback>
          <w:pict>
            <v:shapetype w14:anchorId="4EB4D6E6" id="_x0000_t202" coordsize="21600,21600" o:spt="202" path="m,l,21600r21600,l21600,xe">
              <v:stroke joinstyle="miter"/>
              <v:path gradientshapeok="t" o:connecttype="rect"/>
            </v:shapetype>
            <v:shape id="Text Box 26" o:spid="_x0000_s1166" type="#_x0000_t202" style="position:absolute;left:0;text-align:left;margin-left:481.75pt;margin-top:-28.25pt;width:37.6pt;height:12.3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" filled="f" stroked="f" strokecolor="#3465a4">
              <v:stroke joinstyle="round"/>
              <v:textbox inset=".35mm,.35mm,.35mm,.35mm">
                <w:txbxContent>
                  <w:p w14:paraId="7F791845" w14:textId="77777777" w:rsidR="00F10331" w:rsidRPr="00B157E7" w:rsidRDefault="00F10331" w:rsidP="003E1DC3">
                    <w:pPr>
                      <w:spacing w:line="200" w:lineRule="atLeast"/>
                      <w:ind w:firstLine="0"/>
                      <w:jc w:val="center"/>
                      <w:rPr>
                        <w:iCs/>
                        <w:sz w:val="18"/>
                        <w:szCs w:val="18"/>
                      </w:rPr>
                    </w:pP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7563A" w14:textId="2559E9CE" w:rsidR="00F10331" w:rsidRDefault="00F10331">
    <w:pPr>
      <w:pStyle w:val="a5"/>
    </w:pPr>
    <w:r>
      <w:rPr>
        <w:noProof/>
        <w:lang w:val="ru-RU" w:eastAsia="ru-RU"/>
      </w:rPr>
      <mc:AlternateContent>
        <mc:Choice Requires="wps">
          <w:drawing>
            <wp:anchor distT="0" distB="0" distL="114300" distR="114300" simplePos="0" relativeHeight="251709440" behindDoc="0" locked="0" layoutInCell="1" allowOverlap="1" wp14:anchorId="1D36AC47" wp14:editId="37FC8038">
              <wp:simplePos x="0" y="0"/>
              <wp:positionH relativeFrom="margin">
                <wp:posOffset>5682615</wp:posOffset>
              </wp:positionH>
              <wp:positionV relativeFrom="paragraph">
                <wp:posOffset>-285750</wp:posOffset>
              </wp:positionV>
              <wp:extent cx="490220" cy="158750"/>
              <wp:effectExtent l="0" t="0" r="5080" b="0"/>
              <wp:wrapNone/>
              <wp:docPr id="1"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22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1F5D1EA" w14:textId="6657E316" w:rsidR="00F10331" w:rsidRPr="00B157E7" w:rsidRDefault="00F10331" w:rsidP="005F5C39">
                          <w:pPr>
                            <w:spacing w:line="200" w:lineRule="atLeast"/>
                            <w:ind w:firstLine="0"/>
                            <w:jc w:val="center"/>
                            <w:rPr>
                              <w:iCs/>
                              <w:sz w:val="18"/>
                              <w:szCs w:val="18"/>
                            </w:rPr>
                          </w:pPr>
                          <w:r w:rsidRPr="00B157E7">
                            <w:rPr>
                              <w:iCs/>
                              <w:sz w:val="18"/>
                              <w:szCs w:val="18"/>
                            </w:rPr>
                            <w:t>1</w:t>
                          </w:r>
                          <w:r>
                            <w:rPr>
                              <w:iCs/>
                              <w:sz w:val="18"/>
                              <w:szCs w:val="18"/>
                            </w:rPr>
                            <w:t>06</w:t>
                          </w:r>
                        </w:p>
                      </w:txbxContent>
                    </wps:txbx>
                    <wps:bodyPr rot="0" vert="horz" wrap="square" lIns="12600" tIns="12600" rIns="12600" bIns="12600" anchor="t" anchorCtr="0">
                      <a:noAutofit/>
                    </wps:bodyPr>
                  </wps:wsp>
                </a:graphicData>
              </a:graphic>
            </wp:anchor>
          </w:drawing>
        </mc:Choice>
        <mc:Fallback>
          <w:pict>
            <v:shapetype w14:anchorId="1D36AC47" id="_x0000_t202" coordsize="21600,21600" o:spt="202" path="m,l,21600r21600,l21600,xe">
              <v:stroke joinstyle="miter"/>
              <v:path gradientshapeok="t" o:connecttype="rect"/>
            </v:shapetype>
            <v:shape id="_x0000_s1216" type="#_x0000_t202" style="position:absolute;left:0;text-align:left;margin-left:447.45pt;margin-top:-22.5pt;width:38.6pt;height:12.5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" filled="f" stroked="f" strokecolor="#3465a4">
              <v:stroke joinstyle="round"/>
              <v:textbox inset=".35mm,.35mm,.35mm,.35mm">
                <w:txbxContent>
                  <w:p w14:paraId="11F5D1EA" w14:textId="6657E316" w:rsidR="00F10331" w:rsidRPr="00B157E7" w:rsidRDefault="00F10331" w:rsidP="005F5C39">
                    <w:pPr>
                      <w:spacing w:line="200" w:lineRule="atLeast"/>
                      <w:ind w:firstLine="0"/>
                      <w:jc w:val="center"/>
                      <w:rPr>
                        <w:iCs/>
                        <w:sz w:val="18"/>
                        <w:szCs w:val="18"/>
                      </w:rPr>
                    </w:pPr>
                    <w:r w:rsidRPr="00B157E7">
                      <w:rPr>
                        <w:iCs/>
                        <w:sz w:val="18"/>
                        <w:szCs w:val="18"/>
                      </w:rPr>
                      <w:t>1</w:t>
                    </w:r>
                    <w:r>
                      <w:rPr>
                        <w:iCs/>
                        <w:sz w:val="18"/>
                        <w:szCs w:val="18"/>
                      </w:rPr>
                      <w:t>06</w:t>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89881" w14:textId="72D9B4C8" w:rsidR="00F10331" w:rsidRDefault="00F10331">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34713" w14:textId="1990B80F" w:rsidR="00F10331" w:rsidRDefault="00F10331">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31FD3" w14:textId="77777777" w:rsidR="00F10331" w:rsidRDefault="00F10331">
    <w:pPr>
      <w:pStyle w:val="a5"/>
    </w:pPr>
    <w:r>
      <w:rPr>
        <w:noProof/>
        <w:lang w:val="ru-RU" w:eastAsia="ru-RU"/>
      </w:rPr>
      <mc:AlternateContent>
        <mc:Choice Requires="wps">
          <w:drawing>
            <wp:anchor distT="0" distB="0" distL="114300" distR="114300" simplePos="0" relativeHeight="251684864" behindDoc="0" locked="0" layoutInCell="1" allowOverlap="1" wp14:anchorId="3168A431" wp14:editId="166FAAAB">
              <wp:simplePos x="0" y="0"/>
              <wp:positionH relativeFrom="column">
                <wp:posOffset>6118225</wp:posOffset>
              </wp:positionH>
              <wp:positionV relativeFrom="paragraph">
                <wp:posOffset>-358654</wp:posOffset>
              </wp:positionV>
              <wp:extent cx="477599" cy="156252"/>
              <wp:effectExtent l="0" t="0" r="0" b="0"/>
              <wp:wrapNone/>
              <wp:docPr id="211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99" cy="15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BFF699B" w14:textId="77777777" w:rsidR="00F10331" w:rsidRPr="00B157E7" w:rsidRDefault="00F10331" w:rsidP="003E1DC3">
                          <w:pPr>
                            <w:spacing w:line="200" w:lineRule="atLeast"/>
                            <w:ind w:firstLine="0"/>
                            <w:jc w:val="center"/>
                            <w:rPr>
                              <w:iCs/>
                              <w:sz w:val="18"/>
                              <w:szCs w:val="18"/>
                            </w:rPr>
                          </w:pPr>
                        </w:p>
                      </w:txbxContent>
                    </wps:txbx>
                    <wps:bodyPr rot="0" vert="horz" wrap="square" lIns="12600" tIns="12600" rIns="12600" bIns="12600" anchor="t" anchorCtr="0">
                      <a:noAutofit/>
                    </wps:bodyPr>
                  </wps:wsp>
                </a:graphicData>
              </a:graphic>
              <wp14:sizeRelV relativeFrom="margin">
                <wp14:pctHeight>0</wp14:pctHeight>
              </wp14:sizeRelV>
            </wp:anchor>
          </w:drawing>
        </mc:Choice>
        <mc:Fallback>
          <w:pict>
            <v:shapetype w14:anchorId="3168A431" id="_x0000_t202" coordsize="21600,21600" o:spt="202" path="m,l,21600r21600,l21600,xe">
              <v:stroke joinstyle="miter"/>
              <v:path gradientshapeok="t" o:connecttype="rect"/>
            </v:shapetype>
            <v:shape id="_x0000_s1387" type="#_x0000_t202" style="position:absolute;left:0;text-align:left;margin-left:481.75pt;margin-top:-28.25pt;width:37.6pt;height:12.3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" filled="f" stroked="f" strokecolor="#3465a4">
              <v:stroke joinstyle="round"/>
              <v:textbox inset=".35mm,.35mm,.35mm,.35mm">
                <w:txbxContent>
                  <w:p w14:paraId="1BFF699B" w14:textId="77777777" w:rsidR="00F10331" w:rsidRPr="00B157E7" w:rsidRDefault="00F10331" w:rsidP="003E1DC3">
                    <w:pPr>
                      <w:spacing w:line="200" w:lineRule="atLeast"/>
                      <w:ind w:firstLine="0"/>
                      <w:jc w:val="center"/>
                      <w:rPr>
                        <w:iCs/>
                        <w:sz w:val="18"/>
                        <w:szCs w:val="18"/>
                      </w:rPr>
                    </w:pPr>
                  </w:p>
                </w:txbxContent>
              </v:textbox>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3ECEC" w14:textId="77777777" w:rsidR="00F10331" w:rsidRDefault="00F10331">
    <w:pPr>
      <w:pStyle w:val="a5"/>
    </w:pPr>
    <w:r>
      <w:rPr>
        <w:noProof/>
        <w:lang w:val="ru-RU" w:eastAsia="ru-RU"/>
      </w:rPr>
      <mc:AlternateContent>
        <mc:Choice Requires="wps">
          <w:drawing>
            <wp:anchor distT="0" distB="0" distL="114300" distR="114300" simplePos="0" relativeHeight="251701248" behindDoc="0" locked="0" layoutInCell="1" allowOverlap="1" wp14:anchorId="0EF510A6" wp14:editId="6A8C6DE5">
              <wp:simplePos x="0" y="0"/>
              <wp:positionH relativeFrom="column">
                <wp:posOffset>6118225</wp:posOffset>
              </wp:positionH>
              <wp:positionV relativeFrom="paragraph">
                <wp:posOffset>-358654</wp:posOffset>
              </wp:positionV>
              <wp:extent cx="477599" cy="156252"/>
              <wp:effectExtent l="0" t="0" r="0" b="0"/>
              <wp:wrapNone/>
              <wp:docPr id="338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99" cy="15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FA0240E" w14:textId="77777777" w:rsidR="00F10331" w:rsidRPr="00B157E7" w:rsidRDefault="00F10331" w:rsidP="003E1DC3">
                          <w:pPr>
                            <w:spacing w:line="200" w:lineRule="atLeast"/>
                            <w:ind w:firstLine="0"/>
                            <w:jc w:val="center"/>
                            <w:rPr>
                              <w:iCs/>
                              <w:sz w:val="18"/>
                              <w:szCs w:val="18"/>
                            </w:rPr>
                          </w:pPr>
                        </w:p>
                      </w:txbxContent>
                    </wps:txbx>
                    <wps:bodyPr rot="0" vert="horz" wrap="square" lIns="12600" tIns="12600" rIns="12600" bIns="12600" anchor="t" anchorCtr="0">
                      <a:noAutofit/>
                    </wps:bodyPr>
                  </wps:wsp>
                </a:graphicData>
              </a:graphic>
              <wp14:sizeRelV relativeFrom="margin">
                <wp14:pctHeight>0</wp14:pctHeight>
              </wp14:sizeRelV>
            </wp:anchor>
          </w:drawing>
        </mc:Choice>
        <mc:Fallback>
          <w:pict>
            <v:shapetype w14:anchorId="0EF510A6" id="_x0000_t202" coordsize="21600,21600" o:spt="202" path="m,l,21600r21600,l21600,xe">
              <v:stroke joinstyle="miter"/>
              <v:path gradientshapeok="t" o:connecttype="rect"/>
            </v:shapetype>
            <v:shape id="_x0000_s1438" type="#_x0000_t202" style="position:absolute;left:0;text-align:left;margin-left:481.75pt;margin-top:-28.25pt;width:37.6pt;height:12.3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" filled="f" stroked="f" strokecolor="#3465a4">
              <v:stroke joinstyle="round"/>
              <v:textbox inset=".35mm,.35mm,.35mm,.35mm">
                <w:txbxContent>
                  <w:p w14:paraId="1FA0240E" w14:textId="77777777" w:rsidR="00F10331" w:rsidRPr="00B157E7" w:rsidRDefault="00F10331" w:rsidP="003E1DC3">
                    <w:pPr>
                      <w:spacing w:line="200" w:lineRule="atLeast"/>
                      <w:ind w:firstLine="0"/>
                      <w:jc w:val="center"/>
                      <w:rPr>
                        <w:iCs/>
                        <w:sz w:val="18"/>
                        <w:szCs w:val="18"/>
                      </w:rPr>
                    </w:pPr>
                  </w:p>
                </w:txbxContent>
              </v:textbox>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AC048" w14:textId="77777777" w:rsidR="00F10331" w:rsidRDefault="00F10331">
    <w:pPr>
      <w:pStyle w:val="a5"/>
    </w:pPr>
    <w:r>
      <w:rPr>
        <w:noProof/>
        <w:lang w:val="ru-RU" w:eastAsia="ru-RU"/>
      </w:rPr>
      <mc:AlternateContent>
        <mc:Choice Requires="wps">
          <w:drawing>
            <wp:anchor distT="0" distB="0" distL="114300" distR="114300" simplePos="0" relativeHeight="251697152" behindDoc="0" locked="0" layoutInCell="1" allowOverlap="1" wp14:anchorId="211F66B2" wp14:editId="4CB37AA7">
              <wp:simplePos x="0" y="0"/>
              <wp:positionH relativeFrom="column">
                <wp:posOffset>5662902</wp:posOffset>
              </wp:positionH>
              <wp:positionV relativeFrom="paragraph">
                <wp:posOffset>-278627</wp:posOffset>
              </wp:positionV>
              <wp:extent cx="490220" cy="158750"/>
              <wp:effectExtent l="0" t="0" r="0" b="0"/>
              <wp:wrapNone/>
              <wp:docPr id="323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22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A9F8E81" w14:textId="77777777" w:rsidR="00F10331" w:rsidRPr="008538FF" w:rsidRDefault="00F10331" w:rsidP="00E50F8E">
                          <w:pPr>
                            <w:spacing w:line="200" w:lineRule="atLeast"/>
                            <w:ind w:firstLine="0"/>
                            <w:jc w:val="center"/>
                            <w:rPr>
                              <w:iCs/>
                              <w:sz w:val="18"/>
                              <w:szCs w:val="18"/>
                              <w:lang w:val="uk-UA"/>
                            </w:rPr>
                          </w:pPr>
                        </w:p>
                      </w:txbxContent>
                    </wps:txbx>
                    <wps:bodyPr rot="0" vert="horz" wrap="square" lIns="12600" tIns="12600" rIns="12600" bIns="12600" anchor="t" anchorCtr="0">
                      <a:noAutofit/>
                    </wps:bodyPr>
                  </wps:wsp>
                </a:graphicData>
              </a:graphic>
            </wp:anchor>
          </w:drawing>
        </mc:Choice>
        <mc:Fallback>
          <w:pict>
            <v:shapetype w14:anchorId="211F66B2" id="_x0000_t202" coordsize="21600,21600" o:spt="202" path="m,l,21600r21600,l21600,xe">
              <v:stroke joinstyle="miter"/>
              <v:path gradientshapeok="t" o:connecttype="rect"/>
            </v:shapetype>
            <v:shape id="_x0000_s1439" type="#_x0000_t202" style="position:absolute;left:0;text-align:left;margin-left:445.9pt;margin-top:-21.95pt;width:38.6pt;height:12.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" filled="f" stroked="f" strokecolor="#3465a4">
              <v:stroke joinstyle="round"/>
              <v:textbox inset=".35mm,.35mm,.35mm,.35mm">
                <w:txbxContent>
                  <w:p w14:paraId="5A9F8E81" w14:textId="77777777" w:rsidR="00F10331" w:rsidRPr="008538FF" w:rsidRDefault="00F10331" w:rsidP="00E50F8E">
                    <w:pPr>
                      <w:spacing w:line="200" w:lineRule="atLeast"/>
                      <w:ind w:firstLine="0"/>
                      <w:jc w:val="center"/>
                      <w:rPr>
                        <w:iCs/>
                        <w:sz w:val="18"/>
                        <w:szCs w:val="18"/>
                        <w:lang w:val="uk-UA"/>
                      </w:rPr>
                    </w:pPr>
                  </w:p>
                </w:txbxContent>
              </v:textbox>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F4E11" w14:textId="34879A32" w:rsidR="00F10331" w:rsidRDefault="00F10331">
    <w:pPr>
      <w:pStyle w:val="a5"/>
    </w:pPr>
    <w:r>
      <w:rPr>
        <w:noProof/>
        <w:lang w:val="ru-RU" w:eastAsia="ru-RU"/>
      </w:rPr>
      <mc:AlternateContent>
        <mc:Choice Requires="wps">
          <w:drawing>
            <wp:anchor distT="0" distB="0" distL="114300" distR="114300" simplePos="0" relativeHeight="251705344" behindDoc="0" locked="0" layoutInCell="1" allowOverlap="1" wp14:anchorId="5CC2C1B5" wp14:editId="51333C97">
              <wp:simplePos x="0" y="0"/>
              <wp:positionH relativeFrom="column">
                <wp:posOffset>6118225</wp:posOffset>
              </wp:positionH>
              <wp:positionV relativeFrom="paragraph">
                <wp:posOffset>-358654</wp:posOffset>
              </wp:positionV>
              <wp:extent cx="477599" cy="156252"/>
              <wp:effectExtent l="0" t="0" r="0" b="0"/>
              <wp:wrapNone/>
              <wp:docPr id="315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99" cy="15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2086A34" w14:textId="77777777" w:rsidR="00F10331" w:rsidRPr="00B157E7" w:rsidRDefault="00F10331" w:rsidP="003E1DC3">
                          <w:pPr>
                            <w:spacing w:line="200" w:lineRule="atLeast"/>
                            <w:ind w:firstLine="0"/>
                            <w:jc w:val="center"/>
                            <w:rPr>
                              <w:iCs/>
                              <w:sz w:val="18"/>
                              <w:szCs w:val="18"/>
                            </w:rPr>
                          </w:pPr>
                        </w:p>
                      </w:txbxContent>
                    </wps:txbx>
                    <wps:bodyPr rot="0" vert="horz" wrap="square" lIns="12600" tIns="12600" rIns="12600" bIns="12600" anchor="t" anchorCtr="0">
                      <a:noAutofit/>
                    </wps:bodyPr>
                  </wps:wsp>
                </a:graphicData>
              </a:graphic>
              <wp14:sizeRelV relativeFrom="margin">
                <wp14:pctHeight>0</wp14:pctHeight>
              </wp14:sizeRelV>
            </wp:anchor>
          </w:drawing>
        </mc:Choice>
        <mc:Fallback>
          <w:pict>
            <v:shapetype w14:anchorId="5CC2C1B5" id="_x0000_t202" coordsize="21600,21600" o:spt="202" path="m,l,21600r21600,l21600,xe">
              <v:stroke joinstyle="miter"/>
              <v:path gradientshapeok="t" o:connecttype="rect"/>
            </v:shapetype>
            <v:shape id="_x0000_s1460" type="#_x0000_t202" style="position:absolute;left:0;text-align:left;margin-left:481.75pt;margin-top:-28.25pt;width:37.6pt;height:12.3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" filled="f" stroked="f" strokecolor="#3465a4">
              <v:stroke joinstyle="round"/>
              <v:textbox inset=".35mm,.35mm,.35mm,.35mm">
                <w:txbxContent>
                  <w:p w14:paraId="72086A34" w14:textId="77777777" w:rsidR="00F10331" w:rsidRPr="00B157E7" w:rsidRDefault="00F10331" w:rsidP="003E1DC3">
                    <w:pPr>
                      <w:spacing w:line="200" w:lineRule="atLeast"/>
                      <w:ind w:firstLine="0"/>
                      <w:jc w:val="center"/>
                      <w:rPr>
                        <w:iCs/>
                        <w:sz w:val="18"/>
                        <w:szCs w:val="18"/>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F9C2F" w14:textId="77777777" w:rsidR="008E4524" w:rsidRDefault="008E4524" w:rsidP="0023538F">
      <w:pPr>
        <w:spacing w:line="240" w:lineRule="auto"/>
      </w:pPr>
      <w:r>
        <w:separator/>
      </w:r>
    </w:p>
  </w:footnote>
  <w:footnote w:type="continuationSeparator" w:id="0">
    <w:p w14:paraId="7EEE0A28" w14:textId="77777777" w:rsidR="008E4524" w:rsidRDefault="008E4524" w:rsidP="002353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4A224" w14:textId="77777777" w:rsidR="00F10331" w:rsidRDefault="00F10331">
    <w:pPr>
      <w:pStyle w:val="a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2138E" w14:textId="01D7D895" w:rsidR="00F10331" w:rsidRDefault="00F10331">
    <w:pPr>
      <w:pStyle w:val="a3"/>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E23EA" w14:textId="74B8CA65" w:rsidR="00F10331" w:rsidRDefault="00F10331">
    <w:pPr>
      <w:pStyle w:val="a3"/>
    </w:pPr>
    <w:r>
      <w:rPr>
        <w:noProof/>
        <w:lang w:val="ru-RU" w:eastAsia="ru-RU"/>
      </w:rPr>
      <mc:AlternateContent>
        <mc:Choice Requires="wpg">
          <w:drawing>
            <wp:anchor distT="0" distB="0" distL="0" distR="0" simplePos="0" relativeHeight="251688960" behindDoc="0" locked="0" layoutInCell="1" allowOverlap="1" wp14:anchorId="70398232" wp14:editId="67E48147">
              <wp:simplePos x="0" y="0"/>
              <wp:positionH relativeFrom="margin">
                <wp:posOffset>-35560</wp:posOffset>
              </wp:positionH>
              <wp:positionV relativeFrom="margin">
                <wp:posOffset>-485775</wp:posOffset>
              </wp:positionV>
              <wp:extent cx="6659245" cy="10290175"/>
              <wp:effectExtent l="19050" t="0" r="46355" b="34925"/>
              <wp:wrapNone/>
              <wp:docPr id="2471" name="Группа 2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245" cy="10290175"/>
                        <a:chOff x="1145" y="260"/>
                        <a:chExt cx="10487" cy="16205"/>
                      </a:xfrm>
                    </wpg:grpSpPr>
                    <wps:wsp>
                      <wps:cNvPr id="2472" name="Rectangle 103"/>
                      <wps:cNvSpPr>
                        <a:spLocks noChangeArrowheads="1"/>
                      </wps:cNvSpPr>
                      <wps:spPr bwMode="auto">
                        <a:xfrm>
                          <a:off x="1145" y="260"/>
                          <a:ext cx="10487" cy="16203"/>
                        </a:xfrm>
                        <a:prstGeom prst="rect">
                          <a:avLst/>
                        </a:prstGeom>
                        <a:noFill/>
                        <a:ln w="255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2473" name="Line 104"/>
                      <wps:cNvCnPr>
                        <a:cxnSpLocks noChangeShapeType="1"/>
                      </wps:cNvCnPr>
                      <wps:spPr bwMode="auto">
                        <a:xfrm>
                          <a:off x="1665" y="14181"/>
                          <a:ext cx="0" cy="839"/>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74" name="Line 105"/>
                      <wps:cNvCnPr>
                        <a:cxnSpLocks noChangeShapeType="1"/>
                      </wps:cNvCnPr>
                      <wps:spPr bwMode="auto">
                        <a:xfrm>
                          <a:off x="1150" y="14173"/>
                          <a:ext cx="1047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75" name="Line 106"/>
                      <wps:cNvCnPr>
                        <a:cxnSpLocks noChangeShapeType="1"/>
                      </wps:cNvCnPr>
                      <wps:spPr bwMode="auto">
                        <a:xfrm>
                          <a:off x="2291"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76" name="Line 107"/>
                      <wps:cNvCnPr>
                        <a:cxnSpLocks noChangeShapeType="1"/>
                      </wps:cNvCnPr>
                      <wps:spPr bwMode="auto">
                        <a:xfrm>
                          <a:off x="3724"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77" name="Line 108"/>
                      <wps:cNvCnPr>
                        <a:cxnSpLocks noChangeShapeType="1"/>
                      </wps:cNvCnPr>
                      <wps:spPr bwMode="auto">
                        <a:xfrm>
                          <a:off x="4583"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78" name="Line 109"/>
                      <wps:cNvCnPr>
                        <a:cxnSpLocks noChangeShapeType="1"/>
                      </wps:cNvCnPr>
                      <wps:spPr bwMode="auto">
                        <a:xfrm>
                          <a:off x="5156" y="14181"/>
                          <a:ext cx="0" cy="226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79" name="Line 110"/>
                      <wps:cNvCnPr>
                        <a:cxnSpLocks noChangeShapeType="1"/>
                      </wps:cNvCnPr>
                      <wps:spPr bwMode="auto">
                        <a:xfrm>
                          <a:off x="9456" y="15037"/>
                          <a:ext cx="1" cy="56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80" name="Line 111"/>
                      <wps:cNvCnPr>
                        <a:cxnSpLocks noChangeShapeType="1"/>
                      </wps:cNvCnPr>
                      <wps:spPr bwMode="auto">
                        <a:xfrm>
                          <a:off x="1150" y="15891"/>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81" name="Line 112"/>
                      <wps:cNvCnPr>
                        <a:cxnSpLocks noChangeShapeType="1"/>
                      </wps:cNvCnPr>
                      <wps:spPr bwMode="auto">
                        <a:xfrm>
                          <a:off x="1150" y="16177"/>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82" name="Text Box 20"/>
                      <wps:cNvSpPr txBox="1">
                        <a:spLocks noChangeArrowheads="1"/>
                      </wps:cNvSpPr>
                      <wps:spPr bwMode="auto">
                        <a:xfrm>
                          <a:off x="1172" y="14772"/>
                          <a:ext cx="46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0169198" w14:textId="77777777" w:rsidR="00F10331" w:rsidRPr="00B157E7" w:rsidRDefault="00F10331" w:rsidP="00BD5D48">
                            <w:pPr>
                              <w:spacing w:line="200" w:lineRule="exact"/>
                              <w:jc w:val="center"/>
                              <w:rPr>
                                <w:iCs/>
                                <w:sz w:val="18"/>
                                <w:szCs w:val="18"/>
                              </w:rPr>
                            </w:pPr>
                            <w:proofErr w:type="spellStart"/>
                            <w:r w:rsidRPr="00B157E7">
                              <w:rPr>
                                <w:iCs/>
                                <w:sz w:val="18"/>
                                <w:szCs w:val="18"/>
                              </w:rPr>
                              <w:t>Зм</w:t>
                            </w:r>
                            <w:proofErr w:type="spellEnd"/>
                            <w:r w:rsidRPr="00B157E7">
                              <w:rPr>
                                <w:iCs/>
                                <w:sz w:val="18"/>
                                <w:szCs w:val="18"/>
                              </w:rPr>
                              <w:t>.</w:t>
                            </w:r>
                          </w:p>
                        </w:txbxContent>
                      </wps:txbx>
                      <wps:bodyPr rot="0" vert="horz" wrap="square" lIns="12600" tIns="12600" rIns="12600" bIns="12600" anchor="t" anchorCtr="0">
                        <a:noAutofit/>
                      </wps:bodyPr>
                    </wps:wsp>
                    <wps:wsp>
                      <wps:cNvPr id="2483" name="Text Box 21"/>
                      <wps:cNvSpPr txBox="1">
                        <a:spLocks noChangeArrowheads="1"/>
                      </wps:cNvSpPr>
                      <wps:spPr bwMode="auto">
                        <a:xfrm>
                          <a:off x="1696" y="14772"/>
                          <a:ext cx="57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CDC346E" w14:textId="77777777" w:rsidR="00F10331" w:rsidRPr="00B157E7" w:rsidRDefault="00F10331" w:rsidP="00BD5D48">
                            <w:pPr>
                              <w:spacing w:line="200" w:lineRule="exact"/>
                              <w:jc w:val="center"/>
                              <w:rPr>
                                <w:iCs/>
                                <w:sz w:val="18"/>
                                <w:szCs w:val="18"/>
                              </w:rPr>
                            </w:pPr>
                            <w:proofErr w:type="spellStart"/>
                            <w:r w:rsidRPr="00B157E7">
                              <w:rPr>
                                <w:iCs/>
                                <w:sz w:val="18"/>
                                <w:szCs w:val="18"/>
                              </w:rPr>
                              <w:t>Арк</w:t>
                            </w:r>
                            <w:proofErr w:type="spellEnd"/>
                            <w:r w:rsidRPr="00B157E7">
                              <w:rPr>
                                <w:iCs/>
                                <w:sz w:val="18"/>
                                <w:szCs w:val="18"/>
                              </w:rPr>
                              <w:t>.</w:t>
                            </w:r>
                          </w:p>
                        </w:txbxContent>
                      </wps:txbx>
                      <wps:bodyPr rot="0" vert="horz" wrap="square" lIns="12600" tIns="12600" rIns="12600" bIns="12600" anchor="t" anchorCtr="0">
                        <a:noAutofit/>
                      </wps:bodyPr>
                    </wps:wsp>
                    <wps:wsp>
                      <wps:cNvPr id="2484" name="Text Box 22"/>
                      <wps:cNvSpPr txBox="1">
                        <a:spLocks noChangeArrowheads="1"/>
                      </wps:cNvSpPr>
                      <wps:spPr bwMode="auto">
                        <a:xfrm>
                          <a:off x="2332" y="14772"/>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6D4535B" w14:textId="77777777" w:rsidR="00F10331" w:rsidRPr="00B157E7" w:rsidRDefault="00F10331" w:rsidP="00BD5D48">
                            <w:pPr>
                              <w:spacing w:line="200" w:lineRule="exact"/>
                              <w:ind w:firstLine="0"/>
                              <w:jc w:val="center"/>
                              <w:rPr>
                                <w:iCs/>
                                <w:sz w:val="18"/>
                                <w:szCs w:val="18"/>
                              </w:rPr>
                            </w:pPr>
                            <w:r w:rsidRPr="00B157E7">
                              <w:rPr>
                                <w:iCs/>
                                <w:sz w:val="18"/>
                                <w:szCs w:val="18"/>
                              </w:rPr>
                              <w:t xml:space="preserve">№ </w:t>
                            </w:r>
                            <w:proofErr w:type="spellStart"/>
                            <w:r w:rsidRPr="00B157E7">
                              <w:rPr>
                                <w:iCs/>
                                <w:sz w:val="18"/>
                                <w:szCs w:val="18"/>
                              </w:rPr>
                              <w:t>докум</w:t>
                            </w:r>
                            <w:proofErr w:type="spellEnd"/>
                            <w:r w:rsidRPr="00B157E7">
                              <w:rPr>
                                <w:iCs/>
                                <w:sz w:val="18"/>
                                <w:szCs w:val="18"/>
                              </w:rPr>
                              <w:t>.</w:t>
                            </w:r>
                          </w:p>
                        </w:txbxContent>
                      </wps:txbx>
                      <wps:bodyPr rot="0" vert="horz" wrap="square" lIns="12600" tIns="12600" rIns="12600" bIns="12600" anchor="t" anchorCtr="0">
                        <a:noAutofit/>
                      </wps:bodyPr>
                    </wps:wsp>
                    <wps:wsp>
                      <wps:cNvPr id="2485" name="Text Box 23"/>
                      <wps:cNvSpPr txBox="1">
                        <a:spLocks noChangeArrowheads="1"/>
                      </wps:cNvSpPr>
                      <wps:spPr bwMode="auto">
                        <a:xfrm>
                          <a:off x="3758" y="14772"/>
                          <a:ext cx="80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A8E80D5" w14:textId="77777777" w:rsidR="00F10331" w:rsidRPr="00B157E7" w:rsidRDefault="00F10331" w:rsidP="00BD5D48">
                            <w:pPr>
                              <w:spacing w:line="200" w:lineRule="exact"/>
                              <w:ind w:firstLine="0"/>
                              <w:jc w:val="center"/>
                              <w:rPr>
                                <w:iCs/>
                                <w:sz w:val="18"/>
                                <w:szCs w:val="18"/>
                              </w:rPr>
                            </w:pPr>
                            <w:proofErr w:type="spellStart"/>
                            <w:r w:rsidRPr="00B157E7">
                              <w:rPr>
                                <w:iCs/>
                                <w:sz w:val="18"/>
                                <w:szCs w:val="18"/>
                              </w:rPr>
                              <w:t>Підпис</w:t>
                            </w:r>
                            <w:proofErr w:type="spellEnd"/>
                          </w:p>
                        </w:txbxContent>
                      </wps:txbx>
                      <wps:bodyPr rot="0" vert="horz" wrap="square" lIns="12600" tIns="12600" rIns="12600" bIns="12600" anchor="t" anchorCtr="0">
                        <a:noAutofit/>
                      </wps:bodyPr>
                    </wps:wsp>
                    <wps:wsp>
                      <wps:cNvPr id="2486" name="Text Box 24"/>
                      <wps:cNvSpPr txBox="1">
                        <a:spLocks noChangeArrowheads="1"/>
                      </wps:cNvSpPr>
                      <wps:spPr bwMode="auto">
                        <a:xfrm>
                          <a:off x="4593" y="14772"/>
                          <a:ext cx="52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7F13CC1" w14:textId="77777777" w:rsidR="00F10331" w:rsidRPr="00B157E7" w:rsidRDefault="00F10331" w:rsidP="00BD5D48">
                            <w:pPr>
                              <w:spacing w:line="200" w:lineRule="exact"/>
                              <w:ind w:right="-371" w:firstLine="0"/>
                              <w:rPr>
                                <w:iCs/>
                                <w:sz w:val="18"/>
                                <w:szCs w:val="18"/>
                              </w:rPr>
                            </w:pPr>
                            <w:r>
                              <w:rPr>
                                <w:iCs/>
                                <w:sz w:val="18"/>
                                <w:szCs w:val="18"/>
                                <w:lang w:val="uk-UA"/>
                              </w:rPr>
                              <w:t xml:space="preserve"> </w:t>
                            </w:r>
                            <w:proofErr w:type="spellStart"/>
                            <w:r w:rsidRPr="00B157E7">
                              <w:rPr>
                                <w:iCs/>
                                <w:sz w:val="18"/>
                                <w:szCs w:val="18"/>
                              </w:rPr>
                              <w:t>Дата</w:t>
                            </w:r>
                            <w:proofErr w:type="spellEnd"/>
                          </w:p>
                        </w:txbxContent>
                      </wps:txbx>
                      <wps:bodyPr rot="0" vert="horz" wrap="square" lIns="12600" tIns="12600" rIns="12600" bIns="12600" anchor="t" anchorCtr="0">
                        <a:noAutofit/>
                      </wps:bodyPr>
                    </wps:wsp>
                    <wps:wsp>
                      <wps:cNvPr id="2487" name="Text Box 25"/>
                      <wps:cNvSpPr txBox="1">
                        <a:spLocks noChangeArrowheads="1"/>
                      </wps:cNvSpPr>
                      <wps:spPr bwMode="auto">
                        <a:xfrm>
                          <a:off x="9497" y="15052"/>
                          <a:ext cx="77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CB475A1" w14:textId="77777777" w:rsidR="00F10331" w:rsidRPr="00B157E7" w:rsidRDefault="00F10331" w:rsidP="00BD5D48">
                            <w:pPr>
                              <w:spacing w:line="200" w:lineRule="exact"/>
                              <w:ind w:firstLine="0"/>
                              <w:jc w:val="center"/>
                              <w:rPr>
                                <w:iCs/>
                                <w:sz w:val="18"/>
                                <w:szCs w:val="18"/>
                              </w:rPr>
                            </w:pPr>
                            <w:proofErr w:type="spellStart"/>
                            <w:r w:rsidRPr="00B157E7">
                              <w:rPr>
                                <w:iCs/>
                                <w:sz w:val="18"/>
                                <w:szCs w:val="18"/>
                              </w:rPr>
                              <w:t>Аркуш</w:t>
                            </w:r>
                            <w:proofErr w:type="spellEnd"/>
                          </w:p>
                        </w:txbxContent>
                      </wps:txbx>
                      <wps:bodyPr rot="0" vert="horz" wrap="square" lIns="12600" tIns="12600" rIns="12600" bIns="12600" anchor="t" anchorCtr="0">
                        <a:noAutofit/>
                      </wps:bodyPr>
                    </wps:wsp>
                    <wps:wsp>
                      <wps:cNvPr id="2488" name="Text Box 26"/>
                      <wps:cNvSpPr txBox="1">
                        <a:spLocks noChangeArrowheads="1"/>
                      </wps:cNvSpPr>
                      <wps:spPr bwMode="auto">
                        <a:xfrm>
                          <a:off x="9497" y="15347"/>
                          <a:ext cx="772"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2118033" w14:textId="77777777" w:rsidR="00F10331" w:rsidRPr="00B157E7" w:rsidRDefault="00F10331" w:rsidP="00BD5D48">
                            <w:pPr>
                              <w:spacing w:line="200" w:lineRule="atLeast"/>
                              <w:ind w:firstLine="0"/>
                              <w:jc w:val="center"/>
                              <w:rPr>
                                <w:iCs/>
                                <w:sz w:val="18"/>
                                <w:szCs w:val="18"/>
                              </w:rPr>
                            </w:pPr>
                            <w:r w:rsidRPr="00B157E7">
                              <w:rPr>
                                <w:iCs/>
                                <w:sz w:val="18"/>
                                <w:szCs w:val="18"/>
                              </w:rPr>
                              <w:t>1</w:t>
                            </w:r>
                          </w:p>
                        </w:txbxContent>
                      </wps:txbx>
                      <wps:bodyPr rot="0" vert="horz" wrap="square" lIns="12600" tIns="12600" rIns="12600" bIns="12600" anchor="t" anchorCtr="0">
                        <a:noAutofit/>
                      </wps:bodyPr>
                    </wps:wsp>
                    <wps:wsp>
                      <wps:cNvPr id="2489" name="Text Box 27"/>
                      <wps:cNvSpPr txBox="1">
                        <a:spLocks noChangeArrowheads="1"/>
                      </wps:cNvSpPr>
                      <wps:spPr bwMode="auto">
                        <a:xfrm>
                          <a:off x="5165" y="14189"/>
                          <a:ext cx="6376" cy="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46FEEC8" w14:textId="3DAA651D" w:rsidR="00F10331" w:rsidRPr="00240CCC" w:rsidRDefault="00F10331" w:rsidP="00BD5D48">
                            <w:pPr>
                              <w:spacing w:before="240" w:after="60" w:line="340" w:lineRule="exact"/>
                              <w:jc w:val="center"/>
                              <w:rPr>
                                <w:bCs/>
                                <w:iCs/>
                                <w:sz w:val="36"/>
                                <w:szCs w:val="36"/>
                                <w:lang w:val="uk-UA"/>
                              </w:rPr>
                            </w:pPr>
                            <w:r w:rsidRPr="004817BF">
                              <w:rPr>
                                <w:bCs/>
                                <w:iCs/>
                                <w:sz w:val="36"/>
                                <w:szCs w:val="36"/>
                              </w:rPr>
                              <w:t>ІАЛЦ.467200</w:t>
                            </w:r>
                            <w:r>
                              <w:rPr>
                                <w:bCs/>
                                <w:iCs/>
                                <w:sz w:val="36"/>
                                <w:szCs w:val="36"/>
                              </w:rPr>
                              <w:t>.00</w:t>
                            </w:r>
                            <w:r>
                              <w:rPr>
                                <w:bCs/>
                                <w:iCs/>
                                <w:sz w:val="36"/>
                                <w:szCs w:val="36"/>
                                <w:lang w:val="uk-UA"/>
                              </w:rPr>
                              <w:t>4</w:t>
                            </w:r>
                            <w:r>
                              <w:rPr>
                                <w:bCs/>
                                <w:iCs/>
                                <w:sz w:val="36"/>
                                <w:szCs w:val="36"/>
                              </w:rPr>
                              <w:t xml:space="preserve"> </w:t>
                            </w:r>
                            <w:r>
                              <w:rPr>
                                <w:bCs/>
                                <w:iCs/>
                                <w:sz w:val="36"/>
                                <w:szCs w:val="36"/>
                                <w:lang w:val="uk-UA"/>
                              </w:rPr>
                              <w:t>Д1</w:t>
                            </w:r>
                          </w:p>
                        </w:txbxContent>
                      </wps:txbx>
                      <wps:bodyPr rot="0" vert="horz" wrap="square" lIns="12600" tIns="12600" rIns="12600" bIns="12600" anchor="t" anchorCtr="0">
                        <a:noAutofit/>
                      </wps:bodyPr>
                    </wps:wsp>
                    <wps:wsp>
                      <wps:cNvPr id="2490" name="Line 121"/>
                      <wps:cNvCnPr>
                        <a:cxnSpLocks noChangeShapeType="1"/>
                      </wps:cNvCnPr>
                      <wps:spPr bwMode="auto">
                        <a:xfrm>
                          <a:off x="1151" y="15032"/>
                          <a:ext cx="1047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91" name="Line 122"/>
                      <wps:cNvCnPr>
                        <a:cxnSpLocks noChangeShapeType="1"/>
                      </wps:cNvCnPr>
                      <wps:spPr bwMode="auto">
                        <a:xfrm>
                          <a:off x="1158" y="14747"/>
                          <a:ext cx="3995"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92" name="Line 123"/>
                      <wps:cNvCnPr>
                        <a:cxnSpLocks noChangeShapeType="1"/>
                      </wps:cNvCnPr>
                      <wps:spPr bwMode="auto">
                        <a:xfrm>
                          <a:off x="1150" y="14459"/>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93" name="Line 124"/>
                      <wps:cNvCnPr>
                        <a:cxnSpLocks noChangeShapeType="1"/>
                      </wps:cNvCnPr>
                      <wps:spPr bwMode="auto">
                        <a:xfrm>
                          <a:off x="1150" y="15603"/>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94" name="Line 125"/>
                      <wps:cNvCnPr>
                        <a:cxnSpLocks noChangeShapeType="1"/>
                      </wps:cNvCnPr>
                      <wps:spPr bwMode="auto">
                        <a:xfrm>
                          <a:off x="1150" y="15316"/>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g:grpSp>
                      <wpg:cNvPr id="2495" name="Group 126"/>
                      <wpg:cNvGrpSpPr>
                        <a:grpSpLocks/>
                      </wpg:cNvGrpSpPr>
                      <wpg:grpSpPr bwMode="auto">
                        <a:xfrm>
                          <a:off x="1165" y="15059"/>
                          <a:ext cx="2517" cy="251"/>
                          <a:chOff x="1165" y="15059"/>
                          <a:chExt cx="2517" cy="251"/>
                        </a:xfrm>
                      </wpg:grpSpPr>
                      <wps:wsp>
                        <wps:cNvPr id="2496" name="Text Box 34"/>
                        <wps:cNvSpPr txBox="1">
                          <a:spLocks noChangeArrowheads="1"/>
                        </wps:cNvSpPr>
                        <wps:spPr bwMode="auto">
                          <a:xfrm>
                            <a:off x="1165" y="15059"/>
                            <a:ext cx="111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52848B8" w14:textId="77777777" w:rsidR="00F10331" w:rsidRPr="00B157E7" w:rsidRDefault="00F10331" w:rsidP="00BD5D48">
                              <w:pPr>
                                <w:spacing w:line="200" w:lineRule="exact"/>
                                <w:ind w:firstLine="0"/>
                              </w:pPr>
                              <w:r w:rsidRPr="00B157E7">
                                <w:rPr>
                                  <w:iCs/>
                                  <w:sz w:val="18"/>
                                  <w:szCs w:val="18"/>
                                </w:rPr>
                                <w:t xml:space="preserve"> </w:t>
                              </w:r>
                              <w:proofErr w:type="spellStart"/>
                              <w:r w:rsidRPr="00B157E7">
                                <w:rPr>
                                  <w:iCs/>
                                  <w:sz w:val="18"/>
                                  <w:szCs w:val="18"/>
                                </w:rPr>
                                <w:t>Розробив</w:t>
                              </w:r>
                              <w:proofErr w:type="spellEnd"/>
                              <w:r w:rsidRPr="00B157E7">
                                <w:rPr>
                                  <w:iCs/>
                                  <w:sz w:val="18"/>
                                  <w:szCs w:val="18"/>
                                </w:rPr>
                                <w:tab/>
                              </w:r>
                            </w:p>
                          </w:txbxContent>
                        </wps:txbx>
                        <wps:bodyPr rot="0" vert="horz" wrap="square" lIns="12600" tIns="12600" rIns="12600" bIns="12600" anchor="t" anchorCtr="0">
                          <a:noAutofit/>
                        </wps:bodyPr>
                      </wps:wsp>
                      <wps:wsp>
                        <wps:cNvPr id="2497" name="Text Box 35"/>
                        <wps:cNvSpPr txBox="1">
                          <a:spLocks noChangeArrowheads="1"/>
                        </wps:cNvSpPr>
                        <wps:spPr bwMode="auto">
                          <a:xfrm>
                            <a:off x="2332" y="15059"/>
                            <a:ext cx="13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57AA16C" w14:textId="4810A896" w:rsidR="00F10331" w:rsidRPr="0048440F" w:rsidRDefault="00F10331" w:rsidP="00240CCC">
                              <w:pPr>
                                <w:spacing w:line="200" w:lineRule="exact"/>
                                <w:ind w:firstLine="0"/>
                                <w:jc w:val="center"/>
                                <w:rPr>
                                  <w:sz w:val="16"/>
                                  <w:szCs w:val="14"/>
                                  <w:lang w:val="uk-UA"/>
                                </w:rPr>
                              </w:pPr>
                              <w:proofErr w:type="spellStart"/>
                              <w:r>
                                <w:rPr>
                                  <w:sz w:val="18"/>
                                  <w:szCs w:val="16"/>
                                  <w:lang w:val="uk-UA"/>
                                </w:rPr>
                                <w:t>Герега</w:t>
                              </w:r>
                              <w:proofErr w:type="spellEnd"/>
                              <w:r>
                                <w:rPr>
                                  <w:sz w:val="18"/>
                                  <w:szCs w:val="16"/>
                                  <w:lang w:val="uk-UA"/>
                                </w:rPr>
                                <w:t xml:space="preserve"> Б. Д.</w:t>
                              </w:r>
                            </w:p>
                          </w:txbxContent>
                        </wps:txbx>
                        <wps:bodyPr rot="0" vert="horz" wrap="square" lIns="12600" tIns="12600" rIns="12600" bIns="12600" anchor="t" anchorCtr="0">
                          <a:noAutofit/>
                        </wps:bodyPr>
                      </wps:wsp>
                    </wpg:grpSp>
                    <wpg:grpSp>
                      <wpg:cNvPr id="2498" name="Group 129"/>
                      <wpg:cNvGrpSpPr>
                        <a:grpSpLocks/>
                      </wpg:cNvGrpSpPr>
                      <wpg:grpSpPr bwMode="auto">
                        <a:xfrm>
                          <a:off x="1165" y="15341"/>
                          <a:ext cx="2517" cy="250"/>
                          <a:chOff x="1165" y="15341"/>
                          <a:chExt cx="2517" cy="250"/>
                        </a:xfrm>
                      </wpg:grpSpPr>
                      <wps:wsp>
                        <wps:cNvPr id="2499" name="Text Box 37"/>
                        <wps:cNvSpPr txBox="1">
                          <a:spLocks noChangeArrowheads="1"/>
                        </wps:cNvSpPr>
                        <wps:spPr bwMode="auto">
                          <a:xfrm>
                            <a:off x="1165" y="15341"/>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C8F7943" w14:textId="77777777" w:rsidR="00F10331" w:rsidRPr="00B157E7" w:rsidRDefault="00F10331" w:rsidP="00BD5D48">
                              <w:pPr>
                                <w:spacing w:line="200" w:lineRule="exact"/>
                                <w:ind w:firstLine="0"/>
                                <w:rPr>
                                  <w:iCs/>
                                  <w:sz w:val="18"/>
                                  <w:szCs w:val="18"/>
                                </w:rPr>
                              </w:pPr>
                              <w:r w:rsidRPr="00B157E7">
                                <w:rPr>
                                  <w:iCs/>
                                  <w:sz w:val="18"/>
                                  <w:szCs w:val="18"/>
                                </w:rPr>
                                <w:t xml:space="preserve"> </w:t>
                              </w:r>
                              <w:proofErr w:type="spellStart"/>
                              <w:r w:rsidRPr="00B157E7">
                                <w:rPr>
                                  <w:iCs/>
                                  <w:sz w:val="18"/>
                                  <w:szCs w:val="18"/>
                                </w:rPr>
                                <w:t>Перевірив</w:t>
                              </w:r>
                              <w:proofErr w:type="spellEnd"/>
                            </w:p>
                          </w:txbxContent>
                        </wps:txbx>
                        <wps:bodyPr rot="0" vert="horz" wrap="square" lIns="12600" tIns="12600" rIns="12600" bIns="12600" anchor="t" anchorCtr="0">
                          <a:noAutofit/>
                        </wps:bodyPr>
                      </wps:wsp>
                      <wps:wsp>
                        <wps:cNvPr id="2500" name="Text Box 38"/>
                        <wps:cNvSpPr txBox="1">
                          <a:spLocks noChangeArrowheads="1"/>
                        </wps:cNvSpPr>
                        <wps:spPr bwMode="auto">
                          <a:xfrm>
                            <a:off x="2332" y="15341"/>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72BCEB0" w14:textId="77777777" w:rsidR="00F10331" w:rsidRPr="001746BE" w:rsidRDefault="00F10331" w:rsidP="00BD5D48">
                              <w:pPr>
                                <w:spacing w:line="200" w:lineRule="exact"/>
                                <w:ind w:firstLine="0"/>
                                <w:rPr>
                                  <w:sz w:val="18"/>
                                  <w:szCs w:val="16"/>
                                  <w:lang w:val="uk-UA"/>
                                </w:rPr>
                              </w:pPr>
                              <w:r w:rsidRPr="00B157E7">
                                <w:rPr>
                                  <w:iCs/>
                                  <w:sz w:val="18"/>
                                  <w:szCs w:val="16"/>
                                </w:rPr>
                                <w:t xml:space="preserve"> </w:t>
                              </w:r>
                              <w:proofErr w:type="spellStart"/>
                              <w:r>
                                <w:rPr>
                                  <w:iCs/>
                                  <w:sz w:val="18"/>
                                  <w:szCs w:val="16"/>
                                  <w:lang w:val="uk-UA"/>
                                </w:rPr>
                                <w:t>Волокита</w:t>
                              </w:r>
                              <w:proofErr w:type="spellEnd"/>
                              <w:r>
                                <w:rPr>
                                  <w:iCs/>
                                  <w:sz w:val="18"/>
                                  <w:szCs w:val="16"/>
                                  <w:lang w:val="uk-UA"/>
                                </w:rPr>
                                <w:t xml:space="preserve"> А. М.</w:t>
                              </w:r>
                            </w:p>
                          </w:txbxContent>
                        </wps:txbx>
                        <wps:bodyPr rot="0" vert="horz" wrap="square" lIns="12600" tIns="12600" rIns="12600" bIns="12600" anchor="t" anchorCtr="0">
                          <a:noAutofit/>
                        </wps:bodyPr>
                      </wps:wsp>
                    </wpg:grpSp>
                    <wpg:grpSp>
                      <wpg:cNvPr id="2501" name="Group 132"/>
                      <wpg:cNvGrpSpPr>
                        <a:grpSpLocks/>
                      </wpg:cNvGrpSpPr>
                      <wpg:grpSpPr bwMode="auto">
                        <a:xfrm>
                          <a:off x="1165" y="15628"/>
                          <a:ext cx="2517" cy="250"/>
                          <a:chOff x="1165" y="15628"/>
                          <a:chExt cx="2517" cy="250"/>
                        </a:xfrm>
                      </wpg:grpSpPr>
                      <wps:wsp>
                        <wps:cNvPr id="2502" name="Text Box 40"/>
                        <wps:cNvSpPr txBox="1">
                          <a:spLocks noChangeArrowheads="1"/>
                        </wps:cNvSpPr>
                        <wps:spPr bwMode="auto">
                          <a:xfrm>
                            <a:off x="1165" y="15628"/>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6A51D7E" w14:textId="77777777" w:rsidR="00F10331" w:rsidRPr="00B157E7" w:rsidRDefault="00F10331" w:rsidP="00BD5D48">
                              <w:pPr>
                                <w:spacing w:line="200" w:lineRule="exact"/>
                                <w:rPr>
                                  <w:iCs/>
                                  <w:sz w:val="18"/>
                                  <w:szCs w:val="18"/>
                                </w:rPr>
                              </w:pPr>
                              <w:r w:rsidRPr="00B157E7">
                                <w:rPr>
                                  <w:iCs/>
                                  <w:sz w:val="18"/>
                                  <w:szCs w:val="18"/>
                                </w:rPr>
                                <w:t xml:space="preserve"> </w:t>
                              </w:r>
                              <w:proofErr w:type="spellStart"/>
                              <w:r w:rsidRPr="00B157E7">
                                <w:rPr>
                                  <w:iCs/>
                                  <w:sz w:val="18"/>
                                  <w:szCs w:val="18"/>
                                </w:rPr>
                                <w:t>Реценз</w:t>
                              </w:r>
                              <w:proofErr w:type="spellEnd"/>
                              <w:r w:rsidRPr="00B157E7">
                                <w:rPr>
                                  <w:iCs/>
                                  <w:sz w:val="18"/>
                                  <w:szCs w:val="18"/>
                                </w:rPr>
                                <w:t>.</w:t>
                              </w:r>
                            </w:p>
                          </w:txbxContent>
                        </wps:txbx>
                        <wps:bodyPr rot="0" vert="horz" wrap="square" lIns="12600" tIns="12600" rIns="12600" bIns="12600" anchor="t" anchorCtr="0">
                          <a:noAutofit/>
                        </wps:bodyPr>
                      </wps:wsp>
                      <wps:wsp>
                        <wps:cNvPr id="2503" name="Text Box 41"/>
                        <wps:cNvSpPr txBox="1">
                          <a:spLocks noChangeArrowheads="1"/>
                        </wps:cNvSpPr>
                        <wps:spPr bwMode="auto">
                          <a:xfrm>
                            <a:off x="2332" y="15628"/>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7691F4C" w14:textId="77777777" w:rsidR="00F10331" w:rsidRPr="00B157E7" w:rsidRDefault="00F10331" w:rsidP="00BD5D48">
                              <w:pPr>
                                <w:rPr>
                                  <w:sz w:val="18"/>
                                </w:rPr>
                              </w:pPr>
                              <w:r w:rsidRPr="00B157E7">
                                <w:rPr>
                                  <w:sz w:val="18"/>
                                </w:rPr>
                                <w:t xml:space="preserve"> </w:t>
                              </w:r>
                            </w:p>
                          </w:txbxContent>
                        </wps:txbx>
                        <wps:bodyPr rot="0" vert="horz" wrap="square" lIns="12600" tIns="12600" rIns="12600" bIns="12600" anchor="t" anchorCtr="0">
                          <a:noAutofit/>
                        </wps:bodyPr>
                      </wps:wsp>
                    </wpg:grpSp>
                    <wpg:grpSp>
                      <wpg:cNvPr id="2504" name="Group 135"/>
                      <wpg:cNvGrpSpPr>
                        <a:grpSpLocks/>
                      </wpg:cNvGrpSpPr>
                      <wpg:grpSpPr bwMode="auto">
                        <a:xfrm>
                          <a:off x="1165" y="15907"/>
                          <a:ext cx="2517" cy="251"/>
                          <a:chOff x="1165" y="15907"/>
                          <a:chExt cx="2517" cy="251"/>
                        </a:xfrm>
                      </wpg:grpSpPr>
                      <wps:wsp>
                        <wps:cNvPr id="2505" name="Text Box 43"/>
                        <wps:cNvSpPr txBox="1">
                          <a:spLocks noChangeArrowheads="1"/>
                        </wps:cNvSpPr>
                        <wps:spPr bwMode="auto">
                          <a:xfrm>
                            <a:off x="1165" y="15907"/>
                            <a:ext cx="111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6E28D1C" w14:textId="77777777" w:rsidR="00F10331" w:rsidRPr="00B157E7" w:rsidRDefault="00F10331" w:rsidP="00BD5D48">
                              <w:pPr>
                                <w:spacing w:line="200" w:lineRule="exact"/>
                                <w:ind w:firstLine="0"/>
                                <w:rPr>
                                  <w:iCs/>
                                  <w:sz w:val="18"/>
                                  <w:szCs w:val="18"/>
                                </w:rPr>
                              </w:pPr>
                              <w:r w:rsidRPr="00B157E7">
                                <w:rPr>
                                  <w:iCs/>
                                  <w:sz w:val="18"/>
                                  <w:szCs w:val="18"/>
                                </w:rPr>
                                <w:t xml:space="preserve"> Н. </w:t>
                              </w:r>
                              <w:proofErr w:type="spellStart"/>
                              <w:r w:rsidRPr="00B157E7">
                                <w:rPr>
                                  <w:iCs/>
                                  <w:sz w:val="18"/>
                                  <w:szCs w:val="18"/>
                                </w:rPr>
                                <w:t>Контр</w:t>
                              </w:r>
                              <w:proofErr w:type="spellEnd"/>
                              <w:r w:rsidRPr="00B157E7">
                                <w:rPr>
                                  <w:iCs/>
                                  <w:sz w:val="18"/>
                                  <w:szCs w:val="18"/>
                                </w:rPr>
                                <w:t>.</w:t>
                              </w:r>
                            </w:p>
                          </w:txbxContent>
                        </wps:txbx>
                        <wps:bodyPr rot="0" vert="horz" wrap="square" lIns="12600" tIns="12600" rIns="12600" bIns="12600" anchor="t" anchorCtr="0">
                          <a:noAutofit/>
                        </wps:bodyPr>
                      </wps:wsp>
                      <wps:wsp>
                        <wps:cNvPr id="2506" name="Text Box 44"/>
                        <wps:cNvSpPr txBox="1">
                          <a:spLocks noChangeArrowheads="1"/>
                        </wps:cNvSpPr>
                        <wps:spPr bwMode="auto">
                          <a:xfrm>
                            <a:off x="2332" y="15907"/>
                            <a:ext cx="13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C4C5797" w14:textId="77777777" w:rsidR="00F10331" w:rsidRPr="00B157E7" w:rsidRDefault="00F10331" w:rsidP="00BD5D48">
                              <w:pPr>
                                <w:ind w:firstLine="0"/>
                                <w:rPr>
                                  <w:sz w:val="18"/>
                                </w:rPr>
                              </w:pPr>
                              <w:r w:rsidRPr="00B157E7">
                                <w:rPr>
                                  <w:sz w:val="18"/>
                                </w:rPr>
                                <w:t xml:space="preserve"> </w:t>
                              </w:r>
                              <w:proofErr w:type="spellStart"/>
                              <w:r>
                                <w:rPr>
                                  <w:sz w:val="18"/>
                                </w:rPr>
                                <w:t>Сімоненко</w:t>
                              </w:r>
                              <w:proofErr w:type="spellEnd"/>
                              <w:r>
                                <w:rPr>
                                  <w:sz w:val="18"/>
                                </w:rPr>
                                <w:t xml:space="preserve"> В. П.</w:t>
                              </w:r>
                            </w:p>
                          </w:txbxContent>
                        </wps:txbx>
                        <wps:bodyPr rot="0" vert="horz" wrap="square" lIns="12600" tIns="12600" rIns="12600" bIns="12600" anchor="t" anchorCtr="0">
                          <a:noAutofit/>
                        </wps:bodyPr>
                      </wps:wsp>
                    </wpg:grpSp>
                    <wpg:grpSp>
                      <wpg:cNvPr id="2507" name="Group 138"/>
                      <wpg:cNvGrpSpPr>
                        <a:grpSpLocks/>
                      </wpg:cNvGrpSpPr>
                      <wpg:grpSpPr bwMode="auto">
                        <a:xfrm>
                          <a:off x="1165" y="16188"/>
                          <a:ext cx="2517" cy="250"/>
                          <a:chOff x="1165" y="16188"/>
                          <a:chExt cx="2517" cy="250"/>
                        </a:xfrm>
                      </wpg:grpSpPr>
                      <wps:wsp>
                        <wps:cNvPr id="2508" name="Text Box 46"/>
                        <wps:cNvSpPr txBox="1">
                          <a:spLocks noChangeArrowheads="1"/>
                        </wps:cNvSpPr>
                        <wps:spPr bwMode="auto">
                          <a:xfrm>
                            <a:off x="1165" y="16188"/>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7C935C3" w14:textId="77777777" w:rsidR="00F10331" w:rsidRPr="00B157E7" w:rsidRDefault="00F10331" w:rsidP="00BD5D48">
                              <w:pPr>
                                <w:spacing w:line="200" w:lineRule="exact"/>
                                <w:ind w:firstLine="0"/>
                                <w:rPr>
                                  <w:iCs/>
                                  <w:sz w:val="18"/>
                                  <w:szCs w:val="18"/>
                                </w:rPr>
                              </w:pPr>
                              <w:r w:rsidRPr="00B157E7">
                                <w:rPr>
                                  <w:iCs/>
                                  <w:sz w:val="18"/>
                                  <w:szCs w:val="18"/>
                                </w:rPr>
                                <w:t xml:space="preserve"> </w:t>
                              </w:r>
                              <w:proofErr w:type="spellStart"/>
                              <w:r w:rsidRPr="00B157E7">
                                <w:rPr>
                                  <w:iCs/>
                                  <w:sz w:val="18"/>
                                  <w:szCs w:val="18"/>
                                </w:rPr>
                                <w:t>Затвердив</w:t>
                              </w:r>
                              <w:proofErr w:type="spellEnd"/>
                            </w:p>
                          </w:txbxContent>
                        </wps:txbx>
                        <wps:bodyPr rot="0" vert="horz" wrap="square" lIns="12600" tIns="12600" rIns="12600" bIns="12600" anchor="t" anchorCtr="0">
                          <a:noAutofit/>
                        </wps:bodyPr>
                      </wps:wsp>
                      <wps:wsp>
                        <wps:cNvPr id="2509" name="Text Box 47"/>
                        <wps:cNvSpPr txBox="1">
                          <a:spLocks noChangeArrowheads="1"/>
                        </wps:cNvSpPr>
                        <wps:spPr bwMode="auto">
                          <a:xfrm>
                            <a:off x="2332" y="16188"/>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D206810" w14:textId="77777777" w:rsidR="00F10331" w:rsidRPr="00172616" w:rsidRDefault="00F10331" w:rsidP="00BD5D48">
                              <w:pPr>
                                <w:ind w:firstLine="0"/>
                                <w:rPr>
                                  <w:sz w:val="18"/>
                                  <w:lang w:val="uk-UA"/>
                                </w:rPr>
                              </w:pPr>
                              <w:r w:rsidRPr="00B157E7">
                                <w:rPr>
                                  <w:sz w:val="18"/>
                                </w:rPr>
                                <w:t xml:space="preserve"> </w:t>
                              </w:r>
                            </w:p>
                          </w:txbxContent>
                        </wps:txbx>
                        <wps:bodyPr rot="0" vert="horz" wrap="square" lIns="12600" tIns="12600" rIns="12600" bIns="12600" anchor="t" anchorCtr="0">
                          <a:noAutofit/>
                        </wps:bodyPr>
                      </wps:wsp>
                    </wpg:grpSp>
                    <wps:wsp>
                      <wps:cNvPr id="2510" name="Line 141"/>
                      <wps:cNvCnPr>
                        <a:cxnSpLocks noChangeShapeType="1"/>
                      </wps:cNvCnPr>
                      <wps:spPr bwMode="auto">
                        <a:xfrm>
                          <a:off x="8596" y="15037"/>
                          <a:ext cx="0" cy="1408"/>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511" name="Text Box 49"/>
                      <wps:cNvSpPr txBox="1">
                        <a:spLocks noChangeArrowheads="1"/>
                      </wps:cNvSpPr>
                      <wps:spPr bwMode="auto">
                        <a:xfrm>
                          <a:off x="5165" y="15020"/>
                          <a:ext cx="3406"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ADCC660" w14:textId="77777777" w:rsidR="00F10331" w:rsidRDefault="00F10331" w:rsidP="00BD5D48">
                            <w:pPr>
                              <w:spacing w:line="240" w:lineRule="auto"/>
                              <w:ind w:left="284" w:firstLine="0"/>
                              <w:jc w:val="center"/>
                              <w:rPr>
                                <w:b/>
                                <w:iCs/>
                                <w:sz w:val="20"/>
                                <w:lang w:val="uk-UA"/>
                              </w:rPr>
                            </w:pPr>
                            <w:r w:rsidRPr="00240CCC">
                              <w:rPr>
                                <w:b/>
                                <w:iCs/>
                                <w:sz w:val="20"/>
                                <w:lang w:val="uk-UA"/>
                              </w:rPr>
                              <w:t>Еволюційні</w:t>
                            </w:r>
                            <w:r>
                              <w:rPr>
                                <w:b/>
                                <w:iCs/>
                                <w:sz w:val="20"/>
                                <w:lang w:val="uk-UA"/>
                              </w:rPr>
                              <w:t xml:space="preserve"> алгоритми глобальної пошукової</w:t>
                            </w:r>
                          </w:p>
                          <w:p w14:paraId="2F44E8B5" w14:textId="62B33161" w:rsidR="00F10331" w:rsidRPr="00374748" w:rsidRDefault="00F10331" w:rsidP="00BD5D48">
                            <w:pPr>
                              <w:spacing w:line="240" w:lineRule="auto"/>
                              <w:ind w:left="284" w:firstLine="0"/>
                              <w:jc w:val="center"/>
                              <w:rPr>
                                <w:b/>
                                <w:iCs/>
                                <w:sz w:val="20"/>
                                <w:lang w:val="uk-UA"/>
                              </w:rPr>
                            </w:pPr>
                            <w:r w:rsidRPr="00240CCC">
                              <w:rPr>
                                <w:b/>
                                <w:iCs/>
                                <w:sz w:val="20"/>
                                <w:lang w:val="uk-UA"/>
                              </w:rPr>
                              <w:t>оптимізації</w:t>
                            </w:r>
                          </w:p>
                          <w:p w14:paraId="01A038C1" w14:textId="67BAF45F" w:rsidR="00F10331" w:rsidRPr="00C72A86" w:rsidRDefault="00F10331" w:rsidP="00240CCC">
                            <w:pPr>
                              <w:spacing w:line="240" w:lineRule="auto"/>
                              <w:ind w:left="284" w:firstLine="0"/>
                              <w:jc w:val="center"/>
                              <w:rPr>
                                <w:lang w:val="ru-RU"/>
                              </w:rPr>
                            </w:pPr>
                            <w:r>
                              <w:rPr>
                                <w:iCs/>
                                <w:szCs w:val="28"/>
                                <w:lang w:val="ru-RU"/>
                              </w:rPr>
                              <w:t xml:space="preserve">Структурна схема </w:t>
                            </w:r>
                            <w:proofErr w:type="spellStart"/>
                            <w:r>
                              <w:rPr>
                                <w:iCs/>
                                <w:szCs w:val="28"/>
                                <w:lang w:val="ru-RU"/>
                              </w:rPr>
                              <w:t>системи</w:t>
                            </w:r>
                            <w:proofErr w:type="spellEnd"/>
                          </w:p>
                          <w:p w14:paraId="7AAE0526" w14:textId="77777777" w:rsidR="00F10331" w:rsidRPr="00C72A86" w:rsidRDefault="00F10331" w:rsidP="00BD5D48">
                            <w:pPr>
                              <w:tabs>
                                <w:tab w:val="center" w:pos="4677"/>
                                <w:tab w:val="right" w:pos="9355"/>
                              </w:tabs>
                              <w:rPr>
                                <w:lang w:val="ru-RU"/>
                              </w:rPr>
                            </w:pPr>
                          </w:p>
                        </w:txbxContent>
                      </wps:txbx>
                      <wps:bodyPr rot="0" vert="horz" wrap="square" lIns="12600" tIns="12600" rIns="12600" bIns="12600" anchor="t" anchorCtr="0">
                        <a:noAutofit/>
                      </wps:bodyPr>
                    </wps:wsp>
                    <wps:wsp>
                      <wps:cNvPr id="2512" name="Line 143"/>
                      <wps:cNvCnPr>
                        <a:cxnSpLocks noChangeShapeType="1"/>
                      </wps:cNvCnPr>
                      <wps:spPr bwMode="auto">
                        <a:xfrm>
                          <a:off x="8602" y="15319"/>
                          <a:ext cx="3024"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513" name="Line 144"/>
                      <wps:cNvCnPr>
                        <a:cxnSpLocks noChangeShapeType="1"/>
                      </wps:cNvCnPr>
                      <wps:spPr bwMode="auto">
                        <a:xfrm>
                          <a:off x="8601" y="15604"/>
                          <a:ext cx="3024"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514" name="Line 145"/>
                      <wps:cNvCnPr>
                        <a:cxnSpLocks noChangeShapeType="1"/>
                      </wps:cNvCnPr>
                      <wps:spPr bwMode="auto">
                        <a:xfrm>
                          <a:off x="10315" y="15037"/>
                          <a:ext cx="0" cy="56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515" name="Text Box 53"/>
                      <wps:cNvSpPr txBox="1">
                        <a:spLocks noChangeArrowheads="1"/>
                      </wps:cNvSpPr>
                      <wps:spPr bwMode="auto">
                        <a:xfrm>
                          <a:off x="8640" y="15052"/>
                          <a:ext cx="77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1087620" w14:textId="77777777" w:rsidR="00F10331" w:rsidRPr="00B157E7" w:rsidRDefault="00F10331" w:rsidP="00BD5D48">
                            <w:pPr>
                              <w:spacing w:line="200" w:lineRule="exact"/>
                              <w:ind w:firstLine="0"/>
                              <w:jc w:val="center"/>
                              <w:rPr>
                                <w:iCs/>
                                <w:sz w:val="18"/>
                                <w:szCs w:val="18"/>
                              </w:rPr>
                            </w:pPr>
                            <w:proofErr w:type="spellStart"/>
                            <w:r w:rsidRPr="00B157E7">
                              <w:rPr>
                                <w:iCs/>
                                <w:sz w:val="18"/>
                                <w:szCs w:val="18"/>
                              </w:rPr>
                              <w:t>Літ</w:t>
                            </w:r>
                            <w:proofErr w:type="spellEnd"/>
                            <w:r w:rsidRPr="00B157E7">
                              <w:rPr>
                                <w:iCs/>
                                <w:sz w:val="18"/>
                                <w:szCs w:val="18"/>
                              </w:rPr>
                              <w:t>.</w:t>
                            </w:r>
                          </w:p>
                        </w:txbxContent>
                      </wps:txbx>
                      <wps:bodyPr rot="0" vert="horz" wrap="square" lIns="12600" tIns="12600" rIns="12600" bIns="12600" anchor="t" anchorCtr="0">
                        <a:noAutofit/>
                      </wps:bodyPr>
                    </wps:wsp>
                    <wps:wsp>
                      <wps:cNvPr id="2516" name="Text Box 54"/>
                      <wps:cNvSpPr txBox="1">
                        <a:spLocks noChangeArrowheads="1"/>
                      </wps:cNvSpPr>
                      <wps:spPr bwMode="auto">
                        <a:xfrm>
                          <a:off x="10362" y="15052"/>
                          <a:ext cx="1219"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CA85742" w14:textId="77777777" w:rsidR="00F10331" w:rsidRPr="00B157E7" w:rsidRDefault="00F10331" w:rsidP="00BD5D48">
                            <w:pPr>
                              <w:spacing w:line="200" w:lineRule="atLeast"/>
                              <w:ind w:firstLine="0"/>
                              <w:jc w:val="center"/>
                              <w:rPr>
                                <w:iCs/>
                                <w:sz w:val="18"/>
                                <w:szCs w:val="18"/>
                              </w:rPr>
                            </w:pPr>
                            <w:proofErr w:type="spellStart"/>
                            <w:r w:rsidRPr="00B157E7">
                              <w:rPr>
                                <w:iCs/>
                                <w:sz w:val="18"/>
                                <w:szCs w:val="18"/>
                              </w:rPr>
                              <w:t>Аркушів</w:t>
                            </w:r>
                            <w:proofErr w:type="spellEnd"/>
                          </w:p>
                        </w:txbxContent>
                      </wps:txbx>
                      <wps:bodyPr rot="0" vert="horz" wrap="square" lIns="12600" tIns="12600" rIns="12600" bIns="12600" anchor="t" anchorCtr="0">
                        <a:noAutofit/>
                      </wps:bodyPr>
                    </wps:wsp>
                    <wps:wsp>
                      <wps:cNvPr id="2517" name="Text Box 55"/>
                      <wps:cNvSpPr txBox="1">
                        <a:spLocks noChangeArrowheads="1"/>
                      </wps:cNvSpPr>
                      <wps:spPr bwMode="auto">
                        <a:xfrm>
                          <a:off x="10369" y="15340"/>
                          <a:ext cx="121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1284A35" w14:textId="6AA87404" w:rsidR="00F10331" w:rsidRPr="00B157E7" w:rsidRDefault="00F10331" w:rsidP="00BD5D48">
                            <w:pPr>
                              <w:spacing w:line="200" w:lineRule="exact"/>
                              <w:ind w:firstLine="0"/>
                              <w:jc w:val="center"/>
                              <w:rPr>
                                <w:iCs/>
                                <w:sz w:val="18"/>
                                <w:szCs w:val="18"/>
                              </w:rPr>
                            </w:pPr>
                            <w:r>
                              <w:rPr>
                                <w:iCs/>
                                <w:sz w:val="18"/>
                                <w:szCs w:val="18"/>
                              </w:rPr>
                              <w:t>1</w:t>
                            </w:r>
                          </w:p>
                          <w:p w14:paraId="21B3A048" w14:textId="77777777" w:rsidR="00F10331" w:rsidRPr="00B157E7" w:rsidRDefault="00F10331" w:rsidP="00BD5D48">
                            <w:pPr>
                              <w:spacing w:line="200" w:lineRule="exact"/>
                              <w:rPr>
                                <w:iCs/>
                                <w:sz w:val="18"/>
                                <w:szCs w:val="18"/>
                              </w:rPr>
                            </w:pPr>
                          </w:p>
                        </w:txbxContent>
                      </wps:txbx>
                      <wps:bodyPr rot="0" vert="horz" wrap="square" lIns="12600" tIns="12600" rIns="12600" bIns="12600" anchor="t" anchorCtr="0">
                        <a:noAutofit/>
                      </wps:bodyPr>
                    </wps:wsp>
                    <wps:wsp>
                      <wps:cNvPr id="2518" name="Line 149"/>
                      <wps:cNvCnPr>
                        <a:cxnSpLocks noChangeShapeType="1"/>
                      </wps:cNvCnPr>
                      <wps:spPr bwMode="auto">
                        <a:xfrm>
                          <a:off x="8882" y="15325"/>
                          <a:ext cx="0" cy="272"/>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519" name="Line 150"/>
                      <wps:cNvCnPr>
                        <a:cxnSpLocks noChangeShapeType="1"/>
                      </wps:cNvCnPr>
                      <wps:spPr bwMode="auto">
                        <a:xfrm>
                          <a:off x="9169" y="15325"/>
                          <a:ext cx="0" cy="272"/>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520" name="Text Box 58"/>
                      <wps:cNvSpPr txBox="1">
                        <a:spLocks noChangeArrowheads="1"/>
                      </wps:cNvSpPr>
                      <wps:spPr bwMode="auto">
                        <a:xfrm>
                          <a:off x="8601" y="15665"/>
                          <a:ext cx="2940" cy="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318B982" w14:textId="630E01D3" w:rsidR="00F10331" w:rsidRPr="00D53AFC" w:rsidRDefault="00F10331" w:rsidP="00BD5D48">
                            <w:pPr>
                              <w:ind w:firstLine="0"/>
                              <w:jc w:val="center"/>
                              <w:rPr>
                                <w:iCs/>
                                <w:sz w:val="26"/>
                                <w:szCs w:val="26"/>
                                <w:lang w:val="uk-UA"/>
                              </w:rPr>
                            </w:pPr>
                            <w:r w:rsidRPr="00D53AFC">
                              <w:rPr>
                                <w:iCs/>
                                <w:sz w:val="26"/>
                                <w:szCs w:val="26"/>
                              </w:rPr>
                              <w:t>НТУУ КПІ</w:t>
                            </w:r>
                            <w:r>
                              <w:rPr>
                                <w:iCs/>
                                <w:sz w:val="26"/>
                                <w:szCs w:val="26"/>
                                <w:lang w:val="uk-UA"/>
                              </w:rPr>
                              <w:t xml:space="preserve"> ім. </w:t>
                            </w:r>
                            <w:r>
                              <w:rPr>
                                <w:iCs/>
                                <w:sz w:val="26"/>
                                <w:szCs w:val="26"/>
                                <w:lang w:val="uk-UA"/>
                              </w:rPr>
                              <w:t>Ігоря Сікорського</w:t>
                            </w:r>
                            <w:r w:rsidRPr="00D53AFC">
                              <w:rPr>
                                <w:iCs/>
                                <w:sz w:val="26"/>
                                <w:szCs w:val="26"/>
                              </w:rPr>
                              <w:t xml:space="preserve">, ФІОТ, </w:t>
                            </w:r>
                            <w:r w:rsidRPr="00D53AFC">
                              <w:rPr>
                                <w:iCs/>
                                <w:sz w:val="26"/>
                                <w:szCs w:val="26"/>
                                <w:lang w:val="uk-UA"/>
                              </w:rPr>
                              <w:t>ІП</w:t>
                            </w:r>
                            <w:r w:rsidRPr="00D53AFC">
                              <w:rPr>
                                <w:iCs/>
                                <w:sz w:val="26"/>
                                <w:szCs w:val="26"/>
                              </w:rPr>
                              <w:t>-</w:t>
                            </w:r>
                            <w:r>
                              <w:rPr>
                                <w:iCs/>
                                <w:sz w:val="26"/>
                                <w:szCs w:val="26"/>
                                <w:lang w:val="uk-UA"/>
                              </w:rPr>
                              <w:t>73</w:t>
                            </w:r>
                          </w:p>
                          <w:p w14:paraId="6691716A" w14:textId="77777777" w:rsidR="00F10331" w:rsidRPr="00C64EA1" w:rsidRDefault="00F10331" w:rsidP="00BD5D48">
                            <w:pPr>
                              <w:ind w:firstLine="0"/>
                              <w:jc w:val="center"/>
                              <w:rPr>
                                <w:iCs/>
                                <w:sz w:val="24"/>
                                <w:szCs w:val="24"/>
                                <w:lang w:val="uk-UA"/>
                              </w:rPr>
                            </w:pPr>
                          </w:p>
                        </w:txbxContent>
                      </wps:txbx>
                      <wps:bodyPr rot="0" vert="horz" wrap="square" lIns="12600" tIns="12600" rIns="12600" bIns="1260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0398232" id="Группа 2471" o:spid="_x0000_s1237" style="position:absolute;left:0;text-align:left;margin-left:-2.8pt;margin-top:-38.25pt;width:524.35pt;height:810.25pt;z-index:251688960;mso-wrap-distance-left:0;mso-wrap-distance-right:0;mso-position-horizontal-relative:margin;mso-position-vertical-relative:margin" coordorigin="1145,260" coordsize="10487,16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">
              <v:rect id="Rectangle 103" o:spid="_x0000_s1238" style="position:absolute;left:1145;top:260;width:10487;height:1620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" filled="f" strokeweight=".71mm">
                <v:stroke endcap="square"/>
              </v:rect>
              <v:line id="Line 104" o:spid="_x0000_s1239" style="position:absolute;visibility:visible;mso-wrap-style:square" from="1665,14181" to="1665,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" strokeweight=".71mm">
                <v:stroke joinstyle="miter" endcap="square"/>
              </v:line>
              <v:line id="Line 105" o:spid="_x0000_s1240" style="position:absolute;visibility:visible;mso-wrap-style:square" from="1150,14173" to="11620,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" strokeweight=".71mm">
                <v:stroke joinstyle="miter" endcap="square"/>
              </v:line>
              <v:line id="Line 106" o:spid="_x0000_s1241" style="position:absolute;visibility:visible;mso-wrap-style:square" from="2291,14189" to="2291,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" strokeweight=".71mm">
                <v:stroke joinstyle="miter" endcap="square"/>
              </v:line>
              <v:line id="Line 107" o:spid="_x0000_s1242" style="position:absolute;visibility:visible;mso-wrap-style:square" from="3724,14189" to="3724,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" strokeweight=".71mm">
                <v:stroke joinstyle="miter" endcap="square"/>
              </v:line>
              <v:line id="Line 108" o:spid="_x0000_s1243" style="position:absolute;visibility:visible;mso-wrap-style:square" from="4583,14189" to="4583,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" strokeweight=".71mm">
                <v:stroke joinstyle="miter" endcap="square"/>
              </v:line>
              <v:line id="Line 109" o:spid="_x0000_s1244" style="position:absolute;visibility:visible;mso-wrap-style:square" from="5156,14181" to="5156,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" strokeweight=".71mm">
                <v:stroke joinstyle="miter" endcap="square"/>
              </v:line>
              <v:line id="Line 110" o:spid="_x0000_s1245" style="position:absolute;visibility:visible;mso-wrap-style:square" from="9456,15037" to="9457,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" strokeweight=".71mm">
                <v:stroke joinstyle="miter" endcap="square"/>
              </v:line>
              <v:line id="Line 111" o:spid="_x0000_s1246" style="position:absolute;visibility:visible;mso-wrap-style:square" from="1150,15891" to="5145,15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" strokeweight=".35mm">
                <v:stroke joinstyle="miter" endcap="square"/>
              </v:line>
              <v:line id="Line 112" o:spid="_x0000_s1247" style="position:absolute;visibility:visible;mso-wrap-style:square" from="1150,16177" to="5145,16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" strokeweight=".35mm">
                <v:stroke joinstyle="miter" endcap="square"/>
              </v:line>
              <v:shapetype id="_x0000_t202" coordsize="21600,21600" o:spt="202" path="m,l,21600r21600,l21600,xe">
                <v:stroke joinstyle="miter"/>
                <v:path gradientshapeok="t" o:connecttype="rect"/>
              </v:shapetype>
              <v:shape id="Text Box 20" o:spid="_x0000_s1248" type="#_x0000_t202" style="position:absolute;left:1172;top:14772;width:46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" filled="f" stroked="f" strokecolor="#3465a4">
                <v:stroke joinstyle="round"/>
                <v:textbox inset=".35mm,.35mm,.35mm,.35mm">
                  <w:txbxContent>
                    <w:p w14:paraId="00169198" w14:textId="77777777" w:rsidR="00F10331" w:rsidRPr="00B157E7" w:rsidRDefault="00F10331" w:rsidP="00BD5D48">
                      <w:pPr>
                        <w:spacing w:line="200" w:lineRule="exact"/>
                        <w:jc w:val="center"/>
                        <w:rPr>
                          <w:iCs/>
                          <w:sz w:val="18"/>
                          <w:szCs w:val="18"/>
                        </w:rPr>
                      </w:pPr>
                      <w:proofErr w:type="spellStart"/>
                      <w:r w:rsidRPr="00B157E7">
                        <w:rPr>
                          <w:iCs/>
                          <w:sz w:val="18"/>
                          <w:szCs w:val="18"/>
                        </w:rPr>
                        <w:t>Зм</w:t>
                      </w:r>
                      <w:proofErr w:type="spellEnd"/>
                      <w:r w:rsidRPr="00B157E7">
                        <w:rPr>
                          <w:iCs/>
                          <w:sz w:val="18"/>
                          <w:szCs w:val="18"/>
                        </w:rPr>
                        <w:t>.</w:t>
                      </w:r>
                    </w:p>
                  </w:txbxContent>
                </v:textbox>
              </v:shape>
              <v:shape id="Text Box 21" o:spid="_x0000_s1249" type="#_x0000_t202" style="position:absolute;left:1696;top:14772;width:57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" filled="f" stroked="f" strokecolor="#3465a4">
                <v:stroke joinstyle="round"/>
                <v:textbox inset=".35mm,.35mm,.35mm,.35mm">
                  <w:txbxContent>
                    <w:p w14:paraId="7CDC346E" w14:textId="77777777" w:rsidR="00F10331" w:rsidRPr="00B157E7" w:rsidRDefault="00F10331" w:rsidP="00BD5D48">
                      <w:pPr>
                        <w:spacing w:line="200" w:lineRule="exact"/>
                        <w:jc w:val="center"/>
                        <w:rPr>
                          <w:iCs/>
                          <w:sz w:val="18"/>
                          <w:szCs w:val="18"/>
                        </w:rPr>
                      </w:pPr>
                      <w:proofErr w:type="spellStart"/>
                      <w:r w:rsidRPr="00B157E7">
                        <w:rPr>
                          <w:iCs/>
                          <w:sz w:val="18"/>
                          <w:szCs w:val="18"/>
                        </w:rPr>
                        <w:t>Арк</w:t>
                      </w:r>
                      <w:proofErr w:type="spellEnd"/>
                      <w:r w:rsidRPr="00B157E7">
                        <w:rPr>
                          <w:iCs/>
                          <w:sz w:val="18"/>
                          <w:szCs w:val="18"/>
                        </w:rPr>
                        <w:t>.</w:t>
                      </w:r>
                    </w:p>
                  </w:txbxContent>
                </v:textbox>
              </v:shape>
              <v:shape id="Text Box 22" o:spid="_x0000_s1250" type="#_x0000_t202" style="position:absolute;left:2332;top:14772;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" filled="f" stroked="f" strokecolor="#3465a4">
                <v:stroke joinstyle="round"/>
                <v:textbox inset=".35mm,.35mm,.35mm,.35mm">
                  <w:txbxContent>
                    <w:p w14:paraId="26D4535B" w14:textId="77777777" w:rsidR="00F10331" w:rsidRPr="00B157E7" w:rsidRDefault="00F10331" w:rsidP="00BD5D48">
                      <w:pPr>
                        <w:spacing w:line="200" w:lineRule="exact"/>
                        <w:ind w:firstLine="0"/>
                        <w:jc w:val="center"/>
                        <w:rPr>
                          <w:iCs/>
                          <w:sz w:val="18"/>
                          <w:szCs w:val="18"/>
                        </w:rPr>
                      </w:pPr>
                      <w:r w:rsidRPr="00B157E7">
                        <w:rPr>
                          <w:iCs/>
                          <w:sz w:val="18"/>
                          <w:szCs w:val="18"/>
                        </w:rPr>
                        <w:t xml:space="preserve">№ </w:t>
                      </w:r>
                      <w:proofErr w:type="spellStart"/>
                      <w:r w:rsidRPr="00B157E7">
                        <w:rPr>
                          <w:iCs/>
                          <w:sz w:val="18"/>
                          <w:szCs w:val="18"/>
                        </w:rPr>
                        <w:t>докум</w:t>
                      </w:r>
                      <w:proofErr w:type="spellEnd"/>
                      <w:r w:rsidRPr="00B157E7">
                        <w:rPr>
                          <w:iCs/>
                          <w:sz w:val="18"/>
                          <w:szCs w:val="18"/>
                        </w:rPr>
                        <w:t>.</w:t>
                      </w:r>
                    </w:p>
                  </w:txbxContent>
                </v:textbox>
              </v:shape>
              <v:shape id="Text Box 23" o:spid="_x0000_s1251" type="#_x0000_t202" style="position:absolute;left:3758;top:14772;width:80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" filled="f" stroked="f" strokecolor="#3465a4">
                <v:stroke joinstyle="round"/>
                <v:textbox inset=".35mm,.35mm,.35mm,.35mm">
                  <w:txbxContent>
                    <w:p w14:paraId="3A8E80D5" w14:textId="77777777" w:rsidR="00F10331" w:rsidRPr="00B157E7" w:rsidRDefault="00F10331" w:rsidP="00BD5D48">
                      <w:pPr>
                        <w:spacing w:line="200" w:lineRule="exact"/>
                        <w:ind w:firstLine="0"/>
                        <w:jc w:val="center"/>
                        <w:rPr>
                          <w:iCs/>
                          <w:sz w:val="18"/>
                          <w:szCs w:val="18"/>
                        </w:rPr>
                      </w:pPr>
                      <w:proofErr w:type="spellStart"/>
                      <w:r w:rsidRPr="00B157E7">
                        <w:rPr>
                          <w:iCs/>
                          <w:sz w:val="18"/>
                          <w:szCs w:val="18"/>
                        </w:rPr>
                        <w:t>Підпис</w:t>
                      </w:r>
                      <w:proofErr w:type="spellEnd"/>
                    </w:p>
                  </w:txbxContent>
                </v:textbox>
              </v:shape>
              <v:shape id="Text Box 24" o:spid="_x0000_s1252" type="#_x0000_t202" style="position:absolute;left:4593;top:14772;width:52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" filled="f" stroked="f" strokecolor="#3465a4">
                <v:stroke joinstyle="round"/>
                <v:textbox inset=".35mm,.35mm,.35mm,.35mm">
                  <w:txbxContent>
                    <w:p w14:paraId="07F13CC1" w14:textId="77777777" w:rsidR="00F10331" w:rsidRPr="00B157E7" w:rsidRDefault="00F10331" w:rsidP="00BD5D48">
                      <w:pPr>
                        <w:spacing w:line="200" w:lineRule="exact"/>
                        <w:ind w:right="-371" w:firstLine="0"/>
                        <w:rPr>
                          <w:iCs/>
                          <w:sz w:val="18"/>
                          <w:szCs w:val="18"/>
                        </w:rPr>
                      </w:pPr>
                      <w:r>
                        <w:rPr>
                          <w:iCs/>
                          <w:sz w:val="18"/>
                          <w:szCs w:val="18"/>
                          <w:lang w:val="uk-UA"/>
                        </w:rPr>
                        <w:t xml:space="preserve"> </w:t>
                      </w:r>
                      <w:proofErr w:type="spellStart"/>
                      <w:r w:rsidRPr="00B157E7">
                        <w:rPr>
                          <w:iCs/>
                          <w:sz w:val="18"/>
                          <w:szCs w:val="18"/>
                        </w:rPr>
                        <w:t>Дата</w:t>
                      </w:r>
                      <w:proofErr w:type="spellEnd"/>
                    </w:p>
                  </w:txbxContent>
                </v:textbox>
              </v:shape>
              <v:shape id="Text Box 25" o:spid="_x0000_s1253" type="#_x0000_t202" style="position:absolute;left:9497;top:15052;width:77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" filled="f" stroked="f" strokecolor="#3465a4">
                <v:stroke joinstyle="round"/>
                <v:textbox inset=".35mm,.35mm,.35mm,.35mm">
                  <w:txbxContent>
                    <w:p w14:paraId="4CB475A1" w14:textId="77777777" w:rsidR="00F10331" w:rsidRPr="00B157E7" w:rsidRDefault="00F10331" w:rsidP="00BD5D48">
                      <w:pPr>
                        <w:spacing w:line="200" w:lineRule="exact"/>
                        <w:ind w:firstLine="0"/>
                        <w:jc w:val="center"/>
                        <w:rPr>
                          <w:iCs/>
                          <w:sz w:val="18"/>
                          <w:szCs w:val="18"/>
                        </w:rPr>
                      </w:pPr>
                      <w:proofErr w:type="spellStart"/>
                      <w:r w:rsidRPr="00B157E7">
                        <w:rPr>
                          <w:iCs/>
                          <w:sz w:val="18"/>
                          <w:szCs w:val="18"/>
                        </w:rPr>
                        <w:t>Аркуш</w:t>
                      </w:r>
                      <w:proofErr w:type="spellEnd"/>
                    </w:p>
                  </w:txbxContent>
                </v:textbox>
              </v:shape>
              <v:shape id="_x0000_s1254" type="#_x0000_t202" style="position:absolute;left:9497;top:15347;width:77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" filled="f" stroked="f" strokecolor="#3465a4">
                <v:stroke joinstyle="round"/>
                <v:textbox inset=".35mm,.35mm,.35mm,.35mm">
                  <w:txbxContent>
                    <w:p w14:paraId="42118033" w14:textId="77777777" w:rsidR="00F10331" w:rsidRPr="00B157E7" w:rsidRDefault="00F10331" w:rsidP="00BD5D48">
                      <w:pPr>
                        <w:spacing w:line="200" w:lineRule="atLeast"/>
                        <w:ind w:firstLine="0"/>
                        <w:jc w:val="center"/>
                        <w:rPr>
                          <w:iCs/>
                          <w:sz w:val="18"/>
                          <w:szCs w:val="18"/>
                        </w:rPr>
                      </w:pPr>
                      <w:r w:rsidRPr="00B157E7">
                        <w:rPr>
                          <w:iCs/>
                          <w:sz w:val="18"/>
                          <w:szCs w:val="18"/>
                        </w:rPr>
                        <w:t>1</w:t>
                      </w:r>
                    </w:p>
                  </w:txbxContent>
                </v:textbox>
              </v:shape>
              <v:shape id="Text Box 27" o:spid="_x0000_s1255" type="#_x0000_t202" style="position:absolute;left:5165;top:14189;width:63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" filled="f" stroked="f" strokecolor="#3465a4">
                <v:stroke joinstyle="round"/>
                <v:textbox inset=".35mm,.35mm,.35mm,.35mm">
                  <w:txbxContent>
                    <w:p w14:paraId="346FEEC8" w14:textId="3DAA651D" w:rsidR="00F10331" w:rsidRPr="00240CCC" w:rsidRDefault="00F10331" w:rsidP="00BD5D48">
                      <w:pPr>
                        <w:spacing w:before="240" w:after="60" w:line="340" w:lineRule="exact"/>
                        <w:jc w:val="center"/>
                        <w:rPr>
                          <w:bCs/>
                          <w:iCs/>
                          <w:sz w:val="36"/>
                          <w:szCs w:val="36"/>
                          <w:lang w:val="uk-UA"/>
                        </w:rPr>
                      </w:pPr>
                      <w:r w:rsidRPr="004817BF">
                        <w:rPr>
                          <w:bCs/>
                          <w:iCs/>
                          <w:sz w:val="36"/>
                          <w:szCs w:val="36"/>
                        </w:rPr>
                        <w:t>ІАЛЦ.467200</w:t>
                      </w:r>
                      <w:r>
                        <w:rPr>
                          <w:bCs/>
                          <w:iCs/>
                          <w:sz w:val="36"/>
                          <w:szCs w:val="36"/>
                        </w:rPr>
                        <w:t>.00</w:t>
                      </w:r>
                      <w:r>
                        <w:rPr>
                          <w:bCs/>
                          <w:iCs/>
                          <w:sz w:val="36"/>
                          <w:szCs w:val="36"/>
                          <w:lang w:val="uk-UA"/>
                        </w:rPr>
                        <w:t>4</w:t>
                      </w:r>
                      <w:r>
                        <w:rPr>
                          <w:bCs/>
                          <w:iCs/>
                          <w:sz w:val="36"/>
                          <w:szCs w:val="36"/>
                        </w:rPr>
                        <w:t xml:space="preserve"> </w:t>
                      </w:r>
                      <w:r>
                        <w:rPr>
                          <w:bCs/>
                          <w:iCs/>
                          <w:sz w:val="36"/>
                          <w:szCs w:val="36"/>
                          <w:lang w:val="uk-UA"/>
                        </w:rPr>
                        <w:t>Д1</w:t>
                      </w:r>
                    </w:p>
                  </w:txbxContent>
                </v:textbox>
              </v:shape>
              <v:line id="Line 121" o:spid="_x0000_s1256" style="position:absolute;visibility:visible;mso-wrap-style:square" from="1151,15032" to="11621,15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" strokeweight=".71mm">
                <v:stroke joinstyle="miter" endcap="square"/>
              </v:line>
              <v:line id="Line 122" o:spid="_x0000_s1257" style="position:absolute;visibility:visible;mso-wrap-style:square" from="1158,14747" to="5153,1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" strokeweight=".71mm">
                <v:stroke joinstyle="miter" endcap="square"/>
              </v:line>
              <v:line id="Line 123" o:spid="_x0000_s1258" style="position:absolute;visibility:visible;mso-wrap-style:square" from="1150,14459" to="514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" strokeweight=".35mm">
                <v:stroke joinstyle="miter" endcap="square"/>
              </v:line>
              <v:line id="Line 124" o:spid="_x0000_s1259" style="position:absolute;visibility:visible;mso-wrap-style:square" from="1150,15603" to="5145,15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" strokeweight=".35mm">
                <v:stroke joinstyle="miter" endcap="square"/>
              </v:line>
              <v:line id="Line 125" o:spid="_x0000_s1260" style="position:absolute;visibility:visible;mso-wrap-style:square" from="1150,15316" to="5145,15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" strokeweight=".35mm">
                <v:stroke joinstyle="miter" endcap="square"/>
              </v:line>
              <v:group id="Group 126" o:spid="_x0000_s1261" style="position:absolute;left:1165;top:15059;width:2517;height:251" coordorigin="1165,15059" coordsize="251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">
                <v:shape id="Text Box 34" o:spid="_x0000_s1262" type="#_x0000_t202" style="position:absolute;left:1165;top:15059;width:111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" filled="f" stroked="f" strokecolor="#3465a4">
                  <v:stroke joinstyle="round"/>
                  <v:textbox inset=".35mm,.35mm,.35mm,.35mm">
                    <w:txbxContent>
                      <w:p w14:paraId="452848B8" w14:textId="77777777" w:rsidR="00F10331" w:rsidRPr="00B157E7" w:rsidRDefault="00F10331" w:rsidP="00BD5D48">
                        <w:pPr>
                          <w:spacing w:line="200" w:lineRule="exact"/>
                          <w:ind w:firstLine="0"/>
                        </w:pPr>
                        <w:r w:rsidRPr="00B157E7">
                          <w:rPr>
                            <w:iCs/>
                            <w:sz w:val="18"/>
                            <w:szCs w:val="18"/>
                          </w:rPr>
                          <w:t xml:space="preserve"> </w:t>
                        </w:r>
                        <w:proofErr w:type="spellStart"/>
                        <w:r w:rsidRPr="00B157E7">
                          <w:rPr>
                            <w:iCs/>
                            <w:sz w:val="18"/>
                            <w:szCs w:val="18"/>
                          </w:rPr>
                          <w:t>Розробив</w:t>
                        </w:r>
                        <w:proofErr w:type="spellEnd"/>
                        <w:r w:rsidRPr="00B157E7">
                          <w:rPr>
                            <w:iCs/>
                            <w:sz w:val="18"/>
                            <w:szCs w:val="18"/>
                          </w:rPr>
                          <w:tab/>
                        </w:r>
                      </w:p>
                    </w:txbxContent>
                  </v:textbox>
                </v:shape>
                <v:shape id="Text Box 35" o:spid="_x0000_s1263" type="#_x0000_t202" style="position:absolute;left:2332;top:15059;width:134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" filled="f" stroked="f" strokecolor="#3465a4">
                  <v:stroke joinstyle="round"/>
                  <v:textbox inset=".35mm,.35mm,.35mm,.35mm">
                    <w:txbxContent>
                      <w:p w14:paraId="357AA16C" w14:textId="4810A896" w:rsidR="00F10331" w:rsidRPr="0048440F" w:rsidRDefault="00F10331" w:rsidP="00240CCC">
                        <w:pPr>
                          <w:spacing w:line="200" w:lineRule="exact"/>
                          <w:ind w:firstLine="0"/>
                          <w:jc w:val="center"/>
                          <w:rPr>
                            <w:sz w:val="16"/>
                            <w:szCs w:val="14"/>
                            <w:lang w:val="uk-UA"/>
                          </w:rPr>
                        </w:pPr>
                        <w:proofErr w:type="spellStart"/>
                        <w:r>
                          <w:rPr>
                            <w:sz w:val="18"/>
                            <w:szCs w:val="16"/>
                            <w:lang w:val="uk-UA"/>
                          </w:rPr>
                          <w:t>Герега</w:t>
                        </w:r>
                        <w:proofErr w:type="spellEnd"/>
                        <w:r>
                          <w:rPr>
                            <w:sz w:val="18"/>
                            <w:szCs w:val="16"/>
                            <w:lang w:val="uk-UA"/>
                          </w:rPr>
                          <w:t xml:space="preserve"> Б. Д.</w:t>
                        </w:r>
                      </w:p>
                    </w:txbxContent>
                  </v:textbox>
                </v:shape>
              </v:group>
              <v:group id="Group 129" o:spid="_x0000_s1264" style="position:absolute;left:1165;top:15341;width:2517;height:250" coordorigin="1165,15341"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">
                <v:shape id="Text Box 37" o:spid="_x0000_s1265" type="#_x0000_t202" style="position:absolute;left:1165;top:15341;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" filled="f" stroked="f" strokecolor="#3465a4">
                  <v:stroke joinstyle="round"/>
                  <v:textbox inset=".35mm,.35mm,.35mm,.35mm">
                    <w:txbxContent>
                      <w:p w14:paraId="3C8F7943" w14:textId="77777777" w:rsidR="00F10331" w:rsidRPr="00B157E7" w:rsidRDefault="00F10331" w:rsidP="00BD5D48">
                        <w:pPr>
                          <w:spacing w:line="200" w:lineRule="exact"/>
                          <w:ind w:firstLine="0"/>
                          <w:rPr>
                            <w:iCs/>
                            <w:sz w:val="18"/>
                            <w:szCs w:val="18"/>
                          </w:rPr>
                        </w:pPr>
                        <w:r w:rsidRPr="00B157E7">
                          <w:rPr>
                            <w:iCs/>
                            <w:sz w:val="18"/>
                            <w:szCs w:val="18"/>
                          </w:rPr>
                          <w:t xml:space="preserve"> </w:t>
                        </w:r>
                        <w:proofErr w:type="spellStart"/>
                        <w:r w:rsidRPr="00B157E7">
                          <w:rPr>
                            <w:iCs/>
                            <w:sz w:val="18"/>
                            <w:szCs w:val="18"/>
                          </w:rPr>
                          <w:t>Перевірив</w:t>
                        </w:r>
                        <w:proofErr w:type="spellEnd"/>
                      </w:p>
                    </w:txbxContent>
                  </v:textbox>
                </v:shape>
                <v:shape id="Text Box 38" o:spid="_x0000_s1266" type="#_x0000_t202" style="position:absolute;left:2332;top:15341;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" filled="f" stroked="f" strokecolor="#3465a4">
                  <v:stroke joinstyle="round"/>
                  <v:textbox inset=".35mm,.35mm,.35mm,.35mm">
                    <w:txbxContent>
                      <w:p w14:paraId="672BCEB0" w14:textId="77777777" w:rsidR="00F10331" w:rsidRPr="001746BE" w:rsidRDefault="00F10331" w:rsidP="00BD5D48">
                        <w:pPr>
                          <w:spacing w:line="200" w:lineRule="exact"/>
                          <w:ind w:firstLine="0"/>
                          <w:rPr>
                            <w:sz w:val="18"/>
                            <w:szCs w:val="16"/>
                            <w:lang w:val="uk-UA"/>
                          </w:rPr>
                        </w:pPr>
                        <w:r w:rsidRPr="00B157E7">
                          <w:rPr>
                            <w:iCs/>
                            <w:sz w:val="18"/>
                            <w:szCs w:val="16"/>
                          </w:rPr>
                          <w:t xml:space="preserve"> </w:t>
                        </w:r>
                        <w:proofErr w:type="spellStart"/>
                        <w:r>
                          <w:rPr>
                            <w:iCs/>
                            <w:sz w:val="18"/>
                            <w:szCs w:val="16"/>
                            <w:lang w:val="uk-UA"/>
                          </w:rPr>
                          <w:t>Волокита</w:t>
                        </w:r>
                        <w:proofErr w:type="spellEnd"/>
                        <w:r>
                          <w:rPr>
                            <w:iCs/>
                            <w:sz w:val="18"/>
                            <w:szCs w:val="16"/>
                            <w:lang w:val="uk-UA"/>
                          </w:rPr>
                          <w:t xml:space="preserve"> А. М.</w:t>
                        </w:r>
                      </w:p>
                    </w:txbxContent>
                  </v:textbox>
                </v:shape>
              </v:group>
              <v:group id="Group 132" o:spid="_x0000_s1267" style="position:absolute;left:1165;top:15628;width:2517;height:250" coordorigin="1165,15628"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">
                <v:shape id="Text Box 40" o:spid="_x0000_s1268" type="#_x0000_t202" style="position:absolute;left:1165;top:15628;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" filled="f" stroked="f" strokecolor="#3465a4">
                  <v:stroke joinstyle="round"/>
                  <v:textbox inset=".35mm,.35mm,.35mm,.35mm">
                    <w:txbxContent>
                      <w:p w14:paraId="16A51D7E" w14:textId="77777777" w:rsidR="00F10331" w:rsidRPr="00B157E7" w:rsidRDefault="00F10331" w:rsidP="00BD5D48">
                        <w:pPr>
                          <w:spacing w:line="200" w:lineRule="exact"/>
                          <w:rPr>
                            <w:iCs/>
                            <w:sz w:val="18"/>
                            <w:szCs w:val="18"/>
                          </w:rPr>
                        </w:pPr>
                        <w:r w:rsidRPr="00B157E7">
                          <w:rPr>
                            <w:iCs/>
                            <w:sz w:val="18"/>
                            <w:szCs w:val="18"/>
                          </w:rPr>
                          <w:t xml:space="preserve"> </w:t>
                        </w:r>
                        <w:proofErr w:type="spellStart"/>
                        <w:r w:rsidRPr="00B157E7">
                          <w:rPr>
                            <w:iCs/>
                            <w:sz w:val="18"/>
                            <w:szCs w:val="18"/>
                          </w:rPr>
                          <w:t>Реценз</w:t>
                        </w:r>
                        <w:proofErr w:type="spellEnd"/>
                        <w:r w:rsidRPr="00B157E7">
                          <w:rPr>
                            <w:iCs/>
                            <w:sz w:val="18"/>
                            <w:szCs w:val="18"/>
                          </w:rPr>
                          <w:t>.</w:t>
                        </w:r>
                      </w:p>
                    </w:txbxContent>
                  </v:textbox>
                </v:shape>
                <v:shape id="Text Box 41" o:spid="_x0000_s1269" type="#_x0000_t202" style="position:absolute;left:2332;top:15628;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" filled="f" stroked="f" strokecolor="#3465a4">
                  <v:stroke joinstyle="round"/>
                  <v:textbox inset=".35mm,.35mm,.35mm,.35mm">
                    <w:txbxContent>
                      <w:p w14:paraId="57691F4C" w14:textId="77777777" w:rsidR="00F10331" w:rsidRPr="00B157E7" w:rsidRDefault="00F10331" w:rsidP="00BD5D48">
                        <w:pPr>
                          <w:rPr>
                            <w:sz w:val="18"/>
                          </w:rPr>
                        </w:pPr>
                        <w:r w:rsidRPr="00B157E7">
                          <w:rPr>
                            <w:sz w:val="18"/>
                          </w:rPr>
                          <w:t xml:space="preserve"> </w:t>
                        </w:r>
                      </w:p>
                    </w:txbxContent>
                  </v:textbox>
                </v:shape>
              </v:group>
              <v:group id="Group 135" o:spid="_x0000_s1270" style="position:absolute;left:1165;top:15907;width:2517;height:251" coordorigin="1165,15907" coordsize="251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H1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1ik8Qv8vglPQK5/AAAA//8DAFBLAQItABQABgAIAAAAIQDb4fbL7gAAAIUBAAATAAAAAAAA&#10;AAAAAAAAAAAAAABbQ29udGVudF9UeXBlc10ueG1sUEsBAi0AFAAGAAgAAAAhAFr0LFu/AAAAFQEA&#10;AAsAAAAAAAAAAAAAAAAAHwEAAF9yZWxzLy5yZWxzUEsBAi0AFAAGAAgAAAAhAASlsfXHAAAA3QAA&#10;AA8AAAAAAAAAAAAAAAAABwIAAGRycy9kb3ducmV2LnhtbFBLBQYAAAAAAwADALcAAAD7AgAAAAA=&#10;">
                <v:shape id="Text Box 43" o:spid="_x0000_s1271" type="#_x0000_t202" style="position:absolute;left:1165;top:15907;width:111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" filled="f" stroked="f" strokecolor="#3465a4">
                  <v:stroke joinstyle="round"/>
                  <v:textbox inset=".35mm,.35mm,.35mm,.35mm">
                    <w:txbxContent>
                      <w:p w14:paraId="76E28D1C" w14:textId="77777777" w:rsidR="00F10331" w:rsidRPr="00B157E7" w:rsidRDefault="00F10331" w:rsidP="00BD5D48">
                        <w:pPr>
                          <w:spacing w:line="200" w:lineRule="exact"/>
                          <w:ind w:firstLine="0"/>
                          <w:rPr>
                            <w:iCs/>
                            <w:sz w:val="18"/>
                            <w:szCs w:val="18"/>
                          </w:rPr>
                        </w:pPr>
                        <w:r w:rsidRPr="00B157E7">
                          <w:rPr>
                            <w:iCs/>
                            <w:sz w:val="18"/>
                            <w:szCs w:val="18"/>
                          </w:rPr>
                          <w:t xml:space="preserve"> Н. </w:t>
                        </w:r>
                        <w:proofErr w:type="spellStart"/>
                        <w:r w:rsidRPr="00B157E7">
                          <w:rPr>
                            <w:iCs/>
                            <w:sz w:val="18"/>
                            <w:szCs w:val="18"/>
                          </w:rPr>
                          <w:t>Контр</w:t>
                        </w:r>
                        <w:proofErr w:type="spellEnd"/>
                        <w:r w:rsidRPr="00B157E7">
                          <w:rPr>
                            <w:iCs/>
                            <w:sz w:val="18"/>
                            <w:szCs w:val="18"/>
                          </w:rPr>
                          <w:t>.</w:t>
                        </w:r>
                      </w:p>
                    </w:txbxContent>
                  </v:textbox>
                </v:shape>
                <v:shape id="Text Box 44" o:spid="_x0000_s1272" type="#_x0000_t202" style="position:absolute;left:2332;top:15907;width:134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" filled="f" stroked="f" strokecolor="#3465a4">
                  <v:stroke joinstyle="round"/>
                  <v:textbox inset=".35mm,.35mm,.35mm,.35mm">
                    <w:txbxContent>
                      <w:p w14:paraId="6C4C5797" w14:textId="77777777" w:rsidR="00F10331" w:rsidRPr="00B157E7" w:rsidRDefault="00F10331" w:rsidP="00BD5D48">
                        <w:pPr>
                          <w:ind w:firstLine="0"/>
                          <w:rPr>
                            <w:sz w:val="18"/>
                          </w:rPr>
                        </w:pPr>
                        <w:r w:rsidRPr="00B157E7">
                          <w:rPr>
                            <w:sz w:val="18"/>
                          </w:rPr>
                          <w:t xml:space="preserve"> </w:t>
                        </w:r>
                        <w:proofErr w:type="spellStart"/>
                        <w:r>
                          <w:rPr>
                            <w:sz w:val="18"/>
                          </w:rPr>
                          <w:t>Сімоненко</w:t>
                        </w:r>
                        <w:proofErr w:type="spellEnd"/>
                        <w:r>
                          <w:rPr>
                            <w:sz w:val="18"/>
                          </w:rPr>
                          <w:t xml:space="preserve"> В. П.</w:t>
                        </w:r>
                      </w:p>
                    </w:txbxContent>
                  </v:textbox>
                </v:shape>
              </v:group>
              <v:group id="Group 138" o:spid="_x0000_s1273" style="position:absolute;left:1165;top:16188;width:2517;height:250" coordorigin="1165,16188"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">
                <v:shape id="Text Box 46" o:spid="_x0000_s1274" type="#_x0000_t202" style="position:absolute;left:1165;top:16188;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" filled="f" stroked="f" strokecolor="#3465a4">
                  <v:stroke joinstyle="round"/>
                  <v:textbox inset=".35mm,.35mm,.35mm,.35mm">
                    <w:txbxContent>
                      <w:p w14:paraId="47C935C3" w14:textId="77777777" w:rsidR="00F10331" w:rsidRPr="00B157E7" w:rsidRDefault="00F10331" w:rsidP="00BD5D48">
                        <w:pPr>
                          <w:spacing w:line="200" w:lineRule="exact"/>
                          <w:ind w:firstLine="0"/>
                          <w:rPr>
                            <w:iCs/>
                            <w:sz w:val="18"/>
                            <w:szCs w:val="18"/>
                          </w:rPr>
                        </w:pPr>
                        <w:r w:rsidRPr="00B157E7">
                          <w:rPr>
                            <w:iCs/>
                            <w:sz w:val="18"/>
                            <w:szCs w:val="18"/>
                          </w:rPr>
                          <w:t xml:space="preserve"> </w:t>
                        </w:r>
                        <w:proofErr w:type="spellStart"/>
                        <w:r w:rsidRPr="00B157E7">
                          <w:rPr>
                            <w:iCs/>
                            <w:sz w:val="18"/>
                            <w:szCs w:val="18"/>
                          </w:rPr>
                          <w:t>Затвердив</w:t>
                        </w:r>
                        <w:proofErr w:type="spellEnd"/>
                      </w:p>
                    </w:txbxContent>
                  </v:textbox>
                </v:shape>
                <v:shape id="Text Box 47" o:spid="_x0000_s1275" type="#_x0000_t202" style="position:absolute;left:2332;top:16188;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" filled="f" stroked="f" strokecolor="#3465a4">
                  <v:stroke joinstyle="round"/>
                  <v:textbox inset=".35mm,.35mm,.35mm,.35mm">
                    <w:txbxContent>
                      <w:p w14:paraId="0D206810" w14:textId="77777777" w:rsidR="00F10331" w:rsidRPr="00172616" w:rsidRDefault="00F10331" w:rsidP="00BD5D48">
                        <w:pPr>
                          <w:ind w:firstLine="0"/>
                          <w:rPr>
                            <w:sz w:val="18"/>
                            <w:lang w:val="uk-UA"/>
                          </w:rPr>
                        </w:pPr>
                        <w:r w:rsidRPr="00B157E7">
                          <w:rPr>
                            <w:sz w:val="18"/>
                          </w:rPr>
                          <w:t xml:space="preserve"> </w:t>
                        </w:r>
                      </w:p>
                    </w:txbxContent>
                  </v:textbox>
                </v:shape>
              </v:group>
              <v:line id="Line 141" o:spid="_x0000_s1276" style="position:absolute;visibility:visible;mso-wrap-style:square" from="8596,15037" to="8596,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" strokeweight=".71mm">
                <v:stroke joinstyle="miter" endcap="square"/>
              </v:line>
              <v:shape id="Text Box 49" o:spid="_x0000_s1277" type="#_x0000_t202" style="position:absolute;left:5165;top:15020;width:3406;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" filled="f" stroked="f" strokecolor="#3465a4">
                <v:stroke joinstyle="round"/>
                <v:textbox inset=".35mm,.35mm,.35mm,.35mm">
                  <w:txbxContent>
                    <w:p w14:paraId="5ADCC660" w14:textId="77777777" w:rsidR="00F10331" w:rsidRDefault="00F10331" w:rsidP="00BD5D48">
                      <w:pPr>
                        <w:spacing w:line="240" w:lineRule="auto"/>
                        <w:ind w:left="284" w:firstLine="0"/>
                        <w:jc w:val="center"/>
                        <w:rPr>
                          <w:b/>
                          <w:iCs/>
                          <w:sz w:val="20"/>
                          <w:lang w:val="uk-UA"/>
                        </w:rPr>
                      </w:pPr>
                      <w:r w:rsidRPr="00240CCC">
                        <w:rPr>
                          <w:b/>
                          <w:iCs/>
                          <w:sz w:val="20"/>
                          <w:lang w:val="uk-UA"/>
                        </w:rPr>
                        <w:t>Еволюційні</w:t>
                      </w:r>
                      <w:r>
                        <w:rPr>
                          <w:b/>
                          <w:iCs/>
                          <w:sz w:val="20"/>
                          <w:lang w:val="uk-UA"/>
                        </w:rPr>
                        <w:t xml:space="preserve"> алгоритми глобальної пошукової</w:t>
                      </w:r>
                    </w:p>
                    <w:p w14:paraId="2F44E8B5" w14:textId="62B33161" w:rsidR="00F10331" w:rsidRPr="00374748" w:rsidRDefault="00F10331" w:rsidP="00BD5D48">
                      <w:pPr>
                        <w:spacing w:line="240" w:lineRule="auto"/>
                        <w:ind w:left="284" w:firstLine="0"/>
                        <w:jc w:val="center"/>
                        <w:rPr>
                          <w:b/>
                          <w:iCs/>
                          <w:sz w:val="20"/>
                          <w:lang w:val="uk-UA"/>
                        </w:rPr>
                      </w:pPr>
                      <w:r w:rsidRPr="00240CCC">
                        <w:rPr>
                          <w:b/>
                          <w:iCs/>
                          <w:sz w:val="20"/>
                          <w:lang w:val="uk-UA"/>
                        </w:rPr>
                        <w:t>оптимізації</w:t>
                      </w:r>
                    </w:p>
                    <w:p w14:paraId="01A038C1" w14:textId="67BAF45F" w:rsidR="00F10331" w:rsidRPr="00C72A86" w:rsidRDefault="00F10331" w:rsidP="00240CCC">
                      <w:pPr>
                        <w:spacing w:line="240" w:lineRule="auto"/>
                        <w:ind w:left="284" w:firstLine="0"/>
                        <w:jc w:val="center"/>
                        <w:rPr>
                          <w:lang w:val="ru-RU"/>
                        </w:rPr>
                      </w:pPr>
                      <w:r>
                        <w:rPr>
                          <w:iCs/>
                          <w:szCs w:val="28"/>
                          <w:lang w:val="ru-RU"/>
                        </w:rPr>
                        <w:t xml:space="preserve">Структурна схема </w:t>
                      </w:r>
                      <w:proofErr w:type="spellStart"/>
                      <w:r>
                        <w:rPr>
                          <w:iCs/>
                          <w:szCs w:val="28"/>
                          <w:lang w:val="ru-RU"/>
                        </w:rPr>
                        <w:t>системи</w:t>
                      </w:r>
                      <w:proofErr w:type="spellEnd"/>
                    </w:p>
                    <w:p w14:paraId="7AAE0526" w14:textId="77777777" w:rsidR="00F10331" w:rsidRPr="00C72A86" w:rsidRDefault="00F10331" w:rsidP="00BD5D48">
                      <w:pPr>
                        <w:tabs>
                          <w:tab w:val="center" w:pos="4677"/>
                          <w:tab w:val="right" w:pos="9355"/>
                        </w:tabs>
                        <w:rPr>
                          <w:lang w:val="ru-RU"/>
                        </w:rPr>
                      </w:pPr>
                    </w:p>
                  </w:txbxContent>
                </v:textbox>
              </v:shape>
              <v:line id="Line 143" o:spid="_x0000_s1278" style="position:absolute;visibility:visible;mso-wrap-style:square" from="8602,15319" to="11626,15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" strokeweight=".71mm">
                <v:stroke joinstyle="miter" endcap="square"/>
              </v:line>
              <v:line id="Line 144" o:spid="_x0000_s1279" style="position:absolute;visibility:visible;mso-wrap-style:square" from="8601,15604" to="11625,15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" strokeweight=".71mm">
                <v:stroke joinstyle="miter" endcap="square"/>
              </v:line>
              <v:line id="Line 145" o:spid="_x0000_s1280" style="position:absolute;visibility:visible;mso-wrap-style:square" from="10315,15037" to="10315,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" strokeweight=".71mm">
                <v:stroke joinstyle="miter" endcap="square"/>
              </v:line>
              <v:shape id="Text Box 53" o:spid="_x0000_s1281" type="#_x0000_t202" style="position:absolute;left:8640;top:15052;width:77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" filled="f" stroked="f" strokecolor="#3465a4">
                <v:stroke joinstyle="round"/>
                <v:textbox inset=".35mm,.35mm,.35mm,.35mm">
                  <w:txbxContent>
                    <w:p w14:paraId="01087620" w14:textId="77777777" w:rsidR="00F10331" w:rsidRPr="00B157E7" w:rsidRDefault="00F10331" w:rsidP="00BD5D48">
                      <w:pPr>
                        <w:spacing w:line="200" w:lineRule="exact"/>
                        <w:ind w:firstLine="0"/>
                        <w:jc w:val="center"/>
                        <w:rPr>
                          <w:iCs/>
                          <w:sz w:val="18"/>
                          <w:szCs w:val="18"/>
                        </w:rPr>
                      </w:pPr>
                      <w:proofErr w:type="spellStart"/>
                      <w:r w:rsidRPr="00B157E7">
                        <w:rPr>
                          <w:iCs/>
                          <w:sz w:val="18"/>
                          <w:szCs w:val="18"/>
                        </w:rPr>
                        <w:t>Літ</w:t>
                      </w:r>
                      <w:proofErr w:type="spellEnd"/>
                      <w:r w:rsidRPr="00B157E7">
                        <w:rPr>
                          <w:iCs/>
                          <w:sz w:val="18"/>
                          <w:szCs w:val="18"/>
                        </w:rPr>
                        <w:t>.</w:t>
                      </w:r>
                    </w:p>
                  </w:txbxContent>
                </v:textbox>
              </v:shape>
              <v:shape id="Text Box 54" o:spid="_x0000_s1282" type="#_x0000_t202" style="position:absolute;left:10362;top:15052;width:1219;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" filled="f" stroked="f" strokecolor="#3465a4">
                <v:stroke joinstyle="round"/>
                <v:textbox inset=".35mm,.35mm,.35mm,.35mm">
                  <w:txbxContent>
                    <w:p w14:paraId="3CA85742" w14:textId="77777777" w:rsidR="00F10331" w:rsidRPr="00B157E7" w:rsidRDefault="00F10331" w:rsidP="00BD5D48">
                      <w:pPr>
                        <w:spacing w:line="200" w:lineRule="atLeast"/>
                        <w:ind w:firstLine="0"/>
                        <w:jc w:val="center"/>
                        <w:rPr>
                          <w:iCs/>
                          <w:sz w:val="18"/>
                          <w:szCs w:val="18"/>
                        </w:rPr>
                      </w:pPr>
                      <w:proofErr w:type="spellStart"/>
                      <w:r w:rsidRPr="00B157E7">
                        <w:rPr>
                          <w:iCs/>
                          <w:sz w:val="18"/>
                          <w:szCs w:val="18"/>
                        </w:rPr>
                        <w:t>Аркушів</w:t>
                      </w:r>
                      <w:proofErr w:type="spellEnd"/>
                    </w:p>
                  </w:txbxContent>
                </v:textbox>
              </v:shape>
              <v:shape id="Text Box 55" o:spid="_x0000_s1283" type="#_x0000_t202" style="position:absolute;left:10369;top:15340;width:121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" filled="f" stroked="f" strokecolor="#3465a4">
                <v:stroke joinstyle="round"/>
                <v:textbox inset=".35mm,.35mm,.35mm,.35mm">
                  <w:txbxContent>
                    <w:p w14:paraId="21284A35" w14:textId="6AA87404" w:rsidR="00F10331" w:rsidRPr="00B157E7" w:rsidRDefault="00F10331" w:rsidP="00BD5D48">
                      <w:pPr>
                        <w:spacing w:line="200" w:lineRule="exact"/>
                        <w:ind w:firstLine="0"/>
                        <w:jc w:val="center"/>
                        <w:rPr>
                          <w:iCs/>
                          <w:sz w:val="18"/>
                          <w:szCs w:val="18"/>
                        </w:rPr>
                      </w:pPr>
                      <w:r>
                        <w:rPr>
                          <w:iCs/>
                          <w:sz w:val="18"/>
                          <w:szCs w:val="18"/>
                        </w:rPr>
                        <w:t>1</w:t>
                      </w:r>
                    </w:p>
                    <w:p w14:paraId="21B3A048" w14:textId="77777777" w:rsidR="00F10331" w:rsidRPr="00B157E7" w:rsidRDefault="00F10331" w:rsidP="00BD5D48">
                      <w:pPr>
                        <w:spacing w:line="200" w:lineRule="exact"/>
                        <w:rPr>
                          <w:iCs/>
                          <w:sz w:val="18"/>
                          <w:szCs w:val="18"/>
                        </w:rPr>
                      </w:pPr>
                    </w:p>
                  </w:txbxContent>
                </v:textbox>
              </v:shape>
              <v:line id="Line 149" o:spid="_x0000_s1284" style="position:absolute;visibility:visible;mso-wrap-style:square" from="8882,15325" to="8882,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" strokeweight=".35mm">
                <v:stroke joinstyle="miter" endcap="square"/>
              </v:line>
              <v:line id="Line 150" o:spid="_x0000_s1285" style="position:absolute;visibility:visible;mso-wrap-style:square" from="9169,15325" to="9169,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" strokeweight=".35mm">
                <v:stroke joinstyle="miter" endcap="square"/>
              </v:line>
              <v:shape id="Text Box 58" o:spid="_x0000_s1286" type="#_x0000_t202" style="position:absolute;left:8601;top:15665;width:294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" filled="f" stroked="f" strokecolor="#3465a4">
                <v:stroke joinstyle="round"/>
                <v:textbox inset=".35mm,.35mm,.35mm,.35mm">
                  <w:txbxContent>
                    <w:p w14:paraId="0318B982" w14:textId="630E01D3" w:rsidR="00F10331" w:rsidRPr="00D53AFC" w:rsidRDefault="00F10331" w:rsidP="00BD5D48">
                      <w:pPr>
                        <w:ind w:firstLine="0"/>
                        <w:jc w:val="center"/>
                        <w:rPr>
                          <w:iCs/>
                          <w:sz w:val="26"/>
                          <w:szCs w:val="26"/>
                          <w:lang w:val="uk-UA"/>
                        </w:rPr>
                      </w:pPr>
                      <w:r w:rsidRPr="00D53AFC">
                        <w:rPr>
                          <w:iCs/>
                          <w:sz w:val="26"/>
                          <w:szCs w:val="26"/>
                        </w:rPr>
                        <w:t>НТУУ КПІ</w:t>
                      </w:r>
                      <w:r>
                        <w:rPr>
                          <w:iCs/>
                          <w:sz w:val="26"/>
                          <w:szCs w:val="26"/>
                          <w:lang w:val="uk-UA"/>
                        </w:rPr>
                        <w:t xml:space="preserve"> ім. </w:t>
                      </w:r>
                      <w:r>
                        <w:rPr>
                          <w:iCs/>
                          <w:sz w:val="26"/>
                          <w:szCs w:val="26"/>
                          <w:lang w:val="uk-UA"/>
                        </w:rPr>
                        <w:t>Ігоря Сікорського</w:t>
                      </w:r>
                      <w:r w:rsidRPr="00D53AFC">
                        <w:rPr>
                          <w:iCs/>
                          <w:sz w:val="26"/>
                          <w:szCs w:val="26"/>
                        </w:rPr>
                        <w:t xml:space="preserve">, ФІОТ, </w:t>
                      </w:r>
                      <w:r w:rsidRPr="00D53AFC">
                        <w:rPr>
                          <w:iCs/>
                          <w:sz w:val="26"/>
                          <w:szCs w:val="26"/>
                          <w:lang w:val="uk-UA"/>
                        </w:rPr>
                        <w:t>ІП</w:t>
                      </w:r>
                      <w:r w:rsidRPr="00D53AFC">
                        <w:rPr>
                          <w:iCs/>
                          <w:sz w:val="26"/>
                          <w:szCs w:val="26"/>
                        </w:rPr>
                        <w:t>-</w:t>
                      </w:r>
                      <w:r>
                        <w:rPr>
                          <w:iCs/>
                          <w:sz w:val="26"/>
                          <w:szCs w:val="26"/>
                          <w:lang w:val="uk-UA"/>
                        </w:rPr>
                        <w:t>73</w:t>
                      </w:r>
                    </w:p>
                    <w:p w14:paraId="6691716A" w14:textId="77777777" w:rsidR="00F10331" w:rsidRPr="00C64EA1" w:rsidRDefault="00F10331" w:rsidP="00BD5D48">
                      <w:pPr>
                        <w:ind w:firstLine="0"/>
                        <w:jc w:val="center"/>
                        <w:rPr>
                          <w:iCs/>
                          <w:sz w:val="24"/>
                          <w:szCs w:val="24"/>
                          <w:lang w:val="uk-UA"/>
                        </w:rPr>
                      </w:pPr>
                    </w:p>
                  </w:txbxContent>
                </v:textbox>
              </v:shape>
              <w10:wrap anchorx="margin" anchory="margin"/>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5469E" w14:textId="2B6BF68D" w:rsidR="00F10331" w:rsidRPr="000B65A2" w:rsidRDefault="00F10331" w:rsidP="000B65A2">
    <w:pPr>
      <w:pStyle w:val="a3"/>
    </w:pPr>
    <w:r>
      <w:rPr>
        <w:noProof/>
        <w:lang w:val="ru-RU" w:eastAsia="ru-RU"/>
      </w:rPr>
      <mc:AlternateContent>
        <mc:Choice Requires="wpg">
          <w:drawing>
            <wp:anchor distT="0" distB="0" distL="0" distR="0" simplePos="0" relativeHeight="251691008" behindDoc="0" locked="0" layoutInCell="1" allowOverlap="1" wp14:anchorId="67DE3F0F" wp14:editId="7B9F8373">
              <wp:simplePos x="0" y="0"/>
              <wp:positionH relativeFrom="margin">
                <wp:posOffset>177588</wp:posOffset>
              </wp:positionH>
              <wp:positionV relativeFrom="margin">
                <wp:posOffset>-446828</wp:posOffset>
              </wp:positionV>
              <wp:extent cx="6659245" cy="10290175"/>
              <wp:effectExtent l="19050" t="0" r="46355" b="34925"/>
              <wp:wrapNone/>
              <wp:docPr id="2624" name="Группа 2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245" cy="10290175"/>
                        <a:chOff x="1145" y="260"/>
                        <a:chExt cx="10487" cy="16205"/>
                      </a:xfrm>
                    </wpg:grpSpPr>
                    <wps:wsp>
                      <wps:cNvPr id="2625" name="Rectangle 103"/>
                      <wps:cNvSpPr>
                        <a:spLocks noChangeArrowheads="1"/>
                      </wps:cNvSpPr>
                      <wps:spPr bwMode="auto">
                        <a:xfrm>
                          <a:off x="1145" y="260"/>
                          <a:ext cx="10487" cy="16203"/>
                        </a:xfrm>
                        <a:prstGeom prst="rect">
                          <a:avLst/>
                        </a:prstGeom>
                        <a:noFill/>
                        <a:ln w="255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2626" name="Line 104"/>
                      <wps:cNvCnPr>
                        <a:cxnSpLocks noChangeShapeType="1"/>
                      </wps:cNvCnPr>
                      <wps:spPr bwMode="auto">
                        <a:xfrm>
                          <a:off x="1665" y="14181"/>
                          <a:ext cx="0" cy="839"/>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27" name="Line 105"/>
                      <wps:cNvCnPr>
                        <a:cxnSpLocks noChangeShapeType="1"/>
                      </wps:cNvCnPr>
                      <wps:spPr bwMode="auto">
                        <a:xfrm>
                          <a:off x="1150" y="14173"/>
                          <a:ext cx="1047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28" name="Line 106"/>
                      <wps:cNvCnPr>
                        <a:cxnSpLocks noChangeShapeType="1"/>
                      </wps:cNvCnPr>
                      <wps:spPr bwMode="auto">
                        <a:xfrm>
                          <a:off x="2291"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29" name="Line 107"/>
                      <wps:cNvCnPr>
                        <a:cxnSpLocks noChangeShapeType="1"/>
                      </wps:cNvCnPr>
                      <wps:spPr bwMode="auto">
                        <a:xfrm>
                          <a:off x="3724"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30" name="Line 108"/>
                      <wps:cNvCnPr>
                        <a:cxnSpLocks noChangeShapeType="1"/>
                      </wps:cNvCnPr>
                      <wps:spPr bwMode="auto">
                        <a:xfrm>
                          <a:off x="4583"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31" name="Line 109"/>
                      <wps:cNvCnPr>
                        <a:cxnSpLocks noChangeShapeType="1"/>
                      </wps:cNvCnPr>
                      <wps:spPr bwMode="auto">
                        <a:xfrm>
                          <a:off x="5156" y="14181"/>
                          <a:ext cx="0" cy="226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32" name="Line 110"/>
                      <wps:cNvCnPr>
                        <a:cxnSpLocks noChangeShapeType="1"/>
                      </wps:cNvCnPr>
                      <wps:spPr bwMode="auto">
                        <a:xfrm>
                          <a:off x="9456" y="15037"/>
                          <a:ext cx="1" cy="56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33" name="Line 111"/>
                      <wps:cNvCnPr>
                        <a:cxnSpLocks noChangeShapeType="1"/>
                      </wps:cNvCnPr>
                      <wps:spPr bwMode="auto">
                        <a:xfrm>
                          <a:off x="1150" y="15891"/>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34" name="Line 112"/>
                      <wps:cNvCnPr>
                        <a:cxnSpLocks noChangeShapeType="1"/>
                      </wps:cNvCnPr>
                      <wps:spPr bwMode="auto">
                        <a:xfrm>
                          <a:off x="1150" y="16177"/>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35" name="Text Box 20"/>
                      <wps:cNvSpPr txBox="1">
                        <a:spLocks noChangeArrowheads="1"/>
                      </wps:cNvSpPr>
                      <wps:spPr bwMode="auto">
                        <a:xfrm>
                          <a:off x="1172" y="14772"/>
                          <a:ext cx="46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E0E041A" w14:textId="77777777" w:rsidR="00F10331" w:rsidRPr="00B157E7" w:rsidRDefault="00F10331" w:rsidP="000B65A2">
                            <w:pPr>
                              <w:spacing w:line="200" w:lineRule="exact"/>
                              <w:jc w:val="center"/>
                              <w:rPr>
                                <w:iCs/>
                                <w:sz w:val="18"/>
                                <w:szCs w:val="18"/>
                              </w:rPr>
                            </w:pPr>
                            <w:proofErr w:type="spellStart"/>
                            <w:r w:rsidRPr="00B157E7">
                              <w:rPr>
                                <w:iCs/>
                                <w:sz w:val="18"/>
                                <w:szCs w:val="18"/>
                              </w:rPr>
                              <w:t>Зм</w:t>
                            </w:r>
                            <w:proofErr w:type="spellEnd"/>
                            <w:r w:rsidRPr="00B157E7">
                              <w:rPr>
                                <w:iCs/>
                                <w:sz w:val="18"/>
                                <w:szCs w:val="18"/>
                              </w:rPr>
                              <w:t>.</w:t>
                            </w:r>
                          </w:p>
                        </w:txbxContent>
                      </wps:txbx>
                      <wps:bodyPr rot="0" vert="horz" wrap="square" lIns="12600" tIns="12600" rIns="12600" bIns="12600" anchor="t" anchorCtr="0">
                        <a:noAutofit/>
                      </wps:bodyPr>
                    </wps:wsp>
                    <wps:wsp>
                      <wps:cNvPr id="2636" name="Text Box 21"/>
                      <wps:cNvSpPr txBox="1">
                        <a:spLocks noChangeArrowheads="1"/>
                      </wps:cNvSpPr>
                      <wps:spPr bwMode="auto">
                        <a:xfrm>
                          <a:off x="1696" y="14772"/>
                          <a:ext cx="57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AC05D2A" w14:textId="77777777" w:rsidR="00F10331" w:rsidRPr="00B157E7" w:rsidRDefault="00F10331" w:rsidP="000B65A2">
                            <w:pPr>
                              <w:spacing w:line="200" w:lineRule="exact"/>
                              <w:jc w:val="center"/>
                              <w:rPr>
                                <w:iCs/>
                                <w:sz w:val="18"/>
                                <w:szCs w:val="18"/>
                              </w:rPr>
                            </w:pPr>
                            <w:proofErr w:type="spellStart"/>
                            <w:r w:rsidRPr="00B157E7">
                              <w:rPr>
                                <w:iCs/>
                                <w:sz w:val="18"/>
                                <w:szCs w:val="18"/>
                              </w:rPr>
                              <w:t>Арк</w:t>
                            </w:r>
                            <w:proofErr w:type="spellEnd"/>
                            <w:r w:rsidRPr="00B157E7">
                              <w:rPr>
                                <w:iCs/>
                                <w:sz w:val="18"/>
                                <w:szCs w:val="18"/>
                              </w:rPr>
                              <w:t>.</w:t>
                            </w:r>
                          </w:p>
                        </w:txbxContent>
                      </wps:txbx>
                      <wps:bodyPr rot="0" vert="horz" wrap="square" lIns="12600" tIns="12600" rIns="12600" bIns="12600" anchor="t" anchorCtr="0">
                        <a:noAutofit/>
                      </wps:bodyPr>
                    </wps:wsp>
                    <wps:wsp>
                      <wps:cNvPr id="2637" name="Text Box 22"/>
                      <wps:cNvSpPr txBox="1">
                        <a:spLocks noChangeArrowheads="1"/>
                      </wps:cNvSpPr>
                      <wps:spPr bwMode="auto">
                        <a:xfrm>
                          <a:off x="2332" y="14772"/>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0C3210C" w14:textId="77777777" w:rsidR="00F10331" w:rsidRPr="00B157E7" w:rsidRDefault="00F10331" w:rsidP="000B65A2">
                            <w:pPr>
                              <w:spacing w:line="200" w:lineRule="exact"/>
                              <w:ind w:firstLine="0"/>
                              <w:jc w:val="center"/>
                              <w:rPr>
                                <w:iCs/>
                                <w:sz w:val="18"/>
                                <w:szCs w:val="18"/>
                              </w:rPr>
                            </w:pPr>
                            <w:r w:rsidRPr="00B157E7">
                              <w:rPr>
                                <w:iCs/>
                                <w:sz w:val="18"/>
                                <w:szCs w:val="18"/>
                              </w:rPr>
                              <w:t xml:space="preserve">№ </w:t>
                            </w:r>
                            <w:proofErr w:type="spellStart"/>
                            <w:r w:rsidRPr="00B157E7">
                              <w:rPr>
                                <w:iCs/>
                                <w:sz w:val="18"/>
                                <w:szCs w:val="18"/>
                              </w:rPr>
                              <w:t>докум</w:t>
                            </w:r>
                            <w:proofErr w:type="spellEnd"/>
                            <w:r w:rsidRPr="00B157E7">
                              <w:rPr>
                                <w:iCs/>
                                <w:sz w:val="18"/>
                                <w:szCs w:val="18"/>
                              </w:rPr>
                              <w:t>.</w:t>
                            </w:r>
                          </w:p>
                        </w:txbxContent>
                      </wps:txbx>
                      <wps:bodyPr rot="0" vert="horz" wrap="square" lIns="12600" tIns="12600" rIns="12600" bIns="12600" anchor="t" anchorCtr="0">
                        <a:noAutofit/>
                      </wps:bodyPr>
                    </wps:wsp>
                    <wps:wsp>
                      <wps:cNvPr id="2638" name="Text Box 23"/>
                      <wps:cNvSpPr txBox="1">
                        <a:spLocks noChangeArrowheads="1"/>
                      </wps:cNvSpPr>
                      <wps:spPr bwMode="auto">
                        <a:xfrm>
                          <a:off x="3758" y="14772"/>
                          <a:ext cx="80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8D7AEE4" w14:textId="77777777" w:rsidR="00F10331" w:rsidRPr="00B157E7" w:rsidRDefault="00F10331" w:rsidP="000B65A2">
                            <w:pPr>
                              <w:spacing w:line="200" w:lineRule="exact"/>
                              <w:ind w:firstLine="0"/>
                              <w:jc w:val="center"/>
                              <w:rPr>
                                <w:iCs/>
                                <w:sz w:val="18"/>
                                <w:szCs w:val="18"/>
                              </w:rPr>
                            </w:pPr>
                            <w:proofErr w:type="spellStart"/>
                            <w:r w:rsidRPr="00B157E7">
                              <w:rPr>
                                <w:iCs/>
                                <w:sz w:val="18"/>
                                <w:szCs w:val="18"/>
                              </w:rPr>
                              <w:t>Підпис</w:t>
                            </w:r>
                            <w:proofErr w:type="spellEnd"/>
                          </w:p>
                        </w:txbxContent>
                      </wps:txbx>
                      <wps:bodyPr rot="0" vert="horz" wrap="square" lIns="12600" tIns="12600" rIns="12600" bIns="12600" anchor="t" anchorCtr="0">
                        <a:noAutofit/>
                      </wps:bodyPr>
                    </wps:wsp>
                    <wps:wsp>
                      <wps:cNvPr id="2639" name="Text Box 24"/>
                      <wps:cNvSpPr txBox="1">
                        <a:spLocks noChangeArrowheads="1"/>
                      </wps:cNvSpPr>
                      <wps:spPr bwMode="auto">
                        <a:xfrm>
                          <a:off x="4593" y="14772"/>
                          <a:ext cx="52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55D1907" w14:textId="77777777" w:rsidR="00F10331" w:rsidRPr="00B157E7" w:rsidRDefault="00F10331" w:rsidP="000B65A2">
                            <w:pPr>
                              <w:spacing w:line="200" w:lineRule="exact"/>
                              <w:ind w:right="-371" w:firstLine="0"/>
                              <w:rPr>
                                <w:iCs/>
                                <w:sz w:val="18"/>
                                <w:szCs w:val="18"/>
                              </w:rPr>
                            </w:pPr>
                            <w:r>
                              <w:rPr>
                                <w:iCs/>
                                <w:sz w:val="18"/>
                                <w:szCs w:val="18"/>
                                <w:lang w:val="uk-UA"/>
                              </w:rPr>
                              <w:t xml:space="preserve"> </w:t>
                            </w:r>
                            <w:proofErr w:type="spellStart"/>
                            <w:r w:rsidRPr="00B157E7">
                              <w:rPr>
                                <w:iCs/>
                                <w:sz w:val="18"/>
                                <w:szCs w:val="18"/>
                              </w:rPr>
                              <w:t>Дата</w:t>
                            </w:r>
                            <w:proofErr w:type="spellEnd"/>
                          </w:p>
                        </w:txbxContent>
                      </wps:txbx>
                      <wps:bodyPr rot="0" vert="horz" wrap="square" lIns="12600" tIns="12600" rIns="12600" bIns="12600" anchor="t" anchorCtr="0">
                        <a:noAutofit/>
                      </wps:bodyPr>
                    </wps:wsp>
                    <wps:wsp>
                      <wps:cNvPr id="2640" name="Text Box 25"/>
                      <wps:cNvSpPr txBox="1">
                        <a:spLocks noChangeArrowheads="1"/>
                      </wps:cNvSpPr>
                      <wps:spPr bwMode="auto">
                        <a:xfrm>
                          <a:off x="9497" y="15052"/>
                          <a:ext cx="77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F95DDDB" w14:textId="77777777" w:rsidR="00F10331" w:rsidRPr="00B157E7" w:rsidRDefault="00F10331" w:rsidP="000B65A2">
                            <w:pPr>
                              <w:spacing w:line="200" w:lineRule="exact"/>
                              <w:ind w:firstLine="0"/>
                              <w:jc w:val="center"/>
                              <w:rPr>
                                <w:iCs/>
                                <w:sz w:val="18"/>
                                <w:szCs w:val="18"/>
                              </w:rPr>
                            </w:pPr>
                            <w:proofErr w:type="spellStart"/>
                            <w:r w:rsidRPr="00B157E7">
                              <w:rPr>
                                <w:iCs/>
                                <w:sz w:val="18"/>
                                <w:szCs w:val="18"/>
                              </w:rPr>
                              <w:t>Аркуш</w:t>
                            </w:r>
                            <w:proofErr w:type="spellEnd"/>
                          </w:p>
                        </w:txbxContent>
                      </wps:txbx>
                      <wps:bodyPr rot="0" vert="horz" wrap="square" lIns="12600" tIns="12600" rIns="12600" bIns="12600" anchor="t" anchorCtr="0">
                        <a:noAutofit/>
                      </wps:bodyPr>
                    </wps:wsp>
                    <wps:wsp>
                      <wps:cNvPr id="2641" name="Text Box 26"/>
                      <wps:cNvSpPr txBox="1">
                        <a:spLocks noChangeArrowheads="1"/>
                      </wps:cNvSpPr>
                      <wps:spPr bwMode="auto">
                        <a:xfrm>
                          <a:off x="9497" y="15347"/>
                          <a:ext cx="772"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36D233B" w14:textId="77777777" w:rsidR="00F10331" w:rsidRPr="00B157E7" w:rsidRDefault="00F10331" w:rsidP="000B65A2">
                            <w:pPr>
                              <w:spacing w:line="200" w:lineRule="atLeast"/>
                              <w:ind w:firstLine="0"/>
                              <w:jc w:val="center"/>
                              <w:rPr>
                                <w:iCs/>
                                <w:sz w:val="18"/>
                                <w:szCs w:val="18"/>
                              </w:rPr>
                            </w:pPr>
                            <w:r w:rsidRPr="00B157E7">
                              <w:rPr>
                                <w:iCs/>
                                <w:sz w:val="18"/>
                                <w:szCs w:val="18"/>
                              </w:rPr>
                              <w:t>1</w:t>
                            </w:r>
                          </w:p>
                        </w:txbxContent>
                      </wps:txbx>
                      <wps:bodyPr rot="0" vert="horz" wrap="square" lIns="12600" tIns="12600" rIns="12600" bIns="12600" anchor="t" anchorCtr="0">
                        <a:noAutofit/>
                      </wps:bodyPr>
                    </wps:wsp>
                    <wps:wsp>
                      <wps:cNvPr id="2642" name="Text Box 27"/>
                      <wps:cNvSpPr txBox="1">
                        <a:spLocks noChangeArrowheads="1"/>
                      </wps:cNvSpPr>
                      <wps:spPr bwMode="auto">
                        <a:xfrm>
                          <a:off x="5165" y="14189"/>
                          <a:ext cx="6376" cy="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CED4DE5" w14:textId="06F467A9" w:rsidR="00F10331" w:rsidRPr="00240CCC" w:rsidRDefault="00F10331" w:rsidP="000B65A2">
                            <w:pPr>
                              <w:spacing w:before="240" w:after="60" w:line="340" w:lineRule="exact"/>
                              <w:jc w:val="center"/>
                              <w:rPr>
                                <w:bCs/>
                                <w:iCs/>
                                <w:sz w:val="36"/>
                                <w:szCs w:val="36"/>
                                <w:lang w:val="uk-UA"/>
                              </w:rPr>
                            </w:pPr>
                            <w:r w:rsidRPr="004817BF">
                              <w:rPr>
                                <w:bCs/>
                                <w:iCs/>
                                <w:sz w:val="36"/>
                                <w:szCs w:val="36"/>
                              </w:rPr>
                              <w:t>ІАЛЦ.467200</w:t>
                            </w:r>
                            <w:r>
                              <w:rPr>
                                <w:bCs/>
                                <w:iCs/>
                                <w:sz w:val="36"/>
                                <w:szCs w:val="36"/>
                              </w:rPr>
                              <w:t>.00</w:t>
                            </w:r>
                            <w:r>
                              <w:rPr>
                                <w:bCs/>
                                <w:iCs/>
                                <w:sz w:val="36"/>
                                <w:szCs w:val="36"/>
                                <w:lang w:val="uk-UA"/>
                              </w:rPr>
                              <w:t>5</w:t>
                            </w:r>
                            <w:r>
                              <w:rPr>
                                <w:bCs/>
                                <w:iCs/>
                                <w:sz w:val="36"/>
                                <w:szCs w:val="36"/>
                              </w:rPr>
                              <w:t xml:space="preserve"> </w:t>
                            </w:r>
                            <w:r>
                              <w:rPr>
                                <w:bCs/>
                                <w:iCs/>
                                <w:sz w:val="36"/>
                                <w:szCs w:val="36"/>
                                <w:lang w:val="uk-UA"/>
                              </w:rPr>
                              <w:t>Д2</w:t>
                            </w:r>
                          </w:p>
                        </w:txbxContent>
                      </wps:txbx>
                      <wps:bodyPr rot="0" vert="horz" wrap="square" lIns="12600" tIns="12600" rIns="12600" bIns="12600" anchor="t" anchorCtr="0">
                        <a:noAutofit/>
                      </wps:bodyPr>
                    </wps:wsp>
                    <wps:wsp>
                      <wps:cNvPr id="2643" name="Line 121"/>
                      <wps:cNvCnPr>
                        <a:cxnSpLocks noChangeShapeType="1"/>
                      </wps:cNvCnPr>
                      <wps:spPr bwMode="auto">
                        <a:xfrm>
                          <a:off x="1151" y="15032"/>
                          <a:ext cx="1047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44" name="Line 122"/>
                      <wps:cNvCnPr>
                        <a:cxnSpLocks noChangeShapeType="1"/>
                      </wps:cNvCnPr>
                      <wps:spPr bwMode="auto">
                        <a:xfrm>
                          <a:off x="1158" y="14747"/>
                          <a:ext cx="3995"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45" name="Line 123"/>
                      <wps:cNvCnPr>
                        <a:cxnSpLocks noChangeShapeType="1"/>
                      </wps:cNvCnPr>
                      <wps:spPr bwMode="auto">
                        <a:xfrm>
                          <a:off x="1150" y="14459"/>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46" name="Line 124"/>
                      <wps:cNvCnPr>
                        <a:cxnSpLocks noChangeShapeType="1"/>
                      </wps:cNvCnPr>
                      <wps:spPr bwMode="auto">
                        <a:xfrm>
                          <a:off x="1150" y="15603"/>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47" name="Line 125"/>
                      <wps:cNvCnPr>
                        <a:cxnSpLocks noChangeShapeType="1"/>
                      </wps:cNvCnPr>
                      <wps:spPr bwMode="auto">
                        <a:xfrm>
                          <a:off x="1150" y="15316"/>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g:grpSp>
                      <wpg:cNvPr id="2648" name="Group 126"/>
                      <wpg:cNvGrpSpPr>
                        <a:grpSpLocks/>
                      </wpg:cNvGrpSpPr>
                      <wpg:grpSpPr bwMode="auto">
                        <a:xfrm>
                          <a:off x="1165" y="15059"/>
                          <a:ext cx="2517" cy="251"/>
                          <a:chOff x="1165" y="15059"/>
                          <a:chExt cx="2517" cy="251"/>
                        </a:xfrm>
                      </wpg:grpSpPr>
                      <wps:wsp>
                        <wps:cNvPr id="2649" name="Text Box 34"/>
                        <wps:cNvSpPr txBox="1">
                          <a:spLocks noChangeArrowheads="1"/>
                        </wps:cNvSpPr>
                        <wps:spPr bwMode="auto">
                          <a:xfrm>
                            <a:off x="1165" y="15059"/>
                            <a:ext cx="111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6D244A0" w14:textId="77777777" w:rsidR="00F10331" w:rsidRPr="00B157E7" w:rsidRDefault="00F10331" w:rsidP="000B65A2">
                              <w:pPr>
                                <w:spacing w:line="200" w:lineRule="exact"/>
                                <w:ind w:firstLine="0"/>
                              </w:pPr>
                              <w:r w:rsidRPr="00B157E7">
                                <w:rPr>
                                  <w:iCs/>
                                  <w:sz w:val="18"/>
                                  <w:szCs w:val="18"/>
                                </w:rPr>
                                <w:t xml:space="preserve"> </w:t>
                              </w:r>
                              <w:proofErr w:type="spellStart"/>
                              <w:r w:rsidRPr="00B157E7">
                                <w:rPr>
                                  <w:iCs/>
                                  <w:sz w:val="18"/>
                                  <w:szCs w:val="18"/>
                                </w:rPr>
                                <w:t>Розробив</w:t>
                              </w:r>
                              <w:proofErr w:type="spellEnd"/>
                              <w:r w:rsidRPr="00B157E7">
                                <w:rPr>
                                  <w:iCs/>
                                  <w:sz w:val="18"/>
                                  <w:szCs w:val="18"/>
                                </w:rPr>
                                <w:tab/>
                              </w:r>
                            </w:p>
                          </w:txbxContent>
                        </wps:txbx>
                        <wps:bodyPr rot="0" vert="horz" wrap="square" lIns="12600" tIns="12600" rIns="12600" bIns="12600" anchor="t" anchorCtr="0">
                          <a:noAutofit/>
                        </wps:bodyPr>
                      </wps:wsp>
                      <wps:wsp>
                        <wps:cNvPr id="2650" name="Text Box 35"/>
                        <wps:cNvSpPr txBox="1">
                          <a:spLocks noChangeArrowheads="1"/>
                        </wps:cNvSpPr>
                        <wps:spPr bwMode="auto">
                          <a:xfrm>
                            <a:off x="2332" y="15059"/>
                            <a:ext cx="13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B9F8079" w14:textId="687792E1" w:rsidR="00F10331" w:rsidRPr="0048440F" w:rsidRDefault="00F10331" w:rsidP="00240CCC">
                              <w:pPr>
                                <w:spacing w:line="200" w:lineRule="exact"/>
                                <w:ind w:firstLine="0"/>
                                <w:jc w:val="center"/>
                                <w:rPr>
                                  <w:sz w:val="16"/>
                                  <w:szCs w:val="14"/>
                                  <w:lang w:val="uk-UA"/>
                                </w:rPr>
                              </w:pPr>
                              <w:proofErr w:type="spellStart"/>
                              <w:r>
                                <w:rPr>
                                  <w:sz w:val="18"/>
                                  <w:szCs w:val="16"/>
                                  <w:lang w:val="uk-UA"/>
                                </w:rPr>
                                <w:t>Герега</w:t>
                              </w:r>
                              <w:proofErr w:type="spellEnd"/>
                              <w:r>
                                <w:rPr>
                                  <w:sz w:val="18"/>
                                  <w:szCs w:val="16"/>
                                  <w:lang w:val="uk-UA"/>
                                </w:rPr>
                                <w:t xml:space="preserve"> Б. Д.</w:t>
                              </w:r>
                            </w:p>
                          </w:txbxContent>
                        </wps:txbx>
                        <wps:bodyPr rot="0" vert="horz" wrap="square" lIns="12600" tIns="12600" rIns="12600" bIns="12600" anchor="t" anchorCtr="0">
                          <a:noAutofit/>
                        </wps:bodyPr>
                      </wps:wsp>
                    </wpg:grpSp>
                    <wpg:grpSp>
                      <wpg:cNvPr id="2651" name="Group 129"/>
                      <wpg:cNvGrpSpPr>
                        <a:grpSpLocks/>
                      </wpg:cNvGrpSpPr>
                      <wpg:grpSpPr bwMode="auto">
                        <a:xfrm>
                          <a:off x="1165" y="15341"/>
                          <a:ext cx="2517" cy="250"/>
                          <a:chOff x="1165" y="15341"/>
                          <a:chExt cx="2517" cy="250"/>
                        </a:xfrm>
                      </wpg:grpSpPr>
                      <wps:wsp>
                        <wps:cNvPr id="2652" name="Text Box 37"/>
                        <wps:cNvSpPr txBox="1">
                          <a:spLocks noChangeArrowheads="1"/>
                        </wps:cNvSpPr>
                        <wps:spPr bwMode="auto">
                          <a:xfrm>
                            <a:off x="1165" y="15341"/>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1106D55" w14:textId="77777777" w:rsidR="00F10331" w:rsidRPr="00B157E7" w:rsidRDefault="00F10331" w:rsidP="000B65A2">
                              <w:pPr>
                                <w:spacing w:line="200" w:lineRule="exact"/>
                                <w:ind w:firstLine="0"/>
                                <w:rPr>
                                  <w:iCs/>
                                  <w:sz w:val="18"/>
                                  <w:szCs w:val="18"/>
                                </w:rPr>
                              </w:pPr>
                              <w:r w:rsidRPr="00B157E7">
                                <w:rPr>
                                  <w:iCs/>
                                  <w:sz w:val="18"/>
                                  <w:szCs w:val="18"/>
                                </w:rPr>
                                <w:t xml:space="preserve"> </w:t>
                              </w:r>
                              <w:proofErr w:type="spellStart"/>
                              <w:r w:rsidRPr="00B157E7">
                                <w:rPr>
                                  <w:iCs/>
                                  <w:sz w:val="18"/>
                                  <w:szCs w:val="18"/>
                                </w:rPr>
                                <w:t>Перевірив</w:t>
                              </w:r>
                              <w:proofErr w:type="spellEnd"/>
                            </w:p>
                          </w:txbxContent>
                        </wps:txbx>
                        <wps:bodyPr rot="0" vert="horz" wrap="square" lIns="12600" tIns="12600" rIns="12600" bIns="12600" anchor="t" anchorCtr="0">
                          <a:noAutofit/>
                        </wps:bodyPr>
                      </wps:wsp>
                      <wps:wsp>
                        <wps:cNvPr id="2653" name="Text Box 38"/>
                        <wps:cNvSpPr txBox="1">
                          <a:spLocks noChangeArrowheads="1"/>
                        </wps:cNvSpPr>
                        <wps:spPr bwMode="auto">
                          <a:xfrm>
                            <a:off x="2332" y="15341"/>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E3F4BBE" w14:textId="77777777" w:rsidR="00F10331" w:rsidRPr="001746BE" w:rsidRDefault="00F10331" w:rsidP="000B65A2">
                              <w:pPr>
                                <w:spacing w:line="200" w:lineRule="exact"/>
                                <w:ind w:firstLine="0"/>
                                <w:rPr>
                                  <w:sz w:val="18"/>
                                  <w:szCs w:val="16"/>
                                  <w:lang w:val="uk-UA"/>
                                </w:rPr>
                              </w:pPr>
                              <w:r w:rsidRPr="00B157E7">
                                <w:rPr>
                                  <w:iCs/>
                                  <w:sz w:val="18"/>
                                  <w:szCs w:val="16"/>
                                </w:rPr>
                                <w:t xml:space="preserve"> </w:t>
                              </w:r>
                              <w:proofErr w:type="spellStart"/>
                              <w:r>
                                <w:rPr>
                                  <w:iCs/>
                                  <w:sz w:val="18"/>
                                  <w:szCs w:val="16"/>
                                  <w:lang w:val="uk-UA"/>
                                </w:rPr>
                                <w:t>Волокита</w:t>
                              </w:r>
                              <w:proofErr w:type="spellEnd"/>
                              <w:r>
                                <w:rPr>
                                  <w:iCs/>
                                  <w:sz w:val="18"/>
                                  <w:szCs w:val="16"/>
                                  <w:lang w:val="uk-UA"/>
                                </w:rPr>
                                <w:t xml:space="preserve"> А. М.</w:t>
                              </w:r>
                            </w:p>
                          </w:txbxContent>
                        </wps:txbx>
                        <wps:bodyPr rot="0" vert="horz" wrap="square" lIns="12600" tIns="12600" rIns="12600" bIns="12600" anchor="t" anchorCtr="0">
                          <a:noAutofit/>
                        </wps:bodyPr>
                      </wps:wsp>
                    </wpg:grpSp>
                    <wpg:grpSp>
                      <wpg:cNvPr id="2654" name="Group 132"/>
                      <wpg:cNvGrpSpPr>
                        <a:grpSpLocks/>
                      </wpg:cNvGrpSpPr>
                      <wpg:grpSpPr bwMode="auto">
                        <a:xfrm>
                          <a:off x="1165" y="15628"/>
                          <a:ext cx="2517" cy="250"/>
                          <a:chOff x="1165" y="15628"/>
                          <a:chExt cx="2517" cy="250"/>
                        </a:xfrm>
                      </wpg:grpSpPr>
                      <wps:wsp>
                        <wps:cNvPr id="2655" name="Text Box 40"/>
                        <wps:cNvSpPr txBox="1">
                          <a:spLocks noChangeArrowheads="1"/>
                        </wps:cNvSpPr>
                        <wps:spPr bwMode="auto">
                          <a:xfrm>
                            <a:off x="1165" y="15628"/>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D498738" w14:textId="77777777" w:rsidR="00F10331" w:rsidRPr="00B157E7" w:rsidRDefault="00F10331" w:rsidP="000B65A2">
                              <w:pPr>
                                <w:spacing w:line="200" w:lineRule="exact"/>
                                <w:rPr>
                                  <w:iCs/>
                                  <w:sz w:val="18"/>
                                  <w:szCs w:val="18"/>
                                </w:rPr>
                              </w:pPr>
                              <w:r w:rsidRPr="00B157E7">
                                <w:rPr>
                                  <w:iCs/>
                                  <w:sz w:val="18"/>
                                  <w:szCs w:val="18"/>
                                </w:rPr>
                                <w:t xml:space="preserve"> </w:t>
                              </w:r>
                              <w:proofErr w:type="spellStart"/>
                              <w:r w:rsidRPr="00B157E7">
                                <w:rPr>
                                  <w:iCs/>
                                  <w:sz w:val="18"/>
                                  <w:szCs w:val="18"/>
                                </w:rPr>
                                <w:t>Реценз</w:t>
                              </w:r>
                              <w:proofErr w:type="spellEnd"/>
                              <w:r w:rsidRPr="00B157E7">
                                <w:rPr>
                                  <w:iCs/>
                                  <w:sz w:val="18"/>
                                  <w:szCs w:val="18"/>
                                </w:rPr>
                                <w:t>.</w:t>
                              </w:r>
                            </w:p>
                          </w:txbxContent>
                        </wps:txbx>
                        <wps:bodyPr rot="0" vert="horz" wrap="square" lIns="12600" tIns="12600" rIns="12600" bIns="12600" anchor="t" anchorCtr="0">
                          <a:noAutofit/>
                        </wps:bodyPr>
                      </wps:wsp>
                      <wps:wsp>
                        <wps:cNvPr id="2656" name="Text Box 41"/>
                        <wps:cNvSpPr txBox="1">
                          <a:spLocks noChangeArrowheads="1"/>
                        </wps:cNvSpPr>
                        <wps:spPr bwMode="auto">
                          <a:xfrm>
                            <a:off x="2332" y="15628"/>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8D56F53" w14:textId="77777777" w:rsidR="00F10331" w:rsidRPr="00B157E7" w:rsidRDefault="00F10331" w:rsidP="000B65A2">
                              <w:pPr>
                                <w:rPr>
                                  <w:sz w:val="18"/>
                                </w:rPr>
                              </w:pPr>
                              <w:r w:rsidRPr="00B157E7">
                                <w:rPr>
                                  <w:sz w:val="18"/>
                                </w:rPr>
                                <w:t xml:space="preserve"> </w:t>
                              </w:r>
                            </w:p>
                          </w:txbxContent>
                        </wps:txbx>
                        <wps:bodyPr rot="0" vert="horz" wrap="square" lIns="12600" tIns="12600" rIns="12600" bIns="12600" anchor="t" anchorCtr="0">
                          <a:noAutofit/>
                        </wps:bodyPr>
                      </wps:wsp>
                    </wpg:grpSp>
                    <wpg:grpSp>
                      <wpg:cNvPr id="2657" name="Group 135"/>
                      <wpg:cNvGrpSpPr>
                        <a:grpSpLocks/>
                      </wpg:cNvGrpSpPr>
                      <wpg:grpSpPr bwMode="auto">
                        <a:xfrm>
                          <a:off x="1165" y="15907"/>
                          <a:ext cx="2517" cy="251"/>
                          <a:chOff x="1165" y="15907"/>
                          <a:chExt cx="2517" cy="251"/>
                        </a:xfrm>
                      </wpg:grpSpPr>
                      <wps:wsp>
                        <wps:cNvPr id="2658" name="Text Box 43"/>
                        <wps:cNvSpPr txBox="1">
                          <a:spLocks noChangeArrowheads="1"/>
                        </wps:cNvSpPr>
                        <wps:spPr bwMode="auto">
                          <a:xfrm>
                            <a:off x="1165" y="15907"/>
                            <a:ext cx="111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F1C7FEA" w14:textId="77777777" w:rsidR="00F10331" w:rsidRPr="00B157E7" w:rsidRDefault="00F10331" w:rsidP="000B65A2">
                              <w:pPr>
                                <w:spacing w:line="200" w:lineRule="exact"/>
                                <w:ind w:firstLine="0"/>
                                <w:rPr>
                                  <w:iCs/>
                                  <w:sz w:val="18"/>
                                  <w:szCs w:val="18"/>
                                </w:rPr>
                              </w:pPr>
                              <w:r w:rsidRPr="00B157E7">
                                <w:rPr>
                                  <w:iCs/>
                                  <w:sz w:val="18"/>
                                  <w:szCs w:val="18"/>
                                </w:rPr>
                                <w:t xml:space="preserve"> Н. </w:t>
                              </w:r>
                              <w:proofErr w:type="spellStart"/>
                              <w:r w:rsidRPr="00B157E7">
                                <w:rPr>
                                  <w:iCs/>
                                  <w:sz w:val="18"/>
                                  <w:szCs w:val="18"/>
                                </w:rPr>
                                <w:t>Контр</w:t>
                              </w:r>
                              <w:proofErr w:type="spellEnd"/>
                              <w:r w:rsidRPr="00B157E7">
                                <w:rPr>
                                  <w:iCs/>
                                  <w:sz w:val="18"/>
                                  <w:szCs w:val="18"/>
                                </w:rPr>
                                <w:t>.</w:t>
                              </w:r>
                            </w:p>
                          </w:txbxContent>
                        </wps:txbx>
                        <wps:bodyPr rot="0" vert="horz" wrap="square" lIns="12600" tIns="12600" rIns="12600" bIns="12600" anchor="t" anchorCtr="0">
                          <a:noAutofit/>
                        </wps:bodyPr>
                      </wps:wsp>
                      <wps:wsp>
                        <wps:cNvPr id="2659" name="Text Box 44"/>
                        <wps:cNvSpPr txBox="1">
                          <a:spLocks noChangeArrowheads="1"/>
                        </wps:cNvSpPr>
                        <wps:spPr bwMode="auto">
                          <a:xfrm>
                            <a:off x="2332" y="15907"/>
                            <a:ext cx="13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3644021" w14:textId="77777777" w:rsidR="00F10331" w:rsidRPr="00B157E7" w:rsidRDefault="00F10331" w:rsidP="000B65A2">
                              <w:pPr>
                                <w:ind w:firstLine="0"/>
                                <w:rPr>
                                  <w:sz w:val="18"/>
                                </w:rPr>
                              </w:pPr>
                              <w:r w:rsidRPr="00B157E7">
                                <w:rPr>
                                  <w:sz w:val="18"/>
                                </w:rPr>
                                <w:t xml:space="preserve"> </w:t>
                              </w:r>
                              <w:proofErr w:type="spellStart"/>
                              <w:r>
                                <w:rPr>
                                  <w:sz w:val="18"/>
                                </w:rPr>
                                <w:t>Сімоненко</w:t>
                              </w:r>
                              <w:proofErr w:type="spellEnd"/>
                              <w:r>
                                <w:rPr>
                                  <w:sz w:val="18"/>
                                </w:rPr>
                                <w:t xml:space="preserve"> В. П.</w:t>
                              </w:r>
                            </w:p>
                          </w:txbxContent>
                        </wps:txbx>
                        <wps:bodyPr rot="0" vert="horz" wrap="square" lIns="12600" tIns="12600" rIns="12600" bIns="12600" anchor="t" anchorCtr="0">
                          <a:noAutofit/>
                        </wps:bodyPr>
                      </wps:wsp>
                    </wpg:grpSp>
                    <wpg:grpSp>
                      <wpg:cNvPr id="2660" name="Group 138"/>
                      <wpg:cNvGrpSpPr>
                        <a:grpSpLocks/>
                      </wpg:cNvGrpSpPr>
                      <wpg:grpSpPr bwMode="auto">
                        <a:xfrm>
                          <a:off x="1165" y="16188"/>
                          <a:ext cx="2517" cy="250"/>
                          <a:chOff x="1165" y="16188"/>
                          <a:chExt cx="2517" cy="250"/>
                        </a:xfrm>
                      </wpg:grpSpPr>
                      <wps:wsp>
                        <wps:cNvPr id="2661" name="Text Box 46"/>
                        <wps:cNvSpPr txBox="1">
                          <a:spLocks noChangeArrowheads="1"/>
                        </wps:cNvSpPr>
                        <wps:spPr bwMode="auto">
                          <a:xfrm>
                            <a:off x="1165" y="16188"/>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7FCD8E0" w14:textId="77777777" w:rsidR="00F10331" w:rsidRPr="00B157E7" w:rsidRDefault="00F10331" w:rsidP="000B65A2">
                              <w:pPr>
                                <w:spacing w:line="200" w:lineRule="exact"/>
                                <w:ind w:firstLine="0"/>
                                <w:rPr>
                                  <w:iCs/>
                                  <w:sz w:val="18"/>
                                  <w:szCs w:val="18"/>
                                </w:rPr>
                              </w:pPr>
                              <w:r w:rsidRPr="00B157E7">
                                <w:rPr>
                                  <w:iCs/>
                                  <w:sz w:val="18"/>
                                  <w:szCs w:val="18"/>
                                </w:rPr>
                                <w:t xml:space="preserve"> </w:t>
                              </w:r>
                              <w:proofErr w:type="spellStart"/>
                              <w:r w:rsidRPr="00B157E7">
                                <w:rPr>
                                  <w:iCs/>
                                  <w:sz w:val="18"/>
                                  <w:szCs w:val="18"/>
                                </w:rPr>
                                <w:t>Затвердив</w:t>
                              </w:r>
                              <w:proofErr w:type="spellEnd"/>
                            </w:p>
                          </w:txbxContent>
                        </wps:txbx>
                        <wps:bodyPr rot="0" vert="horz" wrap="square" lIns="12600" tIns="12600" rIns="12600" bIns="12600" anchor="t" anchorCtr="0">
                          <a:noAutofit/>
                        </wps:bodyPr>
                      </wps:wsp>
                      <wps:wsp>
                        <wps:cNvPr id="2662" name="Text Box 47"/>
                        <wps:cNvSpPr txBox="1">
                          <a:spLocks noChangeArrowheads="1"/>
                        </wps:cNvSpPr>
                        <wps:spPr bwMode="auto">
                          <a:xfrm>
                            <a:off x="2332" y="16188"/>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A18EDA0" w14:textId="77777777" w:rsidR="00F10331" w:rsidRPr="00172616" w:rsidRDefault="00F10331" w:rsidP="000B65A2">
                              <w:pPr>
                                <w:ind w:firstLine="0"/>
                                <w:rPr>
                                  <w:sz w:val="18"/>
                                  <w:lang w:val="uk-UA"/>
                                </w:rPr>
                              </w:pPr>
                              <w:r w:rsidRPr="00B157E7">
                                <w:rPr>
                                  <w:sz w:val="18"/>
                                </w:rPr>
                                <w:t xml:space="preserve"> </w:t>
                              </w:r>
                            </w:p>
                          </w:txbxContent>
                        </wps:txbx>
                        <wps:bodyPr rot="0" vert="horz" wrap="square" lIns="12600" tIns="12600" rIns="12600" bIns="12600" anchor="t" anchorCtr="0">
                          <a:noAutofit/>
                        </wps:bodyPr>
                      </wps:wsp>
                    </wpg:grpSp>
                    <wps:wsp>
                      <wps:cNvPr id="2663" name="Line 141"/>
                      <wps:cNvCnPr>
                        <a:cxnSpLocks noChangeShapeType="1"/>
                      </wps:cNvCnPr>
                      <wps:spPr bwMode="auto">
                        <a:xfrm>
                          <a:off x="8596" y="15037"/>
                          <a:ext cx="0" cy="1408"/>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64" name="Text Box 49"/>
                      <wps:cNvSpPr txBox="1">
                        <a:spLocks noChangeArrowheads="1"/>
                      </wps:cNvSpPr>
                      <wps:spPr bwMode="auto">
                        <a:xfrm>
                          <a:off x="5165" y="15020"/>
                          <a:ext cx="3406"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668451B" w14:textId="77777777" w:rsidR="00F10331" w:rsidRDefault="00F10331" w:rsidP="000B65A2">
                            <w:pPr>
                              <w:spacing w:line="240" w:lineRule="auto"/>
                              <w:ind w:left="284" w:firstLine="0"/>
                              <w:jc w:val="center"/>
                              <w:rPr>
                                <w:b/>
                                <w:iCs/>
                                <w:sz w:val="20"/>
                                <w:lang w:val="uk-UA"/>
                              </w:rPr>
                            </w:pPr>
                            <w:r w:rsidRPr="00240CCC">
                              <w:rPr>
                                <w:b/>
                                <w:iCs/>
                                <w:sz w:val="20"/>
                                <w:lang w:val="uk-UA"/>
                              </w:rPr>
                              <w:t>Еволюційні</w:t>
                            </w:r>
                            <w:r>
                              <w:rPr>
                                <w:b/>
                                <w:iCs/>
                                <w:sz w:val="20"/>
                                <w:lang w:val="uk-UA"/>
                              </w:rPr>
                              <w:t xml:space="preserve"> алгоритми глобальної пошукової</w:t>
                            </w:r>
                          </w:p>
                          <w:p w14:paraId="296114AD" w14:textId="592FFA9E" w:rsidR="00F10331" w:rsidRPr="00374748" w:rsidRDefault="00F10331" w:rsidP="000B65A2">
                            <w:pPr>
                              <w:spacing w:line="240" w:lineRule="auto"/>
                              <w:ind w:left="284" w:firstLine="0"/>
                              <w:jc w:val="center"/>
                              <w:rPr>
                                <w:b/>
                                <w:iCs/>
                                <w:sz w:val="20"/>
                                <w:lang w:val="uk-UA"/>
                              </w:rPr>
                            </w:pPr>
                            <w:r w:rsidRPr="00240CCC">
                              <w:rPr>
                                <w:b/>
                                <w:iCs/>
                                <w:sz w:val="20"/>
                                <w:lang w:val="uk-UA"/>
                              </w:rPr>
                              <w:t>оптимізації</w:t>
                            </w:r>
                          </w:p>
                          <w:p w14:paraId="0C630CF0" w14:textId="6FE50EB9" w:rsidR="00F10331" w:rsidRPr="00C72A86" w:rsidRDefault="00F10331" w:rsidP="00240CCC">
                            <w:pPr>
                              <w:spacing w:line="240" w:lineRule="auto"/>
                              <w:ind w:left="284" w:firstLine="0"/>
                              <w:jc w:val="center"/>
                              <w:rPr>
                                <w:lang w:val="ru-RU"/>
                              </w:rPr>
                            </w:pPr>
                            <w:proofErr w:type="spellStart"/>
                            <w:r>
                              <w:rPr>
                                <w:iCs/>
                                <w:szCs w:val="28"/>
                                <w:lang w:val="ru-RU"/>
                              </w:rPr>
                              <w:t>Функціональна</w:t>
                            </w:r>
                            <w:proofErr w:type="spellEnd"/>
                            <w:r>
                              <w:rPr>
                                <w:iCs/>
                                <w:szCs w:val="28"/>
                                <w:lang w:val="ru-RU"/>
                              </w:rPr>
                              <w:t xml:space="preserve"> схема (</w:t>
                            </w:r>
                            <w:proofErr w:type="spellStart"/>
                            <w:r>
                              <w:rPr>
                                <w:iCs/>
                                <w:szCs w:val="28"/>
                                <w:lang w:val="ru-RU"/>
                              </w:rPr>
                              <w:t>діаграма</w:t>
                            </w:r>
                            <w:proofErr w:type="spellEnd"/>
                            <w:r>
                              <w:rPr>
                                <w:iCs/>
                                <w:szCs w:val="28"/>
                                <w:lang w:val="ru-RU"/>
                              </w:rPr>
                              <w:t xml:space="preserve"> </w:t>
                            </w:r>
                            <w:proofErr w:type="spellStart"/>
                            <w:r>
                              <w:rPr>
                                <w:iCs/>
                                <w:szCs w:val="28"/>
                                <w:lang w:val="ru-RU"/>
                              </w:rPr>
                              <w:t>класів</w:t>
                            </w:r>
                            <w:proofErr w:type="spellEnd"/>
                            <w:r>
                              <w:rPr>
                                <w:iCs/>
                                <w:szCs w:val="28"/>
                                <w:lang w:val="ru-RU"/>
                              </w:rPr>
                              <w:t>)</w:t>
                            </w:r>
                          </w:p>
                          <w:p w14:paraId="4EF40FBB" w14:textId="77777777" w:rsidR="00F10331" w:rsidRPr="00C72A86" w:rsidRDefault="00F10331" w:rsidP="000B65A2">
                            <w:pPr>
                              <w:tabs>
                                <w:tab w:val="center" w:pos="4677"/>
                                <w:tab w:val="right" w:pos="9355"/>
                              </w:tabs>
                              <w:rPr>
                                <w:lang w:val="ru-RU"/>
                              </w:rPr>
                            </w:pPr>
                          </w:p>
                        </w:txbxContent>
                      </wps:txbx>
                      <wps:bodyPr rot="0" vert="horz" wrap="square" lIns="12600" tIns="12600" rIns="12600" bIns="12600" anchor="t" anchorCtr="0">
                        <a:noAutofit/>
                      </wps:bodyPr>
                    </wps:wsp>
                    <wps:wsp>
                      <wps:cNvPr id="2665" name="Line 143"/>
                      <wps:cNvCnPr>
                        <a:cxnSpLocks noChangeShapeType="1"/>
                      </wps:cNvCnPr>
                      <wps:spPr bwMode="auto">
                        <a:xfrm>
                          <a:off x="8602" y="15319"/>
                          <a:ext cx="3024"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66" name="Line 144"/>
                      <wps:cNvCnPr>
                        <a:cxnSpLocks noChangeShapeType="1"/>
                      </wps:cNvCnPr>
                      <wps:spPr bwMode="auto">
                        <a:xfrm>
                          <a:off x="8601" y="15604"/>
                          <a:ext cx="3024"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67" name="Line 145"/>
                      <wps:cNvCnPr>
                        <a:cxnSpLocks noChangeShapeType="1"/>
                      </wps:cNvCnPr>
                      <wps:spPr bwMode="auto">
                        <a:xfrm>
                          <a:off x="10315" y="15037"/>
                          <a:ext cx="0" cy="56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68" name="Text Box 53"/>
                      <wps:cNvSpPr txBox="1">
                        <a:spLocks noChangeArrowheads="1"/>
                      </wps:cNvSpPr>
                      <wps:spPr bwMode="auto">
                        <a:xfrm>
                          <a:off x="8640" y="15052"/>
                          <a:ext cx="77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40C49C9" w14:textId="77777777" w:rsidR="00F10331" w:rsidRPr="00B157E7" w:rsidRDefault="00F10331" w:rsidP="000B65A2">
                            <w:pPr>
                              <w:spacing w:line="200" w:lineRule="exact"/>
                              <w:ind w:firstLine="0"/>
                              <w:jc w:val="center"/>
                              <w:rPr>
                                <w:iCs/>
                                <w:sz w:val="18"/>
                                <w:szCs w:val="18"/>
                              </w:rPr>
                            </w:pPr>
                            <w:proofErr w:type="spellStart"/>
                            <w:r w:rsidRPr="00B157E7">
                              <w:rPr>
                                <w:iCs/>
                                <w:sz w:val="18"/>
                                <w:szCs w:val="18"/>
                              </w:rPr>
                              <w:t>Літ</w:t>
                            </w:r>
                            <w:proofErr w:type="spellEnd"/>
                            <w:r w:rsidRPr="00B157E7">
                              <w:rPr>
                                <w:iCs/>
                                <w:sz w:val="18"/>
                                <w:szCs w:val="18"/>
                              </w:rPr>
                              <w:t>.</w:t>
                            </w:r>
                          </w:p>
                        </w:txbxContent>
                      </wps:txbx>
                      <wps:bodyPr rot="0" vert="horz" wrap="square" lIns="12600" tIns="12600" rIns="12600" bIns="12600" anchor="t" anchorCtr="0">
                        <a:noAutofit/>
                      </wps:bodyPr>
                    </wps:wsp>
                    <wps:wsp>
                      <wps:cNvPr id="2669" name="Text Box 54"/>
                      <wps:cNvSpPr txBox="1">
                        <a:spLocks noChangeArrowheads="1"/>
                      </wps:cNvSpPr>
                      <wps:spPr bwMode="auto">
                        <a:xfrm>
                          <a:off x="10362" y="15052"/>
                          <a:ext cx="1219"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677571E" w14:textId="77777777" w:rsidR="00F10331" w:rsidRPr="00B157E7" w:rsidRDefault="00F10331" w:rsidP="000B65A2">
                            <w:pPr>
                              <w:spacing w:line="200" w:lineRule="atLeast"/>
                              <w:ind w:firstLine="0"/>
                              <w:jc w:val="center"/>
                              <w:rPr>
                                <w:iCs/>
                                <w:sz w:val="18"/>
                                <w:szCs w:val="18"/>
                              </w:rPr>
                            </w:pPr>
                            <w:proofErr w:type="spellStart"/>
                            <w:r w:rsidRPr="00B157E7">
                              <w:rPr>
                                <w:iCs/>
                                <w:sz w:val="18"/>
                                <w:szCs w:val="18"/>
                              </w:rPr>
                              <w:t>Аркушів</w:t>
                            </w:r>
                            <w:proofErr w:type="spellEnd"/>
                          </w:p>
                        </w:txbxContent>
                      </wps:txbx>
                      <wps:bodyPr rot="0" vert="horz" wrap="square" lIns="12600" tIns="12600" rIns="12600" bIns="12600" anchor="t" anchorCtr="0">
                        <a:noAutofit/>
                      </wps:bodyPr>
                    </wps:wsp>
                    <wps:wsp>
                      <wps:cNvPr id="2670" name="Text Box 55"/>
                      <wps:cNvSpPr txBox="1">
                        <a:spLocks noChangeArrowheads="1"/>
                      </wps:cNvSpPr>
                      <wps:spPr bwMode="auto">
                        <a:xfrm>
                          <a:off x="10369" y="15340"/>
                          <a:ext cx="121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B561575" w14:textId="68601C03" w:rsidR="00F10331" w:rsidRPr="00B157E7" w:rsidRDefault="00F10331" w:rsidP="000B65A2">
                            <w:pPr>
                              <w:spacing w:line="200" w:lineRule="exact"/>
                              <w:ind w:firstLine="0"/>
                              <w:jc w:val="center"/>
                              <w:rPr>
                                <w:iCs/>
                                <w:sz w:val="18"/>
                                <w:szCs w:val="18"/>
                              </w:rPr>
                            </w:pPr>
                            <w:r>
                              <w:rPr>
                                <w:iCs/>
                                <w:sz w:val="18"/>
                                <w:szCs w:val="18"/>
                              </w:rPr>
                              <w:t>1</w:t>
                            </w:r>
                          </w:p>
                          <w:p w14:paraId="0081F124" w14:textId="77777777" w:rsidR="00F10331" w:rsidRPr="00B157E7" w:rsidRDefault="00F10331" w:rsidP="000B65A2">
                            <w:pPr>
                              <w:spacing w:line="200" w:lineRule="exact"/>
                              <w:rPr>
                                <w:iCs/>
                                <w:sz w:val="18"/>
                                <w:szCs w:val="18"/>
                              </w:rPr>
                            </w:pPr>
                          </w:p>
                        </w:txbxContent>
                      </wps:txbx>
                      <wps:bodyPr rot="0" vert="horz" wrap="square" lIns="12600" tIns="12600" rIns="12600" bIns="12600" anchor="t" anchorCtr="0">
                        <a:noAutofit/>
                      </wps:bodyPr>
                    </wps:wsp>
                    <wps:wsp>
                      <wps:cNvPr id="2671" name="Line 149"/>
                      <wps:cNvCnPr>
                        <a:cxnSpLocks noChangeShapeType="1"/>
                      </wps:cNvCnPr>
                      <wps:spPr bwMode="auto">
                        <a:xfrm>
                          <a:off x="8882" y="15325"/>
                          <a:ext cx="0" cy="272"/>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72" name="Line 150"/>
                      <wps:cNvCnPr>
                        <a:cxnSpLocks noChangeShapeType="1"/>
                      </wps:cNvCnPr>
                      <wps:spPr bwMode="auto">
                        <a:xfrm>
                          <a:off x="9169" y="15325"/>
                          <a:ext cx="0" cy="272"/>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73" name="Text Box 58"/>
                      <wps:cNvSpPr txBox="1">
                        <a:spLocks noChangeArrowheads="1"/>
                      </wps:cNvSpPr>
                      <wps:spPr bwMode="auto">
                        <a:xfrm>
                          <a:off x="8601" y="15665"/>
                          <a:ext cx="2940" cy="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40C9812" w14:textId="6B05CB39" w:rsidR="00F10331" w:rsidRPr="00D53AFC" w:rsidRDefault="00F10331" w:rsidP="000B65A2">
                            <w:pPr>
                              <w:ind w:firstLine="0"/>
                              <w:jc w:val="center"/>
                              <w:rPr>
                                <w:iCs/>
                                <w:sz w:val="26"/>
                                <w:szCs w:val="26"/>
                                <w:lang w:val="uk-UA"/>
                              </w:rPr>
                            </w:pPr>
                            <w:r w:rsidRPr="00D53AFC">
                              <w:rPr>
                                <w:iCs/>
                                <w:sz w:val="26"/>
                                <w:szCs w:val="26"/>
                              </w:rPr>
                              <w:t>НТУУ КПІ</w:t>
                            </w:r>
                            <w:r>
                              <w:rPr>
                                <w:iCs/>
                                <w:sz w:val="26"/>
                                <w:szCs w:val="26"/>
                                <w:lang w:val="uk-UA"/>
                              </w:rPr>
                              <w:t xml:space="preserve"> ім. </w:t>
                            </w:r>
                            <w:r>
                              <w:rPr>
                                <w:iCs/>
                                <w:sz w:val="26"/>
                                <w:szCs w:val="26"/>
                                <w:lang w:val="uk-UA"/>
                              </w:rPr>
                              <w:t>Ігоря Сікорського</w:t>
                            </w:r>
                            <w:r w:rsidRPr="00D53AFC">
                              <w:rPr>
                                <w:iCs/>
                                <w:sz w:val="26"/>
                                <w:szCs w:val="26"/>
                              </w:rPr>
                              <w:t xml:space="preserve">, ФІОТ, </w:t>
                            </w:r>
                            <w:r w:rsidRPr="00D53AFC">
                              <w:rPr>
                                <w:iCs/>
                                <w:sz w:val="26"/>
                                <w:szCs w:val="26"/>
                                <w:lang w:val="uk-UA"/>
                              </w:rPr>
                              <w:t>ІП</w:t>
                            </w:r>
                            <w:r w:rsidRPr="00D53AFC">
                              <w:rPr>
                                <w:iCs/>
                                <w:sz w:val="26"/>
                                <w:szCs w:val="26"/>
                              </w:rPr>
                              <w:t>-</w:t>
                            </w:r>
                            <w:r>
                              <w:rPr>
                                <w:iCs/>
                                <w:sz w:val="26"/>
                                <w:szCs w:val="26"/>
                                <w:lang w:val="uk-UA"/>
                              </w:rPr>
                              <w:t>73</w:t>
                            </w:r>
                          </w:p>
                          <w:p w14:paraId="4232A18A" w14:textId="77777777" w:rsidR="00F10331" w:rsidRPr="00C64EA1" w:rsidRDefault="00F10331" w:rsidP="000B65A2">
                            <w:pPr>
                              <w:ind w:firstLine="0"/>
                              <w:jc w:val="center"/>
                              <w:rPr>
                                <w:iCs/>
                                <w:sz w:val="24"/>
                                <w:szCs w:val="24"/>
                                <w:lang w:val="uk-UA"/>
                              </w:rPr>
                            </w:pPr>
                          </w:p>
                        </w:txbxContent>
                      </wps:txbx>
                      <wps:bodyPr rot="0" vert="horz" wrap="square" lIns="12600" tIns="12600" rIns="12600" bIns="1260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7DE3F0F" id="Группа 2624" o:spid="_x0000_s1287" style="position:absolute;left:0;text-align:left;margin-left:14pt;margin-top:-35.2pt;width:524.35pt;height:810.25pt;z-index:251691008;mso-wrap-distance-left:0;mso-wrap-distance-right:0;mso-position-horizontal-relative:margin;mso-position-vertical-relative:margin" coordorigin="1145,260" coordsize="10487,16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">
              <v:rect id="Rectangle 103" o:spid="_x0000_s1288" style="position:absolute;left:1145;top:260;width:10487;height:1620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" filled="f" strokeweight=".71mm">
                <v:stroke endcap="square"/>
              </v:rect>
              <v:line id="Line 104" o:spid="_x0000_s1289" style="position:absolute;visibility:visible;mso-wrap-style:square" from="1665,14181" to="1665,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" strokeweight=".71mm">
                <v:stroke joinstyle="miter" endcap="square"/>
              </v:line>
              <v:line id="Line 105" o:spid="_x0000_s1290" style="position:absolute;visibility:visible;mso-wrap-style:square" from="1150,14173" to="11620,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" strokeweight=".71mm">
                <v:stroke joinstyle="miter" endcap="square"/>
              </v:line>
              <v:line id="Line 106" o:spid="_x0000_s1291" style="position:absolute;visibility:visible;mso-wrap-style:square" from="2291,14189" to="2291,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" strokeweight=".71mm">
                <v:stroke joinstyle="miter" endcap="square"/>
              </v:line>
              <v:line id="Line 107" o:spid="_x0000_s1292" style="position:absolute;visibility:visible;mso-wrap-style:square" from="3724,14189" to="3724,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" strokeweight=".71mm">
                <v:stroke joinstyle="miter" endcap="square"/>
              </v:line>
              <v:line id="Line 108" o:spid="_x0000_s1293" style="position:absolute;visibility:visible;mso-wrap-style:square" from="4583,14189" to="4583,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" strokeweight=".71mm">
                <v:stroke joinstyle="miter" endcap="square"/>
              </v:line>
              <v:line id="Line 109" o:spid="_x0000_s1294" style="position:absolute;visibility:visible;mso-wrap-style:square" from="5156,14181" to="5156,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" strokeweight=".71mm">
                <v:stroke joinstyle="miter" endcap="square"/>
              </v:line>
              <v:line id="Line 110" o:spid="_x0000_s1295" style="position:absolute;visibility:visible;mso-wrap-style:square" from="9456,15037" to="9457,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" strokeweight=".71mm">
                <v:stroke joinstyle="miter" endcap="square"/>
              </v:line>
              <v:line id="Line 111" o:spid="_x0000_s1296" style="position:absolute;visibility:visible;mso-wrap-style:square" from="1150,15891" to="5145,15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" strokeweight=".35mm">
                <v:stroke joinstyle="miter" endcap="square"/>
              </v:line>
              <v:line id="Line 112" o:spid="_x0000_s1297" style="position:absolute;visibility:visible;mso-wrap-style:square" from="1150,16177" to="5145,16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" strokeweight=".35mm">
                <v:stroke joinstyle="miter" endcap="square"/>
              </v:line>
              <v:shapetype id="_x0000_t202" coordsize="21600,21600" o:spt="202" path="m,l,21600r21600,l21600,xe">
                <v:stroke joinstyle="miter"/>
                <v:path gradientshapeok="t" o:connecttype="rect"/>
              </v:shapetype>
              <v:shape id="Text Box 20" o:spid="_x0000_s1298" type="#_x0000_t202" style="position:absolute;left:1172;top:14772;width:46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" filled="f" stroked="f" strokecolor="#3465a4">
                <v:stroke joinstyle="round"/>
                <v:textbox inset=".35mm,.35mm,.35mm,.35mm">
                  <w:txbxContent>
                    <w:p w14:paraId="7E0E041A" w14:textId="77777777" w:rsidR="00F10331" w:rsidRPr="00B157E7" w:rsidRDefault="00F10331" w:rsidP="000B65A2">
                      <w:pPr>
                        <w:spacing w:line="200" w:lineRule="exact"/>
                        <w:jc w:val="center"/>
                        <w:rPr>
                          <w:iCs/>
                          <w:sz w:val="18"/>
                          <w:szCs w:val="18"/>
                        </w:rPr>
                      </w:pPr>
                      <w:proofErr w:type="spellStart"/>
                      <w:r w:rsidRPr="00B157E7">
                        <w:rPr>
                          <w:iCs/>
                          <w:sz w:val="18"/>
                          <w:szCs w:val="18"/>
                        </w:rPr>
                        <w:t>Зм</w:t>
                      </w:r>
                      <w:proofErr w:type="spellEnd"/>
                      <w:r w:rsidRPr="00B157E7">
                        <w:rPr>
                          <w:iCs/>
                          <w:sz w:val="18"/>
                          <w:szCs w:val="18"/>
                        </w:rPr>
                        <w:t>.</w:t>
                      </w:r>
                    </w:p>
                  </w:txbxContent>
                </v:textbox>
              </v:shape>
              <v:shape id="Text Box 21" o:spid="_x0000_s1299" type="#_x0000_t202" style="position:absolute;left:1696;top:14772;width:57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" filled="f" stroked="f" strokecolor="#3465a4">
                <v:stroke joinstyle="round"/>
                <v:textbox inset=".35mm,.35mm,.35mm,.35mm">
                  <w:txbxContent>
                    <w:p w14:paraId="7AC05D2A" w14:textId="77777777" w:rsidR="00F10331" w:rsidRPr="00B157E7" w:rsidRDefault="00F10331" w:rsidP="000B65A2">
                      <w:pPr>
                        <w:spacing w:line="200" w:lineRule="exact"/>
                        <w:jc w:val="center"/>
                        <w:rPr>
                          <w:iCs/>
                          <w:sz w:val="18"/>
                          <w:szCs w:val="18"/>
                        </w:rPr>
                      </w:pPr>
                      <w:proofErr w:type="spellStart"/>
                      <w:r w:rsidRPr="00B157E7">
                        <w:rPr>
                          <w:iCs/>
                          <w:sz w:val="18"/>
                          <w:szCs w:val="18"/>
                        </w:rPr>
                        <w:t>Арк</w:t>
                      </w:r>
                      <w:proofErr w:type="spellEnd"/>
                      <w:r w:rsidRPr="00B157E7">
                        <w:rPr>
                          <w:iCs/>
                          <w:sz w:val="18"/>
                          <w:szCs w:val="18"/>
                        </w:rPr>
                        <w:t>.</w:t>
                      </w:r>
                    </w:p>
                  </w:txbxContent>
                </v:textbox>
              </v:shape>
              <v:shape id="Text Box 22" o:spid="_x0000_s1300" type="#_x0000_t202" style="position:absolute;left:2332;top:14772;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" filled="f" stroked="f" strokecolor="#3465a4">
                <v:stroke joinstyle="round"/>
                <v:textbox inset=".35mm,.35mm,.35mm,.35mm">
                  <w:txbxContent>
                    <w:p w14:paraId="40C3210C" w14:textId="77777777" w:rsidR="00F10331" w:rsidRPr="00B157E7" w:rsidRDefault="00F10331" w:rsidP="000B65A2">
                      <w:pPr>
                        <w:spacing w:line="200" w:lineRule="exact"/>
                        <w:ind w:firstLine="0"/>
                        <w:jc w:val="center"/>
                        <w:rPr>
                          <w:iCs/>
                          <w:sz w:val="18"/>
                          <w:szCs w:val="18"/>
                        </w:rPr>
                      </w:pPr>
                      <w:r w:rsidRPr="00B157E7">
                        <w:rPr>
                          <w:iCs/>
                          <w:sz w:val="18"/>
                          <w:szCs w:val="18"/>
                        </w:rPr>
                        <w:t xml:space="preserve">№ </w:t>
                      </w:r>
                      <w:proofErr w:type="spellStart"/>
                      <w:r w:rsidRPr="00B157E7">
                        <w:rPr>
                          <w:iCs/>
                          <w:sz w:val="18"/>
                          <w:szCs w:val="18"/>
                        </w:rPr>
                        <w:t>докум</w:t>
                      </w:r>
                      <w:proofErr w:type="spellEnd"/>
                      <w:r w:rsidRPr="00B157E7">
                        <w:rPr>
                          <w:iCs/>
                          <w:sz w:val="18"/>
                          <w:szCs w:val="18"/>
                        </w:rPr>
                        <w:t>.</w:t>
                      </w:r>
                    </w:p>
                  </w:txbxContent>
                </v:textbox>
              </v:shape>
              <v:shape id="Text Box 23" o:spid="_x0000_s1301" type="#_x0000_t202" style="position:absolute;left:3758;top:14772;width:80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" filled="f" stroked="f" strokecolor="#3465a4">
                <v:stroke joinstyle="round"/>
                <v:textbox inset=".35mm,.35mm,.35mm,.35mm">
                  <w:txbxContent>
                    <w:p w14:paraId="18D7AEE4" w14:textId="77777777" w:rsidR="00F10331" w:rsidRPr="00B157E7" w:rsidRDefault="00F10331" w:rsidP="000B65A2">
                      <w:pPr>
                        <w:spacing w:line="200" w:lineRule="exact"/>
                        <w:ind w:firstLine="0"/>
                        <w:jc w:val="center"/>
                        <w:rPr>
                          <w:iCs/>
                          <w:sz w:val="18"/>
                          <w:szCs w:val="18"/>
                        </w:rPr>
                      </w:pPr>
                      <w:proofErr w:type="spellStart"/>
                      <w:r w:rsidRPr="00B157E7">
                        <w:rPr>
                          <w:iCs/>
                          <w:sz w:val="18"/>
                          <w:szCs w:val="18"/>
                        </w:rPr>
                        <w:t>Підпис</w:t>
                      </w:r>
                      <w:proofErr w:type="spellEnd"/>
                    </w:p>
                  </w:txbxContent>
                </v:textbox>
              </v:shape>
              <v:shape id="Text Box 24" o:spid="_x0000_s1302" type="#_x0000_t202" style="position:absolute;left:4593;top:14772;width:52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" filled="f" stroked="f" strokecolor="#3465a4">
                <v:stroke joinstyle="round"/>
                <v:textbox inset=".35mm,.35mm,.35mm,.35mm">
                  <w:txbxContent>
                    <w:p w14:paraId="255D1907" w14:textId="77777777" w:rsidR="00F10331" w:rsidRPr="00B157E7" w:rsidRDefault="00F10331" w:rsidP="000B65A2">
                      <w:pPr>
                        <w:spacing w:line="200" w:lineRule="exact"/>
                        <w:ind w:right="-371" w:firstLine="0"/>
                        <w:rPr>
                          <w:iCs/>
                          <w:sz w:val="18"/>
                          <w:szCs w:val="18"/>
                        </w:rPr>
                      </w:pPr>
                      <w:r>
                        <w:rPr>
                          <w:iCs/>
                          <w:sz w:val="18"/>
                          <w:szCs w:val="18"/>
                          <w:lang w:val="uk-UA"/>
                        </w:rPr>
                        <w:t xml:space="preserve"> </w:t>
                      </w:r>
                      <w:proofErr w:type="spellStart"/>
                      <w:r w:rsidRPr="00B157E7">
                        <w:rPr>
                          <w:iCs/>
                          <w:sz w:val="18"/>
                          <w:szCs w:val="18"/>
                        </w:rPr>
                        <w:t>Дата</w:t>
                      </w:r>
                      <w:proofErr w:type="spellEnd"/>
                    </w:p>
                  </w:txbxContent>
                </v:textbox>
              </v:shape>
              <v:shape id="Text Box 25" o:spid="_x0000_s1303" type="#_x0000_t202" style="position:absolute;left:9497;top:15052;width:77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" filled="f" stroked="f" strokecolor="#3465a4">
                <v:stroke joinstyle="round"/>
                <v:textbox inset=".35mm,.35mm,.35mm,.35mm">
                  <w:txbxContent>
                    <w:p w14:paraId="7F95DDDB" w14:textId="77777777" w:rsidR="00F10331" w:rsidRPr="00B157E7" w:rsidRDefault="00F10331" w:rsidP="000B65A2">
                      <w:pPr>
                        <w:spacing w:line="200" w:lineRule="exact"/>
                        <w:ind w:firstLine="0"/>
                        <w:jc w:val="center"/>
                        <w:rPr>
                          <w:iCs/>
                          <w:sz w:val="18"/>
                          <w:szCs w:val="18"/>
                        </w:rPr>
                      </w:pPr>
                      <w:proofErr w:type="spellStart"/>
                      <w:r w:rsidRPr="00B157E7">
                        <w:rPr>
                          <w:iCs/>
                          <w:sz w:val="18"/>
                          <w:szCs w:val="18"/>
                        </w:rPr>
                        <w:t>Аркуш</w:t>
                      </w:r>
                      <w:proofErr w:type="spellEnd"/>
                    </w:p>
                  </w:txbxContent>
                </v:textbox>
              </v:shape>
              <v:shape id="_x0000_s1304" type="#_x0000_t202" style="position:absolute;left:9497;top:15347;width:77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" filled="f" stroked="f" strokecolor="#3465a4">
                <v:stroke joinstyle="round"/>
                <v:textbox inset=".35mm,.35mm,.35mm,.35mm">
                  <w:txbxContent>
                    <w:p w14:paraId="336D233B" w14:textId="77777777" w:rsidR="00F10331" w:rsidRPr="00B157E7" w:rsidRDefault="00F10331" w:rsidP="000B65A2">
                      <w:pPr>
                        <w:spacing w:line="200" w:lineRule="atLeast"/>
                        <w:ind w:firstLine="0"/>
                        <w:jc w:val="center"/>
                        <w:rPr>
                          <w:iCs/>
                          <w:sz w:val="18"/>
                          <w:szCs w:val="18"/>
                        </w:rPr>
                      </w:pPr>
                      <w:r w:rsidRPr="00B157E7">
                        <w:rPr>
                          <w:iCs/>
                          <w:sz w:val="18"/>
                          <w:szCs w:val="18"/>
                        </w:rPr>
                        <w:t>1</w:t>
                      </w:r>
                    </w:p>
                  </w:txbxContent>
                </v:textbox>
              </v:shape>
              <v:shape id="Text Box 27" o:spid="_x0000_s1305" type="#_x0000_t202" style="position:absolute;left:5165;top:14189;width:63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" filled="f" stroked="f" strokecolor="#3465a4">
                <v:stroke joinstyle="round"/>
                <v:textbox inset=".35mm,.35mm,.35mm,.35mm">
                  <w:txbxContent>
                    <w:p w14:paraId="7CED4DE5" w14:textId="06F467A9" w:rsidR="00F10331" w:rsidRPr="00240CCC" w:rsidRDefault="00F10331" w:rsidP="000B65A2">
                      <w:pPr>
                        <w:spacing w:before="240" w:after="60" w:line="340" w:lineRule="exact"/>
                        <w:jc w:val="center"/>
                        <w:rPr>
                          <w:bCs/>
                          <w:iCs/>
                          <w:sz w:val="36"/>
                          <w:szCs w:val="36"/>
                          <w:lang w:val="uk-UA"/>
                        </w:rPr>
                      </w:pPr>
                      <w:r w:rsidRPr="004817BF">
                        <w:rPr>
                          <w:bCs/>
                          <w:iCs/>
                          <w:sz w:val="36"/>
                          <w:szCs w:val="36"/>
                        </w:rPr>
                        <w:t>ІАЛЦ.467200</w:t>
                      </w:r>
                      <w:r>
                        <w:rPr>
                          <w:bCs/>
                          <w:iCs/>
                          <w:sz w:val="36"/>
                          <w:szCs w:val="36"/>
                        </w:rPr>
                        <w:t>.00</w:t>
                      </w:r>
                      <w:r>
                        <w:rPr>
                          <w:bCs/>
                          <w:iCs/>
                          <w:sz w:val="36"/>
                          <w:szCs w:val="36"/>
                          <w:lang w:val="uk-UA"/>
                        </w:rPr>
                        <w:t>5</w:t>
                      </w:r>
                      <w:r>
                        <w:rPr>
                          <w:bCs/>
                          <w:iCs/>
                          <w:sz w:val="36"/>
                          <w:szCs w:val="36"/>
                        </w:rPr>
                        <w:t xml:space="preserve"> </w:t>
                      </w:r>
                      <w:r>
                        <w:rPr>
                          <w:bCs/>
                          <w:iCs/>
                          <w:sz w:val="36"/>
                          <w:szCs w:val="36"/>
                          <w:lang w:val="uk-UA"/>
                        </w:rPr>
                        <w:t>Д2</w:t>
                      </w:r>
                    </w:p>
                  </w:txbxContent>
                </v:textbox>
              </v:shape>
              <v:line id="Line 121" o:spid="_x0000_s1306" style="position:absolute;visibility:visible;mso-wrap-style:square" from="1151,15032" to="11621,15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" strokeweight=".71mm">
                <v:stroke joinstyle="miter" endcap="square"/>
              </v:line>
              <v:line id="Line 122" o:spid="_x0000_s1307" style="position:absolute;visibility:visible;mso-wrap-style:square" from="1158,14747" to="5153,1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" strokeweight=".71mm">
                <v:stroke joinstyle="miter" endcap="square"/>
              </v:line>
              <v:line id="Line 123" o:spid="_x0000_s1308" style="position:absolute;visibility:visible;mso-wrap-style:square" from="1150,14459" to="514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" strokeweight=".35mm">
                <v:stroke joinstyle="miter" endcap="square"/>
              </v:line>
              <v:line id="Line 124" o:spid="_x0000_s1309" style="position:absolute;visibility:visible;mso-wrap-style:square" from="1150,15603" to="5145,15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" strokeweight=".35mm">
                <v:stroke joinstyle="miter" endcap="square"/>
              </v:line>
              <v:line id="Line 125" o:spid="_x0000_s1310" style="position:absolute;visibility:visible;mso-wrap-style:square" from="1150,15316" to="5145,15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" strokeweight=".35mm">
                <v:stroke joinstyle="miter" endcap="square"/>
              </v:line>
              <v:group id="Group 126" o:spid="_x0000_s1311" style="position:absolute;left:1165;top:15059;width:2517;height:251" coordorigin="1165,15059" coordsize="251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">
                <v:shape id="Text Box 34" o:spid="_x0000_s1312" type="#_x0000_t202" style="position:absolute;left:1165;top:15059;width:111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" filled="f" stroked="f" strokecolor="#3465a4">
                  <v:stroke joinstyle="round"/>
                  <v:textbox inset=".35mm,.35mm,.35mm,.35mm">
                    <w:txbxContent>
                      <w:p w14:paraId="36D244A0" w14:textId="77777777" w:rsidR="00F10331" w:rsidRPr="00B157E7" w:rsidRDefault="00F10331" w:rsidP="000B65A2">
                        <w:pPr>
                          <w:spacing w:line="200" w:lineRule="exact"/>
                          <w:ind w:firstLine="0"/>
                        </w:pPr>
                        <w:r w:rsidRPr="00B157E7">
                          <w:rPr>
                            <w:iCs/>
                            <w:sz w:val="18"/>
                            <w:szCs w:val="18"/>
                          </w:rPr>
                          <w:t xml:space="preserve"> </w:t>
                        </w:r>
                        <w:proofErr w:type="spellStart"/>
                        <w:r w:rsidRPr="00B157E7">
                          <w:rPr>
                            <w:iCs/>
                            <w:sz w:val="18"/>
                            <w:szCs w:val="18"/>
                          </w:rPr>
                          <w:t>Розробив</w:t>
                        </w:r>
                        <w:proofErr w:type="spellEnd"/>
                        <w:r w:rsidRPr="00B157E7">
                          <w:rPr>
                            <w:iCs/>
                            <w:sz w:val="18"/>
                            <w:szCs w:val="18"/>
                          </w:rPr>
                          <w:tab/>
                        </w:r>
                      </w:p>
                    </w:txbxContent>
                  </v:textbox>
                </v:shape>
                <v:shape id="Text Box 35" o:spid="_x0000_s1313" type="#_x0000_t202" style="position:absolute;left:2332;top:15059;width:134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" filled="f" stroked="f" strokecolor="#3465a4">
                  <v:stroke joinstyle="round"/>
                  <v:textbox inset=".35mm,.35mm,.35mm,.35mm">
                    <w:txbxContent>
                      <w:p w14:paraId="3B9F8079" w14:textId="687792E1" w:rsidR="00F10331" w:rsidRPr="0048440F" w:rsidRDefault="00F10331" w:rsidP="00240CCC">
                        <w:pPr>
                          <w:spacing w:line="200" w:lineRule="exact"/>
                          <w:ind w:firstLine="0"/>
                          <w:jc w:val="center"/>
                          <w:rPr>
                            <w:sz w:val="16"/>
                            <w:szCs w:val="14"/>
                            <w:lang w:val="uk-UA"/>
                          </w:rPr>
                        </w:pPr>
                        <w:proofErr w:type="spellStart"/>
                        <w:r>
                          <w:rPr>
                            <w:sz w:val="18"/>
                            <w:szCs w:val="16"/>
                            <w:lang w:val="uk-UA"/>
                          </w:rPr>
                          <w:t>Герега</w:t>
                        </w:r>
                        <w:proofErr w:type="spellEnd"/>
                        <w:r>
                          <w:rPr>
                            <w:sz w:val="18"/>
                            <w:szCs w:val="16"/>
                            <w:lang w:val="uk-UA"/>
                          </w:rPr>
                          <w:t xml:space="preserve"> Б. Д.</w:t>
                        </w:r>
                      </w:p>
                    </w:txbxContent>
                  </v:textbox>
                </v:shape>
              </v:group>
              <v:group id="Group 129" o:spid="_x0000_s1314" style="position:absolute;left:1165;top:15341;width:2517;height:250" coordorigin="1165,15341"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">
                <v:shape id="Text Box 37" o:spid="_x0000_s1315" type="#_x0000_t202" style="position:absolute;left:1165;top:15341;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" filled="f" stroked="f" strokecolor="#3465a4">
                  <v:stroke joinstyle="round"/>
                  <v:textbox inset=".35mm,.35mm,.35mm,.35mm">
                    <w:txbxContent>
                      <w:p w14:paraId="71106D55" w14:textId="77777777" w:rsidR="00F10331" w:rsidRPr="00B157E7" w:rsidRDefault="00F10331" w:rsidP="000B65A2">
                        <w:pPr>
                          <w:spacing w:line="200" w:lineRule="exact"/>
                          <w:ind w:firstLine="0"/>
                          <w:rPr>
                            <w:iCs/>
                            <w:sz w:val="18"/>
                            <w:szCs w:val="18"/>
                          </w:rPr>
                        </w:pPr>
                        <w:r w:rsidRPr="00B157E7">
                          <w:rPr>
                            <w:iCs/>
                            <w:sz w:val="18"/>
                            <w:szCs w:val="18"/>
                          </w:rPr>
                          <w:t xml:space="preserve"> </w:t>
                        </w:r>
                        <w:proofErr w:type="spellStart"/>
                        <w:r w:rsidRPr="00B157E7">
                          <w:rPr>
                            <w:iCs/>
                            <w:sz w:val="18"/>
                            <w:szCs w:val="18"/>
                          </w:rPr>
                          <w:t>Перевірив</w:t>
                        </w:r>
                        <w:proofErr w:type="spellEnd"/>
                      </w:p>
                    </w:txbxContent>
                  </v:textbox>
                </v:shape>
                <v:shape id="Text Box 38" o:spid="_x0000_s1316" type="#_x0000_t202" style="position:absolute;left:2332;top:15341;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" filled="f" stroked="f" strokecolor="#3465a4">
                  <v:stroke joinstyle="round"/>
                  <v:textbox inset=".35mm,.35mm,.35mm,.35mm">
                    <w:txbxContent>
                      <w:p w14:paraId="1E3F4BBE" w14:textId="77777777" w:rsidR="00F10331" w:rsidRPr="001746BE" w:rsidRDefault="00F10331" w:rsidP="000B65A2">
                        <w:pPr>
                          <w:spacing w:line="200" w:lineRule="exact"/>
                          <w:ind w:firstLine="0"/>
                          <w:rPr>
                            <w:sz w:val="18"/>
                            <w:szCs w:val="16"/>
                            <w:lang w:val="uk-UA"/>
                          </w:rPr>
                        </w:pPr>
                        <w:r w:rsidRPr="00B157E7">
                          <w:rPr>
                            <w:iCs/>
                            <w:sz w:val="18"/>
                            <w:szCs w:val="16"/>
                          </w:rPr>
                          <w:t xml:space="preserve"> </w:t>
                        </w:r>
                        <w:proofErr w:type="spellStart"/>
                        <w:r>
                          <w:rPr>
                            <w:iCs/>
                            <w:sz w:val="18"/>
                            <w:szCs w:val="16"/>
                            <w:lang w:val="uk-UA"/>
                          </w:rPr>
                          <w:t>Волокита</w:t>
                        </w:r>
                        <w:proofErr w:type="spellEnd"/>
                        <w:r>
                          <w:rPr>
                            <w:iCs/>
                            <w:sz w:val="18"/>
                            <w:szCs w:val="16"/>
                            <w:lang w:val="uk-UA"/>
                          </w:rPr>
                          <w:t xml:space="preserve"> А. М.</w:t>
                        </w:r>
                      </w:p>
                    </w:txbxContent>
                  </v:textbox>
                </v:shape>
              </v:group>
              <v:group id="Group 132" o:spid="_x0000_s1317" style="position:absolute;left:1165;top:15628;width:2517;height:250" coordorigin="1165,15628"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">
                <v:shape id="Text Box 40" o:spid="_x0000_s1318" type="#_x0000_t202" style="position:absolute;left:1165;top:15628;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" filled="f" stroked="f" strokecolor="#3465a4">
                  <v:stroke joinstyle="round"/>
                  <v:textbox inset=".35mm,.35mm,.35mm,.35mm">
                    <w:txbxContent>
                      <w:p w14:paraId="7D498738" w14:textId="77777777" w:rsidR="00F10331" w:rsidRPr="00B157E7" w:rsidRDefault="00F10331" w:rsidP="000B65A2">
                        <w:pPr>
                          <w:spacing w:line="200" w:lineRule="exact"/>
                          <w:rPr>
                            <w:iCs/>
                            <w:sz w:val="18"/>
                            <w:szCs w:val="18"/>
                          </w:rPr>
                        </w:pPr>
                        <w:r w:rsidRPr="00B157E7">
                          <w:rPr>
                            <w:iCs/>
                            <w:sz w:val="18"/>
                            <w:szCs w:val="18"/>
                          </w:rPr>
                          <w:t xml:space="preserve"> </w:t>
                        </w:r>
                        <w:proofErr w:type="spellStart"/>
                        <w:r w:rsidRPr="00B157E7">
                          <w:rPr>
                            <w:iCs/>
                            <w:sz w:val="18"/>
                            <w:szCs w:val="18"/>
                          </w:rPr>
                          <w:t>Реценз</w:t>
                        </w:r>
                        <w:proofErr w:type="spellEnd"/>
                        <w:r w:rsidRPr="00B157E7">
                          <w:rPr>
                            <w:iCs/>
                            <w:sz w:val="18"/>
                            <w:szCs w:val="18"/>
                          </w:rPr>
                          <w:t>.</w:t>
                        </w:r>
                      </w:p>
                    </w:txbxContent>
                  </v:textbox>
                </v:shape>
                <v:shape id="Text Box 41" o:spid="_x0000_s1319" type="#_x0000_t202" style="position:absolute;left:2332;top:15628;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" filled="f" stroked="f" strokecolor="#3465a4">
                  <v:stroke joinstyle="round"/>
                  <v:textbox inset=".35mm,.35mm,.35mm,.35mm">
                    <w:txbxContent>
                      <w:p w14:paraId="08D56F53" w14:textId="77777777" w:rsidR="00F10331" w:rsidRPr="00B157E7" w:rsidRDefault="00F10331" w:rsidP="000B65A2">
                        <w:pPr>
                          <w:rPr>
                            <w:sz w:val="18"/>
                          </w:rPr>
                        </w:pPr>
                        <w:r w:rsidRPr="00B157E7">
                          <w:rPr>
                            <w:sz w:val="18"/>
                          </w:rPr>
                          <w:t xml:space="preserve"> </w:t>
                        </w:r>
                      </w:p>
                    </w:txbxContent>
                  </v:textbox>
                </v:shape>
              </v:group>
              <v:group id="Group 135" o:spid="_x0000_s1320" style="position:absolute;left:1165;top:15907;width:2517;height:251" coordorigin="1165,15907" coordsize="251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">
                <v:shape id="Text Box 43" o:spid="_x0000_s1321" type="#_x0000_t202" style="position:absolute;left:1165;top:15907;width:111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" filled="f" stroked="f" strokecolor="#3465a4">
                  <v:stroke joinstyle="round"/>
                  <v:textbox inset=".35mm,.35mm,.35mm,.35mm">
                    <w:txbxContent>
                      <w:p w14:paraId="7F1C7FEA" w14:textId="77777777" w:rsidR="00F10331" w:rsidRPr="00B157E7" w:rsidRDefault="00F10331" w:rsidP="000B65A2">
                        <w:pPr>
                          <w:spacing w:line="200" w:lineRule="exact"/>
                          <w:ind w:firstLine="0"/>
                          <w:rPr>
                            <w:iCs/>
                            <w:sz w:val="18"/>
                            <w:szCs w:val="18"/>
                          </w:rPr>
                        </w:pPr>
                        <w:r w:rsidRPr="00B157E7">
                          <w:rPr>
                            <w:iCs/>
                            <w:sz w:val="18"/>
                            <w:szCs w:val="18"/>
                          </w:rPr>
                          <w:t xml:space="preserve"> Н. </w:t>
                        </w:r>
                        <w:proofErr w:type="spellStart"/>
                        <w:r w:rsidRPr="00B157E7">
                          <w:rPr>
                            <w:iCs/>
                            <w:sz w:val="18"/>
                            <w:szCs w:val="18"/>
                          </w:rPr>
                          <w:t>Контр</w:t>
                        </w:r>
                        <w:proofErr w:type="spellEnd"/>
                        <w:r w:rsidRPr="00B157E7">
                          <w:rPr>
                            <w:iCs/>
                            <w:sz w:val="18"/>
                            <w:szCs w:val="18"/>
                          </w:rPr>
                          <w:t>.</w:t>
                        </w:r>
                      </w:p>
                    </w:txbxContent>
                  </v:textbox>
                </v:shape>
                <v:shape id="Text Box 44" o:spid="_x0000_s1322" type="#_x0000_t202" style="position:absolute;left:2332;top:15907;width:134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" filled="f" stroked="f" strokecolor="#3465a4">
                  <v:stroke joinstyle="round"/>
                  <v:textbox inset=".35mm,.35mm,.35mm,.35mm">
                    <w:txbxContent>
                      <w:p w14:paraId="03644021" w14:textId="77777777" w:rsidR="00F10331" w:rsidRPr="00B157E7" w:rsidRDefault="00F10331" w:rsidP="000B65A2">
                        <w:pPr>
                          <w:ind w:firstLine="0"/>
                          <w:rPr>
                            <w:sz w:val="18"/>
                          </w:rPr>
                        </w:pPr>
                        <w:r w:rsidRPr="00B157E7">
                          <w:rPr>
                            <w:sz w:val="18"/>
                          </w:rPr>
                          <w:t xml:space="preserve"> </w:t>
                        </w:r>
                        <w:proofErr w:type="spellStart"/>
                        <w:r>
                          <w:rPr>
                            <w:sz w:val="18"/>
                          </w:rPr>
                          <w:t>Сімоненко</w:t>
                        </w:r>
                        <w:proofErr w:type="spellEnd"/>
                        <w:r>
                          <w:rPr>
                            <w:sz w:val="18"/>
                          </w:rPr>
                          <w:t xml:space="preserve"> В. П.</w:t>
                        </w:r>
                      </w:p>
                    </w:txbxContent>
                  </v:textbox>
                </v:shape>
              </v:group>
              <v:group id="Group 138" o:spid="_x0000_s1323" style="position:absolute;left:1165;top:16188;width:2517;height:250" coordorigin="1165,16188"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">
                <v:shape id="Text Box 46" o:spid="_x0000_s1324" type="#_x0000_t202" style="position:absolute;left:1165;top:16188;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" filled="f" stroked="f" strokecolor="#3465a4">
                  <v:stroke joinstyle="round"/>
                  <v:textbox inset=".35mm,.35mm,.35mm,.35mm">
                    <w:txbxContent>
                      <w:p w14:paraId="37FCD8E0" w14:textId="77777777" w:rsidR="00F10331" w:rsidRPr="00B157E7" w:rsidRDefault="00F10331" w:rsidP="000B65A2">
                        <w:pPr>
                          <w:spacing w:line="200" w:lineRule="exact"/>
                          <w:ind w:firstLine="0"/>
                          <w:rPr>
                            <w:iCs/>
                            <w:sz w:val="18"/>
                            <w:szCs w:val="18"/>
                          </w:rPr>
                        </w:pPr>
                        <w:r w:rsidRPr="00B157E7">
                          <w:rPr>
                            <w:iCs/>
                            <w:sz w:val="18"/>
                            <w:szCs w:val="18"/>
                          </w:rPr>
                          <w:t xml:space="preserve"> </w:t>
                        </w:r>
                        <w:proofErr w:type="spellStart"/>
                        <w:r w:rsidRPr="00B157E7">
                          <w:rPr>
                            <w:iCs/>
                            <w:sz w:val="18"/>
                            <w:szCs w:val="18"/>
                          </w:rPr>
                          <w:t>Затвердив</w:t>
                        </w:r>
                        <w:proofErr w:type="spellEnd"/>
                      </w:p>
                    </w:txbxContent>
                  </v:textbox>
                </v:shape>
                <v:shape id="Text Box 47" o:spid="_x0000_s1325" type="#_x0000_t202" style="position:absolute;left:2332;top:16188;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" filled="f" stroked="f" strokecolor="#3465a4">
                  <v:stroke joinstyle="round"/>
                  <v:textbox inset=".35mm,.35mm,.35mm,.35mm">
                    <w:txbxContent>
                      <w:p w14:paraId="7A18EDA0" w14:textId="77777777" w:rsidR="00F10331" w:rsidRPr="00172616" w:rsidRDefault="00F10331" w:rsidP="000B65A2">
                        <w:pPr>
                          <w:ind w:firstLine="0"/>
                          <w:rPr>
                            <w:sz w:val="18"/>
                            <w:lang w:val="uk-UA"/>
                          </w:rPr>
                        </w:pPr>
                        <w:r w:rsidRPr="00B157E7">
                          <w:rPr>
                            <w:sz w:val="18"/>
                          </w:rPr>
                          <w:t xml:space="preserve"> </w:t>
                        </w:r>
                      </w:p>
                    </w:txbxContent>
                  </v:textbox>
                </v:shape>
              </v:group>
              <v:line id="Line 141" o:spid="_x0000_s1326" style="position:absolute;visibility:visible;mso-wrap-style:square" from="8596,15037" to="8596,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" strokeweight=".71mm">
                <v:stroke joinstyle="miter" endcap="square"/>
              </v:line>
              <v:shape id="Text Box 49" o:spid="_x0000_s1327" type="#_x0000_t202" style="position:absolute;left:5165;top:15020;width:3406;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" filled="f" stroked="f" strokecolor="#3465a4">
                <v:stroke joinstyle="round"/>
                <v:textbox inset=".35mm,.35mm,.35mm,.35mm">
                  <w:txbxContent>
                    <w:p w14:paraId="3668451B" w14:textId="77777777" w:rsidR="00F10331" w:rsidRDefault="00F10331" w:rsidP="000B65A2">
                      <w:pPr>
                        <w:spacing w:line="240" w:lineRule="auto"/>
                        <w:ind w:left="284" w:firstLine="0"/>
                        <w:jc w:val="center"/>
                        <w:rPr>
                          <w:b/>
                          <w:iCs/>
                          <w:sz w:val="20"/>
                          <w:lang w:val="uk-UA"/>
                        </w:rPr>
                      </w:pPr>
                      <w:r w:rsidRPr="00240CCC">
                        <w:rPr>
                          <w:b/>
                          <w:iCs/>
                          <w:sz w:val="20"/>
                          <w:lang w:val="uk-UA"/>
                        </w:rPr>
                        <w:t>Еволюційні</w:t>
                      </w:r>
                      <w:r>
                        <w:rPr>
                          <w:b/>
                          <w:iCs/>
                          <w:sz w:val="20"/>
                          <w:lang w:val="uk-UA"/>
                        </w:rPr>
                        <w:t xml:space="preserve"> алгоритми глобальної пошукової</w:t>
                      </w:r>
                    </w:p>
                    <w:p w14:paraId="296114AD" w14:textId="592FFA9E" w:rsidR="00F10331" w:rsidRPr="00374748" w:rsidRDefault="00F10331" w:rsidP="000B65A2">
                      <w:pPr>
                        <w:spacing w:line="240" w:lineRule="auto"/>
                        <w:ind w:left="284" w:firstLine="0"/>
                        <w:jc w:val="center"/>
                        <w:rPr>
                          <w:b/>
                          <w:iCs/>
                          <w:sz w:val="20"/>
                          <w:lang w:val="uk-UA"/>
                        </w:rPr>
                      </w:pPr>
                      <w:r w:rsidRPr="00240CCC">
                        <w:rPr>
                          <w:b/>
                          <w:iCs/>
                          <w:sz w:val="20"/>
                          <w:lang w:val="uk-UA"/>
                        </w:rPr>
                        <w:t>оптимізації</w:t>
                      </w:r>
                    </w:p>
                    <w:p w14:paraId="0C630CF0" w14:textId="6FE50EB9" w:rsidR="00F10331" w:rsidRPr="00C72A86" w:rsidRDefault="00F10331" w:rsidP="00240CCC">
                      <w:pPr>
                        <w:spacing w:line="240" w:lineRule="auto"/>
                        <w:ind w:left="284" w:firstLine="0"/>
                        <w:jc w:val="center"/>
                        <w:rPr>
                          <w:lang w:val="ru-RU"/>
                        </w:rPr>
                      </w:pPr>
                      <w:proofErr w:type="spellStart"/>
                      <w:r>
                        <w:rPr>
                          <w:iCs/>
                          <w:szCs w:val="28"/>
                          <w:lang w:val="ru-RU"/>
                        </w:rPr>
                        <w:t>Функціональна</w:t>
                      </w:r>
                      <w:proofErr w:type="spellEnd"/>
                      <w:r>
                        <w:rPr>
                          <w:iCs/>
                          <w:szCs w:val="28"/>
                          <w:lang w:val="ru-RU"/>
                        </w:rPr>
                        <w:t xml:space="preserve"> схема (</w:t>
                      </w:r>
                      <w:proofErr w:type="spellStart"/>
                      <w:r>
                        <w:rPr>
                          <w:iCs/>
                          <w:szCs w:val="28"/>
                          <w:lang w:val="ru-RU"/>
                        </w:rPr>
                        <w:t>діаграма</w:t>
                      </w:r>
                      <w:proofErr w:type="spellEnd"/>
                      <w:r>
                        <w:rPr>
                          <w:iCs/>
                          <w:szCs w:val="28"/>
                          <w:lang w:val="ru-RU"/>
                        </w:rPr>
                        <w:t xml:space="preserve"> </w:t>
                      </w:r>
                      <w:proofErr w:type="spellStart"/>
                      <w:r>
                        <w:rPr>
                          <w:iCs/>
                          <w:szCs w:val="28"/>
                          <w:lang w:val="ru-RU"/>
                        </w:rPr>
                        <w:t>класів</w:t>
                      </w:r>
                      <w:proofErr w:type="spellEnd"/>
                      <w:r>
                        <w:rPr>
                          <w:iCs/>
                          <w:szCs w:val="28"/>
                          <w:lang w:val="ru-RU"/>
                        </w:rPr>
                        <w:t>)</w:t>
                      </w:r>
                    </w:p>
                    <w:p w14:paraId="4EF40FBB" w14:textId="77777777" w:rsidR="00F10331" w:rsidRPr="00C72A86" w:rsidRDefault="00F10331" w:rsidP="000B65A2">
                      <w:pPr>
                        <w:tabs>
                          <w:tab w:val="center" w:pos="4677"/>
                          <w:tab w:val="right" w:pos="9355"/>
                        </w:tabs>
                        <w:rPr>
                          <w:lang w:val="ru-RU"/>
                        </w:rPr>
                      </w:pPr>
                    </w:p>
                  </w:txbxContent>
                </v:textbox>
              </v:shape>
              <v:line id="Line 143" o:spid="_x0000_s1328" style="position:absolute;visibility:visible;mso-wrap-style:square" from="8602,15319" to="11626,15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" strokeweight=".71mm">
                <v:stroke joinstyle="miter" endcap="square"/>
              </v:line>
              <v:line id="Line 144" o:spid="_x0000_s1329" style="position:absolute;visibility:visible;mso-wrap-style:square" from="8601,15604" to="11625,15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" strokeweight=".71mm">
                <v:stroke joinstyle="miter" endcap="square"/>
              </v:line>
              <v:line id="Line 145" o:spid="_x0000_s1330" style="position:absolute;visibility:visible;mso-wrap-style:square" from="10315,15037" to="10315,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" strokeweight=".71mm">
                <v:stroke joinstyle="miter" endcap="square"/>
              </v:line>
              <v:shape id="Text Box 53" o:spid="_x0000_s1331" type="#_x0000_t202" style="position:absolute;left:8640;top:15052;width:77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" filled="f" stroked="f" strokecolor="#3465a4">
                <v:stroke joinstyle="round"/>
                <v:textbox inset=".35mm,.35mm,.35mm,.35mm">
                  <w:txbxContent>
                    <w:p w14:paraId="040C49C9" w14:textId="77777777" w:rsidR="00F10331" w:rsidRPr="00B157E7" w:rsidRDefault="00F10331" w:rsidP="000B65A2">
                      <w:pPr>
                        <w:spacing w:line="200" w:lineRule="exact"/>
                        <w:ind w:firstLine="0"/>
                        <w:jc w:val="center"/>
                        <w:rPr>
                          <w:iCs/>
                          <w:sz w:val="18"/>
                          <w:szCs w:val="18"/>
                        </w:rPr>
                      </w:pPr>
                      <w:proofErr w:type="spellStart"/>
                      <w:r w:rsidRPr="00B157E7">
                        <w:rPr>
                          <w:iCs/>
                          <w:sz w:val="18"/>
                          <w:szCs w:val="18"/>
                        </w:rPr>
                        <w:t>Літ</w:t>
                      </w:r>
                      <w:proofErr w:type="spellEnd"/>
                      <w:r w:rsidRPr="00B157E7">
                        <w:rPr>
                          <w:iCs/>
                          <w:sz w:val="18"/>
                          <w:szCs w:val="18"/>
                        </w:rPr>
                        <w:t>.</w:t>
                      </w:r>
                    </w:p>
                  </w:txbxContent>
                </v:textbox>
              </v:shape>
              <v:shape id="Text Box 54" o:spid="_x0000_s1332" type="#_x0000_t202" style="position:absolute;left:10362;top:15052;width:1219;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" filled="f" stroked="f" strokecolor="#3465a4">
                <v:stroke joinstyle="round"/>
                <v:textbox inset=".35mm,.35mm,.35mm,.35mm">
                  <w:txbxContent>
                    <w:p w14:paraId="6677571E" w14:textId="77777777" w:rsidR="00F10331" w:rsidRPr="00B157E7" w:rsidRDefault="00F10331" w:rsidP="000B65A2">
                      <w:pPr>
                        <w:spacing w:line="200" w:lineRule="atLeast"/>
                        <w:ind w:firstLine="0"/>
                        <w:jc w:val="center"/>
                        <w:rPr>
                          <w:iCs/>
                          <w:sz w:val="18"/>
                          <w:szCs w:val="18"/>
                        </w:rPr>
                      </w:pPr>
                      <w:proofErr w:type="spellStart"/>
                      <w:r w:rsidRPr="00B157E7">
                        <w:rPr>
                          <w:iCs/>
                          <w:sz w:val="18"/>
                          <w:szCs w:val="18"/>
                        </w:rPr>
                        <w:t>Аркушів</w:t>
                      </w:r>
                      <w:proofErr w:type="spellEnd"/>
                    </w:p>
                  </w:txbxContent>
                </v:textbox>
              </v:shape>
              <v:shape id="Text Box 55" o:spid="_x0000_s1333" type="#_x0000_t202" style="position:absolute;left:10369;top:15340;width:121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" filled="f" stroked="f" strokecolor="#3465a4">
                <v:stroke joinstyle="round"/>
                <v:textbox inset=".35mm,.35mm,.35mm,.35mm">
                  <w:txbxContent>
                    <w:p w14:paraId="0B561575" w14:textId="68601C03" w:rsidR="00F10331" w:rsidRPr="00B157E7" w:rsidRDefault="00F10331" w:rsidP="000B65A2">
                      <w:pPr>
                        <w:spacing w:line="200" w:lineRule="exact"/>
                        <w:ind w:firstLine="0"/>
                        <w:jc w:val="center"/>
                        <w:rPr>
                          <w:iCs/>
                          <w:sz w:val="18"/>
                          <w:szCs w:val="18"/>
                        </w:rPr>
                      </w:pPr>
                      <w:r>
                        <w:rPr>
                          <w:iCs/>
                          <w:sz w:val="18"/>
                          <w:szCs w:val="18"/>
                        </w:rPr>
                        <w:t>1</w:t>
                      </w:r>
                    </w:p>
                    <w:p w14:paraId="0081F124" w14:textId="77777777" w:rsidR="00F10331" w:rsidRPr="00B157E7" w:rsidRDefault="00F10331" w:rsidP="000B65A2">
                      <w:pPr>
                        <w:spacing w:line="200" w:lineRule="exact"/>
                        <w:rPr>
                          <w:iCs/>
                          <w:sz w:val="18"/>
                          <w:szCs w:val="18"/>
                        </w:rPr>
                      </w:pPr>
                    </w:p>
                  </w:txbxContent>
                </v:textbox>
              </v:shape>
              <v:line id="Line 149" o:spid="_x0000_s1334" style="position:absolute;visibility:visible;mso-wrap-style:square" from="8882,15325" to="8882,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" strokeweight=".35mm">
                <v:stroke joinstyle="miter" endcap="square"/>
              </v:line>
              <v:line id="Line 150" o:spid="_x0000_s1335" style="position:absolute;visibility:visible;mso-wrap-style:square" from="9169,15325" to="9169,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" strokeweight=".35mm">
                <v:stroke joinstyle="miter" endcap="square"/>
              </v:line>
              <v:shape id="Text Box 58" o:spid="_x0000_s1336" type="#_x0000_t202" style="position:absolute;left:8601;top:15665;width:294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" filled="f" stroked="f" strokecolor="#3465a4">
                <v:stroke joinstyle="round"/>
                <v:textbox inset=".35mm,.35mm,.35mm,.35mm">
                  <w:txbxContent>
                    <w:p w14:paraId="140C9812" w14:textId="6B05CB39" w:rsidR="00F10331" w:rsidRPr="00D53AFC" w:rsidRDefault="00F10331" w:rsidP="000B65A2">
                      <w:pPr>
                        <w:ind w:firstLine="0"/>
                        <w:jc w:val="center"/>
                        <w:rPr>
                          <w:iCs/>
                          <w:sz w:val="26"/>
                          <w:szCs w:val="26"/>
                          <w:lang w:val="uk-UA"/>
                        </w:rPr>
                      </w:pPr>
                      <w:r w:rsidRPr="00D53AFC">
                        <w:rPr>
                          <w:iCs/>
                          <w:sz w:val="26"/>
                          <w:szCs w:val="26"/>
                        </w:rPr>
                        <w:t>НТУУ КПІ</w:t>
                      </w:r>
                      <w:r>
                        <w:rPr>
                          <w:iCs/>
                          <w:sz w:val="26"/>
                          <w:szCs w:val="26"/>
                          <w:lang w:val="uk-UA"/>
                        </w:rPr>
                        <w:t xml:space="preserve"> ім. </w:t>
                      </w:r>
                      <w:r>
                        <w:rPr>
                          <w:iCs/>
                          <w:sz w:val="26"/>
                          <w:szCs w:val="26"/>
                          <w:lang w:val="uk-UA"/>
                        </w:rPr>
                        <w:t>Ігоря Сікорського</w:t>
                      </w:r>
                      <w:r w:rsidRPr="00D53AFC">
                        <w:rPr>
                          <w:iCs/>
                          <w:sz w:val="26"/>
                          <w:szCs w:val="26"/>
                        </w:rPr>
                        <w:t xml:space="preserve">, ФІОТ, </w:t>
                      </w:r>
                      <w:r w:rsidRPr="00D53AFC">
                        <w:rPr>
                          <w:iCs/>
                          <w:sz w:val="26"/>
                          <w:szCs w:val="26"/>
                          <w:lang w:val="uk-UA"/>
                        </w:rPr>
                        <w:t>ІП</w:t>
                      </w:r>
                      <w:r w:rsidRPr="00D53AFC">
                        <w:rPr>
                          <w:iCs/>
                          <w:sz w:val="26"/>
                          <w:szCs w:val="26"/>
                        </w:rPr>
                        <w:t>-</w:t>
                      </w:r>
                      <w:r>
                        <w:rPr>
                          <w:iCs/>
                          <w:sz w:val="26"/>
                          <w:szCs w:val="26"/>
                          <w:lang w:val="uk-UA"/>
                        </w:rPr>
                        <w:t>73</w:t>
                      </w:r>
                    </w:p>
                    <w:p w14:paraId="4232A18A" w14:textId="77777777" w:rsidR="00F10331" w:rsidRPr="00C64EA1" w:rsidRDefault="00F10331" w:rsidP="000B65A2">
                      <w:pPr>
                        <w:ind w:firstLine="0"/>
                        <w:jc w:val="center"/>
                        <w:rPr>
                          <w:iCs/>
                          <w:sz w:val="24"/>
                          <w:szCs w:val="24"/>
                          <w:lang w:val="uk-UA"/>
                        </w:rPr>
                      </w:pPr>
                    </w:p>
                  </w:txbxContent>
                </v:textbox>
              </v:shape>
              <w10:wrap anchorx="margin" anchory="margin"/>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C50CE" w14:textId="551C1EFC" w:rsidR="00F10331" w:rsidRDefault="00F10331">
    <w:pPr>
      <w:pStyle w:val="a3"/>
    </w:pPr>
    <w:r>
      <w:rPr>
        <w:noProof/>
        <w:lang w:val="ru-RU" w:eastAsia="ru-RU"/>
      </w:rPr>
      <mc:AlternateContent>
        <mc:Choice Requires="wpg">
          <w:drawing>
            <wp:anchor distT="0" distB="0" distL="0" distR="0" simplePos="0" relativeHeight="251686912" behindDoc="0" locked="0" layoutInCell="1" allowOverlap="1" wp14:anchorId="32DD984B" wp14:editId="13C3A896">
              <wp:simplePos x="0" y="0"/>
              <wp:positionH relativeFrom="margin">
                <wp:posOffset>236855</wp:posOffset>
              </wp:positionH>
              <wp:positionV relativeFrom="margin">
                <wp:posOffset>-421640</wp:posOffset>
              </wp:positionV>
              <wp:extent cx="6659245" cy="10290175"/>
              <wp:effectExtent l="19050" t="0" r="46355" b="34925"/>
              <wp:wrapNone/>
              <wp:docPr id="2369" name="Группа 2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245" cy="10290175"/>
                        <a:chOff x="1145" y="260"/>
                        <a:chExt cx="10487" cy="16205"/>
                      </a:xfrm>
                    </wpg:grpSpPr>
                    <wps:wsp>
                      <wps:cNvPr id="2370" name="Rectangle 103"/>
                      <wps:cNvSpPr>
                        <a:spLocks noChangeArrowheads="1"/>
                      </wps:cNvSpPr>
                      <wps:spPr bwMode="auto">
                        <a:xfrm>
                          <a:off x="1145" y="260"/>
                          <a:ext cx="10487" cy="16203"/>
                        </a:xfrm>
                        <a:prstGeom prst="rect">
                          <a:avLst/>
                        </a:prstGeom>
                        <a:noFill/>
                        <a:ln w="255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2371" name="Line 104"/>
                      <wps:cNvCnPr>
                        <a:cxnSpLocks noChangeShapeType="1"/>
                      </wps:cNvCnPr>
                      <wps:spPr bwMode="auto">
                        <a:xfrm>
                          <a:off x="1665" y="14181"/>
                          <a:ext cx="0" cy="839"/>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372" name="Line 105"/>
                      <wps:cNvCnPr>
                        <a:cxnSpLocks noChangeShapeType="1"/>
                      </wps:cNvCnPr>
                      <wps:spPr bwMode="auto">
                        <a:xfrm>
                          <a:off x="1150" y="14173"/>
                          <a:ext cx="1047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373" name="Line 106"/>
                      <wps:cNvCnPr>
                        <a:cxnSpLocks noChangeShapeType="1"/>
                      </wps:cNvCnPr>
                      <wps:spPr bwMode="auto">
                        <a:xfrm>
                          <a:off x="2291"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374" name="Line 107"/>
                      <wps:cNvCnPr>
                        <a:cxnSpLocks noChangeShapeType="1"/>
                      </wps:cNvCnPr>
                      <wps:spPr bwMode="auto">
                        <a:xfrm>
                          <a:off x="3724"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375" name="Line 108"/>
                      <wps:cNvCnPr>
                        <a:cxnSpLocks noChangeShapeType="1"/>
                      </wps:cNvCnPr>
                      <wps:spPr bwMode="auto">
                        <a:xfrm>
                          <a:off x="4583"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376" name="Line 109"/>
                      <wps:cNvCnPr>
                        <a:cxnSpLocks noChangeShapeType="1"/>
                      </wps:cNvCnPr>
                      <wps:spPr bwMode="auto">
                        <a:xfrm>
                          <a:off x="5156" y="14181"/>
                          <a:ext cx="0" cy="226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377" name="Line 110"/>
                      <wps:cNvCnPr>
                        <a:cxnSpLocks noChangeShapeType="1"/>
                      </wps:cNvCnPr>
                      <wps:spPr bwMode="auto">
                        <a:xfrm>
                          <a:off x="9456" y="15037"/>
                          <a:ext cx="1" cy="56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378" name="Line 111"/>
                      <wps:cNvCnPr>
                        <a:cxnSpLocks noChangeShapeType="1"/>
                      </wps:cNvCnPr>
                      <wps:spPr bwMode="auto">
                        <a:xfrm>
                          <a:off x="1150" y="15891"/>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379" name="Line 112"/>
                      <wps:cNvCnPr>
                        <a:cxnSpLocks noChangeShapeType="1"/>
                      </wps:cNvCnPr>
                      <wps:spPr bwMode="auto">
                        <a:xfrm>
                          <a:off x="1150" y="16177"/>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380" name="Text Box 20"/>
                      <wps:cNvSpPr txBox="1">
                        <a:spLocks noChangeArrowheads="1"/>
                      </wps:cNvSpPr>
                      <wps:spPr bwMode="auto">
                        <a:xfrm>
                          <a:off x="1172" y="14772"/>
                          <a:ext cx="46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72A4DB0" w14:textId="77777777" w:rsidR="00F10331" w:rsidRPr="00B157E7" w:rsidRDefault="00F10331" w:rsidP="006D0E5A">
                            <w:pPr>
                              <w:spacing w:line="200" w:lineRule="exact"/>
                              <w:jc w:val="center"/>
                              <w:rPr>
                                <w:iCs/>
                                <w:sz w:val="18"/>
                                <w:szCs w:val="18"/>
                              </w:rPr>
                            </w:pPr>
                            <w:proofErr w:type="spellStart"/>
                            <w:r w:rsidRPr="00B157E7">
                              <w:rPr>
                                <w:iCs/>
                                <w:sz w:val="18"/>
                                <w:szCs w:val="18"/>
                              </w:rPr>
                              <w:t>Зм</w:t>
                            </w:r>
                            <w:proofErr w:type="spellEnd"/>
                            <w:r w:rsidRPr="00B157E7">
                              <w:rPr>
                                <w:iCs/>
                                <w:sz w:val="18"/>
                                <w:szCs w:val="18"/>
                              </w:rPr>
                              <w:t>.</w:t>
                            </w:r>
                          </w:p>
                        </w:txbxContent>
                      </wps:txbx>
                      <wps:bodyPr rot="0" vert="horz" wrap="square" lIns="12600" tIns="12600" rIns="12600" bIns="12600" anchor="t" anchorCtr="0">
                        <a:noAutofit/>
                      </wps:bodyPr>
                    </wps:wsp>
                    <wps:wsp>
                      <wps:cNvPr id="2381" name="Text Box 21"/>
                      <wps:cNvSpPr txBox="1">
                        <a:spLocks noChangeArrowheads="1"/>
                      </wps:cNvSpPr>
                      <wps:spPr bwMode="auto">
                        <a:xfrm>
                          <a:off x="1696" y="14772"/>
                          <a:ext cx="57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CF325D0" w14:textId="77777777" w:rsidR="00F10331" w:rsidRPr="00B157E7" w:rsidRDefault="00F10331" w:rsidP="006D0E5A">
                            <w:pPr>
                              <w:spacing w:line="200" w:lineRule="exact"/>
                              <w:jc w:val="center"/>
                              <w:rPr>
                                <w:iCs/>
                                <w:sz w:val="18"/>
                                <w:szCs w:val="18"/>
                              </w:rPr>
                            </w:pPr>
                            <w:proofErr w:type="spellStart"/>
                            <w:r w:rsidRPr="00B157E7">
                              <w:rPr>
                                <w:iCs/>
                                <w:sz w:val="18"/>
                                <w:szCs w:val="18"/>
                              </w:rPr>
                              <w:t>Арк</w:t>
                            </w:r>
                            <w:proofErr w:type="spellEnd"/>
                            <w:r w:rsidRPr="00B157E7">
                              <w:rPr>
                                <w:iCs/>
                                <w:sz w:val="18"/>
                                <w:szCs w:val="18"/>
                              </w:rPr>
                              <w:t>.</w:t>
                            </w:r>
                          </w:p>
                        </w:txbxContent>
                      </wps:txbx>
                      <wps:bodyPr rot="0" vert="horz" wrap="square" lIns="12600" tIns="12600" rIns="12600" bIns="12600" anchor="t" anchorCtr="0">
                        <a:noAutofit/>
                      </wps:bodyPr>
                    </wps:wsp>
                    <wps:wsp>
                      <wps:cNvPr id="2382" name="Text Box 22"/>
                      <wps:cNvSpPr txBox="1">
                        <a:spLocks noChangeArrowheads="1"/>
                      </wps:cNvSpPr>
                      <wps:spPr bwMode="auto">
                        <a:xfrm>
                          <a:off x="2332" y="14772"/>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6FE8457" w14:textId="77777777" w:rsidR="00F10331" w:rsidRPr="00B157E7" w:rsidRDefault="00F10331" w:rsidP="006D0E5A">
                            <w:pPr>
                              <w:spacing w:line="200" w:lineRule="exact"/>
                              <w:ind w:firstLine="0"/>
                              <w:jc w:val="center"/>
                              <w:rPr>
                                <w:iCs/>
                                <w:sz w:val="18"/>
                                <w:szCs w:val="18"/>
                              </w:rPr>
                            </w:pPr>
                            <w:r w:rsidRPr="00B157E7">
                              <w:rPr>
                                <w:iCs/>
                                <w:sz w:val="18"/>
                                <w:szCs w:val="18"/>
                              </w:rPr>
                              <w:t xml:space="preserve">№ </w:t>
                            </w:r>
                            <w:proofErr w:type="spellStart"/>
                            <w:r w:rsidRPr="00B157E7">
                              <w:rPr>
                                <w:iCs/>
                                <w:sz w:val="18"/>
                                <w:szCs w:val="18"/>
                              </w:rPr>
                              <w:t>докум</w:t>
                            </w:r>
                            <w:proofErr w:type="spellEnd"/>
                            <w:r w:rsidRPr="00B157E7">
                              <w:rPr>
                                <w:iCs/>
                                <w:sz w:val="18"/>
                                <w:szCs w:val="18"/>
                              </w:rPr>
                              <w:t>.</w:t>
                            </w:r>
                          </w:p>
                        </w:txbxContent>
                      </wps:txbx>
                      <wps:bodyPr rot="0" vert="horz" wrap="square" lIns="12600" tIns="12600" rIns="12600" bIns="12600" anchor="t" anchorCtr="0">
                        <a:noAutofit/>
                      </wps:bodyPr>
                    </wps:wsp>
                    <wps:wsp>
                      <wps:cNvPr id="2383" name="Text Box 23"/>
                      <wps:cNvSpPr txBox="1">
                        <a:spLocks noChangeArrowheads="1"/>
                      </wps:cNvSpPr>
                      <wps:spPr bwMode="auto">
                        <a:xfrm>
                          <a:off x="3758" y="14772"/>
                          <a:ext cx="80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D27C71D" w14:textId="77777777" w:rsidR="00F10331" w:rsidRPr="00B157E7" w:rsidRDefault="00F10331" w:rsidP="006D0E5A">
                            <w:pPr>
                              <w:spacing w:line="200" w:lineRule="exact"/>
                              <w:ind w:firstLine="0"/>
                              <w:jc w:val="center"/>
                              <w:rPr>
                                <w:iCs/>
                                <w:sz w:val="18"/>
                                <w:szCs w:val="18"/>
                              </w:rPr>
                            </w:pPr>
                            <w:proofErr w:type="spellStart"/>
                            <w:r w:rsidRPr="00B157E7">
                              <w:rPr>
                                <w:iCs/>
                                <w:sz w:val="18"/>
                                <w:szCs w:val="18"/>
                              </w:rPr>
                              <w:t>Підпис</w:t>
                            </w:r>
                            <w:proofErr w:type="spellEnd"/>
                          </w:p>
                        </w:txbxContent>
                      </wps:txbx>
                      <wps:bodyPr rot="0" vert="horz" wrap="square" lIns="12600" tIns="12600" rIns="12600" bIns="12600" anchor="t" anchorCtr="0">
                        <a:noAutofit/>
                      </wps:bodyPr>
                    </wps:wsp>
                    <wps:wsp>
                      <wps:cNvPr id="2384" name="Text Box 24"/>
                      <wps:cNvSpPr txBox="1">
                        <a:spLocks noChangeArrowheads="1"/>
                      </wps:cNvSpPr>
                      <wps:spPr bwMode="auto">
                        <a:xfrm>
                          <a:off x="4593" y="14772"/>
                          <a:ext cx="52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A0E5E47" w14:textId="77777777" w:rsidR="00F10331" w:rsidRPr="00B157E7" w:rsidRDefault="00F10331" w:rsidP="006D0E5A">
                            <w:pPr>
                              <w:spacing w:line="200" w:lineRule="exact"/>
                              <w:ind w:right="-371" w:firstLine="0"/>
                              <w:rPr>
                                <w:iCs/>
                                <w:sz w:val="18"/>
                                <w:szCs w:val="18"/>
                              </w:rPr>
                            </w:pPr>
                            <w:r>
                              <w:rPr>
                                <w:iCs/>
                                <w:sz w:val="18"/>
                                <w:szCs w:val="18"/>
                                <w:lang w:val="uk-UA"/>
                              </w:rPr>
                              <w:t xml:space="preserve"> </w:t>
                            </w:r>
                            <w:proofErr w:type="spellStart"/>
                            <w:r w:rsidRPr="00B157E7">
                              <w:rPr>
                                <w:iCs/>
                                <w:sz w:val="18"/>
                                <w:szCs w:val="18"/>
                              </w:rPr>
                              <w:t>Дата</w:t>
                            </w:r>
                            <w:proofErr w:type="spellEnd"/>
                          </w:p>
                        </w:txbxContent>
                      </wps:txbx>
                      <wps:bodyPr rot="0" vert="horz" wrap="square" lIns="12600" tIns="12600" rIns="12600" bIns="12600" anchor="t" anchorCtr="0">
                        <a:noAutofit/>
                      </wps:bodyPr>
                    </wps:wsp>
                    <wps:wsp>
                      <wps:cNvPr id="2385" name="Text Box 25"/>
                      <wps:cNvSpPr txBox="1">
                        <a:spLocks noChangeArrowheads="1"/>
                      </wps:cNvSpPr>
                      <wps:spPr bwMode="auto">
                        <a:xfrm>
                          <a:off x="9497" y="15052"/>
                          <a:ext cx="77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443B338" w14:textId="77777777" w:rsidR="00F10331" w:rsidRPr="00B157E7" w:rsidRDefault="00F10331" w:rsidP="006D0E5A">
                            <w:pPr>
                              <w:spacing w:line="200" w:lineRule="exact"/>
                              <w:ind w:firstLine="0"/>
                              <w:jc w:val="center"/>
                              <w:rPr>
                                <w:iCs/>
                                <w:sz w:val="18"/>
                                <w:szCs w:val="18"/>
                              </w:rPr>
                            </w:pPr>
                            <w:proofErr w:type="spellStart"/>
                            <w:r w:rsidRPr="00B157E7">
                              <w:rPr>
                                <w:iCs/>
                                <w:sz w:val="18"/>
                                <w:szCs w:val="18"/>
                              </w:rPr>
                              <w:t>Аркуш</w:t>
                            </w:r>
                            <w:proofErr w:type="spellEnd"/>
                          </w:p>
                        </w:txbxContent>
                      </wps:txbx>
                      <wps:bodyPr rot="0" vert="horz" wrap="square" lIns="12600" tIns="12600" rIns="12600" bIns="12600" anchor="t" anchorCtr="0">
                        <a:noAutofit/>
                      </wps:bodyPr>
                    </wps:wsp>
                    <wps:wsp>
                      <wps:cNvPr id="2386" name="Text Box 26"/>
                      <wps:cNvSpPr txBox="1">
                        <a:spLocks noChangeArrowheads="1"/>
                      </wps:cNvSpPr>
                      <wps:spPr bwMode="auto">
                        <a:xfrm>
                          <a:off x="9497" y="15347"/>
                          <a:ext cx="772"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43F349F" w14:textId="77777777" w:rsidR="00F10331" w:rsidRPr="00B157E7" w:rsidRDefault="00F10331" w:rsidP="006D0E5A">
                            <w:pPr>
                              <w:spacing w:line="200" w:lineRule="atLeast"/>
                              <w:ind w:firstLine="0"/>
                              <w:jc w:val="center"/>
                              <w:rPr>
                                <w:iCs/>
                                <w:sz w:val="18"/>
                                <w:szCs w:val="18"/>
                              </w:rPr>
                            </w:pPr>
                            <w:r w:rsidRPr="00B157E7">
                              <w:rPr>
                                <w:iCs/>
                                <w:sz w:val="18"/>
                                <w:szCs w:val="18"/>
                              </w:rPr>
                              <w:t>1</w:t>
                            </w:r>
                          </w:p>
                        </w:txbxContent>
                      </wps:txbx>
                      <wps:bodyPr rot="0" vert="horz" wrap="square" lIns="12600" tIns="12600" rIns="12600" bIns="12600" anchor="t" anchorCtr="0">
                        <a:noAutofit/>
                      </wps:bodyPr>
                    </wps:wsp>
                    <wps:wsp>
                      <wps:cNvPr id="2387" name="Text Box 27"/>
                      <wps:cNvSpPr txBox="1">
                        <a:spLocks noChangeArrowheads="1"/>
                      </wps:cNvSpPr>
                      <wps:spPr bwMode="auto">
                        <a:xfrm>
                          <a:off x="5165" y="14189"/>
                          <a:ext cx="6376" cy="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7D2AA54" w14:textId="3E892995" w:rsidR="00F10331" w:rsidRPr="00240CCC" w:rsidRDefault="00F10331" w:rsidP="006D0E5A">
                            <w:pPr>
                              <w:spacing w:before="240" w:after="60" w:line="340" w:lineRule="exact"/>
                              <w:jc w:val="center"/>
                              <w:rPr>
                                <w:bCs/>
                                <w:iCs/>
                                <w:sz w:val="36"/>
                                <w:szCs w:val="36"/>
                                <w:lang w:val="uk-UA"/>
                              </w:rPr>
                            </w:pPr>
                            <w:r w:rsidRPr="004817BF">
                              <w:rPr>
                                <w:bCs/>
                                <w:iCs/>
                                <w:sz w:val="36"/>
                                <w:szCs w:val="36"/>
                              </w:rPr>
                              <w:t>ІАЛЦ.467200</w:t>
                            </w:r>
                            <w:r>
                              <w:rPr>
                                <w:bCs/>
                                <w:iCs/>
                                <w:sz w:val="36"/>
                                <w:szCs w:val="36"/>
                              </w:rPr>
                              <w:t>.00</w:t>
                            </w:r>
                            <w:r>
                              <w:rPr>
                                <w:bCs/>
                                <w:iCs/>
                                <w:sz w:val="36"/>
                                <w:szCs w:val="36"/>
                                <w:lang w:val="uk-UA"/>
                              </w:rPr>
                              <w:t>6</w:t>
                            </w:r>
                            <w:r>
                              <w:rPr>
                                <w:bCs/>
                                <w:iCs/>
                                <w:sz w:val="36"/>
                                <w:szCs w:val="36"/>
                              </w:rPr>
                              <w:t xml:space="preserve"> </w:t>
                            </w:r>
                            <w:r>
                              <w:rPr>
                                <w:bCs/>
                                <w:iCs/>
                                <w:sz w:val="36"/>
                                <w:szCs w:val="36"/>
                                <w:lang w:val="uk-UA"/>
                              </w:rPr>
                              <w:t>Д3</w:t>
                            </w:r>
                          </w:p>
                        </w:txbxContent>
                      </wps:txbx>
                      <wps:bodyPr rot="0" vert="horz" wrap="square" lIns="12600" tIns="12600" rIns="12600" bIns="12600" anchor="t" anchorCtr="0">
                        <a:noAutofit/>
                      </wps:bodyPr>
                    </wps:wsp>
                    <wps:wsp>
                      <wps:cNvPr id="2388" name="Line 121"/>
                      <wps:cNvCnPr>
                        <a:cxnSpLocks noChangeShapeType="1"/>
                      </wps:cNvCnPr>
                      <wps:spPr bwMode="auto">
                        <a:xfrm>
                          <a:off x="1151" y="15032"/>
                          <a:ext cx="1047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389" name="Line 122"/>
                      <wps:cNvCnPr>
                        <a:cxnSpLocks noChangeShapeType="1"/>
                      </wps:cNvCnPr>
                      <wps:spPr bwMode="auto">
                        <a:xfrm>
                          <a:off x="1158" y="14747"/>
                          <a:ext cx="3995"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390" name="Line 123"/>
                      <wps:cNvCnPr>
                        <a:cxnSpLocks noChangeShapeType="1"/>
                      </wps:cNvCnPr>
                      <wps:spPr bwMode="auto">
                        <a:xfrm>
                          <a:off x="1150" y="14459"/>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391" name="Line 124"/>
                      <wps:cNvCnPr>
                        <a:cxnSpLocks noChangeShapeType="1"/>
                      </wps:cNvCnPr>
                      <wps:spPr bwMode="auto">
                        <a:xfrm>
                          <a:off x="1150" y="15603"/>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392" name="Line 125"/>
                      <wps:cNvCnPr>
                        <a:cxnSpLocks noChangeShapeType="1"/>
                      </wps:cNvCnPr>
                      <wps:spPr bwMode="auto">
                        <a:xfrm>
                          <a:off x="1150" y="15316"/>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g:grpSp>
                      <wpg:cNvPr id="2393" name="Group 126"/>
                      <wpg:cNvGrpSpPr>
                        <a:grpSpLocks/>
                      </wpg:cNvGrpSpPr>
                      <wpg:grpSpPr bwMode="auto">
                        <a:xfrm>
                          <a:off x="1165" y="15059"/>
                          <a:ext cx="2517" cy="251"/>
                          <a:chOff x="1165" y="15059"/>
                          <a:chExt cx="2517" cy="251"/>
                        </a:xfrm>
                      </wpg:grpSpPr>
                      <wps:wsp>
                        <wps:cNvPr id="2394" name="Text Box 34"/>
                        <wps:cNvSpPr txBox="1">
                          <a:spLocks noChangeArrowheads="1"/>
                        </wps:cNvSpPr>
                        <wps:spPr bwMode="auto">
                          <a:xfrm>
                            <a:off x="1165" y="15059"/>
                            <a:ext cx="111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7DD2804" w14:textId="77777777" w:rsidR="00F10331" w:rsidRPr="00B157E7" w:rsidRDefault="00F10331" w:rsidP="006D0E5A">
                              <w:pPr>
                                <w:spacing w:line="200" w:lineRule="exact"/>
                                <w:ind w:firstLine="0"/>
                              </w:pPr>
                              <w:r w:rsidRPr="00B157E7">
                                <w:rPr>
                                  <w:iCs/>
                                  <w:sz w:val="18"/>
                                  <w:szCs w:val="18"/>
                                </w:rPr>
                                <w:t xml:space="preserve"> </w:t>
                              </w:r>
                              <w:proofErr w:type="spellStart"/>
                              <w:r w:rsidRPr="00B157E7">
                                <w:rPr>
                                  <w:iCs/>
                                  <w:sz w:val="18"/>
                                  <w:szCs w:val="18"/>
                                </w:rPr>
                                <w:t>Розробив</w:t>
                              </w:r>
                              <w:proofErr w:type="spellEnd"/>
                              <w:r w:rsidRPr="00B157E7">
                                <w:rPr>
                                  <w:iCs/>
                                  <w:sz w:val="18"/>
                                  <w:szCs w:val="18"/>
                                </w:rPr>
                                <w:tab/>
                              </w:r>
                            </w:p>
                          </w:txbxContent>
                        </wps:txbx>
                        <wps:bodyPr rot="0" vert="horz" wrap="square" lIns="12600" tIns="12600" rIns="12600" bIns="12600" anchor="t" anchorCtr="0">
                          <a:noAutofit/>
                        </wps:bodyPr>
                      </wps:wsp>
                      <wps:wsp>
                        <wps:cNvPr id="2395" name="Text Box 35"/>
                        <wps:cNvSpPr txBox="1">
                          <a:spLocks noChangeArrowheads="1"/>
                        </wps:cNvSpPr>
                        <wps:spPr bwMode="auto">
                          <a:xfrm>
                            <a:off x="2332" y="15059"/>
                            <a:ext cx="13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A54F093" w14:textId="05A808A2" w:rsidR="00F10331" w:rsidRPr="0048440F" w:rsidRDefault="00F10331" w:rsidP="00240CCC">
                              <w:pPr>
                                <w:spacing w:line="200" w:lineRule="exact"/>
                                <w:ind w:firstLine="0"/>
                                <w:jc w:val="center"/>
                                <w:rPr>
                                  <w:sz w:val="16"/>
                                  <w:szCs w:val="14"/>
                                  <w:lang w:val="uk-UA"/>
                                </w:rPr>
                              </w:pPr>
                              <w:proofErr w:type="spellStart"/>
                              <w:r>
                                <w:rPr>
                                  <w:sz w:val="18"/>
                                  <w:szCs w:val="16"/>
                                  <w:lang w:val="uk-UA"/>
                                </w:rPr>
                                <w:t>Герега</w:t>
                              </w:r>
                              <w:proofErr w:type="spellEnd"/>
                              <w:r>
                                <w:rPr>
                                  <w:sz w:val="18"/>
                                  <w:szCs w:val="16"/>
                                  <w:lang w:val="uk-UA"/>
                                </w:rPr>
                                <w:t xml:space="preserve"> Б. Д.</w:t>
                              </w:r>
                            </w:p>
                          </w:txbxContent>
                        </wps:txbx>
                        <wps:bodyPr rot="0" vert="horz" wrap="square" lIns="12600" tIns="12600" rIns="12600" bIns="12600" anchor="t" anchorCtr="0">
                          <a:noAutofit/>
                        </wps:bodyPr>
                      </wps:wsp>
                    </wpg:grpSp>
                    <wpg:grpSp>
                      <wpg:cNvPr id="2396" name="Group 129"/>
                      <wpg:cNvGrpSpPr>
                        <a:grpSpLocks/>
                      </wpg:cNvGrpSpPr>
                      <wpg:grpSpPr bwMode="auto">
                        <a:xfrm>
                          <a:off x="1165" y="15341"/>
                          <a:ext cx="2517" cy="250"/>
                          <a:chOff x="1165" y="15341"/>
                          <a:chExt cx="2517" cy="250"/>
                        </a:xfrm>
                      </wpg:grpSpPr>
                      <wps:wsp>
                        <wps:cNvPr id="2397" name="Text Box 37"/>
                        <wps:cNvSpPr txBox="1">
                          <a:spLocks noChangeArrowheads="1"/>
                        </wps:cNvSpPr>
                        <wps:spPr bwMode="auto">
                          <a:xfrm>
                            <a:off x="1165" y="15341"/>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79E3069" w14:textId="77777777" w:rsidR="00F10331" w:rsidRPr="00B157E7" w:rsidRDefault="00F10331" w:rsidP="006D0E5A">
                              <w:pPr>
                                <w:spacing w:line="200" w:lineRule="exact"/>
                                <w:ind w:firstLine="0"/>
                                <w:rPr>
                                  <w:iCs/>
                                  <w:sz w:val="18"/>
                                  <w:szCs w:val="18"/>
                                </w:rPr>
                              </w:pPr>
                              <w:r w:rsidRPr="00B157E7">
                                <w:rPr>
                                  <w:iCs/>
                                  <w:sz w:val="18"/>
                                  <w:szCs w:val="18"/>
                                </w:rPr>
                                <w:t xml:space="preserve"> </w:t>
                              </w:r>
                              <w:proofErr w:type="spellStart"/>
                              <w:r w:rsidRPr="00B157E7">
                                <w:rPr>
                                  <w:iCs/>
                                  <w:sz w:val="18"/>
                                  <w:szCs w:val="18"/>
                                </w:rPr>
                                <w:t>Перевірив</w:t>
                              </w:r>
                              <w:proofErr w:type="spellEnd"/>
                            </w:p>
                          </w:txbxContent>
                        </wps:txbx>
                        <wps:bodyPr rot="0" vert="horz" wrap="square" lIns="12600" tIns="12600" rIns="12600" bIns="12600" anchor="t" anchorCtr="0">
                          <a:noAutofit/>
                        </wps:bodyPr>
                      </wps:wsp>
                      <wps:wsp>
                        <wps:cNvPr id="2398" name="Text Box 38"/>
                        <wps:cNvSpPr txBox="1">
                          <a:spLocks noChangeArrowheads="1"/>
                        </wps:cNvSpPr>
                        <wps:spPr bwMode="auto">
                          <a:xfrm>
                            <a:off x="2332" y="15341"/>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AB41365" w14:textId="77777777" w:rsidR="00F10331" w:rsidRPr="001746BE" w:rsidRDefault="00F10331" w:rsidP="006D0E5A">
                              <w:pPr>
                                <w:spacing w:line="200" w:lineRule="exact"/>
                                <w:ind w:firstLine="0"/>
                                <w:rPr>
                                  <w:sz w:val="18"/>
                                  <w:szCs w:val="16"/>
                                  <w:lang w:val="uk-UA"/>
                                </w:rPr>
                              </w:pPr>
                              <w:r w:rsidRPr="00B157E7">
                                <w:rPr>
                                  <w:iCs/>
                                  <w:sz w:val="18"/>
                                  <w:szCs w:val="16"/>
                                </w:rPr>
                                <w:t xml:space="preserve"> </w:t>
                              </w:r>
                              <w:proofErr w:type="spellStart"/>
                              <w:r>
                                <w:rPr>
                                  <w:iCs/>
                                  <w:sz w:val="18"/>
                                  <w:szCs w:val="16"/>
                                  <w:lang w:val="uk-UA"/>
                                </w:rPr>
                                <w:t>Волокита</w:t>
                              </w:r>
                              <w:proofErr w:type="spellEnd"/>
                              <w:r>
                                <w:rPr>
                                  <w:iCs/>
                                  <w:sz w:val="18"/>
                                  <w:szCs w:val="16"/>
                                  <w:lang w:val="uk-UA"/>
                                </w:rPr>
                                <w:t xml:space="preserve"> А. М.</w:t>
                              </w:r>
                            </w:p>
                          </w:txbxContent>
                        </wps:txbx>
                        <wps:bodyPr rot="0" vert="horz" wrap="square" lIns="12600" tIns="12600" rIns="12600" bIns="12600" anchor="t" anchorCtr="0">
                          <a:noAutofit/>
                        </wps:bodyPr>
                      </wps:wsp>
                    </wpg:grpSp>
                    <wpg:grpSp>
                      <wpg:cNvPr id="2399" name="Group 132"/>
                      <wpg:cNvGrpSpPr>
                        <a:grpSpLocks/>
                      </wpg:cNvGrpSpPr>
                      <wpg:grpSpPr bwMode="auto">
                        <a:xfrm>
                          <a:off x="1165" y="15628"/>
                          <a:ext cx="2517" cy="250"/>
                          <a:chOff x="1165" y="15628"/>
                          <a:chExt cx="2517" cy="250"/>
                        </a:xfrm>
                      </wpg:grpSpPr>
                      <wps:wsp>
                        <wps:cNvPr id="2400" name="Text Box 40"/>
                        <wps:cNvSpPr txBox="1">
                          <a:spLocks noChangeArrowheads="1"/>
                        </wps:cNvSpPr>
                        <wps:spPr bwMode="auto">
                          <a:xfrm>
                            <a:off x="1165" y="15628"/>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958EF12" w14:textId="77777777" w:rsidR="00F10331" w:rsidRPr="00B157E7" w:rsidRDefault="00F10331" w:rsidP="006D0E5A">
                              <w:pPr>
                                <w:spacing w:line="200" w:lineRule="exact"/>
                                <w:rPr>
                                  <w:iCs/>
                                  <w:sz w:val="18"/>
                                  <w:szCs w:val="18"/>
                                </w:rPr>
                              </w:pPr>
                              <w:r w:rsidRPr="00B157E7">
                                <w:rPr>
                                  <w:iCs/>
                                  <w:sz w:val="18"/>
                                  <w:szCs w:val="18"/>
                                </w:rPr>
                                <w:t xml:space="preserve"> </w:t>
                              </w:r>
                              <w:proofErr w:type="spellStart"/>
                              <w:r w:rsidRPr="00B157E7">
                                <w:rPr>
                                  <w:iCs/>
                                  <w:sz w:val="18"/>
                                  <w:szCs w:val="18"/>
                                </w:rPr>
                                <w:t>Реценз</w:t>
                              </w:r>
                              <w:proofErr w:type="spellEnd"/>
                              <w:r w:rsidRPr="00B157E7">
                                <w:rPr>
                                  <w:iCs/>
                                  <w:sz w:val="18"/>
                                  <w:szCs w:val="18"/>
                                </w:rPr>
                                <w:t>.</w:t>
                              </w:r>
                            </w:p>
                          </w:txbxContent>
                        </wps:txbx>
                        <wps:bodyPr rot="0" vert="horz" wrap="square" lIns="12600" tIns="12600" rIns="12600" bIns="12600" anchor="t" anchorCtr="0">
                          <a:noAutofit/>
                        </wps:bodyPr>
                      </wps:wsp>
                      <wps:wsp>
                        <wps:cNvPr id="2401" name="Text Box 41"/>
                        <wps:cNvSpPr txBox="1">
                          <a:spLocks noChangeArrowheads="1"/>
                        </wps:cNvSpPr>
                        <wps:spPr bwMode="auto">
                          <a:xfrm>
                            <a:off x="2332" y="15628"/>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3D8562A" w14:textId="77777777" w:rsidR="00F10331" w:rsidRPr="00B157E7" w:rsidRDefault="00F10331" w:rsidP="006D0E5A">
                              <w:pPr>
                                <w:rPr>
                                  <w:sz w:val="18"/>
                                </w:rPr>
                              </w:pPr>
                              <w:r w:rsidRPr="00B157E7">
                                <w:rPr>
                                  <w:sz w:val="18"/>
                                </w:rPr>
                                <w:t xml:space="preserve"> </w:t>
                              </w:r>
                            </w:p>
                          </w:txbxContent>
                        </wps:txbx>
                        <wps:bodyPr rot="0" vert="horz" wrap="square" lIns="12600" tIns="12600" rIns="12600" bIns="12600" anchor="t" anchorCtr="0">
                          <a:noAutofit/>
                        </wps:bodyPr>
                      </wps:wsp>
                    </wpg:grpSp>
                    <wpg:grpSp>
                      <wpg:cNvPr id="2402" name="Group 135"/>
                      <wpg:cNvGrpSpPr>
                        <a:grpSpLocks/>
                      </wpg:cNvGrpSpPr>
                      <wpg:grpSpPr bwMode="auto">
                        <a:xfrm>
                          <a:off x="1165" y="15907"/>
                          <a:ext cx="2517" cy="251"/>
                          <a:chOff x="1165" y="15907"/>
                          <a:chExt cx="2517" cy="251"/>
                        </a:xfrm>
                      </wpg:grpSpPr>
                      <wps:wsp>
                        <wps:cNvPr id="2403" name="Text Box 43"/>
                        <wps:cNvSpPr txBox="1">
                          <a:spLocks noChangeArrowheads="1"/>
                        </wps:cNvSpPr>
                        <wps:spPr bwMode="auto">
                          <a:xfrm>
                            <a:off x="1165" y="15907"/>
                            <a:ext cx="111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D6E4DD2" w14:textId="77777777" w:rsidR="00F10331" w:rsidRPr="00B157E7" w:rsidRDefault="00F10331" w:rsidP="006D0E5A">
                              <w:pPr>
                                <w:spacing w:line="200" w:lineRule="exact"/>
                                <w:ind w:firstLine="0"/>
                                <w:rPr>
                                  <w:iCs/>
                                  <w:sz w:val="18"/>
                                  <w:szCs w:val="18"/>
                                </w:rPr>
                              </w:pPr>
                              <w:r w:rsidRPr="00B157E7">
                                <w:rPr>
                                  <w:iCs/>
                                  <w:sz w:val="18"/>
                                  <w:szCs w:val="18"/>
                                </w:rPr>
                                <w:t xml:space="preserve"> Н. </w:t>
                              </w:r>
                              <w:proofErr w:type="spellStart"/>
                              <w:r w:rsidRPr="00B157E7">
                                <w:rPr>
                                  <w:iCs/>
                                  <w:sz w:val="18"/>
                                  <w:szCs w:val="18"/>
                                </w:rPr>
                                <w:t>Контр</w:t>
                              </w:r>
                              <w:proofErr w:type="spellEnd"/>
                              <w:r w:rsidRPr="00B157E7">
                                <w:rPr>
                                  <w:iCs/>
                                  <w:sz w:val="18"/>
                                  <w:szCs w:val="18"/>
                                </w:rPr>
                                <w:t>.</w:t>
                              </w:r>
                            </w:p>
                          </w:txbxContent>
                        </wps:txbx>
                        <wps:bodyPr rot="0" vert="horz" wrap="square" lIns="12600" tIns="12600" rIns="12600" bIns="12600" anchor="t" anchorCtr="0">
                          <a:noAutofit/>
                        </wps:bodyPr>
                      </wps:wsp>
                      <wps:wsp>
                        <wps:cNvPr id="2404" name="Text Box 44"/>
                        <wps:cNvSpPr txBox="1">
                          <a:spLocks noChangeArrowheads="1"/>
                        </wps:cNvSpPr>
                        <wps:spPr bwMode="auto">
                          <a:xfrm>
                            <a:off x="2332" y="15907"/>
                            <a:ext cx="13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BAC2C7C" w14:textId="77777777" w:rsidR="00F10331" w:rsidRPr="00B157E7" w:rsidRDefault="00F10331" w:rsidP="006D0E5A">
                              <w:pPr>
                                <w:ind w:firstLine="0"/>
                                <w:rPr>
                                  <w:sz w:val="18"/>
                                </w:rPr>
                              </w:pPr>
                              <w:r w:rsidRPr="00B157E7">
                                <w:rPr>
                                  <w:sz w:val="18"/>
                                </w:rPr>
                                <w:t xml:space="preserve"> </w:t>
                              </w:r>
                              <w:proofErr w:type="spellStart"/>
                              <w:r>
                                <w:rPr>
                                  <w:sz w:val="18"/>
                                </w:rPr>
                                <w:t>Сімоненко</w:t>
                              </w:r>
                              <w:proofErr w:type="spellEnd"/>
                              <w:r>
                                <w:rPr>
                                  <w:sz w:val="18"/>
                                </w:rPr>
                                <w:t xml:space="preserve"> В. П.</w:t>
                              </w:r>
                            </w:p>
                          </w:txbxContent>
                        </wps:txbx>
                        <wps:bodyPr rot="0" vert="horz" wrap="square" lIns="12600" tIns="12600" rIns="12600" bIns="12600" anchor="t" anchorCtr="0">
                          <a:noAutofit/>
                        </wps:bodyPr>
                      </wps:wsp>
                    </wpg:grpSp>
                    <wpg:grpSp>
                      <wpg:cNvPr id="2405" name="Group 138"/>
                      <wpg:cNvGrpSpPr>
                        <a:grpSpLocks/>
                      </wpg:cNvGrpSpPr>
                      <wpg:grpSpPr bwMode="auto">
                        <a:xfrm>
                          <a:off x="1165" y="16188"/>
                          <a:ext cx="2517" cy="250"/>
                          <a:chOff x="1165" y="16188"/>
                          <a:chExt cx="2517" cy="250"/>
                        </a:xfrm>
                      </wpg:grpSpPr>
                      <wps:wsp>
                        <wps:cNvPr id="2406" name="Text Box 46"/>
                        <wps:cNvSpPr txBox="1">
                          <a:spLocks noChangeArrowheads="1"/>
                        </wps:cNvSpPr>
                        <wps:spPr bwMode="auto">
                          <a:xfrm>
                            <a:off x="1165" y="16188"/>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733578F" w14:textId="77777777" w:rsidR="00F10331" w:rsidRPr="00B157E7" w:rsidRDefault="00F10331" w:rsidP="006D0E5A">
                              <w:pPr>
                                <w:spacing w:line="200" w:lineRule="exact"/>
                                <w:ind w:firstLine="0"/>
                                <w:rPr>
                                  <w:iCs/>
                                  <w:sz w:val="18"/>
                                  <w:szCs w:val="18"/>
                                </w:rPr>
                              </w:pPr>
                              <w:r w:rsidRPr="00B157E7">
                                <w:rPr>
                                  <w:iCs/>
                                  <w:sz w:val="18"/>
                                  <w:szCs w:val="18"/>
                                </w:rPr>
                                <w:t xml:space="preserve"> </w:t>
                              </w:r>
                              <w:proofErr w:type="spellStart"/>
                              <w:r w:rsidRPr="00B157E7">
                                <w:rPr>
                                  <w:iCs/>
                                  <w:sz w:val="18"/>
                                  <w:szCs w:val="18"/>
                                </w:rPr>
                                <w:t>Затвердив</w:t>
                              </w:r>
                              <w:proofErr w:type="spellEnd"/>
                            </w:p>
                          </w:txbxContent>
                        </wps:txbx>
                        <wps:bodyPr rot="0" vert="horz" wrap="square" lIns="12600" tIns="12600" rIns="12600" bIns="12600" anchor="t" anchorCtr="0">
                          <a:noAutofit/>
                        </wps:bodyPr>
                      </wps:wsp>
                      <wps:wsp>
                        <wps:cNvPr id="2407" name="Text Box 47"/>
                        <wps:cNvSpPr txBox="1">
                          <a:spLocks noChangeArrowheads="1"/>
                        </wps:cNvSpPr>
                        <wps:spPr bwMode="auto">
                          <a:xfrm>
                            <a:off x="2332" y="16188"/>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7B2B980" w14:textId="77777777" w:rsidR="00F10331" w:rsidRPr="00172616" w:rsidRDefault="00F10331" w:rsidP="006D0E5A">
                              <w:pPr>
                                <w:ind w:firstLine="0"/>
                                <w:rPr>
                                  <w:sz w:val="18"/>
                                  <w:lang w:val="uk-UA"/>
                                </w:rPr>
                              </w:pPr>
                              <w:r w:rsidRPr="00B157E7">
                                <w:rPr>
                                  <w:sz w:val="18"/>
                                </w:rPr>
                                <w:t xml:space="preserve"> </w:t>
                              </w:r>
                            </w:p>
                          </w:txbxContent>
                        </wps:txbx>
                        <wps:bodyPr rot="0" vert="horz" wrap="square" lIns="12600" tIns="12600" rIns="12600" bIns="12600" anchor="t" anchorCtr="0">
                          <a:noAutofit/>
                        </wps:bodyPr>
                      </wps:wsp>
                    </wpg:grpSp>
                    <wps:wsp>
                      <wps:cNvPr id="2408" name="Line 141"/>
                      <wps:cNvCnPr>
                        <a:cxnSpLocks noChangeShapeType="1"/>
                      </wps:cNvCnPr>
                      <wps:spPr bwMode="auto">
                        <a:xfrm>
                          <a:off x="8596" y="15037"/>
                          <a:ext cx="0" cy="1408"/>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09" name="Text Box 49"/>
                      <wps:cNvSpPr txBox="1">
                        <a:spLocks noChangeArrowheads="1"/>
                      </wps:cNvSpPr>
                      <wps:spPr bwMode="auto">
                        <a:xfrm>
                          <a:off x="5165" y="15020"/>
                          <a:ext cx="3406"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E83584F" w14:textId="08849A1F" w:rsidR="00F10331" w:rsidRPr="00374748" w:rsidRDefault="00F10331" w:rsidP="006D0E5A">
                            <w:pPr>
                              <w:spacing w:line="240" w:lineRule="auto"/>
                              <w:ind w:left="284" w:firstLine="0"/>
                              <w:jc w:val="center"/>
                              <w:rPr>
                                <w:b/>
                                <w:iCs/>
                                <w:sz w:val="20"/>
                                <w:lang w:val="uk-UA"/>
                              </w:rPr>
                            </w:pPr>
                            <w:r w:rsidRPr="00240CCC">
                              <w:rPr>
                                <w:b/>
                                <w:iCs/>
                                <w:sz w:val="20"/>
                                <w:lang w:val="uk-UA"/>
                              </w:rPr>
                              <w:t>Еволюційні алгоритми глобальної пошукової оп</w:t>
                            </w:r>
                            <w:r>
                              <w:rPr>
                                <w:b/>
                                <w:iCs/>
                                <w:sz w:val="20"/>
                                <w:lang w:val="uk-UA"/>
                              </w:rPr>
                              <w:t>тимізації</w:t>
                            </w:r>
                          </w:p>
                          <w:p w14:paraId="0FDFD5B9" w14:textId="1E4B54B2" w:rsidR="00F10331" w:rsidRPr="009C2946" w:rsidRDefault="00F10331" w:rsidP="009C2946">
                            <w:pPr>
                              <w:spacing w:line="240" w:lineRule="auto"/>
                              <w:ind w:left="284" w:firstLine="0"/>
                              <w:jc w:val="center"/>
                              <w:rPr>
                                <w:iCs/>
                                <w:szCs w:val="28"/>
                                <w:lang w:val="ru-RU"/>
                              </w:rPr>
                            </w:pPr>
                            <w:r>
                              <w:rPr>
                                <w:iCs/>
                                <w:szCs w:val="28"/>
                                <w:lang w:val="ru-RU"/>
                              </w:rPr>
                              <w:t xml:space="preserve">Алгоритм </w:t>
                            </w:r>
                            <w:proofErr w:type="spellStart"/>
                            <w:r>
                              <w:rPr>
                                <w:iCs/>
                                <w:szCs w:val="28"/>
                                <w:lang w:val="ru-RU"/>
                              </w:rPr>
                              <w:t>дій</w:t>
                            </w:r>
                            <w:proofErr w:type="spellEnd"/>
                            <w:r>
                              <w:rPr>
                                <w:iCs/>
                                <w:szCs w:val="28"/>
                                <w:lang w:val="ru-RU"/>
                              </w:rPr>
                              <w:t xml:space="preserve"> </w:t>
                            </w:r>
                            <w:proofErr w:type="spellStart"/>
                            <w:r>
                              <w:rPr>
                                <w:iCs/>
                                <w:szCs w:val="28"/>
                                <w:lang w:val="ru-RU"/>
                              </w:rPr>
                              <w:t>програм-ного</w:t>
                            </w:r>
                            <w:proofErr w:type="spellEnd"/>
                            <w:r>
                              <w:rPr>
                                <w:iCs/>
                                <w:szCs w:val="28"/>
                                <w:lang w:val="ru-RU"/>
                              </w:rPr>
                              <w:t xml:space="preserve"> </w:t>
                            </w:r>
                            <w:proofErr w:type="spellStart"/>
                            <w:r>
                              <w:rPr>
                                <w:iCs/>
                                <w:szCs w:val="28"/>
                                <w:lang w:val="ru-RU"/>
                              </w:rPr>
                              <w:t>забезпечення</w:t>
                            </w:r>
                            <w:proofErr w:type="spellEnd"/>
                          </w:p>
                          <w:p w14:paraId="1916D9F9" w14:textId="77777777" w:rsidR="00F10331" w:rsidRPr="00C72A86" w:rsidRDefault="00F10331" w:rsidP="006D0E5A">
                            <w:pPr>
                              <w:tabs>
                                <w:tab w:val="center" w:pos="4677"/>
                                <w:tab w:val="right" w:pos="9355"/>
                              </w:tabs>
                              <w:rPr>
                                <w:lang w:val="ru-RU"/>
                              </w:rPr>
                            </w:pPr>
                          </w:p>
                        </w:txbxContent>
                      </wps:txbx>
                      <wps:bodyPr rot="0" vert="horz" wrap="square" lIns="12600" tIns="12600" rIns="12600" bIns="12600" anchor="t" anchorCtr="0">
                        <a:noAutofit/>
                      </wps:bodyPr>
                    </wps:wsp>
                    <wps:wsp>
                      <wps:cNvPr id="2410" name="Line 143"/>
                      <wps:cNvCnPr>
                        <a:cxnSpLocks noChangeShapeType="1"/>
                      </wps:cNvCnPr>
                      <wps:spPr bwMode="auto">
                        <a:xfrm>
                          <a:off x="8602" y="15319"/>
                          <a:ext cx="3024"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11" name="Line 144"/>
                      <wps:cNvCnPr>
                        <a:cxnSpLocks noChangeShapeType="1"/>
                      </wps:cNvCnPr>
                      <wps:spPr bwMode="auto">
                        <a:xfrm>
                          <a:off x="8601" y="15604"/>
                          <a:ext cx="3024"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12" name="Line 145"/>
                      <wps:cNvCnPr>
                        <a:cxnSpLocks noChangeShapeType="1"/>
                      </wps:cNvCnPr>
                      <wps:spPr bwMode="auto">
                        <a:xfrm>
                          <a:off x="10315" y="15037"/>
                          <a:ext cx="0" cy="56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13" name="Text Box 53"/>
                      <wps:cNvSpPr txBox="1">
                        <a:spLocks noChangeArrowheads="1"/>
                      </wps:cNvSpPr>
                      <wps:spPr bwMode="auto">
                        <a:xfrm>
                          <a:off x="8640" y="15052"/>
                          <a:ext cx="77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CB4EF0A" w14:textId="77777777" w:rsidR="00F10331" w:rsidRPr="00B157E7" w:rsidRDefault="00F10331" w:rsidP="006D0E5A">
                            <w:pPr>
                              <w:spacing w:line="200" w:lineRule="exact"/>
                              <w:ind w:firstLine="0"/>
                              <w:jc w:val="center"/>
                              <w:rPr>
                                <w:iCs/>
                                <w:sz w:val="18"/>
                                <w:szCs w:val="18"/>
                              </w:rPr>
                            </w:pPr>
                            <w:proofErr w:type="spellStart"/>
                            <w:r w:rsidRPr="00B157E7">
                              <w:rPr>
                                <w:iCs/>
                                <w:sz w:val="18"/>
                                <w:szCs w:val="18"/>
                              </w:rPr>
                              <w:t>Літ</w:t>
                            </w:r>
                            <w:proofErr w:type="spellEnd"/>
                            <w:r w:rsidRPr="00B157E7">
                              <w:rPr>
                                <w:iCs/>
                                <w:sz w:val="18"/>
                                <w:szCs w:val="18"/>
                              </w:rPr>
                              <w:t>.</w:t>
                            </w:r>
                          </w:p>
                        </w:txbxContent>
                      </wps:txbx>
                      <wps:bodyPr rot="0" vert="horz" wrap="square" lIns="12600" tIns="12600" rIns="12600" bIns="12600" anchor="t" anchorCtr="0">
                        <a:noAutofit/>
                      </wps:bodyPr>
                    </wps:wsp>
                    <wps:wsp>
                      <wps:cNvPr id="2414" name="Text Box 54"/>
                      <wps:cNvSpPr txBox="1">
                        <a:spLocks noChangeArrowheads="1"/>
                      </wps:cNvSpPr>
                      <wps:spPr bwMode="auto">
                        <a:xfrm>
                          <a:off x="10362" y="15052"/>
                          <a:ext cx="1219"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4431458" w14:textId="77777777" w:rsidR="00F10331" w:rsidRPr="00B157E7" w:rsidRDefault="00F10331" w:rsidP="006D0E5A">
                            <w:pPr>
                              <w:spacing w:line="200" w:lineRule="atLeast"/>
                              <w:ind w:firstLine="0"/>
                              <w:jc w:val="center"/>
                              <w:rPr>
                                <w:iCs/>
                                <w:sz w:val="18"/>
                                <w:szCs w:val="18"/>
                              </w:rPr>
                            </w:pPr>
                            <w:proofErr w:type="spellStart"/>
                            <w:r w:rsidRPr="00B157E7">
                              <w:rPr>
                                <w:iCs/>
                                <w:sz w:val="18"/>
                                <w:szCs w:val="18"/>
                              </w:rPr>
                              <w:t>Аркушів</w:t>
                            </w:r>
                            <w:proofErr w:type="spellEnd"/>
                          </w:p>
                        </w:txbxContent>
                      </wps:txbx>
                      <wps:bodyPr rot="0" vert="horz" wrap="square" lIns="12600" tIns="12600" rIns="12600" bIns="12600" anchor="t" anchorCtr="0">
                        <a:noAutofit/>
                      </wps:bodyPr>
                    </wps:wsp>
                    <wps:wsp>
                      <wps:cNvPr id="2415" name="Text Box 55"/>
                      <wps:cNvSpPr txBox="1">
                        <a:spLocks noChangeArrowheads="1"/>
                      </wps:cNvSpPr>
                      <wps:spPr bwMode="auto">
                        <a:xfrm>
                          <a:off x="10369" y="15340"/>
                          <a:ext cx="121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C705945" w14:textId="6EF85E71" w:rsidR="00F10331" w:rsidRPr="00B157E7" w:rsidRDefault="00F10331" w:rsidP="006D0E5A">
                            <w:pPr>
                              <w:spacing w:line="200" w:lineRule="exact"/>
                              <w:ind w:firstLine="0"/>
                              <w:jc w:val="center"/>
                              <w:rPr>
                                <w:iCs/>
                                <w:sz w:val="18"/>
                                <w:szCs w:val="18"/>
                              </w:rPr>
                            </w:pPr>
                            <w:r>
                              <w:rPr>
                                <w:iCs/>
                                <w:sz w:val="18"/>
                                <w:szCs w:val="18"/>
                              </w:rPr>
                              <w:t>1</w:t>
                            </w:r>
                          </w:p>
                          <w:p w14:paraId="7D1D9C15" w14:textId="77777777" w:rsidR="00F10331" w:rsidRPr="00B157E7" w:rsidRDefault="00F10331" w:rsidP="006D0E5A">
                            <w:pPr>
                              <w:spacing w:line="200" w:lineRule="exact"/>
                              <w:rPr>
                                <w:iCs/>
                                <w:sz w:val="18"/>
                                <w:szCs w:val="18"/>
                              </w:rPr>
                            </w:pPr>
                          </w:p>
                        </w:txbxContent>
                      </wps:txbx>
                      <wps:bodyPr rot="0" vert="horz" wrap="square" lIns="12600" tIns="12600" rIns="12600" bIns="12600" anchor="t" anchorCtr="0">
                        <a:noAutofit/>
                      </wps:bodyPr>
                    </wps:wsp>
                    <wps:wsp>
                      <wps:cNvPr id="2416" name="Line 149"/>
                      <wps:cNvCnPr>
                        <a:cxnSpLocks noChangeShapeType="1"/>
                      </wps:cNvCnPr>
                      <wps:spPr bwMode="auto">
                        <a:xfrm>
                          <a:off x="8882" y="15325"/>
                          <a:ext cx="0" cy="272"/>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17" name="Line 150"/>
                      <wps:cNvCnPr>
                        <a:cxnSpLocks noChangeShapeType="1"/>
                      </wps:cNvCnPr>
                      <wps:spPr bwMode="auto">
                        <a:xfrm>
                          <a:off x="9169" y="15325"/>
                          <a:ext cx="0" cy="272"/>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18" name="Text Box 58"/>
                      <wps:cNvSpPr txBox="1">
                        <a:spLocks noChangeArrowheads="1"/>
                      </wps:cNvSpPr>
                      <wps:spPr bwMode="auto">
                        <a:xfrm>
                          <a:off x="8601" y="15665"/>
                          <a:ext cx="2940" cy="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3F9C0BF" w14:textId="212DC1D5" w:rsidR="00F10331" w:rsidRPr="00D53AFC" w:rsidRDefault="00F10331" w:rsidP="006D0E5A">
                            <w:pPr>
                              <w:ind w:firstLine="0"/>
                              <w:jc w:val="center"/>
                              <w:rPr>
                                <w:iCs/>
                                <w:sz w:val="26"/>
                                <w:szCs w:val="26"/>
                                <w:lang w:val="uk-UA"/>
                              </w:rPr>
                            </w:pPr>
                            <w:r w:rsidRPr="00D53AFC">
                              <w:rPr>
                                <w:iCs/>
                                <w:sz w:val="26"/>
                                <w:szCs w:val="26"/>
                              </w:rPr>
                              <w:t>НТУУ КПІ</w:t>
                            </w:r>
                            <w:r>
                              <w:rPr>
                                <w:iCs/>
                                <w:sz w:val="26"/>
                                <w:szCs w:val="26"/>
                                <w:lang w:val="uk-UA"/>
                              </w:rPr>
                              <w:t xml:space="preserve"> ім. </w:t>
                            </w:r>
                            <w:r>
                              <w:rPr>
                                <w:iCs/>
                                <w:sz w:val="26"/>
                                <w:szCs w:val="26"/>
                                <w:lang w:val="uk-UA"/>
                              </w:rPr>
                              <w:t>Ігоря Сікорського</w:t>
                            </w:r>
                            <w:r w:rsidRPr="00D53AFC">
                              <w:rPr>
                                <w:iCs/>
                                <w:sz w:val="26"/>
                                <w:szCs w:val="26"/>
                              </w:rPr>
                              <w:t xml:space="preserve">, ФІОТ, </w:t>
                            </w:r>
                            <w:r w:rsidRPr="00D53AFC">
                              <w:rPr>
                                <w:iCs/>
                                <w:sz w:val="26"/>
                                <w:szCs w:val="26"/>
                                <w:lang w:val="uk-UA"/>
                              </w:rPr>
                              <w:t>ІП</w:t>
                            </w:r>
                            <w:r w:rsidRPr="00D53AFC">
                              <w:rPr>
                                <w:iCs/>
                                <w:sz w:val="26"/>
                                <w:szCs w:val="26"/>
                              </w:rPr>
                              <w:t>-</w:t>
                            </w:r>
                            <w:r>
                              <w:rPr>
                                <w:iCs/>
                                <w:sz w:val="26"/>
                                <w:szCs w:val="26"/>
                                <w:lang w:val="uk-UA"/>
                              </w:rPr>
                              <w:t>73</w:t>
                            </w:r>
                          </w:p>
                          <w:p w14:paraId="4F64479D" w14:textId="77777777" w:rsidR="00F10331" w:rsidRPr="00C64EA1" w:rsidRDefault="00F10331" w:rsidP="006D0E5A">
                            <w:pPr>
                              <w:ind w:firstLine="0"/>
                              <w:jc w:val="center"/>
                              <w:rPr>
                                <w:iCs/>
                                <w:sz w:val="24"/>
                                <w:szCs w:val="24"/>
                                <w:lang w:val="uk-UA"/>
                              </w:rPr>
                            </w:pPr>
                          </w:p>
                        </w:txbxContent>
                      </wps:txbx>
                      <wps:bodyPr rot="0" vert="horz" wrap="square" lIns="12600" tIns="12600" rIns="12600" bIns="1260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2DD984B" id="Группа 2369" o:spid="_x0000_s1337" style="position:absolute;left:0;text-align:left;margin-left:18.65pt;margin-top:-33.2pt;width:524.35pt;height:810.25pt;z-index:251686912;mso-wrap-distance-left:0;mso-wrap-distance-right:0;mso-position-horizontal-relative:margin;mso-position-vertical-relative:margin" coordorigin="1145,260" coordsize="10487,16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">
              <v:rect id="Rectangle 103" o:spid="_x0000_s1338" style="position:absolute;left:1145;top:260;width:10487;height:1620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" filled="f" strokeweight=".71mm">
                <v:stroke endcap="square"/>
              </v:rect>
              <v:line id="Line 104" o:spid="_x0000_s1339" style="position:absolute;visibility:visible;mso-wrap-style:square" from="1665,14181" to="1665,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" strokeweight=".71mm">
                <v:stroke joinstyle="miter" endcap="square"/>
              </v:line>
              <v:line id="Line 105" o:spid="_x0000_s1340" style="position:absolute;visibility:visible;mso-wrap-style:square" from="1150,14173" to="11620,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" strokeweight=".71mm">
                <v:stroke joinstyle="miter" endcap="square"/>
              </v:line>
              <v:line id="Line 106" o:spid="_x0000_s1341" style="position:absolute;visibility:visible;mso-wrap-style:square" from="2291,14189" to="2291,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" strokeweight=".71mm">
                <v:stroke joinstyle="miter" endcap="square"/>
              </v:line>
              <v:line id="Line 107" o:spid="_x0000_s1342" style="position:absolute;visibility:visible;mso-wrap-style:square" from="3724,14189" to="3724,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" strokeweight=".71mm">
                <v:stroke joinstyle="miter" endcap="square"/>
              </v:line>
              <v:line id="Line 108" o:spid="_x0000_s1343" style="position:absolute;visibility:visible;mso-wrap-style:square" from="4583,14189" to="4583,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" strokeweight=".71mm">
                <v:stroke joinstyle="miter" endcap="square"/>
              </v:line>
              <v:line id="Line 109" o:spid="_x0000_s1344" style="position:absolute;visibility:visible;mso-wrap-style:square" from="5156,14181" to="5156,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" strokeweight=".71mm">
                <v:stroke joinstyle="miter" endcap="square"/>
              </v:line>
              <v:line id="Line 110" o:spid="_x0000_s1345" style="position:absolute;visibility:visible;mso-wrap-style:square" from="9456,15037" to="9457,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" strokeweight=".71mm">
                <v:stroke joinstyle="miter" endcap="square"/>
              </v:line>
              <v:line id="Line 111" o:spid="_x0000_s1346" style="position:absolute;visibility:visible;mso-wrap-style:square" from="1150,15891" to="5145,15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" strokeweight=".35mm">
                <v:stroke joinstyle="miter" endcap="square"/>
              </v:line>
              <v:line id="Line 112" o:spid="_x0000_s1347" style="position:absolute;visibility:visible;mso-wrap-style:square" from="1150,16177" to="5145,16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" strokeweight=".35mm">
                <v:stroke joinstyle="miter" endcap="square"/>
              </v:line>
              <v:shapetype id="_x0000_t202" coordsize="21600,21600" o:spt="202" path="m,l,21600r21600,l21600,xe">
                <v:stroke joinstyle="miter"/>
                <v:path gradientshapeok="t" o:connecttype="rect"/>
              </v:shapetype>
              <v:shape id="Text Box 20" o:spid="_x0000_s1348" type="#_x0000_t202" style="position:absolute;left:1172;top:14772;width:46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" filled="f" stroked="f" strokecolor="#3465a4">
                <v:stroke joinstyle="round"/>
                <v:textbox inset=".35mm,.35mm,.35mm,.35mm">
                  <w:txbxContent>
                    <w:p w14:paraId="372A4DB0" w14:textId="77777777" w:rsidR="00F10331" w:rsidRPr="00B157E7" w:rsidRDefault="00F10331" w:rsidP="006D0E5A">
                      <w:pPr>
                        <w:spacing w:line="200" w:lineRule="exact"/>
                        <w:jc w:val="center"/>
                        <w:rPr>
                          <w:iCs/>
                          <w:sz w:val="18"/>
                          <w:szCs w:val="18"/>
                        </w:rPr>
                      </w:pPr>
                      <w:proofErr w:type="spellStart"/>
                      <w:r w:rsidRPr="00B157E7">
                        <w:rPr>
                          <w:iCs/>
                          <w:sz w:val="18"/>
                          <w:szCs w:val="18"/>
                        </w:rPr>
                        <w:t>Зм</w:t>
                      </w:r>
                      <w:proofErr w:type="spellEnd"/>
                      <w:r w:rsidRPr="00B157E7">
                        <w:rPr>
                          <w:iCs/>
                          <w:sz w:val="18"/>
                          <w:szCs w:val="18"/>
                        </w:rPr>
                        <w:t>.</w:t>
                      </w:r>
                    </w:p>
                  </w:txbxContent>
                </v:textbox>
              </v:shape>
              <v:shape id="Text Box 21" o:spid="_x0000_s1349" type="#_x0000_t202" style="position:absolute;left:1696;top:14772;width:57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" filled="f" stroked="f" strokecolor="#3465a4">
                <v:stroke joinstyle="round"/>
                <v:textbox inset=".35mm,.35mm,.35mm,.35mm">
                  <w:txbxContent>
                    <w:p w14:paraId="6CF325D0" w14:textId="77777777" w:rsidR="00F10331" w:rsidRPr="00B157E7" w:rsidRDefault="00F10331" w:rsidP="006D0E5A">
                      <w:pPr>
                        <w:spacing w:line="200" w:lineRule="exact"/>
                        <w:jc w:val="center"/>
                        <w:rPr>
                          <w:iCs/>
                          <w:sz w:val="18"/>
                          <w:szCs w:val="18"/>
                        </w:rPr>
                      </w:pPr>
                      <w:proofErr w:type="spellStart"/>
                      <w:r w:rsidRPr="00B157E7">
                        <w:rPr>
                          <w:iCs/>
                          <w:sz w:val="18"/>
                          <w:szCs w:val="18"/>
                        </w:rPr>
                        <w:t>Арк</w:t>
                      </w:r>
                      <w:proofErr w:type="spellEnd"/>
                      <w:r w:rsidRPr="00B157E7">
                        <w:rPr>
                          <w:iCs/>
                          <w:sz w:val="18"/>
                          <w:szCs w:val="18"/>
                        </w:rPr>
                        <w:t>.</w:t>
                      </w:r>
                    </w:p>
                  </w:txbxContent>
                </v:textbox>
              </v:shape>
              <v:shape id="Text Box 22" o:spid="_x0000_s1350" type="#_x0000_t202" style="position:absolute;left:2332;top:14772;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" filled="f" stroked="f" strokecolor="#3465a4">
                <v:stroke joinstyle="round"/>
                <v:textbox inset=".35mm,.35mm,.35mm,.35mm">
                  <w:txbxContent>
                    <w:p w14:paraId="46FE8457" w14:textId="77777777" w:rsidR="00F10331" w:rsidRPr="00B157E7" w:rsidRDefault="00F10331" w:rsidP="006D0E5A">
                      <w:pPr>
                        <w:spacing w:line="200" w:lineRule="exact"/>
                        <w:ind w:firstLine="0"/>
                        <w:jc w:val="center"/>
                        <w:rPr>
                          <w:iCs/>
                          <w:sz w:val="18"/>
                          <w:szCs w:val="18"/>
                        </w:rPr>
                      </w:pPr>
                      <w:r w:rsidRPr="00B157E7">
                        <w:rPr>
                          <w:iCs/>
                          <w:sz w:val="18"/>
                          <w:szCs w:val="18"/>
                        </w:rPr>
                        <w:t xml:space="preserve">№ </w:t>
                      </w:r>
                      <w:proofErr w:type="spellStart"/>
                      <w:r w:rsidRPr="00B157E7">
                        <w:rPr>
                          <w:iCs/>
                          <w:sz w:val="18"/>
                          <w:szCs w:val="18"/>
                        </w:rPr>
                        <w:t>докум</w:t>
                      </w:r>
                      <w:proofErr w:type="spellEnd"/>
                      <w:r w:rsidRPr="00B157E7">
                        <w:rPr>
                          <w:iCs/>
                          <w:sz w:val="18"/>
                          <w:szCs w:val="18"/>
                        </w:rPr>
                        <w:t>.</w:t>
                      </w:r>
                    </w:p>
                  </w:txbxContent>
                </v:textbox>
              </v:shape>
              <v:shape id="Text Box 23" o:spid="_x0000_s1351" type="#_x0000_t202" style="position:absolute;left:3758;top:14772;width:80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" filled="f" stroked="f" strokecolor="#3465a4">
                <v:stroke joinstyle="round"/>
                <v:textbox inset=".35mm,.35mm,.35mm,.35mm">
                  <w:txbxContent>
                    <w:p w14:paraId="2D27C71D" w14:textId="77777777" w:rsidR="00F10331" w:rsidRPr="00B157E7" w:rsidRDefault="00F10331" w:rsidP="006D0E5A">
                      <w:pPr>
                        <w:spacing w:line="200" w:lineRule="exact"/>
                        <w:ind w:firstLine="0"/>
                        <w:jc w:val="center"/>
                        <w:rPr>
                          <w:iCs/>
                          <w:sz w:val="18"/>
                          <w:szCs w:val="18"/>
                        </w:rPr>
                      </w:pPr>
                      <w:proofErr w:type="spellStart"/>
                      <w:r w:rsidRPr="00B157E7">
                        <w:rPr>
                          <w:iCs/>
                          <w:sz w:val="18"/>
                          <w:szCs w:val="18"/>
                        </w:rPr>
                        <w:t>Підпис</w:t>
                      </w:r>
                      <w:proofErr w:type="spellEnd"/>
                    </w:p>
                  </w:txbxContent>
                </v:textbox>
              </v:shape>
              <v:shape id="Text Box 24" o:spid="_x0000_s1352" type="#_x0000_t202" style="position:absolute;left:4593;top:14772;width:52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" filled="f" stroked="f" strokecolor="#3465a4">
                <v:stroke joinstyle="round"/>
                <v:textbox inset=".35mm,.35mm,.35mm,.35mm">
                  <w:txbxContent>
                    <w:p w14:paraId="6A0E5E47" w14:textId="77777777" w:rsidR="00F10331" w:rsidRPr="00B157E7" w:rsidRDefault="00F10331" w:rsidP="006D0E5A">
                      <w:pPr>
                        <w:spacing w:line="200" w:lineRule="exact"/>
                        <w:ind w:right="-371" w:firstLine="0"/>
                        <w:rPr>
                          <w:iCs/>
                          <w:sz w:val="18"/>
                          <w:szCs w:val="18"/>
                        </w:rPr>
                      </w:pPr>
                      <w:r>
                        <w:rPr>
                          <w:iCs/>
                          <w:sz w:val="18"/>
                          <w:szCs w:val="18"/>
                          <w:lang w:val="uk-UA"/>
                        </w:rPr>
                        <w:t xml:space="preserve"> </w:t>
                      </w:r>
                      <w:proofErr w:type="spellStart"/>
                      <w:r w:rsidRPr="00B157E7">
                        <w:rPr>
                          <w:iCs/>
                          <w:sz w:val="18"/>
                          <w:szCs w:val="18"/>
                        </w:rPr>
                        <w:t>Дата</w:t>
                      </w:r>
                      <w:proofErr w:type="spellEnd"/>
                    </w:p>
                  </w:txbxContent>
                </v:textbox>
              </v:shape>
              <v:shape id="Text Box 25" o:spid="_x0000_s1353" type="#_x0000_t202" style="position:absolute;left:9497;top:15052;width:77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" filled="f" stroked="f" strokecolor="#3465a4">
                <v:stroke joinstyle="round"/>
                <v:textbox inset=".35mm,.35mm,.35mm,.35mm">
                  <w:txbxContent>
                    <w:p w14:paraId="4443B338" w14:textId="77777777" w:rsidR="00F10331" w:rsidRPr="00B157E7" w:rsidRDefault="00F10331" w:rsidP="006D0E5A">
                      <w:pPr>
                        <w:spacing w:line="200" w:lineRule="exact"/>
                        <w:ind w:firstLine="0"/>
                        <w:jc w:val="center"/>
                        <w:rPr>
                          <w:iCs/>
                          <w:sz w:val="18"/>
                          <w:szCs w:val="18"/>
                        </w:rPr>
                      </w:pPr>
                      <w:proofErr w:type="spellStart"/>
                      <w:r w:rsidRPr="00B157E7">
                        <w:rPr>
                          <w:iCs/>
                          <w:sz w:val="18"/>
                          <w:szCs w:val="18"/>
                        </w:rPr>
                        <w:t>Аркуш</w:t>
                      </w:r>
                      <w:proofErr w:type="spellEnd"/>
                    </w:p>
                  </w:txbxContent>
                </v:textbox>
              </v:shape>
              <v:shape id="_x0000_s1354" type="#_x0000_t202" style="position:absolute;left:9497;top:15347;width:77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" filled="f" stroked="f" strokecolor="#3465a4">
                <v:stroke joinstyle="round"/>
                <v:textbox inset=".35mm,.35mm,.35mm,.35mm">
                  <w:txbxContent>
                    <w:p w14:paraId="743F349F" w14:textId="77777777" w:rsidR="00F10331" w:rsidRPr="00B157E7" w:rsidRDefault="00F10331" w:rsidP="006D0E5A">
                      <w:pPr>
                        <w:spacing w:line="200" w:lineRule="atLeast"/>
                        <w:ind w:firstLine="0"/>
                        <w:jc w:val="center"/>
                        <w:rPr>
                          <w:iCs/>
                          <w:sz w:val="18"/>
                          <w:szCs w:val="18"/>
                        </w:rPr>
                      </w:pPr>
                      <w:r w:rsidRPr="00B157E7">
                        <w:rPr>
                          <w:iCs/>
                          <w:sz w:val="18"/>
                          <w:szCs w:val="18"/>
                        </w:rPr>
                        <w:t>1</w:t>
                      </w:r>
                    </w:p>
                  </w:txbxContent>
                </v:textbox>
              </v:shape>
              <v:shape id="Text Box 27" o:spid="_x0000_s1355" type="#_x0000_t202" style="position:absolute;left:5165;top:14189;width:63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" filled="f" stroked="f" strokecolor="#3465a4">
                <v:stroke joinstyle="round"/>
                <v:textbox inset=".35mm,.35mm,.35mm,.35mm">
                  <w:txbxContent>
                    <w:p w14:paraId="37D2AA54" w14:textId="3E892995" w:rsidR="00F10331" w:rsidRPr="00240CCC" w:rsidRDefault="00F10331" w:rsidP="006D0E5A">
                      <w:pPr>
                        <w:spacing w:before="240" w:after="60" w:line="340" w:lineRule="exact"/>
                        <w:jc w:val="center"/>
                        <w:rPr>
                          <w:bCs/>
                          <w:iCs/>
                          <w:sz w:val="36"/>
                          <w:szCs w:val="36"/>
                          <w:lang w:val="uk-UA"/>
                        </w:rPr>
                      </w:pPr>
                      <w:r w:rsidRPr="004817BF">
                        <w:rPr>
                          <w:bCs/>
                          <w:iCs/>
                          <w:sz w:val="36"/>
                          <w:szCs w:val="36"/>
                        </w:rPr>
                        <w:t>ІАЛЦ.467200</w:t>
                      </w:r>
                      <w:r>
                        <w:rPr>
                          <w:bCs/>
                          <w:iCs/>
                          <w:sz w:val="36"/>
                          <w:szCs w:val="36"/>
                        </w:rPr>
                        <w:t>.00</w:t>
                      </w:r>
                      <w:r>
                        <w:rPr>
                          <w:bCs/>
                          <w:iCs/>
                          <w:sz w:val="36"/>
                          <w:szCs w:val="36"/>
                          <w:lang w:val="uk-UA"/>
                        </w:rPr>
                        <w:t>6</w:t>
                      </w:r>
                      <w:r>
                        <w:rPr>
                          <w:bCs/>
                          <w:iCs/>
                          <w:sz w:val="36"/>
                          <w:szCs w:val="36"/>
                        </w:rPr>
                        <w:t xml:space="preserve"> </w:t>
                      </w:r>
                      <w:r>
                        <w:rPr>
                          <w:bCs/>
                          <w:iCs/>
                          <w:sz w:val="36"/>
                          <w:szCs w:val="36"/>
                          <w:lang w:val="uk-UA"/>
                        </w:rPr>
                        <w:t>Д3</w:t>
                      </w:r>
                    </w:p>
                  </w:txbxContent>
                </v:textbox>
              </v:shape>
              <v:line id="Line 121" o:spid="_x0000_s1356" style="position:absolute;visibility:visible;mso-wrap-style:square" from="1151,15032" to="11621,15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" strokeweight=".71mm">
                <v:stroke joinstyle="miter" endcap="square"/>
              </v:line>
              <v:line id="Line 122" o:spid="_x0000_s1357" style="position:absolute;visibility:visible;mso-wrap-style:square" from="1158,14747" to="5153,1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" strokeweight=".71mm">
                <v:stroke joinstyle="miter" endcap="square"/>
              </v:line>
              <v:line id="Line 123" o:spid="_x0000_s1358" style="position:absolute;visibility:visible;mso-wrap-style:square" from="1150,14459" to="514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" strokeweight=".35mm">
                <v:stroke joinstyle="miter" endcap="square"/>
              </v:line>
              <v:line id="Line 124" o:spid="_x0000_s1359" style="position:absolute;visibility:visible;mso-wrap-style:square" from="1150,15603" to="5145,15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" strokeweight=".35mm">
                <v:stroke joinstyle="miter" endcap="square"/>
              </v:line>
              <v:line id="Line 125" o:spid="_x0000_s1360" style="position:absolute;visibility:visible;mso-wrap-style:square" from="1150,15316" to="5145,15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" strokeweight=".35mm">
                <v:stroke joinstyle="miter" endcap="square"/>
              </v:line>
              <v:group id="Group 126" o:spid="_x0000_s1361" style="position:absolute;left:1165;top:15059;width:2517;height:251" coordorigin="1165,15059" coordsize="251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">
                <v:shape id="Text Box 34" o:spid="_x0000_s1362" type="#_x0000_t202" style="position:absolute;left:1165;top:15059;width:111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" filled="f" stroked="f" strokecolor="#3465a4">
                  <v:stroke joinstyle="round"/>
                  <v:textbox inset=".35mm,.35mm,.35mm,.35mm">
                    <w:txbxContent>
                      <w:p w14:paraId="27DD2804" w14:textId="77777777" w:rsidR="00F10331" w:rsidRPr="00B157E7" w:rsidRDefault="00F10331" w:rsidP="006D0E5A">
                        <w:pPr>
                          <w:spacing w:line="200" w:lineRule="exact"/>
                          <w:ind w:firstLine="0"/>
                        </w:pPr>
                        <w:r w:rsidRPr="00B157E7">
                          <w:rPr>
                            <w:iCs/>
                            <w:sz w:val="18"/>
                            <w:szCs w:val="18"/>
                          </w:rPr>
                          <w:t xml:space="preserve"> </w:t>
                        </w:r>
                        <w:proofErr w:type="spellStart"/>
                        <w:r w:rsidRPr="00B157E7">
                          <w:rPr>
                            <w:iCs/>
                            <w:sz w:val="18"/>
                            <w:szCs w:val="18"/>
                          </w:rPr>
                          <w:t>Розробив</w:t>
                        </w:r>
                        <w:proofErr w:type="spellEnd"/>
                        <w:r w:rsidRPr="00B157E7">
                          <w:rPr>
                            <w:iCs/>
                            <w:sz w:val="18"/>
                            <w:szCs w:val="18"/>
                          </w:rPr>
                          <w:tab/>
                        </w:r>
                      </w:p>
                    </w:txbxContent>
                  </v:textbox>
                </v:shape>
                <v:shape id="Text Box 35" o:spid="_x0000_s1363" type="#_x0000_t202" style="position:absolute;left:2332;top:15059;width:134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" filled="f" stroked="f" strokecolor="#3465a4">
                  <v:stroke joinstyle="round"/>
                  <v:textbox inset=".35mm,.35mm,.35mm,.35mm">
                    <w:txbxContent>
                      <w:p w14:paraId="6A54F093" w14:textId="05A808A2" w:rsidR="00F10331" w:rsidRPr="0048440F" w:rsidRDefault="00F10331" w:rsidP="00240CCC">
                        <w:pPr>
                          <w:spacing w:line="200" w:lineRule="exact"/>
                          <w:ind w:firstLine="0"/>
                          <w:jc w:val="center"/>
                          <w:rPr>
                            <w:sz w:val="16"/>
                            <w:szCs w:val="14"/>
                            <w:lang w:val="uk-UA"/>
                          </w:rPr>
                        </w:pPr>
                        <w:proofErr w:type="spellStart"/>
                        <w:r>
                          <w:rPr>
                            <w:sz w:val="18"/>
                            <w:szCs w:val="16"/>
                            <w:lang w:val="uk-UA"/>
                          </w:rPr>
                          <w:t>Герега</w:t>
                        </w:r>
                        <w:proofErr w:type="spellEnd"/>
                        <w:r>
                          <w:rPr>
                            <w:sz w:val="18"/>
                            <w:szCs w:val="16"/>
                            <w:lang w:val="uk-UA"/>
                          </w:rPr>
                          <w:t xml:space="preserve"> Б. Д.</w:t>
                        </w:r>
                      </w:p>
                    </w:txbxContent>
                  </v:textbox>
                </v:shape>
              </v:group>
              <v:group id="Group 129" o:spid="_x0000_s1364" style="position:absolute;left:1165;top:15341;width:2517;height:250" coordorigin="1165,15341"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">
                <v:shape id="Text Box 37" o:spid="_x0000_s1365" type="#_x0000_t202" style="position:absolute;left:1165;top:15341;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" filled="f" stroked="f" strokecolor="#3465a4">
                  <v:stroke joinstyle="round"/>
                  <v:textbox inset=".35mm,.35mm,.35mm,.35mm">
                    <w:txbxContent>
                      <w:p w14:paraId="579E3069" w14:textId="77777777" w:rsidR="00F10331" w:rsidRPr="00B157E7" w:rsidRDefault="00F10331" w:rsidP="006D0E5A">
                        <w:pPr>
                          <w:spacing w:line="200" w:lineRule="exact"/>
                          <w:ind w:firstLine="0"/>
                          <w:rPr>
                            <w:iCs/>
                            <w:sz w:val="18"/>
                            <w:szCs w:val="18"/>
                          </w:rPr>
                        </w:pPr>
                        <w:r w:rsidRPr="00B157E7">
                          <w:rPr>
                            <w:iCs/>
                            <w:sz w:val="18"/>
                            <w:szCs w:val="18"/>
                          </w:rPr>
                          <w:t xml:space="preserve"> </w:t>
                        </w:r>
                        <w:proofErr w:type="spellStart"/>
                        <w:r w:rsidRPr="00B157E7">
                          <w:rPr>
                            <w:iCs/>
                            <w:sz w:val="18"/>
                            <w:szCs w:val="18"/>
                          </w:rPr>
                          <w:t>Перевірив</w:t>
                        </w:r>
                        <w:proofErr w:type="spellEnd"/>
                      </w:p>
                    </w:txbxContent>
                  </v:textbox>
                </v:shape>
                <v:shape id="Text Box 38" o:spid="_x0000_s1366" type="#_x0000_t202" style="position:absolute;left:2332;top:15341;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" filled="f" stroked="f" strokecolor="#3465a4">
                  <v:stroke joinstyle="round"/>
                  <v:textbox inset=".35mm,.35mm,.35mm,.35mm">
                    <w:txbxContent>
                      <w:p w14:paraId="6AB41365" w14:textId="77777777" w:rsidR="00F10331" w:rsidRPr="001746BE" w:rsidRDefault="00F10331" w:rsidP="006D0E5A">
                        <w:pPr>
                          <w:spacing w:line="200" w:lineRule="exact"/>
                          <w:ind w:firstLine="0"/>
                          <w:rPr>
                            <w:sz w:val="18"/>
                            <w:szCs w:val="16"/>
                            <w:lang w:val="uk-UA"/>
                          </w:rPr>
                        </w:pPr>
                        <w:r w:rsidRPr="00B157E7">
                          <w:rPr>
                            <w:iCs/>
                            <w:sz w:val="18"/>
                            <w:szCs w:val="16"/>
                          </w:rPr>
                          <w:t xml:space="preserve"> </w:t>
                        </w:r>
                        <w:proofErr w:type="spellStart"/>
                        <w:r>
                          <w:rPr>
                            <w:iCs/>
                            <w:sz w:val="18"/>
                            <w:szCs w:val="16"/>
                            <w:lang w:val="uk-UA"/>
                          </w:rPr>
                          <w:t>Волокита</w:t>
                        </w:r>
                        <w:proofErr w:type="spellEnd"/>
                        <w:r>
                          <w:rPr>
                            <w:iCs/>
                            <w:sz w:val="18"/>
                            <w:szCs w:val="16"/>
                            <w:lang w:val="uk-UA"/>
                          </w:rPr>
                          <w:t xml:space="preserve"> А. М.</w:t>
                        </w:r>
                      </w:p>
                    </w:txbxContent>
                  </v:textbox>
                </v:shape>
              </v:group>
              <v:group id="Group 132" o:spid="_x0000_s1367" style="position:absolute;left:1165;top:15628;width:2517;height:250" coordorigin="1165,15628"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">
                <v:shape id="Text Box 40" o:spid="_x0000_s1368" type="#_x0000_t202" style="position:absolute;left:1165;top:15628;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" filled="f" stroked="f" strokecolor="#3465a4">
                  <v:stroke joinstyle="round"/>
                  <v:textbox inset=".35mm,.35mm,.35mm,.35mm">
                    <w:txbxContent>
                      <w:p w14:paraId="1958EF12" w14:textId="77777777" w:rsidR="00F10331" w:rsidRPr="00B157E7" w:rsidRDefault="00F10331" w:rsidP="006D0E5A">
                        <w:pPr>
                          <w:spacing w:line="200" w:lineRule="exact"/>
                          <w:rPr>
                            <w:iCs/>
                            <w:sz w:val="18"/>
                            <w:szCs w:val="18"/>
                          </w:rPr>
                        </w:pPr>
                        <w:r w:rsidRPr="00B157E7">
                          <w:rPr>
                            <w:iCs/>
                            <w:sz w:val="18"/>
                            <w:szCs w:val="18"/>
                          </w:rPr>
                          <w:t xml:space="preserve"> </w:t>
                        </w:r>
                        <w:proofErr w:type="spellStart"/>
                        <w:r w:rsidRPr="00B157E7">
                          <w:rPr>
                            <w:iCs/>
                            <w:sz w:val="18"/>
                            <w:szCs w:val="18"/>
                          </w:rPr>
                          <w:t>Реценз</w:t>
                        </w:r>
                        <w:proofErr w:type="spellEnd"/>
                        <w:r w:rsidRPr="00B157E7">
                          <w:rPr>
                            <w:iCs/>
                            <w:sz w:val="18"/>
                            <w:szCs w:val="18"/>
                          </w:rPr>
                          <w:t>.</w:t>
                        </w:r>
                      </w:p>
                    </w:txbxContent>
                  </v:textbox>
                </v:shape>
                <v:shape id="Text Box 41" o:spid="_x0000_s1369" type="#_x0000_t202" style="position:absolute;left:2332;top:15628;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" filled="f" stroked="f" strokecolor="#3465a4">
                  <v:stroke joinstyle="round"/>
                  <v:textbox inset=".35mm,.35mm,.35mm,.35mm">
                    <w:txbxContent>
                      <w:p w14:paraId="03D8562A" w14:textId="77777777" w:rsidR="00F10331" w:rsidRPr="00B157E7" w:rsidRDefault="00F10331" w:rsidP="006D0E5A">
                        <w:pPr>
                          <w:rPr>
                            <w:sz w:val="18"/>
                          </w:rPr>
                        </w:pPr>
                        <w:r w:rsidRPr="00B157E7">
                          <w:rPr>
                            <w:sz w:val="18"/>
                          </w:rPr>
                          <w:t xml:space="preserve"> </w:t>
                        </w:r>
                      </w:p>
                    </w:txbxContent>
                  </v:textbox>
                </v:shape>
              </v:group>
              <v:group id="Group 135" o:spid="_x0000_s1370" style="position:absolute;left:1165;top:15907;width:2517;height:251" coordorigin="1165,15907" coordsize="251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">
                <v:shape id="Text Box 43" o:spid="_x0000_s1371" type="#_x0000_t202" style="position:absolute;left:1165;top:15907;width:111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" filled="f" stroked="f" strokecolor="#3465a4">
                  <v:stroke joinstyle="round"/>
                  <v:textbox inset=".35mm,.35mm,.35mm,.35mm">
                    <w:txbxContent>
                      <w:p w14:paraId="1D6E4DD2" w14:textId="77777777" w:rsidR="00F10331" w:rsidRPr="00B157E7" w:rsidRDefault="00F10331" w:rsidP="006D0E5A">
                        <w:pPr>
                          <w:spacing w:line="200" w:lineRule="exact"/>
                          <w:ind w:firstLine="0"/>
                          <w:rPr>
                            <w:iCs/>
                            <w:sz w:val="18"/>
                            <w:szCs w:val="18"/>
                          </w:rPr>
                        </w:pPr>
                        <w:r w:rsidRPr="00B157E7">
                          <w:rPr>
                            <w:iCs/>
                            <w:sz w:val="18"/>
                            <w:szCs w:val="18"/>
                          </w:rPr>
                          <w:t xml:space="preserve"> Н. </w:t>
                        </w:r>
                        <w:proofErr w:type="spellStart"/>
                        <w:r w:rsidRPr="00B157E7">
                          <w:rPr>
                            <w:iCs/>
                            <w:sz w:val="18"/>
                            <w:szCs w:val="18"/>
                          </w:rPr>
                          <w:t>Контр</w:t>
                        </w:r>
                        <w:proofErr w:type="spellEnd"/>
                        <w:r w:rsidRPr="00B157E7">
                          <w:rPr>
                            <w:iCs/>
                            <w:sz w:val="18"/>
                            <w:szCs w:val="18"/>
                          </w:rPr>
                          <w:t>.</w:t>
                        </w:r>
                      </w:p>
                    </w:txbxContent>
                  </v:textbox>
                </v:shape>
                <v:shape id="Text Box 44" o:spid="_x0000_s1372" type="#_x0000_t202" style="position:absolute;left:2332;top:15907;width:134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" filled="f" stroked="f" strokecolor="#3465a4">
                  <v:stroke joinstyle="round"/>
                  <v:textbox inset=".35mm,.35mm,.35mm,.35mm">
                    <w:txbxContent>
                      <w:p w14:paraId="2BAC2C7C" w14:textId="77777777" w:rsidR="00F10331" w:rsidRPr="00B157E7" w:rsidRDefault="00F10331" w:rsidP="006D0E5A">
                        <w:pPr>
                          <w:ind w:firstLine="0"/>
                          <w:rPr>
                            <w:sz w:val="18"/>
                          </w:rPr>
                        </w:pPr>
                        <w:r w:rsidRPr="00B157E7">
                          <w:rPr>
                            <w:sz w:val="18"/>
                          </w:rPr>
                          <w:t xml:space="preserve"> </w:t>
                        </w:r>
                        <w:proofErr w:type="spellStart"/>
                        <w:r>
                          <w:rPr>
                            <w:sz w:val="18"/>
                          </w:rPr>
                          <w:t>Сімоненко</w:t>
                        </w:r>
                        <w:proofErr w:type="spellEnd"/>
                        <w:r>
                          <w:rPr>
                            <w:sz w:val="18"/>
                          </w:rPr>
                          <w:t xml:space="preserve"> В. П.</w:t>
                        </w:r>
                      </w:p>
                    </w:txbxContent>
                  </v:textbox>
                </v:shape>
              </v:group>
              <v:group id="Group 138" o:spid="_x0000_s1373" style="position:absolute;left:1165;top:16188;width:2517;height:250" coordorigin="1165,16188"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Bvz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1i8xCn8vglPQK5/AAAA//8DAFBLAQItABQABgAIAAAAIQDb4fbL7gAAAIUBAAATAAAAAAAA&#10;AAAAAAAAAAAAAABbQ29udGVudF9UeXBlc10ueG1sUEsBAi0AFAAGAAgAAAAhAFr0LFu/AAAAFQEA&#10;AAsAAAAAAAAAAAAAAAAAHwEAAF9yZWxzLy5yZWxzUEsBAi0AFAAGAAgAAAAhAB0IG/PHAAAA3QAA&#10;AA8AAAAAAAAAAAAAAAAABwIAAGRycy9kb3ducmV2LnhtbFBLBQYAAAAAAwADALcAAAD7AgAAAAA=&#10;">
                <v:shape id="Text Box 46" o:spid="_x0000_s1374" type="#_x0000_t202" style="position:absolute;left:1165;top:16188;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" filled="f" stroked="f" strokecolor="#3465a4">
                  <v:stroke joinstyle="round"/>
                  <v:textbox inset=".35mm,.35mm,.35mm,.35mm">
                    <w:txbxContent>
                      <w:p w14:paraId="0733578F" w14:textId="77777777" w:rsidR="00F10331" w:rsidRPr="00B157E7" w:rsidRDefault="00F10331" w:rsidP="006D0E5A">
                        <w:pPr>
                          <w:spacing w:line="200" w:lineRule="exact"/>
                          <w:ind w:firstLine="0"/>
                          <w:rPr>
                            <w:iCs/>
                            <w:sz w:val="18"/>
                            <w:szCs w:val="18"/>
                          </w:rPr>
                        </w:pPr>
                        <w:r w:rsidRPr="00B157E7">
                          <w:rPr>
                            <w:iCs/>
                            <w:sz w:val="18"/>
                            <w:szCs w:val="18"/>
                          </w:rPr>
                          <w:t xml:space="preserve"> </w:t>
                        </w:r>
                        <w:proofErr w:type="spellStart"/>
                        <w:r w:rsidRPr="00B157E7">
                          <w:rPr>
                            <w:iCs/>
                            <w:sz w:val="18"/>
                            <w:szCs w:val="18"/>
                          </w:rPr>
                          <w:t>Затвердив</w:t>
                        </w:r>
                        <w:proofErr w:type="spellEnd"/>
                      </w:p>
                    </w:txbxContent>
                  </v:textbox>
                </v:shape>
                <v:shape id="Text Box 47" o:spid="_x0000_s1375" type="#_x0000_t202" style="position:absolute;left:2332;top:16188;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" filled="f" stroked="f" strokecolor="#3465a4">
                  <v:stroke joinstyle="round"/>
                  <v:textbox inset=".35mm,.35mm,.35mm,.35mm">
                    <w:txbxContent>
                      <w:p w14:paraId="57B2B980" w14:textId="77777777" w:rsidR="00F10331" w:rsidRPr="00172616" w:rsidRDefault="00F10331" w:rsidP="006D0E5A">
                        <w:pPr>
                          <w:ind w:firstLine="0"/>
                          <w:rPr>
                            <w:sz w:val="18"/>
                            <w:lang w:val="uk-UA"/>
                          </w:rPr>
                        </w:pPr>
                        <w:r w:rsidRPr="00B157E7">
                          <w:rPr>
                            <w:sz w:val="18"/>
                          </w:rPr>
                          <w:t xml:space="preserve"> </w:t>
                        </w:r>
                      </w:p>
                    </w:txbxContent>
                  </v:textbox>
                </v:shape>
              </v:group>
              <v:line id="Line 141" o:spid="_x0000_s1376" style="position:absolute;visibility:visible;mso-wrap-style:square" from="8596,15037" to="8596,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" strokeweight=".71mm">
                <v:stroke joinstyle="miter" endcap="square"/>
              </v:line>
              <v:shape id="Text Box 49" o:spid="_x0000_s1377" type="#_x0000_t202" style="position:absolute;left:5165;top:15020;width:3406;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" filled="f" stroked="f" strokecolor="#3465a4">
                <v:stroke joinstyle="round"/>
                <v:textbox inset=".35mm,.35mm,.35mm,.35mm">
                  <w:txbxContent>
                    <w:p w14:paraId="7E83584F" w14:textId="08849A1F" w:rsidR="00F10331" w:rsidRPr="00374748" w:rsidRDefault="00F10331" w:rsidP="006D0E5A">
                      <w:pPr>
                        <w:spacing w:line="240" w:lineRule="auto"/>
                        <w:ind w:left="284" w:firstLine="0"/>
                        <w:jc w:val="center"/>
                        <w:rPr>
                          <w:b/>
                          <w:iCs/>
                          <w:sz w:val="20"/>
                          <w:lang w:val="uk-UA"/>
                        </w:rPr>
                      </w:pPr>
                      <w:r w:rsidRPr="00240CCC">
                        <w:rPr>
                          <w:b/>
                          <w:iCs/>
                          <w:sz w:val="20"/>
                          <w:lang w:val="uk-UA"/>
                        </w:rPr>
                        <w:t>Еволюційні алгоритми глобальної пошукової оп</w:t>
                      </w:r>
                      <w:r>
                        <w:rPr>
                          <w:b/>
                          <w:iCs/>
                          <w:sz w:val="20"/>
                          <w:lang w:val="uk-UA"/>
                        </w:rPr>
                        <w:t>тимізації</w:t>
                      </w:r>
                    </w:p>
                    <w:p w14:paraId="0FDFD5B9" w14:textId="1E4B54B2" w:rsidR="00F10331" w:rsidRPr="009C2946" w:rsidRDefault="00F10331" w:rsidP="009C2946">
                      <w:pPr>
                        <w:spacing w:line="240" w:lineRule="auto"/>
                        <w:ind w:left="284" w:firstLine="0"/>
                        <w:jc w:val="center"/>
                        <w:rPr>
                          <w:iCs/>
                          <w:szCs w:val="28"/>
                          <w:lang w:val="ru-RU"/>
                        </w:rPr>
                      </w:pPr>
                      <w:r>
                        <w:rPr>
                          <w:iCs/>
                          <w:szCs w:val="28"/>
                          <w:lang w:val="ru-RU"/>
                        </w:rPr>
                        <w:t xml:space="preserve">Алгоритм </w:t>
                      </w:r>
                      <w:proofErr w:type="spellStart"/>
                      <w:r>
                        <w:rPr>
                          <w:iCs/>
                          <w:szCs w:val="28"/>
                          <w:lang w:val="ru-RU"/>
                        </w:rPr>
                        <w:t>дій</w:t>
                      </w:r>
                      <w:proofErr w:type="spellEnd"/>
                      <w:r>
                        <w:rPr>
                          <w:iCs/>
                          <w:szCs w:val="28"/>
                          <w:lang w:val="ru-RU"/>
                        </w:rPr>
                        <w:t xml:space="preserve"> </w:t>
                      </w:r>
                      <w:proofErr w:type="spellStart"/>
                      <w:r>
                        <w:rPr>
                          <w:iCs/>
                          <w:szCs w:val="28"/>
                          <w:lang w:val="ru-RU"/>
                        </w:rPr>
                        <w:t>програм-ного</w:t>
                      </w:r>
                      <w:proofErr w:type="spellEnd"/>
                      <w:r>
                        <w:rPr>
                          <w:iCs/>
                          <w:szCs w:val="28"/>
                          <w:lang w:val="ru-RU"/>
                        </w:rPr>
                        <w:t xml:space="preserve"> </w:t>
                      </w:r>
                      <w:proofErr w:type="spellStart"/>
                      <w:r>
                        <w:rPr>
                          <w:iCs/>
                          <w:szCs w:val="28"/>
                          <w:lang w:val="ru-RU"/>
                        </w:rPr>
                        <w:t>забезпечення</w:t>
                      </w:r>
                      <w:proofErr w:type="spellEnd"/>
                    </w:p>
                    <w:p w14:paraId="1916D9F9" w14:textId="77777777" w:rsidR="00F10331" w:rsidRPr="00C72A86" w:rsidRDefault="00F10331" w:rsidP="006D0E5A">
                      <w:pPr>
                        <w:tabs>
                          <w:tab w:val="center" w:pos="4677"/>
                          <w:tab w:val="right" w:pos="9355"/>
                        </w:tabs>
                        <w:rPr>
                          <w:lang w:val="ru-RU"/>
                        </w:rPr>
                      </w:pPr>
                    </w:p>
                  </w:txbxContent>
                </v:textbox>
              </v:shape>
              <v:line id="Line 143" o:spid="_x0000_s1378" style="position:absolute;visibility:visible;mso-wrap-style:square" from="8602,15319" to="11626,15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" strokeweight=".71mm">
                <v:stroke joinstyle="miter" endcap="square"/>
              </v:line>
              <v:line id="Line 144" o:spid="_x0000_s1379" style="position:absolute;visibility:visible;mso-wrap-style:square" from="8601,15604" to="11625,15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" strokeweight=".71mm">
                <v:stroke joinstyle="miter" endcap="square"/>
              </v:line>
              <v:line id="Line 145" o:spid="_x0000_s1380" style="position:absolute;visibility:visible;mso-wrap-style:square" from="10315,15037" to="10315,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" strokeweight=".71mm">
                <v:stroke joinstyle="miter" endcap="square"/>
              </v:line>
              <v:shape id="Text Box 53" o:spid="_x0000_s1381" type="#_x0000_t202" style="position:absolute;left:8640;top:15052;width:77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" filled="f" stroked="f" strokecolor="#3465a4">
                <v:stroke joinstyle="round"/>
                <v:textbox inset=".35mm,.35mm,.35mm,.35mm">
                  <w:txbxContent>
                    <w:p w14:paraId="1CB4EF0A" w14:textId="77777777" w:rsidR="00F10331" w:rsidRPr="00B157E7" w:rsidRDefault="00F10331" w:rsidP="006D0E5A">
                      <w:pPr>
                        <w:spacing w:line="200" w:lineRule="exact"/>
                        <w:ind w:firstLine="0"/>
                        <w:jc w:val="center"/>
                        <w:rPr>
                          <w:iCs/>
                          <w:sz w:val="18"/>
                          <w:szCs w:val="18"/>
                        </w:rPr>
                      </w:pPr>
                      <w:proofErr w:type="spellStart"/>
                      <w:r w:rsidRPr="00B157E7">
                        <w:rPr>
                          <w:iCs/>
                          <w:sz w:val="18"/>
                          <w:szCs w:val="18"/>
                        </w:rPr>
                        <w:t>Літ</w:t>
                      </w:r>
                      <w:proofErr w:type="spellEnd"/>
                      <w:r w:rsidRPr="00B157E7">
                        <w:rPr>
                          <w:iCs/>
                          <w:sz w:val="18"/>
                          <w:szCs w:val="18"/>
                        </w:rPr>
                        <w:t>.</w:t>
                      </w:r>
                    </w:p>
                  </w:txbxContent>
                </v:textbox>
              </v:shape>
              <v:shape id="Text Box 54" o:spid="_x0000_s1382" type="#_x0000_t202" style="position:absolute;left:10362;top:15052;width:1219;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" filled="f" stroked="f" strokecolor="#3465a4">
                <v:stroke joinstyle="round"/>
                <v:textbox inset=".35mm,.35mm,.35mm,.35mm">
                  <w:txbxContent>
                    <w:p w14:paraId="64431458" w14:textId="77777777" w:rsidR="00F10331" w:rsidRPr="00B157E7" w:rsidRDefault="00F10331" w:rsidP="006D0E5A">
                      <w:pPr>
                        <w:spacing w:line="200" w:lineRule="atLeast"/>
                        <w:ind w:firstLine="0"/>
                        <w:jc w:val="center"/>
                        <w:rPr>
                          <w:iCs/>
                          <w:sz w:val="18"/>
                          <w:szCs w:val="18"/>
                        </w:rPr>
                      </w:pPr>
                      <w:proofErr w:type="spellStart"/>
                      <w:r w:rsidRPr="00B157E7">
                        <w:rPr>
                          <w:iCs/>
                          <w:sz w:val="18"/>
                          <w:szCs w:val="18"/>
                        </w:rPr>
                        <w:t>Аркушів</w:t>
                      </w:r>
                      <w:proofErr w:type="spellEnd"/>
                    </w:p>
                  </w:txbxContent>
                </v:textbox>
              </v:shape>
              <v:shape id="Text Box 55" o:spid="_x0000_s1383" type="#_x0000_t202" style="position:absolute;left:10369;top:15340;width:121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" filled="f" stroked="f" strokecolor="#3465a4">
                <v:stroke joinstyle="round"/>
                <v:textbox inset=".35mm,.35mm,.35mm,.35mm">
                  <w:txbxContent>
                    <w:p w14:paraId="7C705945" w14:textId="6EF85E71" w:rsidR="00F10331" w:rsidRPr="00B157E7" w:rsidRDefault="00F10331" w:rsidP="006D0E5A">
                      <w:pPr>
                        <w:spacing w:line="200" w:lineRule="exact"/>
                        <w:ind w:firstLine="0"/>
                        <w:jc w:val="center"/>
                        <w:rPr>
                          <w:iCs/>
                          <w:sz w:val="18"/>
                          <w:szCs w:val="18"/>
                        </w:rPr>
                      </w:pPr>
                      <w:r>
                        <w:rPr>
                          <w:iCs/>
                          <w:sz w:val="18"/>
                          <w:szCs w:val="18"/>
                        </w:rPr>
                        <w:t>1</w:t>
                      </w:r>
                    </w:p>
                    <w:p w14:paraId="7D1D9C15" w14:textId="77777777" w:rsidR="00F10331" w:rsidRPr="00B157E7" w:rsidRDefault="00F10331" w:rsidP="006D0E5A">
                      <w:pPr>
                        <w:spacing w:line="200" w:lineRule="exact"/>
                        <w:rPr>
                          <w:iCs/>
                          <w:sz w:val="18"/>
                          <w:szCs w:val="18"/>
                        </w:rPr>
                      </w:pPr>
                    </w:p>
                  </w:txbxContent>
                </v:textbox>
              </v:shape>
              <v:line id="Line 149" o:spid="_x0000_s1384" style="position:absolute;visibility:visible;mso-wrap-style:square" from="8882,15325" to="8882,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" strokeweight=".35mm">
                <v:stroke joinstyle="miter" endcap="square"/>
              </v:line>
              <v:line id="Line 150" o:spid="_x0000_s1385" style="position:absolute;visibility:visible;mso-wrap-style:square" from="9169,15325" to="9169,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" strokeweight=".35mm">
                <v:stroke joinstyle="miter" endcap="square"/>
              </v:line>
              <v:shape id="Text Box 58" o:spid="_x0000_s1386" type="#_x0000_t202" style="position:absolute;left:8601;top:15665;width:294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" filled="f" stroked="f" strokecolor="#3465a4">
                <v:stroke joinstyle="round"/>
                <v:textbox inset=".35mm,.35mm,.35mm,.35mm">
                  <w:txbxContent>
                    <w:p w14:paraId="73F9C0BF" w14:textId="212DC1D5" w:rsidR="00F10331" w:rsidRPr="00D53AFC" w:rsidRDefault="00F10331" w:rsidP="006D0E5A">
                      <w:pPr>
                        <w:ind w:firstLine="0"/>
                        <w:jc w:val="center"/>
                        <w:rPr>
                          <w:iCs/>
                          <w:sz w:val="26"/>
                          <w:szCs w:val="26"/>
                          <w:lang w:val="uk-UA"/>
                        </w:rPr>
                      </w:pPr>
                      <w:r w:rsidRPr="00D53AFC">
                        <w:rPr>
                          <w:iCs/>
                          <w:sz w:val="26"/>
                          <w:szCs w:val="26"/>
                        </w:rPr>
                        <w:t>НТУУ КПІ</w:t>
                      </w:r>
                      <w:r>
                        <w:rPr>
                          <w:iCs/>
                          <w:sz w:val="26"/>
                          <w:szCs w:val="26"/>
                          <w:lang w:val="uk-UA"/>
                        </w:rPr>
                        <w:t xml:space="preserve"> ім. </w:t>
                      </w:r>
                      <w:r>
                        <w:rPr>
                          <w:iCs/>
                          <w:sz w:val="26"/>
                          <w:szCs w:val="26"/>
                          <w:lang w:val="uk-UA"/>
                        </w:rPr>
                        <w:t>Ігоря Сікорського</w:t>
                      </w:r>
                      <w:r w:rsidRPr="00D53AFC">
                        <w:rPr>
                          <w:iCs/>
                          <w:sz w:val="26"/>
                          <w:szCs w:val="26"/>
                        </w:rPr>
                        <w:t xml:space="preserve">, ФІОТ, </w:t>
                      </w:r>
                      <w:r w:rsidRPr="00D53AFC">
                        <w:rPr>
                          <w:iCs/>
                          <w:sz w:val="26"/>
                          <w:szCs w:val="26"/>
                          <w:lang w:val="uk-UA"/>
                        </w:rPr>
                        <w:t>ІП</w:t>
                      </w:r>
                      <w:r w:rsidRPr="00D53AFC">
                        <w:rPr>
                          <w:iCs/>
                          <w:sz w:val="26"/>
                          <w:szCs w:val="26"/>
                        </w:rPr>
                        <w:t>-</w:t>
                      </w:r>
                      <w:r>
                        <w:rPr>
                          <w:iCs/>
                          <w:sz w:val="26"/>
                          <w:szCs w:val="26"/>
                          <w:lang w:val="uk-UA"/>
                        </w:rPr>
                        <w:t>73</w:t>
                      </w:r>
                    </w:p>
                    <w:p w14:paraId="4F64479D" w14:textId="77777777" w:rsidR="00F10331" w:rsidRPr="00C64EA1" w:rsidRDefault="00F10331" w:rsidP="006D0E5A">
                      <w:pPr>
                        <w:ind w:firstLine="0"/>
                        <w:jc w:val="center"/>
                        <w:rPr>
                          <w:iCs/>
                          <w:sz w:val="24"/>
                          <w:szCs w:val="24"/>
                          <w:lang w:val="uk-UA"/>
                        </w:rPr>
                      </w:pPr>
                    </w:p>
                  </w:txbxContent>
                </v:textbox>
              </v:shape>
              <w10:wrap anchorx="margin" anchory="margin"/>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BE968" w14:textId="77777777" w:rsidR="00F10331" w:rsidRDefault="00F10331">
    <w:pPr>
      <w:pStyle w:val="a3"/>
    </w:pPr>
    <w:r>
      <w:rPr>
        <w:noProof/>
        <w:lang w:val="ru-RU" w:eastAsia="ru-RU"/>
      </w:rPr>
      <mc:AlternateContent>
        <mc:Choice Requires="wpg">
          <w:drawing>
            <wp:anchor distT="0" distB="0" distL="0" distR="0" simplePos="0" relativeHeight="251699200" behindDoc="0" locked="0" layoutInCell="1" allowOverlap="1" wp14:anchorId="7AB5F48C" wp14:editId="2E2108EF">
              <wp:simplePos x="0" y="0"/>
              <wp:positionH relativeFrom="margin">
                <wp:posOffset>-39370</wp:posOffset>
              </wp:positionH>
              <wp:positionV relativeFrom="margin">
                <wp:posOffset>-459740</wp:posOffset>
              </wp:positionV>
              <wp:extent cx="6659245" cy="10290175"/>
              <wp:effectExtent l="19050" t="0" r="46355" b="34925"/>
              <wp:wrapNone/>
              <wp:docPr id="3337" name="Группа 3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245" cy="10290175"/>
                        <a:chOff x="1145" y="260"/>
                        <a:chExt cx="10487" cy="16205"/>
                      </a:xfrm>
                    </wpg:grpSpPr>
                    <wps:wsp>
                      <wps:cNvPr id="3338" name="Rectangle 103"/>
                      <wps:cNvSpPr>
                        <a:spLocks noChangeArrowheads="1"/>
                      </wps:cNvSpPr>
                      <wps:spPr bwMode="auto">
                        <a:xfrm>
                          <a:off x="1145" y="260"/>
                          <a:ext cx="10487" cy="16203"/>
                        </a:xfrm>
                        <a:prstGeom prst="rect">
                          <a:avLst/>
                        </a:prstGeom>
                        <a:noFill/>
                        <a:ln w="255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3339" name="Line 104"/>
                      <wps:cNvCnPr>
                        <a:cxnSpLocks noChangeShapeType="1"/>
                      </wps:cNvCnPr>
                      <wps:spPr bwMode="auto">
                        <a:xfrm>
                          <a:off x="1665" y="14181"/>
                          <a:ext cx="0" cy="839"/>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40" name="Line 105"/>
                      <wps:cNvCnPr>
                        <a:cxnSpLocks noChangeShapeType="1"/>
                      </wps:cNvCnPr>
                      <wps:spPr bwMode="auto">
                        <a:xfrm>
                          <a:off x="1150" y="14173"/>
                          <a:ext cx="1047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41" name="Line 106"/>
                      <wps:cNvCnPr>
                        <a:cxnSpLocks noChangeShapeType="1"/>
                      </wps:cNvCnPr>
                      <wps:spPr bwMode="auto">
                        <a:xfrm>
                          <a:off x="2291"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42" name="Line 107"/>
                      <wps:cNvCnPr>
                        <a:cxnSpLocks noChangeShapeType="1"/>
                      </wps:cNvCnPr>
                      <wps:spPr bwMode="auto">
                        <a:xfrm>
                          <a:off x="3724"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43" name="Line 108"/>
                      <wps:cNvCnPr>
                        <a:cxnSpLocks noChangeShapeType="1"/>
                      </wps:cNvCnPr>
                      <wps:spPr bwMode="auto">
                        <a:xfrm>
                          <a:off x="4583"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44" name="Line 109"/>
                      <wps:cNvCnPr>
                        <a:cxnSpLocks noChangeShapeType="1"/>
                      </wps:cNvCnPr>
                      <wps:spPr bwMode="auto">
                        <a:xfrm>
                          <a:off x="5156" y="14181"/>
                          <a:ext cx="0" cy="226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45" name="Line 110"/>
                      <wps:cNvCnPr>
                        <a:cxnSpLocks noChangeShapeType="1"/>
                      </wps:cNvCnPr>
                      <wps:spPr bwMode="auto">
                        <a:xfrm>
                          <a:off x="9456" y="15037"/>
                          <a:ext cx="1" cy="56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46" name="Line 111"/>
                      <wps:cNvCnPr>
                        <a:cxnSpLocks noChangeShapeType="1"/>
                      </wps:cNvCnPr>
                      <wps:spPr bwMode="auto">
                        <a:xfrm>
                          <a:off x="1150" y="15891"/>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47" name="Line 112"/>
                      <wps:cNvCnPr>
                        <a:cxnSpLocks noChangeShapeType="1"/>
                      </wps:cNvCnPr>
                      <wps:spPr bwMode="auto">
                        <a:xfrm>
                          <a:off x="1150" y="16177"/>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48" name="Text Box 20"/>
                      <wps:cNvSpPr txBox="1">
                        <a:spLocks noChangeArrowheads="1"/>
                      </wps:cNvSpPr>
                      <wps:spPr bwMode="auto">
                        <a:xfrm>
                          <a:off x="1172" y="14772"/>
                          <a:ext cx="46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6C116C5" w14:textId="77777777" w:rsidR="00F10331" w:rsidRPr="00B157E7" w:rsidRDefault="00F10331" w:rsidP="006D0E5A">
                            <w:pPr>
                              <w:spacing w:line="200" w:lineRule="exact"/>
                              <w:jc w:val="center"/>
                              <w:rPr>
                                <w:iCs/>
                                <w:sz w:val="18"/>
                                <w:szCs w:val="18"/>
                              </w:rPr>
                            </w:pPr>
                            <w:proofErr w:type="spellStart"/>
                            <w:r w:rsidRPr="00B157E7">
                              <w:rPr>
                                <w:iCs/>
                                <w:sz w:val="18"/>
                                <w:szCs w:val="18"/>
                              </w:rPr>
                              <w:t>Зм</w:t>
                            </w:r>
                            <w:proofErr w:type="spellEnd"/>
                            <w:r w:rsidRPr="00B157E7">
                              <w:rPr>
                                <w:iCs/>
                                <w:sz w:val="18"/>
                                <w:szCs w:val="18"/>
                              </w:rPr>
                              <w:t>.</w:t>
                            </w:r>
                          </w:p>
                        </w:txbxContent>
                      </wps:txbx>
                      <wps:bodyPr rot="0" vert="horz" wrap="square" lIns="12600" tIns="12600" rIns="12600" bIns="12600" anchor="t" anchorCtr="0">
                        <a:noAutofit/>
                      </wps:bodyPr>
                    </wps:wsp>
                    <wps:wsp>
                      <wps:cNvPr id="3349" name="Text Box 21"/>
                      <wps:cNvSpPr txBox="1">
                        <a:spLocks noChangeArrowheads="1"/>
                      </wps:cNvSpPr>
                      <wps:spPr bwMode="auto">
                        <a:xfrm>
                          <a:off x="1696" y="14772"/>
                          <a:ext cx="57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89345F5" w14:textId="77777777" w:rsidR="00F10331" w:rsidRPr="00B157E7" w:rsidRDefault="00F10331" w:rsidP="006D0E5A">
                            <w:pPr>
                              <w:spacing w:line="200" w:lineRule="exact"/>
                              <w:jc w:val="center"/>
                              <w:rPr>
                                <w:iCs/>
                                <w:sz w:val="18"/>
                                <w:szCs w:val="18"/>
                              </w:rPr>
                            </w:pPr>
                            <w:proofErr w:type="spellStart"/>
                            <w:r w:rsidRPr="00B157E7">
                              <w:rPr>
                                <w:iCs/>
                                <w:sz w:val="18"/>
                                <w:szCs w:val="18"/>
                              </w:rPr>
                              <w:t>Арк</w:t>
                            </w:r>
                            <w:proofErr w:type="spellEnd"/>
                            <w:r w:rsidRPr="00B157E7">
                              <w:rPr>
                                <w:iCs/>
                                <w:sz w:val="18"/>
                                <w:szCs w:val="18"/>
                              </w:rPr>
                              <w:t>.</w:t>
                            </w:r>
                          </w:p>
                        </w:txbxContent>
                      </wps:txbx>
                      <wps:bodyPr rot="0" vert="horz" wrap="square" lIns="12600" tIns="12600" rIns="12600" bIns="12600" anchor="t" anchorCtr="0">
                        <a:noAutofit/>
                      </wps:bodyPr>
                    </wps:wsp>
                    <wps:wsp>
                      <wps:cNvPr id="3350" name="Text Box 22"/>
                      <wps:cNvSpPr txBox="1">
                        <a:spLocks noChangeArrowheads="1"/>
                      </wps:cNvSpPr>
                      <wps:spPr bwMode="auto">
                        <a:xfrm>
                          <a:off x="2332" y="14772"/>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4EF78EF" w14:textId="77777777" w:rsidR="00F10331" w:rsidRPr="00B157E7" w:rsidRDefault="00F10331" w:rsidP="006D0E5A">
                            <w:pPr>
                              <w:spacing w:line="200" w:lineRule="exact"/>
                              <w:ind w:firstLine="0"/>
                              <w:jc w:val="center"/>
                              <w:rPr>
                                <w:iCs/>
                                <w:sz w:val="18"/>
                                <w:szCs w:val="18"/>
                              </w:rPr>
                            </w:pPr>
                            <w:r w:rsidRPr="00B157E7">
                              <w:rPr>
                                <w:iCs/>
                                <w:sz w:val="18"/>
                                <w:szCs w:val="18"/>
                              </w:rPr>
                              <w:t xml:space="preserve">№ </w:t>
                            </w:r>
                            <w:proofErr w:type="spellStart"/>
                            <w:r w:rsidRPr="00B157E7">
                              <w:rPr>
                                <w:iCs/>
                                <w:sz w:val="18"/>
                                <w:szCs w:val="18"/>
                              </w:rPr>
                              <w:t>докум</w:t>
                            </w:r>
                            <w:proofErr w:type="spellEnd"/>
                            <w:r w:rsidRPr="00B157E7">
                              <w:rPr>
                                <w:iCs/>
                                <w:sz w:val="18"/>
                                <w:szCs w:val="18"/>
                              </w:rPr>
                              <w:t>.</w:t>
                            </w:r>
                          </w:p>
                        </w:txbxContent>
                      </wps:txbx>
                      <wps:bodyPr rot="0" vert="horz" wrap="square" lIns="12600" tIns="12600" rIns="12600" bIns="12600" anchor="t" anchorCtr="0">
                        <a:noAutofit/>
                      </wps:bodyPr>
                    </wps:wsp>
                    <wps:wsp>
                      <wps:cNvPr id="3351" name="Text Box 23"/>
                      <wps:cNvSpPr txBox="1">
                        <a:spLocks noChangeArrowheads="1"/>
                      </wps:cNvSpPr>
                      <wps:spPr bwMode="auto">
                        <a:xfrm>
                          <a:off x="3758" y="14772"/>
                          <a:ext cx="80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1FF33C1" w14:textId="77777777" w:rsidR="00F10331" w:rsidRPr="00B157E7" w:rsidRDefault="00F10331" w:rsidP="006D0E5A">
                            <w:pPr>
                              <w:spacing w:line="200" w:lineRule="exact"/>
                              <w:ind w:firstLine="0"/>
                              <w:jc w:val="center"/>
                              <w:rPr>
                                <w:iCs/>
                                <w:sz w:val="18"/>
                                <w:szCs w:val="18"/>
                              </w:rPr>
                            </w:pPr>
                            <w:proofErr w:type="spellStart"/>
                            <w:r w:rsidRPr="00B157E7">
                              <w:rPr>
                                <w:iCs/>
                                <w:sz w:val="18"/>
                                <w:szCs w:val="18"/>
                              </w:rPr>
                              <w:t>Підпис</w:t>
                            </w:r>
                            <w:proofErr w:type="spellEnd"/>
                          </w:p>
                        </w:txbxContent>
                      </wps:txbx>
                      <wps:bodyPr rot="0" vert="horz" wrap="square" lIns="12600" tIns="12600" rIns="12600" bIns="12600" anchor="t" anchorCtr="0">
                        <a:noAutofit/>
                      </wps:bodyPr>
                    </wps:wsp>
                    <wps:wsp>
                      <wps:cNvPr id="3352" name="Text Box 24"/>
                      <wps:cNvSpPr txBox="1">
                        <a:spLocks noChangeArrowheads="1"/>
                      </wps:cNvSpPr>
                      <wps:spPr bwMode="auto">
                        <a:xfrm>
                          <a:off x="4593" y="14772"/>
                          <a:ext cx="52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6713F2A" w14:textId="77777777" w:rsidR="00F10331" w:rsidRPr="00B157E7" w:rsidRDefault="00F10331" w:rsidP="006D0E5A">
                            <w:pPr>
                              <w:spacing w:line="200" w:lineRule="exact"/>
                              <w:ind w:right="-371" w:firstLine="0"/>
                              <w:rPr>
                                <w:iCs/>
                                <w:sz w:val="18"/>
                                <w:szCs w:val="18"/>
                              </w:rPr>
                            </w:pPr>
                            <w:r>
                              <w:rPr>
                                <w:iCs/>
                                <w:sz w:val="18"/>
                                <w:szCs w:val="18"/>
                                <w:lang w:val="uk-UA"/>
                              </w:rPr>
                              <w:t xml:space="preserve"> </w:t>
                            </w:r>
                            <w:proofErr w:type="spellStart"/>
                            <w:r w:rsidRPr="00B157E7">
                              <w:rPr>
                                <w:iCs/>
                                <w:sz w:val="18"/>
                                <w:szCs w:val="18"/>
                              </w:rPr>
                              <w:t>Дата</w:t>
                            </w:r>
                            <w:proofErr w:type="spellEnd"/>
                          </w:p>
                        </w:txbxContent>
                      </wps:txbx>
                      <wps:bodyPr rot="0" vert="horz" wrap="square" lIns="12600" tIns="12600" rIns="12600" bIns="12600" anchor="t" anchorCtr="0">
                        <a:noAutofit/>
                      </wps:bodyPr>
                    </wps:wsp>
                    <wps:wsp>
                      <wps:cNvPr id="3353" name="Text Box 25"/>
                      <wps:cNvSpPr txBox="1">
                        <a:spLocks noChangeArrowheads="1"/>
                      </wps:cNvSpPr>
                      <wps:spPr bwMode="auto">
                        <a:xfrm>
                          <a:off x="9497" y="15052"/>
                          <a:ext cx="77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191161B" w14:textId="77777777" w:rsidR="00F10331" w:rsidRPr="00B157E7" w:rsidRDefault="00F10331" w:rsidP="006D0E5A">
                            <w:pPr>
                              <w:spacing w:line="200" w:lineRule="exact"/>
                              <w:ind w:firstLine="0"/>
                              <w:jc w:val="center"/>
                              <w:rPr>
                                <w:iCs/>
                                <w:sz w:val="18"/>
                                <w:szCs w:val="18"/>
                              </w:rPr>
                            </w:pPr>
                            <w:proofErr w:type="spellStart"/>
                            <w:r w:rsidRPr="00B157E7">
                              <w:rPr>
                                <w:iCs/>
                                <w:sz w:val="18"/>
                                <w:szCs w:val="18"/>
                              </w:rPr>
                              <w:t>Аркуш</w:t>
                            </w:r>
                            <w:proofErr w:type="spellEnd"/>
                          </w:p>
                        </w:txbxContent>
                      </wps:txbx>
                      <wps:bodyPr rot="0" vert="horz" wrap="square" lIns="12600" tIns="12600" rIns="12600" bIns="12600" anchor="t" anchorCtr="0">
                        <a:noAutofit/>
                      </wps:bodyPr>
                    </wps:wsp>
                    <wps:wsp>
                      <wps:cNvPr id="3354" name="Text Box 26"/>
                      <wps:cNvSpPr txBox="1">
                        <a:spLocks noChangeArrowheads="1"/>
                      </wps:cNvSpPr>
                      <wps:spPr bwMode="auto">
                        <a:xfrm>
                          <a:off x="9497" y="15347"/>
                          <a:ext cx="772"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60A00B8" w14:textId="77777777" w:rsidR="00F10331" w:rsidRPr="00B157E7" w:rsidRDefault="00F10331" w:rsidP="006D0E5A">
                            <w:pPr>
                              <w:spacing w:line="200" w:lineRule="atLeast"/>
                              <w:ind w:firstLine="0"/>
                              <w:jc w:val="center"/>
                              <w:rPr>
                                <w:iCs/>
                                <w:sz w:val="18"/>
                                <w:szCs w:val="18"/>
                              </w:rPr>
                            </w:pPr>
                            <w:r w:rsidRPr="00B157E7">
                              <w:rPr>
                                <w:iCs/>
                                <w:sz w:val="18"/>
                                <w:szCs w:val="18"/>
                              </w:rPr>
                              <w:t>1</w:t>
                            </w:r>
                          </w:p>
                        </w:txbxContent>
                      </wps:txbx>
                      <wps:bodyPr rot="0" vert="horz" wrap="square" lIns="12600" tIns="12600" rIns="12600" bIns="12600" anchor="t" anchorCtr="0">
                        <a:noAutofit/>
                      </wps:bodyPr>
                    </wps:wsp>
                    <wps:wsp>
                      <wps:cNvPr id="3355" name="Text Box 27"/>
                      <wps:cNvSpPr txBox="1">
                        <a:spLocks noChangeArrowheads="1"/>
                      </wps:cNvSpPr>
                      <wps:spPr bwMode="auto">
                        <a:xfrm>
                          <a:off x="5165" y="14189"/>
                          <a:ext cx="6376" cy="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8CA76E0" w14:textId="2781C297" w:rsidR="00F10331" w:rsidRPr="009C2946" w:rsidRDefault="00F10331" w:rsidP="006D0E5A">
                            <w:pPr>
                              <w:spacing w:before="240" w:after="60" w:line="340" w:lineRule="exact"/>
                              <w:jc w:val="center"/>
                              <w:rPr>
                                <w:bCs/>
                                <w:iCs/>
                                <w:sz w:val="36"/>
                                <w:szCs w:val="36"/>
                                <w:lang w:val="uk-UA"/>
                              </w:rPr>
                            </w:pPr>
                            <w:r w:rsidRPr="004817BF">
                              <w:rPr>
                                <w:bCs/>
                                <w:iCs/>
                                <w:sz w:val="36"/>
                                <w:szCs w:val="36"/>
                              </w:rPr>
                              <w:t>ІАЛЦ.467200</w:t>
                            </w:r>
                            <w:r>
                              <w:rPr>
                                <w:bCs/>
                                <w:iCs/>
                                <w:sz w:val="36"/>
                                <w:szCs w:val="36"/>
                              </w:rPr>
                              <w:t>.00</w:t>
                            </w:r>
                            <w:r>
                              <w:rPr>
                                <w:bCs/>
                                <w:iCs/>
                                <w:sz w:val="36"/>
                                <w:szCs w:val="36"/>
                                <w:lang w:val="uk-UA"/>
                              </w:rPr>
                              <w:t>7</w:t>
                            </w:r>
                            <w:r>
                              <w:rPr>
                                <w:bCs/>
                                <w:iCs/>
                                <w:sz w:val="36"/>
                                <w:szCs w:val="36"/>
                              </w:rPr>
                              <w:t xml:space="preserve"> </w:t>
                            </w:r>
                            <w:r>
                              <w:rPr>
                                <w:bCs/>
                                <w:iCs/>
                                <w:sz w:val="36"/>
                                <w:szCs w:val="36"/>
                                <w:lang w:val="uk-UA"/>
                              </w:rPr>
                              <w:t>Д4</w:t>
                            </w:r>
                          </w:p>
                        </w:txbxContent>
                      </wps:txbx>
                      <wps:bodyPr rot="0" vert="horz" wrap="square" lIns="12600" tIns="12600" rIns="12600" bIns="12600" anchor="t" anchorCtr="0">
                        <a:noAutofit/>
                      </wps:bodyPr>
                    </wps:wsp>
                    <wps:wsp>
                      <wps:cNvPr id="3356" name="Line 121"/>
                      <wps:cNvCnPr>
                        <a:cxnSpLocks noChangeShapeType="1"/>
                      </wps:cNvCnPr>
                      <wps:spPr bwMode="auto">
                        <a:xfrm>
                          <a:off x="1151" y="15032"/>
                          <a:ext cx="1047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57" name="Line 122"/>
                      <wps:cNvCnPr>
                        <a:cxnSpLocks noChangeShapeType="1"/>
                      </wps:cNvCnPr>
                      <wps:spPr bwMode="auto">
                        <a:xfrm>
                          <a:off x="1158" y="14747"/>
                          <a:ext cx="3995"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58" name="Line 123"/>
                      <wps:cNvCnPr>
                        <a:cxnSpLocks noChangeShapeType="1"/>
                      </wps:cNvCnPr>
                      <wps:spPr bwMode="auto">
                        <a:xfrm>
                          <a:off x="1150" y="14459"/>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59" name="Line 124"/>
                      <wps:cNvCnPr>
                        <a:cxnSpLocks noChangeShapeType="1"/>
                      </wps:cNvCnPr>
                      <wps:spPr bwMode="auto">
                        <a:xfrm>
                          <a:off x="1150" y="15603"/>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60" name="Line 125"/>
                      <wps:cNvCnPr>
                        <a:cxnSpLocks noChangeShapeType="1"/>
                      </wps:cNvCnPr>
                      <wps:spPr bwMode="auto">
                        <a:xfrm>
                          <a:off x="1150" y="15316"/>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g:grpSp>
                      <wpg:cNvPr id="3361" name="Group 126"/>
                      <wpg:cNvGrpSpPr>
                        <a:grpSpLocks/>
                      </wpg:cNvGrpSpPr>
                      <wpg:grpSpPr bwMode="auto">
                        <a:xfrm>
                          <a:off x="1165" y="15059"/>
                          <a:ext cx="2517" cy="251"/>
                          <a:chOff x="1165" y="15059"/>
                          <a:chExt cx="2517" cy="251"/>
                        </a:xfrm>
                      </wpg:grpSpPr>
                      <wps:wsp>
                        <wps:cNvPr id="3362" name="Text Box 34"/>
                        <wps:cNvSpPr txBox="1">
                          <a:spLocks noChangeArrowheads="1"/>
                        </wps:cNvSpPr>
                        <wps:spPr bwMode="auto">
                          <a:xfrm>
                            <a:off x="1165" y="15059"/>
                            <a:ext cx="111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A3F35A8" w14:textId="77777777" w:rsidR="00F10331" w:rsidRPr="00B157E7" w:rsidRDefault="00F10331" w:rsidP="006D0E5A">
                              <w:pPr>
                                <w:spacing w:line="200" w:lineRule="exact"/>
                                <w:ind w:firstLine="0"/>
                              </w:pPr>
                              <w:r w:rsidRPr="00B157E7">
                                <w:rPr>
                                  <w:iCs/>
                                  <w:sz w:val="18"/>
                                  <w:szCs w:val="18"/>
                                </w:rPr>
                                <w:t xml:space="preserve"> </w:t>
                              </w:r>
                              <w:proofErr w:type="spellStart"/>
                              <w:r w:rsidRPr="00B157E7">
                                <w:rPr>
                                  <w:iCs/>
                                  <w:sz w:val="18"/>
                                  <w:szCs w:val="18"/>
                                </w:rPr>
                                <w:t>Розробив</w:t>
                              </w:r>
                              <w:proofErr w:type="spellEnd"/>
                              <w:r w:rsidRPr="00B157E7">
                                <w:rPr>
                                  <w:iCs/>
                                  <w:sz w:val="18"/>
                                  <w:szCs w:val="18"/>
                                </w:rPr>
                                <w:tab/>
                              </w:r>
                            </w:p>
                          </w:txbxContent>
                        </wps:txbx>
                        <wps:bodyPr rot="0" vert="horz" wrap="square" lIns="12600" tIns="12600" rIns="12600" bIns="12600" anchor="t" anchorCtr="0">
                          <a:noAutofit/>
                        </wps:bodyPr>
                      </wps:wsp>
                      <wps:wsp>
                        <wps:cNvPr id="3363" name="Text Box 35"/>
                        <wps:cNvSpPr txBox="1">
                          <a:spLocks noChangeArrowheads="1"/>
                        </wps:cNvSpPr>
                        <wps:spPr bwMode="auto">
                          <a:xfrm>
                            <a:off x="2332" y="15059"/>
                            <a:ext cx="13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5FA5668" w14:textId="64BE62ED" w:rsidR="00F10331" w:rsidRPr="0048440F" w:rsidRDefault="00F10331" w:rsidP="009C2946">
                              <w:pPr>
                                <w:spacing w:line="200" w:lineRule="exact"/>
                                <w:ind w:firstLine="0"/>
                                <w:jc w:val="center"/>
                                <w:rPr>
                                  <w:sz w:val="16"/>
                                  <w:szCs w:val="14"/>
                                  <w:lang w:val="uk-UA"/>
                                </w:rPr>
                              </w:pPr>
                              <w:proofErr w:type="spellStart"/>
                              <w:r>
                                <w:rPr>
                                  <w:sz w:val="18"/>
                                  <w:szCs w:val="16"/>
                                  <w:lang w:val="uk-UA"/>
                                </w:rPr>
                                <w:t>Герега</w:t>
                              </w:r>
                              <w:proofErr w:type="spellEnd"/>
                              <w:r>
                                <w:rPr>
                                  <w:sz w:val="18"/>
                                  <w:szCs w:val="16"/>
                                  <w:lang w:val="uk-UA"/>
                                </w:rPr>
                                <w:t xml:space="preserve"> Б. Д.</w:t>
                              </w:r>
                            </w:p>
                          </w:txbxContent>
                        </wps:txbx>
                        <wps:bodyPr rot="0" vert="horz" wrap="square" lIns="12600" tIns="12600" rIns="12600" bIns="12600" anchor="t" anchorCtr="0">
                          <a:noAutofit/>
                        </wps:bodyPr>
                      </wps:wsp>
                    </wpg:grpSp>
                    <wpg:grpSp>
                      <wpg:cNvPr id="3364" name="Group 129"/>
                      <wpg:cNvGrpSpPr>
                        <a:grpSpLocks/>
                      </wpg:cNvGrpSpPr>
                      <wpg:grpSpPr bwMode="auto">
                        <a:xfrm>
                          <a:off x="1165" y="15341"/>
                          <a:ext cx="2517" cy="250"/>
                          <a:chOff x="1165" y="15341"/>
                          <a:chExt cx="2517" cy="250"/>
                        </a:xfrm>
                      </wpg:grpSpPr>
                      <wps:wsp>
                        <wps:cNvPr id="3365" name="Text Box 37"/>
                        <wps:cNvSpPr txBox="1">
                          <a:spLocks noChangeArrowheads="1"/>
                        </wps:cNvSpPr>
                        <wps:spPr bwMode="auto">
                          <a:xfrm>
                            <a:off x="1165" y="15341"/>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FD1AEAB" w14:textId="77777777" w:rsidR="00F10331" w:rsidRPr="00B157E7" w:rsidRDefault="00F10331" w:rsidP="006D0E5A">
                              <w:pPr>
                                <w:spacing w:line="200" w:lineRule="exact"/>
                                <w:ind w:firstLine="0"/>
                                <w:rPr>
                                  <w:iCs/>
                                  <w:sz w:val="18"/>
                                  <w:szCs w:val="18"/>
                                </w:rPr>
                              </w:pPr>
                              <w:r w:rsidRPr="00B157E7">
                                <w:rPr>
                                  <w:iCs/>
                                  <w:sz w:val="18"/>
                                  <w:szCs w:val="18"/>
                                </w:rPr>
                                <w:t xml:space="preserve"> </w:t>
                              </w:r>
                              <w:proofErr w:type="spellStart"/>
                              <w:r w:rsidRPr="00B157E7">
                                <w:rPr>
                                  <w:iCs/>
                                  <w:sz w:val="18"/>
                                  <w:szCs w:val="18"/>
                                </w:rPr>
                                <w:t>Перевірив</w:t>
                              </w:r>
                              <w:proofErr w:type="spellEnd"/>
                            </w:p>
                          </w:txbxContent>
                        </wps:txbx>
                        <wps:bodyPr rot="0" vert="horz" wrap="square" lIns="12600" tIns="12600" rIns="12600" bIns="12600" anchor="t" anchorCtr="0">
                          <a:noAutofit/>
                        </wps:bodyPr>
                      </wps:wsp>
                      <wps:wsp>
                        <wps:cNvPr id="3366" name="Text Box 38"/>
                        <wps:cNvSpPr txBox="1">
                          <a:spLocks noChangeArrowheads="1"/>
                        </wps:cNvSpPr>
                        <wps:spPr bwMode="auto">
                          <a:xfrm>
                            <a:off x="2332" y="15341"/>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A26BCA0" w14:textId="77777777" w:rsidR="00F10331" w:rsidRPr="001746BE" w:rsidRDefault="00F10331" w:rsidP="006D0E5A">
                              <w:pPr>
                                <w:spacing w:line="200" w:lineRule="exact"/>
                                <w:ind w:firstLine="0"/>
                                <w:rPr>
                                  <w:sz w:val="18"/>
                                  <w:szCs w:val="16"/>
                                  <w:lang w:val="uk-UA"/>
                                </w:rPr>
                              </w:pPr>
                              <w:r w:rsidRPr="00B157E7">
                                <w:rPr>
                                  <w:iCs/>
                                  <w:sz w:val="18"/>
                                  <w:szCs w:val="16"/>
                                </w:rPr>
                                <w:t xml:space="preserve"> </w:t>
                              </w:r>
                              <w:proofErr w:type="spellStart"/>
                              <w:r>
                                <w:rPr>
                                  <w:iCs/>
                                  <w:sz w:val="18"/>
                                  <w:szCs w:val="16"/>
                                  <w:lang w:val="uk-UA"/>
                                </w:rPr>
                                <w:t>Волокита</w:t>
                              </w:r>
                              <w:proofErr w:type="spellEnd"/>
                              <w:r>
                                <w:rPr>
                                  <w:iCs/>
                                  <w:sz w:val="18"/>
                                  <w:szCs w:val="16"/>
                                  <w:lang w:val="uk-UA"/>
                                </w:rPr>
                                <w:t xml:space="preserve"> А. М.</w:t>
                              </w:r>
                            </w:p>
                          </w:txbxContent>
                        </wps:txbx>
                        <wps:bodyPr rot="0" vert="horz" wrap="square" lIns="12600" tIns="12600" rIns="12600" bIns="12600" anchor="t" anchorCtr="0">
                          <a:noAutofit/>
                        </wps:bodyPr>
                      </wps:wsp>
                    </wpg:grpSp>
                    <wpg:grpSp>
                      <wpg:cNvPr id="3367" name="Group 132"/>
                      <wpg:cNvGrpSpPr>
                        <a:grpSpLocks/>
                      </wpg:cNvGrpSpPr>
                      <wpg:grpSpPr bwMode="auto">
                        <a:xfrm>
                          <a:off x="1165" y="15628"/>
                          <a:ext cx="2517" cy="250"/>
                          <a:chOff x="1165" y="15628"/>
                          <a:chExt cx="2517" cy="250"/>
                        </a:xfrm>
                      </wpg:grpSpPr>
                      <wps:wsp>
                        <wps:cNvPr id="3368" name="Text Box 40"/>
                        <wps:cNvSpPr txBox="1">
                          <a:spLocks noChangeArrowheads="1"/>
                        </wps:cNvSpPr>
                        <wps:spPr bwMode="auto">
                          <a:xfrm>
                            <a:off x="1165" y="15628"/>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B1F0C2E" w14:textId="77777777" w:rsidR="00F10331" w:rsidRPr="00B157E7" w:rsidRDefault="00F10331" w:rsidP="006D0E5A">
                              <w:pPr>
                                <w:spacing w:line="200" w:lineRule="exact"/>
                                <w:rPr>
                                  <w:iCs/>
                                  <w:sz w:val="18"/>
                                  <w:szCs w:val="18"/>
                                </w:rPr>
                              </w:pPr>
                              <w:r w:rsidRPr="00B157E7">
                                <w:rPr>
                                  <w:iCs/>
                                  <w:sz w:val="18"/>
                                  <w:szCs w:val="18"/>
                                </w:rPr>
                                <w:t xml:space="preserve"> </w:t>
                              </w:r>
                              <w:proofErr w:type="spellStart"/>
                              <w:r w:rsidRPr="00B157E7">
                                <w:rPr>
                                  <w:iCs/>
                                  <w:sz w:val="18"/>
                                  <w:szCs w:val="18"/>
                                </w:rPr>
                                <w:t>Реценз</w:t>
                              </w:r>
                              <w:proofErr w:type="spellEnd"/>
                              <w:r w:rsidRPr="00B157E7">
                                <w:rPr>
                                  <w:iCs/>
                                  <w:sz w:val="18"/>
                                  <w:szCs w:val="18"/>
                                </w:rPr>
                                <w:t>.</w:t>
                              </w:r>
                            </w:p>
                          </w:txbxContent>
                        </wps:txbx>
                        <wps:bodyPr rot="0" vert="horz" wrap="square" lIns="12600" tIns="12600" rIns="12600" bIns="12600" anchor="t" anchorCtr="0">
                          <a:noAutofit/>
                        </wps:bodyPr>
                      </wps:wsp>
                      <wps:wsp>
                        <wps:cNvPr id="3369" name="Text Box 41"/>
                        <wps:cNvSpPr txBox="1">
                          <a:spLocks noChangeArrowheads="1"/>
                        </wps:cNvSpPr>
                        <wps:spPr bwMode="auto">
                          <a:xfrm>
                            <a:off x="2332" y="15628"/>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1233A8B" w14:textId="77777777" w:rsidR="00F10331" w:rsidRPr="00B157E7" w:rsidRDefault="00F10331" w:rsidP="006D0E5A">
                              <w:pPr>
                                <w:rPr>
                                  <w:sz w:val="18"/>
                                </w:rPr>
                              </w:pPr>
                              <w:r w:rsidRPr="00B157E7">
                                <w:rPr>
                                  <w:sz w:val="18"/>
                                </w:rPr>
                                <w:t xml:space="preserve"> </w:t>
                              </w:r>
                            </w:p>
                          </w:txbxContent>
                        </wps:txbx>
                        <wps:bodyPr rot="0" vert="horz" wrap="square" lIns="12600" tIns="12600" rIns="12600" bIns="12600" anchor="t" anchorCtr="0">
                          <a:noAutofit/>
                        </wps:bodyPr>
                      </wps:wsp>
                    </wpg:grpSp>
                    <wpg:grpSp>
                      <wpg:cNvPr id="3370" name="Group 135"/>
                      <wpg:cNvGrpSpPr>
                        <a:grpSpLocks/>
                      </wpg:cNvGrpSpPr>
                      <wpg:grpSpPr bwMode="auto">
                        <a:xfrm>
                          <a:off x="1165" y="15907"/>
                          <a:ext cx="2517" cy="251"/>
                          <a:chOff x="1165" y="15907"/>
                          <a:chExt cx="2517" cy="251"/>
                        </a:xfrm>
                      </wpg:grpSpPr>
                      <wps:wsp>
                        <wps:cNvPr id="3371" name="Text Box 43"/>
                        <wps:cNvSpPr txBox="1">
                          <a:spLocks noChangeArrowheads="1"/>
                        </wps:cNvSpPr>
                        <wps:spPr bwMode="auto">
                          <a:xfrm>
                            <a:off x="1165" y="15907"/>
                            <a:ext cx="111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F89CDD2" w14:textId="77777777" w:rsidR="00F10331" w:rsidRPr="00B157E7" w:rsidRDefault="00F10331" w:rsidP="006D0E5A">
                              <w:pPr>
                                <w:spacing w:line="200" w:lineRule="exact"/>
                                <w:ind w:firstLine="0"/>
                                <w:rPr>
                                  <w:iCs/>
                                  <w:sz w:val="18"/>
                                  <w:szCs w:val="18"/>
                                </w:rPr>
                              </w:pPr>
                              <w:r w:rsidRPr="00B157E7">
                                <w:rPr>
                                  <w:iCs/>
                                  <w:sz w:val="18"/>
                                  <w:szCs w:val="18"/>
                                </w:rPr>
                                <w:t xml:space="preserve"> Н. </w:t>
                              </w:r>
                              <w:proofErr w:type="spellStart"/>
                              <w:r w:rsidRPr="00B157E7">
                                <w:rPr>
                                  <w:iCs/>
                                  <w:sz w:val="18"/>
                                  <w:szCs w:val="18"/>
                                </w:rPr>
                                <w:t>Контр</w:t>
                              </w:r>
                              <w:proofErr w:type="spellEnd"/>
                              <w:r w:rsidRPr="00B157E7">
                                <w:rPr>
                                  <w:iCs/>
                                  <w:sz w:val="18"/>
                                  <w:szCs w:val="18"/>
                                </w:rPr>
                                <w:t>.</w:t>
                              </w:r>
                            </w:p>
                          </w:txbxContent>
                        </wps:txbx>
                        <wps:bodyPr rot="0" vert="horz" wrap="square" lIns="12600" tIns="12600" rIns="12600" bIns="12600" anchor="t" anchorCtr="0">
                          <a:noAutofit/>
                        </wps:bodyPr>
                      </wps:wsp>
                      <wps:wsp>
                        <wps:cNvPr id="3372" name="Text Box 44"/>
                        <wps:cNvSpPr txBox="1">
                          <a:spLocks noChangeArrowheads="1"/>
                        </wps:cNvSpPr>
                        <wps:spPr bwMode="auto">
                          <a:xfrm>
                            <a:off x="2332" y="15907"/>
                            <a:ext cx="13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4A9DDB7" w14:textId="77777777" w:rsidR="00F10331" w:rsidRPr="00B157E7" w:rsidRDefault="00F10331" w:rsidP="006D0E5A">
                              <w:pPr>
                                <w:ind w:firstLine="0"/>
                                <w:rPr>
                                  <w:sz w:val="18"/>
                                </w:rPr>
                              </w:pPr>
                              <w:r w:rsidRPr="00B157E7">
                                <w:rPr>
                                  <w:sz w:val="18"/>
                                </w:rPr>
                                <w:t xml:space="preserve"> </w:t>
                              </w:r>
                              <w:proofErr w:type="spellStart"/>
                              <w:r>
                                <w:rPr>
                                  <w:sz w:val="18"/>
                                </w:rPr>
                                <w:t>Сімоненко</w:t>
                              </w:r>
                              <w:proofErr w:type="spellEnd"/>
                              <w:r>
                                <w:rPr>
                                  <w:sz w:val="18"/>
                                </w:rPr>
                                <w:t xml:space="preserve"> В. П.</w:t>
                              </w:r>
                            </w:p>
                          </w:txbxContent>
                        </wps:txbx>
                        <wps:bodyPr rot="0" vert="horz" wrap="square" lIns="12600" tIns="12600" rIns="12600" bIns="12600" anchor="t" anchorCtr="0">
                          <a:noAutofit/>
                        </wps:bodyPr>
                      </wps:wsp>
                    </wpg:grpSp>
                    <wpg:grpSp>
                      <wpg:cNvPr id="3373" name="Group 138"/>
                      <wpg:cNvGrpSpPr>
                        <a:grpSpLocks/>
                      </wpg:cNvGrpSpPr>
                      <wpg:grpSpPr bwMode="auto">
                        <a:xfrm>
                          <a:off x="1165" y="16188"/>
                          <a:ext cx="2517" cy="250"/>
                          <a:chOff x="1165" y="16188"/>
                          <a:chExt cx="2517" cy="250"/>
                        </a:xfrm>
                      </wpg:grpSpPr>
                      <wps:wsp>
                        <wps:cNvPr id="3374" name="Text Box 46"/>
                        <wps:cNvSpPr txBox="1">
                          <a:spLocks noChangeArrowheads="1"/>
                        </wps:cNvSpPr>
                        <wps:spPr bwMode="auto">
                          <a:xfrm>
                            <a:off x="1165" y="16188"/>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3AB62A9" w14:textId="77777777" w:rsidR="00F10331" w:rsidRPr="00B157E7" w:rsidRDefault="00F10331" w:rsidP="006D0E5A">
                              <w:pPr>
                                <w:spacing w:line="200" w:lineRule="exact"/>
                                <w:ind w:firstLine="0"/>
                                <w:rPr>
                                  <w:iCs/>
                                  <w:sz w:val="18"/>
                                  <w:szCs w:val="18"/>
                                </w:rPr>
                              </w:pPr>
                              <w:r w:rsidRPr="00B157E7">
                                <w:rPr>
                                  <w:iCs/>
                                  <w:sz w:val="18"/>
                                  <w:szCs w:val="18"/>
                                </w:rPr>
                                <w:t xml:space="preserve"> </w:t>
                              </w:r>
                              <w:proofErr w:type="spellStart"/>
                              <w:r w:rsidRPr="00B157E7">
                                <w:rPr>
                                  <w:iCs/>
                                  <w:sz w:val="18"/>
                                  <w:szCs w:val="18"/>
                                </w:rPr>
                                <w:t>Затвердив</w:t>
                              </w:r>
                              <w:proofErr w:type="spellEnd"/>
                            </w:p>
                          </w:txbxContent>
                        </wps:txbx>
                        <wps:bodyPr rot="0" vert="horz" wrap="square" lIns="12600" tIns="12600" rIns="12600" bIns="12600" anchor="t" anchorCtr="0">
                          <a:noAutofit/>
                        </wps:bodyPr>
                      </wps:wsp>
                      <wps:wsp>
                        <wps:cNvPr id="3375" name="Text Box 47"/>
                        <wps:cNvSpPr txBox="1">
                          <a:spLocks noChangeArrowheads="1"/>
                        </wps:cNvSpPr>
                        <wps:spPr bwMode="auto">
                          <a:xfrm>
                            <a:off x="2332" y="16188"/>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0F4DB89" w14:textId="77777777" w:rsidR="00F10331" w:rsidRPr="00172616" w:rsidRDefault="00F10331" w:rsidP="006D0E5A">
                              <w:pPr>
                                <w:ind w:firstLine="0"/>
                                <w:rPr>
                                  <w:sz w:val="18"/>
                                  <w:lang w:val="uk-UA"/>
                                </w:rPr>
                              </w:pPr>
                              <w:r w:rsidRPr="00B157E7">
                                <w:rPr>
                                  <w:sz w:val="18"/>
                                </w:rPr>
                                <w:t xml:space="preserve"> </w:t>
                              </w:r>
                            </w:p>
                          </w:txbxContent>
                        </wps:txbx>
                        <wps:bodyPr rot="0" vert="horz" wrap="square" lIns="12600" tIns="12600" rIns="12600" bIns="12600" anchor="t" anchorCtr="0">
                          <a:noAutofit/>
                        </wps:bodyPr>
                      </wps:wsp>
                    </wpg:grpSp>
                    <wps:wsp>
                      <wps:cNvPr id="3376" name="Line 141"/>
                      <wps:cNvCnPr>
                        <a:cxnSpLocks noChangeShapeType="1"/>
                      </wps:cNvCnPr>
                      <wps:spPr bwMode="auto">
                        <a:xfrm>
                          <a:off x="8596" y="15037"/>
                          <a:ext cx="0" cy="1408"/>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77" name="Text Box 49"/>
                      <wps:cNvSpPr txBox="1">
                        <a:spLocks noChangeArrowheads="1"/>
                      </wps:cNvSpPr>
                      <wps:spPr bwMode="auto">
                        <a:xfrm>
                          <a:off x="5165" y="15020"/>
                          <a:ext cx="3406"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7B7C724" w14:textId="77777777" w:rsidR="00F10331" w:rsidRDefault="00F10331" w:rsidP="006D0E5A">
                            <w:pPr>
                              <w:spacing w:line="240" w:lineRule="auto"/>
                              <w:ind w:left="284" w:firstLine="0"/>
                              <w:jc w:val="center"/>
                              <w:rPr>
                                <w:b/>
                                <w:iCs/>
                                <w:sz w:val="20"/>
                                <w:lang w:val="uk-UA"/>
                              </w:rPr>
                            </w:pPr>
                            <w:r w:rsidRPr="009C2946">
                              <w:rPr>
                                <w:b/>
                                <w:iCs/>
                                <w:sz w:val="20"/>
                                <w:lang w:val="uk-UA"/>
                              </w:rPr>
                              <w:t xml:space="preserve">Еволюційні алгоритми </w:t>
                            </w:r>
                            <w:r>
                              <w:rPr>
                                <w:b/>
                                <w:iCs/>
                                <w:sz w:val="20"/>
                                <w:lang w:val="uk-UA"/>
                              </w:rPr>
                              <w:t>глобальної пошукової</w:t>
                            </w:r>
                          </w:p>
                          <w:p w14:paraId="7C97176B" w14:textId="205F93A9" w:rsidR="00F10331" w:rsidRPr="00374748" w:rsidRDefault="00F10331" w:rsidP="006D0E5A">
                            <w:pPr>
                              <w:spacing w:line="240" w:lineRule="auto"/>
                              <w:ind w:left="284" w:firstLine="0"/>
                              <w:jc w:val="center"/>
                              <w:rPr>
                                <w:b/>
                                <w:iCs/>
                                <w:sz w:val="20"/>
                                <w:lang w:val="uk-UA"/>
                              </w:rPr>
                            </w:pPr>
                            <w:r>
                              <w:rPr>
                                <w:b/>
                                <w:iCs/>
                                <w:sz w:val="20"/>
                                <w:lang w:val="uk-UA"/>
                              </w:rPr>
                              <w:t>оптимізації</w:t>
                            </w:r>
                          </w:p>
                          <w:p w14:paraId="4B6A5F6D" w14:textId="2BD9B6C6" w:rsidR="00F10331" w:rsidRPr="00C72A86" w:rsidRDefault="00F10331" w:rsidP="006D0E5A">
                            <w:pPr>
                              <w:ind w:left="284" w:firstLine="0"/>
                              <w:jc w:val="center"/>
                              <w:rPr>
                                <w:lang w:val="ru-RU"/>
                              </w:rPr>
                            </w:pPr>
                            <w:r>
                              <w:rPr>
                                <w:iCs/>
                                <w:szCs w:val="28"/>
                                <w:lang w:val="ru-RU"/>
                              </w:rPr>
                              <w:t xml:space="preserve">Текс </w:t>
                            </w:r>
                            <w:proofErr w:type="spellStart"/>
                            <w:r>
                              <w:rPr>
                                <w:iCs/>
                                <w:szCs w:val="28"/>
                                <w:lang w:val="ru-RU"/>
                              </w:rPr>
                              <w:t>програмного</w:t>
                            </w:r>
                            <w:proofErr w:type="spellEnd"/>
                            <w:r>
                              <w:rPr>
                                <w:iCs/>
                                <w:szCs w:val="28"/>
                                <w:lang w:val="ru-RU"/>
                              </w:rPr>
                              <w:t xml:space="preserve"> коду</w:t>
                            </w:r>
                          </w:p>
                          <w:p w14:paraId="4ADBC6AB" w14:textId="77777777" w:rsidR="00F10331" w:rsidRPr="00C72A86" w:rsidRDefault="00F10331" w:rsidP="006D0E5A">
                            <w:pPr>
                              <w:tabs>
                                <w:tab w:val="center" w:pos="4677"/>
                                <w:tab w:val="right" w:pos="9355"/>
                              </w:tabs>
                              <w:rPr>
                                <w:lang w:val="ru-RU"/>
                              </w:rPr>
                            </w:pPr>
                          </w:p>
                        </w:txbxContent>
                      </wps:txbx>
                      <wps:bodyPr rot="0" vert="horz" wrap="square" lIns="12600" tIns="12600" rIns="12600" bIns="12600" anchor="t" anchorCtr="0">
                        <a:noAutofit/>
                      </wps:bodyPr>
                    </wps:wsp>
                    <wps:wsp>
                      <wps:cNvPr id="3378" name="Line 143"/>
                      <wps:cNvCnPr>
                        <a:cxnSpLocks noChangeShapeType="1"/>
                      </wps:cNvCnPr>
                      <wps:spPr bwMode="auto">
                        <a:xfrm>
                          <a:off x="8602" y="15319"/>
                          <a:ext cx="3024"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79" name="Line 144"/>
                      <wps:cNvCnPr>
                        <a:cxnSpLocks noChangeShapeType="1"/>
                      </wps:cNvCnPr>
                      <wps:spPr bwMode="auto">
                        <a:xfrm>
                          <a:off x="8601" y="15604"/>
                          <a:ext cx="3024"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80" name="Line 145"/>
                      <wps:cNvCnPr>
                        <a:cxnSpLocks noChangeShapeType="1"/>
                      </wps:cNvCnPr>
                      <wps:spPr bwMode="auto">
                        <a:xfrm>
                          <a:off x="10315" y="15037"/>
                          <a:ext cx="0" cy="56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81" name="Text Box 53"/>
                      <wps:cNvSpPr txBox="1">
                        <a:spLocks noChangeArrowheads="1"/>
                      </wps:cNvSpPr>
                      <wps:spPr bwMode="auto">
                        <a:xfrm>
                          <a:off x="8640" y="15052"/>
                          <a:ext cx="77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C616170" w14:textId="77777777" w:rsidR="00F10331" w:rsidRPr="00B157E7" w:rsidRDefault="00F10331" w:rsidP="006D0E5A">
                            <w:pPr>
                              <w:spacing w:line="200" w:lineRule="exact"/>
                              <w:ind w:firstLine="0"/>
                              <w:jc w:val="center"/>
                              <w:rPr>
                                <w:iCs/>
                                <w:sz w:val="18"/>
                                <w:szCs w:val="18"/>
                              </w:rPr>
                            </w:pPr>
                            <w:proofErr w:type="spellStart"/>
                            <w:r w:rsidRPr="00B157E7">
                              <w:rPr>
                                <w:iCs/>
                                <w:sz w:val="18"/>
                                <w:szCs w:val="18"/>
                              </w:rPr>
                              <w:t>Літ</w:t>
                            </w:r>
                            <w:proofErr w:type="spellEnd"/>
                            <w:r w:rsidRPr="00B157E7">
                              <w:rPr>
                                <w:iCs/>
                                <w:sz w:val="18"/>
                                <w:szCs w:val="18"/>
                              </w:rPr>
                              <w:t>.</w:t>
                            </w:r>
                          </w:p>
                        </w:txbxContent>
                      </wps:txbx>
                      <wps:bodyPr rot="0" vert="horz" wrap="square" lIns="12600" tIns="12600" rIns="12600" bIns="12600" anchor="t" anchorCtr="0">
                        <a:noAutofit/>
                      </wps:bodyPr>
                    </wps:wsp>
                    <wps:wsp>
                      <wps:cNvPr id="3382" name="Text Box 54"/>
                      <wps:cNvSpPr txBox="1">
                        <a:spLocks noChangeArrowheads="1"/>
                      </wps:cNvSpPr>
                      <wps:spPr bwMode="auto">
                        <a:xfrm>
                          <a:off x="10362" y="15052"/>
                          <a:ext cx="1219"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EE4054A" w14:textId="77777777" w:rsidR="00F10331" w:rsidRPr="00B157E7" w:rsidRDefault="00F10331" w:rsidP="006D0E5A">
                            <w:pPr>
                              <w:spacing w:line="200" w:lineRule="atLeast"/>
                              <w:ind w:firstLine="0"/>
                              <w:jc w:val="center"/>
                              <w:rPr>
                                <w:iCs/>
                                <w:sz w:val="18"/>
                                <w:szCs w:val="18"/>
                              </w:rPr>
                            </w:pPr>
                            <w:proofErr w:type="spellStart"/>
                            <w:r w:rsidRPr="00B157E7">
                              <w:rPr>
                                <w:iCs/>
                                <w:sz w:val="18"/>
                                <w:szCs w:val="18"/>
                              </w:rPr>
                              <w:t>Аркушів</w:t>
                            </w:r>
                            <w:proofErr w:type="spellEnd"/>
                          </w:p>
                        </w:txbxContent>
                      </wps:txbx>
                      <wps:bodyPr rot="0" vert="horz" wrap="square" lIns="12600" tIns="12600" rIns="12600" bIns="12600" anchor="t" anchorCtr="0">
                        <a:noAutofit/>
                      </wps:bodyPr>
                    </wps:wsp>
                    <wps:wsp>
                      <wps:cNvPr id="3383" name="Text Box 55"/>
                      <wps:cNvSpPr txBox="1">
                        <a:spLocks noChangeArrowheads="1"/>
                      </wps:cNvSpPr>
                      <wps:spPr bwMode="auto">
                        <a:xfrm>
                          <a:off x="10369" y="15340"/>
                          <a:ext cx="121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CABCE9C" w14:textId="19B8A2BF" w:rsidR="00F10331" w:rsidRPr="00B157E7" w:rsidRDefault="00F10331" w:rsidP="006D0E5A">
                            <w:pPr>
                              <w:spacing w:line="200" w:lineRule="exact"/>
                              <w:ind w:firstLine="0"/>
                              <w:jc w:val="center"/>
                              <w:rPr>
                                <w:iCs/>
                                <w:sz w:val="18"/>
                                <w:szCs w:val="18"/>
                              </w:rPr>
                            </w:pPr>
                            <w:r>
                              <w:rPr>
                                <w:iCs/>
                                <w:sz w:val="18"/>
                                <w:szCs w:val="18"/>
                              </w:rPr>
                              <w:t>41</w:t>
                            </w:r>
                          </w:p>
                          <w:p w14:paraId="262211B6" w14:textId="77777777" w:rsidR="00F10331" w:rsidRPr="00B157E7" w:rsidRDefault="00F10331" w:rsidP="006D0E5A">
                            <w:pPr>
                              <w:spacing w:line="200" w:lineRule="exact"/>
                              <w:rPr>
                                <w:iCs/>
                                <w:sz w:val="18"/>
                                <w:szCs w:val="18"/>
                              </w:rPr>
                            </w:pPr>
                          </w:p>
                        </w:txbxContent>
                      </wps:txbx>
                      <wps:bodyPr rot="0" vert="horz" wrap="square" lIns="12600" tIns="12600" rIns="12600" bIns="12600" anchor="t" anchorCtr="0">
                        <a:noAutofit/>
                      </wps:bodyPr>
                    </wps:wsp>
                    <wps:wsp>
                      <wps:cNvPr id="3384" name="Line 149"/>
                      <wps:cNvCnPr>
                        <a:cxnSpLocks noChangeShapeType="1"/>
                      </wps:cNvCnPr>
                      <wps:spPr bwMode="auto">
                        <a:xfrm>
                          <a:off x="8882" y="15325"/>
                          <a:ext cx="0" cy="272"/>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85" name="Line 150"/>
                      <wps:cNvCnPr>
                        <a:cxnSpLocks noChangeShapeType="1"/>
                      </wps:cNvCnPr>
                      <wps:spPr bwMode="auto">
                        <a:xfrm>
                          <a:off x="9169" y="15325"/>
                          <a:ext cx="0" cy="272"/>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86" name="Text Box 58"/>
                      <wps:cNvSpPr txBox="1">
                        <a:spLocks noChangeArrowheads="1"/>
                      </wps:cNvSpPr>
                      <wps:spPr bwMode="auto">
                        <a:xfrm>
                          <a:off x="8601" y="15665"/>
                          <a:ext cx="2940" cy="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40E4132" w14:textId="46C11B2C" w:rsidR="00F10331" w:rsidRPr="00D53AFC" w:rsidRDefault="00F10331" w:rsidP="006D0E5A">
                            <w:pPr>
                              <w:ind w:firstLine="0"/>
                              <w:jc w:val="center"/>
                              <w:rPr>
                                <w:iCs/>
                                <w:sz w:val="26"/>
                                <w:szCs w:val="26"/>
                                <w:lang w:val="uk-UA"/>
                              </w:rPr>
                            </w:pPr>
                            <w:r w:rsidRPr="00D53AFC">
                              <w:rPr>
                                <w:iCs/>
                                <w:sz w:val="26"/>
                                <w:szCs w:val="26"/>
                              </w:rPr>
                              <w:t>НТУУ КПІ</w:t>
                            </w:r>
                            <w:r>
                              <w:rPr>
                                <w:iCs/>
                                <w:sz w:val="26"/>
                                <w:szCs w:val="26"/>
                                <w:lang w:val="uk-UA"/>
                              </w:rPr>
                              <w:t xml:space="preserve"> ім. </w:t>
                            </w:r>
                            <w:r>
                              <w:rPr>
                                <w:iCs/>
                                <w:sz w:val="26"/>
                                <w:szCs w:val="26"/>
                                <w:lang w:val="uk-UA"/>
                              </w:rPr>
                              <w:t>Ігоря Сікорського</w:t>
                            </w:r>
                            <w:r w:rsidRPr="00D53AFC">
                              <w:rPr>
                                <w:iCs/>
                                <w:sz w:val="26"/>
                                <w:szCs w:val="26"/>
                              </w:rPr>
                              <w:t xml:space="preserve">, ФІОТ, </w:t>
                            </w:r>
                            <w:r w:rsidRPr="00D53AFC">
                              <w:rPr>
                                <w:iCs/>
                                <w:sz w:val="26"/>
                                <w:szCs w:val="26"/>
                                <w:lang w:val="uk-UA"/>
                              </w:rPr>
                              <w:t>ІП</w:t>
                            </w:r>
                            <w:r w:rsidRPr="00D53AFC">
                              <w:rPr>
                                <w:iCs/>
                                <w:sz w:val="26"/>
                                <w:szCs w:val="26"/>
                              </w:rPr>
                              <w:t>-</w:t>
                            </w:r>
                            <w:r>
                              <w:rPr>
                                <w:iCs/>
                                <w:sz w:val="26"/>
                                <w:szCs w:val="26"/>
                                <w:lang w:val="uk-UA"/>
                              </w:rPr>
                              <w:t>73</w:t>
                            </w:r>
                          </w:p>
                          <w:p w14:paraId="31E7D8FB" w14:textId="77777777" w:rsidR="00F10331" w:rsidRPr="00C64EA1" w:rsidRDefault="00F10331" w:rsidP="006D0E5A">
                            <w:pPr>
                              <w:ind w:firstLine="0"/>
                              <w:jc w:val="center"/>
                              <w:rPr>
                                <w:iCs/>
                                <w:sz w:val="24"/>
                                <w:szCs w:val="24"/>
                                <w:lang w:val="uk-UA"/>
                              </w:rPr>
                            </w:pPr>
                          </w:p>
                        </w:txbxContent>
                      </wps:txbx>
                      <wps:bodyPr rot="0" vert="horz" wrap="square" lIns="12600" tIns="12600" rIns="12600" bIns="1260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AB5F48C" id="Группа 3337" o:spid="_x0000_s1388" style="position:absolute;left:0;text-align:left;margin-left:-3.1pt;margin-top:-36.2pt;width:524.35pt;height:810.25pt;z-index:251699200;mso-wrap-distance-left:0;mso-wrap-distance-right:0;mso-position-horizontal-relative:margin;mso-position-vertical-relative:margin" coordorigin="1145,260" coordsize="10487,16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">
              <v:rect id="Rectangle 103" o:spid="_x0000_s1389" style="position:absolute;left:1145;top:260;width:10487;height:1620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" filled="f" strokeweight=".71mm">
                <v:stroke endcap="square"/>
              </v:rect>
              <v:line id="Line 104" o:spid="_x0000_s1390" style="position:absolute;visibility:visible;mso-wrap-style:square" from="1665,14181" to="1665,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" strokeweight=".71mm">
                <v:stroke joinstyle="miter" endcap="square"/>
              </v:line>
              <v:line id="Line 105" o:spid="_x0000_s1391" style="position:absolute;visibility:visible;mso-wrap-style:square" from="1150,14173" to="11620,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" strokeweight=".71mm">
                <v:stroke joinstyle="miter" endcap="square"/>
              </v:line>
              <v:line id="Line 106" o:spid="_x0000_s1392" style="position:absolute;visibility:visible;mso-wrap-style:square" from="2291,14189" to="2291,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" strokeweight=".71mm">
                <v:stroke joinstyle="miter" endcap="square"/>
              </v:line>
              <v:line id="Line 107" o:spid="_x0000_s1393" style="position:absolute;visibility:visible;mso-wrap-style:square" from="3724,14189" to="3724,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" strokeweight=".71mm">
                <v:stroke joinstyle="miter" endcap="square"/>
              </v:line>
              <v:line id="Line 108" o:spid="_x0000_s1394" style="position:absolute;visibility:visible;mso-wrap-style:square" from="4583,14189" to="4583,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" strokeweight=".71mm">
                <v:stroke joinstyle="miter" endcap="square"/>
              </v:line>
              <v:line id="Line 109" o:spid="_x0000_s1395" style="position:absolute;visibility:visible;mso-wrap-style:square" from="5156,14181" to="5156,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" strokeweight=".71mm">
                <v:stroke joinstyle="miter" endcap="square"/>
              </v:line>
              <v:line id="Line 110" o:spid="_x0000_s1396" style="position:absolute;visibility:visible;mso-wrap-style:square" from="9456,15037" to="9457,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" strokeweight=".71mm">
                <v:stroke joinstyle="miter" endcap="square"/>
              </v:line>
              <v:line id="Line 111" o:spid="_x0000_s1397" style="position:absolute;visibility:visible;mso-wrap-style:square" from="1150,15891" to="5145,15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" strokeweight=".35mm">
                <v:stroke joinstyle="miter" endcap="square"/>
              </v:line>
              <v:line id="Line 112" o:spid="_x0000_s1398" style="position:absolute;visibility:visible;mso-wrap-style:square" from="1150,16177" to="5145,16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" strokeweight=".35mm">
                <v:stroke joinstyle="miter" endcap="square"/>
              </v:line>
              <v:shapetype id="_x0000_t202" coordsize="21600,21600" o:spt="202" path="m,l,21600r21600,l21600,xe">
                <v:stroke joinstyle="miter"/>
                <v:path gradientshapeok="t" o:connecttype="rect"/>
              </v:shapetype>
              <v:shape id="Text Box 20" o:spid="_x0000_s1399" type="#_x0000_t202" style="position:absolute;left:1172;top:14772;width:46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" filled="f" stroked="f" strokecolor="#3465a4">
                <v:stroke joinstyle="round"/>
                <v:textbox inset=".35mm,.35mm,.35mm,.35mm">
                  <w:txbxContent>
                    <w:p w14:paraId="16C116C5" w14:textId="77777777" w:rsidR="00F10331" w:rsidRPr="00B157E7" w:rsidRDefault="00F10331" w:rsidP="006D0E5A">
                      <w:pPr>
                        <w:spacing w:line="200" w:lineRule="exact"/>
                        <w:jc w:val="center"/>
                        <w:rPr>
                          <w:iCs/>
                          <w:sz w:val="18"/>
                          <w:szCs w:val="18"/>
                        </w:rPr>
                      </w:pPr>
                      <w:proofErr w:type="spellStart"/>
                      <w:r w:rsidRPr="00B157E7">
                        <w:rPr>
                          <w:iCs/>
                          <w:sz w:val="18"/>
                          <w:szCs w:val="18"/>
                        </w:rPr>
                        <w:t>Зм</w:t>
                      </w:r>
                      <w:proofErr w:type="spellEnd"/>
                      <w:r w:rsidRPr="00B157E7">
                        <w:rPr>
                          <w:iCs/>
                          <w:sz w:val="18"/>
                          <w:szCs w:val="18"/>
                        </w:rPr>
                        <w:t>.</w:t>
                      </w:r>
                    </w:p>
                  </w:txbxContent>
                </v:textbox>
              </v:shape>
              <v:shape id="Text Box 21" o:spid="_x0000_s1400" type="#_x0000_t202" style="position:absolute;left:1696;top:14772;width:57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" filled="f" stroked="f" strokecolor="#3465a4">
                <v:stroke joinstyle="round"/>
                <v:textbox inset=".35mm,.35mm,.35mm,.35mm">
                  <w:txbxContent>
                    <w:p w14:paraId="089345F5" w14:textId="77777777" w:rsidR="00F10331" w:rsidRPr="00B157E7" w:rsidRDefault="00F10331" w:rsidP="006D0E5A">
                      <w:pPr>
                        <w:spacing w:line="200" w:lineRule="exact"/>
                        <w:jc w:val="center"/>
                        <w:rPr>
                          <w:iCs/>
                          <w:sz w:val="18"/>
                          <w:szCs w:val="18"/>
                        </w:rPr>
                      </w:pPr>
                      <w:proofErr w:type="spellStart"/>
                      <w:r w:rsidRPr="00B157E7">
                        <w:rPr>
                          <w:iCs/>
                          <w:sz w:val="18"/>
                          <w:szCs w:val="18"/>
                        </w:rPr>
                        <w:t>Арк</w:t>
                      </w:r>
                      <w:proofErr w:type="spellEnd"/>
                      <w:r w:rsidRPr="00B157E7">
                        <w:rPr>
                          <w:iCs/>
                          <w:sz w:val="18"/>
                          <w:szCs w:val="18"/>
                        </w:rPr>
                        <w:t>.</w:t>
                      </w:r>
                    </w:p>
                  </w:txbxContent>
                </v:textbox>
              </v:shape>
              <v:shape id="Text Box 22" o:spid="_x0000_s1401" type="#_x0000_t202" style="position:absolute;left:2332;top:14772;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" filled="f" stroked="f" strokecolor="#3465a4">
                <v:stroke joinstyle="round"/>
                <v:textbox inset=".35mm,.35mm,.35mm,.35mm">
                  <w:txbxContent>
                    <w:p w14:paraId="14EF78EF" w14:textId="77777777" w:rsidR="00F10331" w:rsidRPr="00B157E7" w:rsidRDefault="00F10331" w:rsidP="006D0E5A">
                      <w:pPr>
                        <w:spacing w:line="200" w:lineRule="exact"/>
                        <w:ind w:firstLine="0"/>
                        <w:jc w:val="center"/>
                        <w:rPr>
                          <w:iCs/>
                          <w:sz w:val="18"/>
                          <w:szCs w:val="18"/>
                        </w:rPr>
                      </w:pPr>
                      <w:r w:rsidRPr="00B157E7">
                        <w:rPr>
                          <w:iCs/>
                          <w:sz w:val="18"/>
                          <w:szCs w:val="18"/>
                        </w:rPr>
                        <w:t xml:space="preserve">№ </w:t>
                      </w:r>
                      <w:proofErr w:type="spellStart"/>
                      <w:r w:rsidRPr="00B157E7">
                        <w:rPr>
                          <w:iCs/>
                          <w:sz w:val="18"/>
                          <w:szCs w:val="18"/>
                        </w:rPr>
                        <w:t>докум</w:t>
                      </w:r>
                      <w:proofErr w:type="spellEnd"/>
                      <w:r w:rsidRPr="00B157E7">
                        <w:rPr>
                          <w:iCs/>
                          <w:sz w:val="18"/>
                          <w:szCs w:val="18"/>
                        </w:rPr>
                        <w:t>.</w:t>
                      </w:r>
                    </w:p>
                  </w:txbxContent>
                </v:textbox>
              </v:shape>
              <v:shape id="Text Box 23" o:spid="_x0000_s1402" type="#_x0000_t202" style="position:absolute;left:3758;top:14772;width:80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" filled="f" stroked="f" strokecolor="#3465a4">
                <v:stroke joinstyle="round"/>
                <v:textbox inset=".35mm,.35mm,.35mm,.35mm">
                  <w:txbxContent>
                    <w:p w14:paraId="41FF33C1" w14:textId="77777777" w:rsidR="00F10331" w:rsidRPr="00B157E7" w:rsidRDefault="00F10331" w:rsidP="006D0E5A">
                      <w:pPr>
                        <w:spacing w:line="200" w:lineRule="exact"/>
                        <w:ind w:firstLine="0"/>
                        <w:jc w:val="center"/>
                        <w:rPr>
                          <w:iCs/>
                          <w:sz w:val="18"/>
                          <w:szCs w:val="18"/>
                        </w:rPr>
                      </w:pPr>
                      <w:proofErr w:type="spellStart"/>
                      <w:r w:rsidRPr="00B157E7">
                        <w:rPr>
                          <w:iCs/>
                          <w:sz w:val="18"/>
                          <w:szCs w:val="18"/>
                        </w:rPr>
                        <w:t>Підпис</w:t>
                      </w:r>
                      <w:proofErr w:type="spellEnd"/>
                    </w:p>
                  </w:txbxContent>
                </v:textbox>
              </v:shape>
              <v:shape id="Text Box 24" o:spid="_x0000_s1403" type="#_x0000_t202" style="position:absolute;left:4593;top:14772;width:52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" filled="f" stroked="f" strokecolor="#3465a4">
                <v:stroke joinstyle="round"/>
                <v:textbox inset=".35mm,.35mm,.35mm,.35mm">
                  <w:txbxContent>
                    <w:p w14:paraId="76713F2A" w14:textId="77777777" w:rsidR="00F10331" w:rsidRPr="00B157E7" w:rsidRDefault="00F10331" w:rsidP="006D0E5A">
                      <w:pPr>
                        <w:spacing w:line="200" w:lineRule="exact"/>
                        <w:ind w:right="-371" w:firstLine="0"/>
                        <w:rPr>
                          <w:iCs/>
                          <w:sz w:val="18"/>
                          <w:szCs w:val="18"/>
                        </w:rPr>
                      </w:pPr>
                      <w:r>
                        <w:rPr>
                          <w:iCs/>
                          <w:sz w:val="18"/>
                          <w:szCs w:val="18"/>
                          <w:lang w:val="uk-UA"/>
                        </w:rPr>
                        <w:t xml:space="preserve"> </w:t>
                      </w:r>
                      <w:proofErr w:type="spellStart"/>
                      <w:r w:rsidRPr="00B157E7">
                        <w:rPr>
                          <w:iCs/>
                          <w:sz w:val="18"/>
                          <w:szCs w:val="18"/>
                        </w:rPr>
                        <w:t>Дата</w:t>
                      </w:r>
                      <w:proofErr w:type="spellEnd"/>
                    </w:p>
                  </w:txbxContent>
                </v:textbox>
              </v:shape>
              <v:shape id="Text Box 25" o:spid="_x0000_s1404" type="#_x0000_t202" style="position:absolute;left:9497;top:15052;width:77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" filled="f" stroked="f" strokecolor="#3465a4">
                <v:stroke joinstyle="round"/>
                <v:textbox inset=".35mm,.35mm,.35mm,.35mm">
                  <w:txbxContent>
                    <w:p w14:paraId="7191161B" w14:textId="77777777" w:rsidR="00F10331" w:rsidRPr="00B157E7" w:rsidRDefault="00F10331" w:rsidP="006D0E5A">
                      <w:pPr>
                        <w:spacing w:line="200" w:lineRule="exact"/>
                        <w:ind w:firstLine="0"/>
                        <w:jc w:val="center"/>
                        <w:rPr>
                          <w:iCs/>
                          <w:sz w:val="18"/>
                          <w:szCs w:val="18"/>
                        </w:rPr>
                      </w:pPr>
                      <w:proofErr w:type="spellStart"/>
                      <w:r w:rsidRPr="00B157E7">
                        <w:rPr>
                          <w:iCs/>
                          <w:sz w:val="18"/>
                          <w:szCs w:val="18"/>
                        </w:rPr>
                        <w:t>Аркуш</w:t>
                      </w:r>
                      <w:proofErr w:type="spellEnd"/>
                    </w:p>
                  </w:txbxContent>
                </v:textbox>
              </v:shape>
              <v:shape id="_x0000_s1405" type="#_x0000_t202" style="position:absolute;left:9497;top:15347;width:77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" filled="f" stroked="f" strokecolor="#3465a4">
                <v:stroke joinstyle="round"/>
                <v:textbox inset=".35mm,.35mm,.35mm,.35mm">
                  <w:txbxContent>
                    <w:p w14:paraId="660A00B8" w14:textId="77777777" w:rsidR="00F10331" w:rsidRPr="00B157E7" w:rsidRDefault="00F10331" w:rsidP="006D0E5A">
                      <w:pPr>
                        <w:spacing w:line="200" w:lineRule="atLeast"/>
                        <w:ind w:firstLine="0"/>
                        <w:jc w:val="center"/>
                        <w:rPr>
                          <w:iCs/>
                          <w:sz w:val="18"/>
                          <w:szCs w:val="18"/>
                        </w:rPr>
                      </w:pPr>
                      <w:r w:rsidRPr="00B157E7">
                        <w:rPr>
                          <w:iCs/>
                          <w:sz w:val="18"/>
                          <w:szCs w:val="18"/>
                        </w:rPr>
                        <w:t>1</w:t>
                      </w:r>
                    </w:p>
                  </w:txbxContent>
                </v:textbox>
              </v:shape>
              <v:shape id="Text Box 27" o:spid="_x0000_s1406" type="#_x0000_t202" style="position:absolute;left:5165;top:14189;width:63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" filled="f" stroked="f" strokecolor="#3465a4">
                <v:stroke joinstyle="round"/>
                <v:textbox inset=".35mm,.35mm,.35mm,.35mm">
                  <w:txbxContent>
                    <w:p w14:paraId="28CA76E0" w14:textId="2781C297" w:rsidR="00F10331" w:rsidRPr="009C2946" w:rsidRDefault="00F10331" w:rsidP="006D0E5A">
                      <w:pPr>
                        <w:spacing w:before="240" w:after="60" w:line="340" w:lineRule="exact"/>
                        <w:jc w:val="center"/>
                        <w:rPr>
                          <w:bCs/>
                          <w:iCs/>
                          <w:sz w:val="36"/>
                          <w:szCs w:val="36"/>
                          <w:lang w:val="uk-UA"/>
                        </w:rPr>
                      </w:pPr>
                      <w:r w:rsidRPr="004817BF">
                        <w:rPr>
                          <w:bCs/>
                          <w:iCs/>
                          <w:sz w:val="36"/>
                          <w:szCs w:val="36"/>
                        </w:rPr>
                        <w:t>ІАЛЦ.467200</w:t>
                      </w:r>
                      <w:r>
                        <w:rPr>
                          <w:bCs/>
                          <w:iCs/>
                          <w:sz w:val="36"/>
                          <w:szCs w:val="36"/>
                        </w:rPr>
                        <w:t>.00</w:t>
                      </w:r>
                      <w:r>
                        <w:rPr>
                          <w:bCs/>
                          <w:iCs/>
                          <w:sz w:val="36"/>
                          <w:szCs w:val="36"/>
                          <w:lang w:val="uk-UA"/>
                        </w:rPr>
                        <w:t>7</w:t>
                      </w:r>
                      <w:r>
                        <w:rPr>
                          <w:bCs/>
                          <w:iCs/>
                          <w:sz w:val="36"/>
                          <w:szCs w:val="36"/>
                        </w:rPr>
                        <w:t xml:space="preserve"> </w:t>
                      </w:r>
                      <w:r>
                        <w:rPr>
                          <w:bCs/>
                          <w:iCs/>
                          <w:sz w:val="36"/>
                          <w:szCs w:val="36"/>
                          <w:lang w:val="uk-UA"/>
                        </w:rPr>
                        <w:t>Д4</w:t>
                      </w:r>
                    </w:p>
                  </w:txbxContent>
                </v:textbox>
              </v:shape>
              <v:line id="Line 121" o:spid="_x0000_s1407" style="position:absolute;visibility:visible;mso-wrap-style:square" from="1151,15032" to="11621,15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" strokeweight=".71mm">
                <v:stroke joinstyle="miter" endcap="square"/>
              </v:line>
              <v:line id="Line 122" o:spid="_x0000_s1408" style="position:absolute;visibility:visible;mso-wrap-style:square" from="1158,14747" to="5153,1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" strokeweight=".71mm">
                <v:stroke joinstyle="miter" endcap="square"/>
              </v:line>
              <v:line id="Line 123" o:spid="_x0000_s1409" style="position:absolute;visibility:visible;mso-wrap-style:square" from="1150,14459" to="514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" strokeweight=".35mm">
                <v:stroke joinstyle="miter" endcap="square"/>
              </v:line>
              <v:line id="Line 124" o:spid="_x0000_s1410" style="position:absolute;visibility:visible;mso-wrap-style:square" from="1150,15603" to="5145,15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" strokeweight=".35mm">
                <v:stroke joinstyle="miter" endcap="square"/>
              </v:line>
              <v:line id="Line 125" o:spid="_x0000_s1411" style="position:absolute;visibility:visible;mso-wrap-style:square" from="1150,15316" to="5145,15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" strokeweight=".35mm">
                <v:stroke joinstyle="miter" endcap="square"/>
              </v:line>
              <v:group id="Group 126" o:spid="_x0000_s1412" style="position:absolute;left:1165;top:15059;width:2517;height:251" coordorigin="1165,15059" coordsize="251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">
                <v:shape id="Text Box 34" o:spid="_x0000_s1413" type="#_x0000_t202" style="position:absolute;left:1165;top:15059;width:111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" filled="f" stroked="f" strokecolor="#3465a4">
                  <v:stroke joinstyle="round"/>
                  <v:textbox inset=".35mm,.35mm,.35mm,.35mm">
                    <w:txbxContent>
                      <w:p w14:paraId="7A3F35A8" w14:textId="77777777" w:rsidR="00F10331" w:rsidRPr="00B157E7" w:rsidRDefault="00F10331" w:rsidP="006D0E5A">
                        <w:pPr>
                          <w:spacing w:line="200" w:lineRule="exact"/>
                          <w:ind w:firstLine="0"/>
                        </w:pPr>
                        <w:r w:rsidRPr="00B157E7">
                          <w:rPr>
                            <w:iCs/>
                            <w:sz w:val="18"/>
                            <w:szCs w:val="18"/>
                          </w:rPr>
                          <w:t xml:space="preserve"> </w:t>
                        </w:r>
                        <w:proofErr w:type="spellStart"/>
                        <w:r w:rsidRPr="00B157E7">
                          <w:rPr>
                            <w:iCs/>
                            <w:sz w:val="18"/>
                            <w:szCs w:val="18"/>
                          </w:rPr>
                          <w:t>Розробив</w:t>
                        </w:r>
                        <w:proofErr w:type="spellEnd"/>
                        <w:r w:rsidRPr="00B157E7">
                          <w:rPr>
                            <w:iCs/>
                            <w:sz w:val="18"/>
                            <w:szCs w:val="18"/>
                          </w:rPr>
                          <w:tab/>
                        </w:r>
                      </w:p>
                    </w:txbxContent>
                  </v:textbox>
                </v:shape>
                <v:shape id="Text Box 35" o:spid="_x0000_s1414" type="#_x0000_t202" style="position:absolute;left:2332;top:15059;width:134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" filled="f" stroked="f" strokecolor="#3465a4">
                  <v:stroke joinstyle="round"/>
                  <v:textbox inset=".35mm,.35mm,.35mm,.35mm">
                    <w:txbxContent>
                      <w:p w14:paraId="65FA5668" w14:textId="64BE62ED" w:rsidR="00F10331" w:rsidRPr="0048440F" w:rsidRDefault="00F10331" w:rsidP="009C2946">
                        <w:pPr>
                          <w:spacing w:line="200" w:lineRule="exact"/>
                          <w:ind w:firstLine="0"/>
                          <w:jc w:val="center"/>
                          <w:rPr>
                            <w:sz w:val="16"/>
                            <w:szCs w:val="14"/>
                            <w:lang w:val="uk-UA"/>
                          </w:rPr>
                        </w:pPr>
                        <w:proofErr w:type="spellStart"/>
                        <w:r>
                          <w:rPr>
                            <w:sz w:val="18"/>
                            <w:szCs w:val="16"/>
                            <w:lang w:val="uk-UA"/>
                          </w:rPr>
                          <w:t>Герега</w:t>
                        </w:r>
                        <w:proofErr w:type="spellEnd"/>
                        <w:r>
                          <w:rPr>
                            <w:sz w:val="18"/>
                            <w:szCs w:val="16"/>
                            <w:lang w:val="uk-UA"/>
                          </w:rPr>
                          <w:t xml:space="preserve"> Б. Д.</w:t>
                        </w:r>
                      </w:p>
                    </w:txbxContent>
                  </v:textbox>
                </v:shape>
              </v:group>
              <v:group id="Group 129" o:spid="_x0000_s1415" style="position:absolute;left:1165;top:15341;width:2517;height:250" coordorigin="1165,15341"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">
                <v:shape id="Text Box 37" o:spid="_x0000_s1416" type="#_x0000_t202" style="position:absolute;left:1165;top:15341;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" filled="f" stroked="f" strokecolor="#3465a4">
                  <v:stroke joinstyle="round"/>
                  <v:textbox inset=".35mm,.35mm,.35mm,.35mm">
                    <w:txbxContent>
                      <w:p w14:paraId="4FD1AEAB" w14:textId="77777777" w:rsidR="00F10331" w:rsidRPr="00B157E7" w:rsidRDefault="00F10331" w:rsidP="006D0E5A">
                        <w:pPr>
                          <w:spacing w:line="200" w:lineRule="exact"/>
                          <w:ind w:firstLine="0"/>
                          <w:rPr>
                            <w:iCs/>
                            <w:sz w:val="18"/>
                            <w:szCs w:val="18"/>
                          </w:rPr>
                        </w:pPr>
                        <w:r w:rsidRPr="00B157E7">
                          <w:rPr>
                            <w:iCs/>
                            <w:sz w:val="18"/>
                            <w:szCs w:val="18"/>
                          </w:rPr>
                          <w:t xml:space="preserve"> </w:t>
                        </w:r>
                        <w:proofErr w:type="spellStart"/>
                        <w:r w:rsidRPr="00B157E7">
                          <w:rPr>
                            <w:iCs/>
                            <w:sz w:val="18"/>
                            <w:szCs w:val="18"/>
                          </w:rPr>
                          <w:t>Перевірив</w:t>
                        </w:r>
                        <w:proofErr w:type="spellEnd"/>
                      </w:p>
                    </w:txbxContent>
                  </v:textbox>
                </v:shape>
                <v:shape id="Text Box 38" o:spid="_x0000_s1417" type="#_x0000_t202" style="position:absolute;left:2332;top:15341;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" filled="f" stroked="f" strokecolor="#3465a4">
                  <v:stroke joinstyle="round"/>
                  <v:textbox inset=".35mm,.35mm,.35mm,.35mm">
                    <w:txbxContent>
                      <w:p w14:paraId="3A26BCA0" w14:textId="77777777" w:rsidR="00F10331" w:rsidRPr="001746BE" w:rsidRDefault="00F10331" w:rsidP="006D0E5A">
                        <w:pPr>
                          <w:spacing w:line="200" w:lineRule="exact"/>
                          <w:ind w:firstLine="0"/>
                          <w:rPr>
                            <w:sz w:val="18"/>
                            <w:szCs w:val="16"/>
                            <w:lang w:val="uk-UA"/>
                          </w:rPr>
                        </w:pPr>
                        <w:r w:rsidRPr="00B157E7">
                          <w:rPr>
                            <w:iCs/>
                            <w:sz w:val="18"/>
                            <w:szCs w:val="16"/>
                          </w:rPr>
                          <w:t xml:space="preserve"> </w:t>
                        </w:r>
                        <w:proofErr w:type="spellStart"/>
                        <w:r>
                          <w:rPr>
                            <w:iCs/>
                            <w:sz w:val="18"/>
                            <w:szCs w:val="16"/>
                            <w:lang w:val="uk-UA"/>
                          </w:rPr>
                          <w:t>Волокита</w:t>
                        </w:r>
                        <w:proofErr w:type="spellEnd"/>
                        <w:r>
                          <w:rPr>
                            <w:iCs/>
                            <w:sz w:val="18"/>
                            <w:szCs w:val="16"/>
                            <w:lang w:val="uk-UA"/>
                          </w:rPr>
                          <w:t xml:space="preserve"> А. М.</w:t>
                        </w:r>
                      </w:p>
                    </w:txbxContent>
                  </v:textbox>
                </v:shape>
              </v:group>
              <v:group id="Group 132" o:spid="_x0000_s1418" style="position:absolute;left:1165;top:15628;width:2517;height:250" coordorigin="1165,15628"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">
                <v:shape id="Text Box 40" o:spid="_x0000_s1419" type="#_x0000_t202" style="position:absolute;left:1165;top:15628;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" filled="f" stroked="f" strokecolor="#3465a4">
                  <v:stroke joinstyle="round"/>
                  <v:textbox inset=".35mm,.35mm,.35mm,.35mm">
                    <w:txbxContent>
                      <w:p w14:paraId="7B1F0C2E" w14:textId="77777777" w:rsidR="00F10331" w:rsidRPr="00B157E7" w:rsidRDefault="00F10331" w:rsidP="006D0E5A">
                        <w:pPr>
                          <w:spacing w:line="200" w:lineRule="exact"/>
                          <w:rPr>
                            <w:iCs/>
                            <w:sz w:val="18"/>
                            <w:szCs w:val="18"/>
                          </w:rPr>
                        </w:pPr>
                        <w:r w:rsidRPr="00B157E7">
                          <w:rPr>
                            <w:iCs/>
                            <w:sz w:val="18"/>
                            <w:szCs w:val="18"/>
                          </w:rPr>
                          <w:t xml:space="preserve"> </w:t>
                        </w:r>
                        <w:proofErr w:type="spellStart"/>
                        <w:r w:rsidRPr="00B157E7">
                          <w:rPr>
                            <w:iCs/>
                            <w:sz w:val="18"/>
                            <w:szCs w:val="18"/>
                          </w:rPr>
                          <w:t>Реценз</w:t>
                        </w:r>
                        <w:proofErr w:type="spellEnd"/>
                        <w:r w:rsidRPr="00B157E7">
                          <w:rPr>
                            <w:iCs/>
                            <w:sz w:val="18"/>
                            <w:szCs w:val="18"/>
                          </w:rPr>
                          <w:t>.</w:t>
                        </w:r>
                      </w:p>
                    </w:txbxContent>
                  </v:textbox>
                </v:shape>
                <v:shape id="Text Box 41" o:spid="_x0000_s1420" type="#_x0000_t202" style="position:absolute;left:2332;top:15628;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" filled="f" stroked="f" strokecolor="#3465a4">
                  <v:stroke joinstyle="round"/>
                  <v:textbox inset=".35mm,.35mm,.35mm,.35mm">
                    <w:txbxContent>
                      <w:p w14:paraId="71233A8B" w14:textId="77777777" w:rsidR="00F10331" w:rsidRPr="00B157E7" w:rsidRDefault="00F10331" w:rsidP="006D0E5A">
                        <w:pPr>
                          <w:rPr>
                            <w:sz w:val="18"/>
                          </w:rPr>
                        </w:pPr>
                        <w:r w:rsidRPr="00B157E7">
                          <w:rPr>
                            <w:sz w:val="18"/>
                          </w:rPr>
                          <w:t xml:space="preserve"> </w:t>
                        </w:r>
                      </w:p>
                    </w:txbxContent>
                  </v:textbox>
                </v:shape>
              </v:group>
              <v:group id="Group 135" o:spid="_x0000_s1421" style="position:absolute;left:1165;top:15907;width:2517;height:251" coordorigin="1165,15907" coordsize="251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">
                <v:shape id="Text Box 43" o:spid="_x0000_s1422" type="#_x0000_t202" style="position:absolute;left:1165;top:15907;width:111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" filled="f" stroked="f" strokecolor="#3465a4">
                  <v:stroke joinstyle="round"/>
                  <v:textbox inset=".35mm,.35mm,.35mm,.35mm">
                    <w:txbxContent>
                      <w:p w14:paraId="6F89CDD2" w14:textId="77777777" w:rsidR="00F10331" w:rsidRPr="00B157E7" w:rsidRDefault="00F10331" w:rsidP="006D0E5A">
                        <w:pPr>
                          <w:spacing w:line="200" w:lineRule="exact"/>
                          <w:ind w:firstLine="0"/>
                          <w:rPr>
                            <w:iCs/>
                            <w:sz w:val="18"/>
                            <w:szCs w:val="18"/>
                          </w:rPr>
                        </w:pPr>
                        <w:r w:rsidRPr="00B157E7">
                          <w:rPr>
                            <w:iCs/>
                            <w:sz w:val="18"/>
                            <w:szCs w:val="18"/>
                          </w:rPr>
                          <w:t xml:space="preserve"> Н. </w:t>
                        </w:r>
                        <w:proofErr w:type="spellStart"/>
                        <w:r w:rsidRPr="00B157E7">
                          <w:rPr>
                            <w:iCs/>
                            <w:sz w:val="18"/>
                            <w:szCs w:val="18"/>
                          </w:rPr>
                          <w:t>Контр</w:t>
                        </w:r>
                        <w:proofErr w:type="spellEnd"/>
                        <w:r w:rsidRPr="00B157E7">
                          <w:rPr>
                            <w:iCs/>
                            <w:sz w:val="18"/>
                            <w:szCs w:val="18"/>
                          </w:rPr>
                          <w:t>.</w:t>
                        </w:r>
                      </w:p>
                    </w:txbxContent>
                  </v:textbox>
                </v:shape>
                <v:shape id="Text Box 44" o:spid="_x0000_s1423" type="#_x0000_t202" style="position:absolute;left:2332;top:15907;width:134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" filled="f" stroked="f" strokecolor="#3465a4">
                  <v:stroke joinstyle="round"/>
                  <v:textbox inset=".35mm,.35mm,.35mm,.35mm">
                    <w:txbxContent>
                      <w:p w14:paraId="14A9DDB7" w14:textId="77777777" w:rsidR="00F10331" w:rsidRPr="00B157E7" w:rsidRDefault="00F10331" w:rsidP="006D0E5A">
                        <w:pPr>
                          <w:ind w:firstLine="0"/>
                          <w:rPr>
                            <w:sz w:val="18"/>
                          </w:rPr>
                        </w:pPr>
                        <w:r w:rsidRPr="00B157E7">
                          <w:rPr>
                            <w:sz w:val="18"/>
                          </w:rPr>
                          <w:t xml:space="preserve"> </w:t>
                        </w:r>
                        <w:proofErr w:type="spellStart"/>
                        <w:r>
                          <w:rPr>
                            <w:sz w:val="18"/>
                          </w:rPr>
                          <w:t>Сімоненко</w:t>
                        </w:r>
                        <w:proofErr w:type="spellEnd"/>
                        <w:r>
                          <w:rPr>
                            <w:sz w:val="18"/>
                          </w:rPr>
                          <w:t xml:space="preserve"> В. П.</w:t>
                        </w:r>
                      </w:p>
                    </w:txbxContent>
                  </v:textbox>
                </v:shape>
              </v:group>
              <v:group id="Group 138" o:spid="_x0000_s1424" style="position:absolute;left:1165;top:16188;width:2517;height:250" coordorigin="1165,16188"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">
                <v:shape id="Text Box 46" o:spid="_x0000_s1425" type="#_x0000_t202" style="position:absolute;left:1165;top:16188;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" filled="f" stroked="f" strokecolor="#3465a4">
                  <v:stroke joinstyle="round"/>
                  <v:textbox inset=".35mm,.35mm,.35mm,.35mm">
                    <w:txbxContent>
                      <w:p w14:paraId="53AB62A9" w14:textId="77777777" w:rsidR="00F10331" w:rsidRPr="00B157E7" w:rsidRDefault="00F10331" w:rsidP="006D0E5A">
                        <w:pPr>
                          <w:spacing w:line="200" w:lineRule="exact"/>
                          <w:ind w:firstLine="0"/>
                          <w:rPr>
                            <w:iCs/>
                            <w:sz w:val="18"/>
                            <w:szCs w:val="18"/>
                          </w:rPr>
                        </w:pPr>
                        <w:r w:rsidRPr="00B157E7">
                          <w:rPr>
                            <w:iCs/>
                            <w:sz w:val="18"/>
                            <w:szCs w:val="18"/>
                          </w:rPr>
                          <w:t xml:space="preserve"> </w:t>
                        </w:r>
                        <w:proofErr w:type="spellStart"/>
                        <w:r w:rsidRPr="00B157E7">
                          <w:rPr>
                            <w:iCs/>
                            <w:sz w:val="18"/>
                            <w:szCs w:val="18"/>
                          </w:rPr>
                          <w:t>Затвердив</w:t>
                        </w:r>
                        <w:proofErr w:type="spellEnd"/>
                      </w:p>
                    </w:txbxContent>
                  </v:textbox>
                </v:shape>
                <v:shape id="Text Box 47" o:spid="_x0000_s1426" type="#_x0000_t202" style="position:absolute;left:2332;top:16188;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" filled="f" stroked="f" strokecolor="#3465a4">
                  <v:stroke joinstyle="round"/>
                  <v:textbox inset=".35mm,.35mm,.35mm,.35mm">
                    <w:txbxContent>
                      <w:p w14:paraId="70F4DB89" w14:textId="77777777" w:rsidR="00F10331" w:rsidRPr="00172616" w:rsidRDefault="00F10331" w:rsidP="006D0E5A">
                        <w:pPr>
                          <w:ind w:firstLine="0"/>
                          <w:rPr>
                            <w:sz w:val="18"/>
                            <w:lang w:val="uk-UA"/>
                          </w:rPr>
                        </w:pPr>
                        <w:r w:rsidRPr="00B157E7">
                          <w:rPr>
                            <w:sz w:val="18"/>
                          </w:rPr>
                          <w:t xml:space="preserve"> </w:t>
                        </w:r>
                      </w:p>
                    </w:txbxContent>
                  </v:textbox>
                </v:shape>
              </v:group>
              <v:line id="Line 141" o:spid="_x0000_s1427" style="position:absolute;visibility:visible;mso-wrap-style:square" from="8596,15037" to="8596,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" strokeweight=".71mm">
                <v:stroke joinstyle="miter" endcap="square"/>
              </v:line>
              <v:shape id="Text Box 49" o:spid="_x0000_s1428" type="#_x0000_t202" style="position:absolute;left:5165;top:15020;width:3406;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" filled="f" stroked="f" strokecolor="#3465a4">
                <v:stroke joinstyle="round"/>
                <v:textbox inset=".35mm,.35mm,.35mm,.35mm">
                  <w:txbxContent>
                    <w:p w14:paraId="37B7C724" w14:textId="77777777" w:rsidR="00F10331" w:rsidRDefault="00F10331" w:rsidP="006D0E5A">
                      <w:pPr>
                        <w:spacing w:line="240" w:lineRule="auto"/>
                        <w:ind w:left="284" w:firstLine="0"/>
                        <w:jc w:val="center"/>
                        <w:rPr>
                          <w:b/>
                          <w:iCs/>
                          <w:sz w:val="20"/>
                          <w:lang w:val="uk-UA"/>
                        </w:rPr>
                      </w:pPr>
                      <w:r w:rsidRPr="009C2946">
                        <w:rPr>
                          <w:b/>
                          <w:iCs/>
                          <w:sz w:val="20"/>
                          <w:lang w:val="uk-UA"/>
                        </w:rPr>
                        <w:t xml:space="preserve">Еволюційні алгоритми </w:t>
                      </w:r>
                      <w:r>
                        <w:rPr>
                          <w:b/>
                          <w:iCs/>
                          <w:sz w:val="20"/>
                          <w:lang w:val="uk-UA"/>
                        </w:rPr>
                        <w:t>глобальної пошукової</w:t>
                      </w:r>
                    </w:p>
                    <w:p w14:paraId="7C97176B" w14:textId="205F93A9" w:rsidR="00F10331" w:rsidRPr="00374748" w:rsidRDefault="00F10331" w:rsidP="006D0E5A">
                      <w:pPr>
                        <w:spacing w:line="240" w:lineRule="auto"/>
                        <w:ind w:left="284" w:firstLine="0"/>
                        <w:jc w:val="center"/>
                        <w:rPr>
                          <w:b/>
                          <w:iCs/>
                          <w:sz w:val="20"/>
                          <w:lang w:val="uk-UA"/>
                        </w:rPr>
                      </w:pPr>
                      <w:r>
                        <w:rPr>
                          <w:b/>
                          <w:iCs/>
                          <w:sz w:val="20"/>
                          <w:lang w:val="uk-UA"/>
                        </w:rPr>
                        <w:t>оптимізації</w:t>
                      </w:r>
                    </w:p>
                    <w:p w14:paraId="4B6A5F6D" w14:textId="2BD9B6C6" w:rsidR="00F10331" w:rsidRPr="00C72A86" w:rsidRDefault="00F10331" w:rsidP="006D0E5A">
                      <w:pPr>
                        <w:ind w:left="284" w:firstLine="0"/>
                        <w:jc w:val="center"/>
                        <w:rPr>
                          <w:lang w:val="ru-RU"/>
                        </w:rPr>
                      </w:pPr>
                      <w:r>
                        <w:rPr>
                          <w:iCs/>
                          <w:szCs w:val="28"/>
                          <w:lang w:val="ru-RU"/>
                        </w:rPr>
                        <w:t xml:space="preserve">Текс </w:t>
                      </w:r>
                      <w:proofErr w:type="spellStart"/>
                      <w:r>
                        <w:rPr>
                          <w:iCs/>
                          <w:szCs w:val="28"/>
                          <w:lang w:val="ru-RU"/>
                        </w:rPr>
                        <w:t>програмного</w:t>
                      </w:r>
                      <w:proofErr w:type="spellEnd"/>
                      <w:r>
                        <w:rPr>
                          <w:iCs/>
                          <w:szCs w:val="28"/>
                          <w:lang w:val="ru-RU"/>
                        </w:rPr>
                        <w:t xml:space="preserve"> коду</w:t>
                      </w:r>
                    </w:p>
                    <w:p w14:paraId="4ADBC6AB" w14:textId="77777777" w:rsidR="00F10331" w:rsidRPr="00C72A86" w:rsidRDefault="00F10331" w:rsidP="006D0E5A">
                      <w:pPr>
                        <w:tabs>
                          <w:tab w:val="center" w:pos="4677"/>
                          <w:tab w:val="right" w:pos="9355"/>
                        </w:tabs>
                        <w:rPr>
                          <w:lang w:val="ru-RU"/>
                        </w:rPr>
                      </w:pPr>
                    </w:p>
                  </w:txbxContent>
                </v:textbox>
              </v:shape>
              <v:line id="Line 143" o:spid="_x0000_s1429" style="position:absolute;visibility:visible;mso-wrap-style:square" from="8602,15319" to="11626,15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" strokeweight=".71mm">
                <v:stroke joinstyle="miter" endcap="square"/>
              </v:line>
              <v:line id="Line 144" o:spid="_x0000_s1430" style="position:absolute;visibility:visible;mso-wrap-style:square" from="8601,15604" to="11625,15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" strokeweight=".71mm">
                <v:stroke joinstyle="miter" endcap="square"/>
              </v:line>
              <v:line id="Line 145" o:spid="_x0000_s1431" style="position:absolute;visibility:visible;mso-wrap-style:square" from="10315,15037" to="10315,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" strokeweight=".71mm">
                <v:stroke joinstyle="miter" endcap="square"/>
              </v:line>
              <v:shape id="Text Box 53" o:spid="_x0000_s1432" type="#_x0000_t202" style="position:absolute;left:8640;top:15052;width:77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" filled="f" stroked="f" strokecolor="#3465a4">
                <v:stroke joinstyle="round"/>
                <v:textbox inset=".35mm,.35mm,.35mm,.35mm">
                  <w:txbxContent>
                    <w:p w14:paraId="6C616170" w14:textId="77777777" w:rsidR="00F10331" w:rsidRPr="00B157E7" w:rsidRDefault="00F10331" w:rsidP="006D0E5A">
                      <w:pPr>
                        <w:spacing w:line="200" w:lineRule="exact"/>
                        <w:ind w:firstLine="0"/>
                        <w:jc w:val="center"/>
                        <w:rPr>
                          <w:iCs/>
                          <w:sz w:val="18"/>
                          <w:szCs w:val="18"/>
                        </w:rPr>
                      </w:pPr>
                      <w:proofErr w:type="spellStart"/>
                      <w:r w:rsidRPr="00B157E7">
                        <w:rPr>
                          <w:iCs/>
                          <w:sz w:val="18"/>
                          <w:szCs w:val="18"/>
                        </w:rPr>
                        <w:t>Літ</w:t>
                      </w:r>
                      <w:proofErr w:type="spellEnd"/>
                      <w:r w:rsidRPr="00B157E7">
                        <w:rPr>
                          <w:iCs/>
                          <w:sz w:val="18"/>
                          <w:szCs w:val="18"/>
                        </w:rPr>
                        <w:t>.</w:t>
                      </w:r>
                    </w:p>
                  </w:txbxContent>
                </v:textbox>
              </v:shape>
              <v:shape id="Text Box 54" o:spid="_x0000_s1433" type="#_x0000_t202" style="position:absolute;left:10362;top:15052;width:1219;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" filled="f" stroked="f" strokecolor="#3465a4">
                <v:stroke joinstyle="round"/>
                <v:textbox inset=".35mm,.35mm,.35mm,.35mm">
                  <w:txbxContent>
                    <w:p w14:paraId="6EE4054A" w14:textId="77777777" w:rsidR="00F10331" w:rsidRPr="00B157E7" w:rsidRDefault="00F10331" w:rsidP="006D0E5A">
                      <w:pPr>
                        <w:spacing w:line="200" w:lineRule="atLeast"/>
                        <w:ind w:firstLine="0"/>
                        <w:jc w:val="center"/>
                        <w:rPr>
                          <w:iCs/>
                          <w:sz w:val="18"/>
                          <w:szCs w:val="18"/>
                        </w:rPr>
                      </w:pPr>
                      <w:proofErr w:type="spellStart"/>
                      <w:r w:rsidRPr="00B157E7">
                        <w:rPr>
                          <w:iCs/>
                          <w:sz w:val="18"/>
                          <w:szCs w:val="18"/>
                        </w:rPr>
                        <w:t>Аркушів</w:t>
                      </w:r>
                      <w:proofErr w:type="spellEnd"/>
                    </w:p>
                  </w:txbxContent>
                </v:textbox>
              </v:shape>
              <v:shape id="Text Box 55" o:spid="_x0000_s1434" type="#_x0000_t202" style="position:absolute;left:10369;top:15340;width:121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" filled="f" stroked="f" strokecolor="#3465a4">
                <v:stroke joinstyle="round"/>
                <v:textbox inset=".35mm,.35mm,.35mm,.35mm">
                  <w:txbxContent>
                    <w:p w14:paraId="3CABCE9C" w14:textId="19B8A2BF" w:rsidR="00F10331" w:rsidRPr="00B157E7" w:rsidRDefault="00F10331" w:rsidP="006D0E5A">
                      <w:pPr>
                        <w:spacing w:line="200" w:lineRule="exact"/>
                        <w:ind w:firstLine="0"/>
                        <w:jc w:val="center"/>
                        <w:rPr>
                          <w:iCs/>
                          <w:sz w:val="18"/>
                          <w:szCs w:val="18"/>
                        </w:rPr>
                      </w:pPr>
                      <w:r>
                        <w:rPr>
                          <w:iCs/>
                          <w:sz w:val="18"/>
                          <w:szCs w:val="18"/>
                        </w:rPr>
                        <w:t>41</w:t>
                      </w:r>
                    </w:p>
                    <w:p w14:paraId="262211B6" w14:textId="77777777" w:rsidR="00F10331" w:rsidRPr="00B157E7" w:rsidRDefault="00F10331" w:rsidP="006D0E5A">
                      <w:pPr>
                        <w:spacing w:line="200" w:lineRule="exact"/>
                        <w:rPr>
                          <w:iCs/>
                          <w:sz w:val="18"/>
                          <w:szCs w:val="18"/>
                        </w:rPr>
                      </w:pPr>
                    </w:p>
                  </w:txbxContent>
                </v:textbox>
              </v:shape>
              <v:line id="Line 149" o:spid="_x0000_s1435" style="position:absolute;visibility:visible;mso-wrap-style:square" from="8882,15325" to="8882,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" strokeweight=".35mm">
                <v:stroke joinstyle="miter" endcap="square"/>
              </v:line>
              <v:line id="Line 150" o:spid="_x0000_s1436" style="position:absolute;visibility:visible;mso-wrap-style:square" from="9169,15325" to="9169,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" strokeweight=".35mm">
                <v:stroke joinstyle="miter" endcap="square"/>
              </v:line>
              <v:shape id="Text Box 58" o:spid="_x0000_s1437" type="#_x0000_t202" style="position:absolute;left:8601;top:15665;width:294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" filled="f" stroked="f" strokecolor="#3465a4">
                <v:stroke joinstyle="round"/>
                <v:textbox inset=".35mm,.35mm,.35mm,.35mm">
                  <w:txbxContent>
                    <w:p w14:paraId="040E4132" w14:textId="46C11B2C" w:rsidR="00F10331" w:rsidRPr="00D53AFC" w:rsidRDefault="00F10331" w:rsidP="006D0E5A">
                      <w:pPr>
                        <w:ind w:firstLine="0"/>
                        <w:jc w:val="center"/>
                        <w:rPr>
                          <w:iCs/>
                          <w:sz w:val="26"/>
                          <w:szCs w:val="26"/>
                          <w:lang w:val="uk-UA"/>
                        </w:rPr>
                      </w:pPr>
                      <w:r w:rsidRPr="00D53AFC">
                        <w:rPr>
                          <w:iCs/>
                          <w:sz w:val="26"/>
                          <w:szCs w:val="26"/>
                        </w:rPr>
                        <w:t>НТУУ КПІ</w:t>
                      </w:r>
                      <w:r>
                        <w:rPr>
                          <w:iCs/>
                          <w:sz w:val="26"/>
                          <w:szCs w:val="26"/>
                          <w:lang w:val="uk-UA"/>
                        </w:rPr>
                        <w:t xml:space="preserve"> ім. </w:t>
                      </w:r>
                      <w:r>
                        <w:rPr>
                          <w:iCs/>
                          <w:sz w:val="26"/>
                          <w:szCs w:val="26"/>
                          <w:lang w:val="uk-UA"/>
                        </w:rPr>
                        <w:t>Ігоря Сікорського</w:t>
                      </w:r>
                      <w:r w:rsidRPr="00D53AFC">
                        <w:rPr>
                          <w:iCs/>
                          <w:sz w:val="26"/>
                          <w:szCs w:val="26"/>
                        </w:rPr>
                        <w:t xml:space="preserve">, ФІОТ, </w:t>
                      </w:r>
                      <w:r w:rsidRPr="00D53AFC">
                        <w:rPr>
                          <w:iCs/>
                          <w:sz w:val="26"/>
                          <w:szCs w:val="26"/>
                          <w:lang w:val="uk-UA"/>
                        </w:rPr>
                        <w:t>ІП</w:t>
                      </w:r>
                      <w:r w:rsidRPr="00D53AFC">
                        <w:rPr>
                          <w:iCs/>
                          <w:sz w:val="26"/>
                          <w:szCs w:val="26"/>
                        </w:rPr>
                        <w:t>-</w:t>
                      </w:r>
                      <w:r>
                        <w:rPr>
                          <w:iCs/>
                          <w:sz w:val="26"/>
                          <w:szCs w:val="26"/>
                          <w:lang w:val="uk-UA"/>
                        </w:rPr>
                        <w:t>73</w:t>
                      </w:r>
                    </w:p>
                    <w:p w14:paraId="31E7D8FB" w14:textId="77777777" w:rsidR="00F10331" w:rsidRPr="00C64EA1" w:rsidRDefault="00F10331" w:rsidP="006D0E5A">
                      <w:pPr>
                        <w:ind w:firstLine="0"/>
                        <w:jc w:val="center"/>
                        <w:rPr>
                          <w:iCs/>
                          <w:sz w:val="24"/>
                          <w:szCs w:val="24"/>
                          <w:lang w:val="uk-UA"/>
                        </w:rPr>
                      </w:pPr>
                    </w:p>
                  </w:txbxContent>
                </v:textbox>
              </v:shape>
              <w10:wrap anchorx="margin" anchory="margin"/>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1B3B9" w14:textId="77777777" w:rsidR="00F10331" w:rsidRDefault="00F10331">
    <w:pPr>
      <w:pStyle w:val="a3"/>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900FC" w14:textId="44D43CE8" w:rsidR="00F10331" w:rsidRDefault="00F10331">
    <w:pPr>
      <w:pStyle w:val="a3"/>
    </w:pPr>
    <w:r>
      <w:rPr>
        <w:noProof/>
        <w:lang w:val="ru-RU" w:eastAsia="ru-RU"/>
      </w:rPr>
      <mc:AlternateContent>
        <mc:Choice Requires="wpg">
          <w:drawing>
            <wp:anchor distT="0" distB="0" distL="0" distR="0" simplePos="0" relativeHeight="251707392" behindDoc="0" locked="0" layoutInCell="1" allowOverlap="1" wp14:anchorId="1D3170DE" wp14:editId="4C761A5D">
              <wp:simplePos x="0" y="0"/>
              <wp:positionH relativeFrom="page">
                <wp:posOffset>683895</wp:posOffset>
              </wp:positionH>
              <wp:positionV relativeFrom="page">
                <wp:align>center</wp:align>
              </wp:positionV>
              <wp:extent cx="6678000" cy="10267200"/>
              <wp:effectExtent l="19050" t="0" r="8890" b="39370"/>
              <wp:wrapNone/>
              <wp:docPr id="3155" name="Группа 3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8000" cy="10267200"/>
                        <a:chOff x="1144" y="282"/>
                        <a:chExt cx="10515" cy="16256"/>
                      </a:xfrm>
                    </wpg:grpSpPr>
                    <wps:wsp>
                      <wps:cNvPr id="3156" name="Rectangle 60"/>
                      <wps:cNvSpPr>
                        <a:spLocks noChangeArrowheads="1"/>
                      </wps:cNvSpPr>
                      <wps:spPr bwMode="auto">
                        <a:xfrm>
                          <a:off x="1144" y="282"/>
                          <a:ext cx="10477" cy="16256"/>
                        </a:xfrm>
                        <a:prstGeom prst="rect">
                          <a:avLst/>
                        </a:prstGeom>
                        <a:noFill/>
                        <a:ln w="255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3157" name="Line 61"/>
                      <wps:cNvCnPr>
                        <a:cxnSpLocks noChangeShapeType="1"/>
                      </wps:cNvCnPr>
                      <wps:spPr bwMode="auto">
                        <a:xfrm>
                          <a:off x="1716"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58" name="Line 62"/>
                      <wps:cNvCnPr>
                        <a:cxnSpLocks noChangeShapeType="1"/>
                      </wps:cNvCnPr>
                      <wps:spPr bwMode="auto">
                        <a:xfrm>
                          <a:off x="1149" y="15678"/>
                          <a:ext cx="1046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59" name="Line 63"/>
                      <wps:cNvCnPr>
                        <a:cxnSpLocks noChangeShapeType="1"/>
                      </wps:cNvCnPr>
                      <wps:spPr bwMode="auto">
                        <a:xfrm>
                          <a:off x="2289"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60" name="Line 64"/>
                      <wps:cNvCnPr>
                        <a:cxnSpLocks noChangeShapeType="1"/>
                      </wps:cNvCnPr>
                      <wps:spPr bwMode="auto">
                        <a:xfrm>
                          <a:off x="3721"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61" name="Line 65"/>
                      <wps:cNvCnPr>
                        <a:cxnSpLocks noChangeShapeType="1"/>
                      </wps:cNvCnPr>
                      <wps:spPr bwMode="auto">
                        <a:xfrm>
                          <a:off x="4579" y="15693"/>
                          <a:ext cx="0" cy="836"/>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62" name="Line 66"/>
                      <wps:cNvCnPr>
                        <a:cxnSpLocks noChangeShapeType="1"/>
                      </wps:cNvCnPr>
                      <wps:spPr bwMode="auto">
                        <a:xfrm>
                          <a:off x="5152" y="15684"/>
                          <a:ext cx="0" cy="836"/>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63" name="Line 67"/>
                      <wps:cNvCnPr>
                        <a:cxnSpLocks noChangeShapeType="1"/>
                      </wps:cNvCnPr>
                      <wps:spPr bwMode="auto">
                        <a:xfrm>
                          <a:off x="11048" y="15684"/>
                          <a:ext cx="1"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85" name="Line 68"/>
                      <wps:cNvCnPr>
                        <a:cxnSpLocks noChangeShapeType="1"/>
                      </wps:cNvCnPr>
                      <wps:spPr bwMode="auto">
                        <a:xfrm>
                          <a:off x="1149" y="15964"/>
                          <a:ext cx="3991"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86" name="Line 69"/>
                      <wps:cNvCnPr>
                        <a:cxnSpLocks noChangeShapeType="1"/>
                      </wps:cNvCnPr>
                      <wps:spPr bwMode="auto">
                        <a:xfrm>
                          <a:off x="1149" y="16251"/>
                          <a:ext cx="3991"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87" name="Line 70"/>
                      <wps:cNvCnPr>
                        <a:cxnSpLocks noChangeShapeType="1"/>
                      </wps:cNvCnPr>
                      <wps:spPr bwMode="auto">
                        <a:xfrm>
                          <a:off x="11056" y="15966"/>
                          <a:ext cx="560"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88" name="Text Box 71"/>
                      <wps:cNvSpPr txBox="1">
                        <a:spLocks noChangeArrowheads="1"/>
                      </wps:cNvSpPr>
                      <wps:spPr bwMode="auto">
                        <a:xfrm>
                          <a:off x="1171" y="16261"/>
                          <a:ext cx="550"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5A8512F" w14:textId="77777777" w:rsidR="00F10331" w:rsidRPr="00B157E7" w:rsidRDefault="00F10331" w:rsidP="00A84D01">
                            <w:pPr>
                              <w:ind w:firstLine="0"/>
                              <w:jc w:val="center"/>
                              <w:rPr>
                                <w:sz w:val="18"/>
                              </w:rPr>
                            </w:pPr>
                            <w:proofErr w:type="spellStart"/>
                            <w:r w:rsidRPr="00B157E7">
                              <w:rPr>
                                <w:sz w:val="18"/>
                              </w:rPr>
                              <w:t>Зм</w:t>
                            </w:r>
                            <w:proofErr w:type="spellEnd"/>
                            <w:r w:rsidRPr="00B157E7">
                              <w:rPr>
                                <w:sz w:val="18"/>
                              </w:rPr>
                              <w:t>.</w:t>
                            </w:r>
                          </w:p>
                        </w:txbxContent>
                      </wps:txbx>
                      <wps:bodyPr rot="0" vert="horz" wrap="square" lIns="12600" tIns="12600" rIns="12600" bIns="12600" anchor="t" anchorCtr="0">
                        <a:noAutofit/>
                      </wps:bodyPr>
                    </wps:wsp>
                    <wps:wsp>
                      <wps:cNvPr id="3189" name="Text Box 72"/>
                      <wps:cNvSpPr txBox="1">
                        <a:spLocks noChangeArrowheads="1"/>
                      </wps:cNvSpPr>
                      <wps:spPr bwMode="auto">
                        <a:xfrm>
                          <a:off x="1740" y="16261"/>
                          <a:ext cx="54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53F5A3C" w14:textId="77777777" w:rsidR="00F10331" w:rsidRPr="00B157E7" w:rsidRDefault="00F10331" w:rsidP="00A84D01">
                            <w:pPr>
                              <w:ind w:firstLine="0"/>
                              <w:jc w:val="center"/>
                              <w:rPr>
                                <w:iCs/>
                                <w:sz w:val="18"/>
                                <w:szCs w:val="18"/>
                              </w:rPr>
                            </w:pPr>
                            <w:proofErr w:type="spellStart"/>
                            <w:r w:rsidRPr="00B157E7">
                              <w:rPr>
                                <w:iCs/>
                                <w:sz w:val="18"/>
                                <w:szCs w:val="18"/>
                              </w:rPr>
                              <w:t>Арк</w:t>
                            </w:r>
                            <w:proofErr w:type="spellEnd"/>
                            <w:r w:rsidRPr="00B157E7">
                              <w:rPr>
                                <w:iCs/>
                                <w:sz w:val="18"/>
                                <w:szCs w:val="18"/>
                              </w:rPr>
                              <w:t>.</w:t>
                            </w:r>
                          </w:p>
                        </w:txbxContent>
                      </wps:txbx>
                      <wps:bodyPr rot="0" vert="horz" wrap="square" lIns="12600" tIns="12600" rIns="12600" bIns="12600" anchor="t" anchorCtr="0">
                        <a:noAutofit/>
                      </wps:bodyPr>
                    </wps:wsp>
                    <wps:wsp>
                      <wps:cNvPr id="3190" name="Text Box 73"/>
                      <wps:cNvSpPr txBox="1">
                        <a:spLocks noChangeArrowheads="1"/>
                      </wps:cNvSpPr>
                      <wps:spPr bwMode="auto">
                        <a:xfrm>
                          <a:off x="2331" y="16261"/>
                          <a:ext cx="134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A756153" w14:textId="77777777" w:rsidR="00F10331" w:rsidRPr="00B157E7" w:rsidRDefault="00F10331" w:rsidP="00A84D01">
                            <w:pPr>
                              <w:ind w:firstLine="0"/>
                              <w:jc w:val="center"/>
                              <w:rPr>
                                <w:sz w:val="18"/>
                              </w:rPr>
                            </w:pPr>
                            <w:r w:rsidRPr="00B157E7">
                              <w:rPr>
                                <w:sz w:val="18"/>
                              </w:rPr>
                              <w:t xml:space="preserve">№ </w:t>
                            </w:r>
                            <w:proofErr w:type="spellStart"/>
                            <w:r w:rsidRPr="00B157E7">
                              <w:rPr>
                                <w:sz w:val="18"/>
                              </w:rPr>
                              <w:t>докум</w:t>
                            </w:r>
                            <w:proofErr w:type="spellEnd"/>
                            <w:r w:rsidRPr="00B157E7">
                              <w:rPr>
                                <w:sz w:val="18"/>
                              </w:rPr>
                              <w:t>.</w:t>
                            </w:r>
                          </w:p>
                        </w:txbxContent>
                      </wps:txbx>
                      <wps:bodyPr rot="0" vert="horz" wrap="square" lIns="12600" tIns="12600" rIns="12600" bIns="12600" anchor="t" anchorCtr="0">
                        <a:noAutofit/>
                      </wps:bodyPr>
                    </wps:wsp>
                    <wps:wsp>
                      <wps:cNvPr id="3191" name="Text Box 74"/>
                      <wps:cNvSpPr txBox="1">
                        <a:spLocks noChangeArrowheads="1"/>
                      </wps:cNvSpPr>
                      <wps:spPr bwMode="auto">
                        <a:xfrm>
                          <a:off x="3753" y="16261"/>
                          <a:ext cx="802"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4238977" w14:textId="77777777" w:rsidR="00F10331" w:rsidRPr="00B157E7" w:rsidRDefault="00F10331" w:rsidP="00A84D01">
                            <w:pPr>
                              <w:spacing w:line="200" w:lineRule="exact"/>
                              <w:ind w:firstLine="0"/>
                              <w:jc w:val="center"/>
                              <w:rPr>
                                <w:iCs/>
                                <w:sz w:val="18"/>
                                <w:szCs w:val="18"/>
                              </w:rPr>
                            </w:pPr>
                            <w:proofErr w:type="spellStart"/>
                            <w:r w:rsidRPr="00B157E7">
                              <w:rPr>
                                <w:iCs/>
                                <w:sz w:val="18"/>
                                <w:szCs w:val="18"/>
                              </w:rPr>
                              <w:t>Підпис</w:t>
                            </w:r>
                            <w:proofErr w:type="spellEnd"/>
                          </w:p>
                          <w:p w14:paraId="225D6BAE" w14:textId="77777777" w:rsidR="00F10331" w:rsidRPr="00B157E7" w:rsidRDefault="00F10331" w:rsidP="00A84D01">
                            <w:pPr>
                              <w:jc w:val="center"/>
                            </w:pPr>
                          </w:p>
                        </w:txbxContent>
                      </wps:txbx>
                      <wps:bodyPr rot="0" vert="horz" wrap="square" lIns="12600" tIns="12600" rIns="12600" bIns="12600" anchor="t" anchorCtr="0">
                        <a:noAutofit/>
                      </wps:bodyPr>
                    </wps:wsp>
                    <wps:wsp>
                      <wps:cNvPr id="3192" name="Text Box 75"/>
                      <wps:cNvSpPr txBox="1">
                        <a:spLocks noChangeArrowheads="1"/>
                      </wps:cNvSpPr>
                      <wps:spPr bwMode="auto">
                        <a:xfrm>
                          <a:off x="4602" y="16261"/>
                          <a:ext cx="51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4F8B6B1" w14:textId="77777777" w:rsidR="00F10331" w:rsidRPr="00B157E7" w:rsidRDefault="00F10331" w:rsidP="00A84D01">
                            <w:pPr>
                              <w:ind w:right="-231" w:firstLine="0"/>
                              <w:rPr>
                                <w:sz w:val="18"/>
                              </w:rPr>
                            </w:pPr>
                            <w:proofErr w:type="spellStart"/>
                            <w:r w:rsidRPr="00B157E7">
                              <w:rPr>
                                <w:sz w:val="18"/>
                              </w:rPr>
                              <w:t>Дата</w:t>
                            </w:r>
                            <w:proofErr w:type="spellEnd"/>
                          </w:p>
                        </w:txbxContent>
                      </wps:txbx>
                      <wps:bodyPr rot="0" vert="horz" wrap="square" lIns="12600" tIns="12600" rIns="12600" bIns="12600" anchor="t" anchorCtr="0">
                        <a:noAutofit/>
                      </wps:bodyPr>
                    </wps:wsp>
                    <wps:wsp>
                      <wps:cNvPr id="3193" name="Text Box 76"/>
                      <wps:cNvSpPr txBox="1">
                        <a:spLocks noChangeArrowheads="1"/>
                      </wps:cNvSpPr>
                      <wps:spPr bwMode="auto">
                        <a:xfrm>
                          <a:off x="11071" y="15706"/>
                          <a:ext cx="49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485A542" w14:textId="77777777" w:rsidR="00F10331" w:rsidRPr="00B157E7" w:rsidRDefault="00F10331" w:rsidP="00A84D01">
                            <w:pPr>
                              <w:ind w:firstLine="0"/>
                              <w:jc w:val="center"/>
                              <w:rPr>
                                <w:sz w:val="18"/>
                              </w:rPr>
                            </w:pPr>
                            <w:proofErr w:type="spellStart"/>
                            <w:r w:rsidRPr="00B157E7">
                              <w:rPr>
                                <w:sz w:val="18"/>
                              </w:rPr>
                              <w:t>Арк</w:t>
                            </w:r>
                            <w:proofErr w:type="spellEnd"/>
                            <w:r w:rsidRPr="00B157E7">
                              <w:rPr>
                                <w:sz w:val="18"/>
                              </w:rPr>
                              <w:t>.</w:t>
                            </w:r>
                          </w:p>
                        </w:txbxContent>
                      </wps:txbx>
                      <wps:bodyPr rot="0" vert="horz" wrap="square" lIns="12600" tIns="12600" rIns="12600" bIns="12600" anchor="t" anchorCtr="0">
                        <a:noAutofit/>
                      </wps:bodyPr>
                    </wps:wsp>
                    <wps:wsp>
                      <wps:cNvPr id="3194" name="Text Box 77"/>
                      <wps:cNvSpPr txBox="1">
                        <a:spLocks noChangeArrowheads="1"/>
                      </wps:cNvSpPr>
                      <wps:spPr bwMode="auto">
                        <a:xfrm>
                          <a:off x="11071" y="15966"/>
                          <a:ext cx="588"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6217952" w14:textId="01C37E5C" w:rsidR="00F10331" w:rsidRPr="00FF715E" w:rsidRDefault="00F10331" w:rsidP="00A84D01">
                            <w:pPr>
                              <w:spacing w:line="240" w:lineRule="auto"/>
                              <w:ind w:firstLine="0"/>
                              <w:jc w:val="center"/>
                              <w:rPr>
                                <w:lang w:val="uk-UA"/>
                              </w:rPr>
                            </w:pPr>
                            <w:r w:rsidRPr="00FF715E">
                              <w:rPr>
                                <w:lang w:val="uk-UA"/>
                              </w:rPr>
                              <w:fldChar w:fldCharType="begin"/>
                            </w:r>
                            <w:r w:rsidRPr="00FF715E">
                              <w:rPr>
                                <w:lang w:val="uk-UA"/>
                              </w:rPr>
                              <w:instrText>PAGE   \* MERGEFORMAT</w:instrText>
                            </w:r>
                            <w:r w:rsidRPr="00FF715E">
                              <w:rPr>
                                <w:lang w:val="uk-UA"/>
                              </w:rPr>
                              <w:fldChar w:fldCharType="separate"/>
                            </w:r>
                            <w:r w:rsidR="00A86138">
                              <w:rPr>
                                <w:noProof/>
                                <w:lang w:val="uk-UA"/>
                              </w:rPr>
                              <w:t>7</w:t>
                            </w:r>
                            <w:r w:rsidRPr="00FF715E">
                              <w:rPr>
                                <w:lang w:val="uk-UA"/>
                              </w:rPr>
                              <w:fldChar w:fldCharType="end"/>
                            </w:r>
                          </w:p>
                        </w:txbxContent>
                      </wps:txbx>
                      <wps:bodyPr rot="0" vert="horz" wrap="square" lIns="12600" tIns="12600" rIns="12600" bIns="12600" anchor="ctr" anchorCtr="0">
                        <a:noAutofit/>
                      </wps:bodyPr>
                    </wps:wsp>
                    <wps:wsp>
                      <wps:cNvPr id="3195" name="Text Box 78"/>
                      <wps:cNvSpPr txBox="1">
                        <a:spLocks noChangeArrowheads="1"/>
                      </wps:cNvSpPr>
                      <wps:spPr bwMode="auto">
                        <a:xfrm>
                          <a:off x="5201" y="15693"/>
                          <a:ext cx="5800" cy="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D37F5F0" w14:textId="7123F070" w:rsidR="00F10331" w:rsidRPr="00E1389E" w:rsidRDefault="00F10331" w:rsidP="00A84D01">
                            <w:pPr>
                              <w:spacing w:before="240" w:after="60" w:line="340" w:lineRule="exact"/>
                              <w:jc w:val="center"/>
                              <w:rPr>
                                <w:bCs/>
                                <w:iCs/>
                                <w:sz w:val="36"/>
                                <w:szCs w:val="36"/>
                                <w:lang w:val="ru-RU"/>
                              </w:rPr>
                            </w:pPr>
                            <w:r w:rsidRPr="004817BF">
                              <w:rPr>
                                <w:bCs/>
                                <w:iCs/>
                                <w:sz w:val="36"/>
                                <w:szCs w:val="36"/>
                              </w:rPr>
                              <w:t>ІАЛЦ.467200</w:t>
                            </w:r>
                            <w:r w:rsidRPr="00B157E7">
                              <w:rPr>
                                <w:bCs/>
                                <w:iCs/>
                                <w:sz w:val="36"/>
                                <w:szCs w:val="36"/>
                              </w:rPr>
                              <w:t>.00</w:t>
                            </w:r>
                            <w:r>
                              <w:rPr>
                                <w:bCs/>
                                <w:iCs/>
                                <w:sz w:val="36"/>
                                <w:szCs w:val="36"/>
                              </w:rPr>
                              <w:t>7</w:t>
                            </w:r>
                            <w:r w:rsidRPr="00B157E7">
                              <w:rPr>
                                <w:bCs/>
                                <w:iCs/>
                                <w:sz w:val="36"/>
                                <w:szCs w:val="36"/>
                              </w:rPr>
                              <w:t xml:space="preserve"> </w:t>
                            </w:r>
                            <w:r>
                              <w:rPr>
                                <w:bCs/>
                                <w:iCs/>
                                <w:sz w:val="36"/>
                                <w:szCs w:val="36"/>
                                <w:lang w:val="ru-RU"/>
                              </w:rPr>
                              <w:t>Д4</w:t>
                            </w:r>
                          </w:p>
                          <w:p w14:paraId="06E2C60B" w14:textId="77777777" w:rsidR="00F10331" w:rsidRPr="00B157E7" w:rsidRDefault="00F10331" w:rsidP="00A84D01">
                            <w:pPr>
                              <w:jc w:val="center"/>
                            </w:pPr>
                          </w:p>
                        </w:txbxContent>
                      </wps:txbx>
                      <wps:bodyPr rot="0" vert="horz" wrap="square" lIns="12600" tIns="12600" rIns="12600" bIns="1260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1D3170DE" id="Группа 3155" o:spid="_x0000_s1440" style="position:absolute;left:0;text-align:left;margin-left:53.85pt;margin-top:0;width:525.85pt;height:808.45pt;z-index:251707392;mso-wrap-distance-left:0;mso-wrap-distance-right:0;mso-position-horizontal-relative:page;mso-position-vertical:center;mso-position-vertical-relative:page" coordorigin="1144,282" coordsize="10515,1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">
              <v:rect id="Rectangle 60" o:spid="_x0000_s1441" style="position:absolute;left:1144;top:282;width:10477;height:162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" filled="f" strokeweight=".71mm">
                <v:stroke endcap="square"/>
              </v:rect>
              <v:line id="Line 61" o:spid="_x0000_s1442" style="position:absolute;visibility:visible;mso-wrap-style:square" from="1716,15684" to="1716,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" strokeweight=".71mm">
                <v:stroke joinstyle="miter" endcap="square"/>
              </v:line>
              <v:line id="Line 62" o:spid="_x0000_s1443" style="position:absolute;visibility:visible;mso-wrap-style:square" from="1149,15678" to="11609,15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" strokeweight=".71mm">
                <v:stroke joinstyle="miter" endcap="square"/>
              </v:line>
              <v:line id="Line 63" o:spid="_x0000_s1444" style="position:absolute;visibility:visible;mso-wrap-style:square" from="2289,15684" to="2289,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" strokeweight=".71mm">
                <v:stroke joinstyle="miter" endcap="square"/>
              </v:line>
              <v:line id="Line 64" o:spid="_x0000_s1445" style="position:absolute;visibility:visible;mso-wrap-style:square" from="3721,15684" to="3721,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" strokeweight=".71mm">
                <v:stroke joinstyle="miter" endcap="square"/>
              </v:line>
              <v:line id="Line 65" o:spid="_x0000_s1446" style="position:absolute;visibility:visible;mso-wrap-style:square" from="4579,15693" to="4579,16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" strokeweight=".71mm">
                <v:stroke joinstyle="miter" endcap="square"/>
              </v:line>
              <v:line id="Line 66" o:spid="_x0000_s1447" style="position:absolute;visibility:visible;mso-wrap-style:square" from="5152,15684" to="5152,16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" strokeweight=".71mm">
                <v:stroke joinstyle="miter" endcap="square"/>
              </v:line>
              <v:line id="Line 67" o:spid="_x0000_s1448" style="position:absolute;visibility:visible;mso-wrap-style:square" from="11048,15684" to="11049,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" strokeweight=".71mm">
                <v:stroke joinstyle="miter" endcap="square"/>
              </v:line>
              <v:line id="Line 68" o:spid="_x0000_s1449" style="position:absolute;visibility:visible;mso-wrap-style:square" from="1149,15964" to="5140,1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" strokeweight=".35mm">
                <v:stroke joinstyle="miter" endcap="square"/>
              </v:line>
              <v:line id="Line 69" o:spid="_x0000_s1450" style="position:absolute;visibility:visible;mso-wrap-style:square" from="1149,16251" to="5140,16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" strokeweight=".71mm">
                <v:stroke joinstyle="miter" endcap="square"/>
              </v:line>
              <v:line id="Line 70" o:spid="_x0000_s1451" style="position:absolute;visibility:visible;mso-wrap-style:square" from="11056,15966" to="11616,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" strokeweight=".35mm">
                <v:stroke joinstyle="miter" endcap="square"/>
              </v:line>
              <v:shapetype id="_x0000_t202" coordsize="21600,21600" o:spt="202" path="m,l,21600r21600,l21600,xe">
                <v:stroke joinstyle="miter"/>
                <v:path gradientshapeok="t" o:connecttype="rect"/>
              </v:shapetype>
              <v:shape id="Text Box 71" o:spid="_x0000_s1452" type="#_x0000_t202" style="position:absolute;left:1171;top:16261;width:550;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" filled="f" stroked="f" strokecolor="#3465a4">
                <v:stroke joinstyle="round"/>
                <v:textbox inset=".35mm,.35mm,.35mm,.35mm">
                  <w:txbxContent>
                    <w:p w14:paraId="35A8512F" w14:textId="77777777" w:rsidR="00F10331" w:rsidRPr="00B157E7" w:rsidRDefault="00F10331" w:rsidP="00A84D01">
                      <w:pPr>
                        <w:ind w:firstLine="0"/>
                        <w:jc w:val="center"/>
                        <w:rPr>
                          <w:sz w:val="18"/>
                        </w:rPr>
                      </w:pPr>
                      <w:proofErr w:type="spellStart"/>
                      <w:r w:rsidRPr="00B157E7">
                        <w:rPr>
                          <w:sz w:val="18"/>
                        </w:rPr>
                        <w:t>Зм</w:t>
                      </w:r>
                      <w:proofErr w:type="spellEnd"/>
                      <w:r w:rsidRPr="00B157E7">
                        <w:rPr>
                          <w:sz w:val="18"/>
                        </w:rPr>
                        <w:t>.</w:t>
                      </w:r>
                    </w:p>
                  </w:txbxContent>
                </v:textbox>
              </v:shape>
              <v:shape id="Text Box 72" o:spid="_x0000_s1453" type="#_x0000_t202" style="position:absolute;left:1740;top:16261;width:54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" filled="f" stroked="f" strokecolor="#3465a4">
                <v:stroke joinstyle="round"/>
                <v:textbox inset=".35mm,.35mm,.35mm,.35mm">
                  <w:txbxContent>
                    <w:p w14:paraId="153F5A3C" w14:textId="77777777" w:rsidR="00F10331" w:rsidRPr="00B157E7" w:rsidRDefault="00F10331" w:rsidP="00A84D01">
                      <w:pPr>
                        <w:ind w:firstLine="0"/>
                        <w:jc w:val="center"/>
                        <w:rPr>
                          <w:iCs/>
                          <w:sz w:val="18"/>
                          <w:szCs w:val="18"/>
                        </w:rPr>
                      </w:pPr>
                      <w:proofErr w:type="spellStart"/>
                      <w:r w:rsidRPr="00B157E7">
                        <w:rPr>
                          <w:iCs/>
                          <w:sz w:val="18"/>
                          <w:szCs w:val="18"/>
                        </w:rPr>
                        <w:t>Арк</w:t>
                      </w:r>
                      <w:proofErr w:type="spellEnd"/>
                      <w:r w:rsidRPr="00B157E7">
                        <w:rPr>
                          <w:iCs/>
                          <w:sz w:val="18"/>
                          <w:szCs w:val="18"/>
                        </w:rPr>
                        <w:t>.</w:t>
                      </w:r>
                    </w:p>
                  </w:txbxContent>
                </v:textbox>
              </v:shape>
              <v:shape id="Text Box 73" o:spid="_x0000_s1454" type="#_x0000_t202" style="position:absolute;left:2331;top:16261;width:134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" filled="f" stroked="f" strokecolor="#3465a4">
                <v:stroke joinstyle="round"/>
                <v:textbox inset=".35mm,.35mm,.35mm,.35mm">
                  <w:txbxContent>
                    <w:p w14:paraId="3A756153" w14:textId="77777777" w:rsidR="00F10331" w:rsidRPr="00B157E7" w:rsidRDefault="00F10331" w:rsidP="00A84D01">
                      <w:pPr>
                        <w:ind w:firstLine="0"/>
                        <w:jc w:val="center"/>
                        <w:rPr>
                          <w:sz w:val="18"/>
                        </w:rPr>
                      </w:pPr>
                      <w:r w:rsidRPr="00B157E7">
                        <w:rPr>
                          <w:sz w:val="18"/>
                        </w:rPr>
                        <w:t xml:space="preserve">№ </w:t>
                      </w:r>
                      <w:proofErr w:type="spellStart"/>
                      <w:r w:rsidRPr="00B157E7">
                        <w:rPr>
                          <w:sz w:val="18"/>
                        </w:rPr>
                        <w:t>докум</w:t>
                      </w:r>
                      <w:proofErr w:type="spellEnd"/>
                      <w:r w:rsidRPr="00B157E7">
                        <w:rPr>
                          <w:sz w:val="18"/>
                        </w:rPr>
                        <w:t>.</w:t>
                      </w:r>
                    </w:p>
                  </w:txbxContent>
                </v:textbox>
              </v:shape>
              <v:shape id="Text Box 74" o:spid="_x0000_s1455" type="#_x0000_t202" style="position:absolute;left:3753;top:16261;width:80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" filled="f" stroked="f" strokecolor="#3465a4">
                <v:stroke joinstyle="round"/>
                <v:textbox inset=".35mm,.35mm,.35mm,.35mm">
                  <w:txbxContent>
                    <w:p w14:paraId="44238977" w14:textId="77777777" w:rsidR="00F10331" w:rsidRPr="00B157E7" w:rsidRDefault="00F10331" w:rsidP="00A84D01">
                      <w:pPr>
                        <w:spacing w:line="200" w:lineRule="exact"/>
                        <w:ind w:firstLine="0"/>
                        <w:jc w:val="center"/>
                        <w:rPr>
                          <w:iCs/>
                          <w:sz w:val="18"/>
                          <w:szCs w:val="18"/>
                        </w:rPr>
                      </w:pPr>
                      <w:proofErr w:type="spellStart"/>
                      <w:r w:rsidRPr="00B157E7">
                        <w:rPr>
                          <w:iCs/>
                          <w:sz w:val="18"/>
                          <w:szCs w:val="18"/>
                        </w:rPr>
                        <w:t>Підпис</w:t>
                      </w:r>
                      <w:proofErr w:type="spellEnd"/>
                    </w:p>
                    <w:p w14:paraId="225D6BAE" w14:textId="77777777" w:rsidR="00F10331" w:rsidRPr="00B157E7" w:rsidRDefault="00F10331" w:rsidP="00A84D01">
                      <w:pPr>
                        <w:jc w:val="center"/>
                      </w:pPr>
                    </w:p>
                  </w:txbxContent>
                </v:textbox>
              </v:shape>
              <v:shape id="Text Box 75" o:spid="_x0000_s1456" type="#_x0000_t202" style="position:absolute;left:4602;top:16261;width:517;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" filled="f" stroked="f" strokecolor="#3465a4">
                <v:stroke joinstyle="round"/>
                <v:textbox inset=".35mm,.35mm,.35mm,.35mm">
                  <w:txbxContent>
                    <w:p w14:paraId="74F8B6B1" w14:textId="77777777" w:rsidR="00F10331" w:rsidRPr="00B157E7" w:rsidRDefault="00F10331" w:rsidP="00A84D01">
                      <w:pPr>
                        <w:ind w:right="-231" w:firstLine="0"/>
                        <w:rPr>
                          <w:sz w:val="18"/>
                        </w:rPr>
                      </w:pPr>
                      <w:proofErr w:type="spellStart"/>
                      <w:r w:rsidRPr="00B157E7">
                        <w:rPr>
                          <w:sz w:val="18"/>
                        </w:rPr>
                        <w:t>Дата</w:t>
                      </w:r>
                      <w:proofErr w:type="spellEnd"/>
                    </w:p>
                  </w:txbxContent>
                </v:textbox>
              </v:shape>
              <v:shape id="Text Box 76" o:spid="_x0000_s1457" type="#_x0000_t202" style="position:absolute;left:11071;top:15706;width:49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" filled="f" stroked="f" strokecolor="#3465a4">
                <v:stroke joinstyle="round"/>
                <v:textbox inset=".35mm,.35mm,.35mm,.35mm">
                  <w:txbxContent>
                    <w:p w14:paraId="0485A542" w14:textId="77777777" w:rsidR="00F10331" w:rsidRPr="00B157E7" w:rsidRDefault="00F10331" w:rsidP="00A84D01">
                      <w:pPr>
                        <w:ind w:firstLine="0"/>
                        <w:jc w:val="center"/>
                        <w:rPr>
                          <w:sz w:val="18"/>
                        </w:rPr>
                      </w:pPr>
                      <w:proofErr w:type="spellStart"/>
                      <w:r w:rsidRPr="00B157E7">
                        <w:rPr>
                          <w:sz w:val="18"/>
                        </w:rPr>
                        <w:t>Арк</w:t>
                      </w:r>
                      <w:proofErr w:type="spellEnd"/>
                      <w:r w:rsidRPr="00B157E7">
                        <w:rPr>
                          <w:sz w:val="18"/>
                        </w:rPr>
                        <w:t>.</w:t>
                      </w:r>
                    </w:p>
                  </w:txbxContent>
                </v:textbox>
              </v:shape>
              <v:shape id="Text Box 77" o:spid="_x0000_s1458" type="#_x0000_t202" style="position:absolute;left:11071;top:15966;width:588;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" filled="f" stroked="f" strokecolor="#3465a4">
                <v:stroke joinstyle="round"/>
                <v:textbox inset=".35mm,.35mm,.35mm,.35mm">
                  <w:txbxContent>
                    <w:p w14:paraId="16217952" w14:textId="01C37E5C" w:rsidR="00F10331" w:rsidRPr="00FF715E" w:rsidRDefault="00F10331" w:rsidP="00A84D01">
                      <w:pPr>
                        <w:spacing w:line="240" w:lineRule="auto"/>
                        <w:ind w:firstLine="0"/>
                        <w:jc w:val="center"/>
                        <w:rPr>
                          <w:lang w:val="uk-UA"/>
                        </w:rPr>
                      </w:pPr>
                      <w:r w:rsidRPr="00FF715E">
                        <w:rPr>
                          <w:lang w:val="uk-UA"/>
                        </w:rPr>
                        <w:fldChar w:fldCharType="begin"/>
                      </w:r>
                      <w:r w:rsidRPr="00FF715E">
                        <w:rPr>
                          <w:lang w:val="uk-UA"/>
                        </w:rPr>
                        <w:instrText>PAGE   \* MERGEFORMAT</w:instrText>
                      </w:r>
                      <w:r w:rsidRPr="00FF715E">
                        <w:rPr>
                          <w:lang w:val="uk-UA"/>
                        </w:rPr>
                        <w:fldChar w:fldCharType="separate"/>
                      </w:r>
                      <w:r w:rsidR="00A86138">
                        <w:rPr>
                          <w:noProof/>
                          <w:lang w:val="uk-UA"/>
                        </w:rPr>
                        <w:t>7</w:t>
                      </w:r>
                      <w:r w:rsidRPr="00FF715E">
                        <w:rPr>
                          <w:lang w:val="uk-UA"/>
                        </w:rPr>
                        <w:fldChar w:fldCharType="end"/>
                      </w:r>
                    </w:p>
                  </w:txbxContent>
                </v:textbox>
              </v:shape>
              <v:shape id="Text Box 78" o:spid="_x0000_s1459" type="#_x0000_t202" style="position:absolute;left:5201;top:15693;width:5800;height: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" filled="f" stroked="f" strokecolor="#3465a4">
                <v:stroke joinstyle="round"/>
                <v:textbox inset=".35mm,.35mm,.35mm,.35mm">
                  <w:txbxContent>
                    <w:p w14:paraId="1D37F5F0" w14:textId="7123F070" w:rsidR="00F10331" w:rsidRPr="00E1389E" w:rsidRDefault="00F10331" w:rsidP="00A84D01">
                      <w:pPr>
                        <w:spacing w:before="240" w:after="60" w:line="340" w:lineRule="exact"/>
                        <w:jc w:val="center"/>
                        <w:rPr>
                          <w:bCs/>
                          <w:iCs/>
                          <w:sz w:val="36"/>
                          <w:szCs w:val="36"/>
                          <w:lang w:val="ru-RU"/>
                        </w:rPr>
                      </w:pPr>
                      <w:r w:rsidRPr="004817BF">
                        <w:rPr>
                          <w:bCs/>
                          <w:iCs/>
                          <w:sz w:val="36"/>
                          <w:szCs w:val="36"/>
                        </w:rPr>
                        <w:t>ІАЛЦ.467200</w:t>
                      </w:r>
                      <w:r w:rsidRPr="00B157E7">
                        <w:rPr>
                          <w:bCs/>
                          <w:iCs/>
                          <w:sz w:val="36"/>
                          <w:szCs w:val="36"/>
                        </w:rPr>
                        <w:t>.00</w:t>
                      </w:r>
                      <w:r>
                        <w:rPr>
                          <w:bCs/>
                          <w:iCs/>
                          <w:sz w:val="36"/>
                          <w:szCs w:val="36"/>
                        </w:rPr>
                        <w:t>7</w:t>
                      </w:r>
                      <w:r w:rsidRPr="00B157E7">
                        <w:rPr>
                          <w:bCs/>
                          <w:iCs/>
                          <w:sz w:val="36"/>
                          <w:szCs w:val="36"/>
                        </w:rPr>
                        <w:t xml:space="preserve"> </w:t>
                      </w:r>
                      <w:r>
                        <w:rPr>
                          <w:bCs/>
                          <w:iCs/>
                          <w:sz w:val="36"/>
                          <w:szCs w:val="36"/>
                          <w:lang w:val="ru-RU"/>
                        </w:rPr>
                        <w:t>Д4</w:t>
                      </w:r>
                    </w:p>
                    <w:p w14:paraId="06E2C60B" w14:textId="77777777" w:rsidR="00F10331" w:rsidRPr="00B157E7" w:rsidRDefault="00F10331" w:rsidP="00A84D01">
                      <w:pPr>
                        <w:jc w:val="center"/>
                      </w:pPr>
                    </w:p>
                  </w:txbxContent>
                </v:textbox>
              </v:shape>
              <w10:wrap anchorx="page" anchory="pag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E60A3" w14:textId="26A60B79" w:rsidR="00F10331" w:rsidRDefault="00F10331">
    <w:pPr>
      <w:pStyle w:val="a3"/>
    </w:pPr>
    <w:r>
      <w:rPr>
        <w:noProof/>
        <w:lang w:val="ru-RU" w:eastAsia="ru-RU"/>
      </w:rPr>
      <mc:AlternateContent>
        <mc:Choice Requires="wpg">
          <w:drawing>
            <wp:anchor distT="0" distB="0" distL="0" distR="0" simplePos="0" relativeHeight="251695104" behindDoc="0" locked="0" layoutInCell="1" allowOverlap="1" wp14:anchorId="4B12E7EA" wp14:editId="50F10D9E">
              <wp:simplePos x="0" y="0"/>
              <wp:positionH relativeFrom="page">
                <wp:posOffset>646430</wp:posOffset>
              </wp:positionH>
              <wp:positionV relativeFrom="margin">
                <wp:posOffset>-448310</wp:posOffset>
              </wp:positionV>
              <wp:extent cx="6677025" cy="10267950"/>
              <wp:effectExtent l="19050" t="0" r="9525" b="38100"/>
              <wp:wrapNone/>
              <wp:docPr id="3165" name="Группа 3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10267951"/>
                        <a:chOff x="1144" y="282"/>
                        <a:chExt cx="10515" cy="16256"/>
                      </a:xfrm>
                    </wpg:grpSpPr>
                    <wps:wsp>
                      <wps:cNvPr id="3166" name="Rectangle 60"/>
                      <wps:cNvSpPr>
                        <a:spLocks noChangeArrowheads="1"/>
                      </wps:cNvSpPr>
                      <wps:spPr bwMode="auto">
                        <a:xfrm>
                          <a:off x="1144" y="282"/>
                          <a:ext cx="10477" cy="16256"/>
                        </a:xfrm>
                        <a:prstGeom prst="rect">
                          <a:avLst/>
                        </a:prstGeom>
                        <a:noFill/>
                        <a:ln w="255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3167" name="Line 61"/>
                      <wps:cNvCnPr>
                        <a:cxnSpLocks noChangeShapeType="1"/>
                      </wps:cNvCnPr>
                      <wps:spPr bwMode="auto">
                        <a:xfrm>
                          <a:off x="1716"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68" name="Line 62"/>
                      <wps:cNvCnPr>
                        <a:cxnSpLocks noChangeShapeType="1"/>
                      </wps:cNvCnPr>
                      <wps:spPr bwMode="auto">
                        <a:xfrm>
                          <a:off x="1149" y="15678"/>
                          <a:ext cx="1046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69" name="Line 63"/>
                      <wps:cNvCnPr>
                        <a:cxnSpLocks noChangeShapeType="1"/>
                      </wps:cNvCnPr>
                      <wps:spPr bwMode="auto">
                        <a:xfrm>
                          <a:off x="2289"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70" name="Line 64"/>
                      <wps:cNvCnPr>
                        <a:cxnSpLocks noChangeShapeType="1"/>
                      </wps:cNvCnPr>
                      <wps:spPr bwMode="auto">
                        <a:xfrm>
                          <a:off x="3721"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71" name="Line 65"/>
                      <wps:cNvCnPr>
                        <a:cxnSpLocks noChangeShapeType="1"/>
                      </wps:cNvCnPr>
                      <wps:spPr bwMode="auto">
                        <a:xfrm>
                          <a:off x="4579" y="15693"/>
                          <a:ext cx="0" cy="836"/>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72" name="Line 66"/>
                      <wps:cNvCnPr>
                        <a:cxnSpLocks noChangeShapeType="1"/>
                      </wps:cNvCnPr>
                      <wps:spPr bwMode="auto">
                        <a:xfrm>
                          <a:off x="5152" y="15684"/>
                          <a:ext cx="0" cy="836"/>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73" name="Line 67"/>
                      <wps:cNvCnPr>
                        <a:cxnSpLocks noChangeShapeType="1"/>
                      </wps:cNvCnPr>
                      <wps:spPr bwMode="auto">
                        <a:xfrm>
                          <a:off x="11048" y="15684"/>
                          <a:ext cx="1"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74" name="Line 68"/>
                      <wps:cNvCnPr>
                        <a:cxnSpLocks noChangeShapeType="1"/>
                      </wps:cNvCnPr>
                      <wps:spPr bwMode="auto">
                        <a:xfrm>
                          <a:off x="1149" y="15964"/>
                          <a:ext cx="3991"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75" name="Line 69"/>
                      <wps:cNvCnPr>
                        <a:cxnSpLocks noChangeShapeType="1"/>
                      </wps:cNvCnPr>
                      <wps:spPr bwMode="auto">
                        <a:xfrm>
                          <a:off x="1149" y="16251"/>
                          <a:ext cx="3991"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76" name="Line 70"/>
                      <wps:cNvCnPr>
                        <a:cxnSpLocks noChangeShapeType="1"/>
                      </wps:cNvCnPr>
                      <wps:spPr bwMode="auto">
                        <a:xfrm>
                          <a:off x="11056" y="15966"/>
                          <a:ext cx="560"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77" name="Text Box 71"/>
                      <wps:cNvSpPr txBox="1">
                        <a:spLocks noChangeArrowheads="1"/>
                      </wps:cNvSpPr>
                      <wps:spPr bwMode="auto">
                        <a:xfrm>
                          <a:off x="1171" y="16261"/>
                          <a:ext cx="550"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F9097E0" w14:textId="77777777" w:rsidR="00F10331" w:rsidRPr="00B157E7" w:rsidRDefault="00F10331" w:rsidP="003558F2">
                            <w:pPr>
                              <w:ind w:firstLine="0"/>
                              <w:jc w:val="center"/>
                              <w:rPr>
                                <w:sz w:val="18"/>
                              </w:rPr>
                            </w:pPr>
                            <w:proofErr w:type="spellStart"/>
                            <w:r w:rsidRPr="00B157E7">
                              <w:rPr>
                                <w:sz w:val="18"/>
                              </w:rPr>
                              <w:t>Зм</w:t>
                            </w:r>
                            <w:proofErr w:type="spellEnd"/>
                            <w:r w:rsidRPr="00B157E7">
                              <w:rPr>
                                <w:sz w:val="18"/>
                              </w:rPr>
                              <w:t>.</w:t>
                            </w:r>
                          </w:p>
                        </w:txbxContent>
                      </wps:txbx>
                      <wps:bodyPr rot="0" vert="horz" wrap="square" lIns="12600" tIns="12600" rIns="12600" bIns="12600" anchor="t" anchorCtr="0">
                        <a:noAutofit/>
                      </wps:bodyPr>
                    </wps:wsp>
                    <wps:wsp>
                      <wps:cNvPr id="3178" name="Text Box 72"/>
                      <wps:cNvSpPr txBox="1">
                        <a:spLocks noChangeArrowheads="1"/>
                      </wps:cNvSpPr>
                      <wps:spPr bwMode="auto">
                        <a:xfrm>
                          <a:off x="1740" y="16261"/>
                          <a:ext cx="54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91F6310" w14:textId="77777777" w:rsidR="00F10331" w:rsidRPr="00B157E7" w:rsidRDefault="00F10331" w:rsidP="003558F2">
                            <w:pPr>
                              <w:ind w:firstLine="0"/>
                              <w:jc w:val="center"/>
                              <w:rPr>
                                <w:iCs/>
                                <w:sz w:val="18"/>
                                <w:szCs w:val="18"/>
                              </w:rPr>
                            </w:pPr>
                            <w:proofErr w:type="spellStart"/>
                            <w:r w:rsidRPr="00B157E7">
                              <w:rPr>
                                <w:iCs/>
                                <w:sz w:val="18"/>
                                <w:szCs w:val="18"/>
                              </w:rPr>
                              <w:t>Арк</w:t>
                            </w:r>
                            <w:proofErr w:type="spellEnd"/>
                            <w:r w:rsidRPr="00B157E7">
                              <w:rPr>
                                <w:iCs/>
                                <w:sz w:val="18"/>
                                <w:szCs w:val="18"/>
                              </w:rPr>
                              <w:t>.</w:t>
                            </w:r>
                          </w:p>
                        </w:txbxContent>
                      </wps:txbx>
                      <wps:bodyPr rot="0" vert="horz" wrap="square" lIns="12600" tIns="12600" rIns="12600" bIns="12600" anchor="t" anchorCtr="0">
                        <a:noAutofit/>
                      </wps:bodyPr>
                    </wps:wsp>
                    <wps:wsp>
                      <wps:cNvPr id="3179" name="Text Box 73"/>
                      <wps:cNvSpPr txBox="1">
                        <a:spLocks noChangeArrowheads="1"/>
                      </wps:cNvSpPr>
                      <wps:spPr bwMode="auto">
                        <a:xfrm>
                          <a:off x="2331" y="16261"/>
                          <a:ext cx="134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4282BDC" w14:textId="77777777" w:rsidR="00F10331" w:rsidRPr="00B157E7" w:rsidRDefault="00F10331" w:rsidP="003558F2">
                            <w:pPr>
                              <w:ind w:firstLine="0"/>
                              <w:jc w:val="center"/>
                              <w:rPr>
                                <w:sz w:val="18"/>
                              </w:rPr>
                            </w:pPr>
                            <w:r w:rsidRPr="00B157E7">
                              <w:rPr>
                                <w:sz w:val="18"/>
                              </w:rPr>
                              <w:t xml:space="preserve">№ </w:t>
                            </w:r>
                            <w:proofErr w:type="spellStart"/>
                            <w:r w:rsidRPr="00B157E7">
                              <w:rPr>
                                <w:sz w:val="18"/>
                              </w:rPr>
                              <w:t>докум</w:t>
                            </w:r>
                            <w:proofErr w:type="spellEnd"/>
                            <w:r w:rsidRPr="00B157E7">
                              <w:rPr>
                                <w:sz w:val="18"/>
                              </w:rPr>
                              <w:t>.</w:t>
                            </w:r>
                          </w:p>
                        </w:txbxContent>
                      </wps:txbx>
                      <wps:bodyPr rot="0" vert="horz" wrap="square" lIns="12600" tIns="12600" rIns="12600" bIns="12600" anchor="t" anchorCtr="0">
                        <a:noAutofit/>
                      </wps:bodyPr>
                    </wps:wsp>
                    <wps:wsp>
                      <wps:cNvPr id="3180" name="Text Box 74"/>
                      <wps:cNvSpPr txBox="1">
                        <a:spLocks noChangeArrowheads="1"/>
                      </wps:cNvSpPr>
                      <wps:spPr bwMode="auto">
                        <a:xfrm>
                          <a:off x="3753" y="16261"/>
                          <a:ext cx="802"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42788F6" w14:textId="77777777" w:rsidR="00F10331" w:rsidRPr="00B157E7" w:rsidRDefault="00F10331" w:rsidP="003558F2">
                            <w:pPr>
                              <w:spacing w:line="200" w:lineRule="exact"/>
                              <w:ind w:firstLine="0"/>
                              <w:jc w:val="center"/>
                              <w:rPr>
                                <w:iCs/>
                                <w:sz w:val="18"/>
                                <w:szCs w:val="18"/>
                              </w:rPr>
                            </w:pPr>
                            <w:proofErr w:type="spellStart"/>
                            <w:r w:rsidRPr="00B157E7">
                              <w:rPr>
                                <w:iCs/>
                                <w:sz w:val="18"/>
                                <w:szCs w:val="18"/>
                              </w:rPr>
                              <w:t>Підпис</w:t>
                            </w:r>
                            <w:proofErr w:type="spellEnd"/>
                          </w:p>
                          <w:p w14:paraId="2BBE30BE" w14:textId="77777777" w:rsidR="00F10331" w:rsidRPr="00B157E7" w:rsidRDefault="00F10331" w:rsidP="003558F2">
                            <w:pPr>
                              <w:jc w:val="center"/>
                            </w:pPr>
                          </w:p>
                        </w:txbxContent>
                      </wps:txbx>
                      <wps:bodyPr rot="0" vert="horz" wrap="square" lIns="12600" tIns="12600" rIns="12600" bIns="12600" anchor="t" anchorCtr="0">
                        <a:noAutofit/>
                      </wps:bodyPr>
                    </wps:wsp>
                    <wps:wsp>
                      <wps:cNvPr id="3181" name="Text Box 75"/>
                      <wps:cNvSpPr txBox="1">
                        <a:spLocks noChangeArrowheads="1"/>
                      </wps:cNvSpPr>
                      <wps:spPr bwMode="auto">
                        <a:xfrm>
                          <a:off x="4602" y="16261"/>
                          <a:ext cx="51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A60A7BD" w14:textId="77777777" w:rsidR="00F10331" w:rsidRPr="00B157E7" w:rsidRDefault="00F10331" w:rsidP="003558F2">
                            <w:pPr>
                              <w:ind w:right="-231" w:firstLine="0"/>
                              <w:rPr>
                                <w:sz w:val="18"/>
                              </w:rPr>
                            </w:pPr>
                            <w:proofErr w:type="spellStart"/>
                            <w:r w:rsidRPr="00B157E7">
                              <w:rPr>
                                <w:sz w:val="18"/>
                              </w:rPr>
                              <w:t>Дата</w:t>
                            </w:r>
                            <w:proofErr w:type="spellEnd"/>
                          </w:p>
                        </w:txbxContent>
                      </wps:txbx>
                      <wps:bodyPr rot="0" vert="horz" wrap="square" lIns="12600" tIns="12600" rIns="12600" bIns="12600" anchor="t" anchorCtr="0">
                        <a:noAutofit/>
                      </wps:bodyPr>
                    </wps:wsp>
                    <wps:wsp>
                      <wps:cNvPr id="3182" name="Text Box 76"/>
                      <wps:cNvSpPr txBox="1">
                        <a:spLocks noChangeArrowheads="1"/>
                      </wps:cNvSpPr>
                      <wps:spPr bwMode="auto">
                        <a:xfrm>
                          <a:off x="11071" y="15706"/>
                          <a:ext cx="49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90FD8C6" w14:textId="77777777" w:rsidR="00F10331" w:rsidRPr="00B157E7" w:rsidRDefault="00F10331" w:rsidP="003558F2">
                            <w:pPr>
                              <w:ind w:firstLine="0"/>
                              <w:jc w:val="center"/>
                              <w:rPr>
                                <w:sz w:val="18"/>
                              </w:rPr>
                            </w:pPr>
                            <w:proofErr w:type="spellStart"/>
                            <w:r w:rsidRPr="00B157E7">
                              <w:rPr>
                                <w:sz w:val="18"/>
                              </w:rPr>
                              <w:t>Арк</w:t>
                            </w:r>
                            <w:proofErr w:type="spellEnd"/>
                            <w:r w:rsidRPr="00B157E7">
                              <w:rPr>
                                <w:sz w:val="18"/>
                              </w:rPr>
                              <w:t>.</w:t>
                            </w:r>
                          </w:p>
                        </w:txbxContent>
                      </wps:txbx>
                      <wps:bodyPr rot="0" vert="horz" wrap="square" lIns="12600" tIns="12600" rIns="12600" bIns="12600" anchor="t" anchorCtr="0">
                        <a:noAutofit/>
                      </wps:bodyPr>
                    </wps:wsp>
                    <wps:wsp>
                      <wps:cNvPr id="3183" name="Text Box 77"/>
                      <wps:cNvSpPr txBox="1">
                        <a:spLocks noChangeArrowheads="1"/>
                      </wps:cNvSpPr>
                      <wps:spPr bwMode="auto">
                        <a:xfrm>
                          <a:off x="11071" y="15966"/>
                          <a:ext cx="588"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FFBF8F9" w14:textId="77777777" w:rsidR="00F10331" w:rsidRPr="00B157E7" w:rsidRDefault="00F10331" w:rsidP="003558F2">
                            <w:pPr>
                              <w:spacing w:line="240" w:lineRule="auto"/>
                              <w:ind w:firstLine="0"/>
                              <w:jc w:val="center"/>
                            </w:pPr>
                            <w:r>
                              <w:fldChar w:fldCharType="begin"/>
                            </w:r>
                            <w:r>
                              <w:instrText>PAGE   \* MERGEFORMAT</w:instrText>
                            </w:r>
                            <w:r>
                              <w:fldChar w:fldCharType="separate"/>
                            </w:r>
                            <w:r w:rsidRPr="00A84D01">
                              <w:rPr>
                                <w:noProof/>
                                <w:lang w:val="ru-RU"/>
                              </w:rPr>
                              <w:t>3</w:t>
                            </w:r>
                            <w:r>
                              <w:fldChar w:fldCharType="end"/>
                            </w:r>
                          </w:p>
                        </w:txbxContent>
                      </wps:txbx>
                      <wps:bodyPr rot="0" vert="horz" wrap="square" lIns="12600" tIns="12600" rIns="12600" bIns="12600" anchor="ctr" anchorCtr="0">
                        <a:noAutofit/>
                      </wps:bodyPr>
                    </wps:wsp>
                    <wps:wsp>
                      <wps:cNvPr id="3184" name="Text Box 78"/>
                      <wps:cNvSpPr txBox="1">
                        <a:spLocks noChangeArrowheads="1"/>
                      </wps:cNvSpPr>
                      <wps:spPr bwMode="auto">
                        <a:xfrm>
                          <a:off x="5201" y="15693"/>
                          <a:ext cx="5800" cy="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08B4883" w14:textId="77777777" w:rsidR="00F10331" w:rsidRPr="00E1389E" w:rsidRDefault="00F10331" w:rsidP="003558F2">
                            <w:pPr>
                              <w:spacing w:before="240" w:after="60" w:line="340" w:lineRule="exact"/>
                              <w:jc w:val="center"/>
                              <w:rPr>
                                <w:bCs/>
                                <w:iCs/>
                                <w:sz w:val="36"/>
                                <w:szCs w:val="36"/>
                                <w:lang w:val="ru-RU"/>
                              </w:rPr>
                            </w:pPr>
                            <w:r w:rsidRPr="004817BF">
                              <w:rPr>
                                <w:bCs/>
                                <w:iCs/>
                                <w:sz w:val="36"/>
                                <w:szCs w:val="36"/>
                              </w:rPr>
                              <w:t>ІАЛЦ.467200</w:t>
                            </w:r>
                            <w:r w:rsidRPr="00B157E7">
                              <w:rPr>
                                <w:bCs/>
                                <w:iCs/>
                                <w:sz w:val="36"/>
                                <w:szCs w:val="36"/>
                              </w:rPr>
                              <w:t>.00</w:t>
                            </w:r>
                            <w:r>
                              <w:rPr>
                                <w:bCs/>
                                <w:iCs/>
                                <w:sz w:val="36"/>
                                <w:szCs w:val="36"/>
                              </w:rPr>
                              <w:t>3</w:t>
                            </w:r>
                            <w:r w:rsidRPr="00B157E7">
                              <w:rPr>
                                <w:bCs/>
                                <w:iCs/>
                                <w:sz w:val="36"/>
                                <w:szCs w:val="36"/>
                              </w:rPr>
                              <w:t xml:space="preserve"> </w:t>
                            </w:r>
                            <w:r>
                              <w:rPr>
                                <w:bCs/>
                                <w:iCs/>
                                <w:sz w:val="36"/>
                                <w:szCs w:val="36"/>
                                <w:lang w:val="ru-RU"/>
                              </w:rPr>
                              <w:t>ПЗ</w:t>
                            </w:r>
                          </w:p>
                          <w:p w14:paraId="5A69C48C" w14:textId="77777777" w:rsidR="00F10331" w:rsidRPr="00B157E7" w:rsidRDefault="00F10331" w:rsidP="003558F2">
                            <w:pPr>
                              <w:jc w:val="center"/>
                            </w:pPr>
                          </w:p>
                        </w:txbxContent>
                      </wps:txbx>
                      <wps:bodyPr rot="0" vert="horz" wrap="square" lIns="12600" tIns="12600" rIns="12600" bIns="1260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B12E7EA" id="Группа 3165" o:spid="_x0000_s1461" style="position:absolute;left:0;text-align:left;margin-left:50.9pt;margin-top:-35.3pt;width:525.75pt;height:808.5pt;z-index:251695104;mso-wrap-distance-left:0;mso-wrap-distance-right:0;mso-position-horizontal-relative:page;mso-position-vertical-relative:margin" coordorigin="1144,282" coordsize="10515,1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">
              <v:rect id="Rectangle 60" o:spid="_x0000_s1462" style="position:absolute;left:1144;top:282;width:10477;height:162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" filled="f" strokeweight=".71mm">
                <v:stroke endcap="square"/>
              </v:rect>
              <v:line id="Line 61" o:spid="_x0000_s1463" style="position:absolute;visibility:visible;mso-wrap-style:square" from="1716,15684" to="1716,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" strokeweight=".71mm">
                <v:stroke joinstyle="miter" endcap="square"/>
              </v:line>
              <v:line id="Line 62" o:spid="_x0000_s1464" style="position:absolute;visibility:visible;mso-wrap-style:square" from="1149,15678" to="11609,15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" strokeweight=".71mm">
                <v:stroke joinstyle="miter" endcap="square"/>
              </v:line>
              <v:line id="Line 63" o:spid="_x0000_s1465" style="position:absolute;visibility:visible;mso-wrap-style:square" from="2289,15684" to="2289,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" strokeweight=".71mm">
                <v:stroke joinstyle="miter" endcap="square"/>
              </v:line>
              <v:line id="Line 64" o:spid="_x0000_s1466" style="position:absolute;visibility:visible;mso-wrap-style:square" from="3721,15684" to="3721,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" strokeweight=".71mm">
                <v:stroke joinstyle="miter" endcap="square"/>
              </v:line>
              <v:line id="Line 65" o:spid="_x0000_s1467" style="position:absolute;visibility:visible;mso-wrap-style:square" from="4579,15693" to="4579,16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" strokeweight=".71mm">
                <v:stroke joinstyle="miter" endcap="square"/>
              </v:line>
              <v:line id="Line 66" o:spid="_x0000_s1468" style="position:absolute;visibility:visible;mso-wrap-style:square" from="5152,15684" to="5152,16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" strokeweight=".71mm">
                <v:stroke joinstyle="miter" endcap="square"/>
              </v:line>
              <v:line id="Line 67" o:spid="_x0000_s1469" style="position:absolute;visibility:visible;mso-wrap-style:square" from="11048,15684" to="11049,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" strokeweight=".71mm">
                <v:stroke joinstyle="miter" endcap="square"/>
              </v:line>
              <v:line id="Line 68" o:spid="_x0000_s1470" style="position:absolute;visibility:visible;mso-wrap-style:square" from="1149,15964" to="5140,1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" strokeweight=".35mm">
                <v:stroke joinstyle="miter" endcap="square"/>
              </v:line>
              <v:line id="Line 69" o:spid="_x0000_s1471" style="position:absolute;visibility:visible;mso-wrap-style:square" from="1149,16251" to="5140,16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" strokeweight=".71mm">
                <v:stroke joinstyle="miter" endcap="square"/>
              </v:line>
              <v:line id="Line 70" o:spid="_x0000_s1472" style="position:absolute;visibility:visible;mso-wrap-style:square" from="11056,15966" to="11616,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" strokeweight=".35mm">
                <v:stroke joinstyle="miter" endcap="square"/>
              </v:line>
              <v:shapetype id="_x0000_t202" coordsize="21600,21600" o:spt="202" path="m,l,21600r21600,l21600,xe">
                <v:stroke joinstyle="miter"/>
                <v:path gradientshapeok="t" o:connecttype="rect"/>
              </v:shapetype>
              <v:shape id="Text Box 71" o:spid="_x0000_s1473" type="#_x0000_t202" style="position:absolute;left:1171;top:16261;width:550;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" filled="f" stroked="f" strokecolor="#3465a4">
                <v:stroke joinstyle="round"/>
                <v:textbox inset=".35mm,.35mm,.35mm,.35mm">
                  <w:txbxContent>
                    <w:p w14:paraId="6F9097E0" w14:textId="77777777" w:rsidR="00F10331" w:rsidRPr="00B157E7" w:rsidRDefault="00F10331" w:rsidP="003558F2">
                      <w:pPr>
                        <w:ind w:firstLine="0"/>
                        <w:jc w:val="center"/>
                        <w:rPr>
                          <w:sz w:val="18"/>
                        </w:rPr>
                      </w:pPr>
                      <w:proofErr w:type="spellStart"/>
                      <w:r w:rsidRPr="00B157E7">
                        <w:rPr>
                          <w:sz w:val="18"/>
                        </w:rPr>
                        <w:t>Зм</w:t>
                      </w:r>
                      <w:proofErr w:type="spellEnd"/>
                      <w:r w:rsidRPr="00B157E7">
                        <w:rPr>
                          <w:sz w:val="18"/>
                        </w:rPr>
                        <w:t>.</w:t>
                      </w:r>
                    </w:p>
                  </w:txbxContent>
                </v:textbox>
              </v:shape>
              <v:shape id="Text Box 72" o:spid="_x0000_s1474" type="#_x0000_t202" style="position:absolute;left:1740;top:16261;width:54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" filled="f" stroked="f" strokecolor="#3465a4">
                <v:stroke joinstyle="round"/>
                <v:textbox inset=".35mm,.35mm,.35mm,.35mm">
                  <w:txbxContent>
                    <w:p w14:paraId="191F6310" w14:textId="77777777" w:rsidR="00F10331" w:rsidRPr="00B157E7" w:rsidRDefault="00F10331" w:rsidP="003558F2">
                      <w:pPr>
                        <w:ind w:firstLine="0"/>
                        <w:jc w:val="center"/>
                        <w:rPr>
                          <w:iCs/>
                          <w:sz w:val="18"/>
                          <w:szCs w:val="18"/>
                        </w:rPr>
                      </w:pPr>
                      <w:proofErr w:type="spellStart"/>
                      <w:r w:rsidRPr="00B157E7">
                        <w:rPr>
                          <w:iCs/>
                          <w:sz w:val="18"/>
                          <w:szCs w:val="18"/>
                        </w:rPr>
                        <w:t>Арк</w:t>
                      </w:r>
                      <w:proofErr w:type="spellEnd"/>
                      <w:r w:rsidRPr="00B157E7">
                        <w:rPr>
                          <w:iCs/>
                          <w:sz w:val="18"/>
                          <w:szCs w:val="18"/>
                        </w:rPr>
                        <w:t>.</w:t>
                      </w:r>
                    </w:p>
                  </w:txbxContent>
                </v:textbox>
              </v:shape>
              <v:shape id="Text Box 73" o:spid="_x0000_s1475" type="#_x0000_t202" style="position:absolute;left:2331;top:16261;width:134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" filled="f" stroked="f" strokecolor="#3465a4">
                <v:stroke joinstyle="round"/>
                <v:textbox inset=".35mm,.35mm,.35mm,.35mm">
                  <w:txbxContent>
                    <w:p w14:paraId="64282BDC" w14:textId="77777777" w:rsidR="00F10331" w:rsidRPr="00B157E7" w:rsidRDefault="00F10331" w:rsidP="003558F2">
                      <w:pPr>
                        <w:ind w:firstLine="0"/>
                        <w:jc w:val="center"/>
                        <w:rPr>
                          <w:sz w:val="18"/>
                        </w:rPr>
                      </w:pPr>
                      <w:r w:rsidRPr="00B157E7">
                        <w:rPr>
                          <w:sz w:val="18"/>
                        </w:rPr>
                        <w:t xml:space="preserve">№ </w:t>
                      </w:r>
                      <w:proofErr w:type="spellStart"/>
                      <w:r w:rsidRPr="00B157E7">
                        <w:rPr>
                          <w:sz w:val="18"/>
                        </w:rPr>
                        <w:t>докум</w:t>
                      </w:r>
                      <w:proofErr w:type="spellEnd"/>
                      <w:r w:rsidRPr="00B157E7">
                        <w:rPr>
                          <w:sz w:val="18"/>
                        </w:rPr>
                        <w:t>.</w:t>
                      </w:r>
                    </w:p>
                  </w:txbxContent>
                </v:textbox>
              </v:shape>
              <v:shape id="Text Box 74" o:spid="_x0000_s1476" type="#_x0000_t202" style="position:absolute;left:3753;top:16261;width:80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" filled="f" stroked="f" strokecolor="#3465a4">
                <v:stroke joinstyle="round"/>
                <v:textbox inset=".35mm,.35mm,.35mm,.35mm">
                  <w:txbxContent>
                    <w:p w14:paraId="742788F6" w14:textId="77777777" w:rsidR="00F10331" w:rsidRPr="00B157E7" w:rsidRDefault="00F10331" w:rsidP="003558F2">
                      <w:pPr>
                        <w:spacing w:line="200" w:lineRule="exact"/>
                        <w:ind w:firstLine="0"/>
                        <w:jc w:val="center"/>
                        <w:rPr>
                          <w:iCs/>
                          <w:sz w:val="18"/>
                          <w:szCs w:val="18"/>
                        </w:rPr>
                      </w:pPr>
                      <w:proofErr w:type="spellStart"/>
                      <w:r w:rsidRPr="00B157E7">
                        <w:rPr>
                          <w:iCs/>
                          <w:sz w:val="18"/>
                          <w:szCs w:val="18"/>
                        </w:rPr>
                        <w:t>Підпис</w:t>
                      </w:r>
                      <w:proofErr w:type="spellEnd"/>
                    </w:p>
                    <w:p w14:paraId="2BBE30BE" w14:textId="77777777" w:rsidR="00F10331" w:rsidRPr="00B157E7" w:rsidRDefault="00F10331" w:rsidP="003558F2">
                      <w:pPr>
                        <w:jc w:val="center"/>
                      </w:pPr>
                    </w:p>
                  </w:txbxContent>
                </v:textbox>
              </v:shape>
              <v:shape id="Text Box 75" o:spid="_x0000_s1477" type="#_x0000_t202" style="position:absolute;left:4602;top:16261;width:517;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" filled="f" stroked="f" strokecolor="#3465a4">
                <v:stroke joinstyle="round"/>
                <v:textbox inset=".35mm,.35mm,.35mm,.35mm">
                  <w:txbxContent>
                    <w:p w14:paraId="3A60A7BD" w14:textId="77777777" w:rsidR="00F10331" w:rsidRPr="00B157E7" w:rsidRDefault="00F10331" w:rsidP="003558F2">
                      <w:pPr>
                        <w:ind w:right="-231" w:firstLine="0"/>
                        <w:rPr>
                          <w:sz w:val="18"/>
                        </w:rPr>
                      </w:pPr>
                      <w:proofErr w:type="spellStart"/>
                      <w:r w:rsidRPr="00B157E7">
                        <w:rPr>
                          <w:sz w:val="18"/>
                        </w:rPr>
                        <w:t>Дата</w:t>
                      </w:r>
                      <w:proofErr w:type="spellEnd"/>
                    </w:p>
                  </w:txbxContent>
                </v:textbox>
              </v:shape>
              <v:shape id="Text Box 76" o:spid="_x0000_s1478" type="#_x0000_t202" style="position:absolute;left:11071;top:15706;width:49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" filled="f" stroked="f" strokecolor="#3465a4">
                <v:stroke joinstyle="round"/>
                <v:textbox inset=".35mm,.35mm,.35mm,.35mm">
                  <w:txbxContent>
                    <w:p w14:paraId="290FD8C6" w14:textId="77777777" w:rsidR="00F10331" w:rsidRPr="00B157E7" w:rsidRDefault="00F10331" w:rsidP="003558F2">
                      <w:pPr>
                        <w:ind w:firstLine="0"/>
                        <w:jc w:val="center"/>
                        <w:rPr>
                          <w:sz w:val="18"/>
                        </w:rPr>
                      </w:pPr>
                      <w:proofErr w:type="spellStart"/>
                      <w:r w:rsidRPr="00B157E7">
                        <w:rPr>
                          <w:sz w:val="18"/>
                        </w:rPr>
                        <w:t>Арк</w:t>
                      </w:r>
                      <w:proofErr w:type="spellEnd"/>
                      <w:r w:rsidRPr="00B157E7">
                        <w:rPr>
                          <w:sz w:val="18"/>
                        </w:rPr>
                        <w:t>.</w:t>
                      </w:r>
                    </w:p>
                  </w:txbxContent>
                </v:textbox>
              </v:shape>
              <v:shape id="Text Box 77" o:spid="_x0000_s1479" type="#_x0000_t202" style="position:absolute;left:11071;top:15966;width:588;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" filled="f" stroked="f" strokecolor="#3465a4">
                <v:stroke joinstyle="round"/>
                <v:textbox inset=".35mm,.35mm,.35mm,.35mm">
                  <w:txbxContent>
                    <w:p w14:paraId="5FFBF8F9" w14:textId="77777777" w:rsidR="00F10331" w:rsidRPr="00B157E7" w:rsidRDefault="00F10331" w:rsidP="003558F2">
                      <w:pPr>
                        <w:spacing w:line="240" w:lineRule="auto"/>
                        <w:ind w:firstLine="0"/>
                        <w:jc w:val="center"/>
                      </w:pPr>
                      <w:r>
                        <w:fldChar w:fldCharType="begin"/>
                      </w:r>
                      <w:r>
                        <w:instrText>PAGE   \* MERGEFORMAT</w:instrText>
                      </w:r>
                      <w:r>
                        <w:fldChar w:fldCharType="separate"/>
                      </w:r>
                      <w:r w:rsidRPr="00A84D01">
                        <w:rPr>
                          <w:noProof/>
                          <w:lang w:val="ru-RU"/>
                        </w:rPr>
                        <w:t>3</w:t>
                      </w:r>
                      <w:r>
                        <w:fldChar w:fldCharType="end"/>
                      </w:r>
                    </w:p>
                  </w:txbxContent>
                </v:textbox>
              </v:shape>
              <v:shape id="Text Box 78" o:spid="_x0000_s1480" type="#_x0000_t202" style="position:absolute;left:5201;top:15693;width:5800;height: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" filled="f" stroked="f" strokecolor="#3465a4">
                <v:stroke joinstyle="round"/>
                <v:textbox inset=".35mm,.35mm,.35mm,.35mm">
                  <w:txbxContent>
                    <w:p w14:paraId="608B4883" w14:textId="77777777" w:rsidR="00F10331" w:rsidRPr="00E1389E" w:rsidRDefault="00F10331" w:rsidP="003558F2">
                      <w:pPr>
                        <w:spacing w:before="240" w:after="60" w:line="340" w:lineRule="exact"/>
                        <w:jc w:val="center"/>
                        <w:rPr>
                          <w:bCs/>
                          <w:iCs/>
                          <w:sz w:val="36"/>
                          <w:szCs w:val="36"/>
                          <w:lang w:val="ru-RU"/>
                        </w:rPr>
                      </w:pPr>
                      <w:r w:rsidRPr="004817BF">
                        <w:rPr>
                          <w:bCs/>
                          <w:iCs/>
                          <w:sz w:val="36"/>
                          <w:szCs w:val="36"/>
                        </w:rPr>
                        <w:t>ІАЛЦ.467200</w:t>
                      </w:r>
                      <w:r w:rsidRPr="00B157E7">
                        <w:rPr>
                          <w:bCs/>
                          <w:iCs/>
                          <w:sz w:val="36"/>
                          <w:szCs w:val="36"/>
                        </w:rPr>
                        <w:t>.00</w:t>
                      </w:r>
                      <w:r>
                        <w:rPr>
                          <w:bCs/>
                          <w:iCs/>
                          <w:sz w:val="36"/>
                          <w:szCs w:val="36"/>
                        </w:rPr>
                        <w:t>3</w:t>
                      </w:r>
                      <w:r w:rsidRPr="00B157E7">
                        <w:rPr>
                          <w:bCs/>
                          <w:iCs/>
                          <w:sz w:val="36"/>
                          <w:szCs w:val="36"/>
                        </w:rPr>
                        <w:t xml:space="preserve"> </w:t>
                      </w:r>
                      <w:r>
                        <w:rPr>
                          <w:bCs/>
                          <w:iCs/>
                          <w:sz w:val="36"/>
                          <w:szCs w:val="36"/>
                          <w:lang w:val="ru-RU"/>
                        </w:rPr>
                        <w:t>ПЗ</w:t>
                      </w:r>
                    </w:p>
                    <w:p w14:paraId="5A69C48C" w14:textId="77777777" w:rsidR="00F10331" w:rsidRPr="00B157E7" w:rsidRDefault="00F10331" w:rsidP="003558F2">
                      <w:pPr>
                        <w:jc w:val="center"/>
                      </w:pPr>
                    </w:p>
                  </w:txbxContent>
                </v:textbox>
              </v:shape>
              <w10:wrap anchorx="page" anchory="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C8E3D" w14:textId="77777777" w:rsidR="00F10331" w:rsidRDefault="00F10331">
    <w:pPr>
      <w:pStyle w:val="a3"/>
    </w:pPr>
    <w:proofErr w:type="spellStart"/>
    <w:r>
      <w:t>оплплплг</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F5B83" w14:textId="77777777" w:rsidR="00F10331" w:rsidRDefault="00F10331">
    <w:pPr>
      <w:pStyle w:val="a3"/>
    </w:pPr>
    <w:r>
      <w:rPr>
        <w:noProof/>
        <w:lang w:val="ru-RU" w:eastAsia="ru-RU"/>
      </w:rPr>
      <mc:AlternateContent>
        <mc:Choice Requires="wpg">
          <w:drawing>
            <wp:anchor distT="0" distB="0" distL="0" distR="0" simplePos="0" relativeHeight="251671552" behindDoc="0" locked="0" layoutInCell="1" allowOverlap="1" wp14:anchorId="40A6F301" wp14:editId="19AF1701">
              <wp:simplePos x="0" y="0"/>
              <wp:positionH relativeFrom="margin">
                <wp:align>center</wp:align>
              </wp:positionH>
              <wp:positionV relativeFrom="page">
                <wp:posOffset>259511</wp:posOffset>
              </wp:positionV>
              <wp:extent cx="6659245" cy="10290175"/>
              <wp:effectExtent l="19050" t="0" r="46355" b="34925"/>
              <wp:wrapNone/>
              <wp:docPr id="132" name="Группа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245" cy="10290175"/>
                        <a:chOff x="1145" y="260"/>
                        <a:chExt cx="10487" cy="16205"/>
                      </a:xfrm>
                    </wpg:grpSpPr>
                    <wps:wsp>
                      <wps:cNvPr id="133" name="Rectangle 103"/>
                      <wps:cNvSpPr>
                        <a:spLocks noChangeArrowheads="1"/>
                      </wps:cNvSpPr>
                      <wps:spPr bwMode="auto">
                        <a:xfrm>
                          <a:off x="1145" y="260"/>
                          <a:ext cx="10487" cy="16203"/>
                        </a:xfrm>
                        <a:prstGeom prst="rect">
                          <a:avLst/>
                        </a:prstGeom>
                        <a:noFill/>
                        <a:ln w="255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34" name="Line 104"/>
                      <wps:cNvCnPr>
                        <a:cxnSpLocks noChangeShapeType="1"/>
                      </wps:cNvCnPr>
                      <wps:spPr bwMode="auto">
                        <a:xfrm>
                          <a:off x="1665" y="14181"/>
                          <a:ext cx="0" cy="839"/>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35" name="Line 105"/>
                      <wps:cNvCnPr>
                        <a:cxnSpLocks noChangeShapeType="1"/>
                      </wps:cNvCnPr>
                      <wps:spPr bwMode="auto">
                        <a:xfrm>
                          <a:off x="1150" y="14173"/>
                          <a:ext cx="1047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36" name="Line 106"/>
                      <wps:cNvCnPr>
                        <a:cxnSpLocks noChangeShapeType="1"/>
                      </wps:cNvCnPr>
                      <wps:spPr bwMode="auto">
                        <a:xfrm>
                          <a:off x="2291"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37" name="Line 107"/>
                      <wps:cNvCnPr>
                        <a:cxnSpLocks noChangeShapeType="1"/>
                      </wps:cNvCnPr>
                      <wps:spPr bwMode="auto">
                        <a:xfrm>
                          <a:off x="3724"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38" name="Line 108"/>
                      <wps:cNvCnPr>
                        <a:cxnSpLocks noChangeShapeType="1"/>
                      </wps:cNvCnPr>
                      <wps:spPr bwMode="auto">
                        <a:xfrm>
                          <a:off x="4583"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39" name="Line 109"/>
                      <wps:cNvCnPr>
                        <a:cxnSpLocks noChangeShapeType="1"/>
                      </wps:cNvCnPr>
                      <wps:spPr bwMode="auto">
                        <a:xfrm>
                          <a:off x="5156" y="14181"/>
                          <a:ext cx="0" cy="226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40" name="Line 110"/>
                      <wps:cNvCnPr>
                        <a:cxnSpLocks noChangeShapeType="1"/>
                      </wps:cNvCnPr>
                      <wps:spPr bwMode="auto">
                        <a:xfrm>
                          <a:off x="9456" y="15037"/>
                          <a:ext cx="1" cy="56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41" name="Line 111"/>
                      <wps:cNvCnPr>
                        <a:cxnSpLocks noChangeShapeType="1"/>
                      </wps:cNvCnPr>
                      <wps:spPr bwMode="auto">
                        <a:xfrm>
                          <a:off x="1150" y="15891"/>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51" name="Line 112"/>
                      <wps:cNvCnPr>
                        <a:cxnSpLocks noChangeShapeType="1"/>
                      </wps:cNvCnPr>
                      <wps:spPr bwMode="auto">
                        <a:xfrm>
                          <a:off x="1150" y="16177"/>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52" name="Text Box 20"/>
                      <wps:cNvSpPr txBox="1">
                        <a:spLocks noChangeArrowheads="1"/>
                      </wps:cNvSpPr>
                      <wps:spPr bwMode="auto">
                        <a:xfrm>
                          <a:off x="1172" y="14772"/>
                          <a:ext cx="46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C76D4EA" w14:textId="77777777" w:rsidR="00F10331" w:rsidRPr="00B157E7" w:rsidRDefault="00F10331" w:rsidP="003E4FDA">
                            <w:pPr>
                              <w:spacing w:line="200" w:lineRule="exact"/>
                              <w:jc w:val="center"/>
                              <w:rPr>
                                <w:iCs/>
                                <w:sz w:val="18"/>
                                <w:szCs w:val="18"/>
                              </w:rPr>
                            </w:pPr>
                            <w:proofErr w:type="spellStart"/>
                            <w:r w:rsidRPr="00B157E7">
                              <w:rPr>
                                <w:iCs/>
                                <w:sz w:val="18"/>
                                <w:szCs w:val="18"/>
                              </w:rPr>
                              <w:t>Зм</w:t>
                            </w:r>
                            <w:proofErr w:type="spellEnd"/>
                            <w:r w:rsidRPr="00B157E7">
                              <w:rPr>
                                <w:iCs/>
                                <w:sz w:val="18"/>
                                <w:szCs w:val="18"/>
                              </w:rPr>
                              <w:t>.</w:t>
                            </w:r>
                          </w:p>
                        </w:txbxContent>
                      </wps:txbx>
                      <wps:bodyPr rot="0" vert="horz" wrap="square" lIns="12600" tIns="12600" rIns="12600" bIns="12600" anchor="t" anchorCtr="0">
                        <a:noAutofit/>
                      </wps:bodyPr>
                    </wps:wsp>
                    <wps:wsp>
                      <wps:cNvPr id="153" name="Text Box 21"/>
                      <wps:cNvSpPr txBox="1">
                        <a:spLocks noChangeArrowheads="1"/>
                      </wps:cNvSpPr>
                      <wps:spPr bwMode="auto">
                        <a:xfrm>
                          <a:off x="1696" y="14772"/>
                          <a:ext cx="57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1E39469" w14:textId="77777777" w:rsidR="00F10331" w:rsidRPr="00B157E7" w:rsidRDefault="00F10331" w:rsidP="003E4FDA">
                            <w:pPr>
                              <w:spacing w:line="200" w:lineRule="exact"/>
                              <w:jc w:val="center"/>
                              <w:rPr>
                                <w:iCs/>
                                <w:sz w:val="18"/>
                                <w:szCs w:val="18"/>
                              </w:rPr>
                            </w:pPr>
                            <w:proofErr w:type="spellStart"/>
                            <w:r w:rsidRPr="00B157E7">
                              <w:rPr>
                                <w:iCs/>
                                <w:sz w:val="18"/>
                                <w:szCs w:val="18"/>
                              </w:rPr>
                              <w:t>Арк</w:t>
                            </w:r>
                            <w:proofErr w:type="spellEnd"/>
                            <w:r w:rsidRPr="00B157E7">
                              <w:rPr>
                                <w:iCs/>
                                <w:sz w:val="18"/>
                                <w:szCs w:val="18"/>
                              </w:rPr>
                              <w:t>.</w:t>
                            </w:r>
                          </w:p>
                        </w:txbxContent>
                      </wps:txbx>
                      <wps:bodyPr rot="0" vert="horz" wrap="square" lIns="12600" tIns="12600" rIns="12600" bIns="12600" anchor="t" anchorCtr="0">
                        <a:noAutofit/>
                      </wps:bodyPr>
                    </wps:wsp>
                    <wps:wsp>
                      <wps:cNvPr id="155" name="Text Box 22"/>
                      <wps:cNvSpPr txBox="1">
                        <a:spLocks noChangeArrowheads="1"/>
                      </wps:cNvSpPr>
                      <wps:spPr bwMode="auto">
                        <a:xfrm>
                          <a:off x="2332" y="14772"/>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D023D19" w14:textId="77777777" w:rsidR="00F10331" w:rsidRPr="00B157E7" w:rsidRDefault="00F10331" w:rsidP="003E4FDA">
                            <w:pPr>
                              <w:spacing w:line="200" w:lineRule="exact"/>
                              <w:ind w:firstLine="0"/>
                              <w:jc w:val="center"/>
                              <w:rPr>
                                <w:iCs/>
                                <w:sz w:val="18"/>
                                <w:szCs w:val="18"/>
                              </w:rPr>
                            </w:pPr>
                            <w:r w:rsidRPr="00B157E7">
                              <w:rPr>
                                <w:iCs/>
                                <w:sz w:val="18"/>
                                <w:szCs w:val="18"/>
                              </w:rPr>
                              <w:t xml:space="preserve">№ </w:t>
                            </w:r>
                            <w:proofErr w:type="spellStart"/>
                            <w:r w:rsidRPr="00B157E7">
                              <w:rPr>
                                <w:iCs/>
                                <w:sz w:val="18"/>
                                <w:szCs w:val="18"/>
                              </w:rPr>
                              <w:t>докум</w:t>
                            </w:r>
                            <w:proofErr w:type="spellEnd"/>
                            <w:r w:rsidRPr="00B157E7">
                              <w:rPr>
                                <w:iCs/>
                                <w:sz w:val="18"/>
                                <w:szCs w:val="18"/>
                              </w:rPr>
                              <w:t>.</w:t>
                            </w:r>
                          </w:p>
                        </w:txbxContent>
                      </wps:txbx>
                      <wps:bodyPr rot="0" vert="horz" wrap="square" lIns="12600" tIns="12600" rIns="12600" bIns="12600" anchor="t" anchorCtr="0">
                        <a:noAutofit/>
                      </wps:bodyPr>
                    </wps:wsp>
                    <wps:wsp>
                      <wps:cNvPr id="156" name="Text Box 23"/>
                      <wps:cNvSpPr txBox="1">
                        <a:spLocks noChangeArrowheads="1"/>
                      </wps:cNvSpPr>
                      <wps:spPr bwMode="auto">
                        <a:xfrm>
                          <a:off x="3758" y="14772"/>
                          <a:ext cx="80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B6F1FFF" w14:textId="77777777" w:rsidR="00F10331" w:rsidRPr="00B157E7" w:rsidRDefault="00F10331" w:rsidP="003E4FDA">
                            <w:pPr>
                              <w:spacing w:line="200" w:lineRule="exact"/>
                              <w:ind w:firstLine="0"/>
                              <w:jc w:val="center"/>
                              <w:rPr>
                                <w:iCs/>
                                <w:sz w:val="18"/>
                                <w:szCs w:val="18"/>
                              </w:rPr>
                            </w:pPr>
                            <w:proofErr w:type="spellStart"/>
                            <w:r w:rsidRPr="00B157E7">
                              <w:rPr>
                                <w:iCs/>
                                <w:sz w:val="18"/>
                                <w:szCs w:val="18"/>
                              </w:rPr>
                              <w:t>Підпис</w:t>
                            </w:r>
                            <w:proofErr w:type="spellEnd"/>
                          </w:p>
                        </w:txbxContent>
                      </wps:txbx>
                      <wps:bodyPr rot="0" vert="horz" wrap="square" lIns="12600" tIns="12600" rIns="12600" bIns="12600" anchor="t" anchorCtr="0">
                        <a:noAutofit/>
                      </wps:bodyPr>
                    </wps:wsp>
                    <wps:wsp>
                      <wps:cNvPr id="157" name="Text Box 24"/>
                      <wps:cNvSpPr txBox="1">
                        <a:spLocks noChangeArrowheads="1"/>
                      </wps:cNvSpPr>
                      <wps:spPr bwMode="auto">
                        <a:xfrm>
                          <a:off x="4593" y="14772"/>
                          <a:ext cx="52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1AD94DA" w14:textId="77777777" w:rsidR="00F10331" w:rsidRPr="00B157E7" w:rsidRDefault="00F10331" w:rsidP="003E4FDA">
                            <w:pPr>
                              <w:spacing w:line="200" w:lineRule="exact"/>
                              <w:ind w:right="-371" w:firstLine="0"/>
                              <w:rPr>
                                <w:iCs/>
                                <w:sz w:val="18"/>
                                <w:szCs w:val="18"/>
                              </w:rPr>
                            </w:pPr>
                            <w:r>
                              <w:rPr>
                                <w:iCs/>
                                <w:sz w:val="18"/>
                                <w:szCs w:val="18"/>
                                <w:lang w:val="uk-UA"/>
                              </w:rPr>
                              <w:t xml:space="preserve"> </w:t>
                            </w:r>
                            <w:proofErr w:type="spellStart"/>
                            <w:r w:rsidRPr="00B157E7">
                              <w:rPr>
                                <w:iCs/>
                                <w:sz w:val="18"/>
                                <w:szCs w:val="18"/>
                              </w:rPr>
                              <w:t>Дата</w:t>
                            </w:r>
                            <w:proofErr w:type="spellEnd"/>
                          </w:p>
                        </w:txbxContent>
                      </wps:txbx>
                      <wps:bodyPr rot="0" vert="horz" wrap="square" lIns="12600" tIns="12600" rIns="12600" bIns="12600" anchor="t" anchorCtr="0">
                        <a:noAutofit/>
                      </wps:bodyPr>
                    </wps:wsp>
                    <wps:wsp>
                      <wps:cNvPr id="158" name="Text Box 25"/>
                      <wps:cNvSpPr txBox="1">
                        <a:spLocks noChangeArrowheads="1"/>
                      </wps:cNvSpPr>
                      <wps:spPr bwMode="auto">
                        <a:xfrm>
                          <a:off x="9497" y="15052"/>
                          <a:ext cx="77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0418BAC" w14:textId="77777777" w:rsidR="00F10331" w:rsidRPr="00B157E7" w:rsidRDefault="00F10331" w:rsidP="003E4FDA">
                            <w:pPr>
                              <w:spacing w:line="200" w:lineRule="exact"/>
                              <w:ind w:firstLine="0"/>
                              <w:jc w:val="center"/>
                              <w:rPr>
                                <w:iCs/>
                                <w:sz w:val="18"/>
                                <w:szCs w:val="18"/>
                              </w:rPr>
                            </w:pPr>
                            <w:proofErr w:type="spellStart"/>
                            <w:r w:rsidRPr="00B157E7">
                              <w:rPr>
                                <w:iCs/>
                                <w:sz w:val="18"/>
                                <w:szCs w:val="18"/>
                              </w:rPr>
                              <w:t>Аркуш</w:t>
                            </w:r>
                            <w:proofErr w:type="spellEnd"/>
                          </w:p>
                        </w:txbxContent>
                      </wps:txbx>
                      <wps:bodyPr rot="0" vert="horz" wrap="square" lIns="12600" tIns="12600" rIns="12600" bIns="12600" anchor="t" anchorCtr="0">
                        <a:noAutofit/>
                      </wps:bodyPr>
                    </wps:wsp>
                    <wps:wsp>
                      <wps:cNvPr id="159" name="Text Box 26"/>
                      <wps:cNvSpPr txBox="1">
                        <a:spLocks noChangeArrowheads="1"/>
                      </wps:cNvSpPr>
                      <wps:spPr bwMode="auto">
                        <a:xfrm>
                          <a:off x="9497" y="15347"/>
                          <a:ext cx="772"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283079D" w14:textId="77777777" w:rsidR="00F10331" w:rsidRPr="00B157E7" w:rsidRDefault="00F10331" w:rsidP="003E4FDA">
                            <w:pPr>
                              <w:spacing w:line="200" w:lineRule="atLeast"/>
                              <w:ind w:firstLine="0"/>
                              <w:jc w:val="center"/>
                              <w:rPr>
                                <w:iCs/>
                                <w:sz w:val="18"/>
                                <w:szCs w:val="18"/>
                              </w:rPr>
                            </w:pPr>
                            <w:r w:rsidRPr="00B157E7">
                              <w:rPr>
                                <w:iCs/>
                                <w:sz w:val="18"/>
                                <w:szCs w:val="18"/>
                              </w:rPr>
                              <w:t>1</w:t>
                            </w:r>
                          </w:p>
                        </w:txbxContent>
                      </wps:txbx>
                      <wps:bodyPr rot="0" vert="horz" wrap="square" lIns="12600" tIns="12600" rIns="12600" bIns="12600" anchor="t" anchorCtr="0">
                        <a:noAutofit/>
                      </wps:bodyPr>
                    </wps:wsp>
                    <wps:wsp>
                      <wps:cNvPr id="160" name="Text Box 27"/>
                      <wps:cNvSpPr txBox="1">
                        <a:spLocks noChangeArrowheads="1"/>
                      </wps:cNvSpPr>
                      <wps:spPr bwMode="auto">
                        <a:xfrm>
                          <a:off x="5165" y="14189"/>
                          <a:ext cx="6376" cy="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13FA22E" w14:textId="19ABD826" w:rsidR="00F10331" w:rsidRPr="00B157E7" w:rsidRDefault="00F10331" w:rsidP="003E4FDA">
                            <w:pPr>
                              <w:spacing w:before="240" w:after="60" w:line="340" w:lineRule="exact"/>
                              <w:jc w:val="center"/>
                              <w:rPr>
                                <w:bCs/>
                                <w:iCs/>
                                <w:sz w:val="36"/>
                                <w:szCs w:val="36"/>
                              </w:rPr>
                            </w:pPr>
                            <w:r w:rsidRPr="004817BF">
                              <w:rPr>
                                <w:bCs/>
                                <w:iCs/>
                                <w:sz w:val="36"/>
                                <w:szCs w:val="36"/>
                              </w:rPr>
                              <w:t>ІАЛЦ.467200</w:t>
                            </w:r>
                            <w:r>
                              <w:rPr>
                                <w:bCs/>
                                <w:iCs/>
                                <w:sz w:val="36"/>
                                <w:szCs w:val="36"/>
                              </w:rPr>
                              <w:t>.002 Т</w:t>
                            </w:r>
                            <w:r w:rsidRPr="00B157E7">
                              <w:rPr>
                                <w:bCs/>
                                <w:iCs/>
                                <w:sz w:val="36"/>
                                <w:szCs w:val="36"/>
                              </w:rPr>
                              <w:t>З</w:t>
                            </w:r>
                          </w:p>
                        </w:txbxContent>
                      </wps:txbx>
                      <wps:bodyPr rot="0" vert="horz" wrap="square" lIns="12600" tIns="12600" rIns="12600" bIns="12600" anchor="t" anchorCtr="0">
                        <a:noAutofit/>
                      </wps:bodyPr>
                    </wps:wsp>
                    <wps:wsp>
                      <wps:cNvPr id="161" name="Line 121"/>
                      <wps:cNvCnPr>
                        <a:cxnSpLocks noChangeShapeType="1"/>
                      </wps:cNvCnPr>
                      <wps:spPr bwMode="auto">
                        <a:xfrm>
                          <a:off x="1151" y="15032"/>
                          <a:ext cx="1047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62" name="Line 122"/>
                      <wps:cNvCnPr>
                        <a:cxnSpLocks noChangeShapeType="1"/>
                      </wps:cNvCnPr>
                      <wps:spPr bwMode="auto">
                        <a:xfrm>
                          <a:off x="1158" y="14747"/>
                          <a:ext cx="3995"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63" name="Line 123"/>
                      <wps:cNvCnPr>
                        <a:cxnSpLocks noChangeShapeType="1"/>
                      </wps:cNvCnPr>
                      <wps:spPr bwMode="auto">
                        <a:xfrm>
                          <a:off x="1150" y="14459"/>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64" name="Line 124"/>
                      <wps:cNvCnPr>
                        <a:cxnSpLocks noChangeShapeType="1"/>
                      </wps:cNvCnPr>
                      <wps:spPr bwMode="auto">
                        <a:xfrm>
                          <a:off x="1150" y="15603"/>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65" name="Line 125"/>
                      <wps:cNvCnPr>
                        <a:cxnSpLocks noChangeShapeType="1"/>
                      </wps:cNvCnPr>
                      <wps:spPr bwMode="auto">
                        <a:xfrm>
                          <a:off x="1150" y="15316"/>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g:grpSp>
                      <wpg:cNvPr id="166" name="Group 126"/>
                      <wpg:cNvGrpSpPr>
                        <a:grpSpLocks/>
                      </wpg:cNvGrpSpPr>
                      <wpg:grpSpPr bwMode="auto">
                        <a:xfrm>
                          <a:off x="1165" y="15059"/>
                          <a:ext cx="2517" cy="251"/>
                          <a:chOff x="1165" y="15059"/>
                          <a:chExt cx="2517" cy="251"/>
                        </a:xfrm>
                      </wpg:grpSpPr>
                      <wps:wsp>
                        <wps:cNvPr id="167" name="Text Box 34"/>
                        <wps:cNvSpPr txBox="1">
                          <a:spLocks noChangeArrowheads="1"/>
                        </wps:cNvSpPr>
                        <wps:spPr bwMode="auto">
                          <a:xfrm>
                            <a:off x="1165" y="15059"/>
                            <a:ext cx="111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417BF1F" w14:textId="77777777" w:rsidR="00F10331" w:rsidRPr="00B157E7" w:rsidRDefault="00F10331" w:rsidP="003E4FDA">
                              <w:pPr>
                                <w:spacing w:line="200" w:lineRule="exact"/>
                                <w:ind w:firstLine="0"/>
                              </w:pPr>
                              <w:r w:rsidRPr="00B157E7">
                                <w:rPr>
                                  <w:iCs/>
                                  <w:sz w:val="18"/>
                                  <w:szCs w:val="18"/>
                                </w:rPr>
                                <w:t xml:space="preserve"> </w:t>
                              </w:r>
                              <w:proofErr w:type="spellStart"/>
                              <w:r w:rsidRPr="00B157E7">
                                <w:rPr>
                                  <w:iCs/>
                                  <w:sz w:val="18"/>
                                  <w:szCs w:val="18"/>
                                </w:rPr>
                                <w:t>Розробив</w:t>
                              </w:r>
                              <w:proofErr w:type="spellEnd"/>
                              <w:r w:rsidRPr="00B157E7">
                                <w:rPr>
                                  <w:iCs/>
                                  <w:sz w:val="18"/>
                                  <w:szCs w:val="18"/>
                                </w:rPr>
                                <w:tab/>
                              </w:r>
                            </w:p>
                          </w:txbxContent>
                        </wps:txbx>
                        <wps:bodyPr rot="0" vert="horz" wrap="square" lIns="12600" tIns="12600" rIns="12600" bIns="12600" anchor="t" anchorCtr="0">
                          <a:noAutofit/>
                        </wps:bodyPr>
                      </wps:wsp>
                      <wps:wsp>
                        <wps:cNvPr id="168" name="Text Box 35"/>
                        <wps:cNvSpPr txBox="1">
                          <a:spLocks noChangeArrowheads="1"/>
                        </wps:cNvSpPr>
                        <wps:spPr bwMode="auto">
                          <a:xfrm>
                            <a:off x="2332" y="15059"/>
                            <a:ext cx="13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FE6E0CE" w14:textId="71615CB3" w:rsidR="00F10331" w:rsidRPr="0048440F" w:rsidRDefault="000058F0" w:rsidP="003741FF">
                              <w:pPr>
                                <w:spacing w:line="200" w:lineRule="exact"/>
                                <w:ind w:firstLine="0"/>
                                <w:jc w:val="center"/>
                                <w:rPr>
                                  <w:sz w:val="16"/>
                                  <w:szCs w:val="14"/>
                                  <w:lang w:val="uk-UA"/>
                                </w:rPr>
                              </w:pPr>
                              <w:r>
                                <w:rPr>
                                  <w:sz w:val="18"/>
                                  <w:szCs w:val="16"/>
                                  <w:lang w:val="uk-UA"/>
                                </w:rPr>
                                <w:t>Залога А.С.</w:t>
                              </w:r>
                            </w:p>
                          </w:txbxContent>
                        </wps:txbx>
                        <wps:bodyPr rot="0" vert="horz" wrap="square" lIns="12600" tIns="12600" rIns="12600" bIns="12600" anchor="t" anchorCtr="0">
                          <a:noAutofit/>
                        </wps:bodyPr>
                      </wps:wsp>
                    </wpg:grpSp>
                    <wpg:grpSp>
                      <wpg:cNvPr id="169" name="Group 129"/>
                      <wpg:cNvGrpSpPr>
                        <a:grpSpLocks/>
                      </wpg:cNvGrpSpPr>
                      <wpg:grpSpPr bwMode="auto">
                        <a:xfrm>
                          <a:off x="1165" y="15341"/>
                          <a:ext cx="2517" cy="250"/>
                          <a:chOff x="1165" y="15341"/>
                          <a:chExt cx="2517" cy="250"/>
                        </a:xfrm>
                      </wpg:grpSpPr>
                      <wps:wsp>
                        <wps:cNvPr id="170" name="Text Box 37"/>
                        <wps:cNvSpPr txBox="1">
                          <a:spLocks noChangeArrowheads="1"/>
                        </wps:cNvSpPr>
                        <wps:spPr bwMode="auto">
                          <a:xfrm>
                            <a:off x="1165" y="15341"/>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8998407" w14:textId="77777777" w:rsidR="00F10331" w:rsidRPr="00B157E7" w:rsidRDefault="00F10331" w:rsidP="003E4FDA">
                              <w:pPr>
                                <w:spacing w:line="200" w:lineRule="exact"/>
                                <w:ind w:firstLine="0"/>
                                <w:rPr>
                                  <w:iCs/>
                                  <w:sz w:val="18"/>
                                  <w:szCs w:val="18"/>
                                </w:rPr>
                              </w:pPr>
                              <w:r w:rsidRPr="00B157E7">
                                <w:rPr>
                                  <w:iCs/>
                                  <w:sz w:val="18"/>
                                  <w:szCs w:val="18"/>
                                </w:rPr>
                                <w:t xml:space="preserve"> </w:t>
                              </w:r>
                              <w:proofErr w:type="spellStart"/>
                              <w:r w:rsidRPr="00B157E7">
                                <w:rPr>
                                  <w:iCs/>
                                  <w:sz w:val="18"/>
                                  <w:szCs w:val="18"/>
                                </w:rPr>
                                <w:t>Перевірив</w:t>
                              </w:r>
                              <w:proofErr w:type="spellEnd"/>
                            </w:p>
                          </w:txbxContent>
                        </wps:txbx>
                        <wps:bodyPr rot="0" vert="horz" wrap="square" lIns="12600" tIns="12600" rIns="12600" bIns="12600" anchor="t" anchorCtr="0">
                          <a:noAutofit/>
                        </wps:bodyPr>
                      </wps:wsp>
                      <wps:wsp>
                        <wps:cNvPr id="171" name="Text Box 38"/>
                        <wps:cNvSpPr txBox="1">
                          <a:spLocks noChangeArrowheads="1"/>
                        </wps:cNvSpPr>
                        <wps:spPr bwMode="auto">
                          <a:xfrm>
                            <a:off x="2332" y="15341"/>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023ABFA" w14:textId="53B53898" w:rsidR="00F10331" w:rsidRPr="001746BE" w:rsidRDefault="000058F0" w:rsidP="003E4FDA">
                              <w:pPr>
                                <w:spacing w:line="200" w:lineRule="exact"/>
                                <w:ind w:firstLine="0"/>
                                <w:rPr>
                                  <w:sz w:val="18"/>
                                  <w:szCs w:val="16"/>
                                  <w:lang w:val="uk-UA"/>
                                </w:rPr>
                              </w:pPr>
                              <w:proofErr w:type="spellStart"/>
                              <w:r>
                                <w:rPr>
                                  <w:iCs/>
                                  <w:sz w:val="18"/>
                                  <w:szCs w:val="16"/>
                                  <w:lang w:val="uk-UA"/>
                                </w:rPr>
                                <w:t>Болдак</w:t>
                              </w:r>
                              <w:proofErr w:type="spellEnd"/>
                              <w:r>
                                <w:rPr>
                                  <w:iCs/>
                                  <w:sz w:val="18"/>
                                  <w:szCs w:val="16"/>
                                  <w:lang w:val="uk-UA"/>
                                </w:rPr>
                                <w:t xml:space="preserve"> А.О.</w:t>
                              </w:r>
                            </w:p>
                          </w:txbxContent>
                        </wps:txbx>
                        <wps:bodyPr rot="0" vert="horz" wrap="square" lIns="12600" tIns="12600" rIns="12600" bIns="12600" anchor="t" anchorCtr="0">
                          <a:noAutofit/>
                        </wps:bodyPr>
                      </wps:wsp>
                    </wpg:grpSp>
                    <wpg:grpSp>
                      <wpg:cNvPr id="172" name="Group 132"/>
                      <wpg:cNvGrpSpPr>
                        <a:grpSpLocks/>
                      </wpg:cNvGrpSpPr>
                      <wpg:grpSpPr bwMode="auto">
                        <a:xfrm>
                          <a:off x="1165" y="15628"/>
                          <a:ext cx="2517" cy="250"/>
                          <a:chOff x="1165" y="15628"/>
                          <a:chExt cx="2517" cy="250"/>
                        </a:xfrm>
                      </wpg:grpSpPr>
                      <wps:wsp>
                        <wps:cNvPr id="173" name="Text Box 40"/>
                        <wps:cNvSpPr txBox="1">
                          <a:spLocks noChangeArrowheads="1"/>
                        </wps:cNvSpPr>
                        <wps:spPr bwMode="auto">
                          <a:xfrm>
                            <a:off x="1165" y="15628"/>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7B918A8" w14:textId="77777777" w:rsidR="00F10331" w:rsidRPr="00B157E7" w:rsidRDefault="00F10331" w:rsidP="003E4FDA">
                              <w:pPr>
                                <w:spacing w:line="200" w:lineRule="exact"/>
                                <w:rPr>
                                  <w:iCs/>
                                  <w:sz w:val="18"/>
                                  <w:szCs w:val="18"/>
                                </w:rPr>
                              </w:pPr>
                              <w:r w:rsidRPr="00B157E7">
                                <w:rPr>
                                  <w:iCs/>
                                  <w:sz w:val="18"/>
                                  <w:szCs w:val="18"/>
                                </w:rPr>
                                <w:t xml:space="preserve"> </w:t>
                              </w:r>
                              <w:proofErr w:type="spellStart"/>
                              <w:r w:rsidRPr="00B157E7">
                                <w:rPr>
                                  <w:iCs/>
                                  <w:sz w:val="18"/>
                                  <w:szCs w:val="18"/>
                                </w:rPr>
                                <w:t>Реценз</w:t>
                              </w:r>
                              <w:proofErr w:type="spellEnd"/>
                              <w:r w:rsidRPr="00B157E7">
                                <w:rPr>
                                  <w:iCs/>
                                  <w:sz w:val="18"/>
                                  <w:szCs w:val="18"/>
                                </w:rPr>
                                <w:t>.</w:t>
                              </w:r>
                            </w:p>
                          </w:txbxContent>
                        </wps:txbx>
                        <wps:bodyPr rot="0" vert="horz" wrap="square" lIns="12600" tIns="12600" rIns="12600" bIns="12600" anchor="t" anchorCtr="0">
                          <a:noAutofit/>
                        </wps:bodyPr>
                      </wps:wsp>
                      <wps:wsp>
                        <wps:cNvPr id="174" name="Text Box 41"/>
                        <wps:cNvSpPr txBox="1">
                          <a:spLocks noChangeArrowheads="1"/>
                        </wps:cNvSpPr>
                        <wps:spPr bwMode="auto">
                          <a:xfrm>
                            <a:off x="2332" y="15628"/>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C447ECD" w14:textId="77777777" w:rsidR="00F10331" w:rsidRPr="00B157E7" w:rsidRDefault="00F10331" w:rsidP="003E4FDA">
                              <w:pPr>
                                <w:rPr>
                                  <w:sz w:val="18"/>
                                </w:rPr>
                              </w:pPr>
                              <w:r w:rsidRPr="00B157E7">
                                <w:rPr>
                                  <w:sz w:val="18"/>
                                </w:rPr>
                                <w:t xml:space="preserve"> </w:t>
                              </w:r>
                            </w:p>
                          </w:txbxContent>
                        </wps:txbx>
                        <wps:bodyPr rot="0" vert="horz" wrap="square" lIns="12600" tIns="12600" rIns="12600" bIns="12600" anchor="t" anchorCtr="0">
                          <a:noAutofit/>
                        </wps:bodyPr>
                      </wps:wsp>
                    </wpg:grpSp>
                    <wpg:grpSp>
                      <wpg:cNvPr id="175" name="Group 135"/>
                      <wpg:cNvGrpSpPr>
                        <a:grpSpLocks/>
                      </wpg:cNvGrpSpPr>
                      <wpg:grpSpPr bwMode="auto">
                        <a:xfrm>
                          <a:off x="1165" y="15907"/>
                          <a:ext cx="2517" cy="251"/>
                          <a:chOff x="1165" y="15907"/>
                          <a:chExt cx="2517" cy="251"/>
                        </a:xfrm>
                      </wpg:grpSpPr>
                      <wps:wsp>
                        <wps:cNvPr id="176" name="Text Box 43"/>
                        <wps:cNvSpPr txBox="1">
                          <a:spLocks noChangeArrowheads="1"/>
                        </wps:cNvSpPr>
                        <wps:spPr bwMode="auto">
                          <a:xfrm>
                            <a:off x="1165" y="15907"/>
                            <a:ext cx="111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ACC941E" w14:textId="77777777" w:rsidR="00F10331" w:rsidRPr="00B157E7" w:rsidRDefault="00F10331" w:rsidP="003E4FDA">
                              <w:pPr>
                                <w:spacing w:line="200" w:lineRule="exact"/>
                                <w:ind w:firstLine="0"/>
                                <w:rPr>
                                  <w:iCs/>
                                  <w:sz w:val="18"/>
                                  <w:szCs w:val="18"/>
                                </w:rPr>
                              </w:pPr>
                              <w:r w:rsidRPr="00B157E7">
                                <w:rPr>
                                  <w:iCs/>
                                  <w:sz w:val="18"/>
                                  <w:szCs w:val="18"/>
                                </w:rPr>
                                <w:t xml:space="preserve"> Н. </w:t>
                              </w:r>
                              <w:proofErr w:type="spellStart"/>
                              <w:r w:rsidRPr="00B157E7">
                                <w:rPr>
                                  <w:iCs/>
                                  <w:sz w:val="18"/>
                                  <w:szCs w:val="18"/>
                                </w:rPr>
                                <w:t>Контр</w:t>
                              </w:r>
                              <w:proofErr w:type="spellEnd"/>
                              <w:r w:rsidRPr="00B157E7">
                                <w:rPr>
                                  <w:iCs/>
                                  <w:sz w:val="18"/>
                                  <w:szCs w:val="18"/>
                                </w:rPr>
                                <w:t>.</w:t>
                              </w:r>
                            </w:p>
                          </w:txbxContent>
                        </wps:txbx>
                        <wps:bodyPr rot="0" vert="horz" wrap="square" lIns="12600" tIns="12600" rIns="12600" bIns="12600" anchor="t" anchorCtr="0">
                          <a:noAutofit/>
                        </wps:bodyPr>
                      </wps:wsp>
                      <wps:wsp>
                        <wps:cNvPr id="177" name="Text Box 44"/>
                        <wps:cNvSpPr txBox="1">
                          <a:spLocks noChangeArrowheads="1"/>
                        </wps:cNvSpPr>
                        <wps:spPr bwMode="auto">
                          <a:xfrm>
                            <a:off x="2332" y="15907"/>
                            <a:ext cx="13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E03AE89" w14:textId="77777777" w:rsidR="00F10331" w:rsidRPr="00B157E7" w:rsidRDefault="00F10331" w:rsidP="003E4FDA">
                              <w:pPr>
                                <w:ind w:firstLine="0"/>
                                <w:rPr>
                                  <w:sz w:val="18"/>
                                </w:rPr>
                              </w:pPr>
                              <w:r w:rsidRPr="00B157E7">
                                <w:rPr>
                                  <w:sz w:val="18"/>
                                </w:rPr>
                                <w:t xml:space="preserve"> </w:t>
                              </w:r>
                              <w:proofErr w:type="spellStart"/>
                              <w:r>
                                <w:rPr>
                                  <w:sz w:val="18"/>
                                </w:rPr>
                                <w:t>Сімоненко</w:t>
                              </w:r>
                              <w:proofErr w:type="spellEnd"/>
                              <w:r>
                                <w:rPr>
                                  <w:sz w:val="18"/>
                                </w:rPr>
                                <w:t xml:space="preserve"> В. П.</w:t>
                              </w:r>
                            </w:p>
                          </w:txbxContent>
                        </wps:txbx>
                        <wps:bodyPr rot="0" vert="horz" wrap="square" lIns="12600" tIns="12600" rIns="12600" bIns="12600" anchor="t" anchorCtr="0">
                          <a:noAutofit/>
                        </wps:bodyPr>
                      </wps:wsp>
                    </wpg:grpSp>
                    <wpg:grpSp>
                      <wpg:cNvPr id="178" name="Group 138"/>
                      <wpg:cNvGrpSpPr>
                        <a:grpSpLocks/>
                      </wpg:cNvGrpSpPr>
                      <wpg:grpSpPr bwMode="auto">
                        <a:xfrm>
                          <a:off x="1165" y="16188"/>
                          <a:ext cx="2517" cy="250"/>
                          <a:chOff x="1165" y="16188"/>
                          <a:chExt cx="2517" cy="250"/>
                        </a:xfrm>
                      </wpg:grpSpPr>
                      <wps:wsp>
                        <wps:cNvPr id="179" name="Text Box 46"/>
                        <wps:cNvSpPr txBox="1">
                          <a:spLocks noChangeArrowheads="1"/>
                        </wps:cNvSpPr>
                        <wps:spPr bwMode="auto">
                          <a:xfrm>
                            <a:off x="1165" y="16188"/>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8CCC1C2" w14:textId="77777777" w:rsidR="00F10331" w:rsidRPr="00B157E7" w:rsidRDefault="00F10331" w:rsidP="003E4FDA">
                              <w:pPr>
                                <w:spacing w:line="200" w:lineRule="exact"/>
                                <w:ind w:firstLine="0"/>
                                <w:rPr>
                                  <w:iCs/>
                                  <w:sz w:val="18"/>
                                  <w:szCs w:val="18"/>
                                </w:rPr>
                              </w:pPr>
                              <w:r w:rsidRPr="00B157E7">
                                <w:rPr>
                                  <w:iCs/>
                                  <w:sz w:val="18"/>
                                  <w:szCs w:val="18"/>
                                </w:rPr>
                                <w:t xml:space="preserve"> </w:t>
                              </w:r>
                              <w:proofErr w:type="spellStart"/>
                              <w:r w:rsidRPr="00B157E7">
                                <w:rPr>
                                  <w:iCs/>
                                  <w:sz w:val="18"/>
                                  <w:szCs w:val="18"/>
                                </w:rPr>
                                <w:t>Затвердив</w:t>
                              </w:r>
                              <w:proofErr w:type="spellEnd"/>
                            </w:p>
                          </w:txbxContent>
                        </wps:txbx>
                        <wps:bodyPr rot="0" vert="horz" wrap="square" lIns="12600" tIns="12600" rIns="12600" bIns="12600" anchor="t" anchorCtr="0">
                          <a:noAutofit/>
                        </wps:bodyPr>
                      </wps:wsp>
                      <wps:wsp>
                        <wps:cNvPr id="180" name="Text Box 47"/>
                        <wps:cNvSpPr txBox="1">
                          <a:spLocks noChangeArrowheads="1"/>
                        </wps:cNvSpPr>
                        <wps:spPr bwMode="auto">
                          <a:xfrm>
                            <a:off x="2332" y="16188"/>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922A5FB" w14:textId="435ADB41" w:rsidR="00F10331" w:rsidRPr="00172616" w:rsidRDefault="00F10331" w:rsidP="003E4FDA">
                              <w:pPr>
                                <w:ind w:firstLine="0"/>
                                <w:rPr>
                                  <w:sz w:val="18"/>
                                  <w:lang w:val="uk-UA"/>
                                </w:rPr>
                              </w:pPr>
                              <w:r w:rsidRPr="00B157E7">
                                <w:rPr>
                                  <w:sz w:val="18"/>
                                </w:rPr>
                                <w:t xml:space="preserve"> </w:t>
                              </w:r>
                            </w:p>
                          </w:txbxContent>
                        </wps:txbx>
                        <wps:bodyPr rot="0" vert="horz" wrap="square" lIns="12600" tIns="12600" rIns="12600" bIns="12600" anchor="t" anchorCtr="0">
                          <a:noAutofit/>
                        </wps:bodyPr>
                      </wps:wsp>
                    </wpg:grpSp>
                    <wps:wsp>
                      <wps:cNvPr id="181" name="Line 141"/>
                      <wps:cNvCnPr>
                        <a:cxnSpLocks noChangeShapeType="1"/>
                      </wps:cNvCnPr>
                      <wps:spPr bwMode="auto">
                        <a:xfrm>
                          <a:off x="8596" y="15037"/>
                          <a:ext cx="0" cy="1408"/>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82" name="Text Box 49"/>
                      <wps:cNvSpPr txBox="1">
                        <a:spLocks noChangeArrowheads="1"/>
                      </wps:cNvSpPr>
                      <wps:spPr bwMode="auto">
                        <a:xfrm>
                          <a:off x="5165" y="15020"/>
                          <a:ext cx="3406"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8F1D769" w14:textId="77777777" w:rsidR="00F10331" w:rsidRDefault="00F10331" w:rsidP="0048440F">
                            <w:pPr>
                              <w:spacing w:line="240" w:lineRule="auto"/>
                              <w:ind w:left="284" w:firstLine="0"/>
                              <w:jc w:val="center"/>
                              <w:rPr>
                                <w:b/>
                                <w:iCs/>
                                <w:sz w:val="20"/>
                                <w:lang w:val="uk-UA"/>
                              </w:rPr>
                            </w:pPr>
                          </w:p>
                          <w:p w14:paraId="12680700" w14:textId="46330278" w:rsidR="00F10331" w:rsidRPr="00374748" w:rsidRDefault="000058F0" w:rsidP="00082882">
                            <w:pPr>
                              <w:spacing w:line="240" w:lineRule="auto"/>
                              <w:ind w:left="284" w:firstLine="0"/>
                              <w:jc w:val="center"/>
                              <w:rPr>
                                <w:b/>
                                <w:iCs/>
                                <w:sz w:val="20"/>
                                <w:lang w:val="uk-UA"/>
                              </w:rPr>
                            </w:pPr>
                            <w:r>
                              <w:rPr>
                                <w:b/>
                                <w:iCs/>
                                <w:sz w:val="20"/>
                                <w:lang w:val="uk-UA"/>
                              </w:rPr>
                              <w:t xml:space="preserve">Модуль </w:t>
                            </w:r>
                            <w:r w:rsidRPr="000058F0">
                              <w:rPr>
                                <w:b/>
                                <w:iCs/>
                                <w:sz w:val="20"/>
                                <w:lang w:val="uk-UA"/>
                              </w:rPr>
                              <w:t xml:space="preserve">класифікації типів земної поверхні на основі аналізу </w:t>
                            </w:r>
                            <w:proofErr w:type="spellStart"/>
                            <w:r w:rsidRPr="000058F0">
                              <w:rPr>
                                <w:b/>
                                <w:iCs/>
                                <w:sz w:val="20"/>
                                <w:lang w:val="uk-UA"/>
                              </w:rPr>
                              <w:t>аеро</w:t>
                            </w:r>
                            <w:proofErr w:type="spellEnd"/>
                            <w:r w:rsidRPr="000058F0">
                              <w:rPr>
                                <w:b/>
                                <w:iCs/>
                                <w:sz w:val="20"/>
                                <w:lang w:val="uk-UA"/>
                              </w:rPr>
                              <w:t>-космічних знімкі</w:t>
                            </w:r>
                            <w:r>
                              <w:rPr>
                                <w:b/>
                                <w:iCs/>
                                <w:sz w:val="20"/>
                                <w:lang w:val="uk-UA"/>
                              </w:rPr>
                              <w:t>в</w:t>
                            </w:r>
                          </w:p>
                          <w:p w14:paraId="26C08A89" w14:textId="5C31CAF8" w:rsidR="00F10331" w:rsidRPr="00082882" w:rsidRDefault="00F10331" w:rsidP="00082882">
                            <w:pPr>
                              <w:ind w:left="284" w:firstLine="0"/>
                              <w:jc w:val="center"/>
                              <w:rPr>
                                <w:lang w:val="uk-UA"/>
                              </w:rPr>
                            </w:pPr>
                            <w:r w:rsidRPr="00082882">
                              <w:rPr>
                                <w:iCs/>
                                <w:szCs w:val="28"/>
                                <w:lang w:val="uk-UA"/>
                              </w:rPr>
                              <w:t>Технічне завдання</w:t>
                            </w:r>
                          </w:p>
                          <w:p w14:paraId="438F644A" w14:textId="77777777" w:rsidR="00F10331" w:rsidRPr="00082882" w:rsidRDefault="00F10331" w:rsidP="003E4FDA">
                            <w:pPr>
                              <w:tabs>
                                <w:tab w:val="center" w:pos="4677"/>
                                <w:tab w:val="right" w:pos="9355"/>
                              </w:tabs>
                              <w:rPr>
                                <w:lang w:val="uk-UA"/>
                              </w:rPr>
                            </w:pPr>
                          </w:p>
                        </w:txbxContent>
                      </wps:txbx>
                      <wps:bodyPr rot="0" vert="horz" wrap="square" lIns="12600" tIns="12600" rIns="12600" bIns="12600" anchor="t" anchorCtr="0">
                        <a:noAutofit/>
                      </wps:bodyPr>
                    </wps:wsp>
                    <wps:wsp>
                      <wps:cNvPr id="183" name="Line 143"/>
                      <wps:cNvCnPr>
                        <a:cxnSpLocks noChangeShapeType="1"/>
                      </wps:cNvCnPr>
                      <wps:spPr bwMode="auto">
                        <a:xfrm>
                          <a:off x="8602" y="15319"/>
                          <a:ext cx="3024"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84" name="Line 144"/>
                      <wps:cNvCnPr>
                        <a:cxnSpLocks noChangeShapeType="1"/>
                      </wps:cNvCnPr>
                      <wps:spPr bwMode="auto">
                        <a:xfrm>
                          <a:off x="8601" y="15604"/>
                          <a:ext cx="3024"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85" name="Line 145"/>
                      <wps:cNvCnPr>
                        <a:cxnSpLocks noChangeShapeType="1"/>
                      </wps:cNvCnPr>
                      <wps:spPr bwMode="auto">
                        <a:xfrm>
                          <a:off x="10315" y="15037"/>
                          <a:ext cx="0" cy="56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86" name="Text Box 53"/>
                      <wps:cNvSpPr txBox="1">
                        <a:spLocks noChangeArrowheads="1"/>
                      </wps:cNvSpPr>
                      <wps:spPr bwMode="auto">
                        <a:xfrm>
                          <a:off x="8640" y="15052"/>
                          <a:ext cx="77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4182811" w14:textId="77777777" w:rsidR="00F10331" w:rsidRPr="00B157E7" w:rsidRDefault="00F10331" w:rsidP="003E4FDA">
                            <w:pPr>
                              <w:spacing w:line="200" w:lineRule="exact"/>
                              <w:ind w:firstLine="0"/>
                              <w:jc w:val="center"/>
                              <w:rPr>
                                <w:iCs/>
                                <w:sz w:val="18"/>
                                <w:szCs w:val="18"/>
                              </w:rPr>
                            </w:pPr>
                            <w:proofErr w:type="spellStart"/>
                            <w:r w:rsidRPr="00B157E7">
                              <w:rPr>
                                <w:iCs/>
                                <w:sz w:val="18"/>
                                <w:szCs w:val="18"/>
                              </w:rPr>
                              <w:t>Літ</w:t>
                            </w:r>
                            <w:proofErr w:type="spellEnd"/>
                            <w:r w:rsidRPr="00B157E7">
                              <w:rPr>
                                <w:iCs/>
                                <w:sz w:val="18"/>
                                <w:szCs w:val="18"/>
                              </w:rPr>
                              <w:t>.</w:t>
                            </w:r>
                          </w:p>
                        </w:txbxContent>
                      </wps:txbx>
                      <wps:bodyPr rot="0" vert="horz" wrap="square" lIns="12600" tIns="12600" rIns="12600" bIns="12600" anchor="t" anchorCtr="0">
                        <a:noAutofit/>
                      </wps:bodyPr>
                    </wps:wsp>
                    <wps:wsp>
                      <wps:cNvPr id="187" name="Text Box 54"/>
                      <wps:cNvSpPr txBox="1">
                        <a:spLocks noChangeArrowheads="1"/>
                      </wps:cNvSpPr>
                      <wps:spPr bwMode="auto">
                        <a:xfrm>
                          <a:off x="10362" y="15052"/>
                          <a:ext cx="1219"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555BCB1" w14:textId="77777777" w:rsidR="00F10331" w:rsidRPr="00B157E7" w:rsidRDefault="00F10331" w:rsidP="003E4FDA">
                            <w:pPr>
                              <w:spacing w:line="200" w:lineRule="atLeast"/>
                              <w:ind w:firstLine="0"/>
                              <w:jc w:val="center"/>
                              <w:rPr>
                                <w:iCs/>
                                <w:sz w:val="18"/>
                                <w:szCs w:val="18"/>
                              </w:rPr>
                            </w:pPr>
                            <w:proofErr w:type="spellStart"/>
                            <w:r w:rsidRPr="00B157E7">
                              <w:rPr>
                                <w:iCs/>
                                <w:sz w:val="18"/>
                                <w:szCs w:val="18"/>
                              </w:rPr>
                              <w:t>Аркушів</w:t>
                            </w:r>
                            <w:proofErr w:type="spellEnd"/>
                          </w:p>
                        </w:txbxContent>
                      </wps:txbx>
                      <wps:bodyPr rot="0" vert="horz" wrap="square" lIns="12600" tIns="12600" rIns="12600" bIns="12600" anchor="t" anchorCtr="0">
                        <a:noAutofit/>
                      </wps:bodyPr>
                    </wps:wsp>
                    <wps:wsp>
                      <wps:cNvPr id="188" name="Text Box 55"/>
                      <wps:cNvSpPr txBox="1">
                        <a:spLocks noChangeArrowheads="1"/>
                      </wps:cNvSpPr>
                      <wps:spPr bwMode="auto">
                        <a:xfrm>
                          <a:off x="10369" y="15340"/>
                          <a:ext cx="121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B3C321F" w14:textId="77777777" w:rsidR="00F10331" w:rsidRPr="00B157E7" w:rsidRDefault="00F10331" w:rsidP="003E4FDA">
                            <w:pPr>
                              <w:spacing w:line="200" w:lineRule="exact"/>
                              <w:ind w:firstLine="0"/>
                              <w:jc w:val="center"/>
                              <w:rPr>
                                <w:iCs/>
                                <w:sz w:val="18"/>
                                <w:szCs w:val="18"/>
                              </w:rPr>
                            </w:pPr>
                            <w:r>
                              <w:rPr>
                                <w:iCs/>
                                <w:sz w:val="18"/>
                                <w:szCs w:val="18"/>
                              </w:rPr>
                              <w:t>3</w:t>
                            </w:r>
                          </w:p>
                          <w:p w14:paraId="6F5B9AB6" w14:textId="77777777" w:rsidR="00F10331" w:rsidRPr="00B157E7" w:rsidRDefault="00F10331" w:rsidP="003E4FDA">
                            <w:pPr>
                              <w:spacing w:line="200" w:lineRule="exact"/>
                              <w:rPr>
                                <w:iCs/>
                                <w:sz w:val="18"/>
                                <w:szCs w:val="18"/>
                              </w:rPr>
                            </w:pPr>
                          </w:p>
                        </w:txbxContent>
                      </wps:txbx>
                      <wps:bodyPr rot="0" vert="horz" wrap="square" lIns="12600" tIns="12600" rIns="12600" bIns="12600" anchor="t" anchorCtr="0">
                        <a:noAutofit/>
                      </wps:bodyPr>
                    </wps:wsp>
                    <wps:wsp>
                      <wps:cNvPr id="189" name="Line 149"/>
                      <wps:cNvCnPr>
                        <a:cxnSpLocks noChangeShapeType="1"/>
                      </wps:cNvCnPr>
                      <wps:spPr bwMode="auto">
                        <a:xfrm>
                          <a:off x="8882" y="15325"/>
                          <a:ext cx="0" cy="272"/>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90" name="Line 150"/>
                      <wps:cNvCnPr>
                        <a:cxnSpLocks noChangeShapeType="1"/>
                      </wps:cNvCnPr>
                      <wps:spPr bwMode="auto">
                        <a:xfrm>
                          <a:off x="9169" y="15325"/>
                          <a:ext cx="0" cy="272"/>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91" name="Text Box 58"/>
                      <wps:cNvSpPr txBox="1">
                        <a:spLocks noChangeArrowheads="1"/>
                      </wps:cNvSpPr>
                      <wps:spPr bwMode="auto">
                        <a:xfrm>
                          <a:off x="8601" y="15665"/>
                          <a:ext cx="2940" cy="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E065356" w14:textId="392A8BFC" w:rsidR="00F10331" w:rsidRPr="00D53AFC" w:rsidRDefault="00F10331" w:rsidP="00F33A0A">
                            <w:pPr>
                              <w:ind w:firstLine="0"/>
                              <w:jc w:val="center"/>
                              <w:rPr>
                                <w:iCs/>
                                <w:sz w:val="26"/>
                                <w:szCs w:val="26"/>
                                <w:lang w:val="uk-UA"/>
                              </w:rPr>
                            </w:pPr>
                            <w:r w:rsidRPr="00D53AFC">
                              <w:rPr>
                                <w:iCs/>
                                <w:sz w:val="26"/>
                                <w:szCs w:val="26"/>
                              </w:rPr>
                              <w:t>НТУУ КПІ</w:t>
                            </w:r>
                            <w:r>
                              <w:rPr>
                                <w:iCs/>
                                <w:sz w:val="26"/>
                                <w:szCs w:val="26"/>
                                <w:lang w:val="uk-UA"/>
                              </w:rPr>
                              <w:t xml:space="preserve"> ім. </w:t>
                            </w:r>
                            <w:r>
                              <w:rPr>
                                <w:iCs/>
                                <w:sz w:val="26"/>
                                <w:szCs w:val="26"/>
                                <w:lang w:val="uk-UA"/>
                              </w:rPr>
                              <w:t>Ігоря Сікорського</w:t>
                            </w:r>
                            <w:r w:rsidRPr="00D53AFC">
                              <w:rPr>
                                <w:iCs/>
                                <w:sz w:val="26"/>
                                <w:szCs w:val="26"/>
                              </w:rPr>
                              <w:t xml:space="preserve">, ФІОТ, </w:t>
                            </w:r>
                            <w:r w:rsidRPr="00D53AFC">
                              <w:rPr>
                                <w:iCs/>
                                <w:sz w:val="26"/>
                                <w:szCs w:val="26"/>
                                <w:lang w:val="uk-UA"/>
                              </w:rPr>
                              <w:t>І</w:t>
                            </w:r>
                            <w:r w:rsidR="000058F0">
                              <w:rPr>
                                <w:iCs/>
                                <w:sz w:val="26"/>
                                <w:szCs w:val="26"/>
                                <w:lang w:val="uk-UA"/>
                              </w:rPr>
                              <w:t>В</w:t>
                            </w:r>
                            <w:r w:rsidRPr="00D53AFC">
                              <w:rPr>
                                <w:iCs/>
                                <w:sz w:val="26"/>
                                <w:szCs w:val="26"/>
                              </w:rPr>
                              <w:t>-</w:t>
                            </w:r>
                            <w:r w:rsidR="000058F0">
                              <w:rPr>
                                <w:iCs/>
                                <w:sz w:val="26"/>
                                <w:szCs w:val="26"/>
                                <w:lang w:val="uk-UA"/>
                              </w:rPr>
                              <w:t>92</w:t>
                            </w:r>
                          </w:p>
                          <w:p w14:paraId="683B196E" w14:textId="6D12319D" w:rsidR="00F10331" w:rsidRPr="00C64EA1" w:rsidRDefault="00F10331" w:rsidP="003E4FDA">
                            <w:pPr>
                              <w:ind w:firstLine="0"/>
                              <w:jc w:val="center"/>
                              <w:rPr>
                                <w:iCs/>
                                <w:sz w:val="24"/>
                                <w:szCs w:val="24"/>
                                <w:lang w:val="uk-UA"/>
                              </w:rPr>
                            </w:pPr>
                          </w:p>
                        </w:txbxContent>
                      </wps:txbx>
                      <wps:bodyPr rot="0" vert="horz" wrap="square" lIns="12600" tIns="12600" rIns="12600" bIns="1260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0A6F301" id="Группа 132" o:spid="_x0000_s1026" style="position:absolute;left:0;text-align:left;margin-left:0;margin-top:20.45pt;width:524.35pt;height:810.25pt;z-index:251671552;mso-wrap-distance-left:0;mso-wrap-distance-right:0;mso-position-horizontal:center;mso-position-horizontal-relative:margin;mso-position-vertical-relative:page" coordorigin="1145,260" coordsize="10487,16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">
              <v:rect id="Rectangle 103" o:spid="_x0000_s1027" style="position:absolute;left:1145;top:260;width:10487;height:1620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" filled="f" strokeweight=".71mm">
                <v:stroke endcap="square"/>
              </v:rect>
              <v:line id="Line 104" o:spid="_x0000_s1028" style="position:absolute;visibility:visible;mso-wrap-style:square" from="1665,14181" to="1665,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" strokeweight=".71mm">
                <v:stroke joinstyle="miter" endcap="square"/>
              </v:line>
              <v:line id="Line 105" o:spid="_x0000_s1029" style="position:absolute;visibility:visible;mso-wrap-style:square" from="1150,14173" to="11620,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" strokeweight=".71mm">
                <v:stroke joinstyle="miter" endcap="square"/>
              </v:line>
              <v:line id="Line 106" o:spid="_x0000_s1030" style="position:absolute;visibility:visible;mso-wrap-style:square" from="2291,14189" to="2291,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" strokeweight=".71mm">
                <v:stroke joinstyle="miter" endcap="square"/>
              </v:line>
              <v:line id="Line 107" o:spid="_x0000_s1031" style="position:absolute;visibility:visible;mso-wrap-style:square" from="3724,14189" to="3724,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" strokeweight=".71mm">
                <v:stroke joinstyle="miter" endcap="square"/>
              </v:line>
              <v:line id="Line 108" o:spid="_x0000_s1032" style="position:absolute;visibility:visible;mso-wrap-style:square" from="4583,14189" to="4583,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" strokeweight=".71mm">
                <v:stroke joinstyle="miter" endcap="square"/>
              </v:line>
              <v:line id="Line 109" o:spid="_x0000_s1033" style="position:absolute;visibility:visible;mso-wrap-style:square" from="5156,14181" to="5156,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" strokeweight=".71mm">
                <v:stroke joinstyle="miter" endcap="square"/>
              </v:line>
              <v:line id="Line 110" o:spid="_x0000_s1034" style="position:absolute;visibility:visible;mso-wrap-style:square" from="9456,15037" to="9457,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" strokeweight=".71mm">
                <v:stroke joinstyle="miter" endcap="square"/>
              </v:line>
              <v:line id="Line 111" o:spid="_x0000_s1035" style="position:absolute;visibility:visible;mso-wrap-style:square" from="1150,15891" to="5145,15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" strokeweight=".35mm">
                <v:stroke joinstyle="miter" endcap="square"/>
              </v:line>
              <v:line id="Line 112" o:spid="_x0000_s1036" style="position:absolute;visibility:visible;mso-wrap-style:square" from="1150,16177" to="5145,16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" strokeweight=".35mm">
                <v:stroke joinstyle="miter" endcap="square"/>
              </v:line>
              <v:shapetype id="_x0000_t202" coordsize="21600,21600" o:spt="202" path="m,l,21600r21600,l21600,xe">
                <v:stroke joinstyle="miter"/>
                <v:path gradientshapeok="t" o:connecttype="rect"/>
              </v:shapetype>
              <v:shape id="Text Box 20" o:spid="_x0000_s1037" type="#_x0000_t202" style="position:absolute;left:1172;top:14772;width:46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" filled="f" stroked="f" strokecolor="#3465a4">
                <v:stroke joinstyle="round"/>
                <v:textbox inset=".35mm,.35mm,.35mm,.35mm">
                  <w:txbxContent>
                    <w:p w14:paraId="1C76D4EA" w14:textId="77777777" w:rsidR="00F10331" w:rsidRPr="00B157E7" w:rsidRDefault="00F10331" w:rsidP="003E4FDA">
                      <w:pPr>
                        <w:spacing w:line="200" w:lineRule="exact"/>
                        <w:jc w:val="center"/>
                        <w:rPr>
                          <w:iCs/>
                          <w:sz w:val="18"/>
                          <w:szCs w:val="18"/>
                        </w:rPr>
                      </w:pPr>
                      <w:proofErr w:type="spellStart"/>
                      <w:r w:rsidRPr="00B157E7">
                        <w:rPr>
                          <w:iCs/>
                          <w:sz w:val="18"/>
                          <w:szCs w:val="18"/>
                        </w:rPr>
                        <w:t>Зм</w:t>
                      </w:r>
                      <w:proofErr w:type="spellEnd"/>
                      <w:r w:rsidRPr="00B157E7">
                        <w:rPr>
                          <w:iCs/>
                          <w:sz w:val="18"/>
                          <w:szCs w:val="18"/>
                        </w:rPr>
                        <w:t>.</w:t>
                      </w:r>
                    </w:p>
                  </w:txbxContent>
                </v:textbox>
              </v:shape>
              <v:shape id="Text Box 21" o:spid="_x0000_s1038" type="#_x0000_t202" style="position:absolute;left:1696;top:14772;width:57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" filled="f" stroked="f" strokecolor="#3465a4">
                <v:stroke joinstyle="round"/>
                <v:textbox inset=".35mm,.35mm,.35mm,.35mm">
                  <w:txbxContent>
                    <w:p w14:paraId="51E39469" w14:textId="77777777" w:rsidR="00F10331" w:rsidRPr="00B157E7" w:rsidRDefault="00F10331" w:rsidP="003E4FDA">
                      <w:pPr>
                        <w:spacing w:line="200" w:lineRule="exact"/>
                        <w:jc w:val="center"/>
                        <w:rPr>
                          <w:iCs/>
                          <w:sz w:val="18"/>
                          <w:szCs w:val="18"/>
                        </w:rPr>
                      </w:pPr>
                      <w:proofErr w:type="spellStart"/>
                      <w:r w:rsidRPr="00B157E7">
                        <w:rPr>
                          <w:iCs/>
                          <w:sz w:val="18"/>
                          <w:szCs w:val="18"/>
                        </w:rPr>
                        <w:t>Арк</w:t>
                      </w:r>
                      <w:proofErr w:type="spellEnd"/>
                      <w:r w:rsidRPr="00B157E7">
                        <w:rPr>
                          <w:iCs/>
                          <w:sz w:val="18"/>
                          <w:szCs w:val="18"/>
                        </w:rPr>
                        <w:t>.</w:t>
                      </w:r>
                    </w:p>
                  </w:txbxContent>
                </v:textbox>
              </v:shape>
              <v:shape id="Text Box 22" o:spid="_x0000_s1039" type="#_x0000_t202" style="position:absolute;left:2332;top:14772;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" filled="f" stroked="f" strokecolor="#3465a4">
                <v:stroke joinstyle="round"/>
                <v:textbox inset=".35mm,.35mm,.35mm,.35mm">
                  <w:txbxContent>
                    <w:p w14:paraId="6D023D19" w14:textId="77777777" w:rsidR="00F10331" w:rsidRPr="00B157E7" w:rsidRDefault="00F10331" w:rsidP="003E4FDA">
                      <w:pPr>
                        <w:spacing w:line="200" w:lineRule="exact"/>
                        <w:ind w:firstLine="0"/>
                        <w:jc w:val="center"/>
                        <w:rPr>
                          <w:iCs/>
                          <w:sz w:val="18"/>
                          <w:szCs w:val="18"/>
                        </w:rPr>
                      </w:pPr>
                      <w:r w:rsidRPr="00B157E7">
                        <w:rPr>
                          <w:iCs/>
                          <w:sz w:val="18"/>
                          <w:szCs w:val="18"/>
                        </w:rPr>
                        <w:t xml:space="preserve">№ </w:t>
                      </w:r>
                      <w:proofErr w:type="spellStart"/>
                      <w:r w:rsidRPr="00B157E7">
                        <w:rPr>
                          <w:iCs/>
                          <w:sz w:val="18"/>
                          <w:szCs w:val="18"/>
                        </w:rPr>
                        <w:t>докум</w:t>
                      </w:r>
                      <w:proofErr w:type="spellEnd"/>
                      <w:r w:rsidRPr="00B157E7">
                        <w:rPr>
                          <w:iCs/>
                          <w:sz w:val="18"/>
                          <w:szCs w:val="18"/>
                        </w:rPr>
                        <w:t>.</w:t>
                      </w:r>
                    </w:p>
                  </w:txbxContent>
                </v:textbox>
              </v:shape>
              <v:shape id="Text Box 23" o:spid="_x0000_s1040" type="#_x0000_t202" style="position:absolute;left:3758;top:14772;width:80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" filled="f" stroked="f" strokecolor="#3465a4">
                <v:stroke joinstyle="round"/>
                <v:textbox inset=".35mm,.35mm,.35mm,.35mm">
                  <w:txbxContent>
                    <w:p w14:paraId="2B6F1FFF" w14:textId="77777777" w:rsidR="00F10331" w:rsidRPr="00B157E7" w:rsidRDefault="00F10331" w:rsidP="003E4FDA">
                      <w:pPr>
                        <w:spacing w:line="200" w:lineRule="exact"/>
                        <w:ind w:firstLine="0"/>
                        <w:jc w:val="center"/>
                        <w:rPr>
                          <w:iCs/>
                          <w:sz w:val="18"/>
                          <w:szCs w:val="18"/>
                        </w:rPr>
                      </w:pPr>
                      <w:proofErr w:type="spellStart"/>
                      <w:r w:rsidRPr="00B157E7">
                        <w:rPr>
                          <w:iCs/>
                          <w:sz w:val="18"/>
                          <w:szCs w:val="18"/>
                        </w:rPr>
                        <w:t>Підпис</w:t>
                      </w:r>
                      <w:proofErr w:type="spellEnd"/>
                    </w:p>
                  </w:txbxContent>
                </v:textbox>
              </v:shape>
              <v:shape id="Text Box 24" o:spid="_x0000_s1041" type="#_x0000_t202" style="position:absolute;left:4593;top:14772;width:52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" filled="f" stroked="f" strokecolor="#3465a4">
                <v:stroke joinstyle="round"/>
                <v:textbox inset=".35mm,.35mm,.35mm,.35mm">
                  <w:txbxContent>
                    <w:p w14:paraId="51AD94DA" w14:textId="77777777" w:rsidR="00F10331" w:rsidRPr="00B157E7" w:rsidRDefault="00F10331" w:rsidP="003E4FDA">
                      <w:pPr>
                        <w:spacing w:line="200" w:lineRule="exact"/>
                        <w:ind w:right="-371" w:firstLine="0"/>
                        <w:rPr>
                          <w:iCs/>
                          <w:sz w:val="18"/>
                          <w:szCs w:val="18"/>
                        </w:rPr>
                      </w:pPr>
                      <w:r>
                        <w:rPr>
                          <w:iCs/>
                          <w:sz w:val="18"/>
                          <w:szCs w:val="18"/>
                          <w:lang w:val="uk-UA"/>
                        </w:rPr>
                        <w:t xml:space="preserve"> </w:t>
                      </w:r>
                      <w:proofErr w:type="spellStart"/>
                      <w:r w:rsidRPr="00B157E7">
                        <w:rPr>
                          <w:iCs/>
                          <w:sz w:val="18"/>
                          <w:szCs w:val="18"/>
                        </w:rPr>
                        <w:t>Дата</w:t>
                      </w:r>
                      <w:proofErr w:type="spellEnd"/>
                    </w:p>
                  </w:txbxContent>
                </v:textbox>
              </v:shape>
              <v:shape id="Text Box 25" o:spid="_x0000_s1042" type="#_x0000_t202" style="position:absolute;left:9497;top:15052;width:77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" filled="f" stroked="f" strokecolor="#3465a4">
                <v:stroke joinstyle="round"/>
                <v:textbox inset=".35mm,.35mm,.35mm,.35mm">
                  <w:txbxContent>
                    <w:p w14:paraId="70418BAC" w14:textId="77777777" w:rsidR="00F10331" w:rsidRPr="00B157E7" w:rsidRDefault="00F10331" w:rsidP="003E4FDA">
                      <w:pPr>
                        <w:spacing w:line="200" w:lineRule="exact"/>
                        <w:ind w:firstLine="0"/>
                        <w:jc w:val="center"/>
                        <w:rPr>
                          <w:iCs/>
                          <w:sz w:val="18"/>
                          <w:szCs w:val="18"/>
                        </w:rPr>
                      </w:pPr>
                      <w:proofErr w:type="spellStart"/>
                      <w:r w:rsidRPr="00B157E7">
                        <w:rPr>
                          <w:iCs/>
                          <w:sz w:val="18"/>
                          <w:szCs w:val="18"/>
                        </w:rPr>
                        <w:t>Аркуш</w:t>
                      </w:r>
                      <w:proofErr w:type="spellEnd"/>
                    </w:p>
                  </w:txbxContent>
                </v:textbox>
              </v:shape>
              <v:shape id="_x0000_s1043" type="#_x0000_t202" style="position:absolute;left:9497;top:15347;width:77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" filled="f" stroked="f" strokecolor="#3465a4">
                <v:stroke joinstyle="round"/>
                <v:textbox inset=".35mm,.35mm,.35mm,.35mm">
                  <w:txbxContent>
                    <w:p w14:paraId="7283079D" w14:textId="77777777" w:rsidR="00F10331" w:rsidRPr="00B157E7" w:rsidRDefault="00F10331" w:rsidP="003E4FDA">
                      <w:pPr>
                        <w:spacing w:line="200" w:lineRule="atLeast"/>
                        <w:ind w:firstLine="0"/>
                        <w:jc w:val="center"/>
                        <w:rPr>
                          <w:iCs/>
                          <w:sz w:val="18"/>
                          <w:szCs w:val="18"/>
                        </w:rPr>
                      </w:pPr>
                      <w:r w:rsidRPr="00B157E7">
                        <w:rPr>
                          <w:iCs/>
                          <w:sz w:val="18"/>
                          <w:szCs w:val="18"/>
                        </w:rPr>
                        <w:t>1</w:t>
                      </w:r>
                    </w:p>
                  </w:txbxContent>
                </v:textbox>
              </v:shape>
              <v:shape id="Text Box 27" o:spid="_x0000_s1044" type="#_x0000_t202" style="position:absolute;left:5165;top:14189;width:63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" filled="f" stroked="f" strokecolor="#3465a4">
                <v:stroke joinstyle="round"/>
                <v:textbox inset=".35mm,.35mm,.35mm,.35mm">
                  <w:txbxContent>
                    <w:p w14:paraId="413FA22E" w14:textId="19ABD826" w:rsidR="00F10331" w:rsidRPr="00B157E7" w:rsidRDefault="00F10331" w:rsidP="003E4FDA">
                      <w:pPr>
                        <w:spacing w:before="240" w:after="60" w:line="340" w:lineRule="exact"/>
                        <w:jc w:val="center"/>
                        <w:rPr>
                          <w:bCs/>
                          <w:iCs/>
                          <w:sz w:val="36"/>
                          <w:szCs w:val="36"/>
                        </w:rPr>
                      </w:pPr>
                      <w:r w:rsidRPr="004817BF">
                        <w:rPr>
                          <w:bCs/>
                          <w:iCs/>
                          <w:sz w:val="36"/>
                          <w:szCs w:val="36"/>
                        </w:rPr>
                        <w:t>ІАЛЦ.467200</w:t>
                      </w:r>
                      <w:r>
                        <w:rPr>
                          <w:bCs/>
                          <w:iCs/>
                          <w:sz w:val="36"/>
                          <w:szCs w:val="36"/>
                        </w:rPr>
                        <w:t>.002 Т</w:t>
                      </w:r>
                      <w:r w:rsidRPr="00B157E7">
                        <w:rPr>
                          <w:bCs/>
                          <w:iCs/>
                          <w:sz w:val="36"/>
                          <w:szCs w:val="36"/>
                        </w:rPr>
                        <w:t>З</w:t>
                      </w:r>
                    </w:p>
                  </w:txbxContent>
                </v:textbox>
              </v:shape>
              <v:line id="Line 121" o:spid="_x0000_s1045" style="position:absolute;visibility:visible;mso-wrap-style:square" from="1151,15032" to="11621,15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" strokeweight=".71mm">
                <v:stroke joinstyle="miter" endcap="square"/>
              </v:line>
              <v:line id="Line 122" o:spid="_x0000_s1046" style="position:absolute;visibility:visible;mso-wrap-style:square" from="1158,14747" to="5153,1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" strokeweight=".71mm">
                <v:stroke joinstyle="miter" endcap="square"/>
              </v:line>
              <v:line id="Line 123" o:spid="_x0000_s1047" style="position:absolute;visibility:visible;mso-wrap-style:square" from="1150,14459" to="514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" strokeweight=".35mm">
                <v:stroke joinstyle="miter" endcap="square"/>
              </v:line>
              <v:line id="Line 124" o:spid="_x0000_s1048" style="position:absolute;visibility:visible;mso-wrap-style:square" from="1150,15603" to="5145,15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" strokeweight=".35mm">
                <v:stroke joinstyle="miter" endcap="square"/>
              </v:line>
              <v:line id="Line 125" o:spid="_x0000_s1049" style="position:absolute;visibility:visible;mso-wrap-style:square" from="1150,15316" to="5145,15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" strokeweight=".35mm">
                <v:stroke joinstyle="miter" endcap="square"/>
              </v:line>
              <v:group id="Group 126" o:spid="_x0000_s1050" style="position:absolute;left:1165;top:15059;width:2517;height:251" coordorigin="1165,15059" coordsize="251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Text Box 34" o:spid="_x0000_s1051" type="#_x0000_t202" style="position:absolute;left:1165;top:15059;width:111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" filled="f" stroked="f" strokecolor="#3465a4">
                  <v:stroke joinstyle="round"/>
                  <v:textbox inset=".35mm,.35mm,.35mm,.35mm">
                    <w:txbxContent>
                      <w:p w14:paraId="7417BF1F" w14:textId="77777777" w:rsidR="00F10331" w:rsidRPr="00B157E7" w:rsidRDefault="00F10331" w:rsidP="003E4FDA">
                        <w:pPr>
                          <w:spacing w:line="200" w:lineRule="exact"/>
                          <w:ind w:firstLine="0"/>
                        </w:pPr>
                        <w:r w:rsidRPr="00B157E7">
                          <w:rPr>
                            <w:iCs/>
                            <w:sz w:val="18"/>
                            <w:szCs w:val="18"/>
                          </w:rPr>
                          <w:t xml:space="preserve"> </w:t>
                        </w:r>
                        <w:proofErr w:type="spellStart"/>
                        <w:r w:rsidRPr="00B157E7">
                          <w:rPr>
                            <w:iCs/>
                            <w:sz w:val="18"/>
                            <w:szCs w:val="18"/>
                          </w:rPr>
                          <w:t>Розробив</w:t>
                        </w:r>
                        <w:proofErr w:type="spellEnd"/>
                        <w:r w:rsidRPr="00B157E7">
                          <w:rPr>
                            <w:iCs/>
                            <w:sz w:val="18"/>
                            <w:szCs w:val="18"/>
                          </w:rPr>
                          <w:tab/>
                        </w:r>
                      </w:p>
                    </w:txbxContent>
                  </v:textbox>
                </v:shape>
                <v:shape id="Text Box 35" o:spid="_x0000_s1052" type="#_x0000_t202" style="position:absolute;left:2332;top:15059;width:134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" filled="f" stroked="f" strokecolor="#3465a4">
                  <v:stroke joinstyle="round"/>
                  <v:textbox inset=".35mm,.35mm,.35mm,.35mm">
                    <w:txbxContent>
                      <w:p w14:paraId="3FE6E0CE" w14:textId="71615CB3" w:rsidR="00F10331" w:rsidRPr="0048440F" w:rsidRDefault="000058F0" w:rsidP="003741FF">
                        <w:pPr>
                          <w:spacing w:line="200" w:lineRule="exact"/>
                          <w:ind w:firstLine="0"/>
                          <w:jc w:val="center"/>
                          <w:rPr>
                            <w:sz w:val="16"/>
                            <w:szCs w:val="14"/>
                            <w:lang w:val="uk-UA"/>
                          </w:rPr>
                        </w:pPr>
                        <w:r>
                          <w:rPr>
                            <w:sz w:val="18"/>
                            <w:szCs w:val="16"/>
                            <w:lang w:val="uk-UA"/>
                          </w:rPr>
                          <w:t>Залога А.С.</w:t>
                        </w:r>
                      </w:p>
                    </w:txbxContent>
                  </v:textbox>
                </v:shape>
              </v:group>
              <v:group id="Group 129" o:spid="_x0000_s1053" style="position:absolute;left:1165;top:15341;width:2517;height:250" coordorigin="1165,15341"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Text Box 37" o:spid="_x0000_s1054" type="#_x0000_t202" style="position:absolute;left:1165;top:15341;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" filled="f" stroked="f" strokecolor="#3465a4">
                  <v:stroke joinstyle="round"/>
                  <v:textbox inset=".35mm,.35mm,.35mm,.35mm">
                    <w:txbxContent>
                      <w:p w14:paraId="38998407" w14:textId="77777777" w:rsidR="00F10331" w:rsidRPr="00B157E7" w:rsidRDefault="00F10331" w:rsidP="003E4FDA">
                        <w:pPr>
                          <w:spacing w:line="200" w:lineRule="exact"/>
                          <w:ind w:firstLine="0"/>
                          <w:rPr>
                            <w:iCs/>
                            <w:sz w:val="18"/>
                            <w:szCs w:val="18"/>
                          </w:rPr>
                        </w:pPr>
                        <w:r w:rsidRPr="00B157E7">
                          <w:rPr>
                            <w:iCs/>
                            <w:sz w:val="18"/>
                            <w:szCs w:val="18"/>
                          </w:rPr>
                          <w:t xml:space="preserve"> </w:t>
                        </w:r>
                        <w:proofErr w:type="spellStart"/>
                        <w:r w:rsidRPr="00B157E7">
                          <w:rPr>
                            <w:iCs/>
                            <w:sz w:val="18"/>
                            <w:szCs w:val="18"/>
                          </w:rPr>
                          <w:t>Перевірив</w:t>
                        </w:r>
                        <w:proofErr w:type="spellEnd"/>
                      </w:p>
                    </w:txbxContent>
                  </v:textbox>
                </v:shape>
                <v:shape id="Text Box 38" o:spid="_x0000_s1055" type="#_x0000_t202" style="position:absolute;left:2332;top:15341;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" filled="f" stroked="f" strokecolor="#3465a4">
                  <v:stroke joinstyle="round"/>
                  <v:textbox inset=".35mm,.35mm,.35mm,.35mm">
                    <w:txbxContent>
                      <w:p w14:paraId="4023ABFA" w14:textId="53B53898" w:rsidR="00F10331" w:rsidRPr="001746BE" w:rsidRDefault="000058F0" w:rsidP="003E4FDA">
                        <w:pPr>
                          <w:spacing w:line="200" w:lineRule="exact"/>
                          <w:ind w:firstLine="0"/>
                          <w:rPr>
                            <w:sz w:val="18"/>
                            <w:szCs w:val="16"/>
                            <w:lang w:val="uk-UA"/>
                          </w:rPr>
                        </w:pPr>
                        <w:proofErr w:type="spellStart"/>
                        <w:r>
                          <w:rPr>
                            <w:iCs/>
                            <w:sz w:val="18"/>
                            <w:szCs w:val="16"/>
                            <w:lang w:val="uk-UA"/>
                          </w:rPr>
                          <w:t>Болдак</w:t>
                        </w:r>
                        <w:proofErr w:type="spellEnd"/>
                        <w:r>
                          <w:rPr>
                            <w:iCs/>
                            <w:sz w:val="18"/>
                            <w:szCs w:val="16"/>
                            <w:lang w:val="uk-UA"/>
                          </w:rPr>
                          <w:t xml:space="preserve"> А.О.</w:t>
                        </w:r>
                      </w:p>
                    </w:txbxContent>
                  </v:textbox>
                </v:shape>
              </v:group>
              <v:group id="Group 132" o:spid="_x0000_s1056" style="position:absolute;left:1165;top:15628;width:2517;height:250" coordorigin="1165,15628"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Text Box 40" o:spid="_x0000_s1057" type="#_x0000_t202" style="position:absolute;left:1165;top:15628;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" filled="f" stroked="f" strokecolor="#3465a4">
                  <v:stroke joinstyle="round"/>
                  <v:textbox inset=".35mm,.35mm,.35mm,.35mm">
                    <w:txbxContent>
                      <w:p w14:paraId="37B918A8" w14:textId="77777777" w:rsidR="00F10331" w:rsidRPr="00B157E7" w:rsidRDefault="00F10331" w:rsidP="003E4FDA">
                        <w:pPr>
                          <w:spacing w:line="200" w:lineRule="exact"/>
                          <w:rPr>
                            <w:iCs/>
                            <w:sz w:val="18"/>
                            <w:szCs w:val="18"/>
                          </w:rPr>
                        </w:pPr>
                        <w:r w:rsidRPr="00B157E7">
                          <w:rPr>
                            <w:iCs/>
                            <w:sz w:val="18"/>
                            <w:szCs w:val="18"/>
                          </w:rPr>
                          <w:t xml:space="preserve"> </w:t>
                        </w:r>
                        <w:proofErr w:type="spellStart"/>
                        <w:r w:rsidRPr="00B157E7">
                          <w:rPr>
                            <w:iCs/>
                            <w:sz w:val="18"/>
                            <w:szCs w:val="18"/>
                          </w:rPr>
                          <w:t>Реценз</w:t>
                        </w:r>
                        <w:proofErr w:type="spellEnd"/>
                        <w:r w:rsidRPr="00B157E7">
                          <w:rPr>
                            <w:iCs/>
                            <w:sz w:val="18"/>
                            <w:szCs w:val="18"/>
                          </w:rPr>
                          <w:t>.</w:t>
                        </w:r>
                      </w:p>
                    </w:txbxContent>
                  </v:textbox>
                </v:shape>
                <v:shape id="Text Box 41" o:spid="_x0000_s1058" type="#_x0000_t202" style="position:absolute;left:2332;top:15628;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" filled="f" stroked="f" strokecolor="#3465a4">
                  <v:stroke joinstyle="round"/>
                  <v:textbox inset=".35mm,.35mm,.35mm,.35mm">
                    <w:txbxContent>
                      <w:p w14:paraId="6C447ECD" w14:textId="77777777" w:rsidR="00F10331" w:rsidRPr="00B157E7" w:rsidRDefault="00F10331" w:rsidP="003E4FDA">
                        <w:pPr>
                          <w:rPr>
                            <w:sz w:val="18"/>
                          </w:rPr>
                        </w:pPr>
                        <w:r w:rsidRPr="00B157E7">
                          <w:rPr>
                            <w:sz w:val="18"/>
                          </w:rPr>
                          <w:t xml:space="preserve"> </w:t>
                        </w:r>
                      </w:p>
                    </w:txbxContent>
                  </v:textbox>
                </v:shape>
              </v:group>
              <v:group id="Group 135" o:spid="_x0000_s1059" style="position:absolute;left:1165;top:15907;width:2517;height:251" coordorigin="1165,15907" coordsize="251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Text Box 43" o:spid="_x0000_s1060" type="#_x0000_t202" style="position:absolute;left:1165;top:15907;width:111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" filled="f" stroked="f" strokecolor="#3465a4">
                  <v:stroke joinstyle="round"/>
                  <v:textbox inset=".35mm,.35mm,.35mm,.35mm">
                    <w:txbxContent>
                      <w:p w14:paraId="0ACC941E" w14:textId="77777777" w:rsidR="00F10331" w:rsidRPr="00B157E7" w:rsidRDefault="00F10331" w:rsidP="003E4FDA">
                        <w:pPr>
                          <w:spacing w:line="200" w:lineRule="exact"/>
                          <w:ind w:firstLine="0"/>
                          <w:rPr>
                            <w:iCs/>
                            <w:sz w:val="18"/>
                            <w:szCs w:val="18"/>
                          </w:rPr>
                        </w:pPr>
                        <w:r w:rsidRPr="00B157E7">
                          <w:rPr>
                            <w:iCs/>
                            <w:sz w:val="18"/>
                            <w:szCs w:val="18"/>
                          </w:rPr>
                          <w:t xml:space="preserve"> Н. </w:t>
                        </w:r>
                        <w:proofErr w:type="spellStart"/>
                        <w:r w:rsidRPr="00B157E7">
                          <w:rPr>
                            <w:iCs/>
                            <w:sz w:val="18"/>
                            <w:szCs w:val="18"/>
                          </w:rPr>
                          <w:t>Контр</w:t>
                        </w:r>
                        <w:proofErr w:type="spellEnd"/>
                        <w:r w:rsidRPr="00B157E7">
                          <w:rPr>
                            <w:iCs/>
                            <w:sz w:val="18"/>
                            <w:szCs w:val="18"/>
                          </w:rPr>
                          <w:t>.</w:t>
                        </w:r>
                      </w:p>
                    </w:txbxContent>
                  </v:textbox>
                </v:shape>
                <v:shape id="Text Box 44" o:spid="_x0000_s1061" type="#_x0000_t202" style="position:absolute;left:2332;top:15907;width:134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" filled="f" stroked="f" strokecolor="#3465a4">
                  <v:stroke joinstyle="round"/>
                  <v:textbox inset=".35mm,.35mm,.35mm,.35mm">
                    <w:txbxContent>
                      <w:p w14:paraId="6E03AE89" w14:textId="77777777" w:rsidR="00F10331" w:rsidRPr="00B157E7" w:rsidRDefault="00F10331" w:rsidP="003E4FDA">
                        <w:pPr>
                          <w:ind w:firstLine="0"/>
                          <w:rPr>
                            <w:sz w:val="18"/>
                          </w:rPr>
                        </w:pPr>
                        <w:r w:rsidRPr="00B157E7">
                          <w:rPr>
                            <w:sz w:val="18"/>
                          </w:rPr>
                          <w:t xml:space="preserve"> </w:t>
                        </w:r>
                        <w:proofErr w:type="spellStart"/>
                        <w:r>
                          <w:rPr>
                            <w:sz w:val="18"/>
                          </w:rPr>
                          <w:t>Сімоненко</w:t>
                        </w:r>
                        <w:proofErr w:type="spellEnd"/>
                        <w:r>
                          <w:rPr>
                            <w:sz w:val="18"/>
                          </w:rPr>
                          <w:t xml:space="preserve"> В. П.</w:t>
                        </w:r>
                      </w:p>
                    </w:txbxContent>
                  </v:textbox>
                </v:shape>
              </v:group>
              <v:group id="Group 138" o:spid="_x0000_s1062" style="position:absolute;left:1165;top:16188;width:2517;height:250" coordorigin="1165,16188"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shape id="Text Box 46" o:spid="_x0000_s1063" type="#_x0000_t202" style="position:absolute;left:1165;top:16188;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" filled="f" stroked="f" strokecolor="#3465a4">
                  <v:stroke joinstyle="round"/>
                  <v:textbox inset=".35mm,.35mm,.35mm,.35mm">
                    <w:txbxContent>
                      <w:p w14:paraId="58CCC1C2" w14:textId="77777777" w:rsidR="00F10331" w:rsidRPr="00B157E7" w:rsidRDefault="00F10331" w:rsidP="003E4FDA">
                        <w:pPr>
                          <w:spacing w:line="200" w:lineRule="exact"/>
                          <w:ind w:firstLine="0"/>
                          <w:rPr>
                            <w:iCs/>
                            <w:sz w:val="18"/>
                            <w:szCs w:val="18"/>
                          </w:rPr>
                        </w:pPr>
                        <w:r w:rsidRPr="00B157E7">
                          <w:rPr>
                            <w:iCs/>
                            <w:sz w:val="18"/>
                            <w:szCs w:val="18"/>
                          </w:rPr>
                          <w:t xml:space="preserve"> </w:t>
                        </w:r>
                        <w:proofErr w:type="spellStart"/>
                        <w:r w:rsidRPr="00B157E7">
                          <w:rPr>
                            <w:iCs/>
                            <w:sz w:val="18"/>
                            <w:szCs w:val="18"/>
                          </w:rPr>
                          <w:t>Затвердив</w:t>
                        </w:r>
                        <w:proofErr w:type="spellEnd"/>
                      </w:p>
                    </w:txbxContent>
                  </v:textbox>
                </v:shape>
                <v:shape id="Text Box 47" o:spid="_x0000_s1064" type="#_x0000_t202" style="position:absolute;left:2332;top:16188;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" filled="f" stroked="f" strokecolor="#3465a4">
                  <v:stroke joinstyle="round"/>
                  <v:textbox inset=".35mm,.35mm,.35mm,.35mm">
                    <w:txbxContent>
                      <w:p w14:paraId="1922A5FB" w14:textId="435ADB41" w:rsidR="00F10331" w:rsidRPr="00172616" w:rsidRDefault="00F10331" w:rsidP="003E4FDA">
                        <w:pPr>
                          <w:ind w:firstLine="0"/>
                          <w:rPr>
                            <w:sz w:val="18"/>
                            <w:lang w:val="uk-UA"/>
                          </w:rPr>
                        </w:pPr>
                        <w:r w:rsidRPr="00B157E7">
                          <w:rPr>
                            <w:sz w:val="18"/>
                          </w:rPr>
                          <w:t xml:space="preserve"> </w:t>
                        </w:r>
                      </w:p>
                    </w:txbxContent>
                  </v:textbox>
                </v:shape>
              </v:group>
              <v:line id="Line 141" o:spid="_x0000_s1065" style="position:absolute;visibility:visible;mso-wrap-style:square" from="8596,15037" to="8596,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" strokeweight=".71mm">
                <v:stroke joinstyle="miter" endcap="square"/>
              </v:line>
              <v:shape id="Text Box 49" o:spid="_x0000_s1066" type="#_x0000_t202" style="position:absolute;left:5165;top:15020;width:3406;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" filled="f" stroked="f" strokecolor="#3465a4">
                <v:stroke joinstyle="round"/>
                <v:textbox inset=".35mm,.35mm,.35mm,.35mm">
                  <w:txbxContent>
                    <w:p w14:paraId="38F1D769" w14:textId="77777777" w:rsidR="00F10331" w:rsidRDefault="00F10331" w:rsidP="0048440F">
                      <w:pPr>
                        <w:spacing w:line="240" w:lineRule="auto"/>
                        <w:ind w:left="284" w:firstLine="0"/>
                        <w:jc w:val="center"/>
                        <w:rPr>
                          <w:b/>
                          <w:iCs/>
                          <w:sz w:val="20"/>
                          <w:lang w:val="uk-UA"/>
                        </w:rPr>
                      </w:pPr>
                    </w:p>
                    <w:p w14:paraId="12680700" w14:textId="46330278" w:rsidR="00F10331" w:rsidRPr="00374748" w:rsidRDefault="000058F0" w:rsidP="00082882">
                      <w:pPr>
                        <w:spacing w:line="240" w:lineRule="auto"/>
                        <w:ind w:left="284" w:firstLine="0"/>
                        <w:jc w:val="center"/>
                        <w:rPr>
                          <w:b/>
                          <w:iCs/>
                          <w:sz w:val="20"/>
                          <w:lang w:val="uk-UA"/>
                        </w:rPr>
                      </w:pPr>
                      <w:r>
                        <w:rPr>
                          <w:b/>
                          <w:iCs/>
                          <w:sz w:val="20"/>
                          <w:lang w:val="uk-UA"/>
                        </w:rPr>
                        <w:t xml:space="preserve">Модуль </w:t>
                      </w:r>
                      <w:r w:rsidRPr="000058F0">
                        <w:rPr>
                          <w:b/>
                          <w:iCs/>
                          <w:sz w:val="20"/>
                          <w:lang w:val="uk-UA"/>
                        </w:rPr>
                        <w:t xml:space="preserve">класифікації типів земної поверхні на основі аналізу </w:t>
                      </w:r>
                      <w:proofErr w:type="spellStart"/>
                      <w:r w:rsidRPr="000058F0">
                        <w:rPr>
                          <w:b/>
                          <w:iCs/>
                          <w:sz w:val="20"/>
                          <w:lang w:val="uk-UA"/>
                        </w:rPr>
                        <w:t>аеро</w:t>
                      </w:r>
                      <w:proofErr w:type="spellEnd"/>
                      <w:r w:rsidRPr="000058F0">
                        <w:rPr>
                          <w:b/>
                          <w:iCs/>
                          <w:sz w:val="20"/>
                          <w:lang w:val="uk-UA"/>
                        </w:rPr>
                        <w:t>-космічних знімкі</w:t>
                      </w:r>
                      <w:r>
                        <w:rPr>
                          <w:b/>
                          <w:iCs/>
                          <w:sz w:val="20"/>
                          <w:lang w:val="uk-UA"/>
                        </w:rPr>
                        <w:t>в</w:t>
                      </w:r>
                    </w:p>
                    <w:p w14:paraId="26C08A89" w14:textId="5C31CAF8" w:rsidR="00F10331" w:rsidRPr="00082882" w:rsidRDefault="00F10331" w:rsidP="00082882">
                      <w:pPr>
                        <w:ind w:left="284" w:firstLine="0"/>
                        <w:jc w:val="center"/>
                        <w:rPr>
                          <w:lang w:val="uk-UA"/>
                        </w:rPr>
                      </w:pPr>
                      <w:r w:rsidRPr="00082882">
                        <w:rPr>
                          <w:iCs/>
                          <w:szCs w:val="28"/>
                          <w:lang w:val="uk-UA"/>
                        </w:rPr>
                        <w:t>Технічне завдання</w:t>
                      </w:r>
                    </w:p>
                    <w:p w14:paraId="438F644A" w14:textId="77777777" w:rsidR="00F10331" w:rsidRPr="00082882" w:rsidRDefault="00F10331" w:rsidP="003E4FDA">
                      <w:pPr>
                        <w:tabs>
                          <w:tab w:val="center" w:pos="4677"/>
                          <w:tab w:val="right" w:pos="9355"/>
                        </w:tabs>
                        <w:rPr>
                          <w:lang w:val="uk-UA"/>
                        </w:rPr>
                      </w:pPr>
                    </w:p>
                  </w:txbxContent>
                </v:textbox>
              </v:shape>
              <v:line id="Line 143" o:spid="_x0000_s1067" style="position:absolute;visibility:visible;mso-wrap-style:square" from="8602,15319" to="11626,15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" strokeweight=".71mm">
                <v:stroke joinstyle="miter" endcap="square"/>
              </v:line>
              <v:line id="Line 144" o:spid="_x0000_s1068" style="position:absolute;visibility:visible;mso-wrap-style:square" from="8601,15604" to="11625,15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" strokeweight=".71mm">
                <v:stroke joinstyle="miter" endcap="square"/>
              </v:line>
              <v:line id="Line 145" o:spid="_x0000_s1069" style="position:absolute;visibility:visible;mso-wrap-style:square" from="10315,15037" to="10315,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" strokeweight=".71mm">
                <v:stroke joinstyle="miter" endcap="square"/>
              </v:line>
              <v:shape id="Text Box 53" o:spid="_x0000_s1070" type="#_x0000_t202" style="position:absolute;left:8640;top:15052;width:77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" filled="f" stroked="f" strokecolor="#3465a4">
                <v:stroke joinstyle="round"/>
                <v:textbox inset=".35mm,.35mm,.35mm,.35mm">
                  <w:txbxContent>
                    <w:p w14:paraId="04182811" w14:textId="77777777" w:rsidR="00F10331" w:rsidRPr="00B157E7" w:rsidRDefault="00F10331" w:rsidP="003E4FDA">
                      <w:pPr>
                        <w:spacing w:line="200" w:lineRule="exact"/>
                        <w:ind w:firstLine="0"/>
                        <w:jc w:val="center"/>
                        <w:rPr>
                          <w:iCs/>
                          <w:sz w:val="18"/>
                          <w:szCs w:val="18"/>
                        </w:rPr>
                      </w:pPr>
                      <w:proofErr w:type="spellStart"/>
                      <w:r w:rsidRPr="00B157E7">
                        <w:rPr>
                          <w:iCs/>
                          <w:sz w:val="18"/>
                          <w:szCs w:val="18"/>
                        </w:rPr>
                        <w:t>Літ</w:t>
                      </w:r>
                      <w:proofErr w:type="spellEnd"/>
                      <w:r w:rsidRPr="00B157E7">
                        <w:rPr>
                          <w:iCs/>
                          <w:sz w:val="18"/>
                          <w:szCs w:val="18"/>
                        </w:rPr>
                        <w:t>.</w:t>
                      </w:r>
                    </w:p>
                  </w:txbxContent>
                </v:textbox>
              </v:shape>
              <v:shape id="Text Box 54" o:spid="_x0000_s1071" type="#_x0000_t202" style="position:absolute;left:10362;top:15052;width:1219;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" filled="f" stroked="f" strokecolor="#3465a4">
                <v:stroke joinstyle="round"/>
                <v:textbox inset=".35mm,.35mm,.35mm,.35mm">
                  <w:txbxContent>
                    <w:p w14:paraId="1555BCB1" w14:textId="77777777" w:rsidR="00F10331" w:rsidRPr="00B157E7" w:rsidRDefault="00F10331" w:rsidP="003E4FDA">
                      <w:pPr>
                        <w:spacing w:line="200" w:lineRule="atLeast"/>
                        <w:ind w:firstLine="0"/>
                        <w:jc w:val="center"/>
                        <w:rPr>
                          <w:iCs/>
                          <w:sz w:val="18"/>
                          <w:szCs w:val="18"/>
                        </w:rPr>
                      </w:pPr>
                      <w:proofErr w:type="spellStart"/>
                      <w:r w:rsidRPr="00B157E7">
                        <w:rPr>
                          <w:iCs/>
                          <w:sz w:val="18"/>
                          <w:szCs w:val="18"/>
                        </w:rPr>
                        <w:t>Аркушів</w:t>
                      </w:r>
                      <w:proofErr w:type="spellEnd"/>
                    </w:p>
                  </w:txbxContent>
                </v:textbox>
              </v:shape>
              <v:shape id="Text Box 55" o:spid="_x0000_s1072" type="#_x0000_t202" style="position:absolute;left:10369;top:15340;width:121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" filled="f" stroked="f" strokecolor="#3465a4">
                <v:stroke joinstyle="round"/>
                <v:textbox inset=".35mm,.35mm,.35mm,.35mm">
                  <w:txbxContent>
                    <w:p w14:paraId="1B3C321F" w14:textId="77777777" w:rsidR="00F10331" w:rsidRPr="00B157E7" w:rsidRDefault="00F10331" w:rsidP="003E4FDA">
                      <w:pPr>
                        <w:spacing w:line="200" w:lineRule="exact"/>
                        <w:ind w:firstLine="0"/>
                        <w:jc w:val="center"/>
                        <w:rPr>
                          <w:iCs/>
                          <w:sz w:val="18"/>
                          <w:szCs w:val="18"/>
                        </w:rPr>
                      </w:pPr>
                      <w:r>
                        <w:rPr>
                          <w:iCs/>
                          <w:sz w:val="18"/>
                          <w:szCs w:val="18"/>
                        </w:rPr>
                        <w:t>3</w:t>
                      </w:r>
                    </w:p>
                    <w:p w14:paraId="6F5B9AB6" w14:textId="77777777" w:rsidR="00F10331" w:rsidRPr="00B157E7" w:rsidRDefault="00F10331" w:rsidP="003E4FDA">
                      <w:pPr>
                        <w:spacing w:line="200" w:lineRule="exact"/>
                        <w:rPr>
                          <w:iCs/>
                          <w:sz w:val="18"/>
                          <w:szCs w:val="18"/>
                        </w:rPr>
                      </w:pPr>
                    </w:p>
                  </w:txbxContent>
                </v:textbox>
              </v:shape>
              <v:line id="Line 149" o:spid="_x0000_s1073" style="position:absolute;visibility:visible;mso-wrap-style:square" from="8882,15325" to="8882,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" strokeweight=".35mm">
                <v:stroke joinstyle="miter" endcap="square"/>
              </v:line>
              <v:line id="Line 150" o:spid="_x0000_s1074" style="position:absolute;visibility:visible;mso-wrap-style:square" from="9169,15325" to="9169,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" strokeweight=".35mm">
                <v:stroke joinstyle="miter" endcap="square"/>
              </v:line>
              <v:shape id="Text Box 58" o:spid="_x0000_s1075" type="#_x0000_t202" style="position:absolute;left:8601;top:15665;width:294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" filled="f" stroked="f" strokecolor="#3465a4">
                <v:stroke joinstyle="round"/>
                <v:textbox inset=".35mm,.35mm,.35mm,.35mm">
                  <w:txbxContent>
                    <w:p w14:paraId="6E065356" w14:textId="392A8BFC" w:rsidR="00F10331" w:rsidRPr="00D53AFC" w:rsidRDefault="00F10331" w:rsidP="00F33A0A">
                      <w:pPr>
                        <w:ind w:firstLine="0"/>
                        <w:jc w:val="center"/>
                        <w:rPr>
                          <w:iCs/>
                          <w:sz w:val="26"/>
                          <w:szCs w:val="26"/>
                          <w:lang w:val="uk-UA"/>
                        </w:rPr>
                      </w:pPr>
                      <w:r w:rsidRPr="00D53AFC">
                        <w:rPr>
                          <w:iCs/>
                          <w:sz w:val="26"/>
                          <w:szCs w:val="26"/>
                        </w:rPr>
                        <w:t>НТУУ КПІ</w:t>
                      </w:r>
                      <w:r>
                        <w:rPr>
                          <w:iCs/>
                          <w:sz w:val="26"/>
                          <w:szCs w:val="26"/>
                          <w:lang w:val="uk-UA"/>
                        </w:rPr>
                        <w:t xml:space="preserve"> ім. </w:t>
                      </w:r>
                      <w:r>
                        <w:rPr>
                          <w:iCs/>
                          <w:sz w:val="26"/>
                          <w:szCs w:val="26"/>
                          <w:lang w:val="uk-UA"/>
                        </w:rPr>
                        <w:t>Ігоря Сікорського</w:t>
                      </w:r>
                      <w:r w:rsidRPr="00D53AFC">
                        <w:rPr>
                          <w:iCs/>
                          <w:sz w:val="26"/>
                          <w:szCs w:val="26"/>
                        </w:rPr>
                        <w:t xml:space="preserve">, ФІОТ, </w:t>
                      </w:r>
                      <w:r w:rsidRPr="00D53AFC">
                        <w:rPr>
                          <w:iCs/>
                          <w:sz w:val="26"/>
                          <w:szCs w:val="26"/>
                          <w:lang w:val="uk-UA"/>
                        </w:rPr>
                        <w:t>І</w:t>
                      </w:r>
                      <w:r w:rsidR="000058F0">
                        <w:rPr>
                          <w:iCs/>
                          <w:sz w:val="26"/>
                          <w:szCs w:val="26"/>
                          <w:lang w:val="uk-UA"/>
                        </w:rPr>
                        <w:t>В</w:t>
                      </w:r>
                      <w:r w:rsidRPr="00D53AFC">
                        <w:rPr>
                          <w:iCs/>
                          <w:sz w:val="26"/>
                          <w:szCs w:val="26"/>
                        </w:rPr>
                        <w:t>-</w:t>
                      </w:r>
                      <w:r w:rsidR="000058F0">
                        <w:rPr>
                          <w:iCs/>
                          <w:sz w:val="26"/>
                          <w:szCs w:val="26"/>
                          <w:lang w:val="uk-UA"/>
                        </w:rPr>
                        <w:t>92</w:t>
                      </w:r>
                    </w:p>
                    <w:p w14:paraId="683B196E" w14:textId="6D12319D" w:rsidR="00F10331" w:rsidRPr="00C64EA1" w:rsidRDefault="00F10331" w:rsidP="003E4FDA">
                      <w:pPr>
                        <w:ind w:firstLine="0"/>
                        <w:jc w:val="center"/>
                        <w:rPr>
                          <w:iCs/>
                          <w:sz w:val="24"/>
                          <w:szCs w:val="24"/>
                          <w:lang w:val="uk-UA"/>
                        </w:rPr>
                      </w:pPr>
                    </w:p>
                  </w:txbxContent>
                </v:textbox>
              </v:shape>
              <w10:wrap anchorx="margin"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63C65" w14:textId="77777777" w:rsidR="00F10331" w:rsidRDefault="00F10331" w:rsidP="00783A08">
    <w:pPr>
      <w:pStyle w:val="a3"/>
      <w:ind w:firstLine="0"/>
    </w:pPr>
    <w:r>
      <w:rPr>
        <w:noProof/>
        <w:lang w:val="ru-RU" w:eastAsia="ru-RU"/>
      </w:rPr>
      <mc:AlternateContent>
        <mc:Choice Requires="wpg">
          <w:drawing>
            <wp:anchor distT="0" distB="0" distL="0" distR="0" simplePos="0" relativeHeight="251669504" behindDoc="0" locked="0" layoutInCell="1" allowOverlap="1" wp14:anchorId="2DB3EE4A" wp14:editId="6AC95663">
              <wp:simplePos x="0" y="0"/>
              <wp:positionH relativeFrom="page">
                <wp:posOffset>684530</wp:posOffset>
              </wp:positionH>
              <wp:positionV relativeFrom="page">
                <wp:align>center</wp:align>
              </wp:positionV>
              <wp:extent cx="6677025" cy="10267950"/>
              <wp:effectExtent l="19050" t="0" r="9525" b="38100"/>
              <wp:wrapNone/>
              <wp:docPr id="111" name="Группа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10267950"/>
                        <a:chOff x="1144" y="282"/>
                        <a:chExt cx="10515" cy="16256"/>
                      </a:xfrm>
                    </wpg:grpSpPr>
                    <wps:wsp>
                      <wps:cNvPr id="112" name="Rectangle 60"/>
                      <wps:cNvSpPr>
                        <a:spLocks noChangeArrowheads="1"/>
                      </wps:cNvSpPr>
                      <wps:spPr bwMode="auto">
                        <a:xfrm>
                          <a:off x="1144" y="282"/>
                          <a:ext cx="10477" cy="16256"/>
                        </a:xfrm>
                        <a:prstGeom prst="rect">
                          <a:avLst/>
                        </a:prstGeom>
                        <a:noFill/>
                        <a:ln w="255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13" name="Line 61"/>
                      <wps:cNvCnPr>
                        <a:cxnSpLocks noChangeShapeType="1"/>
                      </wps:cNvCnPr>
                      <wps:spPr bwMode="auto">
                        <a:xfrm>
                          <a:off x="1716"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4" name="Line 62"/>
                      <wps:cNvCnPr>
                        <a:cxnSpLocks noChangeShapeType="1"/>
                      </wps:cNvCnPr>
                      <wps:spPr bwMode="auto">
                        <a:xfrm>
                          <a:off x="1149" y="15678"/>
                          <a:ext cx="1046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5" name="Line 63"/>
                      <wps:cNvCnPr>
                        <a:cxnSpLocks noChangeShapeType="1"/>
                      </wps:cNvCnPr>
                      <wps:spPr bwMode="auto">
                        <a:xfrm>
                          <a:off x="2289"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6" name="Line 64"/>
                      <wps:cNvCnPr>
                        <a:cxnSpLocks noChangeShapeType="1"/>
                      </wps:cNvCnPr>
                      <wps:spPr bwMode="auto">
                        <a:xfrm>
                          <a:off x="3721"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7" name="Line 65"/>
                      <wps:cNvCnPr>
                        <a:cxnSpLocks noChangeShapeType="1"/>
                      </wps:cNvCnPr>
                      <wps:spPr bwMode="auto">
                        <a:xfrm>
                          <a:off x="4579" y="15693"/>
                          <a:ext cx="0" cy="836"/>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8" name="Line 66"/>
                      <wps:cNvCnPr>
                        <a:cxnSpLocks noChangeShapeType="1"/>
                      </wps:cNvCnPr>
                      <wps:spPr bwMode="auto">
                        <a:xfrm>
                          <a:off x="5152" y="15684"/>
                          <a:ext cx="0" cy="836"/>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9" name="Line 67"/>
                      <wps:cNvCnPr>
                        <a:cxnSpLocks noChangeShapeType="1"/>
                      </wps:cNvCnPr>
                      <wps:spPr bwMode="auto">
                        <a:xfrm>
                          <a:off x="11048" y="15684"/>
                          <a:ext cx="1"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20" name="Line 68"/>
                      <wps:cNvCnPr>
                        <a:cxnSpLocks noChangeShapeType="1"/>
                      </wps:cNvCnPr>
                      <wps:spPr bwMode="auto">
                        <a:xfrm>
                          <a:off x="1149" y="15964"/>
                          <a:ext cx="3991"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21" name="Line 69"/>
                      <wps:cNvCnPr>
                        <a:cxnSpLocks noChangeShapeType="1"/>
                      </wps:cNvCnPr>
                      <wps:spPr bwMode="auto">
                        <a:xfrm>
                          <a:off x="1149" y="16251"/>
                          <a:ext cx="3991"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42" name="Line 70"/>
                      <wps:cNvCnPr>
                        <a:cxnSpLocks noChangeShapeType="1"/>
                      </wps:cNvCnPr>
                      <wps:spPr bwMode="auto">
                        <a:xfrm>
                          <a:off x="11056" y="15966"/>
                          <a:ext cx="560"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43" name="Text Box 71"/>
                      <wps:cNvSpPr txBox="1">
                        <a:spLocks noChangeArrowheads="1"/>
                      </wps:cNvSpPr>
                      <wps:spPr bwMode="auto">
                        <a:xfrm>
                          <a:off x="1171" y="16261"/>
                          <a:ext cx="550"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F5E1FDB" w14:textId="77777777" w:rsidR="00F10331" w:rsidRPr="00B157E7" w:rsidRDefault="00F10331" w:rsidP="00E13877">
                            <w:pPr>
                              <w:ind w:firstLine="0"/>
                              <w:jc w:val="center"/>
                              <w:rPr>
                                <w:sz w:val="18"/>
                              </w:rPr>
                            </w:pPr>
                            <w:proofErr w:type="spellStart"/>
                            <w:r w:rsidRPr="00B157E7">
                              <w:rPr>
                                <w:sz w:val="18"/>
                              </w:rPr>
                              <w:t>Зм</w:t>
                            </w:r>
                            <w:proofErr w:type="spellEnd"/>
                            <w:r w:rsidRPr="00B157E7">
                              <w:rPr>
                                <w:sz w:val="18"/>
                              </w:rPr>
                              <w:t>.</w:t>
                            </w:r>
                          </w:p>
                        </w:txbxContent>
                      </wps:txbx>
                      <wps:bodyPr rot="0" vert="horz" wrap="square" lIns="12600" tIns="12600" rIns="12600" bIns="12600" anchor="t" anchorCtr="0">
                        <a:noAutofit/>
                      </wps:bodyPr>
                    </wps:wsp>
                    <wps:wsp>
                      <wps:cNvPr id="144" name="Text Box 72"/>
                      <wps:cNvSpPr txBox="1">
                        <a:spLocks noChangeArrowheads="1"/>
                      </wps:cNvSpPr>
                      <wps:spPr bwMode="auto">
                        <a:xfrm>
                          <a:off x="1740" y="16261"/>
                          <a:ext cx="54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55F3CDE" w14:textId="77777777" w:rsidR="00F10331" w:rsidRPr="00B157E7" w:rsidRDefault="00F10331" w:rsidP="00E13877">
                            <w:pPr>
                              <w:ind w:firstLine="0"/>
                              <w:jc w:val="center"/>
                              <w:rPr>
                                <w:iCs/>
                                <w:sz w:val="18"/>
                                <w:szCs w:val="18"/>
                              </w:rPr>
                            </w:pPr>
                            <w:proofErr w:type="spellStart"/>
                            <w:r w:rsidRPr="00B157E7">
                              <w:rPr>
                                <w:iCs/>
                                <w:sz w:val="18"/>
                                <w:szCs w:val="18"/>
                              </w:rPr>
                              <w:t>Арк</w:t>
                            </w:r>
                            <w:proofErr w:type="spellEnd"/>
                            <w:r w:rsidRPr="00B157E7">
                              <w:rPr>
                                <w:iCs/>
                                <w:sz w:val="18"/>
                                <w:szCs w:val="18"/>
                              </w:rPr>
                              <w:t>.</w:t>
                            </w:r>
                          </w:p>
                        </w:txbxContent>
                      </wps:txbx>
                      <wps:bodyPr rot="0" vert="horz" wrap="square" lIns="12600" tIns="12600" rIns="12600" bIns="12600" anchor="t" anchorCtr="0">
                        <a:noAutofit/>
                      </wps:bodyPr>
                    </wps:wsp>
                    <wps:wsp>
                      <wps:cNvPr id="145" name="Text Box 73"/>
                      <wps:cNvSpPr txBox="1">
                        <a:spLocks noChangeArrowheads="1"/>
                      </wps:cNvSpPr>
                      <wps:spPr bwMode="auto">
                        <a:xfrm>
                          <a:off x="2331" y="16261"/>
                          <a:ext cx="134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DE534E6" w14:textId="77777777" w:rsidR="00F10331" w:rsidRPr="00B157E7" w:rsidRDefault="00F10331" w:rsidP="00730662">
                            <w:pPr>
                              <w:ind w:firstLine="0"/>
                              <w:jc w:val="center"/>
                              <w:rPr>
                                <w:sz w:val="18"/>
                              </w:rPr>
                            </w:pPr>
                            <w:r w:rsidRPr="00B157E7">
                              <w:rPr>
                                <w:sz w:val="18"/>
                              </w:rPr>
                              <w:t xml:space="preserve">№ </w:t>
                            </w:r>
                            <w:proofErr w:type="spellStart"/>
                            <w:r w:rsidRPr="00B157E7">
                              <w:rPr>
                                <w:sz w:val="18"/>
                              </w:rPr>
                              <w:t>докум</w:t>
                            </w:r>
                            <w:proofErr w:type="spellEnd"/>
                            <w:r w:rsidRPr="00B157E7">
                              <w:rPr>
                                <w:sz w:val="18"/>
                              </w:rPr>
                              <w:t>.</w:t>
                            </w:r>
                          </w:p>
                        </w:txbxContent>
                      </wps:txbx>
                      <wps:bodyPr rot="0" vert="horz" wrap="square" lIns="12600" tIns="12600" rIns="12600" bIns="12600" anchor="t" anchorCtr="0">
                        <a:noAutofit/>
                      </wps:bodyPr>
                    </wps:wsp>
                    <wps:wsp>
                      <wps:cNvPr id="146" name="Text Box 74"/>
                      <wps:cNvSpPr txBox="1">
                        <a:spLocks noChangeArrowheads="1"/>
                      </wps:cNvSpPr>
                      <wps:spPr bwMode="auto">
                        <a:xfrm>
                          <a:off x="3753" y="16261"/>
                          <a:ext cx="802"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2665EEB" w14:textId="77777777" w:rsidR="00F10331" w:rsidRPr="00B157E7" w:rsidRDefault="00F10331" w:rsidP="00730662">
                            <w:pPr>
                              <w:spacing w:line="200" w:lineRule="exact"/>
                              <w:ind w:firstLine="0"/>
                              <w:jc w:val="center"/>
                              <w:rPr>
                                <w:iCs/>
                                <w:sz w:val="18"/>
                                <w:szCs w:val="18"/>
                              </w:rPr>
                            </w:pPr>
                            <w:proofErr w:type="spellStart"/>
                            <w:r w:rsidRPr="00B157E7">
                              <w:rPr>
                                <w:iCs/>
                                <w:sz w:val="18"/>
                                <w:szCs w:val="18"/>
                              </w:rPr>
                              <w:t>Підпис</w:t>
                            </w:r>
                            <w:proofErr w:type="spellEnd"/>
                          </w:p>
                          <w:p w14:paraId="3C542E25" w14:textId="77777777" w:rsidR="00F10331" w:rsidRPr="00B157E7" w:rsidRDefault="00F10331" w:rsidP="00730662">
                            <w:pPr>
                              <w:jc w:val="center"/>
                            </w:pPr>
                          </w:p>
                        </w:txbxContent>
                      </wps:txbx>
                      <wps:bodyPr rot="0" vert="horz" wrap="square" lIns="12600" tIns="12600" rIns="12600" bIns="12600" anchor="t" anchorCtr="0">
                        <a:noAutofit/>
                      </wps:bodyPr>
                    </wps:wsp>
                    <wps:wsp>
                      <wps:cNvPr id="147" name="Text Box 75"/>
                      <wps:cNvSpPr txBox="1">
                        <a:spLocks noChangeArrowheads="1"/>
                      </wps:cNvSpPr>
                      <wps:spPr bwMode="auto">
                        <a:xfrm>
                          <a:off x="4602" y="16261"/>
                          <a:ext cx="51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0B8B782" w14:textId="77777777" w:rsidR="00F10331" w:rsidRPr="00B157E7" w:rsidRDefault="00F10331" w:rsidP="00E13877">
                            <w:pPr>
                              <w:ind w:right="-231" w:firstLine="0"/>
                              <w:rPr>
                                <w:sz w:val="18"/>
                              </w:rPr>
                            </w:pPr>
                            <w:proofErr w:type="spellStart"/>
                            <w:r w:rsidRPr="00B157E7">
                              <w:rPr>
                                <w:sz w:val="18"/>
                              </w:rPr>
                              <w:t>Дата</w:t>
                            </w:r>
                            <w:proofErr w:type="spellEnd"/>
                          </w:p>
                        </w:txbxContent>
                      </wps:txbx>
                      <wps:bodyPr rot="0" vert="horz" wrap="square" lIns="12600" tIns="12600" rIns="12600" bIns="12600" anchor="t" anchorCtr="0">
                        <a:noAutofit/>
                      </wps:bodyPr>
                    </wps:wsp>
                    <wps:wsp>
                      <wps:cNvPr id="148" name="Text Box 76"/>
                      <wps:cNvSpPr txBox="1">
                        <a:spLocks noChangeArrowheads="1"/>
                      </wps:cNvSpPr>
                      <wps:spPr bwMode="auto">
                        <a:xfrm>
                          <a:off x="11071" y="15706"/>
                          <a:ext cx="49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3065023" w14:textId="77777777" w:rsidR="00F10331" w:rsidRPr="00B157E7" w:rsidRDefault="00F10331" w:rsidP="00B517EF">
                            <w:pPr>
                              <w:ind w:firstLine="0"/>
                              <w:jc w:val="center"/>
                              <w:rPr>
                                <w:sz w:val="18"/>
                              </w:rPr>
                            </w:pPr>
                            <w:proofErr w:type="spellStart"/>
                            <w:r w:rsidRPr="00B157E7">
                              <w:rPr>
                                <w:sz w:val="18"/>
                              </w:rPr>
                              <w:t>Арк</w:t>
                            </w:r>
                            <w:proofErr w:type="spellEnd"/>
                            <w:r w:rsidRPr="00B157E7">
                              <w:rPr>
                                <w:sz w:val="18"/>
                              </w:rPr>
                              <w:t>.</w:t>
                            </w:r>
                          </w:p>
                        </w:txbxContent>
                      </wps:txbx>
                      <wps:bodyPr rot="0" vert="horz" wrap="square" lIns="12600" tIns="12600" rIns="12600" bIns="12600" anchor="t" anchorCtr="0">
                        <a:noAutofit/>
                      </wps:bodyPr>
                    </wps:wsp>
                    <wps:wsp>
                      <wps:cNvPr id="149" name="Text Box 77"/>
                      <wps:cNvSpPr txBox="1">
                        <a:spLocks noChangeArrowheads="1"/>
                      </wps:cNvSpPr>
                      <wps:spPr bwMode="auto">
                        <a:xfrm>
                          <a:off x="11071" y="15966"/>
                          <a:ext cx="588"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8DF460C" w14:textId="77777777" w:rsidR="00F10331" w:rsidRPr="00B157E7" w:rsidRDefault="00F10331" w:rsidP="00A41951">
                            <w:pPr>
                              <w:spacing w:line="240" w:lineRule="auto"/>
                              <w:ind w:firstLine="0"/>
                              <w:jc w:val="center"/>
                            </w:pPr>
                            <w:r>
                              <w:fldChar w:fldCharType="begin"/>
                            </w:r>
                            <w:r>
                              <w:instrText xml:space="preserve"> PAGE   \* MERGEFORMAT </w:instrText>
                            </w:r>
                            <w:r>
                              <w:fldChar w:fldCharType="separate"/>
                            </w:r>
                            <w:r w:rsidR="00A86138">
                              <w:rPr>
                                <w:noProof/>
                              </w:rPr>
                              <w:t>3</w:t>
                            </w:r>
                            <w:r>
                              <w:fldChar w:fldCharType="end"/>
                            </w:r>
                          </w:p>
                        </w:txbxContent>
                      </wps:txbx>
                      <wps:bodyPr rot="0" vert="horz" wrap="square" lIns="12600" tIns="12600" rIns="12600" bIns="12600" anchor="ctr" anchorCtr="0">
                        <a:noAutofit/>
                      </wps:bodyPr>
                    </wps:wsp>
                    <wps:wsp>
                      <wps:cNvPr id="150" name="Text Box 78"/>
                      <wps:cNvSpPr txBox="1">
                        <a:spLocks noChangeArrowheads="1"/>
                      </wps:cNvSpPr>
                      <wps:spPr bwMode="auto">
                        <a:xfrm>
                          <a:off x="5201" y="15693"/>
                          <a:ext cx="5800" cy="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E105EE0" w14:textId="1E5F9FEE" w:rsidR="00F10331" w:rsidRPr="00E1389E" w:rsidRDefault="00F10331" w:rsidP="00730662">
                            <w:pPr>
                              <w:spacing w:before="240" w:after="60" w:line="340" w:lineRule="exact"/>
                              <w:jc w:val="center"/>
                              <w:rPr>
                                <w:bCs/>
                                <w:iCs/>
                                <w:sz w:val="36"/>
                                <w:szCs w:val="36"/>
                                <w:lang w:val="ru-RU"/>
                              </w:rPr>
                            </w:pPr>
                            <w:r w:rsidRPr="004817BF">
                              <w:rPr>
                                <w:bCs/>
                                <w:iCs/>
                                <w:sz w:val="36"/>
                                <w:szCs w:val="36"/>
                              </w:rPr>
                              <w:t>ІАЛЦ.467200</w:t>
                            </w:r>
                            <w:r w:rsidRPr="00B157E7">
                              <w:rPr>
                                <w:bCs/>
                                <w:iCs/>
                                <w:sz w:val="36"/>
                                <w:szCs w:val="36"/>
                              </w:rPr>
                              <w:t>.00</w:t>
                            </w:r>
                            <w:r>
                              <w:rPr>
                                <w:bCs/>
                                <w:iCs/>
                                <w:sz w:val="36"/>
                                <w:szCs w:val="36"/>
                              </w:rPr>
                              <w:t>2</w:t>
                            </w:r>
                            <w:r w:rsidRPr="00B157E7">
                              <w:rPr>
                                <w:bCs/>
                                <w:iCs/>
                                <w:sz w:val="36"/>
                                <w:szCs w:val="36"/>
                              </w:rPr>
                              <w:t xml:space="preserve"> </w:t>
                            </w:r>
                            <w:r>
                              <w:rPr>
                                <w:bCs/>
                                <w:iCs/>
                                <w:sz w:val="36"/>
                                <w:szCs w:val="36"/>
                                <w:lang w:val="ru-RU"/>
                              </w:rPr>
                              <w:t>ТЗ</w:t>
                            </w:r>
                          </w:p>
                          <w:p w14:paraId="75146C0C" w14:textId="77777777" w:rsidR="00F10331" w:rsidRPr="00B157E7" w:rsidRDefault="00F10331" w:rsidP="00730662">
                            <w:pPr>
                              <w:jc w:val="center"/>
                            </w:pPr>
                          </w:p>
                        </w:txbxContent>
                      </wps:txbx>
                      <wps:bodyPr rot="0" vert="horz" wrap="square" lIns="12600" tIns="12600" rIns="12600" bIns="1260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2DB3EE4A" id="Группа 111" o:spid="_x0000_s1076" style="position:absolute;left:0;text-align:left;margin-left:53.9pt;margin-top:0;width:525.75pt;height:808.5pt;z-index:251669504;mso-wrap-distance-left:0;mso-wrap-distance-right:0;mso-position-horizontal-relative:page;mso-position-vertical:center;mso-position-vertical-relative:page" coordorigin="1144,282" coordsize="10515,1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">
              <v:rect id="Rectangle 60" o:spid="_x0000_s1077" style="position:absolute;left:1144;top:282;width:10477;height:162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" filled="f" strokeweight=".71mm">
                <v:stroke endcap="square"/>
              </v:rect>
              <v:line id="Line 61" o:spid="_x0000_s1078" style="position:absolute;visibility:visible;mso-wrap-style:square" from="1716,15684" to="1716,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" strokeweight=".71mm">
                <v:stroke joinstyle="miter" endcap="square"/>
              </v:line>
              <v:line id="Line 62" o:spid="_x0000_s1079" style="position:absolute;visibility:visible;mso-wrap-style:square" from="1149,15678" to="11609,15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" strokeweight=".71mm">
                <v:stroke joinstyle="miter" endcap="square"/>
              </v:line>
              <v:line id="Line 63" o:spid="_x0000_s1080" style="position:absolute;visibility:visible;mso-wrap-style:square" from="2289,15684" to="2289,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" strokeweight=".71mm">
                <v:stroke joinstyle="miter" endcap="square"/>
              </v:line>
              <v:line id="Line 64" o:spid="_x0000_s1081" style="position:absolute;visibility:visible;mso-wrap-style:square" from="3721,15684" to="3721,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" strokeweight=".71mm">
                <v:stroke joinstyle="miter" endcap="square"/>
              </v:line>
              <v:line id="Line 65" o:spid="_x0000_s1082" style="position:absolute;visibility:visible;mso-wrap-style:square" from="4579,15693" to="4579,16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" strokeweight=".71mm">
                <v:stroke joinstyle="miter" endcap="square"/>
              </v:line>
              <v:line id="Line 66" o:spid="_x0000_s1083" style="position:absolute;visibility:visible;mso-wrap-style:square" from="5152,15684" to="5152,16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" strokeweight=".71mm">
                <v:stroke joinstyle="miter" endcap="square"/>
              </v:line>
              <v:line id="Line 67" o:spid="_x0000_s1084" style="position:absolute;visibility:visible;mso-wrap-style:square" from="11048,15684" to="11049,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" strokeweight=".71mm">
                <v:stroke joinstyle="miter" endcap="square"/>
              </v:line>
              <v:line id="Line 68" o:spid="_x0000_s1085" style="position:absolute;visibility:visible;mso-wrap-style:square" from="1149,15964" to="5140,1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" strokeweight=".35mm">
                <v:stroke joinstyle="miter" endcap="square"/>
              </v:line>
              <v:line id="Line 69" o:spid="_x0000_s1086" style="position:absolute;visibility:visible;mso-wrap-style:square" from="1149,16251" to="5140,16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" strokeweight=".71mm">
                <v:stroke joinstyle="miter" endcap="square"/>
              </v:line>
              <v:line id="Line 70" o:spid="_x0000_s1087" style="position:absolute;visibility:visible;mso-wrap-style:square" from="11056,15966" to="11616,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" strokeweight=".35mm">
                <v:stroke joinstyle="miter" endcap="square"/>
              </v:line>
              <v:shapetype id="_x0000_t202" coordsize="21600,21600" o:spt="202" path="m,l,21600r21600,l21600,xe">
                <v:stroke joinstyle="miter"/>
                <v:path gradientshapeok="t" o:connecttype="rect"/>
              </v:shapetype>
              <v:shape id="Text Box 71" o:spid="_x0000_s1088" type="#_x0000_t202" style="position:absolute;left:1171;top:16261;width:550;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" filled="f" stroked="f" strokecolor="#3465a4">
                <v:stroke joinstyle="round"/>
                <v:textbox inset=".35mm,.35mm,.35mm,.35mm">
                  <w:txbxContent>
                    <w:p w14:paraId="6F5E1FDB" w14:textId="77777777" w:rsidR="00F10331" w:rsidRPr="00B157E7" w:rsidRDefault="00F10331" w:rsidP="00E13877">
                      <w:pPr>
                        <w:ind w:firstLine="0"/>
                        <w:jc w:val="center"/>
                        <w:rPr>
                          <w:sz w:val="18"/>
                        </w:rPr>
                      </w:pPr>
                      <w:proofErr w:type="spellStart"/>
                      <w:r w:rsidRPr="00B157E7">
                        <w:rPr>
                          <w:sz w:val="18"/>
                        </w:rPr>
                        <w:t>Зм</w:t>
                      </w:r>
                      <w:proofErr w:type="spellEnd"/>
                      <w:r w:rsidRPr="00B157E7">
                        <w:rPr>
                          <w:sz w:val="18"/>
                        </w:rPr>
                        <w:t>.</w:t>
                      </w:r>
                    </w:p>
                  </w:txbxContent>
                </v:textbox>
              </v:shape>
              <v:shape id="Text Box 72" o:spid="_x0000_s1089" type="#_x0000_t202" style="position:absolute;left:1740;top:16261;width:54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" filled="f" stroked="f" strokecolor="#3465a4">
                <v:stroke joinstyle="round"/>
                <v:textbox inset=".35mm,.35mm,.35mm,.35mm">
                  <w:txbxContent>
                    <w:p w14:paraId="555F3CDE" w14:textId="77777777" w:rsidR="00F10331" w:rsidRPr="00B157E7" w:rsidRDefault="00F10331" w:rsidP="00E13877">
                      <w:pPr>
                        <w:ind w:firstLine="0"/>
                        <w:jc w:val="center"/>
                        <w:rPr>
                          <w:iCs/>
                          <w:sz w:val="18"/>
                          <w:szCs w:val="18"/>
                        </w:rPr>
                      </w:pPr>
                      <w:proofErr w:type="spellStart"/>
                      <w:r w:rsidRPr="00B157E7">
                        <w:rPr>
                          <w:iCs/>
                          <w:sz w:val="18"/>
                          <w:szCs w:val="18"/>
                        </w:rPr>
                        <w:t>Арк</w:t>
                      </w:r>
                      <w:proofErr w:type="spellEnd"/>
                      <w:r w:rsidRPr="00B157E7">
                        <w:rPr>
                          <w:iCs/>
                          <w:sz w:val="18"/>
                          <w:szCs w:val="18"/>
                        </w:rPr>
                        <w:t>.</w:t>
                      </w:r>
                    </w:p>
                  </w:txbxContent>
                </v:textbox>
              </v:shape>
              <v:shape id="Text Box 73" o:spid="_x0000_s1090" type="#_x0000_t202" style="position:absolute;left:2331;top:16261;width:134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" filled="f" stroked="f" strokecolor="#3465a4">
                <v:stroke joinstyle="round"/>
                <v:textbox inset=".35mm,.35mm,.35mm,.35mm">
                  <w:txbxContent>
                    <w:p w14:paraId="6DE534E6" w14:textId="77777777" w:rsidR="00F10331" w:rsidRPr="00B157E7" w:rsidRDefault="00F10331" w:rsidP="00730662">
                      <w:pPr>
                        <w:ind w:firstLine="0"/>
                        <w:jc w:val="center"/>
                        <w:rPr>
                          <w:sz w:val="18"/>
                        </w:rPr>
                      </w:pPr>
                      <w:r w:rsidRPr="00B157E7">
                        <w:rPr>
                          <w:sz w:val="18"/>
                        </w:rPr>
                        <w:t xml:space="preserve">№ </w:t>
                      </w:r>
                      <w:proofErr w:type="spellStart"/>
                      <w:r w:rsidRPr="00B157E7">
                        <w:rPr>
                          <w:sz w:val="18"/>
                        </w:rPr>
                        <w:t>докум</w:t>
                      </w:r>
                      <w:proofErr w:type="spellEnd"/>
                      <w:r w:rsidRPr="00B157E7">
                        <w:rPr>
                          <w:sz w:val="18"/>
                        </w:rPr>
                        <w:t>.</w:t>
                      </w:r>
                    </w:p>
                  </w:txbxContent>
                </v:textbox>
              </v:shape>
              <v:shape id="Text Box 74" o:spid="_x0000_s1091" type="#_x0000_t202" style="position:absolute;left:3753;top:16261;width:80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" filled="f" stroked="f" strokecolor="#3465a4">
                <v:stroke joinstyle="round"/>
                <v:textbox inset=".35mm,.35mm,.35mm,.35mm">
                  <w:txbxContent>
                    <w:p w14:paraId="52665EEB" w14:textId="77777777" w:rsidR="00F10331" w:rsidRPr="00B157E7" w:rsidRDefault="00F10331" w:rsidP="00730662">
                      <w:pPr>
                        <w:spacing w:line="200" w:lineRule="exact"/>
                        <w:ind w:firstLine="0"/>
                        <w:jc w:val="center"/>
                        <w:rPr>
                          <w:iCs/>
                          <w:sz w:val="18"/>
                          <w:szCs w:val="18"/>
                        </w:rPr>
                      </w:pPr>
                      <w:proofErr w:type="spellStart"/>
                      <w:r w:rsidRPr="00B157E7">
                        <w:rPr>
                          <w:iCs/>
                          <w:sz w:val="18"/>
                          <w:szCs w:val="18"/>
                        </w:rPr>
                        <w:t>Підпис</w:t>
                      </w:r>
                      <w:proofErr w:type="spellEnd"/>
                    </w:p>
                    <w:p w14:paraId="3C542E25" w14:textId="77777777" w:rsidR="00F10331" w:rsidRPr="00B157E7" w:rsidRDefault="00F10331" w:rsidP="00730662">
                      <w:pPr>
                        <w:jc w:val="center"/>
                      </w:pPr>
                    </w:p>
                  </w:txbxContent>
                </v:textbox>
              </v:shape>
              <v:shape id="Text Box 75" o:spid="_x0000_s1092" type="#_x0000_t202" style="position:absolute;left:4602;top:16261;width:517;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" filled="f" stroked="f" strokecolor="#3465a4">
                <v:stroke joinstyle="round"/>
                <v:textbox inset=".35mm,.35mm,.35mm,.35mm">
                  <w:txbxContent>
                    <w:p w14:paraId="00B8B782" w14:textId="77777777" w:rsidR="00F10331" w:rsidRPr="00B157E7" w:rsidRDefault="00F10331" w:rsidP="00E13877">
                      <w:pPr>
                        <w:ind w:right="-231" w:firstLine="0"/>
                        <w:rPr>
                          <w:sz w:val="18"/>
                        </w:rPr>
                      </w:pPr>
                      <w:proofErr w:type="spellStart"/>
                      <w:r w:rsidRPr="00B157E7">
                        <w:rPr>
                          <w:sz w:val="18"/>
                        </w:rPr>
                        <w:t>Дата</w:t>
                      </w:r>
                      <w:proofErr w:type="spellEnd"/>
                    </w:p>
                  </w:txbxContent>
                </v:textbox>
              </v:shape>
              <v:shape id="Text Box 76" o:spid="_x0000_s1093" type="#_x0000_t202" style="position:absolute;left:11071;top:15706;width:49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" filled="f" stroked="f" strokecolor="#3465a4">
                <v:stroke joinstyle="round"/>
                <v:textbox inset=".35mm,.35mm,.35mm,.35mm">
                  <w:txbxContent>
                    <w:p w14:paraId="33065023" w14:textId="77777777" w:rsidR="00F10331" w:rsidRPr="00B157E7" w:rsidRDefault="00F10331" w:rsidP="00B517EF">
                      <w:pPr>
                        <w:ind w:firstLine="0"/>
                        <w:jc w:val="center"/>
                        <w:rPr>
                          <w:sz w:val="18"/>
                        </w:rPr>
                      </w:pPr>
                      <w:proofErr w:type="spellStart"/>
                      <w:r w:rsidRPr="00B157E7">
                        <w:rPr>
                          <w:sz w:val="18"/>
                        </w:rPr>
                        <w:t>Арк</w:t>
                      </w:r>
                      <w:proofErr w:type="spellEnd"/>
                      <w:r w:rsidRPr="00B157E7">
                        <w:rPr>
                          <w:sz w:val="18"/>
                        </w:rPr>
                        <w:t>.</w:t>
                      </w:r>
                    </w:p>
                  </w:txbxContent>
                </v:textbox>
              </v:shape>
              <v:shape id="Text Box 77" o:spid="_x0000_s1094" type="#_x0000_t202" style="position:absolute;left:11071;top:15966;width:588;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" filled="f" stroked="f" strokecolor="#3465a4">
                <v:stroke joinstyle="round"/>
                <v:textbox inset=".35mm,.35mm,.35mm,.35mm">
                  <w:txbxContent>
                    <w:p w14:paraId="08DF460C" w14:textId="77777777" w:rsidR="00F10331" w:rsidRPr="00B157E7" w:rsidRDefault="00F10331" w:rsidP="00A41951">
                      <w:pPr>
                        <w:spacing w:line="240" w:lineRule="auto"/>
                        <w:ind w:firstLine="0"/>
                        <w:jc w:val="center"/>
                      </w:pPr>
                      <w:r>
                        <w:fldChar w:fldCharType="begin"/>
                      </w:r>
                      <w:r>
                        <w:instrText xml:space="preserve"> PAGE   \* MERGEFORMAT </w:instrText>
                      </w:r>
                      <w:r>
                        <w:fldChar w:fldCharType="separate"/>
                      </w:r>
                      <w:r w:rsidR="00A86138">
                        <w:rPr>
                          <w:noProof/>
                        </w:rPr>
                        <w:t>3</w:t>
                      </w:r>
                      <w:r>
                        <w:fldChar w:fldCharType="end"/>
                      </w:r>
                    </w:p>
                  </w:txbxContent>
                </v:textbox>
              </v:shape>
              <v:shape id="Text Box 78" o:spid="_x0000_s1095" type="#_x0000_t202" style="position:absolute;left:5201;top:15693;width:5800;height: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" filled="f" stroked="f" strokecolor="#3465a4">
                <v:stroke joinstyle="round"/>
                <v:textbox inset=".35mm,.35mm,.35mm,.35mm">
                  <w:txbxContent>
                    <w:p w14:paraId="1E105EE0" w14:textId="1E5F9FEE" w:rsidR="00F10331" w:rsidRPr="00E1389E" w:rsidRDefault="00F10331" w:rsidP="00730662">
                      <w:pPr>
                        <w:spacing w:before="240" w:after="60" w:line="340" w:lineRule="exact"/>
                        <w:jc w:val="center"/>
                        <w:rPr>
                          <w:bCs/>
                          <w:iCs/>
                          <w:sz w:val="36"/>
                          <w:szCs w:val="36"/>
                          <w:lang w:val="ru-RU"/>
                        </w:rPr>
                      </w:pPr>
                      <w:r w:rsidRPr="004817BF">
                        <w:rPr>
                          <w:bCs/>
                          <w:iCs/>
                          <w:sz w:val="36"/>
                          <w:szCs w:val="36"/>
                        </w:rPr>
                        <w:t>ІАЛЦ.467200</w:t>
                      </w:r>
                      <w:r w:rsidRPr="00B157E7">
                        <w:rPr>
                          <w:bCs/>
                          <w:iCs/>
                          <w:sz w:val="36"/>
                          <w:szCs w:val="36"/>
                        </w:rPr>
                        <w:t>.00</w:t>
                      </w:r>
                      <w:r>
                        <w:rPr>
                          <w:bCs/>
                          <w:iCs/>
                          <w:sz w:val="36"/>
                          <w:szCs w:val="36"/>
                        </w:rPr>
                        <w:t>2</w:t>
                      </w:r>
                      <w:r w:rsidRPr="00B157E7">
                        <w:rPr>
                          <w:bCs/>
                          <w:iCs/>
                          <w:sz w:val="36"/>
                          <w:szCs w:val="36"/>
                        </w:rPr>
                        <w:t xml:space="preserve"> </w:t>
                      </w:r>
                      <w:r>
                        <w:rPr>
                          <w:bCs/>
                          <w:iCs/>
                          <w:sz w:val="36"/>
                          <w:szCs w:val="36"/>
                          <w:lang w:val="ru-RU"/>
                        </w:rPr>
                        <w:t>ТЗ</w:t>
                      </w:r>
                    </w:p>
                    <w:p w14:paraId="75146C0C" w14:textId="77777777" w:rsidR="00F10331" w:rsidRPr="00B157E7" w:rsidRDefault="00F10331" w:rsidP="00730662">
                      <w:pPr>
                        <w:jc w:val="center"/>
                      </w:pPr>
                    </w:p>
                  </w:txbxContent>
                </v:textbox>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23EA5" w14:textId="77777777" w:rsidR="00F10331" w:rsidRDefault="00F10331">
    <w:pPr>
      <w:pStyle w:val="a3"/>
    </w:pPr>
    <w:r>
      <w:rPr>
        <w:noProof/>
        <w:lang w:val="ru-RU" w:eastAsia="ru-RU"/>
      </w:rPr>
      <mc:AlternateContent>
        <mc:Choice Requires="wpg">
          <w:drawing>
            <wp:anchor distT="0" distB="0" distL="0" distR="0" simplePos="0" relativeHeight="251672576" behindDoc="0" locked="0" layoutInCell="1" allowOverlap="1" wp14:anchorId="4903F512" wp14:editId="37DD9CF7">
              <wp:simplePos x="0" y="0"/>
              <wp:positionH relativeFrom="margin">
                <wp:align>center</wp:align>
              </wp:positionH>
              <wp:positionV relativeFrom="page">
                <wp:posOffset>259511</wp:posOffset>
              </wp:positionV>
              <wp:extent cx="6659245" cy="10290175"/>
              <wp:effectExtent l="19050" t="0" r="46355" b="34925"/>
              <wp:wrapNone/>
              <wp:docPr id="10" name="Группа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245" cy="10290175"/>
                        <a:chOff x="1145" y="260"/>
                        <a:chExt cx="10487" cy="16205"/>
                      </a:xfrm>
                    </wpg:grpSpPr>
                    <wps:wsp>
                      <wps:cNvPr id="17" name="Rectangle 103"/>
                      <wps:cNvSpPr>
                        <a:spLocks noChangeArrowheads="1"/>
                      </wps:cNvSpPr>
                      <wps:spPr bwMode="auto">
                        <a:xfrm>
                          <a:off x="1145" y="260"/>
                          <a:ext cx="10487" cy="16203"/>
                        </a:xfrm>
                        <a:prstGeom prst="rect">
                          <a:avLst/>
                        </a:prstGeom>
                        <a:noFill/>
                        <a:ln w="255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9" name="Line 104"/>
                      <wps:cNvCnPr>
                        <a:cxnSpLocks noChangeShapeType="1"/>
                      </wps:cNvCnPr>
                      <wps:spPr bwMode="auto">
                        <a:xfrm>
                          <a:off x="1665" y="14181"/>
                          <a:ext cx="0" cy="839"/>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0" name="Line 105"/>
                      <wps:cNvCnPr>
                        <a:cxnSpLocks noChangeShapeType="1"/>
                      </wps:cNvCnPr>
                      <wps:spPr bwMode="auto">
                        <a:xfrm>
                          <a:off x="1150" y="14173"/>
                          <a:ext cx="1047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75" name="Line 106"/>
                      <wps:cNvCnPr>
                        <a:cxnSpLocks noChangeShapeType="1"/>
                      </wps:cNvCnPr>
                      <wps:spPr bwMode="auto">
                        <a:xfrm>
                          <a:off x="2291"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76" name="Line 107"/>
                      <wps:cNvCnPr>
                        <a:cxnSpLocks noChangeShapeType="1"/>
                      </wps:cNvCnPr>
                      <wps:spPr bwMode="auto">
                        <a:xfrm>
                          <a:off x="3724"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77" name="Line 108"/>
                      <wps:cNvCnPr>
                        <a:cxnSpLocks noChangeShapeType="1"/>
                      </wps:cNvCnPr>
                      <wps:spPr bwMode="auto">
                        <a:xfrm>
                          <a:off x="4583"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78" name="Line 109"/>
                      <wps:cNvCnPr>
                        <a:cxnSpLocks noChangeShapeType="1"/>
                      </wps:cNvCnPr>
                      <wps:spPr bwMode="auto">
                        <a:xfrm>
                          <a:off x="5156" y="14181"/>
                          <a:ext cx="0" cy="226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79" name="Line 110"/>
                      <wps:cNvCnPr>
                        <a:cxnSpLocks noChangeShapeType="1"/>
                      </wps:cNvCnPr>
                      <wps:spPr bwMode="auto">
                        <a:xfrm>
                          <a:off x="9456" y="15037"/>
                          <a:ext cx="1" cy="56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80" name="Line 111"/>
                      <wps:cNvCnPr>
                        <a:cxnSpLocks noChangeShapeType="1"/>
                      </wps:cNvCnPr>
                      <wps:spPr bwMode="auto">
                        <a:xfrm>
                          <a:off x="1150" y="15891"/>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82" name="Line 112"/>
                      <wps:cNvCnPr>
                        <a:cxnSpLocks noChangeShapeType="1"/>
                      </wps:cNvCnPr>
                      <wps:spPr bwMode="auto">
                        <a:xfrm>
                          <a:off x="1150" y="16177"/>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83" name="Text Box 20"/>
                      <wps:cNvSpPr txBox="1">
                        <a:spLocks noChangeArrowheads="1"/>
                      </wps:cNvSpPr>
                      <wps:spPr bwMode="auto">
                        <a:xfrm>
                          <a:off x="1172" y="14772"/>
                          <a:ext cx="46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4CC0270" w14:textId="77777777" w:rsidR="00F10331" w:rsidRPr="00B157E7" w:rsidRDefault="00F10331" w:rsidP="003E4FDA">
                            <w:pPr>
                              <w:spacing w:line="200" w:lineRule="exact"/>
                              <w:jc w:val="center"/>
                              <w:rPr>
                                <w:iCs/>
                                <w:sz w:val="18"/>
                                <w:szCs w:val="18"/>
                              </w:rPr>
                            </w:pPr>
                            <w:proofErr w:type="spellStart"/>
                            <w:r w:rsidRPr="00B157E7">
                              <w:rPr>
                                <w:iCs/>
                                <w:sz w:val="18"/>
                                <w:szCs w:val="18"/>
                              </w:rPr>
                              <w:t>Зм</w:t>
                            </w:r>
                            <w:proofErr w:type="spellEnd"/>
                            <w:r w:rsidRPr="00B157E7">
                              <w:rPr>
                                <w:iCs/>
                                <w:sz w:val="18"/>
                                <w:szCs w:val="18"/>
                              </w:rPr>
                              <w:t>.</w:t>
                            </w:r>
                          </w:p>
                        </w:txbxContent>
                      </wps:txbx>
                      <wps:bodyPr rot="0" vert="horz" wrap="square" lIns="12600" tIns="12600" rIns="12600" bIns="12600" anchor="t" anchorCtr="0">
                        <a:noAutofit/>
                      </wps:bodyPr>
                    </wps:wsp>
                    <wps:wsp>
                      <wps:cNvPr id="84" name="Text Box 21"/>
                      <wps:cNvSpPr txBox="1">
                        <a:spLocks noChangeArrowheads="1"/>
                      </wps:cNvSpPr>
                      <wps:spPr bwMode="auto">
                        <a:xfrm>
                          <a:off x="1696" y="14772"/>
                          <a:ext cx="57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BD78A5B" w14:textId="77777777" w:rsidR="00F10331" w:rsidRPr="00B157E7" w:rsidRDefault="00F10331" w:rsidP="003E4FDA">
                            <w:pPr>
                              <w:spacing w:line="200" w:lineRule="exact"/>
                              <w:jc w:val="center"/>
                              <w:rPr>
                                <w:iCs/>
                                <w:sz w:val="18"/>
                                <w:szCs w:val="18"/>
                              </w:rPr>
                            </w:pPr>
                            <w:proofErr w:type="spellStart"/>
                            <w:r w:rsidRPr="00B157E7">
                              <w:rPr>
                                <w:iCs/>
                                <w:sz w:val="18"/>
                                <w:szCs w:val="18"/>
                              </w:rPr>
                              <w:t>Арк</w:t>
                            </w:r>
                            <w:proofErr w:type="spellEnd"/>
                            <w:r w:rsidRPr="00B157E7">
                              <w:rPr>
                                <w:iCs/>
                                <w:sz w:val="18"/>
                                <w:szCs w:val="18"/>
                              </w:rPr>
                              <w:t>.</w:t>
                            </w:r>
                          </w:p>
                        </w:txbxContent>
                      </wps:txbx>
                      <wps:bodyPr rot="0" vert="horz" wrap="square" lIns="12600" tIns="12600" rIns="12600" bIns="12600" anchor="t" anchorCtr="0">
                        <a:noAutofit/>
                      </wps:bodyPr>
                    </wps:wsp>
                    <wps:wsp>
                      <wps:cNvPr id="86" name="Text Box 22"/>
                      <wps:cNvSpPr txBox="1">
                        <a:spLocks noChangeArrowheads="1"/>
                      </wps:cNvSpPr>
                      <wps:spPr bwMode="auto">
                        <a:xfrm>
                          <a:off x="2332" y="14772"/>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B7248BF" w14:textId="77777777" w:rsidR="00F10331" w:rsidRPr="00B157E7" w:rsidRDefault="00F10331" w:rsidP="003E4FDA">
                            <w:pPr>
                              <w:spacing w:line="200" w:lineRule="exact"/>
                              <w:ind w:firstLine="0"/>
                              <w:jc w:val="center"/>
                              <w:rPr>
                                <w:iCs/>
                                <w:sz w:val="18"/>
                                <w:szCs w:val="18"/>
                              </w:rPr>
                            </w:pPr>
                            <w:r w:rsidRPr="00B157E7">
                              <w:rPr>
                                <w:iCs/>
                                <w:sz w:val="18"/>
                                <w:szCs w:val="18"/>
                              </w:rPr>
                              <w:t xml:space="preserve">№ </w:t>
                            </w:r>
                            <w:proofErr w:type="spellStart"/>
                            <w:r w:rsidRPr="00B157E7">
                              <w:rPr>
                                <w:iCs/>
                                <w:sz w:val="18"/>
                                <w:szCs w:val="18"/>
                              </w:rPr>
                              <w:t>докум</w:t>
                            </w:r>
                            <w:proofErr w:type="spellEnd"/>
                            <w:r w:rsidRPr="00B157E7">
                              <w:rPr>
                                <w:iCs/>
                                <w:sz w:val="18"/>
                                <w:szCs w:val="18"/>
                              </w:rPr>
                              <w:t>.</w:t>
                            </w:r>
                          </w:p>
                        </w:txbxContent>
                      </wps:txbx>
                      <wps:bodyPr rot="0" vert="horz" wrap="square" lIns="12600" tIns="12600" rIns="12600" bIns="12600" anchor="t" anchorCtr="0">
                        <a:noAutofit/>
                      </wps:bodyPr>
                    </wps:wsp>
                    <wps:wsp>
                      <wps:cNvPr id="87" name="Text Box 23"/>
                      <wps:cNvSpPr txBox="1">
                        <a:spLocks noChangeArrowheads="1"/>
                      </wps:cNvSpPr>
                      <wps:spPr bwMode="auto">
                        <a:xfrm>
                          <a:off x="3758" y="14772"/>
                          <a:ext cx="80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1CBC499" w14:textId="77777777" w:rsidR="00F10331" w:rsidRPr="00B157E7" w:rsidRDefault="00F10331" w:rsidP="003E4FDA">
                            <w:pPr>
                              <w:spacing w:line="200" w:lineRule="exact"/>
                              <w:ind w:firstLine="0"/>
                              <w:jc w:val="center"/>
                              <w:rPr>
                                <w:iCs/>
                                <w:sz w:val="18"/>
                                <w:szCs w:val="18"/>
                              </w:rPr>
                            </w:pPr>
                            <w:proofErr w:type="spellStart"/>
                            <w:r w:rsidRPr="00B157E7">
                              <w:rPr>
                                <w:iCs/>
                                <w:sz w:val="18"/>
                                <w:szCs w:val="18"/>
                              </w:rPr>
                              <w:t>Підпис</w:t>
                            </w:r>
                            <w:proofErr w:type="spellEnd"/>
                          </w:p>
                        </w:txbxContent>
                      </wps:txbx>
                      <wps:bodyPr rot="0" vert="horz" wrap="square" lIns="12600" tIns="12600" rIns="12600" bIns="12600" anchor="t" anchorCtr="0">
                        <a:noAutofit/>
                      </wps:bodyPr>
                    </wps:wsp>
                    <wps:wsp>
                      <wps:cNvPr id="94" name="Text Box 24"/>
                      <wps:cNvSpPr txBox="1">
                        <a:spLocks noChangeArrowheads="1"/>
                      </wps:cNvSpPr>
                      <wps:spPr bwMode="auto">
                        <a:xfrm>
                          <a:off x="4593" y="14772"/>
                          <a:ext cx="52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ECF67F2" w14:textId="77777777" w:rsidR="00F10331" w:rsidRPr="00B157E7" w:rsidRDefault="00F10331" w:rsidP="003E4FDA">
                            <w:pPr>
                              <w:spacing w:line="200" w:lineRule="exact"/>
                              <w:ind w:right="-371" w:firstLine="0"/>
                              <w:rPr>
                                <w:iCs/>
                                <w:sz w:val="18"/>
                                <w:szCs w:val="18"/>
                              </w:rPr>
                            </w:pPr>
                            <w:r>
                              <w:rPr>
                                <w:iCs/>
                                <w:sz w:val="18"/>
                                <w:szCs w:val="18"/>
                                <w:lang w:val="uk-UA"/>
                              </w:rPr>
                              <w:t xml:space="preserve"> </w:t>
                            </w:r>
                            <w:proofErr w:type="spellStart"/>
                            <w:r w:rsidRPr="00B157E7">
                              <w:rPr>
                                <w:iCs/>
                                <w:sz w:val="18"/>
                                <w:szCs w:val="18"/>
                              </w:rPr>
                              <w:t>Дата</w:t>
                            </w:r>
                            <w:proofErr w:type="spellEnd"/>
                          </w:p>
                        </w:txbxContent>
                      </wps:txbx>
                      <wps:bodyPr rot="0" vert="horz" wrap="square" lIns="12600" tIns="12600" rIns="12600" bIns="12600" anchor="t" anchorCtr="0">
                        <a:noAutofit/>
                      </wps:bodyPr>
                    </wps:wsp>
                    <wps:wsp>
                      <wps:cNvPr id="96" name="Text Box 25"/>
                      <wps:cNvSpPr txBox="1">
                        <a:spLocks noChangeArrowheads="1"/>
                      </wps:cNvSpPr>
                      <wps:spPr bwMode="auto">
                        <a:xfrm>
                          <a:off x="9497" y="15052"/>
                          <a:ext cx="77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E04535C" w14:textId="77777777" w:rsidR="00F10331" w:rsidRPr="00B157E7" w:rsidRDefault="00F10331" w:rsidP="003E4FDA">
                            <w:pPr>
                              <w:spacing w:line="200" w:lineRule="exact"/>
                              <w:ind w:firstLine="0"/>
                              <w:jc w:val="center"/>
                              <w:rPr>
                                <w:iCs/>
                                <w:sz w:val="18"/>
                                <w:szCs w:val="18"/>
                              </w:rPr>
                            </w:pPr>
                            <w:proofErr w:type="spellStart"/>
                            <w:r w:rsidRPr="00B157E7">
                              <w:rPr>
                                <w:iCs/>
                                <w:sz w:val="18"/>
                                <w:szCs w:val="18"/>
                              </w:rPr>
                              <w:t>Аркуш</w:t>
                            </w:r>
                            <w:proofErr w:type="spellEnd"/>
                          </w:p>
                        </w:txbxContent>
                      </wps:txbx>
                      <wps:bodyPr rot="0" vert="horz" wrap="square" lIns="12600" tIns="12600" rIns="12600" bIns="12600" anchor="t" anchorCtr="0">
                        <a:noAutofit/>
                      </wps:bodyPr>
                    </wps:wsp>
                    <wps:wsp>
                      <wps:cNvPr id="101" name="Text Box 26"/>
                      <wps:cNvSpPr txBox="1">
                        <a:spLocks noChangeArrowheads="1"/>
                      </wps:cNvSpPr>
                      <wps:spPr bwMode="auto">
                        <a:xfrm>
                          <a:off x="9497" y="15347"/>
                          <a:ext cx="772"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EEBCA13" w14:textId="77777777" w:rsidR="00F10331" w:rsidRPr="00B157E7" w:rsidRDefault="00F10331" w:rsidP="003E4FDA">
                            <w:pPr>
                              <w:spacing w:line="200" w:lineRule="atLeast"/>
                              <w:ind w:firstLine="0"/>
                              <w:jc w:val="center"/>
                              <w:rPr>
                                <w:iCs/>
                                <w:sz w:val="18"/>
                                <w:szCs w:val="18"/>
                              </w:rPr>
                            </w:pPr>
                            <w:r w:rsidRPr="00B157E7">
                              <w:rPr>
                                <w:iCs/>
                                <w:sz w:val="18"/>
                                <w:szCs w:val="18"/>
                              </w:rPr>
                              <w:t>1</w:t>
                            </w:r>
                          </w:p>
                        </w:txbxContent>
                      </wps:txbx>
                      <wps:bodyPr rot="0" vert="horz" wrap="square" lIns="12600" tIns="12600" rIns="12600" bIns="12600" anchor="t" anchorCtr="0">
                        <a:noAutofit/>
                      </wps:bodyPr>
                    </wps:wsp>
                    <wps:wsp>
                      <wps:cNvPr id="102" name="Text Box 27"/>
                      <wps:cNvSpPr txBox="1">
                        <a:spLocks noChangeArrowheads="1"/>
                      </wps:cNvSpPr>
                      <wps:spPr bwMode="auto">
                        <a:xfrm>
                          <a:off x="5165" y="14189"/>
                          <a:ext cx="6376" cy="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CDBDAA8" w14:textId="77777777" w:rsidR="00F10331" w:rsidRPr="00B157E7" w:rsidRDefault="00F10331" w:rsidP="003E4FDA">
                            <w:pPr>
                              <w:spacing w:before="240" w:after="60" w:line="340" w:lineRule="exact"/>
                              <w:jc w:val="center"/>
                              <w:rPr>
                                <w:bCs/>
                                <w:iCs/>
                                <w:sz w:val="36"/>
                                <w:szCs w:val="36"/>
                              </w:rPr>
                            </w:pPr>
                            <w:r w:rsidRPr="00B157E7">
                              <w:rPr>
                                <w:bCs/>
                                <w:iCs/>
                                <w:sz w:val="36"/>
                                <w:szCs w:val="36"/>
                              </w:rPr>
                              <w:t>ІАЛЦ.46</w:t>
                            </w:r>
                            <w:r>
                              <w:rPr>
                                <w:bCs/>
                                <w:iCs/>
                                <w:sz w:val="36"/>
                                <w:szCs w:val="36"/>
                              </w:rPr>
                              <w:t>6454.002 Т</w:t>
                            </w:r>
                            <w:r w:rsidRPr="00B157E7">
                              <w:rPr>
                                <w:bCs/>
                                <w:iCs/>
                                <w:sz w:val="36"/>
                                <w:szCs w:val="36"/>
                              </w:rPr>
                              <w:t>З</w:t>
                            </w:r>
                          </w:p>
                        </w:txbxContent>
                      </wps:txbx>
                      <wps:bodyPr rot="0" vert="horz" wrap="square" lIns="12600" tIns="12600" rIns="12600" bIns="12600" anchor="t" anchorCtr="0">
                        <a:noAutofit/>
                      </wps:bodyPr>
                    </wps:wsp>
                    <wps:wsp>
                      <wps:cNvPr id="103" name="Line 121"/>
                      <wps:cNvCnPr>
                        <a:cxnSpLocks noChangeShapeType="1"/>
                      </wps:cNvCnPr>
                      <wps:spPr bwMode="auto">
                        <a:xfrm>
                          <a:off x="1151" y="15032"/>
                          <a:ext cx="1047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04" name="Line 122"/>
                      <wps:cNvCnPr>
                        <a:cxnSpLocks noChangeShapeType="1"/>
                      </wps:cNvCnPr>
                      <wps:spPr bwMode="auto">
                        <a:xfrm>
                          <a:off x="1158" y="14747"/>
                          <a:ext cx="3995"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05" name="Line 123"/>
                      <wps:cNvCnPr>
                        <a:cxnSpLocks noChangeShapeType="1"/>
                      </wps:cNvCnPr>
                      <wps:spPr bwMode="auto">
                        <a:xfrm>
                          <a:off x="1150" y="14459"/>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06" name="Line 124"/>
                      <wps:cNvCnPr>
                        <a:cxnSpLocks noChangeShapeType="1"/>
                      </wps:cNvCnPr>
                      <wps:spPr bwMode="auto">
                        <a:xfrm>
                          <a:off x="1150" y="15603"/>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07" name="Line 125"/>
                      <wps:cNvCnPr>
                        <a:cxnSpLocks noChangeShapeType="1"/>
                      </wps:cNvCnPr>
                      <wps:spPr bwMode="auto">
                        <a:xfrm>
                          <a:off x="1150" y="15316"/>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g:grpSp>
                      <wpg:cNvPr id="108" name="Group 126"/>
                      <wpg:cNvGrpSpPr>
                        <a:grpSpLocks/>
                      </wpg:cNvGrpSpPr>
                      <wpg:grpSpPr bwMode="auto">
                        <a:xfrm>
                          <a:off x="1165" y="15059"/>
                          <a:ext cx="2517" cy="251"/>
                          <a:chOff x="1165" y="15059"/>
                          <a:chExt cx="2517" cy="251"/>
                        </a:xfrm>
                      </wpg:grpSpPr>
                      <wps:wsp>
                        <wps:cNvPr id="109" name="Text Box 34"/>
                        <wps:cNvSpPr txBox="1">
                          <a:spLocks noChangeArrowheads="1"/>
                        </wps:cNvSpPr>
                        <wps:spPr bwMode="auto">
                          <a:xfrm>
                            <a:off x="1165" y="15059"/>
                            <a:ext cx="111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81CDB18" w14:textId="77777777" w:rsidR="00F10331" w:rsidRPr="00B157E7" w:rsidRDefault="00F10331" w:rsidP="003E4FDA">
                              <w:pPr>
                                <w:spacing w:line="200" w:lineRule="exact"/>
                                <w:ind w:firstLine="0"/>
                              </w:pPr>
                              <w:r w:rsidRPr="00B157E7">
                                <w:rPr>
                                  <w:iCs/>
                                  <w:sz w:val="18"/>
                                  <w:szCs w:val="18"/>
                                </w:rPr>
                                <w:t xml:space="preserve"> </w:t>
                              </w:r>
                              <w:proofErr w:type="spellStart"/>
                              <w:r w:rsidRPr="00B157E7">
                                <w:rPr>
                                  <w:iCs/>
                                  <w:sz w:val="18"/>
                                  <w:szCs w:val="18"/>
                                </w:rPr>
                                <w:t>Розробив</w:t>
                              </w:r>
                              <w:proofErr w:type="spellEnd"/>
                              <w:r w:rsidRPr="00B157E7">
                                <w:rPr>
                                  <w:iCs/>
                                  <w:sz w:val="18"/>
                                  <w:szCs w:val="18"/>
                                </w:rPr>
                                <w:tab/>
                              </w:r>
                            </w:p>
                          </w:txbxContent>
                        </wps:txbx>
                        <wps:bodyPr rot="0" vert="horz" wrap="square" lIns="12600" tIns="12600" rIns="12600" bIns="12600" anchor="t" anchorCtr="0">
                          <a:noAutofit/>
                        </wps:bodyPr>
                      </wps:wsp>
                      <wps:wsp>
                        <wps:cNvPr id="110" name="Text Box 35"/>
                        <wps:cNvSpPr txBox="1">
                          <a:spLocks noChangeArrowheads="1"/>
                        </wps:cNvSpPr>
                        <wps:spPr bwMode="auto">
                          <a:xfrm>
                            <a:off x="2332" y="15059"/>
                            <a:ext cx="13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1C083BC" w14:textId="77777777" w:rsidR="00F10331" w:rsidRPr="00C64EA1" w:rsidRDefault="00F10331" w:rsidP="003E4FDA">
                              <w:pPr>
                                <w:spacing w:line="200" w:lineRule="exact"/>
                                <w:ind w:firstLine="0"/>
                                <w:jc w:val="center"/>
                                <w:rPr>
                                  <w:sz w:val="14"/>
                                  <w:szCs w:val="14"/>
                                  <w:lang w:val="uk-UA"/>
                                </w:rPr>
                              </w:pPr>
                              <w:r w:rsidRPr="00C64EA1">
                                <w:rPr>
                                  <w:sz w:val="16"/>
                                  <w:szCs w:val="16"/>
                                  <w:lang w:val="uk-UA"/>
                                </w:rPr>
                                <w:t>Пархоменко</w:t>
                              </w:r>
                              <w:r w:rsidRPr="00C64EA1">
                                <w:rPr>
                                  <w:sz w:val="16"/>
                                  <w:szCs w:val="16"/>
                                </w:rPr>
                                <w:t>.</w:t>
                              </w:r>
                              <w:r w:rsidRPr="00C64EA1">
                                <w:rPr>
                                  <w:sz w:val="16"/>
                                  <w:szCs w:val="16"/>
                                  <w:lang w:val="uk-UA"/>
                                </w:rPr>
                                <w:t xml:space="preserve"> Д.</w:t>
                              </w:r>
                              <w:r>
                                <w:rPr>
                                  <w:sz w:val="16"/>
                                  <w:szCs w:val="16"/>
                                  <w:lang w:val="uk-UA"/>
                                </w:rPr>
                                <w:t xml:space="preserve"> </w:t>
                              </w:r>
                              <w:r w:rsidRPr="00C64EA1">
                                <w:rPr>
                                  <w:sz w:val="16"/>
                                  <w:szCs w:val="16"/>
                                  <w:lang w:val="uk-UA"/>
                                </w:rPr>
                                <w:t>В</w:t>
                              </w:r>
                              <w:r>
                                <w:rPr>
                                  <w:sz w:val="16"/>
                                  <w:szCs w:val="16"/>
                                  <w:lang w:val="uk-UA"/>
                                </w:rPr>
                                <w:t>.</w:t>
                              </w:r>
                            </w:p>
                          </w:txbxContent>
                        </wps:txbx>
                        <wps:bodyPr rot="0" vert="horz" wrap="square" lIns="12600" tIns="12600" rIns="12600" bIns="12600" anchor="t" anchorCtr="0">
                          <a:noAutofit/>
                        </wps:bodyPr>
                      </wps:wsp>
                    </wpg:grpSp>
                    <wpg:grpSp>
                      <wpg:cNvPr id="122" name="Group 129"/>
                      <wpg:cNvGrpSpPr>
                        <a:grpSpLocks/>
                      </wpg:cNvGrpSpPr>
                      <wpg:grpSpPr bwMode="auto">
                        <a:xfrm>
                          <a:off x="1165" y="15341"/>
                          <a:ext cx="2517" cy="250"/>
                          <a:chOff x="1165" y="15341"/>
                          <a:chExt cx="2517" cy="250"/>
                        </a:xfrm>
                      </wpg:grpSpPr>
                      <wps:wsp>
                        <wps:cNvPr id="123" name="Text Box 37"/>
                        <wps:cNvSpPr txBox="1">
                          <a:spLocks noChangeArrowheads="1"/>
                        </wps:cNvSpPr>
                        <wps:spPr bwMode="auto">
                          <a:xfrm>
                            <a:off x="1165" y="15341"/>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D22C03F" w14:textId="77777777" w:rsidR="00F10331" w:rsidRPr="00B157E7" w:rsidRDefault="00F10331" w:rsidP="003E4FDA">
                              <w:pPr>
                                <w:spacing w:line="200" w:lineRule="exact"/>
                                <w:ind w:firstLine="0"/>
                                <w:rPr>
                                  <w:iCs/>
                                  <w:sz w:val="18"/>
                                  <w:szCs w:val="18"/>
                                </w:rPr>
                              </w:pPr>
                              <w:r w:rsidRPr="00B157E7">
                                <w:rPr>
                                  <w:iCs/>
                                  <w:sz w:val="18"/>
                                  <w:szCs w:val="18"/>
                                </w:rPr>
                                <w:t xml:space="preserve"> </w:t>
                              </w:r>
                              <w:proofErr w:type="spellStart"/>
                              <w:r w:rsidRPr="00B157E7">
                                <w:rPr>
                                  <w:iCs/>
                                  <w:sz w:val="18"/>
                                  <w:szCs w:val="18"/>
                                </w:rPr>
                                <w:t>Перевірив</w:t>
                              </w:r>
                              <w:proofErr w:type="spellEnd"/>
                            </w:p>
                          </w:txbxContent>
                        </wps:txbx>
                        <wps:bodyPr rot="0" vert="horz" wrap="square" lIns="12600" tIns="12600" rIns="12600" bIns="12600" anchor="t" anchorCtr="0">
                          <a:noAutofit/>
                        </wps:bodyPr>
                      </wps:wsp>
                      <wps:wsp>
                        <wps:cNvPr id="124" name="Text Box 38"/>
                        <wps:cNvSpPr txBox="1">
                          <a:spLocks noChangeArrowheads="1"/>
                        </wps:cNvSpPr>
                        <wps:spPr bwMode="auto">
                          <a:xfrm>
                            <a:off x="2332" y="15341"/>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1B20A89" w14:textId="77777777" w:rsidR="00F10331" w:rsidRPr="001746BE" w:rsidRDefault="00F10331" w:rsidP="003E4FDA">
                              <w:pPr>
                                <w:spacing w:line="200" w:lineRule="exact"/>
                                <w:ind w:firstLine="0"/>
                                <w:rPr>
                                  <w:sz w:val="18"/>
                                  <w:szCs w:val="16"/>
                                  <w:lang w:val="uk-UA"/>
                                </w:rPr>
                              </w:pPr>
                              <w:r w:rsidRPr="00B157E7">
                                <w:rPr>
                                  <w:iCs/>
                                  <w:sz w:val="18"/>
                                  <w:szCs w:val="16"/>
                                </w:rPr>
                                <w:t xml:space="preserve"> </w:t>
                              </w:r>
                              <w:proofErr w:type="spellStart"/>
                              <w:r>
                                <w:rPr>
                                  <w:iCs/>
                                  <w:sz w:val="18"/>
                                  <w:szCs w:val="16"/>
                                  <w:lang w:val="uk-UA"/>
                                </w:rPr>
                                <w:t>Сімоненко</w:t>
                              </w:r>
                              <w:proofErr w:type="spellEnd"/>
                              <w:r>
                                <w:rPr>
                                  <w:iCs/>
                                  <w:sz w:val="18"/>
                                  <w:szCs w:val="16"/>
                                  <w:lang w:val="uk-UA"/>
                                </w:rPr>
                                <w:t xml:space="preserve"> А. В.</w:t>
                              </w:r>
                            </w:p>
                          </w:txbxContent>
                        </wps:txbx>
                        <wps:bodyPr rot="0" vert="horz" wrap="square" lIns="12600" tIns="12600" rIns="12600" bIns="12600" anchor="t" anchorCtr="0">
                          <a:noAutofit/>
                        </wps:bodyPr>
                      </wps:wsp>
                    </wpg:grpSp>
                    <wpg:grpSp>
                      <wpg:cNvPr id="125" name="Group 132"/>
                      <wpg:cNvGrpSpPr>
                        <a:grpSpLocks/>
                      </wpg:cNvGrpSpPr>
                      <wpg:grpSpPr bwMode="auto">
                        <a:xfrm>
                          <a:off x="1165" y="15628"/>
                          <a:ext cx="2517" cy="250"/>
                          <a:chOff x="1165" y="15628"/>
                          <a:chExt cx="2517" cy="250"/>
                        </a:xfrm>
                      </wpg:grpSpPr>
                      <wps:wsp>
                        <wps:cNvPr id="126" name="Text Box 40"/>
                        <wps:cNvSpPr txBox="1">
                          <a:spLocks noChangeArrowheads="1"/>
                        </wps:cNvSpPr>
                        <wps:spPr bwMode="auto">
                          <a:xfrm>
                            <a:off x="1165" y="15628"/>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9B34885" w14:textId="77777777" w:rsidR="00F10331" w:rsidRPr="00B157E7" w:rsidRDefault="00F10331" w:rsidP="003E4FDA">
                              <w:pPr>
                                <w:spacing w:line="200" w:lineRule="exact"/>
                                <w:rPr>
                                  <w:iCs/>
                                  <w:sz w:val="18"/>
                                  <w:szCs w:val="18"/>
                                </w:rPr>
                              </w:pPr>
                              <w:r w:rsidRPr="00B157E7">
                                <w:rPr>
                                  <w:iCs/>
                                  <w:sz w:val="18"/>
                                  <w:szCs w:val="18"/>
                                </w:rPr>
                                <w:t xml:space="preserve"> </w:t>
                              </w:r>
                              <w:proofErr w:type="spellStart"/>
                              <w:r w:rsidRPr="00B157E7">
                                <w:rPr>
                                  <w:iCs/>
                                  <w:sz w:val="18"/>
                                  <w:szCs w:val="18"/>
                                </w:rPr>
                                <w:t>Реценз</w:t>
                              </w:r>
                              <w:proofErr w:type="spellEnd"/>
                              <w:r w:rsidRPr="00B157E7">
                                <w:rPr>
                                  <w:iCs/>
                                  <w:sz w:val="18"/>
                                  <w:szCs w:val="18"/>
                                </w:rPr>
                                <w:t>.</w:t>
                              </w:r>
                            </w:p>
                          </w:txbxContent>
                        </wps:txbx>
                        <wps:bodyPr rot="0" vert="horz" wrap="square" lIns="12600" tIns="12600" rIns="12600" bIns="12600" anchor="t" anchorCtr="0">
                          <a:noAutofit/>
                        </wps:bodyPr>
                      </wps:wsp>
                      <wps:wsp>
                        <wps:cNvPr id="127" name="Text Box 41"/>
                        <wps:cNvSpPr txBox="1">
                          <a:spLocks noChangeArrowheads="1"/>
                        </wps:cNvSpPr>
                        <wps:spPr bwMode="auto">
                          <a:xfrm>
                            <a:off x="2332" y="15628"/>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F9AE523" w14:textId="77777777" w:rsidR="00F10331" w:rsidRPr="00B157E7" w:rsidRDefault="00F10331" w:rsidP="003E4FDA">
                              <w:pPr>
                                <w:rPr>
                                  <w:sz w:val="18"/>
                                </w:rPr>
                              </w:pPr>
                              <w:r w:rsidRPr="00B157E7">
                                <w:rPr>
                                  <w:sz w:val="18"/>
                                </w:rPr>
                                <w:t xml:space="preserve"> </w:t>
                              </w:r>
                            </w:p>
                          </w:txbxContent>
                        </wps:txbx>
                        <wps:bodyPr rot="0" vert="horz" wrap="square" lIns="12600" tIns="12600" rIns="12600" bIns="12600" anchor="t" anchorCtr="0">
                          <a:noAutofit/>
                        </wps:bodyPr>
                      </wps:wsp>
                    </wpg:grpSp>
                    <wpg:grpSp>
                      <wpg:cNvPr id="128" name="Group 135"/>
                      <wpg:cNvGrpSpPr>
                        <a:grpSpLocks/>
                      </wpg:cNvGrpSpPr>
                      <wpg:grpSpPr bwMode="auto">
                        <a:xfrm>
                          <a:off x="1165" y="15907"/>
                          <a:ext cx="2517" cy="251"/>
                          <a:chOff x="1165" y="15907"/>
                          <a:chExt cx="2517" cy="251"/>
                        </a:xfrm>
                      </wpg:grpSpPr>
                      <wps:wsp>
                        <wps:cNvPr id="129" name="Text Box 43"/>
                        <wps:cNvSpPr txBox="1">
                          <a:spLocks noChangeArrowheads="1"/>
                        </wps:cNvSpPr>
                        <wps:spPr bwMode="auto">
                          <a:xfrm>
                            <a:off x="1165" y="15907"/>
                            <a:ext cx="111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29B304F" w14:textId="77777777" w:rsidR="00F10331" w:rsidRPr="00B157E7" w:rsidRDefault="00F10331" w:rsidP="003E4FDA">
                              <w:pPr>
                                <w:spacing w:line="200" w:lineRule="exact"/>
                                <w:ind w:firstLine="0"/>
                                <w:rPr>
                                  <w:iCs/>
                                  <w:sz w:val="18"/>
                                  <w:szCs w:val="18"/>
                                </w:rPr>
                              </w:pPr>
                              <w:r w:rsidRPr="00B157E7">
                                <w:rPr>
                                  <w:iCs/>
                                  <w:sz w:val="18"/>
                                  <w:szCs w:val="18"/>
                                </w:rPr>
                                <w:t xml:space="preserve"> Н. </w:t>
                              </w:r>
                              <w:proofErr w:type="spellStart"/>
                              <w:r w:rsidRPr="00B157E7">
                                <w:rPr>
                                  <w:iCs/>
                                  <w:sz w:val="18"/>
                                  <w:szCs w:val="18"/>
                                </w:rPr>
                                <w:t>Контр</w:t>
                              </w:r>
                              <w:proofErr w:type="spellEnd"/>
                              <w:r w:rsidRPr="00B157E7">
                                <w:rPr>
                                  <w:iCs/>
                                  <w:sz w:val="18"/>
                                  <w:szCs w:val="18"/>
                                </w:rPr>
                                <w:t>.</w:t>
                              </w:r>
                            </w:p>
                          </w:txbxContent>
                        </wps:txbx>
                        <wps:bodyPr rot="0" vert="horz" wrap="square" lIns="12600" tIns="12600" rIns="12600" bIns="12600" anchor="t" anchorCtr="0">
                          <a:noAutofit/>
                        </wps:bodyPr>
                      </wps:wsp>
                      <wps:wsp>
                        <wps:cNvPr id="130" name="Text Box 44"/>
                        <wps:cNvSpPr txBox="1">
                          <a:spLocks noChangeArrowheads="1"/>
                        </wps:cNvSpPr>
                        <wps:spPr bwMode="auto">
                          <a:xfrm>
                            <a:off x="2332" y="15907"/>
                            <a:ext cx="13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8FB5CE8" w14:textId="77777777" w:rsidR="00F10331" w:rsidRPr="00B157E7" w:rsidRDefault="00F10331" w:rsidP="003E4FDA">
                              <w:pPr>
                                <w:ind w:firstLine="0"/>
                                <w:rPr>
                                  <w:sz w:val="18"/>
                                </w:rPr>
                              </w:pPr>
                              <w:r w:rsidRPr="00B157E7">
                                <w:rPr>
                                  <w:sz w:val="18"/>
                                </w:rPr>
                                <w:t xml:space="preserve"> </w:t>
                              </w:r>
                              <w:proofErr w:type="spellStart"/>
                              <w:r>
                                <w:rPr>
                                  <w:sz w:val="18"/>
                                </w:rPr>
                                <w:t>Сімоненко</w:t>
                              </w:r>
                              <w:proofErr w:type="spellEnd"/>
                              <w:r>
                                <w:rPr>
                                  <w:sz w:val="18"/>
                                </w:rPr>
                                <w:t xml:space="preserve"> В. П.</w:t>
                              </w:r>
                            </w:p>
                          </w:txbxContent>
                        </wps:txbx>
                        <wps:bodyPr rot="0" vert="horz" wrap="square" lIns="12600" tIns="12600" rIns="12600" bIns="12600" anchor="t" anchorCtr="0">
                          <a:noAutofit/>
                        </wps:bodyPr>
                      </wps:wsp>
                    </wpg:grpSp>
                    <wpg:grpSp>
                      <wpg:cNvPr id="131" name="Group 138"/>
                      <wpg:cNvGrpSpPr>
                        <a:grpSpLocks/>
                      </wpg:cNvGrpSpPr>
                      <wpg:grpSpPr bwMode="auto">
                        <a:xfrm>
                          <a:off x="1165" y="16188"/>
                          <a:ext cx="2517" cy="250"/>
                          <a:chOff x="1165" y="16188"/>
                          <a:chExt cx="2517" cy="250"/>
                        </a:xfrm>
                      </wpg:grpSpPr>
                      <wps:wsp>
                        <wps:cNvPr id="1088" name="Text Box 46"/>
                        <wps:cNvSpPr txBox="1">
                          <a:spLocks noChangeArrowheads="1"/>
                        </wps:cNvSpPr>
                        <wps:spPr bwMode="auto">
                          <a:xfrm>
                            <a:off x="1165" y="16188"/>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C4230AC" w14:textId="77777777" w:rsidR="00F10331" w:rsidRPr="00B157E7" w:rsidRDefault="00F10331" w:rsidP="003E4FDA">
                              <w:pPr>
                                <w:spacing w:line="200" w:lineRule="exact"/>
                                <w:ind w:firstLine="0"/>
                                <w:rPr>
                                  <w:iCs/>
                                  <w:sz w:val="18"/>
                                  <w:szCs w:val="18"/>
                                </w:rPr>
                              </w:pPr>
                              <w:r w:rsidRPr="00B157E7">
                                <w:rPr>
                                  <w:iCs/>
                                  <w:sz w:val="18"/>
                                  <w:szCs w:val="18"/>
                                </w:rPr>
                                <w:t xml:space="preserve"> </w:t>
                              </w:r>
                              <w:proofErr w:type="spellStart"/>
                              <w:r w:rsidRPr="00B157E7">
                                <w:rPr>
                                  <w:iCs/>
                                  <w:sz w:val="18"/>
                                  <w:szCs w:val="18"/>
                                </w:rPr>
                                <w:t>Затвердив</w:t>
                              </w:r>
                              <w:proofErr w:type="spellEnd"/>
                            </w:p>
                          </w:txbxContent>
                        </wps:txbx>
                        <wps:bodyPr rot="0" vert="horz" wrap="square" lIns="12600" tIns="12600" rIns="12600" bIns="12600" anchor="t" anchorCtr="0">
                          <a:noAutofit/>
                        </wps:bodyPr>
                      </wps:wsp>
                      <wps:wsp>
                        <wps:cNvPr id="1089" name="Text Box 47"/>
                        <wps:cNvSpPr txBox="1">
                          <a:spLocks noChangeArrowheads="1"/>
                        </wps:cNvSpPr>
                        <wps:spPr bwMode="auto">
                          <a:xfrm>
                            <a:off x="2332" y="16188"/>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2F27EAF" w14:textId="77777777" w:rsidR="00F10331" w:rsidRPr="00172616" w:rsidRDefault="00F10331" w:rsidP="003E4FDA">
                              <w:pPr>
                                <w:ind w:firstLine="0"/>
                                <w:rPr>
                                  <w:sz w:val="18"/>
                                  <w:lang w:val="uk-UA"/>
                                </w:rPr>
                              </w:pPr>
                              <w:r w:rsidRPr="00B157E7">
                                <w:rPr>
                                  <w:sz w:val="18"/>
                                </w:rPr>
                                <w:t xml:space="preserve"> </w:t>
                              </w:r>
                              <w:proofErr w:type="spellStart"/>
                              <w:r>
                                <w:rPr>
                                  <w:sz w:val="18"/>
                                  <w:lang w:val="uk-UA"/>
                                </w:rPr>
                                <w:t>Стіренко</w:t>
                              </w:r>
                              <w:proofErr w:type="spellEnd"/>
                              <w:r>
                                <w:rPr>
                                  <w:sz w:val="18"/>
                                  <w:lang w:val="uk-UA"/>
                                </w:rPr>
                                <w:t xml:space="preserve"> С. Г.</w:t>
                              </w:r>
                            </w:p>
                          </w:txbxContent>
                        </wps:txbx>
                        <wps:bodyPr rot="0" vert="horz" wrap="square" lIns="12600" tIns="12600" rIns="12600" bIns="12600" anchor="t" anchorCtr="0">
                          <a:noAutofit/>
                        </wps:bodyPr>
                      </wps:wsp>
                    </wpg:grpSp>
                    <wps:wsp>
                      <wps:cNvPr id="1090" name="Line 141"/>
                      <wps:cNvCnPr>
                        <a:cxnSpLocks noChangeShapeType="1"/>
                      </wps:cNvCnPr>
                      <wps:spPr bwMode="auto">
                        <a:xfrm>
                          <a:off x="8596" y="15037"/>
                          <a:ext cx="0" cy="1408"/>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091" name="Text Box 49"/>
                      <wps:cNvSpPr txBox="1">
                        <a:spLocks noChangeArrowheads="1"/>
                      </wps:cNvSpPr>
                      <wps:spPr bwMode="auto">
                        <a:xfrm>
                          <a:off x="5165" y="15020"/>
                          <a:ext cx="3406"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F1582F8" w14:textId="77777777" w:rsidR="00F10331" w:rsidRPr="00EA3302" w:rsidRDefault="00F10331" w:rsidP="003E4FDA">
                            <w:pPr>
                              <w:ind w:left="284" w:firstLine="0"/>
                              <w:jc w:val="center"/>
                              <w:rPr>
                                <w:iCs/>
                                <w:sz w:val="8"/>
                                <w:lang w:val="uk-UA"/>
                              </w:rPr>
                            </w:pPr>
                            <w:r>
                              <w:rPr>
                                <w:iCs/>
                                <w:sz w:val="20"/>
                                <w:lang w:val="uk-UA"/>
                              </w:rPr>
                              <w:t>Система виконання код без використання методів збирання сміття</w:t>
                            </w:r>
                          </w:p>
                          <w:p w14:paraId="274E5DDB" w14:textId="77777777" w:rsidR="00F10331" w:rsidRPr="00B157E7" w:rsidRDefault="00F10331" w:rsidP="003E4FDA">
                            <w:pPr>
                              <w:ind w:left="284" w:firstLine="0"/>
                              <w:jc w:val="center"/>
                            </w:pPr>
                            <w:proofErr w:type="spellStart"/>
                            <w:r>
                              <w:rPr>
                                <w:iCs/>
                                <w:szCs w:val="28"/>
                              </w:rPr>
                              <w:t>Технічне</w:t>
                            </w:r>
                            <w:proofErr w:type="spellEnd"/>
                            <w:r>
                              <w:rPr>
                                <w:iCs/>
                                <w:szCs w:val="28"/>
                              </w:rPr>
                              <w:t xml:space="preserve"> </w:t>
                            </w:r>
                            <w:proofErr w:type="spellStart"/>
                            <w:r>
                              <w:rPr>
                                <w:iCs/>
                                <w:szCs w:val="28"/>
                              </w:rPr>
                              <w:t>завдання</w:t>
                            </w:r>
                            <w:proofErr w:type="spellEnd"/>
                          </w:p>
                          <w:p w14:paraId="0473547B" w14:textId="77777777" w:rsidR="00F10331" w:rsidRPr="00B157E7" w:rsidRDefault="00F10331" w:rsidP="003E4FDA">
                            <w:pPr>
                              <w:tabs>
                                <w:tab w:val="center" w:pos="4677"/>
                                <w:tab w:val="right" w:pos="9355"/>
                              </w:tabs>
                            </w:pPr>
                          </w:p>
                        </w:txbxContent>
                      </wps:txbx>
                      <wps:bodyPr rot="0" vert="horz" wrap="square" lIns="12600" tIns="12600" rIns="12600" bIns="12600" anchor="t" anchorCtr="0">
                        <a:noAutofit/>
                      </wps:bodyPr>
                    </wps:wsp>
                    <wps:wsp>
                      <wps:cNvPr id="1092" name="Line 143"/>
                      <wps:cNvCnPr>
                        <a:cxnSpLocks noChangeShapeType="1"/>
                      </wps:cNvCnPr>
                      <wps:spPr bwMode="auto">
                        <a:xfrm>
                          <a:off x="8602" y="15319"/>
                          <a:ext cx="3024"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093" name="Line 144"/>
                      <wps:cNvCnPr>
                        <a:cxnSpLocks noChangeShapeType="1"/>
                      </wps:cNvCnPr>
                      <wps:spPr bwMode="auto">
                        <a:xfrm>
                          <a:off x="8601" y="15604"/>
                          <a:ext cx="3024"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094" name="Line 145"/>
                      <wps:cNvCnPr>
                        <a:cxnSpLocks noChangeShapeType="1"/>
                      </wps:cNvCnPr>
                      <wps:spPr bwMode="auto">
                        <a:xfrm>
                          <a:off x="10315" y="15037"/>
                          <a:ext cx="0" cy="56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095" name="Text Box 53"/>
                      <wps:cNvSpPr txBox="1">
                        <a:spLocks noChangeArrowheads="1"/>
                      </wps:cNvSpPr>
                      <wps:spPr bwMode="auto">
                        <a:xfrm>
                          <a:off x="8640" y="15052"/>
                          <a:ext cx="77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6580989" w14:textId="77777777" w:rsidR="00F10331" w:rsidRPr="00B157E7" w:rsidRDefault="00F10331" w:rsidP="003E4FDA">
                            <w:pPr>
                              <w:spacing w:line="200" w:lineRule="exact"/>
                              <w:ind w:firstLine="0"/>
                              <w:jc w:val="center"/>
                              <w:rPr>
                                <w:iCs/>
                                <w:sz w:val="18"/>
                                <w:szCs w:val="18"/>
                              </w:rPr>
                            </w:pPr>
                            <w:proofErr w:type="spellStart"/>
                            <w:r w:rsidRPr="00B157E7">
                              <w:rPr>
                                <w:iCs/>
                                <w:sz w:val="18"/>
                                <w:szCs w:val="18"/>
                              </w:rPr>
                              <w:t>Літ</w:t>
                            </w:r>
                            <w:proofErr w:type="spellEnd"/>
                            <w:r w:rsidRPr="00B157E7">
                              <w:rPr>
                                <w:iCs/>
                                <w:sz w:val="18"/>
                                <w:szCs w:val="18"/>
                              </w:rPr>
                              <w:t>.</w:t>
                            </w:r>
                          </w:p>
                        </w:txbxContent>
                      </wps:txbx>
                      <wps:bodyPr rot="0" vert="horz" wrap="square" lIns="12600" tIns="12600" rIns="12600" bIns="12600" anchor="t" anchorCtr="0">
                        <a:noAutofit/>
                      </wps:bodyPr>
                    </wps:wsp>
                    <wps:wsp>
                      <wps:cNvPr id="1096" name="Text Box 54"/>
                      <wps:cNvSpPr txBox="1">
                        <a:spLocks noChangeArrowheads="1"/>
                      </wps:cNvSpPr>
                      <wps:spPr bwMode="auto">
                        <a:xfrm>
                          <a:off x="10362" y="15052"/>
                          <a:ext cx="1219"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E84FCC7" w14:textId="77777777" w:rsidR="00F10331" w:rsidRPr="00B157E7" w:rsidRDefault="00F10331" w:rsidP="003E4FDA">
                            <w:pPr>
                              <w:spacing w:line="200" w:lineRule="atLeast"/>
                              <w:ind w:firstLine="0"/>
                              <w:jc w:val="center"/>
                              <w:rPr>
                                <w:iCs/>
                                <w:sz w:val="18"/>
                                <w:szCs w:val="18"/>
                              </w:rPr>
                            </w:pPr>
                            <w:proofErr w:type="spellStart"/>
                            <w:r w:rsidRPr="00B157E7">
                              <w:rPr>
                                <w:iCs/>
                                <w:sz w:val="18"/>
                                <w:szCs w:val="18"/>
                              </w:rPr>
                              <w:t>Аркушів</w:t>
                            </w:r>
                            <w:proofErr w:type="spellEnd"/>
                          </w:p>
                        </w:txbxContent>
                      </wps:txbx>
                      <wps:bodyPr rot="0" vert="horz" wrap="square" lIns="12600" tIns="12600" rIns="12600" bIns="12600" anchor="t" anchorCtr="0">
                        <a:noAutofit/>
                      </wps:bodyPr>
                    </wps:wsp>
                    <wps:wsp>
                      <wps:cNvPr id="1097" name="Text Box 55"/>
                      <wps:cNvSpPr txBox="1">
                        <a:spLocks noChangeArrowheads="1"/>
                      </wps:cNvSpPr>
                      <wps:spPr bwMode="auto">
                        <a:xfrm>
                          <a:off x="10369" y="15340"/>
                          <a:ext cx="121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A228468" w14:textId="77777777" w:rsidR="00F10331" w:rsidRPr="00B157E7" w:rsidRDefault="00F10331" w:rsidP="003E4FDA">
                            <w:pPr>
                              <w:spacing w:line="200" w:lineRule="exact"/>
                              <w:ind w:firstLine="0"/>
                              <w:jc w:val="center"/>
                              <w:rPr>
                                <w:iCs/>
                                <w:sz w:val="18"/>
                                <w:szCs w:val="18"/>
                              </w:rPr>
                            </w:pPr>
                            <w:r>
                              <w:rPr>
                                <w:iCs/>
                                <w:sz w:val="18"/>
                                <w:szCs w:val="18"/>
                              </w:rPr>
                              <w:t>3</w:t>
                            </w:r>
                          </w:p>
                          <w:p w14:paraId="793E7287" w14:textId="77777777" w:rsidR="00F10331" w:rsidRPr="00B157E7" w:rsidRDefault="00F10331" w:rsidP="003E4FDA">
                            <w:pPr>
                              <w:spacing w:line="200" w:lineRule="exact"/>
                              <w:rPr>
                                <w:iCs/>
                                <w:sz w:val="18"/>
                                <w:szCs w:val="18"/>
                              </w:rPr>
                            </w:pPr>
                          </w:p>
                        </w:txbxContent>
                      </wps:txbx>
                      <wps:bodyPr rot="0" vert="horz" wrap="square" lIns="12600" tIns="12600" rIns="12600" bIns="12600" anchor="t" anchorCtr="0">
                        <a:noAutofit/>
                      </wps:bodyPr>
                    </wps:wsp>
                    <wps:wsp>
                      <wps:cNvPr id="1098" name="Line 149"/>
                      <wps:cNvCnPr>
                        <a:cxnSpLocks noChangeShapeType="1"/>
                      </wps:cNvCnPr>
                      <wps:spPr bwMode="auto">
                        <a:xfrm>
                          <a:off x="8882" y="15325"/>
                          <a:ext cx="0" cy="272"/>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099" name="Line 150"/>
                      <wps:cNvCnPr>
                        <a:cxnSpLocks noChangeShapeType="1"/>
                      </wps:cNvCnPr>
                      <wps:spPr bwMode="auto">
                        <a:xfrm>
                          <a:off x="9169" y="15325"/>
                          <a:ext cx="0" cy="272"/>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00" name="Text Box 58"/>
                      <wps:cNvSpPr txBox="1">
                        <a:spLocks noChangeArrowheads="1"/>
                      </wps:cNvSpPr>
                      <wps:spPr bwMode="auto">
                        <a:xfrm>
                          <a:off x="8601" y="15879"/>
                          <a:ext cx="2940"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EBA7808" w14:textId="77777777" w:rsidR="00F10331" w:rsidRPr="00C64EA1" w:rsidRDefault="00F10331" w:rsidP="003E4FDA">
                            <w:pPr>
                              <w:ind w:firstLine="0"/>
                              <w:jc w:val="center"/>
                              <w:rPr>
                                <w:iCs/>
                                <w:sz w:val="24"/>
                                <w:szCs w:val="24"/>
                                <w:lang w:val="uk-UA"/>
                              </w:rPr>
                            </w:pPr>
                            <w:r w:rsidRPr="00C64EA1">
                              <w:rPr>
                                <w:iCs/>
                                <w:sz w:val="24"/>
                                <w:szCs w:val="24"/>
                              </w:rPr>
                              <w:t xml:space="preserve">НТУУ КПІ, ФІОТ, </w:t>
                            </w:r>
                            <w:r w:rsidRPr="00C64EA1">
                              <w:rPr>
                                <w:iCs/>
                                <w:sz w:val="24"/>
                                <w:szCs w:val="24"/>
                                <w:lang w:val="uk-UA"/>
                              </w:rPr>
                              <w:t>ІП</w:t>
                            </w:r>
                            <w:r w:rsidRPr="00C64EA1">
                              <w:rPr>
                                <w:iCs/>
                                <w:sz w:val="24"/>
                                <w:szCs w:val="24"/>
                              </w:rPr>
                              <w:t>-</w:t>
                            </w:r>
                            <w:r w:rsidRPr="00C64EA1">
                              <w:rPr>
                                <w:iCs/>
                                <w:sz w:val="24"/>
                                <w:szCs w:val="24"/>
                                <w:lang w:val="uk-UA"/>
                              </w:rPr>
                              <w:t>64</w:t>
                            </w:r>
                          </w:p>
                        </w:txbxContent>
                      </wps:txbx>
                      <wps:bodyPr rot="0" vert="horz" wrap="square" lIns="12600" tIns="12600" rIns="12600" bIns="1260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903F512" id="Группа 10" o:spid="_x0000_s1096" style="position:absolute;left:0;text-align:left;margin-left:0;margin-top:20.45pt;width:524.35pt;height:810.25pt;z-index:251672576;mso-wrap-distance-left:0;mso-wrap-distance-right:0;mso-position-horizontal:center;mso-position-horizontal-relative:margin;mso-position-vertical-relative:page" coordorigin="1145,260" coordsize="10487,16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">
              <v:rect id="Rectangle 103" o:spid="_x0000_s1097" style="position:absolute;left:1145;top:260;width:10487;height:1620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" filled="f" strokeweight=".71mm">
                <v:stroke endcap="square"/>
              </v:rect>
              <v:line id="Line 104" o:spid="_x0000_s1098" style="position:absolute;visibility:visible;mso-wrap-style:square" from="1665,14181" to="1665,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" strokeweight=".71mm">
                <v:stroke joinstyle="miter" endcap="square"/>
              </v:line>
              <v:line id="Line 105" o:spid="_x0000_s1099" style="position:absolute;visibility:visible;mso-wrap-style:square" from="1150,14173" to="11620,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" strokeweight=".71mm">
                <v:stroke joinstyle="miter" endcap="square"/>
              </v:line>
              <v:line id="Line 106" o:spid="_x0000_s1100" style="position:absolute;visibility:visible;mso-wrap-style:square" from="2291,14189" to="2291,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" strokeweight=".71mm">
                <v:stroke joinstyle="miter" endcap="square"/>
              </v:line>
              <v:line id="Line 107" o:spid="_x0000_s1101" style="position:absolute;visibility:visible;mso-wrap-style:square" from="3724,14189" to="3724,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" strokeweight=".71mm">
                <v:stroke joinstyle="miter" endcap="square"/>
              </v:line>
              <v:line id="Line 108" o:spid="_x0000_s1102" style="position:absolute;visibility:visible;mso-wrap-style:square" from="4583,14189" to="4583,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" strokeweight=".71mm">
                <v:stroke joinstyle="miter" endcap="square"/>
              </v:line>
              <v:line id="Line 109" o:spid="_x0000_s1103" style="position:absolute;visibility:visible;mso-wrap-style:square" from="5156,14181" to="5156,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" strokeweight=".71mm">
                <v:stroke joinstyle="miter" endcap="square"/>
              </v:line>
              <v:line id="Line 110" o:spid="_x0000_s1104" style="position:absolute;visibility:visible;mso-wrap-style:square" from="9456,15037" to="9457,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" strokeweight=".71mm">
                <v:stroke joinstyle="miter" endcap="square"/>
              </v:line>
              <v:line id="Line 111" o:spid="_x0000_s1105" style="position:absolute;visibility:visible;mso-wrap-style:square" from="1150,15891" to="5145,15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" strokeweight=".35mm">
                <v:stroke joinstyle="miter" endcap="square"/>
              </v:line>
              <v:line id="Line 112" o:spid="_x0000_s1106" style="position:absolute;visibility:visible;mso-wrap-style:square" from="1150,16177" to="5145,16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" strokeweight=".35mm">
                <v:stroke joinstyle="miter" endcap="square"/>
              </v:line>
              <v:shapetype id="_x0000_t202" coordsize="21600,21600" o:spt="202" path="m,l,21600r21600,l21600,xe">
                <v:stroke joinstyle="miter"/>
                <v:path gradientshapeok="t" o:connecttype="rect"/>
              </v:shapetype>
              <v:shape id="Text Box 20" o:spid="_x0000_s1107" type="#_x0000_t202" style="position:absolute;left:1172;top:14772;width:46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" filled="f" stroked="f" strokecolor="#3465a4">
                <v:stroke joinstyle="round"/>
                <v:textbox inset=".35mm,.35mm,.35mm,.35mm">
                  <w:txbxContent>
                    <w:p w14:paraId="34CC0270" w14:textId="77777777" w:rsidR="00F10331" w:rsidRPr="00B157E7" w:rsidRDefault="00F10331" w:rsidP="003E4FDA">
                      <w:pPr>
                        <w:spacing w:line="200" w:lineRule="exact"/>
                        <w:jc w:val="center"/>
                        <w:rPr>
                          <w:iCs/>
                          <w:sz w:val="18"/>
                          <w:szCs w:val="18"/>
                        </w:rPr>
                      </w:pPr>
                      <w:proofErr w:type="spellStart"/>
                      <w:r w:rsidRPr="00B157E7">
                        <w:rPr>
                          <w:iCs/>
                          <w:sz w:val="18"/>
                          <w:szCs w:val="18"/>
                        </w:rPr>
                        <w:t>Зм</w:t>
                      </w:r>
                      <w:proofErr w:type="spellEnd"/>
                      <w:r w:rsidRPr="00B157E7">
                        <w:rPr>
                          <w:iCs/>
                          <w:sz w:val="18"/>
                          <w:szCs w:val="18"/>
                        </w:rPr>
                        <w:t>.</w:t>
                      </w:r>
                    </w:p>
                  </w:txbxContent>
                </v:textbox>
              </v:shape>
              <v:shape id="Text Box 21" o:spid="_x0000_s1108" type="#_x0000_t202" style="position:absolute;left:1696;top:14772;width:57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" filled="f" stroked="f" strokecolor="#3465a4">
                <v:stroke joinstyle="round"/>
                <v:textbox inset=".35mm,.35mm,.35mm,.35mm">
                  <w:txbxContent>
                    <w:p w14:paraId="6BD78A5B" w14:textId="77777777" w:rsidR="00F10331" w:rsidRPr="00B157E7" w:rsidRDefault="00F10331" w:rsidP="003E4FDA">
                      <w:pPr>
                        <w:spacing w:line="200" w:lineRule="exact"/>
                        <w:jc w:val="center"/>
                        <w:rPr>
                          <w:iCs/>
                          <w:sz w:val="18"/>
                          <w:szCs w:val="18"/>
                        </w:rPr>
                      </w:pPr>
                      <w:proofErr w:type="spellStart"/>
                      <w:r w:rsidRPr="00B157E7">
                        <w:rPr>
                          <w:iCs/>
                          <w:sz w:val="18"/>
                          <w:szCs w:val="18"/>
                        </w:rPr>
                        <w:t>Арк</w:t>
                      </w:r>
                      <w:proofErr w:type="spellEnd"/>
                      <w:r w:rsidRPr="00B157E7">
                        <w:rPr>
                          <w:iCs/>
                          <w:sz w:val="18"/>
                          <w:szCs w:val="18"/>
                        </w:rPr>
                        <w:t>.</w:t>
                      </w:r>
                    </w:p>
                  </w:txbxContent>
                </v:textbox>
              </v:shape>
              <v:shape id="Text Box 22" o:spid="_x0000_s1109" type="#_x0000_t202" style="position:absolute;left:2332;top:14772;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" filled="f" stroked="f" strokecolor="#3465a4">
                <v:stroke joinstyle="round"/>
                <v:textbox inset=".35mm,.35mm,.35mm,.35mm">
                  <w:txbxContent>
                    <w:p w14:paraId="2B7248BF" w14:textId="77777777" w:rsidR="00F10331" w:rsidRPr="00B157E7" w:rsidRDefault="00F10331" w:rsidP="003E4FDA">
                      <w:pPr>
                        <w:spacing w:line="200" w:lineRule="exact"/>
                        <w:ind w:firstLine="0"/>
                        <w:jc w:val="center"/>
                        <w:rPr>
                          <w:iCs/>
                          <w:sz w:val="18"/>
                          <w:szCs w:val="18"/>
                        </w:rPr>
                      </w:pPr>
                      <w:r w:rsidRPr="00B157E7">
                        <w:rPr>
                          <w:iCs/>
                          <w:sz w:val="18"/>
                          <w:szCs w:val="18"/>
                        </w:rPr>
                        <w:t xml:space="preserve">№ </w:t>
                      </w:r>
                      <w:proofErr w:type="spellStart"/>
                      <w:r w:rsidRPr="00B157E7">
                        <w:rPr>
                          <w:iCs/>
                          <w:sz w:val="18"/>
                          <w:szCs w:val="18"/>
                        </w:rPr>
                        <w:t>докум</w:t>
                      </w:r>
                      <w:proofErr w:type="spellEnd"/>
                      <w:r w:rsidRPr="00B157E7">
                        <w:rPr>
                          <w:iCs/>
                          <w:sz w:val="18"/>
                          <w:szCs w:val="18"/>
                        </w:rPr>
                        <w:t>.</w:t>
                      </w:r>
                    </w:p>
                  </w:txbxContent>
                </v:textbox>
              </v:shape>
              <v:shape id="Text Box 23" o:spid="_x0000_s1110" type="#_x0000_t202" style="position:absolute;left:3758;top:14772;width:80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" filled="f" stroked="f" strokecolor="#3465a4">
                <v:stroke joinstyle="round"/>
                <v:textbox inset=".35mm,.35mm,.35mm,.35mm">
                  <w:txbxContent>
                    <w:p w14:paraId="51CBC499" w14:textId="77777777" w:rsidR="00F10331" w:rsidRPr="00B157E7" w:rsidRDefault="00F10331" w:rsidP="003E4FDA">
                      <w:pPr>
                        <w:spacing w:line="200" w:lineRule="exact"/>
                        <w:ind w:firstLine="0"/>
                        <w:jc w:val="center"/>
                        <w:rPr>
                          <w:iCs/>
                          <w:sz w:val="18"/>
                          <w:szCs w:val="18"/>
                        </w:rPr>
                      </w:pPr>
                      <w:proofErr w:type="spellStart"/>
                      <w:r w:rsidRPr="00B157E7">
                        <w:rPr>
                          <w:iCs/>
                          <w:sz w:val="18"/>
                          <w:szCs w:val="18"/>
                        </w:rPr>
                        <w:t>Підпис</w:t>
                      </w:r>
                      <w:proofErr w:type="spellEnd"/>
                    </w:p>
                  </w:txbxContent>
                </v:textbox>
              </v:shape>
              <v:shape id="Text Box 24" o:spid="_x0000_s1111" type="#_x0000_t202" style="position:absolute;left:4593;top:14772;width:52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" filled="f" stroked="f" strokecolor="#3465a4">
                <v:stroke joinstyle="round"/>
                <v:textbox inset=".35mm,.35mm,.35mm,.35mm">
                  <w:txbxContent>
                    <w:p w14:paraId="2ECF67F2" w14:textId="77777777" w:rsidR="00F10331" w:rsidRPr="00B157E7" w:rsidRDefault="00F10331" w:rsidP="003E4FDA">
                      <w:pPr>
                        <w:spacing w:line="200" w:lineRule="exact"/>
                        <w:ind w:right="-371" w:firstLine="0"/>
                        <w:rPr>
                          <w:iCs/>
                          <w:sz w:val="18"/>
                          <w:szCs w:val="18"/>
                        </w:rPr>
                      </w:pPr>
                      <w:r>
                        <w:rPr>
                          <w:iCs/>
                          <w:sz w:val="18"/>
                          <w:szCs w:val="18"/>
                          <w:lang w:val="uk-UA"/>
                        </w:rPr>
                        <w:t xml:space="preserve"> </w:t>
                      </w:r>
                      <w:proofErr w:type="spellStart"/>
                      <w:r w:rsidRPr="00B157E7">
                        <w:rPr>
                          <w:iCs/>
                          <w:sz w:val="18"/>
                          <w:szCs w:val="18"/>
                        </w:rPr>
                        <w:t>Дата</w:t>
                      </w:r>
                      <w:proofErr w:type="spellEnd"/>
                    </w:p>
                  </w:txbxContent>
                </v:textbox>
              </v:shape>
              <v:shape id="Text Box 25" o:spid="_x0000_s1112" type="#_x0000_t202" style="position:absolute;left:9497;top:15052;width:77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" filled="f" stroked="f" strokecolor="#3465a4">
                <v:stroke joinstyle="round"/>
                <v:textbox inset=".35mm,.35mm,.35mm,.35mm">
                  <w:txbxContent>
                    <w:p w14:paraId="7E04535C" w14:textId="77777777" w:rsidR="00F10331" w:rsidRPr="00B157E7" w:rsidRDefault="00F10331" w:rsidP="003E4FDA">
                      <w:pPr>
                        <w:spacing w:line="200" w:lineRule="exact"/>
                        <w:ind w:firstLine="0"/>
                        <w:jc w:val="center"/>
                        <w:rPr>
                          <w:iCs/>
                          <w:sz w:val="18"/>
                          <w:szCs w:val="18"/>
                        </w:rPr>
                      </w:pPr>
                      <w:proofErr w:type="spellStart"/>
                      <w:r w:rsidRPr="00B157E7">
                        <w:rPr>
                          <w:iCs/>
                          <w:sz w:val="18"/>
                          <w:szCs w:val="18"/>
                        </w:rPr>
                        <w:t>Аркуш</w:t>
                      </w:r>
                      <w:proofErr w:type="spellEnd"/>
                    </w:p>
                  </w:txbxContent>
                </v:textbox>
              </v:shape>
              <v:shape id="_x0000_s1113" type="#_x0000_t202" style="position:absolute;left:9497;top:15347;width:77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" filled="f" stroked="f" strokecolor="#3465a4">
                <v:stroke joinstyle="round"/>
                <v:textbox inset=".35mm,.35mm,.35mm,.35mm">
                  <w:txbxContent>
                    <w:p w14:paraId="7EEBCA13" w14:textId="77777777" w:rsidR="00F10331" w:rsidRPr="00B157E7" w:rsidRDefault="00F10331" w:rsidP="003E4FDA">
                      <w:pPr>
                        <w:spacing w:line="200" w:lineRule="atLeast"/>
                        <w:ind w:firstLine="0"/>
                        <w:jc w:val="center"/>
                        <w:rPr>
                          <w:iCs/>
                          <w:sz w:val="18"/>
                          <w:szCs w:val="18"/>
                        </w:rPr>
                      </w:pPr>
                      <w:r w:rsidRPr="00B157E7">
                        <w:rPr>
                          <w:iCs/>
                          <w:sz w:val="18"/>
                          <w:szCs w:val="18"/>
                        </w:rPr>
                        <w:t>1</w:t>
                      </w:r>
                    </w:p>
                  </w:txbxContent>
                </v:textbox>
              </v:shape>
              <v:shape id="Text Box 27" o:spid="_x0000_s1114" type="#_x0000_t202" style="position:absolute;left:5165;top:14189;width:63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" filled="f" stroked="f" strokecolor="#3465a4">
                <v:stroke joinstyle="round"/>
                <v:textbox inset=".35mm,.35mm,.35mm,.35mm">
                  <w:txbxContent>
                    <w:p w14:paraId="3CDBDAA8" w14:textId="77777777" w:rsidR="00F10331" w:rsidRPr="00B157E7" w:rsidRDefault="00F10331" w:rsidP="003E4FDA">
                      <w:pPr>
                        <w:spacing w:before="240" w:after="60" w:line="340" w:lineRule="exact"/>
                        <w:jc w:val="center"/>
                        <w:rPr>
                          <w:bCs/>
                          <w:iCs/>
                          <w:sz w:val="36"/>
                          <w:szCs w:val="36"/>
                        </w:rPr>
                      </w:pPr>
                      <w:r w:rsidRPr="00B157E7">
                        <w:rPr>
                          <w:bCs/>
                          <w:iCs/>
                          <w:sz w:val="36"/>
                          <w:szCs w:val="36"/>
                        </w:rPr>
                        <w:t>ІАЛЦ.46</w:t>
                      </w:r>
                      <w:r>
                        <w:rPr>
                          <w:bCs/>
                          <w:iCs/>
                          <w:sz w:val="36"/>
                          <w:szCs w:val="36"/>
                        </w:rPr>
                        <w:t>6454.002 Т</w:t>
                      </w:r>
                      <w:r w:rsidRPr="00B157E7">
                        <w:rPr>
                          <w:bCs/>
                          <w:iCs/>
                          <w:sz w:val="36"/>
                          <w:szCs w:val="36"/>
                        </w:rPr>
                        <w:t>З</w:t>
                      </w:r>
                    </w:p>
                  </w:txbxContent>
                </v:textbox>
              </v:shape>
              <v:line id="Line 121" o:spid="_x0000_s1115" style="position:absolute;visibility:visible;mso-wrap-style:square" from="1151,15032" to="11621,15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" strokeweight=".71mm">
                <v:stroke joinstyle="miter" endcap="square"/>
              </v:line>
              <v:line id="Line 122" o:spid="_x0000_s1116" style="position:absolute;visibility:visible;mso-wrap-style:square" from="1158,14747" to="5153,1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" strokeweight=".71mm">
                <v:stroke joinstyle="miter" endcap="square"/>
              </v:line>
              <v:line id="Line 123" o:spid="_x0000_s1117" style="position:absolute;visibility:visible;mso-wrap-style:square" from="1150,14459" to="514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" strokeweight=".35mm">
                <v:stroke joinstyle="miter" endcap="square"/>
              </v:line>
              <v:line id="Line 124" o:spid="_x0000_s1118" style="position:absolute;visibility:visible;mso-wrap-style:square" from="1150,15603" to="5145,15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" strokeweight=".35mm">
                <v:stroke joinstyle="miter" endcap="square"/>
              </v:line>
              <v:line id="Line 125" o:spid="_x0000_s1119" style="position:absolute;visibility:visible;mso-wrap-style:square" from="1150,15316" to="5145,15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" strokeweight=".35mm">
                <v:stroke joinstyle="miter" endcap="square"/>
              </v:line>
              <v:group id="Group 126" o:spid="_x0000_s1120" style="position:absolute;left:1165;top:15059;width:2517;height:251" coordorigin="1165,15059" coordsize="251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Text Box 34" o:spid="_x0000_s1121" type="#_x0000_t202" style="position:absolute;left:1165;top:15059;width:111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" filled="f" stroked="f" strokecolor="#3465a4">
                  <v:stroke joinstyle="round"/>
                  <v:textbox inset=".35mm,.35mm,.35mm,.35mm">
                    <w:txbxContent>
                      <w:p w14:paraId="581CDB18" w14:textId="77777777" w:rsidR="00F10331" w:rsidRPr="00B157E7" w:rsidRDefault="00F10331" w:rsidP="003E4FDA">
                        <w:pPr>
                          <w:spacing w:line="200" w:lineRule="exact"/>
                          <w:ind w:firstLine="0"/>
                        </w:pPr>
                        <w:r w:rsidRPr="00B157E7">
                          <w:rPr>
                            <w:iCs/>
                            <w:sz w:val="18"/>
                            <w:szCs w:val="18"/>
                          </w:rPr>
                          <w:t xml:space="preserve"> </w:t>
                        </w:r>
                        <w:proofErr w:type="spellStart"/>
                        <w:r w:rsidRPr="00B157E7">
                          <w:rPr>
                            <w:iCs/>
                            <w:sz w:val="18"/>
                            <w:szCs w:val="18"/>
                          </w:rPr>
                          <w:t>Розробив</w:t>
                        </w:r>
                        <w:proofErr w:type="spellEnd"/>
                        <w:r w:rsidRPr="00B157E7">
                          <w:rPr>
                            <w:iCs/>
                            <w:sz w:val="18"/>
                            <w:szCs w:val="18"/>
                          </w:rPr>
                          <w:tab/>
                        </w:r>
                      </w:p>
                    </w:txbxContent>
                  </v:textbox>
                </v:shape>
                <v:shape id="Text Box 35" o:spid="_x0000_s1122" type="#_x0000_t202" style="position:absolute;left:2332;top:15059;width:134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" filled="f" stroked="f" strokecolor="#3465a4">
                  <v:stroke joinstyle="round"/>
                  <v:textbox inset=".35mm,.35mm,.35mm,.35mm">
                    <w:txbxContent>
                      <w:p w14:paraId="41C083BC" w14:textId="77777777" w:rsidR="00F10331" w:rsidRPr="00C64EA1" w:rsidRDefault="00F10331" w:rsidP="003E4FDA">
                        <w:pPr>
                          <w:spacing w:line="200" w:lineRule="exact"/>
                          <w:ind w:firstLine="0"/>
                          <w:jc w:val="center"/>
                          <w:rPr>
                            <w:sz w:val="14"/>
                            <w:szCs w:val="14"/>
                            <w:lang w:val="uk-UA"/>
                          </w:rPr>
                        </w:pPr>
                        <w:r w:rsidRPr="00C64EA1">
                          <w:rPr>
                            <w:sz w:val="16"/>
                            <w:szCs w:val="16"/>
                            <w:lang w:val="uk-UA"/>
                          </w:rPr>
                          <w:t>Пархоменко</w:t>
                        </w:r>
                        <w:r w:rsidRPr="00C64EA1">
                          <w:rPr>
                            <w:sz w:val="16"/>
                            <w:szCs w:val="16"/>
                          </w:rPr>
                          <w:t>.</w:t>
                        </w:r>
                        <w:r w:rsidRPr="00C64EA1">
                          <w:rPr>
                            <w:sz w:val="16"/>
                            <w:szCs w:val="16"/>
                            <w:lang w:val="uk-UA"/>
                          </w:rPr>
                          <w:t xml:space="preserve"> Д.</w:t>
                        </w:r>
                        <w:r>
                          <w:rPr>
                            <w:sz w:val="16"/>
                            <w:szCs w:val="16"/>
                            <w:lang w:val="uk-UA"/>
                          </w:rPr>
                          <w:t xml:space="preserve"> </w:t>
                        </w:r>
                        <w:r w:rsidRPr="00C64EA1">
                          <w:rPr>
                            <w:sz w:val="16"/>
                            <w:szCs w:val="16"/>
                            <w:lang w:val="uk-UA"/>
                          </w:rPr>
                          <w:t>В</w:t>
                        </w:r>
                        <w:r>
                          <w:rPr>
                            <w:sz w:val="16"/>
                            <w:szCs w:val="16"/>
                            <w:lang w:val="uk-UA"/>
                          </w:rPr>
                          <w:t>.</w:t>
                        </w:r>
                      </w:p>
                    </w:txbxContent>
                  </v:textbox>
                </v:shape>
              </v:group>
              <v:group id="Group 129" o:spid="_x0000_s1123" style="position:absolute;left:1165;top:15341;width:2517;height:250" coordorigin="1165,15341"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shape id="Text Box 37" o:spid="_x0000_s1124" type="#_x0000_t202" style="position:absolute;left:1165;top:15341;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" filled="f" stroked="f" strokecolor="#3465a4">
                  <v:stroke joinstyle="round"/>
                  <v:textbox inset=".35mm,.35mm,.35mm,.35mm">
                    <w:txbxContent>
                      <w:p w14:paraId="0D22C03F" w14:textId="77777777" w:rsidR="00F10331" w:rsidRPr="00B157E7" w:rsidRDefault="00F10331" w:rsidP="003E4FDA">
                        <w:pPr>
                          <w:spacing w:line="200" w:lineRule="exact"/>
                          <w:ind w:firstLine="0"/>
                          <w:rPr>
                            <w:iCs/>
                            <w:sz w:val="18"/>
                            <w:szCs w:val="18"/>
                          </w:rPr>
                        </w:pPr>
                        <w:r w:rsidRPr="00B157E7">
                          <w:rPr>
                            <w:iCs/>
                            <w:sz w:val="18"/>
                            <w:szCs w:val="18"/>
                          </w:rPr>
                          <w:t xml:space="preserve"> </w:t>
                        </w:r>
                        <w:proofErr w:type="spellStart"/>
                        <w:r w:rsidRPr="00B157E7">
                          <w:rPr>
                            <w:iCs/>
                            <w:sz w:val="18"/>
                            <w:szCs w:val="18"/>
                          </w:rPr>
                          <w:t>Перевірив</w:t>
                        </w:r>
                        <w:proofErr w:type="spellEnd"/>
                      </w:p>
                    </w:txbxContent>
                  </v:textbox>
                </v:shape>
                <v:shape id="Text Box 38" o:spid="_x0000_s1125" type="#_x0000_t202" style="position:absolute;left:2332;top:15341;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" filled="f" stroked="f" strokecolor="#3465a4">
                  <v:stroke joinstyle="round"/>
                  <v:textbox inset=".35mm,.35mm,.35mm,.35mm">
                    <w:txbxContent>
                      <w:p w14:paraId="71B20A89" w14:textId="77777777" w:rsidR="00F10331" w:rsidRPr="001746BE" w:rsidRDefault="00F10331" w:rsidP="003E4FDA">
                        <w:pPr>
                          <w:spacing w:line="200" w:lineRule="exact"/>
                          <w:ind w:firstLine="0"/>
                          <w:rPr>
                            <w:sz w:val="18"/>
                            <w:szCs w:val="16"/>
                            <w:lang w:val="uk-UA"/>
                          </w:rPr>
                        </w:pPr>
                        <w:r w:rsidRPr="00B157E7">
                          <w:rPr>
                            <w:iCs/>
                            <w:sz w:val="18"/>
                            <w:szCs w:val="16"/>
                          </w:rPr>
                          <w:t xml:space="preserve"> </w:t>
                        </w:r>
                        <w:proofErr w:type="spellStart"/>
                        <w:r>
                          <w:rPr>
                            <w:iCs/>
                            <w:sz w:val="18"/>
                            <w:szCs w:val="16"/>
                            <w:lang w:val="uk-UA"/>
                          </w:rPr>
                          <w:t>Сімоненко</w:t>
                        </w:r>
                        <w:proofErr w:type="spellEnd"/>
                        <w:r>
                          <w:rPr>
                            <w:iCs/>
                            <w:sz w:val="18"/>
                            <w:szCs w:val="16"/>
                            <w:lang w:val="uk-UA"/>
                          </w:rPr>
                          <w:t xml:space="preserve"> А. В.</w:t>
                        </w:r>
                      </w:p>
                    </w:txbxContent>
                  </v:textbox>
                </v:shape>
              </v:group>
              <v:group id="Group 132" o:spid="_x0000_s1126" style="position:absolute;left:1165;top:15628;width:2517;height:250" coordorigin="1165,15628"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Text Box 40" o:spid="_x0000_s1127" type="#_x0000_t202" style="position:absolute;left:1165;top:15628;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" filled="f" stroked="f" strokecolor="#3465a4">
                  <v:stroke joinstyle="round"/>
                  <v:textbox inset=".35mm,.35mm,.35mm,.35mm">
                    <w:txbxContent>
                      <w:p w14:paraId="19B34885" w14:textId="77777777" w:rsidR="00F10331" w:rsidRPr="00B157E7" w:rsidRDefault="00F10331" w:rsidP="003E4FDA">
                        <w:pPr>
                          <w:spacing w:line="200" w:lineRule="exact"/>
                          <w:rPr>
                            <w:iCs/>
                            <w:sz w:val="18"/>
                            <w:szCs w:val="18"/>
                          </w:rPr>
                        </w:pPr>
                        <w:r w:rsidRPr="00B157E7">
                          <w:rPr>
                            <w:iCs/>
                            <w:sz w:val="18"/>
                            <w:szCs w:val="18"/>
                          </w:rPr>
                          <w:t xml:space="preserve"> </w:t>
                        </w:r>
                        <w:proofErr w:type="spellStart"/>
                        <w:r w:rsidRPr="00B157E7">
                          <w:rPr>
                            <w:iCs/>
                            <w:sz w:val="18"/>
                            <w:szCs w:val="18"/>
                          </w:rPr>
                          <w:t>Реценз</w:t>
                        </w:r>
                        <w:proofErr w:type="spellEnd"/>
                        <w:r w:rsidRPr="00B157E7">
                          <w:rPr>
                            <w:iCs/>
                            <w:sz w:val="18"/>
                            <w:szCs w:val="18"/>
                          </w:rPr>
                          <w:t>.</w:t>
                        </w:r>
                      </w:p>
                    </w:txbxContent>
                  </v:textbox>
                </v:shape>
                <v:shape id="Text Box 41" o:spid="_x0000_s1128" type="#_x0000_t202" style="position:absolute;left:2332;top:15628;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" filled="f" stroked="f" strokecolor="#3465a4">
                  <v:stroke joinstyle="round"/>
                  <v:textbox inset=".35mm,.35mm,.35mm,.35mm">
                    <w:txbxContent>
                      <w:p w14:paraId="0F9AE523" w14:textId="77777777" w:rsidR="00F10331" w:rsidRPr="00B157E7" w:rsidRDefault="00F10331" w:rsidP="003E4FDA">
                        <w:pPr>
                          <w:rPr>
                            <w:sz w:val="18"/>
                          </w:rPr>
                        </w:pPr>
                        <w:r w:rsidRPr="00B157E7">
                          <w:rPr>
                            <w:sz w:val="18"/>
                          </w:rPr>
                          <w:t xml:space="preserve"> </w:t>
                        </w:r>
                      </w:p>
                    </w:txbxContent>
                  </v:textbox>
                </v:shape>
              </v:group>
              <v:group id="Group 135" o:spid="_x0000_s1129" style="position:absolute;left:1165;top:15907;width:2517;height:251" coordorigin="1165,15907" coordsize="251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Text Box 43" o:spid="_x0000_s1130" type="#_x0000_t202" style="position:absolute;left:1165;top:15907;width:111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" filled="f" stroked="f" strokecolor="#3465a4">
                  <v:stroke joinstyle="round"/>
                  <v:textbox inset=".35mm,.35mm,.35mm,.35mm">
                    <w:txbxContent>
                      <w:p w14:paraId="129B304F" w14:textId="77777777" w:rsidR="00F10331" w:rsidRPr="00B157E7" w:rsidRDefault="00F10331" w:rsidP="003E4FDA">
                        <w:pPr>
                          <w:spacing w:line="200" w:lineRule="exact"/>
                          <w:ind w:firstLine="0"/>
                          <w:rPr>
                            <w:iCs/>
                            <w:sz w:val="18"/>
                            <w:szCs w:val="18"/>
                          </w:rPr>
                        </w:pPr>
                        <w:r w:rsidRPr="00B157E7">
                          <w:rPr>
                            <w:iCs/>
                            <w:sz w:val="18"/>
                            <w:szCs w:val="18"/>
                          </w:rPr>
                          <w:t xml:space="preserve"> Н. </w:t>
                        </w:r>
                        <w:proofErr w:type="spellStart"/>
                        <w:r w:rsidRPr="00B157E7">
                          <w:rPr>
                            <w:iCs/>
                            <w:sz w:val="18"/>
                            <w:szCs w:val="18"/>
                          </w:rPr>
                          <w:t>Контр</w:t>
                        </w:r>
                        <w:proofErr w:type="spellEnd"/>
                        <w:r w:rsidRPr="00B157E7">
                          <w:rPr>
                            <w:iCs/>
                            <w:sz w:val="18"/>
                            <w:szCs w:val="18"/>
                          </w:rPr>
                          <w:t>.</w:t>
                        </w:r>
                      </w:p>
                    </w:txbxContent>
                  </v:textbox>
                </v:shape>
                <v:shape id="Text Box 44" o:spid="_x0000_s1131" type="#_x0000_t202" style="position:absolute;left:2332;top:15907;width:134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" filled="f" stroked="f" strokecolor="#3465a4">
                  <v:stroke joinstyle="round"/>
                  <v:textbox inset=".35mm,.35mm,.35mm,.35mm">
                    <w:txbxContent>
                      <w:p w14:paraId="18FB5CE8" w14:textId="77777777" w:rsidR="00F10331" w:rsidRPr="00B157E7" w:rsidRDefault="00F10331" w:rsidP="003E4FDA">
                        <w:pPr>
                          <w:ind w:firstLine="0"/>
                          <w:rPr>
                            <w:sz w:val="18"/>
                          </w:rPr>
                        </w:pPr>
                        <w:r w:rsidRPr="00B157E7">
                          <w:rPr>
                            <w:sz w:val="18"/>
                          </w:rPr>
                          <w:t xml:space="preserve"> </w:t>
                        </w:r>
                        <w:proofErr w:type="spellStart"/>
                        <w:r>
                          <w:rPr>
                            <w:sz w:val="18"/>
                          </w:rPr>
                          <w:t>Сімоненко</w:t>
                        </w:r>
                        <w:proofErr w:type="spellEnd"/>
                        <w:r>
                          <w:rPr>
                            <w:sz w:val="18"/>
                          </w:rPr>
                          <w:t xml:space="preserve"> В. П.</w:t>
                        </w:r>
                      </w:p>
                    </w:txbxContent>
                  </v:textbox>
                </v:shape>
              </v:group>
              <v:group id="Group 138" o:spid="_x0000_s1132" style="position:absolute;left:1165;top:16188;width:2517;height:250" coordorigin="1165,16188"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Text Box 46" o:spid="_x0000_s1133" type="#_x0000_t202" style="position:absolute;left:1165;top:16188;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" filled="f" stroked="f" strokecolor="#3465a4">
                  <v:stroke joinstyle="round"/>
                  <v:textbox inset=".35mm,.35mm,.35mm,.35mm">
                    <w:txbxContent>
                      <w:p w14:paraId="5C4230AC" w14:textId="77777777" w:rsidR="00F10331" w:rsidRPr="00B157E7" w:rsidRDefault="00F10331" w:rsidP="003E4FDA">
                        <w:pPr>
                          <w:spacing w:line="200" w:lineRule="exact"/>
                          <w:ind w:firstLine="0"/>
                          <w:rPr>
                            <w:iCs/>
                            <w:sz w:val="18"/>
                            <w:szCs w:val="18"/>
                          </w:rPr>
                        </w:pPr>
                        <w:r w:rsidRPr="00B157E7">
                          <w:rPr>
                            <w:iCs/>
                            <w:sz w:val="18"/>
                            <w:szCs w:val="18"/>
                          </w:rPr>
                          <w:t xml:space="preserve"> </w:t>
                        </w:r>
                        <w:proofErr w:type="spellStart"/>
                        <w:r w:rsidRPr="00B157E7">
                          <w:rPr>
                            <w:iCs/>
                            <w:sz w:val="18"/>
                            <w:szCs w:val="18"/>
                          </w:rPr>
                          <w:t>Затвердив</w:t>
                        </w:r>
                        <w:proofErr w:type="spellEnd"/>
                      </w:p>
                    </w:txbxContent>
                  </v:textbox>
                </v:shape>
                <v:shape id="Text Box 47" o:spid="_x0000_s1134" type="#_x0000_t202" style="position:absolute;left:2332;top:16188;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" filled="f" stroked="f" strokecolor="#3465a4">
                  <v:stroke joinstyle="round"/>
                  <v:textbox inset=".35mm,.35mm,.35mm,.35mm">
                    <w:txbxContent>
                      <w:p w14:paraId="52F27EAF" w14:textId="77777777" w:rsidR="00F10331" w:rsidRPr="00172616" w:rsidRDefault="00F10331" w:rsidP="003E4FDA">
                        <w:pPr>
                          <w:ind w:firstLine="0"/>
                          <w:rPr>
                            <w:sz w:val="18"/>
                            <w:lang w:val="uk-UA"/>
                          </w:rPr>
                        </w:pPr>
                        <w:r w:rsidRPr="00B157E7">
                          <w:rPr>
                            <w:sz w:val="18"/>
                          </w:rPr>
                          <w:t xml:space="preserve"> </w:t>
                        </w:r>
                        <w:proofErr w:type="spellStart"/>
                        <w:r>
                          <w:rPr>
                            <w:sz w:val="18"/>
                            <w:lang w:val="uk-UA"/>
                          </w:rPr>
                          <w:t>Стіренко</w:t>
                        </w:r>
                        <w:proofErr w:type="spellEnd"/>
                        <w:r>
                          <w:rPr>
                            <w:sz w:val="18"/>
                            <w:lang w:val="uk-UA"/>
                          </w:rPr>
                          <w:t xml:space="preserve"> С. Г.</w:t>
                        </w:r>
                      </w:p>
                    </w:txbxContent>
                  </v:textbox>
                </v:shape>
              </v:group>
              <v:line id="Line 141" o:spid="_x0000_s1135" style="position:absolute;visibility:visible;mso-wrap-style:square" from="8596,15037" to="8596,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" strokeweight=".71mm">
                <v:stroke joinstyle="miter" endcap="square"/>
              </v:line>
              <v:shape id="Text Box 49" o:spid="_x0000_s1136" type="#_x0000_t202" style="position:absolute;left:5165;top:15020;width:3406;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" filled="f" stroked="f" strokecolor="#3465a4">
                <v:stroke joinstyle="round"/>
                <v:textbox inset=".35mm,.35mm,.35mm,.35mm">
                  <w:txbxContent>
                    <w:p w14:paraId="6F1582F8" w14:textId="77777777" w:rsidR="00F10331" w:rsidRPr="00EA3302" w:rsidRDefault="00F10331" w:rsidP="003E4FDA">
                      <w:pPr>
                        <w:ind w:left="284" w:firstLine="0"/>
                        <w:jc w:val="center"/>
                        <w:rPr>
                          <w:iCs/>
                          <w:sz w:val="8"/>
                          <w:lang w:val="uk-UA"/>
                        </w:rPr>
                      </w:pPr>
                      <w:r>
                        <w:rPr>
                          <w:iCs/>
                          <w:sz w:val="20"/>
                          <w:lang w:val="uk-UA"/>
                        </w:rPr>
                        <w:t>Система виконання код без використання методів збирання сміття</w:t>
                      </w:r>
                    </w:p>
                    <w:p w14:paraId="274E5DDB" w14:textId="77777777" w:rsidR="00F10331" w:rsidRPr="00B157E7" w:rsidRDefault="00F10331" w:rsidP="003E4FDA">
                      <w:pPr>
                        <w:ind w:left="284" w:firstLine="0"/>
                        <w:jc w:val="center"/>
                      </w:pPr>
                      <w:proofErr w:type="spellStart"/>
                      <w:r>
                        <w:rPr>
                          <w:iCs/>
                          <w:szCs w:val="28"/>
                        </w:rPr>
                        <w:t>Технічне</w:t>
                      </w:r>
                      <w:proofErr w:type="spellEnd"/>
                      <w:r>
                        <w:rPr>
                          <w:iCs/>
                          <w:szCs w:val="28"/>
                        </w:rPr>
                        <w:t xml:space="preserve"> </w:t>
                      </w:r>
                      <w:proofErr w:type="spellStart"/>
                      <w:r>
                        <w:rPr>
                          <w:iCs/>
                          <w:szCs w:val="28"/>
                        </w:rPr>
                        <w:t>завдання</w:t>
                      </w:r>
                      <w:proofErr w:type="spellEnd"/>
                    </w:p>
                    <w:p w14:paraId="0473547B" w14:textId="77777777" w:rsidR="00F10331" w:rsidRPr="00B157E7" w:rsidRDefault="00F10331" w:rsidP="003E4FDA">
                      <w:pPr>
                        <w:tabs>
                          <w:tab w:val="center" w:pos="4677"/>
                          <w:tab w:val="right" w:pos="9355"/>
                        </w:tabs>
                      </w:pPr>
                    </w:p>
                  </w:txbxContent>
                </v:textbox>
              </v:shape>
              <v:line id="Line 143" o:spid="_x0000_s1137" style="position:absolute;visibility:visible;mso-wrap-style:square" from="8602,15319" to="11626,15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" strokeweight=".71mm">
                <v:stroke joinstyle="miter" endcap="square"/>
              </v:line>
              <v:line id="Line 144" o:spid="_x0000_s1138" style="position:absolute;visibility:visible;mso-wrap-style:square" from="8601,15604" to="11625,15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" strokeweight=".71mm">
                <v:stroke joinstyle="miter" endcap="square"/>
              </v:line>
              <v:line id="Line 145" o:spid="_x0000_s1139" style="position:absolute;visibility:visible;mso-wrap-style:square" from="10315,15037" to="10315,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" strokeweight=".71mm">
                <v:stroke joinstyle="miter" endcap="square"/>
              </v:line>
              <v:shape id="Text Box 53" o:spid="_x0000_s1140" type="#_x0000_t202" style="position:absolute;left:8640;top:15052;width:77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" filled="f" stroked="f" strokecolor="#3465a4">
                <v:stroke joinstyle="round"/>
                <v:textbox inset=".35mm,.35mm,.35mm,.35mm">
                  <w:txbxContent>
                    <w:p w14:paraId="66580989" w14:textId="77777777" w:rsidR="00F10331" w:rsidRPr="00B157E7" w:rsidRDefault="00F10331" w:rsidP="003E4FDA">
                      <w:pPr>
                        <w:spacing w:line="200" w:lineRule="exact"/>
                        <w:ind w:firstLine="0"/>
                        <w:jc w:val="center"/>
                        <w:rPr>
                          <w:iCs/>
                          <w:sz w:val="18"/>
                          <w:szCs w:val="18"/>
                        </w:rPr>
                      </w:pPr>
                      <w:proofErr w:type="spellStart"/>
                      <w:r w:rsidRPr="00B157E7">
                        <w:rPr>
                          <w:iCs/>
                          <w:sz w:val="18"/>
                          <w:szCs w:val="18"/>
                        </w:rPr>
                        <w:t>Літ</w:t>
                      </w:r>
                      <w:proofErr w:type="spellEnd"/>
                      <w:r w:rsidRPr="00B157E7">
                        <w:rPr>
                          <w:iCs/>
                          <w:sz w:val="18"/>
                          <w:szCs w:val="18"/>
                        </w:rPr>
                        <w:t>.</w:t>
                      </w:r>
                    </w:p>
                  </w:txbxContent>
                </v:textbox>
              </v:shape>
              <v:shape id="Text Box 54" o:spid="_x0000_s1141" type="#_x0000_t202" style="position:absolute;left:10362;top:15052;width:1219;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" filled="f" stroked="f" strokecolor="#3465a4">
                <v:stroke joinstyle="round"/>
                <v:textbox inset=".35mm,.35mm,.35mm,.35mm">
                  <w:txbxContent>
                    <w:p w14:paraId="7E84FCC7" w14:textId="77777777" w:rsidR="00F10331" w:rsidRPr="00B157E7" w:rsidRDefault="00F10331" w:rsidP="003E4FDA">
                      <w:pPr>
                        <w:spacing w:line="200" w:lineRule="atLeast"/>
                        <w:ind w:firstLine="0"/>
                        <w:jc w:val="center"/>
                        <w:rPr>
                          <w:iCs/>
                          <w:sz w:val="18"/>
                          <w:szCs w:val="18"/>
                        </w:rPr>
                      </w:pPr>
                      <w:proofErr w:type="spellStart"/>
                      <w:r w:rsidRPr="00B157E7">
                        <w:rPr>
                          <w:iCs/>
                          <w:sz w:val="18"/>
                          <w:szCs w:val="18"/>
                        </w:rPr>
                        <w:t>Аркушів</w:t>
                      </w:r>
                      <w:proofErr w:type="spellEnd"/>
                    </w:p>
                  </w:txbxContent>
                </v:textbox>
              </v:shape>
              <v:shape id="Text Box 55" o:spid="_x0000_s1142" type="#_x0000_t202" style="position:absolute;left:10369;top:15340;width:121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" filled="f" stroked="f" strokecolor="#3465a4">
                <v:stroke joinstyle="round"/>
                <v:textbox inset=".35mm,.35mm,.35mm,.35mm">
                  <w:txbxContent>
                    <w:p w14:paraId="5A228468" w14:textId="77777777" w:rsidR="00F10331" w:rsidRPr="00B157E7" w:rsidRDefault="00F10331" w:rsidP="003E4FDA">
                      <w:pPr>
                        <w:spacing w:line="200" w:lineRule="exact"/>
                        <w:ind w:firstLine="0"/>
                        <w:jc w:val="center"/>
                        <w:rPr>
                          <w:iCs/>
                          <w:sz w:val="18"/>
                          <w:szCs w:val="18"/>
                        </w:rPr>
                      </w:pPr>
                      <w:r>
                        <w:rPr>
                          <w:iCs/>
                          <w:sz w:val="18"/>
                          <w:szCs w:val="18"/>
                        </w:rPr>
                        <w:t>3</w:t>
                      </w:r>
                    </w:p>
                    <w:p w14:paraId="793E7287" w14:textId="77777777" w:rsidR="00F10331" w:rsidRPr="00B157E7" w:rsidRDefault="00F10331" w:rsidP="003E4FDA">
                      <w:pPr>
                        <w:spacing w:line="200" w:lineRule="exact"/>
                        <w:rPr>
                          <w:iCs/>
                          <w:sz w:val="18"/>
                          <w:szCs w:val="18"/>
                        </w:rPr>
                      </w:pPr>
                    </w:p>
                  </w:txbxContent>
                </v:textbox>
              </v:shape>
              <v:line id="Line 149" o:spid="_x0000_s1143" style="position:absolute;visibility:visible;mso-wrap-style:square" from="8882,15325" to="8882,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" strokeweight=".35mm">
                <v:stroke joinstyle="miter" endcap="square"/>
              </v:line>
              <v:line id="Line 150" o:spid="_x0000_s1144" style="position:absolute;visibility:visible;mso-wrap-style:square" from="9169,15325" to="9169,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" strokeweight=".35mm">
                <v:stroke joinstyle="miter" endcap="square"/>
              </v:line>
              <v:shape id="Text Box 58" o:spid="_x0000_s1145" type="#_x0000_t202" style="position:absolute;left:8601;top:15879;width:2940;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" filled="f" stroked="f" strokecolor="#3465a4">
                <v:stroke joinstyle="round"/>
                <v:textbox inset=".35mm,.35mm,.35mm,.35mm">
                  <w:txbxContent>
                    <w:p w14:paraId="3EBA7808" w14:textId="77777777" w:rsidR="00F10331" w:rsidRPr="00C64EA1" w:rsidRDefault="00F10331" w:rsidP="003E4FDA">
                      <w:pPr>
                        <w:ind w:firstLine="0"/>
                        <w:jc w:val="center"/>
                        <w:rPr>
                          <w:iCs/>
                          <w:sz w:val="24"/>
                          <w:szCs w:val="24"/>
                          <w:lang w:val="uk-UA"/>
                        </w:rPr>
                      </w:pPr>
                      <w:r w:rsidRPr="00C64EA1">
                        <w:rPr>
                          <w:iCs/>
                          <w:sz w:val="24"/>
                          <w:szCs w:val="24"/>
                        </w:rPr>
                        <w:t xml:space="preserve">НТУУ КПІ, ФІОТ, </w:t>
                      </w:r>
                      <w:r w:rsidRPr="00C64EA1">
                        <w:rPr>
                          <w:iCs/>
                          <w:sz w:val="24"/>
                          <w:szCs w:val="24"/>
                          <w:lang w:val="uk-UA"/>
                        </w:rPr>
                        <w:t>ІП</w:t>
                      </w:r>
                      <w:r w:rsidRPr="00C64EA1">
                        <w:rPr>
                          <w:iCs/>
                          <w:sz w:val="24"/>
                          <w:szCs w:val="24"/>
                        </w:rPr>
                        <w:t>-</w:t>
                      </w:r>
                      <w:r w:rsidRPr="00C64EA1">
                        <w:rPr>
                          <w:iCs/>
                          <w:sz w:val="24"/>
                          <w:szCs w:val="24"/>
                          <w:lang w:val="uk-UA"/>
                        </w:rPr>
                        <w:t>64</w:t>
                      </w:r>
                    </w:p>
                  </w:txbxContent>
                </v:textbox>
              </v:shape>
              <w10:wrap anchorx="margin"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2A862" w14:textId="77777777" w:rsidR="00F10331" w:rsidRDefault="00F10331">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9A528" w14:textId="77777777" w:rsidR="00F10331" w:rsidRDefault="00F10331" w:rsidP="00783A08">
    <w:pPr>
      <w:pStyle w:val="a3"/>
      <w:ind w:firstLine="0"/>
    </w:pPr>
    <w:r>
      <w:rPr>
        <w:noProof/>
        <w:lang w:val="ru-RU" w:eastAsia="ru-RU"/>
      </w:rPr>
      <mc:AlternateContent>
        <mc:Choice Requires="wpg">
          <w:drawing>
            <wp:anchor distT="0" distB="0" distL="0" distR="0" simplePos="0" relativeHeight="251676672" behindDoc="0" locked="0" layoutInCell="1" allowOverlap="1" wp14:anchorId="5AB1D0F0" wp14:editId="58BA688B">
              <wp:simplePos x="0" y="0"/>
              <wp:positionH relativeFrom="page">
                <wp:posOffset>684530</wp:posOffset>
              </wp:positionH>
              <wp:positionV relativeFrom="page">
                <wp:align>center</wp:align>
              </wp:positionV>
              <wp:extent cx="6678000" cy="10267200"/>
              <wp:effectExtent l="19050" t="0" r="8890" b="39370"/>
              <wp:wrapNone/>
              <wp:docPr id="1121" name="Группа 1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8000" cy="10267200"/>
                        <a:chOff x="1144" y="282"/>
                        <a:chExt cx="10515" cy="16256"/>
                      </a:xfrm>
                    </wpg:grpSpPr>
                    <wps:wsp>
                      <wps:cNvPr id="1122" name="Rectangle 60"/>
                      <wps:cNvSpPr>
                        <a:spLocks noChangeArrowheads="1"/>
                      </wps:cNvSpPr>
                      <wps:spPr bwMode="auto">
                        <a:xfrm>
                          <a:off x="1144" y="282"/>
                          <a:ext cx="10477" cy="16256"/>
                        </a:xfrm>
                        <a:prstGeom prst="rect">
                          <a:avLst/>
                        </a:prstGeom>
                        <a:noFill/>
                        <a:ln w="255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123" name="Line 61"/>
                      <wps:cNvCnPr>
                        <a:cxnSpLocks noChangeShapeType="1"/>
                      </wps:cNvCnPr>
                      <wps:spPr bwMode="auto">
                        <a:xfrm>
                          <a:off x="1716"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24" name="Line 62"/>
                      <wps:cNvCnPr>
                        <a:cxnSpLocks noChangeShapeType="1"/>
                      </wps:cNvCnPr>
                      <wps:spPr bwMode="auto">
                        <a:xfrm>
                          <a:off x="1149" y="15678"/>
                          <a:ext cx="1046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25" name="Line 63"/>
                      <wps:cNvCnPr>
                        <a:cxnSpLocks noChangeShapeType="1"/>
                      </wps:cNvCnPr>
                      <wps:spPr bwMode="auto">
                        <a:xfrm>
                          <a:off x="2289"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26" name="Line 64"/>
                      <wps:cNvCnPr>
                        <a:cxnSpLocks noChangeShapeType="1"/>
                      </wps:cNvCnPr>
                      <wps:spPr bwMode="auto">
                        <a:xfrm>
                          <a:off x="3721"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27" name="Line 65"/>
                      <wps:cNvCnPr>
                        <a:cxnSpLocks noChangeShapeType="1"/>
                      </wps:cNvCnPr>
                      <wps:spPr bwMode="auto">
                        <a:xfrm>
                          <a:off x="4579" y="15693"/>
                          <a:ext cx="0" cy="836"/>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28" name="Line 66"/>
                      <wps:cNvCnPr>
                        <a:cxnSpLocks noChangeShapeType="1"/>
                      </wps:cNvCnPr>
                      <wps:spPr bwMode="auto">
                        <a:xfrm>
                          <a:off x="5152" y="15684"/>
                          <a:ext cx="0" cy="836"/>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29" name="Line 67"/>
                      <wps:cNvCnPr>
                        <a:cxnSpLocks noChangeShapeType="1"/>
                      </wps:cNvCnPr>
                      <wps:spPr bwMode="auto">
                        <a:xfrm>
                          <a:off x="11048" y="15684"/>
                          <a:ext cx="1"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30" name="Line 68"/>
                      <wps:cNvCnPr>
                        <a:cxnSpLocks noChangeShapeType="1"/>
                      </wps:cNvCnPr>
                      <wps:spPr bwMode="auto">
                        <a:xfrm>
                          <a:off x="1149" y="15964"/>
                          <a:ext cx="3991"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31" name="Line 69"/>
                      <wps:cNvCnPr>
                        <a:cxnSpLocks noChangeShapeType="1"/>
                      </wps:cNvCnPr>
                      <wps:spPr bwMode="auto">
                        <a:xfrm>
                          <a:off x="1149" y="16251"/>
                          <a:ext cx="3991"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32" name="Line 70"/>
                      <wps:cNvCnPr>
                        <a:cxnSpLocks noChangeShapeType="1"/>
                      </wps:cNvCnPr>
                      <wps:spPr bwMode="auto">
                        <a:xfrm>
                          <a:off x="11056" y="15966"/>
                          <a:ext cx="560"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33" name="Text Box 71"/>
                      <wps:cNvSpPr txBox="1">
                        <a:spLocks noChangeArrowheads="1"/>
                      </wps:cNvSpPr>
                      <wps:spPr bwMode="auto">
                        <a:xfrm>
                          <a:off x="1171" y="16261"/>
                          <a:ext cx="550"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D31D0D7" w14:textId="77777777" w:rsidR="00F10331" w:rsidRPr="00B157E7" w:rsidRDefault="00F10331" w:rsidP="00E13877">
                            <w:pPr>
                              <w:ind w:firstLine="0"/>
                              <w:jc w:val="center"/>
                              <w:rPr>
                                <w:sz w:val="18"/>
                              </w:rPr>
                            </w:pPr>
                            <w:proofErr w:type="spellStart"/>
                            <w:r w:rsidRPr="00B157E7">
                              <w:rPr>
                                <w:sz w:val="18"/>
                              </w:rPr>
                              <w:t>Зм</w:t>
                            </w:r>
                            <w:proofErr w:type="spellEnd"/>
                            <w:r w:rsidRPr="00B157E7">
                              <w:rPr>
                                <w:sz w:val="18"/>
                              </w:rPr>
                              <w:t>.</w:t>
                            </w:r>
                          </w:p>
                        </w:txbxContent>
                      </wps:txbx>
                      <wps:bodyPr rot="0" vert="horz" wrap="square" lIns="12600" tIns="12600" rIns="12600" bIns="12600" anchor="t" anchorCtr="0">
                        <a:noAutofit/>
                      </wps:bodyPr>
                    </wps:wsp>
                    <wps:wsp>
                      <wps:cNvPr id="1134" name="Text Box 72"/>
                      <wps:cNvSpPr txBox="1">
                        <a:spLocks noChangeArrowheads="1"/>
                      </wps:cNvSpPr>
                      <wps:spPr bwMode="auto">
                        <a:xfrm>
                          <a:off x="1740" y="16261"/>
                          <a:ext cx="54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0605474" w14:textId="77777777" w:rsidR="00F10331" w:rsidRPr="00B157E7" w:rsidRDefault="00F10331" w:rsidP="00E13877">
                            <w:pPr>
                              <w:ind w:firstLine="0"/>
                              <w:jc w:val="center"/>
                              <w:rPr>
                                <w:iCs/>
                                <w:sz w:val="18"/>
                                <w:szCs w:val="18"/>
                              </w:rPr>
                            </w:pPr>
                            <w:proofErr w:type="spellStart"/>
                            <w:r w:rsidRPr="00B157E7">
                              <w:rPr>
                                <w:iCs/>
                                <w:sz w:val="18"/>
                                <w:szCs w:val="18"/>
                              </w:rPr>
                              <w:t>Арк</w:t>
                            </w:r>
                            <w:proofErr w:type="spellEnd"/>
                            <w:r w:rsidRPr="00B157E7">
                              <w:rPr>
                                <w:iCs/>
                                <w:sz w:val="18"/>
                                <w:szCs w:val="18"/>
                              </w:rPr>
                              <w:t>.</w:t>
                            </w:r>
                          </w:p>
                        </w:txbxContent>
                      </wps:txbx>
                      <wps:bodyPr rot="0" vert="horz" wrap="square" lIns="12600" tIns="12600" rIns="12600" bIns="12600" anchor="t" anchorCtr="0">
                        <a:noAutofit/>
                      </wps:bodyPr>
                    </wps:wsp>
                    <wps:wsp>
                      <wps:cNvPr id="1135" name="Text Box 73"/>
                      <wps:cNvSpPr txBox="1">
                        <a:spLocks noChangeArrowheads="1"/>
                      </wps:cNvSpPr>
                      <wps:spPr bwMode="auto">
                        <a:xfrm>
                          <a:off x="2331" y="16261"/>
                          <a:ext cx="134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7597492" w14:textId="77777777" w:rsidR="00F10331" w:rsidRPr="00B157E7" w:rsidRDefault="00F10331" w:rsidP="00730662">
                            <w:pPr>
                              <w:ind w:firstLine="0"/>
                              <w:jc w:val="center"/>
                              <w:rPr>
                                <w:sz w:val="18"/>
                              </w:rPr>
                            </w:pPr>
                            <w:r w:rsidRPr="00B157E7">
                              <w:rPr>
                                <w:sz w:val="18"/>
                              </w:rPr>
                              <w:t xml:space="preserve">№ </w:t>
                            </w:r>
                            <w:proofErr w:type="spellStart"/>
                            <w:r w:rsidRPr="00B157E7">
                              <w:rPr>
                                <w:sz w:val="18"/>
                              </w:rPr>
                              <w:t>докум</w:t>
                            </w:r>
                            <w:proofErr w:type="spellEnd"/>
                            <w:r w:rsidRPr="00B157E7">
                              <w:rPr>
                                <w:sz w:val="18"/>
                              </w:rPr>
                              <w:t>.</w:t>
                            </w:r>
                          </w:p>
                        </w:txbxContent>
                      </wps:txbx>
                      <wps:bodyPr rot="0" vert="horz" wrap="square" lIns="12600" tIns="12600" rIns="12600" bIns="12600" anchor="t" anchorCtr="0">
                        <a:noAutofit/>
                      </wps:bodyPr>
                    </wps:wsp>
                    <wps:wsp>
                      <wps:cNvPr id="1136" name="Text Box 74"/>
                      <wps:cNvSpPr txBox="1">
                        <a:spLocks noChangeArrowheads="1"/>
                      </wps:cNvSpPr>
                      <wps:spPr bwMode="auto">
                        <a:xfrm>
                          <a:off x="3753" y="16261"/>
                          <a:ext cx="802"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BAF7F3E" w14:textId="77777777" w:rsidR="00F10331" w:rsidRPr="00B157E7" w:rsidRDefault="00F10331" w:rsidP="00730662">
                            <w:pPr>
                              <w:spacing w:line="200" w:lineRule="exact"/>
                              <w:ind w:firstLine="0"/>
                              <w:jc w:val="center"/>
                              <w:rPr>
                                <w:iCs/>
                                <w:sz w:val="18"/>
                                <w:szCs w:val="18"/>
                              </w:rPr>
                            </w:pPr>
                            <w:proofErr w:type="spellStart"/>
                            <w:r w:rsidRPr="00B157E7">
                              <w:rPr>
                                <w:iCs/>
                                <w:sz w:val="18"/>
                                <w:szCs w:val="18"/>
                              </w:rPr>
                              <w:t>Підпис</w:t>
                            </w:r>
                            <w:proofErr w:type="spellEnd"/>
                          </w:p>
                          <w:p w14:paraId="26B15CDE" w14:textId="77777777" w:rsidR="00F10331" w:rsidRPr="00B157E7" w:rsidRDefault="00F10331" w:rsidP="00730662">
                            <w:pPr>
                              <w:jc w:val="center"/>
                            </w:pPr>
                          </w:p>
                        </w:txbxContent>
                      </wps:txbx>
                      <wps:bodyPr rot="0" vert="horz" wrap="square" lIns="12600" tIns="12600" rIns="12600" bIns="12600" anchor="t" anchorCtr="0">
                        <a:noAutofit/>
                      </wps:bodyPr>
                    </wps:wsp>
                    <wps:wsp>
                      <wps:cNvPr id="1138" name="Text Box 75"/>
                      <wps:cNvSpPr txBox="1">
                        <a:spLocks noChangeArrowheads="1"/>
                      </wps:cNvSpPr>
                      <wps:spPr bwMode="auto">
                        <a:xfrm>
                          <a:off x="4602" y="16261"/>
                          <a:ext cx="51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908F483" w14:textId="77777777" w:rsidR="00F10331" w:rsidRPr="00B157E7" w:rsidRDefault="00F10331" w:rsidP="00E13877">
                            <w:pPr>
                              <w:ind w:right="-231" w:firstLine="0"/>
                              <w:rPr>
                                <w:sz w:val="18"/>
                              </w:rPr>
                            </w:pPr>
                            <w:proofErr w:type="spellStart"/>
                            <w:r w:rsidRPr="00B157E7">
                              <w:rPr>
                                <w:sz w:val="18"/>
                              </w:rPr>
                              <w:t>Дата</w:t>
                            </w:r>
                            <w:proofErr w:type="spellEnd"/>
                          </w:p>
                        </w:txbxContent>
                      </wps:txbx>
                      <wps:bodyPr rot="0" vert="horz" wrap="square" lIns="12600" tIns="12600" rIns="12600" bIns="12600" anchor="t" anchorCtr="0">
                        <a:noAutofit/>
                      </wps:bodyPr>
                    </wps:wsp>
                    <wps:wsp>
                      <wps:cNvPr id="1139" name="Text Box 76"/>
                      <wps:cNvSpPr txBox="1">
                        <a:spLocks noChangeArrowheads="1"/>
                      </wps:cNvSpPr>
                      <wps:spPr bwMode="auto">
                        <a:xfrm>
                          <a:off x="11071" y="15706"/>
                          <a:ext cx="49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B376F86" w14:textId="77777777" w:rsidR="00F10331" w:rsidRPr="00B157E7" w:rsidRDefault="00F10331" w:rsidP="00B517EF">
                            <w:pPr>
                              <w:ind w:firstLine="0"/>
                              <w:jc w:val="center"/>
                              <w:rPr>
                                <w:sz w:val="18"/>
                              </w:rPr>
                            </w:pPr>
                            <w:proofErr w:type="spellStart"/>
                            <w:r w:rsidRPr="00B157E7">
                              <w:rPr>
                                <w:sz w:val="18"/>
                              </w:rPr>
                              <w:t>Арк</w:t>
                            </w:r>
                            <w:proofErr w:type="spellEnd"/>
                            <w:r w:rsidRPr="00B157E7">
                              <w:rPr>
                                <w:sz w:val="18"/>
                              </w:rPr>
                              <w:t>.</w:t>
                            </w:r>
                          </w:p>
                        </w:txbxContent>
                      </wps:txbx>
                      <wps:bodyPr rot="0" vert="horz" wrap="square" lIns="12600" tIns="12600" rIns="12600" bIns="12600" anchor="t" anchorCtr="0">
                        <a:noAutofit/>
                      </wps:bodyPr>
                    </wps:wsp>
                    <wps:wsp>
                      <wps:cNvPr id="1140" name="Text Box 77"/>
                      <wps:cNvSpPr txBox="1">
                        <a:spLocks noChangeArrowheads="1"/>
                      </wps:cNvSpPr>
                      <wps:spPr bwMode="auto">
                        <a:xfrm>
                          <a:off x="11071" y="15966"/>
                          <a:ext cx="588"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8B8BC66" w14:textId="77777777" w:rsidR="00F10331" w:rsidRPr="00B157E7" w:rsidRDefault="00F10331" w:rsidP="00A41951">
                            <w:pPr>
                              <w:spacing w:line="240" w:lineRule="auto"/>
                              <w:ind w:firstLine="0"/>
                              <w:jc w:val="center"/>
                            </w:pPr>
                            <w:r>
                              <w:fldChar w:fldCharType="begin"/>
                            </w:r>
                            <w:r>
                              <w:instrText xml:space="preserve"> PAGE   \* MERGEFORMAT </w:instrText>
                            </w:r>
                            <w:r>
                              <w:fldChar w:fldCharType="separate"/>
                            </w:r>
                            <w:r w:rsidR="00A86138">
                              <w:rPr>
                                <w:noProof/>
                              </w:rPr>
                              <w:t>3</w:t>
                            </w:r>
                            <w:r>
                              <w:fldChar w:fldCharType="end"/>
                            </w:r>
                          </w:p>
                        </w:txbxContent>
                      </wps:txbx>
                      <wps:bodyPr rot="0" vert="horz" wrap="square" lIns="12600" tIns="12600" rIns="12600" bIns="12600" anchor="ctr" anchorCtr="0">
                        <a:noAutofit/>
                      </wps:bodyPr>
                    </wps:wsp>
                    <wps:wsp>
                      <wps:cNvPr id="1141" name="Text Box 78"/>
                      <wps:cNvSpPr txBox="1">
                        <a:spLocks noChangeArrowheads="1"/>
                      </wps:cNvSpPr>
                      <wps:spPr bwMode="auto">
                        <a:xfrm>
                          <a:off x="5201" y="15693"/>
                          <a:ext cx="5800" cy="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0D25E4C" w14:textId="3D0A1766" w:rsidR="00F10331" w:rsidRPr="00E1389E" w:rsidRDefault="00F10331" w:rsidP="00730662">
                            <w:pPr>
                              <w:spacing w:before="240" w:after="60" w:line="340" w:lineRule="exact"/>
                              <w:jc w:val="center"/>
                              <w:rPr>
                                <w:bCs/>
                                <w:iCs/>
                                <w:sz w:val="36"/>
                                <w:szCs w:val="36"/>
                                <w:lang w:val="ru-RU"/>
                              </w:rPr>
                            </w:pPr>
                            <w:r w:rsidRPr="004817BF">
                              <w:rPr>
                                <w:bCs/>
                                <w:iCs/>
                                <w:sz w:val="36"/>
                                <w:szCs w:val="36"/>
                              </w:rPr>
                              <w:t>ІАЛЦ.467200</w:t>
                            </w:r>
                            <w:r w:rsidRPr="00B157E7">
                              <w:rPr>
                                <w:bCs/>
                                <w:iCs/>
                                <w:sz w:val="36"/>
                                <w:szCs w:val="36"/>
                              </w:rPr>
                              <w:t>.00</w:t>
                            </w:r>
                            <w:r>
                              <w:rPr>
                                <w:bCs/>
                                <w:iCs/>
                                <w:sz w:val="36"/>
                                <w:szCs w:val="36"/>
                              </w:rPr>
                              <w:t>3</w:t>
                            </w:r>
                            <w:r w:rsidRPr="00B157E7">
                              <w:rPr>
                                <w:bCs/>
                                <w:iCs/>
                                <w:sz w:val="36"/>
                                <w:szCs w:val="36"/>
                              </w:rPr>
                              <w:t xml:space="preserve"> </w:t>
                            </w:r>
                            <w:r>
                              <w:rPr>
                                <w:bCs/>
                                <w:iCs/>
                                <w:sz w:val="36"/>
                                <w:szCs w:val="36"/>
                                <w:lang w:val="ru-RU"/>
                              </w:rPr>
                              <w:t>ПЗ</w:t>
                            </w:r>
                          </w:p>
                          <w:p w14:paraId="61785044" w14:textId="77777777" w:rsidR="00F10331" w:rsidRPr="00B157E7" w:rsidRDefault="00F10331" w:rsidP="00730662">
                            <w:pPr>
                              <w:jc w:val="center"/>
                            </w:pPr>
                          </w:p>
                        </w:txbxContent>
                      </wps:txbx>
                      <wps:bodyPr rot="0" vert="horz" wrap="square" lIns="12600" tIns="12600" rIns="12600" bIns="1260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AB1D0F0" id="Группа 1121" o:spid="_x0000_s1146" style="position:absolute;left:0;text-align:left;margin-left:53.9pt;margin-top:0;width:525.85pt;height:808.45pt;z-index:251676672;mso-wrap-distance-left:0;mso-wrap-distance-right:0;mso-position-horizontal-relative:page;mso-position-vertical:center;mso-position-vertical-relative:page" coordorigin="1144,282" coordsize="10515,1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">
              <v:rect id="Rectangle 60" o:spid="_x0000_s1147" style="position:absolute;left:1144;top:282;width:10477;height:162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" filled="f" strokeweight=".71mm">
                <v:stroke endcap="square"/>
              </v:rect>
              <v:line id="Line 61" o:spid="_x0000_s1148" style="position:absolute;visibility:visible;mso-wrap-style:square" from="1716,15684" to="1716,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" strokeweight=".71mm">
                <v:stroke joinstyle="miter" endcap="square"/>
              </v:line>
              <v:line id="Line 62" o:spid="_x0000_s1149" style="position:absolute;visibility:visible;mso-wrap-style:square" from="1149,15678" to="11609,15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" strokeweight=".71mm">
                <v:stroke joinstyle="miter" endcap="square"/>
              </v:line>
              <v:line id="Line 63" o:spid="_x0000_s1150" style="position:absolute;visibility:visible;mso-wrap-style:square" from="2289,15684" to="2289,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" strokeweight=".71mm">
                <v:stroke joinstyle="miter" endcap="square"/>
              </v:line>
              <v:line id="Line 64" o:spid="_x0000_s1151" style="position:absolute;visibility:visible;mso-wrap-style:square" from="3721,15684" to="3721,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" strokeweight=".71mm">
                <v:stroke joinstyle="miter" endcap="square"/>
              </v:line>
              <v:line id="Line 65" o:spid="_x0000_s1152" style="position:absolute;visibility:visible;mso-wrap-style:square" from="4579,15693" to="4579,16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" strokeweight=".71mm">
                <v:stroke joinstyle="miter" endcap="square"/>
              </v:line>
              <v:line id="Line 66" o:spid="_x0000_s1153" style="position:absolute;visibility:visible;mso-wrap-style:square" from="5152,15684" to="5152,16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" strokeweight=".71mm">
                <v:stroke joinstyle="miter" endcap="square"/>
              </v:line>
              <v:line id="Line 67" o:spid="_x0000_s1154" style="position:absolute;visibility:visible;mso-wrap-style:square" from="11048,15684" to="11049,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" strokeweight=".71mm">
                <v:stroke joinstyle="miter" endcap="square"/>
              </v:line>
              <v:line id="Line 68" o:spid="_x0000_s1155" style="position:absolute;visibility:visible;mso-wrap-style:square" from="1149,15964" to="5140,1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" strokeweight=".35mm">
                <v:stroke joinstyle="miter" endcap="square"/>
              </v:line>
              <v:line id="Line 69" o:spid="_x0000_s1156" style="position:absolute;visibility:visible;mso-wrap-style:square" from="1149,16251" to="5140,16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" strokeweight=".71mm">
                <v:stroke joinstyle="miter" endcap="square"/>
              </v:line>
              <v:line id="Line 70" o:spid="_x0000_s1157" style="position:absolute;visibility:visible;mso-wrap-style:square" from="11056,15966" to="11616,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" strokeweight=".35mm">
                <v:stroke joinstyle="miter" endcap="square"/>
              </v:line>
              <v:shapetype id="_x0000_t202" coordsize="21600,21600" o:spt="202" path="m,l,21600r21600,l21600,xe">
                <v:stroke joinstyle="miter"/>
                <v:path gradientshapeok="t" o:connecttype="rect"/>
              </v:shapetype>
              <v:shape id="Text Box 71" o:spid="_x0000_s1158" type="#_x0000_t202" style="position:absolute;left:1171;top:16261;width:550;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" filled="f" stroked="f" strokecolor="#3465a4">
                <v:stroke joinstyle="round"/>
                <v:textbox inset=".35mm,.35mm,.35mm,.35mm">
                  <w:txbxContent>
                    <w:p w14:paraId="5D31D0D7" w14:textId="77777777" w:rsidR="00F10331" w:rsidRPr="00B157E7" w:rsidRDefault="00F10331" w:rsidP="00E13877">
                      <w:pPr>
                        <w:ind w:firstLine="0"/>
                        <w:jc w:val="center"/>
                        <w:rPr>
                          <w:sz w:val="18"/>
                        </w:rPr>
                      </w:pPr>
                      <w:proofErr w:type="spellStart"/>
                      <w:r w:rsidRPr="00B157E7">
                        <w:rPr>
                          <w:sz w:val="18"/>
                        </w:rPr>
                        <w:t>Зм</w:t>
                      </w:r>
                      <w:proofErr w:type="spellEnd"/>
                      <w:r w:rsidRPr="00B157E7">
                        <w:rPr>
                          <w:sz w:val="18"/>
                        </w:rPr>
                        <w:t>.</w:t>
                      </w:r>
                    </w:p>
                  </w:txbxContent>
                </v:textbox>
              </v:shape>
              <v:shape id="Text Box 72" o:spid="_x0000_s1159" type="#_x0000_t202" style="position:absolute;left:1740;top:16261;width:54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" filled="f" stroked="f" strokecolor="#3465a4">
                <v:stroke joinstyle="round"/>
                <v:textbox inset=".35mm,.35mm,.35mm,.35mm">
                  <w:txbxContent>
                    <w:p w14:paraId="50605474" w14:textId="77777777" w:rsidR="00F10331" w:rsidRPr="00B157E7" w:rsidRDefault="00F10331" w:rsidP="00E13877">
                      <w:pPr>
                        <w:ind w:firstLine="0"/>
                        <w:jc w:val="center"/>
                        <w:rPr>
                          <w:iCs/>
                          <w:sz w:val="18"/>
                          <w:szCs w:val="18"/>
                        </w:rPr>
                      </w:pPr>
                      <w:proofErr w:type="spellStart"/>
                      <w:r w:rsidRPr="00B157E7">
                        <w:rPr>
                          <w:iCs/>
                          <w:sz w:val="18"/>
                          <w:szCs w:val="18"/>
                        </w:rPr>
                        <w:t>Арк</w:t>
                      </w:r>
                      <w:proofErr w:type="spellEnd"/>
                      <w:r w:rsidRPr="00B157E7">
                        <w:rPr>
                          <w:iCs/>
                          <w:sz w:val="18"/>
                          <w:szCs w:val="18"/>
                        </w:rPr>
                        <w:t>.</w:t>
                      </w:r>
                    </w:p>
                  </w:txbxContent>
                </v:textbox>
              </v:shape>
              <v:shape id="Text Box 73" o:spid="_x0000_s1160" type="#_x0000_t202" style="position:absolute;left:2331;top:16261;width:134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" filled="f" stroked="f" strokecolor="#3465a4">
                <v:stroke joinstyle="round"/>
                <v:textbox inset=".35mm,.35mm,.35mm,.35mm">
                  <w:txbxContent>
                    <w:p w14:paraId="57597492" w14:textId="77777777" w:rsidR="00F10331" w:rsidRPr="00B157E7" w:rsidRDefault="00F10331" w:rsidP="00730662">
                      <w:pPr>
                        <w:ind w:firstLine="0"/>
                        <w:jc w:val="center"/>
                        <w:rPr>
                          <w:sz w:val="18"/>
                        </w:rPr>
                      </w:pPr>
                      <w:r w:rsidRPr="00B157E7">
                        <w:rPr>
                          <w:sz w:val="18"/>
                        </w:rPr>
                        <w:t xml:space="preserve">№ </w:t>
                      </w:r>
                      <w:proofErr w:type="spellStart"/>
                      <w:r w:rsidRPr="00B157E7">
                        <w:rPr>
                          <w:sz w:val="18"/>
                        </w:rPr>
                        <w:t>докум</w:t>
                      </w:r>
                      <w:proofErr w:type="spellEnd"/>
                      <w:r w:rsidRPr="00B157E7">
                        <w:rPr>
                          <w:sz w:val="18"/>
                        </w:rPr>
                        <w:t>.</w:t>
                      </w:r>
                    </w:p>
                  </w:txbxContent>
                </v:textbox>
              </v:shape>
              <v:shape id="Text Box 74" o:spid="_x0000_s1161" type="#_x0000_t202" style="position:absolute;left:3753;top:16261;width:80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" filled="f" stroked="f" strokecolor="#3465a4">
                <v:stroke joinstyle="round"/>
                <v:textbox inset=".35mm,.35mm,.35mm,.35mm">
                  <w:txbxContent>
                    <w:p w14:paraId="4BAF7F3E" w14:textId="77777777" w:rsidR="00F10331" w:rsidRPr="00B157E7" w:rsidRDefault="00F10331" w:rsidP="00730662">
                      <w:pPr>
                        <w:spacing w:line="200" w:lineRule="exact"/>
                        <w:ind w:firstLine="0"/>
                        <w:jc w:val="center"/>
                        <w:rPr>
                          <w:iCs/>
                          <w:sz w:val="18"/>
                          <w:szCs w:val="18"/>
                        </w:rPr>
                      </w:pPr>
                      <w:proofErr w:type="spellStart"/>
                      <w:r w:rsidRPr="00B157E7">
                        <w:rPr>
                          <w:iCs/>
                          <w:sz w:val="18"/>
                          <w:szCs w:val="18"/>
                        </w:rPr>
                        <w:t>Підпис</w:t>
                      </w:r>
                      <w:proofErr w:type="spellEnd"/>
                    </w:p>
                    <w:p w14:paraId="26B15CDE" w14:textId="77777777" w:rsidR="00F10331" w:rsidRPr="00B157E7" w:rsidRDefault="00F10331" w:rsidP="00730662">
                      <w:pPr>
                        <w:jc w:val="center"/>
                      </w:pPr>
                    </w:p>
                  </w:txbxContent>
                </v:textbox>
              </v:shape>
              <v:shape id="Text Box 75" o:spid="_x0000_s1162" type="#_x0000_t202" style="position:absolute;left:4602;top:16261;width:517;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" filled="f" stroked="f" strokecolor="#3465a4">
                <v:stroke joinstyle="round"/>
                <v:textbox inset=".35mm,.35mm,.35mm,.35mm">
                  <w:txbxContent>
                    <w:p w14:paraId="4908F483" w14:textId="77777777" w:rsidR="00F10331" w:rsidRPr="00B157E7" w:rsidRDefault="00F10331" w:rsidP="00E13877">
                      <w:pPr>
                        <w:ind w:right="-231" w:firstLine="0"/>
                        <w:rPr>
                          <w:sz w:val="18"/>
                        </w:rPr>
                      </w:pPr>
                      <w:proofErr w:type="spellStart"/>
                      <w:r w:rsidRPr="00B157E7">
                        <w:rPr>
                          <w:sz w:val="18"/>
                        </w:rPr>
                        <w:t>Дата</w:t>
                      </w:r>
                      <w:proofErr w:type="spellEnd"/>
                    </w:p>
                  </w:txbxContent>
                </v:textbox>
              </v:shape>
              <v:shape id="Text Box 76" o:spid="_x0000_s1163" type="#_x0000_t202" style="position:absolute;left:11071;top:15706;width:49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" filled="f" stroked="f" strokecolor="#3465a4">
                <v:stroke joinstyle="round"/>
                <v:textbox inset=".35mm,.35mm,.35mm,.35mm">
                  <w:txbxContent>
                    <w:p w14:paraId="4B376F86" w14:textId="77777777" w:rsidR="00F10331" w:rsidRPr="00B157E7" w:rsidRDefault="00F10331" w:rsidP="00B517EF">
                      <w:pPr>
                        <w:ind w:firstLine="0"/>
                        <w:jc w:val="center"/>
                        <w:rPr>
                          <w:sz w:val="18"/>
                        </w:rPr>
                      </w:pPr>
                      <w:proofErr w:type="spellStart"/>
                      <w:r w:rsidRPr="00B157E7">
                        <w:rPr>
                          <w:sz w:val="18"/>
                        </w:rPr>
                        <w:t>Арк</w:t>
                      </w:r>
                      <w:proofErr w:type="spellEnd"/>
                      <w:r w:rsidRPr="00B157E7">
                        <w:rPr>
                          <w:sz w:val="18"/>
                        </w:rPr>
                        <w:t>.</w:t>
                      </w:r>
                    </w:p>
                  </w:txbxContent>
                </v:textbox>
              </v:shape>
              <v:shape id="Text Box 77" o:spid="_x0000_s1164" type="#_x0000_t202" style="position:absolute;left:11071;top:15966;width:588;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" filled="f" stroked="f" strokecolor="#3465a4">
                <v:stroke joinstyle="round"/>
                <v:textbox inset=".35mm,.35mm,.35mm,.35mm">
                  <w:txbxContent>
                    <w:p w14:paraId="28B8BC66" w14:textId="77777777" w:rsidR="00F10331" w:rsidRPr="00B157E7" w:rsidRDefault="00F10331" w:rsidP="00A41951">
                      <w:pPr>
                        <w:spacing w:line="240" w:lineRule="auto"/>
                        <w:ind w:firstLine="0"/>
                        <w:jc w:val="center"/>
                      </w:pPr>
                      <w:r>
                        <w:fldChar w:fldCharType="begin"/>
                      </w:r>
                      <w:r>
                        <w:instrText xml:space="preserve"> PAGE   \* MERGEFORMAT </w:instrText>
                      </w:r>
                      <w:r>
                        <w:fldChar w:fldCharType="separate"/>
                      </w:r>
                      <w:r w:rsidR="00A86138">
                        <w:rPr>
                          <w:noProof/>
                        </w:rPr>
                        <w:t>3</w:t>
                      </w:r>
                      <w:r>
                        <w:fldChar w:fldCharType="end"/>
                      </w:r>
                    </w:p>
                  </w:txbxContent>
                </v:textbox>
              </v:shape>
              <v:shape id="Text Box 78" o:spid="_x0000_s1165" type="#_x0000_t202" style="position:absolute;left:5201;top:15693;width:5800;height: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" filled="f" stroked="f" strokecolor="#3465a4">
                <v:stroke joinstyle="round"/>
                <v:textbox inset=".35mm,.35mm,.35mm,.35mm">
                  <w:txbxContent>
                    <w:p w14:paraId="40D25E4C" w14:textId="3D0A1766" w:rsidR="00F10331" w:rsidRPr="00E1389E" w:rsidRDefault="00F10331" w:rsidP="00730662">
                      <w:pPr>
                        <w:spacing w:before="240" w:after="60" w:line="340" w:lineRule="exact"/>
                        <w:jc w:val="center"/>
                        <w:rPr>
                          <w:bCs/>
                          <w:iCs/>
                          <w:sz w:val="36"/>
                          <w:szCs w:val="36"/>
                          <w:lang w:val="ru-RU"/>
                        </w:rPr>
                      </w:pPr>
                      <w:r w:rsidRPr="004817BF">
                        <w:rPr>
                          <w:bCs/>
                          <w:iCs/>
                          <w:sz w:val="36"/>
                          <w:szCs w:val="36"/>
                        </w:rPr>
                        <w:t>ІАЛЦ.467200</w:t>
                      </w:r>
                      <w:r w:rsidRPr="00B157E7">
                        <w:rPr>
                          <w:bCs/>
                          <w:iCs/>
                          <w:sz w:val="36"/>
                          <w:szCs w:val="36"/>
                        </w:rPr>
                        <w:t>.00</w:t>
                      </w:r>
                      <w:r>
                        <w:rPr>
                          <w:bCs/>
                          <w:iCs/>
                          <w:sz w:val="36"/>
                          <w:szCs w:val="36"/>
                        </w:rPr>
                        <w:t>3</w:t>
                      </w:r>
                      <w:r w:rsidRPr="00B157E7">
                        <w:rPr>
                          <w:bCs/>
                          <w:iCs/>
                          <w:sz w:val="36"/>
                          <w:szCs w:val="36"/>
                        </w:rPr>
                        <w:t xml:space="preserve"> </w:t>
                      </w:r>
                      <w:r>
                        <w:rPr>
                          <w:bCs/>
                          <w:iCs/>
                          <w:sz w:val="36"/>
                          <w:szCs w:val="36"/>
                          <w:lang w:val="ru-RU"/>
                        </w:rPr>
                        <w:t>ПЗ</w:t>
                      </w:r>
                    </w:p>
                    <w:p w14:paraId="61785044" w14:textId="77777777" w:rsidR="00F10331" w:rsidRPr="00B157E7" w:rsidRDefault="00F10331" w:rsidP="00730662">
                      <w:pPr>
                        <w:jc w:val="center"/>
                      </w:pPr>
                    </w:p>
                  </w:txbxContent>
                </v:textbox>
              </v:shape>
              <w10:wrap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02B10" w14:textId="7FFCEE96" w:rsidR="00F10331" w:rsidRDefault="00F10331">
    <w:pPr>
      <w:pStyle w:val="a3"/>
    </w:pPr>
    <w:r>
      <w:rPr>
        <w:noProof/>
        <w:lang w:val="ru-RU" w:eastAsia="ru-RU"/>
      </w:rPr>
      <mc:AlternateContent>
        <mc:Choice Requires="wpg">
          <w:drawing>
            <wp:anchor distT="0" distB="0" distL="0" distR="0" simplePos="0" relativeHeight="251665408" behindDoc="0" locked="0" layoutInCell="1" allowOverlap="1" wp14:anchorId="4CD98BBC" wp14:editId="056B3A50">
              <wp:simplePos x="0" y="0"/>
              <wp:positionH relativeFrom="margin">
                <wp:align>center</wp:align>
              </wp:positionH>
              <wp:positionV relativeFrom="page">
                <wp:align>center</wp:align>
              </wp:positionV>
              <wp:extent cx="6659245" cy="10290175"/>
              <wp:effectExtent l="19050" t="0" r="46355" b="34925"/>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245" cy="10290175"/>
                        <a:chOff x="1145" y="260"/>
                        <a:chExt cx="10487" cy="16205"/>
                      </a:xfrm>
                    </wpg:grpSpPr>
                    <wps:wsp>
                      <wps:cNvPr id="5" name="Rectangle 103"/>
                      <wps:cNvSpPr>
                        <a:spLocks noChangeArrowheads="1"/>
                      </wps:cNvSpPr>
                      <wps:spPr bwMode="auto">
                        <a:xfrm>
                          <a:off x="1145" y="260"/>
                          <a:ext cx="10487" cy="16203"/>
                        </a:xfrm>
                        <a:prstGeom prst="rect">
                          <a:avLst/>
                        </a:prstGeom>
                        <a:noFill/>
                        <a:ln w="255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6" name="Line 104"/>
                      <wps:cNvCnPr>
                        <a:cxnSpLocks noChangeShapeType="1"/>
                      </wps:cNvCnPr>
                      <wps:spPr bwMode="auto">
                        <a:xfrm>
                          <a:off x="1665" y="14181"/>
                          <a:ext cx="0" cy="839"/>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7" name="Line 105"/>
                      <wps:cNvCnPr>
                        <a:cxnSpLocks noChangeShapeType="1"/>
                      </wps:cNvCnPr>
                      <wps:spPr bwMode="auto">
                        <a:xfrm>
                          <a:off x="1150" y="14173"/>
                          <a:ext cx="1047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3" name="Line 106"/>
                      <wps:cNvCnPr>
                        <a:cxnSpLocks noChangeShapeType="1"/>
                      </wps:cNvCnPr>
                      <wps:spPr bwMode="auto">
                        <a:xfrm>
                          <a:off x="2291"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8" name="Line 107"/>
                      <wps:cNvCnPr>
                        <a:cxnSpLocks noChangeShapeType="1"/>
                      </wps:cNvCnPr>
                      <wps:spPr bwMode="auto">
                        <a:xfrm>
                          <a:off x="3724"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9" name="Line 108"/>
                      <wps:cNvCnPr>
                        <a:cxnSpLocks noChangeShapeType="1"/>
                      </wps:cNvCnPr>
                      <wps:spPr bwMode="auto">
                        <a:xfrm>
                          <a:off x="4583"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0" name="Line 109"/>
                      <wps:cNvCnPr>
                        <a:cxnSpLocks noChangeShapeType="1"/>
                      </wps:cNvCnPr>
                      <wps:spPr bwMode="auto">
                        <a:xfrm>
                          <a:off x="5156" y="14181"/>
                          <a:ext cx="0" cy="226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 name="Line 110"/>
                      <wps:cNvCnPr>
                        <a:cxnSpLocks noChangeShapeType="1"/>
                      </wps:cNvCnPr>
                      <wps:spPr bwMode="auto">
                        <a:xfrm>
                          <a:off x="9456" y="15037"/>
                          <a:ext cx="1" cy="56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2" name="Line 111"/>
                      <wps:cNvCnPr>
                        <a:cxnSpLocks noChangeShapeType="1"/>
                      </wps:cNvCnPr>
                      <wps:spPr bwMode="auto">
                        <a:xfrm>
                          <a:off x="1150" y="15891"/>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 name="Line 112"/>
                      <wps:cNvCnPr>
                        <a:cxnSpLocks noChangeShapeType="1"/>
                      </wps:cNvCnPr>
                      <wps:spPr bwMode="auto">
                        <a:xfrm>
                          <a:off x="1150" y="16177"/>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4" name="Text Box 20"/>
                      <wps:cNvSpPr txBox="1">
                        <a:spLocks noChangeArrowheads="1"/>
                      </wps:cNvSpPr>
                      <wps:spPr bwMode="auto">
                        <a:xfrm>
                          <a:off x="1172" y="14772"/>
                          <a:ext cx="511"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661ED70" w14:textId="77777777" w:rsidR="00F10331" w:rsidRPr="00B157E7" w:rsidRDefault="00F10331" w:rsidP="00A41951">
                            <w:pPr>
                              <w:spacing w:line="200" w:lineRule="exact"/>
                              <w:ind w:firstLine="0"/>
                              <w:jc w:val="center"/>
                              <w:rPr>
                                <w:iCs/>
                                <w:sz w:val="18"/>
                                <w:szCs w:val="18"/>
                              </w:rPr>
                            </w:pPr>
                            <w:proofErr w:type="spellStart"/>
                            <w:r w:rsidRPr="00B157E7">
                              <w:rPr>
                                <w:iCs/>
                                <w:sz w:val="18"/>
                                <w:szCs w:val="18"/>
                              </w:rPr>
                              <w:t>Зм</w:t>
                            </w:r>
                            <w:proofErr w:type="spellEnd"/>
                            <w:r w:rsidRPr="00B157E7">
                              <w:rPr>
                                <w:iCs/>
                                <w:sz w:val="18"/>
                                <w:szCs w:val="18"/>
                              </w:rPr>
                              <w:t>.</w:t>
                            </w:r>
                          </w:p>
                        </w:txbxContent>
                      </wps:txbx>
                      <wps:bodyPr rot="0" vert="horz" wrap="square" lIns="12600" tIns="12600" rIns="12600" bIns="12600" anchor="t" anchorCtr="0">
                        <a:noAutofit/>
                      </wps:bodyPr>
                    </wps:wsp>
                    <wps:wsp>
                      <wps:cNvPr id="35" name="Text Box 21"/>
                      <wps:cNvSpPr txBox="1">
                        <a:spLocks noChangeArrowheads="1"/>
                      </wps:cNvSpPr>
                      <wps:spPr bwMode="auto">
                        <a:xfrm>
                          <a:off x="1696" y="14772"/>
                          <a:ext cx="55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5DEB0E4" w14:textId="77777777" w:rsidR="00F10331" w:rsidRPr="00B157E7" w:rsidRDefault="00F10331" w:rsidP="00A41951">
                            <w:pPr>
                              <w:spacing w:line="200" w:lineRule="exact"/>
                              <w:ind w:firstLine="0"/>
                              <w:jc w:val="center"/>
                              <w:rPr>
                                <w:iCs/>
                                <w:sz w:val="18"/>
                                <w:szCs w:val="18"/>
                              </w:rPr>
                            </w:pPr>
                            <w:proofErr w:type="spellStart"/>
                            <w:r w:rsidRPr="00B157E7">
                              <w:rPr>
                                <w:iCs/>
                                <w:sz w:val="18"/>
                                <w:szCs w:val="18"/>
                              </w:rPr>
                              <w:t>Арк</w:t>
                            </w:r>
                            <w:proofErr w:type="spellEnd"/>
                            <w:r w:rsidRPr="00B157E7">
                              <w:rPr>
                                <w:iCs/>
                                <w:sz w:val="18"/>
                                <w:szCs w:val="18"/>
                              </w:rPr>
                              <w:t>.</w:t>
                            </w:r>
                          </w:p>
                        </w:txbxContent>
                      </wps:txbx>
                      <wps:bodyPr rot="0" vert="horz" wrap="square" lIns="12600" tIns="12600" rIns="12600" bIns="12600" anchor="t" anchorCtr="0">
                        <a:noAutofit/>
                      </wps:bodyPr>
                    </wps:wsp>
                    <wps:wsp>
                      <wps:cNvPr id="36" name="Text Box 22"/>
                      <wps:cNvSpPr txBox="1">
                        <a:spLocks noChangeArrowheads="1"/>
                      </wps:cNvSpPr>
                      <wps:spPr bwMode="auto">
                        <a:xfrm>
                          <a:off x="2332" y="14772"/>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B34CE15" w14:textId="77777777" w:rsidR="00F10331" w:rsidRPr="00B157E7" w:rsidRDefault="00F10331" w:rsidP="00A41951">
                            <w:pPr>
                              <w:spacing w:line="200" w:lineRule="exact"/>
                              <w:ind w:firstLine="0"/>
                              <w:jc w:val="center"/>
                              <w:rPr>
                                <w:iCs/>
                                <w:sz w:val="18"/>
                                <w:szCs w:val="18"/>
                              </w:rPr>
                            </w:pPr>
                            <w:r w:rsidRPr="00B157E7">
                              <w:rPr>
                                <w:iCs/>
                                <w:sz w:val="18"/>
                                <w:szCs w:val="18"/>
                              </w:rPr>
                              <w:t xml:space="preserve">№ </w:t>
                            </w:r>
                            <w:proofErr w:type="spellStart"/>
                            <w:r w:rsidRPr="00B157E7">
                              <w:rPr>
                                <w:iCs/>
                                <w:sz w:val="18"/>
                                <w:szCs w:val="18"/>
                              </w:rPr>
                              <w:t>докум</w:t>
                            </w:r>
                            <w:proofErr w:type="spellEnd"/>
                            <w:r w:rsidRPr="00B157E7">
                              <w:rPr>
                                <w:iCs/>
                                <w:sz w:val="18"/>
                                <w:szCs w:val="18"/>
                              </w:rPr>
                              <w:t>.</w:t>
                            </w:r>
                          </w:p>
                        </w:txbxContent>
                      </wps:txbx>
                      <wps:bodyPr rot="0" vert="horz" wrap="square" lIns="12600" tIns="12600" rIns="12600" bIns="12600" anchor="t" anchorCtr="0">
                        <a:noAutofit/>
                      </wps:bodyPr>
                    </wps:wsp>
                    <wps:wsp>
                      <wps:cNvPr id="37" name="Text Box 23"/>
                      <wps:cNvSpPr txBox="1">
                        <a:spLocks noChangeArrowheads="1"/>
                      </wps:cNvSpPr>
                      <wps:spPr bwMode="auto">
                        <a:xfrm>
                          <a:off x="3758" y="14772"/>
                          <a:ext cx="80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3D2B865" w14:textId="77777777" w:rsidR="00F10331" w:rsidRPr="00B157E7" w:rsidRDefault="00F10331" w:rsidP="00A41951">
                            <w:pPr>
                              <w:spacing w:line="200" w:lineRule="exact"/>
                              <w:ind w:firstLine="0"/>
                              <w:jc w:val="center"/>
                              <w:rPr>
                                <w:iCs/>
                                <w:sz w:val="18"/>
                                <w:szCs w:val="18"/>
                              </w:rPr>
                            </w:pPr>
                            <w:proofErr w:type="spellStart"/>
                            <w:r w:rsidRPr="00B157E7">
                              <w:rPr>
                                <w:iCs/>
                                <w:sz w:val="18"/>
                                <w:szCs w:val="18"/>
                              </w:rPr>
                              <w:t>Підпис</w:t>
                            </w:r>
                            <w:proofErr w:type="spellEnd"/>
                          </w:p>
                        </w:txbxContent>
                      </wps:txbx>
                      <wps:bodyPr rot="0" vert="horz" wrap="square" lIns="12600" tIns="12600" rIns="12600" bIns="12600" anchor="t" anchorCtr="0">
                        <a:noAutofit/>
                      </wps:bodyPr>
                    </wps:wsp>
                    <wps:wsp>
                      <wps:cNvPr id="38" name="Text Box 24"/>
                      <wps:cNvSpPr txBox="1">
                        <a:spLocks noChangeArrowheads="1"/>
                      </wps:cNvSpPr>
                      <wps:spPr bwMode="auto">
                        <a:xfrm>
                          <a:off x="4608" y="14772"/>
                          <a:ext cx="47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5F8E071" w14:textId="77777777" w:rsidR="00F10331" w:rsidRPr="00B157E7" w:rsidRDefault="00F10331" w:rsidP="00A41951">
                            <w:pPr>
                              <w:spacing w:line="200" w:lineRule="exact"/>
                              <w:ind w:firstLine="0"/>
                              <w:jc w:val="center"/>
                              <w:rPr>
                                <w:iCs/>
                                <w:sz w:val="18"/>
                                <w:szCs w:val="18"/>
                              </w:rPr>
                            </w:pPr>
                            <w:proofErr w:type="spellStart"/>
                            <w:r w:rsidRPr="00B157E7">
                              <w:rPr>
                                <w:iCs/>
                                <w:sz w:val="18"/>
                                <w:szCs w:val="18"/>
                              </w:rPr>
                              <w:t>Дата</w:t>
                            </w:r>
                            <w:proofErr w:type="spellEnd"/>
                          </w:p>
                        </w:txbxContent>
                      </wps:txbx>
                      <wps:bodyPr rot="0" vert="horz" wrap="square" lIns="12600" tIns="12600" rIns="12600" bIns="12600" anchor="t" anchorCtr="0">
                        <a:noAutofit/>
                      </wps:bodyPr>
                    </wps:wsp>
                    <wps:wsp>
                      <wps:cNvPr id="39" name="Text Box 25"/>
                      <wps:cNvSpPr txBox="1">
                        <a:spLocks noChangeArrowheads="1"/>
                      </wps:cNvSpPr>
                      <wps:spPr bwMode="auto">
                        <a:xfrm>
                          <a:off x="9497" y="15052"/>
                          <a:ext cx="83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7C74284" w14:textId="77777777" w:rsidR="00F10331" w:rsidRPr="00B157E7" w:rsidRDefault="00F10331" w:rsidP="00A41951">
                            <w:pPr>
                              <w:spacing w:line="200" w:lineRule="exact"/>
                              <w:ind w:right="-54" w:firstLine="0"/>
                              <w:jc w:val="center"/>
                              <w:rPr>
                                <w:iCs/>
                                <w:sz w:val="18"/>
                                <w:szCs w:val="18"/>
                              </w:rPr>
                            </w:pPr>
                            <w:proofErr w:type="spellStart"/>
                            <w:r w:rsidRPr="00B157E7">
                              <w:rPr>
                                <w:iCs/>
                                <w:sz w:val="18"/>
                                <w:szCs w:val="18"/>
                              </w:rPr>
                              <w:t>Аркуш</w:t>
                            </w:r>
                            <w:proofErr w:type="spellEnd"/>
                          </w:p>
                        </w:txbxContent>
                      </wps:txbx>
                      <wps:bodyPr rot="0" vert="horz" wrap="square" lIns="12600" tIns="12600" rIns="12600" bIns="12600" anchor="t" anchorCtr="0">
                        <a:noAutofit/>
                      </wps:bodyPr>
                    </wps:wsp>
                    <wps:wsp>
                      <wps:cNvPr id="40" name="Text Box 26"/>
                      <wps:cNvSpPr txBox="1">
                        <a:spLocks noChangeArrowheads="1"/>
                      </wps:cNvSpPr>
                      <wps:spPr bwMode="auto">
                        <a:xfrm>
                          <a:off x="9497" y="15347"/>
                          <a:ext cx="772"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24F9845" w14:textId="77777777" w:rsidR="00F10331" w:rsidRPr="00B157E7" w:rsidRDefault="00F10331" w:rsidP="00A41951">
                            <w:pPr>
                              <w:spacing w:line="200" w:lineRule="atLeast"/>
                              <w:ind w:firstLine="0"/>
                              <w:jc w:val="center"/>
                              <w:rPr>
                                <w:iCs/>
                                <w:sz w:val="18"/>
                                <w:szCs w:val="18"/>
                              </w:rPr>
                            </w:pPr>
                            <w:r w:rsidRPr="00B157E7">
                              <w:rPr>
                                <w:iCs/>
                                <w:sz w:val="18"/>
                                <w:szCs w:val="18"/>
                              </w:rPr>
                              <w:t>1</w:t>
                            </w:r>
                          </w:p>
                        </w:txbxContent>
                      </wps:txbx>
                      <wps:bodyPr rot="0" vert="horz" wrap="square" lIns="12600" tIns="12600" rIns="12600" bIns="12600" anchor="t" anchorCtr="0">
                        <a:noAutofit/>
                      </wps:bodyPr>
                    </wps:wsp>
                    <wps:wsp>
                      <wps:cNvPr id="41" name="Text Box 27"/>
                      <wps:cNvSpPr txBox="1">
                        <a:spLocks noChangeArrowheads="1"/>
                      </wps:cNvSpPr>
                      <wps:spPr bwMode="auto">
                        <a:xfrm>
                          <a:off x="5165" y="14189"/>
                          <a:ext cx="6376" cy="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2917280" w14:textId="003A3CA1" w:rsidR="00F10331" w:rsidRPr="00B157E7" w:rsidRDefault="00F10331" w:rsidP="00A41951">
                            <w:pPr>
                              <w:spacing w:before="240" w:after="60" w:line="340" w:lineRule="exact"/>
                              <w:jc w:val="center"/>
                              <w:rPr>
                                <w:bCs/>
                                <w:iCs/>
                                <w:sz w:val="36"/>
                                <w:szCs w:val="36"/>
                              </w:rPr>
                            </w:pPr>
                            <w:r w:rsidRPr="004817BF">
                              <w:rPr>
                                <w:bCs/>
                                <w:iCs/>
                                <w:sz w:val="36"/>
                                <w:szCs w:val="36"/>
                              </w:rPr>
                              <w:t>ІАЛЦ.467200</w:t>
                            </w:r>
                            <w:r>
                              <w:rPr>
                                <w:bCs/>
                                <w:iCs/>
                                <w:sz w:val="36"/>
                                <w:szCs w:val="36"/>
                              </w:rPr>
                              <w:t>.003 П</w:t>
                            </w:r>
                            <w:r w:rsidRPr="00B157E7">
                              <w:rPr>
                                <w:bCs/>
                                <w:iCs/>
                                <w:sz w:val="36"/>
                                <w:szCs w:val="36"/>
                              </w:rPr>
                              <w:t>З</w:t>
                            </w:r>
                          </w:p>
                        </w:txbxContent>
                      </wps:txbx>
                      <wps:bodyPr rot="0" vert="horz" wrap="square" lIns="12600" tIns="12600" rIns="12600" bIns="12600" anchor="t" anchorCtr="0">
                        <a:noAutofit/>
                      </wps:bodyPr>
                    </wps:wsp>
                    <wps:wsp>
                      <wps:cNvPr id="42" name="Line 121"/>
                      <wps:cNvCnPr>
                        <a:cxnSpLocks noChangeShapeType="1"/>
                      </wps:cNvCnPr>
                      <wps:spPr bwMode="auto">
                        <a:xfrm>
                          <a:off x="1151" y="15032"/>
                          <a:ext cx="1047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43" name="Line 122"/>
                      <wps:cNvCnPr>
                        <a:cxnSpLocks noChangeShapeType="1"/>
                      </wps:cNvCnPr>
                      <wps:spPr bwMode="auto">
                        <a:xfrm>
                          <a:off x="1158" y="14747"/>
                          <a:ext cx="3995"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44" name="Line 123"/>
                      <wps:cNvCnPr>
                        <a:cxnSpLocks noChangeShapeType="1"/>
                      </wps:cNvCnPr>
                      <wps:spPr bwMode="auto">
                        <a:xfrm>
                          <a:off x="1150" y="14459"/>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45" name="Line 124"/>
                      <wps:cNvCnPr>
                        <a:cxnSpLocks noChangeShapeType="1"/>
                      </wps:cNvCnPr>
                      <wps:spPr bwMode="auto">
                        <a:xfrm>
                          <a:off x="1150" y="15603"/>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46" name="Line 125"/>
                      <wps:cNvCnPr>
                        <a:cxnSpLocks noChangeShapeType="1"/>
                      </wps:cNvCnPr>
                      <wps:spPr bwMode="auto">
                        <a:xfrm>
                          <a:off x="1150" y="15316"/>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g:grpSp>
                      <wpg:cNvPr id="47" name="Group 126"/>
                      <wpg:cNvGrpSpPr>
                        <a:grpSpLocks/>
                      </wpg:cNvGrpSpPr>
                      <wpg:grpSpPr bwMode="auto">
                        <a:xfrm>
                          <a:off x="1165" y="15059"/>
                          <a:ext cx="2517" cy="251"/>
                          <a:chOff x="1165" y="15059"/>
                          <a:chExt cx="2517" cy="251"/>
                        </a:xfrm>
                      </wpg:grpSpPr>
                      <wps:wsp>
                        <wps:cNvPr id="48" name="Text Box 34"/>
                        <wps:cNvSpPr txBox="1">
                          <a:spLocks noChangeArrowheads="1"/>
                        </wps:cNvSpPr>
                        <wps:spPr bwMode="auto">
                          <a:xfrm>
                            <a:off x="1165" y="15059"/>
                            <a:ext cx="111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0E24D67" w14:textId="77777777" w:rsidR="00F10331" w:rsidRPr="00B157E7" w:rsidRDefault="00F10331" w:rsidP="00A41951">
                              <w:pPr>
                                <w:spacing w:line="200" w:lineRule="exact"/>
                                <w:ind w:firstLine="0"/>
                              </w:pPr>
                              <w:r w:rsidRPr="00B157E7">
                                <w:rPr>
                                  <w:iCs/>
                                  <w:sz w:val="18"/>
                                  <w:szCs w:val="18"/>
                                </w:rPr>
                                <w:t xml:space="preserve"> </w:t>
                              </w:r>
                              <w:proofErr w:type="spellStart"/>
                              <w:r w:rsidRPr="00B157E7">
                                <w:rPr>
                                  <w:iCs/>
                                  <w:sz w:val="18"/>
                                  <w:szCs w:val="18"/>
                                </w:rPr>
                                <w:t>Розробив</w:t>
                              </w:r>
                              <w:proofErr w:type="spellEnd"/>
                              <w:r w:rsidRPr="00B157E7">
                                <w:rPr>
                                  <w:iCs/>
                                  <w:sz w:val="18"/>
                                  <w:szCs w:val="18"/>
                                </w:rPr>
                                <w:tab/>
                              </w:r>
                            </w:p>
                          </w:txbxContent>
                        </wps:txbx>
                        <wps:bodyPr rot="0" vert="horz" wrap="square" lIns="12600" tIns="12600" rIns="12600" bIns="12600" anchor="t" anchorCtr="0">
                          <a:noAutofit/>
                        </wps:bodyPr>
                      </wps:wsp>
                      <wps:wsp>
                        <wps:cNvPr id="49" name="Text Box 35"/>
                        <wps:cNvSpPr txBox="1">
                          <a:spLocks noChangeArrowheads="1"/>
                        </wps:cNvSpPr>
                        <wps:spPr bwMode="auto">
                          <a:xfrm>
                            <a:off x="2332" y="15059"/>
                            <a:ext cx="13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4C0250A" w14:textId="7BF90C47" w:rsidR="00F10331" w:rsidRPr="00CB26A7" w:rsidRDefault="00F10331" w:rsidP="0048440F">
                              <w:pPr>
                                <w:spacing w:line="200" w:lineRule="exact"/>
                                <w:ind w:firstLine="0"/>
                                <w:rPr>
                                  <w:sz w:val="14"/>
                                  <w:szCs w:val="12"/>
                                  <w:lang w:val="uk-UA"/>
                                </w:rPr>
                              </w:pPr>
                              <w:r>
                                <w:rPr>
                                  <w:sz w:val="18"/>
                                  <w:szCs w:val="16"/>
                                  <w:lang w:val="en-US"/>
                                </w:rPr>
                                <w:t xml:space="preserve">  </w:t>
                              </w:r>
                              <w:proofErr w:type="spellStart"/>
                              <w:r w:rsidRPr="00442A29">
                                <w:rPr>
                                  <w:sz w:val="18"/>
                                  <w:szCs w:val="16"/>
                                  <w:highlight w:val="yellow"/>
                                  <w:lang w:val="uk-UA"/>
                                </w:rPr>
                                <w:t>Герега</w:t>
                              </w:r>
                              <w:proofErr w:type="spellEnd"/>
                              <w:r w:rsidRPr="00442A29">
                                <w:rPr>
                                  <w:sz w:val="18"/>
                                  <w:szCs w:val="16"/>
                                  <w:highlight w:val="yellow"/>
                                  <w:lang w:val="uk-UA"/>
                                </w:rPr>
                                <w:t xml:space="preserve"> Б. Д.</w:t>
                              </w:r>
                            </w:p>
                          </w:txbxContent>
                        </wps:txbx>
                        <wps:bodyPr rot="0" vert="horz" wrap="square" lIns="12600" tIns="12600" rIns="12600" bIns="12600" anchor="t" anchorCtr="0">
                          <a:noAutofit/>
                        </wps:bodyPr>
                      </wps:wsp>
                    </wpg:grpSp>
                    <wpg:grpSp>
                      <wpg:cNvPr id="50" name="Group 129"/>
                      <wpg:cNvGrpSpPr>
                        <a:grpSpLocks/>
                      </wpg:cNvGrpSpPr>
                      <wpg:grpSpPr bwMode="auto">
                        <a:xfrm>
                          <a:off x="1165" y="15341"/>
                          <a:ext cx="2517" cy="250"/>
                          <a:chOff x="1165" y="15341"/>
                          <a:chExt cx="2517" cy="250"/>
                        </a:xfrm>
                      </wpg:grpSpPr>
                      <wps:wsp>
                        <wps:cNvPr id="51" name="Text Box 37"/>
                        <wps:cNvSpPr txBox="1">
                          <a:spLocks noChangeArrowheads="1"/>
                        </wps:cNvSpPr>
                        <wps:spPr bwMode="auto">
                          <a:xfrm>
                            <a:off x="1165" y="15341"/>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A59B916" w14:textId="77777777" w:rsidR="00F10331" w:rsidRPr="00B157E7" w:rsidRDefault="00F10331" w:rsidP="00A41951">
                              <w:pPr>
                                <w:spacing w:line="200" w:lineRule="exact"/>
                                <w:ind w:firstLine="0"/>
                                <w:rPr>
                                  <w:iCs/>
                                  <w:sz w:val="18"/>
                                  <w:szCs w:val="18"/>
                                </w:rPr>
                              </w:pPr>
                              <w:r w:rsidRPr="00B157E7">
                                <w:rPr>
                                  <w:iCs/>
                                  <w:sz w:val="18"/>
                                  <w:szCs w:val="18"/>
                                </w:rPr>
                                <w:t xml:space="preserve"> </w:t>
                              </w:r>
                              <w:proofErr w:type="spellStart"/>
                              <w:r w:rsidRPr="00B157E7">
                                <w:rPr>
                                  <w:iCs/>
                                  <w:sz w:val="18"/>
                                  <w:szCs w:val="18"/>
                                </w:rPr>
                                <w:t>Перевірив</w:t>
                              </w:r>
                              <w:proofErr w:type="spellEnd"/>
                            </w:p>
                          </w:txbxContent>
                        </wps:txbx>
                        <wps:bodyPr rot="0" vert="horz" wrap="square" lIns="12600" tIns="12600" rIns="12600" bIns="12600" anchor="t" anchorCtr="0">
                          <a:noAutofit/>
                        </wps:bodyPr>
                      </wps:wsp>
                      <wps:wsp>
                        <wps:cNvPr id="52" name="Text Box 38"/>
                        <wps:cNvSpPr txBox="1">
                          <a:spLocks noChangeArrowheads="1"/>
                        </wps:cNvSpPr>
                        <wps:spPr bwMode="auto">
                          <a:xfrm>
                            <a:off x="2332" y="15341"/>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F1E73A2" w14:textId="438EF8BF" w:rsidR="00F10331" w:rsidRPr="0067639C" w:rsidRDefault="00F10331" w:rsidP="0067639C">
                              <w:pPr>
                                <w:spacing w:line="200" w:lineRule="exact"/>
                                <w:ind w:firstLine="0"/>
                                <w:jc w:val="center"/>
                                <w:rPr>
                                  <w:sz w:val="18"/>
                                  <w:szCs w:val="16"/>
                                  <w:lang w:val="uk-UA"/>
                                </w:rPr>
                              </w:pPr>
                              <w:proofErr w:type="spellStart"/>
                              <w:r>
                                <w:rPr>
                                  <w:iCs/>
                                  <w:sz w:val="18"/>
                                  <w:szCs w:val="16"/>
                                  <w:lang w:val="uk-UA"/>
                                </w:rPr>
                                <w:t>Волокита</w:t>
                              </w:r>
                              <w:proofErr w:type="spellEnd"/>
                              <w:r>
                                <w:rPr>
                                  <w:iCs/>
                                  <w:sz w:val="18"/>
                                  <w:szCs w:val="16"/>
                                  <w:lang w:val="uk-UA"/>
                                </w:rPr>
                                <w:t xml:space="preserve"> А.М.</w:t>
                              </w:r>
                            </w:p>
                          </w:txbxContent>
                        </wps:txbx>
                        <wps:bodyPr rot="0" vert="horz" wrap="square" lIns="12600" tIns="12600" rIns="12600" bIns="12600" anchor="t" anchorCtr="0">
                          <a:noAutofit/>
                        </wps:bodyPr>
                      </wps:wsp>
                    </wpg:grpSp>
                    <wpg:grpSp>
                      <wpg:cNvPr id="53" name="Group 132"/>
                      <wpg:cNvGrpSpPr>
                        <a:grpSpLocks/>
                      </wpg:cNvGrpSpPr>
                      <wpg:grpSpPr bwMode="auto">
                        <a:xfrm>
                          <a:off x="1165" y="15628"/>
                          <a:ext cx="2517" cy="250"/>
                          <a:chOff x="1165" y="15628"/>
                          <a:chExt cx="2517" cy="250"/>
                        </a:xfrm>
                      </wpg:grpSpPr>
                      <wps:wsp>
                        <wps:cNvPr id="54" name="Text Box 40"/>
                        <wps:cNvSpPr txBox="1">
                          <a:spLocks noChangeArrowheads="1"/>
                        </wps:cNvSpPr>
                        <wps:spPr bwMode="auto">
                          <a:xfrm>
                            <a:off x="1165" y="15628"/>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E46E465" w14:textId="77777777" w:rsidR="00F10331" w:rsidRPr="00B157E7" w:rsidRDefault="00F10331" w:rsidP="00A41951">
                              <w:pPr>
                                <w:spacing w:line="200" w:lineRule="exact"/>
                                <w:ind w:firstLine="0"/>
                                <w:rPr>
                                  <w:iCs/>
                                  <w:sz w:val="18"/>
                                  <w:szCs w:val="18"/>
                                </w:rPr>
                              </w:pPr>
                              <w:r w:rsidRPr="00B157E7">
                                <w:rPr>
                                  <w:iCs/>
                                  <w:sz w:val="18"/>
                                  <w:szCs w:val="18"/>
                                </w:rPr>
                                <w:t xml:space="preserve"> </w:t>
                              </w:r>
                              <w:proofErr w:type="spellStart"/>
                              <w:r w:rsidRPr="00B157E7">
                                <w:rPr>
                                  <w:iCs/>
                                  <w:sz w:val="18"/>
                                  <w:szCs w:val="18"/>
                                </w:rPr>
                                <w:t>Реценз</w:t>
                              </w:r>
                              <w:proofErr w:type="spellEnd"/>
                              <w:r w:rsidRPr="00B157E7">
                                <w:rPr>
                                  <w:iCs/>
                                  <w:sz w:val="18"/>
                                  <w:szCs w:val="18"/>
                                </w:rPr>
                                <w:t>.</w:t>
                              </w:r>
                            </w:p>
                          </w:txbxContent>
                        </wps:txbx>
                        <wps:bodyPr rot="0" vert="horz" wrap="square" lIns="12600" tIns="12600" rIns="12600" bIns="12600" anchor="t" anchorCtr="0">
                          <a:noAutofit/>
                        </wps:bodyPr>
                      </wps:wsp>
                      <wps:wsp>
                        <wps:cNvPr id="55" name="Text Box 41"/>
                        <wps:cNvSpPr txBox="1">
                          <a:spLocks noChangeArrowheads="1"/>
                        </wps:cNvSpPr>
                        <wps:spPr bwMode="auto">
                          <a:xfrm>
                            <a:off x="2332" y="15628"/>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0B4C8A9" w14:textId="77777777" w:rsidR="00F10331" w:rsidRPr="00B157E7" w:rsidRDefault="00F10331" w:rsidP="00DE75B9">
                              <w:pPr>
                                <w:ind w:firstLine="0"/>
                                <w:rPr>
                                  <w:sz w:val="18"/>
                                </w:rPr>
                              </w:pPr>
                              <w:r w:rsidRPr="00B157E7">
                                <w:rPr>
                                  <w:sz w:val="18"/>
                                </w:rPr>
                                <w:t xml:space="preserve"> </w:t>
                              </w:r>
                            </w:p>
                          </w:txbxContent>
                        </wps:txbx>
                        <wps:bodyPr rot="0" vert="horz" wrap="square" lIns="12600" tIns="12600" rIns="12600" bIns="12600" anchor="t" anchorCtr="0">
                          <a:noAutofit/>
                        </wps:bodyPr>
                      </wps:wsp>
                    </wpg:grpSp>
                    <wpg:grpSp>
                      <wpg:cNvPr id="56" name="Group 135"/>
                      <wpg:cNvGrpSpPr>
                        <a:grpSpLocks/>
                      </wpg:cNvGrpSpPr>
                      <wpg:grpSpPr bwMode="auto">
                        <a:xfrm>
                          <a:off x="1165" y="15907"/>
                          <a:ext cx="2517" cy="251"/>
                          <a:chOff x="1165" y="15907"/>
                          <a:chExt cx="2517" cy="251"/>
                        </a:xfrm>
                      </wpg:grpSpPr>
                      <wps:wsp>
                        <wps:cNvPr id="57" name="Text Box 43"/>
                        <wps:cNvSpPr txBox="1">
                          <a:spLocks noChangeArrowheads="1"/>
                        </wps:cNvSpPr>
                        <wps:spPr bwMode="auto">
                          <a:xfrm>
                            <a:off x="1165" y="15907"/>
                            <a:ext cx="111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282F0A8" w14:textId="77777777" w:rsidR="00F10331" w:rsidRPr="00B157E7" w:rsidRDefault="00F10331" w:rsidP="00A41951">
                              <w:pPr>
                                <w:spacing w:line="200" w:lineRule="exact"/>
                                <w:ind w:firstLine="0"/>
                                <w:rPr>
                                  <w:iCs/>
                                  <w:sz w:val="18"/>
                                  <w:szCs w:val="18"/>
                                </w:rPr>
                              </w:pPr>
                              <w:r w:rsidRPr="00B157E7">
                                <w:rPr>
                                  <w:iCs/>
                                  <w:sz w:val="18"/>
                                  <w:szCs w:val="18"/>
                                </w:rPr>
                                <w:t xml:space="preserve"> Н. </w:t>
                              </w:r>
                              <w:proofErr w:type="spellStart"/>
                              <w:r w:rsidRPr="00B157E7">
                                <w:rPr>
                                  <w:iCs/>
                                  <w:sz w:val="18"/>
                                  <w:szCs w:val="18"/>
                                </w:rPr>
                                <w:t>Контр</w:t>
                              </w:r>
                              <w:proofErr w:type="spellEnd"/>
                              <w:r w:rsidRPr="00B157E7">
                                <w:rPr>
                                  <w:iCs/>
                                  <w:sz w:val="18"/>
                                  <w:szCs w:val="18"/>
                                </w:rPr>
                                <w:t>.</w:t>
                              </w:r>
                            </w:p>
                          </w:txbxContent>
                        </wps:txbx>
                        <wps:bodyPr rot="0" vert="horz" wrap="square" lIns="12600" tIns="12600" rIns="12600" bIns="12600" anchor="t" anchorCtr="0">
                          <a:noAutofit/>
                        </wps:bodyPr>
                      </wps:wsp>
                      <wps:wsp>
                        <wps:cNvPr id="58" name="Text Box 44"/>
                        <wps:cNvSpPr txBox="1">
                          <a:spLocks noChangeArrowheads="1"/>
                        </wps:cNvSpPr>
                        <wps:spPr bwMode="auto">
                          <a:xfrm>
                            <a:off x="2332" y="15907"/>
                            <a:ext cx="13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4574136" w14:textId="3C4BFD20" w:rsidR="00F10331" w:rsidRPr="0067639C" w:rsidRDefault="00F10331" w:rsidP="00DE75B9">
                              <w:pPr>
                                <w:ind w:firstLine="0"/>
                                <w:rPr>
                                  <w:sz w:val="18"/>
                                  <w:lang w:val="uk-UA"/>
                                </w:rPr>
                              </w:pPr>
                              <w:r w:rsidRPr="00B157E7">
                                <w:rPr>
                                  <w:sz w:val="18"/>
                                </w:rPr>
                                <w:t xml:space="preserve"> </w:t>
                              </w:r>
                              <w:proofErr w:type="spellStart"/>
                              <w:r>
                                <w:rPr>
                                  <w:sz w:val="18"/>
                                  <w:lang w:val="uk-UA"/>
                                </w:rPr>
                                <w:t>Сімоненко</w:t>
                              </w:r>
                              <w:proofErr w:type="spellEnd"/>
                              <w:r>
                                <w:rPr>
                                  <w:sz w:val="18"/>
                                  <w:lang w:val="uk-UA"/>
                                </w:rPr>
                                <w:t xml:space="preserve"> В.П.</w:t>
                              </w:r>
                            </w:p>
                          </w:txbxContent>
                        </wps:txbx>
                        <wps:bodyPr rot="0" vert="horz" wrap="square" lIns="12600" tIns="12600" rIns="12600" bIns="12600" anchor="t" anchorCtr="0">
                          <a:noAutofit/>
                        </wps:bodyPr>
                      </wps:wsp>
                    </wpg:grpSp>
                    <wpg:grpSp>
                      <wpg:cNvPr id="59" name="Group 138"/>
                      <wpg:cNvGrpSpPr>
                        <a:grpSpLocks/>
                      </wpg:cNvGrpSpPr>
                      <wpg:grpSpPr bwMode="auto">
                        <a:xfrm>
                          <a:off x="1165" y="16188"/>
                          <a:ext cx="2517" cy="250"/>
                          <a:chOff x="1165" y="16188"/>
                          <a:chExt cx="2517" cy="250"/>
                        </a:xfrm>
                      </wpg:grpSpPr>
                      <wps:wsp>
                        <wps:cNvPr id="60" name="Text Box 46"/>
                        <wps:cNvSpPr txBox="1">
                          <a:spLocks noChangeArrowheads="1"/>
                        </wps:cNvSpPr>
                        <wps:spPr bwMode="auto">
                          <a:xfrm>
                            <a:off x="1165" y="16188"/>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26D88D6" w14:textId="77777777" w:rsidR="00F10331" w:rsidRPr="00B157E7" w:rsidRDefault="00F10331" w:rsidP="00A41951">
                              <w:pPr>
                                <w:spacing w:line="200" w:lineRule="exact"/>
                                <w:ind w:firstLine="0"/>
                                <w:rPr>
                                  <w:iCs/>
                                  <w:sz w:val="18"/>
                                  <w:szCs w:val="18"/>
                                </w:rPr>
                              </w:pPr>
                              <w:r w:rsidRPr="00B157E7">
                                <w:rPr>
                                  <w:iCs/>
                                  <w:sz w:val="18"/>
                                  <w:szCs w:val="18"/>
                                </w:rPr>
                                <w:t xml:space="preserve"> </w:t>
                              </w:r>
                              <w:proofErr w:type="spellStart"/>
                              <w:r w:rsidRPr="00B157E7">
                                <w:rPr>
                                  <w:iCs/>
                                  <w:sz w:val="18"/>
                                  <w:szCs w:val="18"/>
                                </w:rPr>
                                <w:t>Затвердив</w:t>
                              </w:r>
                              <w:proofErr w:type="spellEnd"/>
                            </w:p>
                          </w:txbxContent>
                        </wps:txbx>
                        <wps:bodyPr rot="0" vert="horz" wrap="square" lIns="12600" tIns="12600" rIns="12600" bIns="12600" anchor="t" anchorCtr="0">
                          <a:noAutofit/>
                        </wps:bodyPr>
                      </wps:wsp>
                      <wps:wsp>
                        <wps:cNvPr id="61" name="Text Box 47"/>
                        <wps:cNvSpPr txBox="1">
                          <a:spLocks noChangeArrowheads="1"/>
                        </wps:cNvSpPr>
                        <wps:spPr bwMode="auto">
                          <a:xfrm>
                            <a:off x="2332" y="16188"/>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F2759E0" w14:textId="77777777" w:rsidR="00F10331" w:rsidRPr="00B157E7" w:rsidRDefault="00F10331" w:rsidP="00DE75B9">
                              <w:pPr>
                                <w:ind w:firstLine="0"/>
                                <w:rPr>
                                  <w:sz w:val="18"/>
                                </w:rPr>
                              </w:pPr>
                              <w:r w:rsidRPr="00B157E7">
                                <w:rPr>
                                  <w:sz w:val="18"/>
                                </w:rPr>
                                <w:t xml:space="preserve"> </w:t>
                              </w:r>
                            </w:p>
                          </w:txbxContent>
                        </wps:txbx>
                        <wps:bodyPr rot="0" vert="horz" wrap="square" lIns="12600" tIns="12600" rIns="12600" bIns="12600" anchor="t" anchorCtr="0">
                          <a:noAutofit/>
                        </wps:bodyPr>
                      </wps:wsp>
                    </wpg:grpSp>
                    <wps:wsp>
                      <wps:cNvPr id="62" name="Line 141"/>
                      <wps:cNvCnPr>
                        <a:cxnSpLocks noChangeShapeType="1"/>
                      </wps:cNvCnPr>
                      <wps:spPr bwMode="auto">
                        <a:xfrm>
                          <a:off x="8596" y="15037"/>
                          <a:ext cx="0" cy="1408"/>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63" name="Text Box 49"/>
                      <wps:cNvSpPr txBox="1">
                        <a:spLocks noChangeArrowheads="1"/>
                      </wps:cNvSpPr>
                      <wps:spPr bwMode="auto">
                        <a:xfrm>
                          <a:off x="5165" y="15120"/>
                          <a:ext cx="3298" cy="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C70E148" w14:textId="13CBC19C" w:rsidR="00F10331" w:rsidRPr="00374748" w:rsidRDefault="00F10331" w:rsidP="0048440F">
                            <w:pPr>
                              <w:spacing w:line="240" w:lineRule="auto"/>
                              <w:ind w:left="284" w:firstLine="0"/>
                              <w:jc w:val="center"/>
                              <w:rPr>
                                <w:b/>
                                <w:iCs/>
                                <w:sz w:val="20"/>
                                <w:lang w:val="uk-UA"/>
                              </w:rPr>
                            </w:pPr>
                            <w:r w:rsidRPr="00240CCC">
                              <w:rPr>
                                <w:b/>
                                <w:iCs/>
                                <w:sz w:val="20"/>
                                <w:lang w:val="uk-UA"/>
                              </w:rPr>
                              <w:t>Еволюційні</w:t>
                            </w:r>
                            <w:r>
                              <w:rPr>
                                <w:b/>
                                <w:iCs/>
                                <w:sz w:val="20"/>
                                <w:lang w:val="uk-UA"/>
                              </w:rPr>
                              <w:t xml:space="preserve"> алгоритми глобальної пошукової оптимізації</w:t>
                            </w:r>
                          </w:p>
                          <w:p w14:paraId="58AFECAD" w14:textId="77777777" w:rsidR="00F10331" w:rsidRPr="00374748" w:rsidRDefault="00F10331" w:rsidP="00A41951">
                            <w:pPr>
                              <w:ind w:left="284" w:firstLine="0"/>
                              <w:rPr>
                                <w:lang w:val="ru-RU"/>
                              </w:rPr>
                            </w:pPr>
                            <w:proofErr w:type="spellStart"/>
                            <w:r w:rsidRPr="00374748">
                              <w:rPr>
                                <w:iCs/>
                                <w:szCs w:val="28"/>
                                <w:lang w:val="ru-RU"/>
                              </w:rPr>
                              <w:t>Пояснювальна</w:t>
                            </w:r>
                            <w:proofErr w:type="spellEnd"/>
                            <w:r w:rsidRPr="00374748">
                              <w:rPr>
                                <w:iCs/>
                                <w:szCs w:val="28"/>
                                <w:lang w:val="ru-RU"/>
                              </w:rPr>
                              <w:t xml:space="preserve"> записка</w:t>
                            </w:r>
                          </w:p>
                          <w:p w14:paraId="7017968A" w14:textId="77777777" w:rsidR="00F10331" w:rsidRPr="00374748" w:rsidRDefault="00F10331" w:rsidP="00A41951">
                            <w:pPr>
                              <w:tabs>
                                <w:tab w:val="center" w:pos="4677"/>
                                <w:tab w:val="right" w:pos="9355"/>
                              </w:tabs>
                              <w:rPr>
                                <w:lang w:val="ru-RU"/>
                              </w:rPr>
                            </w:pPr>
                          </w:p>
                        </w:txbxContent>
                      </wps:txbx>
                      <wps:bodyPr rot="0" vert="horz" wrap="square" lIns="12600" tIns="12600" rIns="12600" bIns="12600" anchor="t" anchorCtr="0">
                        <a:noAutofit/>
                      </wps:bodyPr>
                    </wps:wsp>
                    <wps:wsp>
                      <wps:cNvPr id="64" name="Line 143"/>
                      <wps:cNvCnPr>
                        <a:cxnSpLocks noChangeShapeType="1"/>
                      </wps:cNvCnPr>
                      <wps:spPr bwMode="auto">
                        <a:xfrm>
                          <a:off x="8602" y="15319"/>
                          <a:ext cx="3024"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65" name="Line 144"/>
                      <wps:cNvCnPr>
                        <a:cxnSpLocks noChangeShapeType="1"/>
                      </wps:cNvCnPr>
                      <wps:spPr bwMode="auto">
                        <a:xfrm>
                          <a:off x="8601" y="15604"/>
                          <a:ext cx="3024"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66" name="Line 145"/>
                      <wps:cNvCnPr>
                        <a:cxnSpLocks noChangeShapeType="1"/>
                      </wps:cNvCnPr>
                      <wps:spPr bwMode="auto">
                        <a:xfrm>
                          <a:off x="10315" y="15037"/>
                          <a:ext cx="0" cy="56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67" name="Text Box 53"/>
                      <wps:cNvSpPr txBox="1">
                        <a:spLocks noChangeArrowheads="1"/>
                      </wps:cNvSpPr>
                      <wps:spPr bwMode="auto">
                        <a:xfrm>
                          <a:off x="8640" y="15052"/>
                          <a:ext cx="77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3F72956" w14:textId="77777777" w:rsidR="00F10331" w:rsidRPr="00B157E7" w:rsidRDefault="00F10331" w:rsidP="00A41951">
                            <w:pPr>
                              <w:spacing w:line="200" w:lineRule="exact"/>
                              <w:ind w:firstLine="0"/>
                              <w:jc w:val="center"/>
                              <w:rPr>
                                <w:iCs/>
                                <w:sz w:val="18"/>
                                <w:szCs w:val="18"/>
                              </w:rPr>
                            </w:pPr>
                            <w:proofErr w:type="spellStart"/>
                            <w:r w:rsidRPr="00B157E7">
                              <w:rPr>
                                <w:iCs/>
                                <w:sz w:val="18"/>
                                <w:szCs w:val="18"/>
                              </w:rPr>
                              <w:t>Літ</w:t>
                            </w:r>
                            <w:proofErr w:type="spellEnd"/>
                            <w:r w:rsidRPr="00B157E7">
                              <w:rPr>
                                <w:iCs/>
                                <w:sz w:val="18"/>
                                <w:szCs w:val="18"/>
                              </w:rPr>
                              <w:t>.</w:t>
                            </w:r>
                          </w:p>
                        </w:txbxContent>
                      </wps:txbx>
                      <wps:bodyPr rot="0" vert="horz" wrap="square" lIns="12600" tIns="12600" rIns="12600" bIns="12600" anchor="t" anchorCtr="0">
                        <a:noAutofit/>
                      </wps:bodyPr>
                    </wps:wsp>
                    <wps:wsp>
                      <wps:cNvPr id="68" name="Text Box 54"/>
                      <wps:cNvSpPr txBox="1">
                        <a:spLocks noChangeArrowheads="1"/>
                      </wps:cNvSpPr>
                      <wps:spPr bwMode="auto">
                        <a:xfrm>
                          <a:off x="10362" y="15052"/>
                          <a:ext cx="1219"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BF9B629" w14:textId="77777777" w:rsidR="00F10331" w:rsidRPr="00B157E7" w:rsidRDefault="00F10331" w:rsidP="00A41951">
                            <w:pPr>
                              <w:spacing w:line="200" w:lineRule="atLeast"/>
                              <w:ind w:firstLine="0"/>
                              <w:jc w:val="center"/>
                              <w:rPr>
                                <w:iCs/>
                                <w:sz w:val="18"/>
                                <w:szCs w:val="18"/>
                              </w:rPr>
                            </w:pPr>
                            <w:proofErr w:type="spellStart"/>
                            <w:r w:rsidRPr="00B157E7">
                              <w:rPr>
                                <w:iCs/>
                                <w:sz w:val="18"/>
                                <w:szCs w:val="18"/>
                              </w:rPr>
                              <w:t>Аркушів</w:t>
                            </w:r>
                            <w:proofErr w:type="spellEnd"/>
                          </w:p>
                        </w:txbxContent>
                      </wps:txbx>
                      <wps:bodyPr rot="0" vert="horz" wrap="square" lIns="12600" tIns="12600" rIns="12600" bIns="12600" anchor="t" anchorCtr="0">
                        <a:noAutofit/>
                      </wps:bodyPr>
                    </wps:wsp>
                    <wps:wsp>
                      <wps:cNvPr id="69" name="Line 149"/>
                      <wps:cNvCnPr>
                        <a:cxnSpLocks noChangeShapeType="1"/>
                      </wps:cNvCnPr>
                      <wps:spPr bwMode="auto">
                        <a:xfrm>
                          <a:off x="8882" y="15325"/>
                          <a:ext cx="0" cy="272"/>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70" name="Line 150"/>
                      <wps:cNvCnPr>
                        <a:cxnSpLocks noChangeShapeType="1"/>
                      </wps:cNvCnPr>
                      <wps:spPr bwMode="auto">
                        <a:xfrm>
                          <a:off x="9169" y="15325"/>
                          <a:ext cx="0" cy="272"/>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71" name="Text Box 58"/>
                      <wps:cNvSpPr txBox="1">
                        <a:spLocks noChangeArrowheads="1"/>
                      </wps:cNvSpPr>
                      <wps:spPr bwMode="auto">
                        <a:xfrm>
                          <a:off x="8601" y="15628"/>
                          <a:ext cx="3031" cy="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5CE2EA4" w14:textId="76FC4C92" w:rsidR="00F10331" w:rsidRPr="00D53AFC" w:rsidRDefault="00F10331" w:rsidP="00EB404C">
                            <w:pPr>
                              <w:ind w:firstLine="0"/>
                              <w:jc w:val="center"/>
                              <w:rPr>
                                <w:iCs/>
                                <w:sz w:val="26"/>
                                <w:szCs w:val="26"/>
                                <w:lang w:val="uk-UA"/>
                              </w:rPr>
                            </w:pPr>
                            <w:r w:rsidRPr="00D53AFC">
                              <w:rPr>
                                <w:iCs/>
                                <w:sz w:val="26"/>
                                <w:szCs w:val="26"/>
                              </w:rPr>
                              <w:t>НТУУ КПІ</w:t>
                            </w:r>
                            <w:r>
                              <w:rPr>
                                <w:iCs/>
                                <w:sz w:val="26"/>
                                <w:szCs w:val="26"/>
                                <w:lang w:val="uk-UA"/>
                              </w:rPr>
                              <w:t xml:space="preserve"> ім. </w:t>
                            </w:r>
                            <w:r>
                              <w:rPr>
                                <w:iCs/>
                                <w:sz w:val="26"/>
                                <w:szCs w:val="26"/>
                                <w:lang w:val="uk-UA"/>
                              </w:rPr>
                              <w:t>Ігоря Сікорського</w:t>
                            </w:r>
                            <w:r w:rsidRPr="00D53AFC">
                              <w:rPr>
                                <w:iCs/>
                                <w:sz w:val="26"/>
                                <w:szCs w:val="26"/>
                              </w:rPr>
                              <w:t xml:space="preserve">, ФІОТ, </w:t>
                            </w:r>
                            <w:r w:rsidRPr="00D53AFC">
                              <w:rPr>
                                <w:iCs/>
                                <w:sz w:val="26"/>
                                <w:szCs w:val="26"/>
                                <w:lang w:val="uk-UA"/>
                              </w:rPr>
                              <w:t>ІП</w:t>
                            </w:r>
                            <w:r w:rsidRPr="00D53AFC">
                              <w:rPr>
                                <w:iCs/>
                                <w:sz w:val="26"/>
                                <w:szCs w:val="26"/>
                              </w:rPr>
                              <w:t>-</w:t>
                            </w:r>
                            <w:r>
                              <w:rPr>
                                <w:iCs/>
                                <w:sz w:val="26"/>
                                <w:szCs w:val="26"/>
                                <w:lang w:val="uk-UA"/>
                              </w:rPr>
                              <w:t>73</w:t>
                            </w:r>
                          </w:p>
                        </w:txbxContent>
                      </wps:txbx>
                      <wps:bodyPr rot="0" vert="horz" wrap="square" lIns="12600" tIns="12600" rIns="12600" bIns="1260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CD98BBC" id="Группа 3" o:spid="_x0000_s1167" style="position:absolute;left:0;text-align:left;margin-left:0;margin-top:0;width:524.35pt;height:810.25pt;z-index:251665408;mso-wrap-distance-left:0;mso-wrap-distance-right:0;mso-position-horizontal:center;mso-position-horizontal-relative:margin;mso-position-vertical:center;mso-position-vertical-relative:page" coordorigin="1145,260" coordsize="10487,16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">
              <v:rect id="Rectangle 103" o:spid="_x0000_s1168" style="position:absolute;left:1145;top:260;width:10487;height:1620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" filled="f" strokeweight=".71mm">
                <v:stroke endcap="square"/>
              </v:rect>
              <v:line id="Line 104" o:spid="_x0000_s1169" style="position:absolute;visibility:visible;mso-wrap-style:square" from="1665,14181" to="1665,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" strokeweight=".71mm">
                <v:stroke joinstyle="miter" endcap="square"/>
              </v:line>
              <v:line id="Line 105" o:spid="_x0000_s1170" style="position:absolute;visibility:visible;mso-wrap-style:square" from="1150,14173" to="11620,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" strokeweight=".71mm">
                <v:stroke joinstyle="miter" endcap="square"/>
              </v:line>
              <v:line id="Line 106" o:spid="_x0000_s1171" style="position:absolute;visibility:visible;mso-wrap-style:square" from="2291,14189" to="2291,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" strokeweight=".71mm">
                <v:stroke joinstyle="miter" endcap="square"/>
              </v:line>
              <v:line id="Line 107" o:spid="_x0000_s1172" style="position:absolute;visibility:visible;mso-wrap-style:square" from="3724,14189" to="3724,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" strokeweight=".71mm">
                <v:stroke joinstyle="miter" endcap="square"/>
              </v:line>
              <v:line id="Line 108" o:spid="_x0000_s1173" style="position:absolute;visibility:visible;mso-wrap-style:square" from="4583,14189" to="4583,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" strokeweight=".71mm">
                <v:stroke joinstyle="miter" endcap="square"/>
              </v:line>
              <v:line id="Line 109" o:spid="_x0000_s1174" style="position:absolute;visibility:visible;mso-wrap-style:square" from="5156,14181" to="5156,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" strokeweight=".71mm">
                <v:stroke joinstyle="miter" endcap="square"/>
              </v:line>
              <v:line id="Line 110" o:spid="_x0000_s1175" style="position:absolute;visibility:visible;mso-wrap-style:square" from="9456,15037" to="9457,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" strokeweight=".71mm">
                <v:stroke joinstyle="miter" endcap="square"/>
              </v:line>
              <v:line id="Line 111" o:spid="_x0000_s1176" style="position:absolute;visibility:visible;mso-wrap-style:square" from="1150,15891" to="5145,15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" strokeweight=".35mm">
                <v:stroke joinstyle="miter" endcap="square"/>
              </v:line>
              <v:line id="Line 112" o:spid="_x0000_s1177" style="position:absolute;visibility:visible;mso-wrap-style:square" from="1150,16177" to="5145,16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" strokeweight=".35mm">
                <v:stroke joinstyle="miter" endcap="square"/>
              </v:line>
              <v:shapetype id="_x0000_t202" coordsize="21600,21600" o:spt="202" path="m,l,21600r21600,l21600,xe">
                <v:stroke joinstyle="miter"/>
                <v:path gradientshapeok="t" o:connecttype="rect"/>
              </v:shapetype>
              <v:shape id="Text Box 20" o:spid="_x0000_s1178" type="#_x0000_t202" style="position:absolute;left:1172;top:14772;width:511;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" filled="f" stroked="f" strokecolor="#3465a4">
                <v:stroke joinstyle="round"/>
                <v:textbox inset=".35mm,.35mm,.35mm,.35mm">
                  <w:txbxContent>
                    <w:p w14:paraId="2661ED70" w14:textId="77777777" w:rsidR="00F10331" w:rsidRPr="00B157E7" w:rsidRDefault="00F10331" w:rsidP="00A41951">
                      <w:pPr>
                        <w:spacing w:line="200" w:lineRule="exact"/>
                        <w:ind w:firstLine="0"/>
                        <w:jc w:val="center"/>
                        <w:rPr>
                          <w:iCs/>
                          <w:sz w:val="18"/>
                          <w:szCs w:val="18"/>
                        </w:rPr>
                      </w:pPr>
                      <w:proofErr w:type="spellStart"/>
                      <w:r w:rsidRPr="00B157E7">
                        <w:rPr>
                          <w:iCs/>
                          <w:sz w:val="18"/>
                          <w:szCs w:val="18"/>
                        </w:rPr>
                        <w:t>Зм</w:t>
                      </w:r>
                      <w:proofErr w:type="spellEnd"/>
                      <w:r w:rsidRPr="00B157E7">
                        <w:rPr>
                          <w:iCs/>
                          <w:sz w:val="18"/>
                          <w:szCs w:val="18"/>
                        </w:rPr>
                        <w:t>.</w:t>
                      </w:r>
                    </w:p>
                  </w:txbxContent>
                </v:textbox>
              </v:shape>
              <v:shape id="Text Box 21" o:spid="_x0000_s1179" type="#_x0000_t202" style="position:absolute;left:1696;top:14772;width:55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" filled="f" stroked="f" strokecolor="#3465a4">
                <v:stroke joinstyle="round"/>
                <v:textbox inset=".35mm,.35mm,.35mm,.35mm">
                  <w:txbxContent>
                    <w:p w14:paraId="15DEB0E4" w14:textId="77777777" w:rsidR="00F10331" w:rsidRPr="00B157E7" w:rsidRDefault="00F10331" w:rsidP="00A41951">
                      <w:pPr>
                        <w:spacing w:line="200" w:lineRule="exact"/>
                        <w:ind w:firstLine="0"/>
                        <w:jc w:val="center"/>
                        <w:rPr>
                          <w:iCs/>
                          <w:sz w:val="18"/>
                          <w:szCs w:val="18"/>
                        </w:rPr>
                      </w:pPr>
                      <w:proofErr w:type="spellStart"/>
                      <w:r w:rsidRPr="00B157E7">
                        <w:rPr>
                          <w:iCs/>
                          <w:sz w:val="18"/>
                          <w:szCs w:val="18"/>
                        </w:rPr>
                        <w:t>Арк</w:t>
                      </w:r>
                      <w:proofErr w:type="spellEnd"/>
                      <w:r w:rsidRPr="00B157E7">
                        <w:rPr>
                          <w:iCs/>
                          <w:sz w:val="18"/>
                          <w:szCs w:val="18"/>
                        </w:rPr>
                        <w:t>.</w:t>
                      </w:r>
                    </w:p>
                  </w:txbxContent>
                </v:textbox>
              </v:shape>
              <v:shape id="Text Box 22" o:spid="_x0000_s1180" type="#_x0000_t202" style="position:absolute;left:2332;top:14772;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" filled="f" stroked="f" strokecolor="#3465a4">
                <v:stroke joinstyle="round"/>
                <v:textbox inset=".35mm,.35mm,.35mm,.35mm">
                  <w:txbxContent>
                    <w:p w14:paraId="1B34CE15" w14:textId="77777777" w:rsidR="00F10331" w:rsidRPr="00B157E7" w:rsidRDefault="00F10331" w:rsidP="00A41951">
                      <w:pPr>
                        <w:spacing w:line="200" w:lineRule="exact"/>
                        <w:ind w:firstLine="0"/>
                        <w:jc w:val="center"/>
                        <w:rPr>
                          <w:iCs/>
                          <w:sz w:val="18"/>
                          <w:szCs w:val="18"/>
                        </w:rPr>
                      </w:pPr>
                      <w:r w:rsidRPr="00B157E7">
                        <w:rPr>
                          <w:iCs/>
                          <w:sz w:val="18"/>
                          <w:szCs w:val="18"/>
                        </w:rPr>
                        <w:t xml:space="preserve">№ </w:t>
                      </w:r>
                      <w:proofErr w:type="spellStart"/>
                      <w:r w:rsidRPr="00B157E7">
                        <w:rPr>
                          <w:iCs/>
                          <w:sz w:val="18"/>
                          <w:szCs w:val="18"/>
                        </w:rPr>
                        <w:t>докум</w:t>
                      </w:r>
                      <w:proofErr w:type="spellEnd"/>
                      <w:r w:rsidRPr="00B157E7">
                        <w:rPr>
                          <w:iCs/>
                          <w:sz w:val="18"/>
                          <w:szCs w:val="18"/>
                        </w:rPr>
                        <w:t>.</w:t>
                      </w:r>
                    </w:p>
                  </w:txbxContent>
                </v:textbox>
              </v:shape>
              <v:shape id="Text Box 23" o:spid="_x0000_s1181" type="#_x0000_t202" style="position:absolute;left:3758;top:14772;width:80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" filled="f" stroked="f" strokecolor="#3465a4">
                <v:stroke joinstyle="round"/>
                <v:textbox inset=".35mm,.35mm,.35mm,.35mm">
                  <w:txbxContent>
                    <w:p w14:paraId="53D2B865" w14:textId="77777777" w:rsidR="00F10331" w:rsidRPr="00B157E7" w:rsidRDefault="00F10331" w:rsidP="00A41951">
                      <w:pPr>
                        <w:spacing w:line="200" w:lineRule="exact"/>
                        <w:ind w:firstLine="0"/>
                        <w:jc w:val="center"/>
                        <w:rPr>
                          <w:iCs/>
                          <w:sz w:val="18"/>
                          <w:szCs w:val="18"/>
                        </w:rPr>
                      </w:pPr>
                      <w:proofErr w:type="spellStart"/>
                      <w:r w:rsidRPr="00B157E7">
                        <w:rPr>
                          <w:iCs/>
                          <w:sz w:val="18"/>
                          <w:szCs w:val="18"/>
                        </w:rPr>
                        <w:t>Підпис</w:t>
                      </w:r>
                      <w:proofErr w:type="spellEnd"/>
                    </w:p>
                  </w:txbxContent>
                </v:textbox>
              </v:shape>
              <v:shape id="Text Box 24" o:spid="_x0000_s1182" type="#_x0000_t202" style="position:absolute;left:4608;top:14772;width:47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" filled="f" stroked="f" strokecolor="#3465a4">
                <v:stroke joinstyle="round"/>
                <v:textbox inset=".35mm,.35mm,.35mm,.35mm">
                  <w:txbxContent>
                    <w:p w14:paraId="55F8E071" w14:textId="77777777" w:rsidR="00F10331" w:rsidRPr="00B157E7" w:rsidRDefault="00F10331" w:rsidP="00A41951">
                      <w:pPr>
                        <w:spacing w:line="200" w:lineRule="exact"/>
                        <w:ind w:firstLine="0"/>
                        <w:jc w:val="center"/>
                        <w:rPr>
                          <w:iCs/>
                          <w:sz w:val="18"/>
                          <w:szCs w:val="18"/>
                        </w:rPr>
                      </w:pPr>
                      <w:proofErr w:type="spellStart"/>
                      <w:r w:rsidRPr="00B157E7">
                        <w:rPr>
                          <w:iCs/>
                          <w:sz w:val="18"/>
                          <w:szCs w:val="18"/>
                        </w:rPr>
                        <w:t>Дата</w:t>
                      </w:r>
                      <w:proofErr w:type="spellEnd"/>
                    </w:p>
                  </w:txbxContent>
                </v:textbox>
              </v:shape>
              <v:shape id="Text Box 25" o:spid="_x0000_s1183" type="#_x0000_t202" style="position:absolute;left:9497;top:15052;width:83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" filled="f" stroked="f" strokecolor="#3465a4">
                <v:stroke joinstyle="round"/>
                <v:textbox inset=".35mm,.35mm,.35mm,.35mm">
                  <w:txbxContent>
                    <w:p w14:paraId="47C74284" w14:textId="77777777" w:rsidR="00F10331" w:rsidRPr="00B157E7" w:rsidRDefault="00F10331" w:rsidP="00A41951">
                      <w:pPr>
                        <w:spacing w:line="200" w:lineRule="exact"/>
                        <w:ind w:right="-54" w:firstLine="0"/>
                        <w:jc w:val="center"/>
                        <w:rPr>
                          <w:iCs/>
                          <w:sz w:val="18"/>
                          <w:szCs w:val="18"/>
                        </w:rPr>
                      </w:pPr>
                      <w:proofErr w:type="spellStart"/>
                      <w:r w:rsidRPr="00B157E7">
                        <w:rPr>
                          <w:iCs/>
                          <w:sz w:val="18"/>
                          <w:szCs w:val="18"/>
                        </w:rPr>
                        <w:t>Аркуш</w:t>
                      </w:r>
                      <w:proofErr w:type="spellEnd"/>
                    </w:p>
                  </w:txbxContent>
                </v:textbox>
              </v:shape>
              <v:shape id="_x0000_s1184" type="#_x0000_t202" style="position:absolute;left:9497;top:15347;width:77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" filled="f" stroked="f" strokecolor="#3465a4">
                <v:stroke joinstyle="round"/>
                <v:textbox inset=".35mm,.35mm,.35mm,.35mm">
                  <w:txbxContent>
                    <w:p w14:paraId="424F9845" w14:textId="77777777" w:rsidR="00F10331" w:rsidRPr="00B157E7" w:rsidRDefault="00F10331" w:rsidP="00A41951">
                      <w:pPr>
                        <w:spacing w:line="200" w:lineRule="atLeast"/>
                        <w:ind w:firstLine="0"/>
                        <w:jc w:val="center"/>
                        <w:rPr>
                          <w:iCs/>
                          <w:sz w:val="18"/>
                          <w:szCs w:val="18"/>
                        </w:rPr>
                      </w:pPr>
                      <w:r w:rsidRPr="00B157E7">
                        <w:rPr>
                          <w:iCs/>
                          <w:sz w:val="18"/>
                          <w:szCs w:val="18"/>
                        </w:rPr>
                        <w:t>1</w:t>
                      </w:r>
                    </w:p>
                  </w:txbxContent>
                </v:textbox>
              </v:shape>
              <v:shape id="Text Box 27" o:spid="_x0000_s1185" type="#_x0000_t202" style="position:absolute;left:5165;top:14189;width:63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" filled="f" stroked="f" strokecolor="#3465a4">
                <v:stroke joinstyle="round"/>
                <v:textbox inset=".35mm,.35mm,.35mm,.35mm">
                  <w:txbxContent>
                    <w:p w14:paraId="02917280" w14:textId="003A3CA1" w:rsidR="00F10331" w:rsidRPr="00B157E7" w:rsidRDefault="00F10331" w:rsidP="00A41951">
                      <w:pPr>
                        <w:spacing w:before="240" w:after="60" w:line="340" w:lineRule="exact"/>
                        <w:jc w:val="center"/>
                        <w:rPr>
                          <w:bCs/>
                          <w:iCs/>
                          <w:sz w:val="36"/>
                          <w:szCs w:val="36"/>
                        </w:rPr>
                      </w:pPr>
                      <w:r w:rsidRPr="004817BF">
                        <w:rPr>
                          <w:bCs/>
                          <w:iCs/>
                          <w:sz w:val="36"/>
                          <w:szCs w:val="36"/>
                        </w:rPr>
                        <w:t>ІАЛЦ.467200</w:t>
                      </w:r>
                      <w:r>
                        <w:rPr>
                          <w:bCs/>
                          <w:iCs/>
                          <w:sz w:val="36"/>
                          <w:szCs w:val="36"/>
                        </w:rPr>
                        <w:t>.003 П</w:t>
                      </w:r>
                      <w:r w:rsidRPr="00B157E7">
                        <w:rPr>
                          <w:bCs/>
                          <w:iCs/>
                          <w:sz w:val="36"/>
                          <w:szCs w:val="36"/>
                        </w:rPr>
                        <w:t>З</w:t>
                      </w:r>
                    </w:p>
                  </w:txbxContent>
                </v:textbox>
              </v:shape>
              <v:line id="Line 121" o:spid="_x0000_s1186" style="position:absolute;visibility:visible;mso-wrap-style:square" from="1151,15032" to="11621,15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" strokeweight=".71mm">
                <v:stroke joinstyle="miter" endcap="square"/>
              </v:line>
              <v:line id="Line 122" o:spid="_x0000_s1187" style="position:absolute;visibility:visible;mso-wrap-style:square" from="1158,14747" to="5153,1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" strokeweight=".71mm">
                <v:stroke joinstyle="miter" endcap="square"/>
              </v:line>
              <v:line id="Line 123" o:spid="_x0000_s1188" style="position:absolute;visibility:visible;mso-wrap-style:square" from="1150,14459" to="514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" strokeweight=".35mm">
                <v:stroke joinstyle="miter" endcap="square"/>
              </v:line>
              <v:line id="Line 124" o:spid="_x0000_s1189" style="position:absolute;visibility:visible;mso-wrap-style:square" from="1150,15603" to="5145,15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" strokeweight=".35mm">
                <v:stroke joinstyle="miter" endcap="square"/>
              </v:line>
              <v:line id="Line 125" o:spid="_x0000_s1190" style="position:absolute;visibility:visible;mso-wrap-style:square" from="1150,15316" to="5145,15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" strokeweight=".35mm">
                <v:stroke joinstyle="miter" endcap="square"/>
              </v:line>
              <v:group id="Group 126" o:spid="_x0000_s1191" style="position:absolute;left:1165;top:15059;width:2517;height:251" coordorigin="1165,15059" coordsize="251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Text Box 34" o:spid="_x0000_s1192" type="#_x0000_t202" style="position:absolute;left:1165;top:15059;width:111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" filled="f" stroked="f" strokecolor="#3465a4">
                  <v:stroke joinstyle="round"/>
                  <v:textbox inset=".35mm,.35mm,.35mm,.35mm">
                    <w:txbxContent>
                      <w:p w14:paraId="20E24D67" w14:textId="77777777" w:rsidR="00F10331" w:rsidRPr="00B157E7" w:rsidRDefault="00F10331" w:rsidP="00A41951">
                        <w:pPr>
                          <w:spacing w:line="200" w:lineRule="exact"/>
                          <w:ind w:firstLine="0"/>
                        </w:pPr>
                        <w:r w:rsidRPr="00B157E7">
                          <w:rPr>
                            <w:iCs/>
                            <w:sz w:val="18"/>
                            <w:szCs w:val="18"/>
                          </w:rPr>
                          <w:t xml:space="preserve"> </w:t>
                        </w:r>
                        <w:proofErr w:type="spellStart"/>
                        <w:r w:rsidRPr="00B157E7">
                          <w:rPr>
                            <w:iCs/>
                            <w:sz w:val="18"/>
                            <w:szCs w:val="18"/>
                          </w:rPr>
                          <w:t>Розробив</w:t>
                        </w:r>
                        <w:proofErr w:type="spellEnd"/>
                        <w:r w:rsidRPr="00B157E7">
                          <w:rPr>
                            <w:iCs/>
                            <w:sz w:val="18"/>
                            <w:szCs w:val="18"/>
                          </w:rPr>
                          <w:tab/>
                        </w:r>
                      </w:p>
                    </w:txbxContent>
                  </v:textbox>
                </v:shape>
                <v:shape id="Text Box 35" o:spid="_x0000_s1193" type="#_x0000_t202" style="position:absolute;left:2332;top:15059;width:134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" filled="f" stroked="f" strokecolor="#3465a4">
                  <v:stroke joinstyle="round"/>
                  <v:textbox inset=".35mm,.35mm,.35mm,.35mm">
                    <w:txbxContent>
                      <w:p w14:paraId="24C0250A" w14:textId="7BF90C47" w:rsidR="00F10331" w:rsidRPr="00CB26A7" w:rsidRDefault="00F10331" w:rsidP="0048440F">
                        <w:pPr>
                          <w:spacing w:line="200" w:lineRule="exact"/>
                          <w:ind w:firstLine="0"/>
                          <w:rPr>
                            <w:sz w:val="14"/>
                            <w:szCs w:val="12"/>
                            <w:lang w:val="uk-UA"/>
                          </w:rPr>
                        </w:pPr>
                        <w:r>
                          <w:rPr>
                            <w:sz w:val="18"/>
                            <w:szCs w:val="16"/>
                            <w:lang w:val="en-US"/>
                          </w:rPr>
                          <w:t xml:space="preserve">  </w:t>
                        </w:r>
                        <w:proofErr w:type="spellStart"/>
                        <w:r w:rsidRPr="00442A29">
                          <w:rPr>
                            <w:sz w:val="18"/>
                            <w:szCs w:val="16"/>
                            <w:highlight w:val="yellow"/>
                            <w:lang w:val="uk-UA"/>
                          </w:rPr>
                          <w:t>Герега</w:t>
                        </w:r>
                        <w:proofErr w:type="spellEnd"/>
                        <w:r w:rsidRPr="00442A29">
                          <w:rPr>
                            <w:sz w:val="18"/>
                            <w:szCs w:val="16"/>
                            <w:highlight w:val="yellow"/>
                            <w:lang w:val="uk-UA"/>
                          </w:rPr>
                          <w:t xml:space="preserve"> Б. Д.</w:t>
                        </w:r>
                      </w:p>
                    </w:txbxContent>
                  </v:textbox>
                </v:shape>
              </v:group>
              <v:group id="Group 129" o:spid="_x0000_s1194" style="position:absolute;left:1165;top:15341;width:2517;height:250" coordorigin="1165,15341"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Text Box 37" o:spid="_x0000_s1195" type="#_x0000_t202" style="position:absolute;left:1165;top:15341;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" filled="f" stroked="f" strokecolor="#3465a4">
                  <v:stroke joinstyle="round"/>
                  <v:textbox inset=".35mm,.35mm,.35mm,.35mm">
                    <w:txbxContent>
                      <w:p w14:paraId="7A59B916" w14:textId="77777777" w:rsidR="00F10331" w:rsidRPr="00B157E7" w:rsidRDefault="00F10331" w:rsidP="00A41951">
                        <w:pPr>
                          <w:spacing w:line="200" w:lineRule="exact"/>
                          <w:ind w:firstLine="0"/>
                          <w:rPr>
                            <w:iCs/>
                            <w:sz w:val="18"/>
                            <w:szCs w:val="18"/>
                          </w:rPr>
                        </w:pPr>
                        <w:r w:rsidRPr="00B157E7">
                          <w:rPr>
                            <w:iCs/>
                            <w:sz w:val="18"/>
                            <w:szCs w:val="18"/>
                          </w:rPr>
                          <w:t xml:space="preserve"> </w:t>
                        </w:r>
                        <w:proofErr w:type="spellStart"/>
                        <w:r w:rsidRPr="00B157E7">
                          <w:rPr>
                            <w:iCs/>
                            <w:sz w:val="18"/>
                            <w:szCs w:val="18"/>
                          </w:rPr>
                          <w:t>Перевірив</w:t>
                        </w:r>
                        <w:proofErr w:type="spellEnd"/>
                      </w:p>
                    </w:txbxContent>
                  </v:textbox>
                </v:shape>
                <v:shape id="Text Box 38" o:spid="_x0000_s1196" type="#_x0000_t202" style="position:absolute;left:2332;top:15341;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" filled="f" stroked="f" strokecolor="#3465a4">
                  <v:stroke joinstyle="round"/>
                  <v:textbox inset=".35mm,.35mm,.35mm,.35mm">
                    <w:txbxContent>
                      <w:p w14:paraId="5F1E73A2" w14:textId="438EF8BF" w:rsidR="00F10331" w:rsidRPr="0067639C" w:rsidRDefault="00F10331" w:rsidP="0067639C">
                        <w:pPr>
                          <w:spacing w:line="200" w:lineRule="exact"/>
                          <w:ind w:firstLine="0"/>
                          <w:jc w:val="center"/>
                          <w:rPr>
                            <w:sz w:val="18"/>
                            <w:szCs w:val="16"/>
                            <w:lang w:val="uk-UA"/>
                          </w:rPr>
                        </w:pPr>
                        <w:proofErr w:type="spellStart"/>
                        <w:r>
                          <w:rPr>
                            <w:iCs/>
                            <w:sz w:val="18"/>
                            <w:szCs w:val="16"/>
                            <w:lang w:val="uk-UA"/>
                          </w:rPr>
                          <w:t>Волокита</w:t>
                        </w:r>
                        <w:proofErr w:type="spellEnd"/>
                        <w:r>
                          <w:rPr>
                            <w:iCs/>
                            <w:sz w:val="18"/>
                            <w:szCs w:val="16"/>
                            <w:lang w:val="uk-UA"/>
                          </w:rPr>
                          <w:t xml:space="preserve"> А.М.</w:t>
                        </w:r>
                      </w:p>
                    </w:txbxContent>
                  </v:textbox>
                </v:shape>
              </v:group>
              <v:group id="Group 132" o:spid="_x0000_s1197" style="position:absolute;left:1165;top:15628;width:2517;height:250" coordorigin="1165,15628"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Text Box 40" o:spid="_x0000_s1198" type="#_x0000_t202" style="position:absolute;left:1165;top:15628;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" filled="f" stroked="f" strokecolor="#3465a4">
                  <v:stroke joinstyle="round"/>
                  <v:textbox inset=".35mm,.35mm,.35mm,.35mm">
                    <w:txbxContent>
                      <w:p w14:paraId="2E46E465" w14:textId="77777777" w:rsidR="00F10331" w:rsidRPr="00B157E7" w:rsidRDefault="00F10331" w:rsidP="00A41951">
                        <w:pPr>
                          <w:spacing w:line="200" w:lineRule="exact"/>
                          <w:ind w:firstLine="0"/>
                          <w:rPr>
                            <w:iCs/>
                            <w:sz w:val="18"/>
                            <w:szCs w:val="18"/>
                          </w:rPr>
                        </w:pPr>
                        <w:r w:rsidRPr="00B157E7">
                          <w:rPr>
                            <w:iCs/>
                            <w:sz w:val="18"/>
                            <w:szCs w:val="18"/>
                          </w:rPr>
                          <w:t xml:space="preserve"> </w:t>
                        </w:r>
                        <w:proofErr w:type="spellStart"/>
                        <w:r w:rsidRPr="00B157E7">
                          <w:rPr>
                            <w:iCs/>
                            <w:sz w:val="18"/>
                            <w:szCs w:val="18"/>
                          </w:rPr>
                          <w:t>Реценз</w:t>
                        </w:r>
                        <w:proofErr w:type="spellEnd"/>
                        <w:r w:rsidRPr="00B157E7">
                          <w:rPr>
                            <w:iCs/>
                            <w:sz w:val="18"/>
                            <w:szCs w:val="18"/>
                          </w:rPr>
                          <w:t>.</w:t>
                        </w:r>
                      </w:p>
                    </w:txbxContent>
                  </v:textbox>
                </v:shape>
                <v:shape id="Text Box 41" o:spid="_x0000_s1199" type="#_x0000_t202" style="position:absolute;left:2332;top:15628;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" filled="f" stroked="f" strokecolor="#3465a4">
                  <v:stroke joinstyle="round"/>
                  <v:textbox inset=".35mm,.35mm,.35mm,.35mm">
                    <w:txbxContent>
                      <w:p w14:paraId="70B4C8A9" w14:textId="77777777" w:rsidR="00F10331" w:rsidRPr="00B157E7" w:rsidRDefault="00F10331" w:rsidP="00DE75B9">
                        <w:pPr>
                          <w:ind w:firstLine="0"/>
                          <w:rPr>
                            <w:sz w:val="18"/>
                          </w:rPr>
                        </w:pPr>
                        <w:r w:rsidRPr="00B157E7">
                          <w:rPr>
                            <w:sz w:val="18"/>
                          </w:rPr>
                          <w:t xml:space="preserve"> </w:t>
                        </w:r>
                      </w:p>
                    </w:txbxContent>
                  </v:textbox>
                </v:shape>
              </v:group>
              <v:group id="Group 135" o:spid="_x0000_s1200" style="position:absolute;left:1165;top:15907;width:2517;height:251" coordorigin="1165,15907" coordsize="251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43" o:spid="_x0000_s1201" type="#_x0000_t202" style="position:absolute;left:1165;top:15907;width:111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" filled="f" stroked="f" strokecolor="#3465a4">
                  <v:stroke joinstyle="round"/>
                  <v:textbox inset=".35mm,.35mm,.35mm,.35mm">
                    <w:txbxContent>
                      <w:p w14:paraId="6282F0A8" w14:textId="77777777" w:rsidR="00F10331" w:rsidRPr="00B157E7" w:rsidRDefault="00F10331" w:rsidP="00A41951">
                        <w:pPr>
                          <w:spacing w:line="200" w:lineRule="exact"/>
                          <w:ind w:firstLine="0"/>
                          <w:rPr>
                            <w:iCs/>
                            <w:sz w:val="18"/>
                            <w:szCs w:val="18"/>
                          </w:rPr>
                        </w:pPr>
                        <w:r w:rsidRPr="00B157E7">
                          <w:rPr>
                            <w:iCs/>
                            <w:sz w:val="18"/>
                            <w:szCs w:val="18"/>
                          </w:rPr>
                          <w:t xml:space="preserve"> Н. </w:t>
                        </w:r>
                        <w:proofErr w:type="spellStart"/>
                        <w:r w:rsidRPr="00B157E7">
                          <w:rPr>
                            <w:iCs/>
                            <w:sz w:val="18"/>
                            <w:szCs w:val="18"/>
                          </w:rPr>
                          <w:t>Контр</w:t>
                        </w:r>
                        <w:proofErr w:type="spellEnd"/>
                        <w:r w:rsidRPr="00B157E7">
                          <w:rPr>
                            <w:iCs/>
                            <w:sz w:val="18"/>
                            <w:szCs w:val="18"/>
                          </w:rPr>
                          <w:t>.</w:t>
                        </w:r>
                      </w:p>
                    </w:txbxContent>
                  </v:textbox>
                </v:shape>
                <v:shape id="Text Box 44" o:spid="_x0000_s1202" type="#_x0000_t202" style="position:absolute;left:2332;top:15907;width:134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" filled="f" stroked="f" strokecolor="#3465a4">
                  <v:stroke joinstyle="round"/>
                  <v:textbox inset=".35mm,.35mm,.35mm,.35mm">
                    <w:txbxContent>
                      <w:p w14:paraId="54574136" w14:textId="3C4BFD20" w:rsidR="00F10331" w:rsidRPr="0067639C" w:rsidRDefault="00F10331" w:rsidP="00DE75B9">
                        <w:pPr>
                          <w:ind w:firstLine="0"/>
                          <w:rPr>
                            <w:sz w:val="18"/>
                            <w:lang w:val="uk-UA"/>
                          </w:rPr>
                        </w:pPr>
                        <w:r w:rsidRPr="00B157E7">
                          <w:rPr>
                            <w:sz w:val="18"/>
                          </w:rPr>
                          <w:t xml:space="preserve"> </w:t>
                        </w:r>
                        <w:proofErr w:type="spellStart"/>
                        <w:r>
                          <w:rPr>
                            <w:sz w:val="18"/>
                            <w:lang w:val="uk-UA"/>
                          </w:rPr>
                          <w:t>Сімоненко</w:t>
                        </w:r>
                        <w:proofErr w:type="spellEnd"/>
                        <w:r>
                          <w:rPr>
                            <w:sz w:val="18"/>
                            <w:lang w:val="uk-UA"/>
                          </w:rPr>
                          <w:t xml:space="preserve"> В.П.</w:t>
                        </w:r>
                      </w:p>
                    </w:txbxContent>
                  </v:textbox>
                </v:shape>
              </v:group>
              <v:group id="Group 138" o:spid="_x0000_s1203" style="position:absolute;left:1165;top:16188;width:2517;height:250" coordorigin="1165,16188"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Text Box 46" o:spid="_x0000_s1204" type="#_x0000_t202" style="position:absolute;left:1165;top:16188;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" filled="f" stroked="f" strokecolor="#3465a4">
                  <v:stroke joinstyle="round"/>
                  <v:textbox inset=".35mm,.35mm,.35mm,.35mm">
                    <w:txbxContent>
                      <w:p w14:paraId="326D88D6" w14:textId="77777777" w:rsidR="00F10331" w:rsidRPr="00B157E7" w:rsidRDefault="00F10331" w:rsidP="00A41951">
                        <w:pPr>
                          <w:spacing w:line="200" w:lineRule="exact"/>
                          <w:ind w:firstLine="0"/>
                          <w:rPr>
                            <w:iCs/>
                            <w:sz w:val="18"/>
                            <w:szCs w:val="18"/>
                          </w:rPr>
                        </w:pPr>
                        <w:r w:rsidRPr="00B157E7">
                          <w:rPr>
                            <w:iCs/>
                            <w:sz w:val="18"/>
                            <w:szCs w:val="18"/>
                          </w:rPr>
                          <w:t xml:space="preserve"> </w:t>
                        </w:r>
                        <w:proofErr w:type="spellStart"/>
                        <w:r w:rsidRPr="00B157E7">
                          <w:rPr>
                            <w:iCs/>
                            <w:sz w:val="18"/>
                            <w:szCs w:val="18"/>
                          </w:rPr>
                          <w:t>Затвердив</w:t>
                        </w:r>
                        <w:proofErr w:type="spellEnd"/>
                      </w:p>
                    </w:txbxContent>
                  </v:textbox>
                </v:shape>
                <v:shape id="Text Box 47" o:spid="_x0000_s1205" type="#_x0000_t202" style="position:absolute;left:2332;top:16188;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" filled="f" stroked="f" strokecolor="#3465a4">
                  <v:stroke joinstyle="round"/>
                  <v:textbox inset=".35mm,.35mm,.35mm,.35mm">
                    <w:txbxContent>
                      <w:p w14:paraId="2F2759E0" w14:textId="77777777" w:rsidR="00F10331" w:rsidRPr="00B157E7" w:rsidRDefault="00F10331" w:rsidP="00DE75B9">
                        <w:pPr>
                          <w:ind w:firstLine="0"/>
                          <w:rPr>
                            <w:sz w:val="18"/>
                          </w:rPr>
                        </w:pPr>
                        <w:r w:rsidRPr="00B157E7">
                          <w:rPr>
                            <w:sz w:val="18"/>
                          </w:rPr>
                          <w:t xml:space="preserve"> </w:t>
                        </w:r>
                      </w:p>
                    </w:txbxContent>
                  </v:textbox>
                </v:shape>
              </v:group>
              <v:line id="Line 141" o:spid="_x0000_s1206" style="position:absolute;visibility:visible;mso-wrap-style:square" from="8596,15037" to="8596,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" strokeweight=".71mm">
                <v:stroke joinstyle="miter" endcap="square"/>
              </v:line>
              <v:shape id="Text Box 49" o:spid="_x0000_s1207" type="#_x0000_t202" style="position:absolute;left:5165;top:15120;width:3298;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" filled="f" stroked="f" strokecolor="#3465a4">
                <v:stroke joinstyle="round"/>
                <v:textbox inset=".35mm,.35mm,.35mm,.35mm">
                  <w:txbxContent>
                    <w:p w14:paraId="2C70E148" w14:textId="13CBC19C" w:rsidR="00F10331" w:rsidRPr="00374748" w:rsidRDefault="00F10331" w:rsidP="0048440F">
                      <w:pPr>
                        <w:spacing w:line="240" w:lineRule="auto"/>
                        <w:ind w:left="284" w:firstLine="0"/>
                        <w:jc w:val="center"/>
                        <w:rPr>
                          <w:b/>
                          <w:iCs/>
                          <w:sz w:val="20"/>
                          <w:lang w:val="uk-UA"/>
                        </w:rPr>
                      </w:pPr>
                      <w:r w:rsidRPr="00240CCC">
                        <w:rPr>
                          <w:b/>
                          <w:iCs/>
                          <w:sz w:val="20"/>
                          <w:lang w:val="uk-UA"/>
                        </w:rPr>
                        <w:t>Еволюційні</w:t>
                      </w:r>
                      <w:r>
                        <w:rPr>
                          <w:b/>
                          <w:iCs/>
                          <w:sz w:val="20"/>
                          <w:lang w:val="uk-UA"/>
                        </w:rPr>
                        <w:t xml:space="preserve"> алгоритми глобальної пошукової оптимізації</w:t>
                      </w:r>
                    </w:p>
                    <w:p w14:paraId="58AFECAD" w14:textId="77777777" w:rsidR="00F10331" w:rsidRPr="00374748" w:rsidRDefault="00F10331" w:rsidP="00A41951">
                      <w:pPr>
                        <w:ind w:left="284" w:firstLine="0"/>
                        <w:rPr>
                          <w:lang w:val="ru-RU"/>
                        </w:rPr>
                      </w:pPr>
                      <w:proofErr w:type="spellStart"/>
                      <w:r w:rsidRPr="00374748">
                        <w:rPr>
                          <w:iCs/>
                          <w:szCs w:val="28"/>
                          <w:lang w:val="ru-RU"/>
                        </w:rPr>
                        <w:t>Пояснювальна</w:t>
                      </w:r>
                      <w:proofErr w:type="spellEnd"/>
                      <w:r w:rsidRPr="00374748">
                        <w:rPr>
                          <w:iCs/>
                          <w:szCs w:val="28"/>
                          <w:lang w:val="ru-RU"/>
                        </w:rPr>
                        <w:t xml:space="preserve"> записка</w:t>
                      </w:r>
                    </w:p>
                    <w:p w14:paraId="7017968A" w14:textId="77777777" w:rsidR="00F10331" w:rsidRPr="00374748" w:rsidRDefault="00F10331" w:rsidP="00A41951">
                      <w:pPr>
                        <w:tabs>
                          <w:tab w:val="center" w:pos="4677"/>
                          <w:tab w:val="right" w:pos="9355"/>
                        </w:tabs>
                        <w:rPr>
                          <w:lang w:val="ru-RU"/>
                        </w:rPr>
                      </w:pPr>
                    </w:p>
                  </w:txbxContent>
                </v:textbox>
              </v:shape>
              <v:line id="Line 143" o:spid="_x0000_s1208" style="position:absolute;visibility:visible;mso-wrap-style:square" from="8602,15319" to="11626,15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" strokeweight=".71mm">
                <v:stroke joinstyle="miter" endcap="square"/>
              </v:line>
              <v:line id="Line 144" o:spid="_x0000_s1209" style="position:absolute;visibility:visible;mso-wrap-style:square" from="8601,15604" to="11625,15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" strokeweight=".71mm">
                <v:stroke joinstyle="miter" endcap="square"/>
              </v:line>
              <v:line id="Line 145" o:spid="_x0000_s1210" style="position:absolute;visibility:visible;mso-wrap-style:square" from="10315,15037" to="10315,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" strokeweight=".71mm">
                <v:stroke joinstyle="miter" endcap="square"/>
              </v:line>
              <v:shape id="Text Box 53" o:spid="_x0000_s1211" type="#_x0000_t202" style="position:absolute;left:8640;top:15052;width:77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" filled="f" stroked="f" strokecolor="#3465a4">
                <v:stroke joinstyle="round"/>
                <v:textbox inset=".35mm,.35mm,.35mm,.35mm">
                  <w:txbxContent>
                    <w:p w14:paraId="53F72956" w14:textId="77777777" w:rsidR="00F10331" w:rsidRPr="00B157E7" w:rsidRDefault="00F10331" w:rsidP="00A41951">
                      <w:pPr>
                        <w:spacing w:line="200" w:lineRule="exact"/>
                        <w:ind w:firstLine="0"/>
                        <w:jc w:val="center"/>
                        <w:rPr>
                          <w:iCs/>
                          <w:sz w:val="18"/>
                          <w:szCs w:val="18"/>
                        </w:rPr>
                      </w:pPr>
                      <w:proofErr w:type="spellStart"/>
                      <w:r w:rsidRPr="00B157E7">
                        <w:rPr>
                          <w:iCs/>
                          <w:sz w:val="18"/>
                          <w:szCs w:val="18"/>
                        </w:rPr>
                        <w:t>Літ</w:t>
                      </w:r>
                      <w:proofErr w:type="spellEnd"/>
                      <w:r w:rsidRPr="00B157E7">
                        <w:rPr>
                          <w:iCs/>
                          <w:sz w:val="18"/>
                          <w:szCs w:val="18"/>
                        </w:rPr>
                        <w:t>.</w:t>
                      </w:r>
                    </w:p>
                  </w:txbxContent>
                </v:textbox>
              </v:shape>
              <v:shape id="Text Box 54" o:spid="_x0000_s1212" type="#_x0000_t202" style="position:absolute;left:10362;top:15052;width:1219;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" filled="f" stroked="f" strokecolor="#3465a4">
                <v:stroke joinstyle="round"/>
                <v:textbox inset=".35mm,.35mm,.35mm,.35mm">
                  <w:txbxContent>
                    <w:p w14:paraId="4BF9B629" w14:textId="77777777" w:rsidR="00F10331" w:rsidRPr="00B157E7" w:rsidRDefault="00F10331" w:rsidP="00A41951">
                      <w:pPr>
                        <w:spacing w:line="200" w:lineRule="atLeast"/>
                        <w:ind w:firstLine="0"/>
                        <w:jc w:val="center"/>
                        <w:rPr>
                          <w:iCs/>
                          <w:sz w:val="18"/>
                          <w:szCs w:val="18"/>
                        </w:rPr>
                      </w:pPr>
                      <w:proofErr w:type="spellStart"/>
                      <w:r w:rsidRPr="00B157E7">
                        <w:rPr>
                          <w:iCs/>
                          <w:sz w:val="18"/>
                          <w:szCs w:val="18"/>
                        </w:rPr>
                        <w:t>Аркушів</w:t>
                      </w:r>
                      <w:proofErr w:type="spellEnd"/>
                    </w:p>
                  </w:txbxContent>
                </v:textbox>
              </v:shape>
              <v:line id="Line 149" o:spid="_x0000_s1213" style="position:absolute;visibility:visible;mso-wrap-style:square" from="8882,15325" to="8882,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" strokeweight=".35mm">
                <v:stroke joinstyle="miter" endcap="square"/>
              </v:line>
              <v:line id="Line 150" o:spid="_x0000_s1214" style="position:absolute;visibility:visible;mso-wrap-style:square" from="9169,15325" to="9169,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" strokeweight=".35mm">
                <v:stroke joinstyle="miter" endcap="square"/>
              </v:line>
              <v:shape id="Text Box 58" o:spid="_x0000_s1215" type="#_x0000_t202" style="position:absolute;left:8601;top:15628;width:3031;height: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" filled="f" stroked="f" strokecolor="#3465a4">
                <v:stroke joinstyle="round"/>
                <v:textbox inset=".35mm,.35mm,.35mm,.35mm">
                  <w:txbxContent>
                    <w:p w14:paraId="45CE2EA4" w14:textId="76FC4C92" w:rsidR="00F10331" w:rsidRPr="00D53AFC" w:rsidRDefault="00F10331" w:rsidP="00EB404C">
                      <w:pPr>
                        <w:ind w:firstLine="0"/>
                        <w:jc w:val="center"/>
                        <w:rPr>
                          <w:iCs/>
                          <w:sz w:val="26"/>
                          <w:szCs w:val="26"/>
                          <w:lang w:val="uk-UA"/>
                        </w:rPr>
                      </w:pPr>
                      <w:r w:rsidRPr="00D53AFC">
                        <w:rPr>
                          <w:iCs/>
                          <w:sz w:val="26"/>
                          <w:szCs w:val="26"/>
                        </w:rPr>
                        <w:t>НТУУ КПІ</w:t>
                      </w:r>
                      <w:r>
                        <w:rPr>
                          <w:iCs/>
                          <w:sz w:val="26"/>
                          <w:szCs w:val="26"/>
                          <w:lang w:val="uk-UA"/>
                        </w:rPr>
                        <w:t xml:space="preserve"> ім. </w:t>
                      </w:r>
                      <w:r>
                        <w:rPr>
                          <w:iCs/>
                          <w:sz w:val="26"/>
                          <w:szCs w:val="26"/>
                          <w:lang w:val="uk-UA"/>
                        </w:rPr>
                        <w:t>Ігоря Сікорського</w:t>
                      </w:r>
                      <w:r w:rsidRPr="00D53AFC">
                        <w:rPr>
                          <w:iCs/>
                          <w:sz w:val="26"/>
                          <w:szCs w:val="26"/>
                        </w:rPr>
                        <w:t xml:space="preserve">, ФІОТ, </w:t>
                      </w:r>
                      <w:r w:rsidRPr="00D53AFC">
                        <w:rPr>
                          <w:iCs/>
                          <w:sz w:val="26"/>
                          <w:szCs w:val="26"/>
                          <w:lang w:val="uk-UA"/>
                        </w:rPr>
                        <w:t>ІП</w:t>
                      </w:r>
                      <w:r w:rsidRPr="00D53AFC">
                        <w:rPr>
                          <w:iCs/>
                          <w:sz w:val="26"/>
                          <w:szCs w:val="26"/>
                        </w:rPr>
                        <w:t>-</w:t>
                      </w:r>
                      <w:r>
                        <w:rPr>
                          <w:iCs/>
                          <w:sz w:val="26"/>
                          <w:szCs w:val="26"/>
                          <w:lang w:val="uk-UA"/>
                        </w:rPr>
                        <w:t>73</w:t>
                      </w:r>
                    </w:p>
                  </w:txbxContent>
                </v:textbox>
              </v:shape>
              <w10:wrap anchorx="margin"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23C85" w14:textId="77777777" w:rsidR="00F10331" w:rsidRDefault="00F10331" w:rsidP="00783A08">
    <w:pPr>
      <w:pStyle w:val="a3"/>
      <w:ind w:firstLine="0"/>
    </w:pPr>
    <w:r>
      <w:rPr>
        <w:noProof/>
        <w:lang w:val="ru-RU" w:eastAsia="ru-RU"/>
      </w:rPr>
      <mc:AlternateContent>
        <mc:Choice Requires="wpg">
          <w:drawing>
            <wp:anchor distT="0" distB="0" distL="0" distR="0" simplePos="0" relativeHeight="251674624" behindDoc="0" locked="0" layoutInCell="1" allowOverlap="1" wp14:anchorId="73A8834B" wp14:editId="22C1D14E">
              <wp:simplePos x="0" y="0"/>
              <wp:positionH relativeFrom="page">
                <wp:posOffset>684530</wp:posOffset>
              </wp:positionH>
              <wp:positionV relativeFrom="page">
                <wp:align>center</wp:align>
              </wp:positionV>
              <wp:extent cx="6677025" cy="10267950"/>
              <wp:effectExtent l="19050" t="0" r="9525" b="38100"/>
              <wp:wrapNone/>
              <wp:docPr id="1101" name="Группа 1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10267950"/>
                        <a:chOff x="1144" y="282"/>
                        <a:chExt cx="10515" cy="16256"/>
                      </a:xfrm>
                    </wpg:grpSpPr>
                    <wps:wsp>
                      <wps:cNvPr id="1102" name="Rectangle 60"/>
                      <wps:cNvSpPr>
                        <a:spLocks noChangeArrowheads="1"/>
                      </wps:cNvSpPr>
                      <wps:spPr bwMode="auto">
                        <a:xfrm>
                          <a:off x="1144" y="282"/>
                          <a:ext cx="10477" cy="16256"/>
                        </a:xfrm>
                        <a:prstGeom prst="rect">
                          <a:avLst/>
                        </a:prstGeom>
                        <a:noFill/>
                        <a:ln w="255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103" name="Line 61"/>
                      <wps:cNvCnPr>
                        <a:cxnSpLocks noChangeShapeType="1"/>
                      </wps:cNvCnPr>
                      <wps:spPr bwMode="auto">
                        <a:xfrm>
                          <a:off x="1716"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04" name="Line 62"/>
                      <wps:cNvCnPr>
                        <a:cxnSpLocks noChangeShapeType="1"/>
                      </wps:cNvCnPr>
                      <wps:spPr bwMode="auto">
                        <a:xfrm>
                          <a:off x="1149" y="15678"/>
                          <a:ext cx="1046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05" name="Line 63"/>
                      <wps:cNvCnPr>
                        <a:cxnSpLocks noChangeShapeType="1"/>
                      </wps:cNvCnPr>
                      <wps:spPr bwMode="auto">
                        <a:xfrm>
                          <a:off x="2289"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06" name="Line 64"/>
                      <wps:cNvCnPr>
                        <a:cxnSpLocks noChangeShapeType="1"/>
                      </wps:cNvCnPr>
                      <wps:spPr bwMode="auto">
                        <a:xfrm>
                          <a:off x="3721"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07" name="Line 65"/>
                      <wps:cNvCnPr>
                        <a:cxnSpLocks noChangeShapeType="1"/>
                      </wps:cNvCnPr>
                      <wps:spPr bwMode="auto">
                        <a:xfrm>
                          <a:off x="4579" y="15693"/>
                          <a:ext cx="0" cy="836"/>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08" name="Line 66"/>
                      <wps:cNvCnPr>
                        <a:cxnSpLocks noChangeShapeType="1"/>
                      </wps:cNvCnPr>
                      <wps:spPr bwMode="auto">
                        <a:xfrm>
                          <a:off x="5152" y="15684"/>
                          <a:ext cx="0" cy="836"/>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09" name="Line 67"/>
                      <wps:cNvCnPr>
                        <a:cxnSpLocks noChangeShapeType="1"/>
                      </wps:cNvCnPr>
                      <wps:spPr bwMode="auto">
                        <a:xfrm>
                          <a:off x="11048" y="15684"/>
                          <a:ext cx="1"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10" name="Line 68"/>
                      <wps:cNvCnPr>
                        <a:cxnSpLocks noChangeShapeType="1"/>
                      </wps:cNvCnPr>
                      <wps:spPr bwMode="auto">
                        <a:xfrm>
                          <a:off x="1149" y="15964"/>
                          <a:ext cx="3991"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11" name="Line 69"/>
                      <wps:cNvCnPr>
                        <a:cxnSpLocks noChangeShapeType="1"/>
                      </wps:cNvCnPr>
                      <wps:spPr bwMode="auto">
                        <a:xfrm>
                          <a:off x="1149" y="16251"/>
                          <a:ext cx="3991"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12" name="Line 70"/>
                      <wps:cNvCnPr>
                        <a:cxnSpLocks noChangeShapeType="1"/>
                      </wps:cNvCnPr>
                      <wps:spPr bwMode="auto">
                        <a:xfrm>
                          <a:off x="11056" y="15966"/>
                          <a:ext cx="560"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13" name="Text Box 71"/>
                      <wps:cNvSpPr txBox="1">
                        <a:spLocks noChangeArrowheads="1"/>
                      </wps:cNvSpPr>
                      <wps:spPr bwMode="auto">
                        <a:xfrm>
                          <a:off x="1171" y="16261"/>
                          <a:ext cx="550"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01436B0" w14:textId="77777777" w:rsidR="00F10331" w:rsidRPr="00B157E7" w:rsidRDefault="00F10331" w:rsidP="00E13877">
                            <w:pPr>
                              <w:ind w:firstLine="0"/>
                              <w:jc w:val="center"/>
                              <w:rPr>
                                <w:sz w:val="18"/>
                              </w:rPr>
                            </w:pPr>
                            <w:proofErr w:type="spellStart"/>
                            <w:r w:rsidRPr="00B157E7">
                              <w:rPr>
                                <w:sz w:val="18"/>
                              </w:rPr>
                              <w:t>Зм</w:t>
                            </w:r>
                            <w:proofErr w:type="spellEnd"/>
                            <w:r w:rsidRPr="00B157E7">
                              <w:rPr>
                                <w:sz w:val="18"/>
                              </w:rPr>
                              <w:t>.</w:t>
                            </w:r>
                          </w:p>
                        </w:txbxContent>
                      </wps:txbx>
                      <wps:bodyPr rot="0" vert="horz" wrap="square" lIns="12600" tIns="12600" rIns="12600" bIns="12600" anchor="t" anchorCtr="0">
                        <a:noAutofit/>
                      </wps:bodyPr>
                    </wps:wsp>
                    <wps:wsp>
                      <wps:cNvPr id="1114" name="Text Box 72"/>
                      <wps:cNvSpPr txBox="1">
                        <a:spLocks noChangeArrowheads="1"/>
                      </wps:cNvSpPr>
                      <wps:spPr bwMode="auto">
                        <a:xfrm>
                          <a:off x="1740" y="16261"/>
                          <a:ext cx="54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057C212" w14:textId="77777777" w:rsidR="00F10331" w:rsidRPr="00B157E7" w:rsidRDefault="00F10331" w:rsidP="00E13877">
                            <w:pPr>
                              <w:ind w:firstLine="0"/>
                              <w:jc w:val="center"/>
                              <w:rPr>
                                <w:iCs/>
                                <w:sz w:val="18"/>
                                <w:szCs w:val="18"/>
                              </w:rPr>
                            </w:pPr>
                            <w:proofErr w:type="spellStart"/>
                            <w:r w:rsidRPr="00B157E7">
                              <w:rPr>
                                <w:iCs/>
                                <w:sz w:val="18"/>
                                <w:szCs w:val="18"/>
                              </w:rPr>
                              <w:t>Арк</w:t>
                            </w:r>
                            <w:proofErr w:type="spellEnd"/>
                            <w:r w:rsidRPr="00B157E7">
                              <w:rPr>
                                <w:iCs/>
                                <w:sz w:val="18"/>
                                <w:szCs w:val="18"/>
                              </w:rPr>
                              <w:t>.</w:t>
                            </w:r>
                          </w:p>
                        </w:txbxContent>
                      </wps:txbx>
                      <wps:bodyPr rot="0" vert="horz" wrap="square" lIns="12600" tIns="12600" rIns="12600" bIns="12600" anchor="t" anchorCtr="0">
                        <a:noAutofit/>
                      </wps:bodyPr>
                    </wps:wsp>
                    <wps:wsp>
                      <wps:cNvPr id="1115" name="Text Box 73"/>
                      <wps:cNvSpPr txBox="1">
                        <a:spLocks noChangeArrowheads="1"/>
                      </wps:cNvSpPr>
                      <wps:spPr bwMode="auto">
                        <a:xfrm>
                          <a:off x="2331" y="16261"/>
                          <a:ext cx="134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92C659F" w14:textId="77777777" w:rsidR="00F10331" w:rsidRPr="00B157E7" w:rsidRDefault="00F10331" w:rsidP="00730662">
                            <w:pPr>
                              <w:ind w:firstLine="0"/>
                              <w:jc w:val="center"/>
                              <w:rPr>
                                <w:sz w:val="18"/>
                              </w:rPr>
                            </w:pPr>
                            <w:r w:rsidRPr="00B157E7">
                              <w:rPr>
                                <w:sz w:val="18"/>
                              </w:rPr>
                              <w:t xml:space="preserve">№ </w:t>
                            </w:r>
                            <w:proofErr w:type="spellStart"/>
                            <w:r w:rsidRPr="00B157E7">
                              <w:rPr>
                                <w:sz w:val="18"/>
                              </w:rPr>
                              <w:t>докум</w:t>
                            </w:r>
                            <w:proofErr w:type="spellEnd"/>
                            <w:r w:rsidRPr="00B157E7">
                              <w:rPr>
                                <w:sz w:val="18"/>
                              </w:rPr>
                              <w:t>.</w:t>
                            </w:r>
                          </w:p>
                        </w:txbxContent>
                      </wps:txbx>
                      <wps:bodyPr rot="0" vert="horz" wrap="square" lIns="12600" tIns="12600" rIns="12600" bIns="12600" anchor="t" anchorCtr="0">
                        <a:noAutofit/>
                      </wps:bodyPr>
                    </wps:wsp>
                    <wps:wsp>
                      <wps:cNvPr id="1116" name="Text Box 74"/>
                      <wps:cNvSpPr txBox="1">
                        <a:spLocks noChangeArrowheads="1"/>
                      </wps:cNvSpPr>
                      <wps:spPr bwMode="auto">
                        <a:xfrm>
                          <a:off x="3753" y="16261"/>
                          <a:ext cx="802"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D9FAD7B" w14:textId="77777777" w:rsidR="00F10331" w:rsidRPr="00B157E7" w:rsidRDefault="00F10331" w:rsidP="00730662">
                            <w:pPr>
                              <w:spacing w:line="200" w:lineRule="exact"/>
                              <w:ind w:firstLine="0"/>
                              <w:jc w:val="center"/>
                              <w:rPr>
                                <w:iCs/>
                                <w:sz w:val="18"/>
                                <w:szCs w:val="18"/>
                              </w:rPr>
                            </w:pPr>
                            <w:proofErr w:type="spellStart"/>
                            <w:r w:rsidRPr="00B157E7">
                              <w:rPr>
                                <w:iCs/>
                                <w:sz w:val="18"/>
                                <w:szCs w:val="18"/>
                              </w:rPr>
                              <w:t>Підпис</w:t>
                            </w:r>
                            <w:proofErr w:type="spellEnd"/>
                          </w:p>
                          <w:p w14:paraId="71CF3F44" w14:textId="77777777" w:rsidR="00F10331" w:rsidRPr="00B157E7" w:rsidRDefault="00F10331" w:rsidP="00730662">
                            <w:pPr>
                              <w:jc w:val="center"/>
                            </w:pPr>
                          </w:p>
                        </w:txbxContent>
                      </wps:txbx>
                      <wps:bodyPr rot="0" vert="horz" wrap="square" lIns="12600" tIns="12600" rIns="12600" bIns="12600" anchor="t" anchorCtr="0">
                        <a:noAutofit/>
                      </wps:bodyPr>
                    </wps:wsp>
                    <wps:wsp>
                      <wps:cNvPr id="1117" name="Text Box 75"/>
                      <wps:cNvSpPr txBox="1">
                        <a:spLocks noChangeArrowheads="1"/>
                      </wps:cNvSpPr>
                      <wps:spPr bwMode="auto">
                        <a:xfrm>
                          <a:off x="4602" y="16261"/>
                          <a:ext cx="51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16203C1" w14:textId="77777777" w:rsidR="00F10331" w:rsidRPr="00B157E7" w:rsidRDefault="00F10331" w:rsidP="00E13877">
                            <w:pPr>
                              <w:ind w:right="-231" w:firstLine="0"/>
                              <w:rPr>
                                <w:sz w:val="18"/>
                              </w:rPr>
                            </w:pPr>
                            <w:proofErr w:type="spellStart"/>
                            <w:r w:rsidRPr="00B157E7">
                              <w:rPr>
                                <w:sz w:val="18"/>
                              </w:rPr>
                              <w:t>Дата</w:t>
                            </w:r>
                            <w:proofErr w:type="spellEnd"/>
                          </w:p>
                        </w:txbxContent>
                      </wps:txbx>
                      <wps:bodyPr rot="0" vert="horz" wrap="square" lIns="12600" tIns="12600" rIns="12600" bIns="12600" anchor="t" anchorCtr="0">
                        <a:noAutofit/>
                      </wps:bodyPr>
                    </wps:wsp>
                    <wps:wsp>
                      <wps:cNvPr id="1118" name="Text Box 76"/>
                      <wps:cNvSpPr txBox="1">
                        <a:spLocks noChangeArrowheads="1"/>
                      </wps:cNvSpPr>
                      <wps:spPr bwMode="auto">
                        <a:xfrm>
                          <a:off x="11071" y="15706"/>
                          <a:ext cx="49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A5FFE7B" w14:textId="77777777" w:rsidR="00F10331" w:rsidRPr="00B157E7" w:rsidRDefault="00F10331" w:rsidP="00B517EF">
                            <w:pPr>
                              <w:ind w:firstLine="0"/>
                              <w:jc w:val="center"/>
                              <w:rPr>
                                <w:sz w:val="18"/>
                              </w:rPr>
                            </w:pPr>
                            <w:proofErr w:type="spellStart"/>
                            <w:r w:rsidRPr="00B157E7">
                              <w:rPr>
                                <w:sz w:val="18"/>
                              </w:rPr>
                              <w:t>Арк</w:t>
                            </w:r>
                            <w:proofErr w:type="spellEnd"/>
                            <w:r w:rsidRPr="00B157E7">
                              <w:rPr>
                                <w:sz w:val="18"/>
                              </w:rPr>
                              <w:t>.</w:t>
                            </w:r>
                          </w:p>
                        </w:txbxContent>
                      </wps:txbx>
                      <wps:bodyPr rot="0" vert="horz" wrap="square" lIns="12600" tIns="12600" rIns="12600" bIns="12600" anchor="t" anchorCtr="0">
                        <a:noAutofit/>
                      </wps:bodyPr>
                    </wps:wsp>
                    <wps:wsp>
                      <wps:cNvPr id="1119" name="Text Box 77"/>
                      <wps:cNvSpPr txBox="1">
                        <a:spLocks noChangeArrowheads="1"/>
                      </wps:cNvSpPr>
                      <wps:spPr bwMode="auto">
                        <a:xfrm>
                          <a:off x="11071" y="15966"/>
                          <a:ext cx="588"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CB70305" w14:textId="406B9C02" w:rsidR="00F10331" w:rsidRPr="00B157E7" w:rsidRDefault="00F10331" w:rsidP="00A41951">
                            <w:pPr>
                              <w:spacing w:line="240" w:lineRule="auto"/>
                              <w:ind w:firstLine="0"/>
                              <w:jc w:val="center"/>
                            </w:pPr>
                            <w:r>
                              <w:fldChar w:fldCharType="begin"/>
                            </w:r>
                            <w:r>
                              <w:instrText>PAGE   \* MERGEFORMAT</w:instrText>
                            </w:r>
                            <w:r>
                              <w:fldChar w:fldCharType="separate"/>
                            </w:r>
                            <w:r w:rsidR="00A86138" w:rsidRPr="00A86138">
                              <w:rPr>
                                <w:noProof/>
                                <w:lang w:val="ru-RU"/>
                              </w:rPr>
                              <w:t>106</w:t>
                            </w:r>
                            <w:r>
                              <w:fldChar w:fldCharType="end"/>
                            </w:r>
                          </w:p>
                        </w:txbxContent>
                      </wps:txbx>
                      <wps:bodyPr rot="0" vert="horz" wrap="square" lIns="12600" tIns="12600" rIns="12600" bIns="12600" anchor="ctr" anchorCtr="0">
                        <a:noAutofit/>
                      </wps:bodyPr>
                    </wps:wsp>
                    <wps:wsp>
                      <wps:cNvPr id="1120" name="Text Box 78"/>
                      <wps:cNvSpPr txBox="1">
                        <a:spLocks noChangeArrowheads="1"/>
                      </wps:cNvSpPr>
                      <wps:spPr bwMode="auto">
                        <a:xfrm>
                          <a:off x="5201" y="15693"/>
                          <a:ext cx="5800" cy="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A55E775" w14:textId="43FDCFED" w:rsidR="00F10331" w:rsidRPr="00E1389E" w:rsidRDefault="00F10331" w:rsidP="00730662">
                            <w:pPr>
                              <w:spacing w:before="240" w:after="60" w:line="340" w:lineRule="exact"/>
                              <w:jc w:val="center"/>
                              <w:rPr>
                                <w:bCs/>
                                <w:iCs/>
                                <w:sz w:val="36"/>
                                <w:szCs w:val="36"/>
                                <w:lang w:val="ru-RU"/>
                              </w:rPr>
                            </w:pPr>
                            <w:r w:rsidRPr="004817BF">
                              <w:rPr>
                                <w:bCs/>
                                <w:iCs/>
                                <w:sz w:val="36"/>
                                <w:szCs w:val="36"/>
                              </w:rPr>
                              <w:t>ІАЛЦ.467200</w:t>
                            </w:r>
                            <w:r w:rsidRPr="00B157E7">
                              <w:rPr>
                                <w:bCs/>
                                <w:iCs/>
                                <w:sz w:val="36"/>
                                <w:szCs w:val="36"/>
                              </w:rPr>
                              <w:t>.00</w:t>
                            </w:r>
                            <w:r>
                              <w:rPr>
                                <w:bCs/>
                                <w:iCs/>
                                <w:sz w:val="36"/>
                                <w:szCs w:val="36"/>
                              </w:rPr>
                              <w:t>3</w:t>
                            </w:r>
                            <w:r w:rsidRPr="00B157E7">
                              <w:rPr>
                                <w:bCs/>
                                <w:iCs/>
                                <w:sz w:val="36"/>
                                <w:szCs w:val="36"/>
                              </w:rPr>
                              <w:t xml:space="preserve"> </w:t>
                            </w:r>
                            <w:r>
                              <w:rPr>
                                <w:bCs/>
                                <w:iCs/>
                                <w:sz w:val="36"/>
                                <w:szCs w:val="36"/>
                                <w:lang w:val="ru-RU"/>
                              </w:rPr>
                              <w:t>ПЗ</w:t>
                            </w:r>
                          </w:p>
                          <w:p w14:paraId="7C9D72A7" w14:textId="77777777" w:rsidR="00F10331" w:rsidRPr="00B157E7" w:rsidRDefault="00F10331" w:rsidP="00730662">
                            <w:pPr>
                              <w:jc w:val="center"/>
                            </w:pPr>
                          </w:p>
                        </w:txbxContent>
                      </wps:txbx>
                      <wps:bodyPr rot="0" vert="horz" wrap="square" lIns="12600" tIns="12600" rIns="12600" bIns="1260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3A8834B" id="Группа 1101" o:spid="_x0000_s1217" style="position:absolute;left:0;text-align:left;margin-left:53.9pt;margin-top:0;width:525.75pt;height:808.5pt;z-index:251674624;mso-wrap-distance-left:0;mso-wrap-distance-right:0;mso-position-horizontal-relative:page;mso-position-vertical:center;mso-position-vertical-relative:page" coordorigin="1144,282" coordsize="10515,1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">
              <v:rect id="Rectangle 60" o:spid="_x0000_s1218" style="position:absolute;left:1144;top:282;width:10477;height:162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" filled="f" strokeweight=".71mm">
                <v:stroke endcap="square"/>
              </v:rect>
              <v:line id="Line 61" o:spid="_x0000_s1219" style="position:absolute;visibility:visible;mso-wrap-style:square" from="1716,15684" to="1716,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" strokeweight=".71mm">
                <v:stroke joinstyle="miter" endcap="square"/>
              </v:line>
              <v:line id="Line 62" o:spid="_x0000_s1220" style="position:absolute;visibility:visible;mso-wrap-style:square" from="1149,15678" to="11609,15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" strokeweight=".71mm">
                <v:stroke joinstyle="miter" endcap="square"/>
              </v:line>
              <v:line id="Line 63" o:spid="_x0000_s1221" style="position:absolute;visibility:visible;mso-wrap-style:square" from="2289,15684" to="2289,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" strokeweight=".71mm">
                <v:stroke joinstyle="miter" endcap="square"/>
              </v:line>
              <v:line id="Line 64" o:spid="_x0000_s1222" style="position:absolute;visibility:visible;mso-wrap-style:square" from="3721,15684" to="3721,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" strokeweight=".71mm">
                <v:stroke joinstyle="miter" endcap="square"/>
              </v:line>
              <v:line id="Line 65" o:spid="_x0000_s1223" style="position:absolute;visibility:visible;mso-wrap-style:square" from="4579,15693" to="4579,16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" strokeweight=".71mm">
                <v:stroke joinstyle="miter" endcap="square"/>
              </v:line>
              <v:line id="Line 66" o:spid="_x0000_s1224" style="position:absolute;visibility:visible;mso-wrap-style:square" from="5152,15684" to="5152,16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" strokeweight=".71mm">
                <v:stroke joinstyle="miter" endcap="square"/>
              </v:line>
              <v:line id="Line 67" o:spid="_x0000_s1225" style="position:absolute;visibility:visible;mso-wrap-style:square" from="11048,15684" to="11049,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" strokeweight=".71mm">
                <v:stroke joinstyle="miter" endcap="square"/>
              </v:line>
              <v:line id="Line 68" o:spid="_x0000_s1226" style="position:absolute;visibility:visible;mso-wrap-style:square" from="1149,15964" to="5140,1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" strokeweight=".35mm">
                <v:stroke joinstyle="miter" endcap="square"/>
              </v:line>
              <v:line id="Line 69" o:spid="_x0000_s1227" style="position:absolute;visibility:visible;mso-wrap-style:square" from="1149,16251" to="5140,16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" strokeweight=".71mm">
                <v:stroke joinstyle="miter" endcap="square"/>
              </v:line>
              <v:line id="Line 70" o:spid="_x0000_s1228" style="position:absolute;visibility:visible;mso-wrap-style:square" from="11056,15966" to="11616,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" strokeweight=".35mm">
                <v:stroke joinstyle="miter" endcap="square"/>
              </v:line>
              <v:shapetype id="_x0000_t202" coordsize="21600,21600" o:spt="202" path="m,l,21600r21600,l21600,xe">
                <v:stroke joinstyle="miter"/>
                <v:path gradientshapeok="t" o:connecttype="rect"/>
              </v:shapetype>
              <v:shape id="Text Box 71" o:spid="_x0000_s1229" type="#_x0000_t202" style="position:absolute;left:1171;top:16261;width:550;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" filled="f" stroked="f" strokecolor="#3465a4">
                <v:stroke joinstyle="round"/>
                <v:textbox inset=".35mm,.35mm,.35mm,.35mm">
                  <w:txbxContent>
                    <w:p w14:paraId="301436B0" w14:textId="77777777" w:rsidR="00F10331" w:rsidRPr="00B157E7" w:rsidRDefault="00F10331" w:rsidP="00E13877">
                      <w:pPr>
                        <w:ind w:firstLine="0"/>
                        <w:jc w:val="center"/>
                        <w:rPr>
                          <w:sz w:val="18"/>
                        </w:rPr>
                      </w:pPr>
                      <w:proofErr w:type="spellStart"/>
                      <w:r w:rsidRPr="00B157E7">
                        <w:rPr>
                          <w:sz w:val="18"/>
                        </w:rPr>
                        <w:t>Зм</w:t>
                      </w:r>
                      <w:proofErr w:type="spellEnd"/>
                      <w:r w:rsidRPr="00B157E7">
                        <w:rPr>
                          <w:sz w:val="18"/>
                        </w:rPr>
                        <w:t>.</w:t>
                      </w:r>
                    </w:p>
                  </w:txbxContent>
                </v:textbox>
              </v:shape>
              <v:shape id="Text Box 72" o:spid="_x0000_s1230" type="#_x0000_t202" style="position:absolute;left:1740;top:16261;width:54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" filled="f" stroked="f" strokecolor="#3465a4">
                <v:stroke joinstyle="round"/>
                <v:textbox inset=".35mm,.35mm,.35mm,.35mm">
                  <w:txbxContent>
                    <w:p w14:paraId="4057C212" w14:textId="77777777" w:rsidR="00F10331" w:rsidRPr="00B157E7" w:rsidRDefault="00F10331" w:rsidP="00E13877">
                      <w:pPr>
                        <w:ind w:firstLine="0"/>
                        <w:jc w:val="center"/>
                        <w:rPr>
                          <w:iCs/>
                          <w:sz w:val="18"/>
                          <w:szCs w:val="18"/>
                        </w:rPr>
                      </w:pPr>
                      <w:proofErr w:type="spellStart"/>
                      <w:r w:rsidRPr="00B157E7">
                        <w:rPr>
                          <w:iCs/>
                          <w:sz w:val="18"/>
                          <w:szCs w:val="18"/>
                        </w:rPr>
                        <w:t>Арк</w:t>
                      </w:r>
                      <w:proofErr w:type="spellEnd"/>
                      <w:r w:rsidRPr="00B157E7">
                        <w:rPr>
                          <w:iCs/>
                          <w:sz w:val="18"/>
                          <w:szCs w:val="18"/>
                        </w:rPr>
                        <w:t>.</w:t>
                      </w:r>
                    </w:p>
                  </w:txbxContent>
                </v:textbox>
              </v:shape>
              <v:shape id="Text Box 73" o:spid="_x0000_s1231" type="#_x0000_t202" style="position:absolute;left:2331;top:16261;width:134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" filled="f" stroked="f" strokecolor="#3465a4">
                <v:stroke joinstyle="round"/>
                <v:textbox inset=".35mm,.35mm,.35mm,.35mm">
                  <w:txbxContent>
                    <w:p w14:paraId="492C659F" w14:textId="77777777" w:rsidR="00F10331" w:rsidRPr="00B157E7" w:rsidRDefault="00F10331" w:rsidP="00730662">
                      <w:pPr>
                        <w:ind w:firstLine="0"/>
                        <w:jc w:val="center"/>
                        <w:rPr>
                          <w:sz w:val="18"/>
                        </w:rPr>
                      </w:pPr>
                      <w:r w:rsidRPr="00B157E7">
                        <w:rPr>
                          <w:sz w:val="18"/>
                        </w:rPr>
                        <w:t xml:space="preserve">№ </w:t>
                      </w:r>
                      <w:proofErr w:type="spellStart"/>
                      <w:r w:rsidRPr="00B157E7">
                        <w:rPr>
                          <w:sz w:val="18"/>
                        </w:rPr>
                        <w:t>докум</w:t>
                      </w:r>
                      <w:proofErr w:type="spellEnd"/>
                      <w:r w:rsidRPr="00B157E7">
                        <w:rPr>
                          <w:sz w:val="18"/>
                        </w:rPr>
                        <w:t>.</w:t>
                      </w:r>
                    </w:p>
                  </w:txbxContent>
                </v:textbox>
              </v:shape>
              <v:shape id="Text Box 74" o:spid="_x0000_s1232" type="#_x0000_t202" style="position:absolute;left:3753;top:16261;width:80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" filled="f" stroked="f" strokecolor="#3465a4">
                <v:stroke joinstyle="round"/>
                <v:textbox inset=".35mm,.35mm,.35mm,.35mm">
                  <w:txbxContent>
                    <w:p w14:paraId="7D9FAD7B" w14:textId="77777777" w:rsidR="00F10331" w:rsidRPr="00B157E7" w:rsidRDefault="00F10331" w:rsidP="00730662">
                      <w:pPr>
                        <w:spacing w:line="200" w:lineRule="exact"/>
                        <w:ind w:firstLine="0"/>
                        <w:jc w:val="center"/>
                        <w:rPr>
                          <w:iCs/>
                          <w:sz w:val="18"/>
                          <w:szCs w:val="18"/>
                        </w:rPr>
                      </w:pPr>
                      <w:proofErr w:type="spellStart"/>
                      <w:r w:rsidRPr="00B157E7">
                        <w:rPr>
                          <w:iCs/>
                          <w:sz w:val="18"/>
                          <w:szCs w:val="18"/>
                        </w:rPr>
                        <w:t>Підпис</w:t>
                      </w:r>
                      <w:proofErr w:type="spellEnd"/>
                    </w:p>
                    <w:p w14:paraId="71CF3F44" w14:textId="77777777" w:rsidR="00F10331" w:rsidRPr="00B157E7" w:rsidRDefault="00F10331" w:rsidP="00730662">
                      <w:pPr>
                        <w:jc w:val="center"/>
                      </w:pPr>
                    </w:p>
                  </w:txbxContent>
                </v:textbox>
              </v:shape>
              <v:shape id="Text Box 75" o:spid="_x0000_s1233" type="#_x0000_t202" style="position:absolute;left:4602;top:16261;width:517;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" filled="f" stroked="f" strokecolor="#3465a4">
                <v:stroke joinstyle="round"/>
                <v:textbox inset=".35mm,.35mm,.35mm,.35mm">
                  <w:txbxContent>
                    <w:p w14:paraId="416203C1" w14:textId="77777777" w:rsidR="00F10331" w:rsidRPr="00B157E7" w:rsidRDefault="00F10331" w:rsidP="00E13877">
                      <w:pPr>
                        <w:ind w:right="-231" w:firstLine="0"/>
                        <w:rPr>
                          <w:sz w:val="18"/>
                        </w:rPr>
                      </w:pPr>
                      <w:proofErr w:type="spellStart"/>
                      <w:r w:rsidRPr="00B157E7">
                        <w:rPr>
                          <w:sz w:val="18"/>
                        </w:rPr>
                        <w:t>Дата</w:t>
                      </w:r>
                      <w:proofErr w:type="spellEnd"/>
                    </w:p>
                  </w:txbxContent>
                </v:textbox>
              </v:shape>
              <v:shape id="Text Box 76" o:spid="_x0000_s1234" type="#_x0000_t202" style="position:absolute;left:11071;top:15706;width:49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" filled="f" stroked="f" strokecolor="#3465a4">
                <v:stroke joinstyle="round"/>
                <v:textbox inset=".35mm,.35mm,.35mm,.35mm">
                  <w:txbxContent>
                    <w:p w14:paraId="1A5FFE7B" w14:textId="77777777" w:rsidR="00F10331" w:rsidRPr="00B157E7" w:rsidRDefault="00F10331" w:rsidP="00B517EF">
                      <w:pPr>
                        <w:ind w:firstLine="0"/>
                        <w:jc w:val="center"/>
                        <w:rPr>
                          <w:sz w:val="18"/>
                        </w:rPr>
                      </w:pPr>
                      <w:proofErr w:type="spellStart"/>
                      <w:r w:rsidRPr="00B157E7">
                        <w:rPr>
                          <w:sz w:val="18"/>
                        </w:rPr>
                        <w:t>Арк</w:t>
                      </w:r>
                      <w:proofErr w:type="spellEnd"/>
                      <w:r w:rsidRPr="00B157E7">
                        <w:rPr>
                          <w:sz w:val="18"/>
                        </w:rPr>
                        <w:t>.</w:t>
                      </w:r>
                    </w:p>
                  </w:txbxContent>
                </v:textbox>
              </v:shape>
              <v:shape id="Text Box 77" o:spid="_x0000_s1235" type="#_x0000_t202" style="position:absolute;left:11071;top:15966;width:588;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" filled="f" stroked="f" strokecolor="#3465a4">
                <v:stroke joinstyle="round"/>
                <v:textbox inset=".35mm,.35mm,.35mm,.35mm">
                  <w:txbxContent>
                    <w:p w14:paraId="2CB70305" w14:textId="406B9C02" w:rsidR="00F10331" w:rsidRPr="00B157E7" w:rsidRDefault="00F10331" w:rsidP="00A41951">
                      <w:pPr>
                        <w:spacing w:line="240" w:lineRule="auto"/>
                        <w:ind w:firstLine="0"/>
                        <w:jc w:val="center"/>
                      </w:pPr>
                      <w:r>
                        <w:fldChar w:fldCharType="begin"/>
                      </w:r>
                      <w:r>
                        <w:instrText>PAGE   \* MERGEFORMAT</w:instrText>
                      </w:r>
                      <w:r>
                        <w:fldChar w:fldCharType="separate"/>
                      </w:r>
                      <w:r w:rsidR="00A86138" w:rsidRPr="00A86138">
                        <w:rPr>
                          <w:noProof/>
                          <w:lang w:val="ru-RU"/>
                        </w:rPr>
                        <w:t>106</w:t>
                      </w:r>
                      <w:r>
                        <w:fldChar w:fldCharType="end"/>
                      </w:r>
                    </w:p>
                  </w:txbxContent>
                </v:textbox>
              </v:shape>
              <v:shape id="Text Box 78" o:spid="_x0000_s1236" type="#_x0000_t202" style="position:absolute;left:5201;top:15693;width:5800;height: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" filled="f" stroked="f" strokecolor="#3465a4">
                <v:stroke joinstyle="round"/>
                <v:textbox inset=".35mm,.35mm,.35mm,.35mm">
                  <w:txbxContent>
                    <w:p w14:paraId="6A55E775" w14:textId="43FDCFED" w:rsidR="00F10331" w:rsidRPr="00E1389E" w:rsidRDefault="00F10331" w:rsidP="00730662">
                      <w:pPr>
                        <w:spacing w:before="240" w:after="60" w:line="340" w:lineRule="exact"/>
                        <w:jc w:val="center"/>
                        <w:rPr>
                          <w:bCs/>
                          <w:iCs/>
                          <w:sz w:val="36"/>
                          <w:szCs w:val="36"/>
                          <w:lang w:val="ru-RU"/>
                        </w:rPr>
                      </w:pPr>
                      <w:r w:rsidRPr="004817BF">
                        <w:rPr>
                          <w:bCs/>
                          <w:iCs/>
                          <w:sz w:val="36"/>
                          <w:szCs w:val="36"/>
                        </w:rPr>
                        <w:t>ІАЛЦ.467200</w:t>
                      </w:r>
                      <w:r w:rsidRPr="00B157E7">
                        <w:rPr>
                          <w:bCs/>
                          <w:iCs/>
                          <w:sz w:val="36"/>
                          <w:szCs w:val="36"/>
                        </w:rPr>
                        <w:t>.00</w:t>
                      </w:r>
                      <w:r>
                        <w:rPr>
                          <w:bCs/>
                          <w:iCs/>
                          <w:sz w:val="36"/>
                          <w:szCs w:val="36"/>
                        </w:rPr>
                        <w:t>3</w:t>
                      </w:r>
                      <w:r w:rsidRPr="00B157E7">
                        <w:rPr>
                          <w:bCs/>
                          <w:iCs/>
                          <w:sz w:val="36"/>
                          <w:szCs w:val="36"/>
                        </w:rPr>
                        <w:t xml:space="preserve"> </w:t>
                      </w:r>
                      <w:r>
                        <w:rPr>
                          <w:bCs/>
                          <w:iCs/>
                          <w:sz w:val="36"/>
                          <w:szCs w:val="36"/>
                          <w:lang w:val="ru-RU"/>
                        </w:rPr>
                        <w:t>ПЗ</w:t>
                      </w:r>
                    </w:p>
                    <w:p w14:paraId="7C9D72A7" w14:textId="77777777" w:rsidR="00F10331" w:rsidRPr="00B157E7" w:rsidRDefault="00F10331" w:rsidP="00730662">
                      <w:pPr>
                        <w:jc w:val="center"/>
                      </w:pP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name w:val="WW8Num39"/>
    <w:lvl w:ilvl="0">
      <w:start w:val="1"/>
      <w:numFmt w:val="bullet"/>
      <w:lvlText w:val=""/>
      <w:lvlJc w:val="left"/>
      <w:pPr>
        <w:tabs>
          <w:tab w:val="num" w:pos="1440"/>
        </w:tabs>
        <w:ind w:left="1440" w:hanging="360"/>
      </w:pPr>
      <w:rPr>
        <w:rFonts w:ascii="Symbol" w:hAnsi="Symbol"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Symbol" w:hAnsi="Symbol"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Symbol" w:hAnsi="Symbol"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 w15:restartNumberingAfterBreak="0">
    <w:nsid w:val="00000004"/>
    <w:multiLevelType w:val="multilevel"/>
    <w:tmpl w:val="00000004"/>
    <w:name w:val="WW8Num40"/>
    <w:lvl w:ilvl="0">
      <w:start w:val="1"/>
      <w:numFmt w:val="bullet"/>
      <w:lvlText w:val=""/>
      <w:lvlJc w:val="left"/>
      <w:pPr>
        <w:tabs>
          <w:tab w:val="num" w:pos="1440"/>
        </w:tabs>
        <w:ind w:left="1440" w:hanging="360"/>
      </w:pPr>
      <w:rPr>
        <w:rFonts w:ascii="Symbol" w:hAnsi="Symbol"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Symbol" w:hAnsi="Symbol"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Symbol" w:hAnsi="Symbol"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2" w15:restartNumberingAfterBreak="0">
    <w:nsid w:val="00000005"/>
    <w:multiLevelType w:val="multilevel"/>
    <w:tmpl w:val="00000005"/>
    <w:name w:val="WW8Num41"/>
    <w:lvl w:ilvl="0">
      <w:start w:val="1"/>
      <w:numFmt w:val="bullet"/>
      <w:lvlText w:val=""/>
      <w:lvlJc w:val="left"/>
      <w:pPr>
        <w:tabs>
          <w:tab w:val="num" w:pos="720"/>
        </w:tabs>
        <w:ind w:left="720" w:hanging="360"/>
      </w:pPr>
      <w:rPr>
        <w:rFonts w:ascii="Symbol" w:hAnsi="Symbol" w:cs="OpenSymbol"/>
        <w:sz w:val="24"/>
        <w:szCs w:val="24"/>
        <w:lang w:val="uk-UA" w:eastAsia="zh-CN" w:bidi="ar-SA"/>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z w:val="24"/>
        <w:szCs w:val="24"/>
        <w:lang w:val="uk-UA" w:eastAsia="zh-CN" w:bidi="ar-SA"/>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z w:val="24"/>
        <w:szCs w:val="24"/>
        <w:lang w:val="uk-UA" w:eastAsia="zh-CN" w:bidi="ar-SA"/>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4D25C7"/>
    <w:multiLevelType w:val="multilevel"/>
    <w:tmpl w:val="2452AE6C"/>
    <w:lvl w:ilvl="0">
      <w:start w:val="1"/>
      <w:numFmt w:val="decimal"/>
      <w:lvlText w:val="%1."/>
      <w:lvlJc w:val="left"/>
      <w:pPr>
        <w:ind w:left="360" w:hanging="360"/>
      </w:pPr>
    </w:lvl>
    <w:lvl w:ilvl="1">
      <w:start w:val="1"/>
      <w:numFmt w:val="decimal"/>
      <w:isLgl/>
      <w:lvlText w:val="%1.%2"/>
      <w:lvlJc w:val="left"/>
      <w:pPr>
        <w:ind w:left="988" w:hanging="420"/>
      </w:pPr>
    </w:lvl>
    <w:lvl w:ilvl="2">
      <w:start w:val="1"/>
      <w:numFmt w:val="decimal"/>
      <w:isLgl/>
      <w:lvlText w:val="%1.%2.%3"/>
      <w:lvlJc w:val="left"/>
      <w:pPr>
        <w:ind w:left="1856" w:hanging="720"/>
      </w:pPr>
    </w:lvl>
    <w:lvl w:ilvl="3">
      <w:start w:val="1"/>
      <w:numFmt w:val="decimal"/>
      <w:isLgl/>
      <w:lvlText w:val="%1.%2.%3.%4"/>
      <w:lvlJc w:val="left"/>
      <w:pPr>
        <w:ind w:left="2784" w:hanging="1080"/>
      </w:pPr>
    </w:lvl>
    <w:lvl w:ilvl="4">
      <w:start w:val="1"/>
      <w:numFmt w:val="decimal"/>
      <w:isLgl/>
      <w:lvlText w:val="%1.%2.%3.%4.%5"/>
      <w:lvlJc w:val="left"/>
      <w:pPr>
        <w:ind w:left="3352" w:hanging="1080"/>
      </w:pPr>
    </w:lvl>
    <w:lvl w:ilvl="5">
      <w:start w:val="1"/>
      <w:numFmt w:val="decimal"/>
      <w:isLgl/>
      <w:lvlText w:val="%1.%2.%3.%4.%5.%6"/>
      <w:lvlJc w:val="left"/>
      <w:pPr>
        <w:ind w:left="4280" w:hanging="1440"/>
      </w:pPr>
    </w:lvl>
    <w:lvl w:ilvl="6">
      <w:start w:val="1"/>
      <w:numFmt w:val="decimal"/>
      <w:isLgl/>
      <w:lvlText w:val="%1.%2.%3.%4.%5.%6.%7"/>
      <w:lvlJc w:val="left"/>
      <w:pPr>
        <w:ind w:left="4848" w:hanging="1440"/>
      </w:pPr>
    </w:lvl>
    <w:lvl w:ilvl="7">
      <w:start w:val="1"/>
      <w:numFmt w:val="decimal"/>
      <w:isLgl/>
      <w:lvlText w:val="%1.%2.%3.%4.%5.%6.%7.%8"/>
      <w:lvlJc w:val="left"/>
      <w:pPr>
        <w:ind w:left="5776" w:hanging="1800"/>
      </w:pPr>
    </w:lvl>
    <w:lvl w:ilvl="8">
      <w:start w:val="1"/>
      <w:numFmt w:val="decimal"/>
      <w:isLgl/>
      <w:lvlText w:val="%1.%2.%3.%4.%5.%6.%7.%8.%9"/>
      <w:lvlJc w:val="left"/>
      <w:pPr>
        <w:ind w:left="6704" w:hanging="2160"/>
      </w:pPr>
    </w:lvl>
  </w:abstractNum>
  <w:abstractNum w:abstractNumId="4" w15:restartNumberingAfterBreak="0">
    <w:nsid w:val="02116BA7"/>
    <w:multiLevelType w:val="multilevel"/>
    <w:tmpl w:val="9AEA743E"/>
    <w:lvl w:ilvl="0">
      <w:start w:val="1"/>
      <w:numFmt w:val="decimal"/>
      <w:suff w:val="space"/>
      <w:lvlText w:val="РОЗДІЛ %1"/>
      <w:lvlJc w:val="center"/>
      <w:pPr>
        <w:ind w:left="0" w:firstLine="709"/>
      </w:pPr>
      <w:rPr>
        <w:rFonts w:hint="default"/>
      </w:rPr>
    </w:lvl>
    <w:lvl w:ilvl="1">
      <w:start w:val="1"/>
      <w:numFmt w:val="decimal"/>
      <w:pStyle w:val="2"/>
      <w:suff w:val="space"/>
      <w:lvlText w:val="%1.%2"/>
      <w:lvlJc w:val="left"/>
      <w:pPr>
        <w:ind w:left="709" w:firstLine="0"/>
      </w:pPr>
      <w:rPr>
        <w:rFonts w:hint="default"/>
        <w:b/>
      </w:rPr>
    </w:lvl>
    <w:lvl w:ilvl="2">
      <w:start w:val="1"/>
      <w:numFmt w:val="decimal"/>
      <w:pStyle w:val="3"/>
      <w:suff w:val="space"/>
      <w:lvlText w:val="%1.%2.%3"/>
      <w:lvlJc w:val="left"/>
      <w:pPr>
        <w:ind w:left="709" w:firstLine="0"/>
      </w:pPr>
      <w:rPr>
        <w:rFonts w:hint="default"/>
        <w:b/>
      </w:rPr>
    </w:lvl>
    <w:lvl w:ilvl="3">
      <w:start w:val="1"/>
      <w:numFmt w:val="decimal"/>
      <w:pStyle w:val="4"/>
      <w:suff w:val="space"/>
      <w:lvlText w:val="%1.%2.%3.%4"/>
      <w:lvlJc w:val="left"/>
      <w:pPr>
        <w:ind w:left="709" w:firstLine="0"/>
      </w:pPr>
      <w:rPr>
        <w:rFonts w:hint="default"/>
      </w:rPr>
    </w:lvl>
    <w:lvl w:ilvl="4">
      <w:start w:val="1"/>
      <w:numFmt w:val="decimal"/>
      <w:suff w:val="space"/>
      <w:lvlText w:val="%1.%2.%3.%4.%5."/>
      <w:lvlJc w:val="left"/>
      <w:pPr>
        <w:ind w:left="709" w:firstLine="0"/>
      </w:pPr>
      <w:rPr>
        <w:rFonts w:hint="default"/>
      </w:rPr>
    </w:lvl>
    <w:lvl w:ilvl="5">
      <w:start w:val="1"/>
      <w:numFmt w:val="decimal"/>
      <w:lvlText w:val="%1.%2.%3.%4.%5.%6."/>
      <w:lvlJc w:val="left"/>
      <w:pPr>
        <w:ind w:left="709" w:firstLine="0"/>
      </w:pPr>
      <w:rPr>
        <w:rFonts w:hint="default"/>
      </w:rPr>
    </w:lvl>
    <w:lvl w:ilvl="6">
      <w:start w:val="1"/>
      <w:numFmt w:val="decimal"/>
      <w:lvlText w:val="%1.%2.%3.%4.%5.%6.%7."/>
      <w:lvlJc w:val="left"/>
      <w:pPr>
        <w:ind w:left="709" w:firstLine="0"/>
      </w:pPr>
      <w:rPr>
        <w:rFonts w:hint="default"/>
      </w:rPr>
    </w:lvl>
    <w:lvl w:ilvl="7">
      <w:start w:val="1"/>
      <w:numFmt w:val="decimal"/>
      <w:lvlText w:val="%1.%2.%3.%4.%5.%6.%7.%8."/>
      <w:lvlJc w:val="left"/>
      <w:pPr>
        <w:ind w:left="709" w:firstLine="0"/>
      </w:pPr>
      <w:rPr>
        <w:rFonts w:hint="default"/>
      </w:rPr>
    </w:lvl>
    <w:lvl w:ilvl="8">
      <w:start w:val="1"/>
      <w:numFmt w:val="decimal"/>
      <w:lvlText w:val="%1.%2.%3.%4.%5.%6.%7.%8.%9."/>
      <w:lvlJc w:val="left"/>
      <w:pPr>
        <w:ind w:left="709" w:firstLine="0"/>
      </w:pPr>
      <w:rPr>
        <w:rFonts w:hint="default"/>
      </w:rPr>
    </w:lvl>
  </w:abstractNum>
  <w:abstractNum w:abstractNumId="5" w15:restartNumberingAfterBreak="0">
    <w:nsid w:val="026639D7"/>
    <w:multiLevelType w:val="hybridMultilevel"/>
    <w:tmpl w:val="3B7A065C"/>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6" w15:restartNumberingAfterBreak="0">
    <w:nsid w:val="0779640C"/>
    <w:multiLevelType w:val="hybridMultilevel"/>
    <w:tmpl w:val="C60674A8"/>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7" w15:restartNumberingAfterBreak="0">
    <w:nsid w:val="0AD413EE"/>
    <w:multiLevelType w:val="multilevel"/>
    <w:tmpl w:val="D506F2B2"/>
    <w:styleLink w:val="40"/>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8" w15:restartNumberingAfterBreak="0">
    <w:nsid w:val="0B0C6B54"/>
    <w:multiLevelType w:val="hybridMultilevel"/>
    <w:tmpl w:val="94EE02E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9" w15:restartNumberingAfterBreak="0">
    <w:nsid w:val="0D733362"/>
    <w:multiLevelType w:val="multilevel"/>
    <w:tmpl w:val="CC4E836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 w15:restartNumberingAfterBreak="0">
    <w:nsid w:val="0D7B5E48"/>
    <w:multiLevelType w:val="hybridMultilevel"/>
    <w:tmpl w:val="6934884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 w15:restartNumberingAfterBreak="0">
    <w:nsid w:val="0EC01FCB"/>
    <w:multiLevelType w:val="multilevel"/>
    <w:tmpl w:val="B290F68A"/>
    <w:lvl w:ilvl="0">
      <w:start w:val="1"/>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2" w15:restartNumberingAfterBreak="0">
    <w:nsid w:val="0FC76976"/>
    <w:multiLevelType w:val="multilevel"/>
    <w:tmpl w:val="24CE5C3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3" w15:restartNumberingAfterBreak="0">
    <w:nsid w:val="12672400"/>
    <w:multiLevelType w:val="hybridMultilevel"/>
    <w:tmpl w:val="CEDA265A"/>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14" w15:restartNumberingAfterBreak="0">
    <w:nsid w:val="1281254F"/>
    <w:multiLevelType w:val="hybridMultilevel"/>
    <w:tmpl w:val="F96C261E"/>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15" w15:restartNumberingAfterBreak="0">
    <w:nsid w:val="12D246D0"/>
    <w:multiLevelType w:val="hybridMultilevel"/>
    <w:tmpl w:val="A634C00E"/>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16" w15:restartNumberingAfterBreak="0">
    <w:nsid w:val="12EE67FF"/>
    <w:multiLevelType w:val="hybridMultilevel"/>
    <w:tmpl w:val="FC087C06"/>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17" w15:restartNumberingAfterBreak="0">
    <w:nsid w:val="13F84EAA"/>
    <w:multiLevelType w:val="hybridMultilevel"/>
    <w:tmpl w:val="8BCC9DD4"/>
    <w:lvl w:ilvl="0" w:tplc="04190011">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8" w15:restartNumberingAfterBreak="0">
    <w:nsid w:val="14DD19E3"/>
    <w:multiLevelType w:val="hybridMultilevel"/>
    <w:tmpl w:val="C4CC5C0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9" w15:restartNumberingAfterBreak="0">
    <w:nsid w:val="179A284E"/>
    <w:multiLevelType w:val="hybridMultilevel"/>
    <w:tmpl w:val="E8246C84"/>
    <w:lvl w:ilvl="0" w:tplc="8CAAE4D2">
      <w:start w:val="1"/>
      <w:numFmt w:val="decimal"/>
      <w:pStyle w:val="1"/>
      <w:lvlText w:val="РОЗДІЛ %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17AB2154"/>
    <w:multiLevelType w:val="hybridMultilevel"/>
    <w:tmpl w:val="46442F86"/>
    <w:lvl w:ilvl="0" w:tplc="04190011">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1" w15:restartNumberingAfterBreak="0">
    <w:nsid w:val="19B326E8"/>
    <w:multiLevelType w:val="hybridMultilevel"/>
    <w:tmpl w:val="6A62C672"/>
    <w:lvl w:ilvl="0" w:tplc="0419000F">
      <w:start w:val="1"/>
      <w:numFmt w:val="decimal"/>
      <w:lvlText w:val="%1."/>
      <w:lvlJc w:val="left"/>
      <w:pPr>
        <w:ind w:left="1288" w:hanging="360"/>
      </w:pPr>
    </w:lvl>
    <w:lvl w:ilvl="1" w:tplc="04190019">
      <w:start w:val="1"/>
      <w:numFmt w:val="lowerLetter"/>
      <w:lvlText w:val="%2."/>
      <w:lvlJc w:val="left"/>
      <w:pPr>
        <w:ind w:left="2008" w:hanging="360"/>
      </w:pPr>
    </w:lvl>
    <w:lvl w:ilvl="2" w:tplc="0419001B">
      <w:start w:val="1"/>
      <w:numFmt w:val="lowerRoman"/>
      <w:lvlText w:val="%3."/>
      <w:lvlJc w:val="right"/>
      <w:pPr>
        <w:ind w:left="2728" w:hanging="180"/>
      </w:pPr>
    </w:lvl>
    <w:lvl w:ilvl="3" w:tplc="0419000F">
      <w:start w:val="1"/>
      <w:numFmt w:val="decimal"/>
      <w:lvlText w:val="%4."/>
      <w:lvlJc w:val="left"/>
      <w:pPr>
        <w:ind w:left="3448" w:hanging="360"/>
      </w:pPr>
    </w:lvl>
    <w:lvl w:ilvl="4" w:tplc="04190019">
      <w:start w:val="1"/>
      <w:numFmt w:val="lowerLetter"/>
      <w:lvlText w:val="%5."/>
      <w:lvlJc w:val="left"/>
      <w:pPr>
        <w:ind w:left="4168" w:hanging="360"/>
      </w:pPr>
    </w:lvl>
    <w:lvl w:ilvl="5" w:tplc="0419001B">
      <w:start w:val="1"/>
      <w:numFmt w:val="lowerRoman"/>
      <w:lvlText w:val="%6."/>
      <w:lvlJc w:val="right"/>
      <w:pPr>
        <w:ind w:left="4888" w:hanging="180"/>
      </w:pPr>
    </w:lvl>
    <w:lvl w:ilvl="6" w:tplc="0419000F">
      <w:start w:val="1"/>
      <w:numFmt w:val="decimal"/>
      <w:lvlText w:val="%7."/>
      <w:lvlJc w:val="left"/>
      <w:pPr>
        <w:ind w:left="5608" w:hanging="360"/>
      </w:pPr>
    </w:lvl>
    <w:lvl w:ilvl="7" w:tplc="04190019">
      <w:start w:val="1"/>
      <w:numFmt w:val="lowerLetter"/>
      <w:lvlText w:val="%8."/>
      <w:lvlJc w:val="left"/>
      <w:pPr>
        <w:ind w:left="6328" w:hanging="360"/>
      </w:pPr>
    </w:lvl>
    <w:lvl w:ilvl="8" w:tplc="0419001B">
      <w:start w:val="1"/>
      <w:numFmt w:val="lowerRoman"/>
      <w:lvlText w:val="%9."/>
      <w:lvlJc w:val="right"/>
      <w:pPr>
        <w:ind w:left="7048" w:hanging="180"/>
      </w:pPr>
    </w:lvl>
  </w:abstractNum>
  <w:abstractNum w:abstractNumId="22" w15:restartNumberingAfterBreak="0">
    <w:nsid w:val="1A350EAD"/>
    <w:multiLevelType w:val="multilevel"/>
    <w:tmpl w:val="6CD6B03A"/>
    <w:styleLink w:val="20"/>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1A5D266B"/>
    <w:multiLevelType w:val="hybridMultilevel"/>
    <w:tmpl w:val="E29E82A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4" w15:restartNumberingAfterBreak="0">
    <w:nsid w:val="1FAA7BA4"/>
    <w:multiLevelType w:val="hybridMultilevel"/>
    <w:tmpl w:val="AD90E8BE"/>
    <w:lvl w:ilvl="0" w:tplc="04190001">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cs="Courier New" w:hint="default"/>
      </w:rPr>
    </w:lvl>
    <w:lvl w:ilvl="2" w:tplc="04190005">
      <w:start w:val="1"/>
      <w:numFmt w:val="bullet"/>
      <w:lvlText w:val=""/>
      <w:lvlJc w:val="left"/>
      <w:pPr>
        <w:ind w:left="3216" w:hanging="360"/>
      </w:pPr>
      <w:rPr>
        <w:rFonts w:ascii="Wingdings" w:hAnsi="Wingdings" w:hint="default"/>
      </w:rPr>
    </w:lvl>
    <w:lvl w:ilvl="3" w:tplc="04190001">
      <w:start w:val="1"/>
      <w:numFmt w:val="bullet"/>
      <w:lvlText w:val=""/>
      <w:lvlJc w:val="left"/>
      <w:pPr>
        <w:ind w:left="3936" w:hanging="360"/>
      </w:pPr>
      <w:rPr>
        <w:rFonts w:ascii="Symbol" w:hAnsi="Symbol" w:hint="default"/>
      </w:rPr>
    </w:lvl>
    <w:lvl w:ilvl="4" w:tplc="04190003">
      <w:start w:val="1"/>
      <w:numFmt w:val="bullet"/>
      <w:lvlText w:val="o"/>
      <w:lvlJc w:val="left"/>
      <w:pPr>
        <w:ind w:left="4656" w:hanging="360"/>
      </w:pPr>
      <w:rPr>
        <w:rFonts w:ascii="Courier New" w:hAnsi="Courier New" w:cs="Courier New" w:hint="default"/>
      </w:rPr>
    </w:lvl>
    <w:lvl w:ilvl="5" w:tplc="04190005">
      <w:start w:val="1"/>
      <w:numFmt w:val="bullet"/>
      <w:lvlText w:val=""/>
      <w:lvlJc w:val="left"/>
      <w:pPr>
        <w:ind w:left="5376" w:hanging="360"/>
      </w:pPr>
      <w:rPr>
        <w:rFonts w:ascii="Wingdings" w:hAnsi="Wingdings" w:hint="default"/>
      </w:rPr>
    </w:lvl>
    <w:lvl w:ilvl="6" w:tplc="04190001">
      <w:start w:val="1"/>
      <w:numFmt w:val="bullet"/>
      <w:lvlText w:val=""/>
      <w:lvlJc w:val="left"/>
      <w:pPr>
        <w:ind w:left="6096" w:hanging="360"/>
      </w:pPr>
      <w:rPr>
        <w:rFonts w:ascii="Symbol" w:hAnsi="Symbol" w:hint="default"/>
      </w:rPr>
    </w:lvl>
    <w:lvl w:ilvl="7" w:tplc="04190003">
      <w:start w:val="1"/>
      <w:numFmt w:val="bullet"/>
      <w:lvlText w:val="o"/>
      <w:lvlJc w:val="left"/>
      <w:pPr>
        <w:ind w:left="6816" w:hanging="360"/>
      </w:pPr>
      <w:rPr>
        <w:rFonts w:ascii="Courier New" w:hAnsi="Courier New" w:cs="Courier New" w:hint="default"/>
      </w:rPr>
    </w:lvl>
    <w:lvl w:ilvl="8" w:tplc="04190005">
      <w:start w:val="1"/>
      <w:numFmt w:val="bullet"/>
      <w:lvlText w:val=""/>
      <w:lvlJc w:val="left"/>
      <w:pPr>
        <w:ind w:left="7536" w:hanging="360"/>
      </w:pPr>
      <w:rPr>
        <w:rFonts w:ascii="Wingdings" w:hAnsi="Wingdings" w:hint="default"/>
      </w:rPr>
    </w:lvl>
  </w:abstractNum>
  <w:abstractNum w:abstractNumId="25" w15:restartNumberingAfterBreak="0">
    <w:nsid w:val="21057646"/>
    <w:multiLevelType w:val="hybridMultilevel"/>
    <w:tmpl w:val="E92262D0"/>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6" w15:restartNumberingAfterBreak="0">
    <w:nsid w:val="22C21976"/>
    <w:multiLevelType w:val="hybridMultilevel"/>
    <w:tmpl w:val="F786973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7" w15:restartNumberingAfterBreak="0">
    <w:nsid w:val="22D03574"/>
    <w:multiLevelType w:val="hybridMultilevel"/>
    <w:tmpl w:val="E92262D0"/>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8" w15:restartNumberingAfterBreak="0">
    <w:nsid w:val="238D0E09"/>
    <w:multiLevelType w:val="hybridMultilevel"/>
    <w:tmpl w:val="278A2D72"/>
    <w:lvl w:ilvl="0" w:tplc="9C0CE366">
      <w:numFmt w:val="bullet"/>
      <w:pStyle w:val="10"/>
      <w:lvlText w:val="–"/>
      <w:lvlJc w:val="left"/>
      <w:pPr>
        <w:ind w:left="1077" w:hanging="360"/>
      </w:pPr>
      <w:rPr>
        <w:rFonts w:ascii="Times New Roman" w:eastAsia="Times New Roman" w:hAnsi="Times New Roman" w:cs="Times New Roman" w:hint="default"/>
      </w:r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start w:val="1"/>
      <w:numFmt w:val="bullet"/>
      <w:lvlText w:val=""/>
      <w:lvlJc w:val="left"/>
      <w:pPr>
        <w:ind w:left="3237" w:hanging="360"/>
      </w:pPr>
      <w:rPr>
        <w:rFonts w:ascii="Symbol" w:hAnsi="Symbol" w:hint="default"/>
      </w:rPr>
    </w:lvl>
    <w:lvl w:ilvl="4" w:tplc="04090003">
      <w:start w:val="1"/>
      <w:numFmt w:val="bullet"/>
      <w:lvlText w:val="o"/>
      <w:lvlJc w:val="left"/>
      <w:pPr>
        <w:ind w:left="3957" w:hanging="360"/>
      </w:pPr>
      <w:rPr>
        <w:rFonts w:ascii="Courier New" w:hAnsi="Courier New" w:cs="Courier New" w:hint="default"/>
      </w:rPr>
    </w:lvl>
    <w:lvl w:ilvl="5" w:tplc="04090005">
      <w:start w:val="1"/>
      <w:numFmt w:val="bullet"/>
      <w:lvlText w:val=""/>
      <w:lvlJc w:val="left"/>
      <w:pPr>
        <w:ind w:left="4677" w:hanging="360"/>
      </w:pPr>
      <w:rPr>
        <w:rFonts w:ascii="Wingdings" w:hAnsi="Wingdings" w:hint="default"/>
      </w:rPr>
    </w:lvl>
    <w:lvl w:ilvl="6" w:tplc="04090001">
      <w:start w:val="1"/>
      <w:numFmt w:val="bullet"/>
      <w:lvlText w:val=""/>
      <w:lvlJc w:val="left"/>
      <w:pPr>
        <w:ind w:left="5397" w:hanging="360"/>
      </w:pPr>
      <w:rPr>
        <w:rFonts w:ascii="Symbol" w:hAnsi="Symbol" w:hint="default"/>
      </w:rPr>
    </w:lvl>
    <w:lvl w:ilvl="7" w:tplc="04090003">
      <w:start w:val="1"/>
      <w:numFmt w:val="bullet"/>
      <w:lvlText w:val="o"/>
      <w:lvlJc w:val="left"/>
      <w:pPr>
        <w:ind w:left="6117" w:hanging="360"/>
      </w:pPr>
      <w:rPr>
        <w:rFonts w:ascii="Courier New" w:hAnsi="Courier New" w:cs="Courier New" w:hint="default"/>
      </w:rPr>
    </w:lvl>
    <w:lvl w:ilvl="8" w:tplc="04090005">
      <w:start w:val="1"/>
      <w:numFmt w:val="bullet"/>
      <w:lvlText w:val=""/>
      <w:lvlJc w:val="left"/>
      <w:pPr>
        <w:ind w:left="6837" w:hanging="360"/>
      </w:pPr>
      <w:rPr>
        <w:rFonts w:ascii="Wingdings" w:hAnsi="Wingdings" w:hint="default"/>
      </w:rPr>
    </w:lvl>
  </w:abstractNum>
  <w:abstractNum w:abstractNumId="29" w15:restartNumberingAfterBreak="0">
    <w:nsid w:val="286C684F"/>
    <w:multiLevelType w:val="hybridMultilevel"/>
    <w:tmpl w:val="D2E2D58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0" w15:restartNumberingAfterBreak="0">
    <w:nsid w:val="2E2036CC"/>
    <w:multiLevelType w:val="hybridMultilevel"/>
    <w:tmpl w:val="1E5ADA06"/>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31" w15:restartNumberingAfterBreak="0">
    <w:nsid w:val="2E430779"/>
    <w:multiLevelType w:val="hybridMultilevel"/>
    <w:tmpl w:val="9AC298D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2" w15:restartNumberingAfterBreak="0">
    <w:nsid w:val="2E506860"/>
    <w:multiLevelType w:val="hybridMultilevel"/>
    <w:tmpl w:val="E01089F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31B936A7"/>
    <w:multiLevelType w:val="hybridMultilevel"/>
    <w:tmpl w:val="035C5330"/>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34" w15:restartNumberingAfterBreak="0">
    <w:nsid w:val="327B58BC"/>
    <w:multiLevelType w:val="hybridMultilevel"/>
    <w:tmpl w:val="68B2D08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5" w15:restartNumberingAfterBreak="0">
    <w:nsid w:val="33B67CE4"/>
    <w:multiLevelType w:val="hybridMultilevel"/>
    <w:tmpl w:val="34702250"/>
    <w:lvl w:ilvl="0" w:tplc="20000001">
      <w:start w:val="1"/>
      <w:numFmt w:val="bullet"/>
      <w:lvlText w:val=""/>
      <w:lvlJc w:val="left"/>
      <w:pPr>
        <w:ind w:left="1287" w:hanging="360"/>
      </w:pPr>
      <w:rPr>
        <w:rFonts w:ascii="Symbol" w:hAnsi="Symbol"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36" w15:restartNumberingAfterBreak="0">
    <w:nsid w:val="356F285F"/>
    <w:multiLevelType w:val="hybridMultilevel"/>
    <w:tmpl w:val="81726044"/>
    <w:lvl w:ilvl="0" w:tplc="0419000F">
      <w:start w:val="1"/>
      <w:numFmt w:val="decimal"/>
      <w:lvlText w:val="%1."/>
      <w:lvlJc w:val="left"/>
      <w:pPr>
        <w:ind w:left="1068" w:hanging="360"/>
      </w:pPr>
    </w:lvl>
    <w:lvl w:ilvl="1" w:tplc="0419000F">
      <w:start w:val="1"/>
      <w:numFmt w:val="decimal"/>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37" w15:restartNumberingAfterBreak="0">
    <w:nsid w:val="48786744"/>
    <w:multiLevelType w:val="hybridMultilevel"/>
    <w:tmpl w:val="E29E82A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38" w15:restartNumberingAfterBreak="0">
    <w:nsid w:val="4AF319E9"/>
    <w:multiLevelType w:val="hybridMultilevel"/>
    <w:tmpl w:val="4EC2C53A"/>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9" w15:restartNumberingAfterBreak="0">
    <w:nsid w:val="4BCA5181"/>
    <w:multiLevelType w:val="hybridMultilevel"/>
    <w:tmpl w:val="BED0B5C0"/>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40" w15:restartNumberingAfterBreak="0">
    <w:nsid w:val="4CF471BF"/>
    <w:multiLevelType w:val="hybridMultilevel"/>
    <w:tmpl w:val="E8C44534"/>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41" w15:restartNumberingAfterBreak="0">
    <w:nsid w:val="4D3D67B0"/>
    <w:multiLevelType w:val="multilevel"/>
    <w:tmpl w:val="1A582CAC"/>
    <w:lvl w:ilvl="0">
      <w:start w:val="1"/>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2" w15:restartNumberingAfterBreak="0">
    <w:nsid w:val="4FD31CD8"/>
    <w:multiLevelType w:val="hybridMultilevel"/>
    <w:tmpl w:val="69A2ED2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43" w15:restartNumberingAfterBreak="0">
    <w:nsid w:val="50201944"/>
    <w:multiLevelType w:val="hybridMultilevel"/>
    <w:tmpl w:val="FB5C97D8"/>
    <w:lvl w:ilvl="0" w:tplc="04190001">
      <w:start w:val="1"/>
      <w:numFmt w:val="bullet"/>
      <w:lvlText w:val=""/>
      <w:lvlJc w:val="left"/>
      <w:pPr>
        <w:ind w:left="1288" w:hanging="360"/>
      </w:pPr>
      <w:rPr>
        <w:rFonts w:ascii="Symbol" w:hAnsi="Symbol" w:hint="default"/>
      </w:rPr>
    </w:lvl>
    <w:lvl w:ilvl="1" w:tplc="04190003">
      <w:start w:val="1"/>
      <w:numFmt w:val="bullet"/>
      <w:lvlText w:val="o"/>
      <w:lvlJc w:val="left"/>
      <w:pPr>
        <w:ind w:left="2008" w:hanging="360"/>
      </w:pPr>
      <w:rPr>
        <w:rFonts w:ascii="Courier New" w:hAnsi="Courier New" w:cs="Courier New" w:hint="default"/>
      </w:rPr>
    </w:lvl>
    <w:lvl w:ilvl="2" w:tplc="04190005">
      <w:start w:val="1"/>
      <w:numFmt w:val="bullet"/>
      <w:lvlText w:val=""/>
      <w:lvlJc w:val="left"/>
      <w:pPr>
        <w:ind w:left="2728" w:hanging="360"/>
      </w:pPr>
      <w:rPr>
        <w:rFonts w:ascii="Wingdings" w:hAnsi="Wingdings" w:hint="default"/>
      </w:rPr>
    </w:lvl>
    <w:lvl w:ilvl="3" w:tplc="04190001">
      <w:start w:val="1"/>
      <w:numFmt w:val="bullet"/>
      <w:lvlText w:val=""/>
      <w:lvlJc w:val="left"/>
      <w:pPr>
        <w:ind w:left="3448" w:hanging="360"/>
      </w:pPr>
      <w:rPr>
        <w:rFonts w:ascii="Symbol" w:hAnsi="Symbol" w:hint="default"/>
      </w:rPr>
    </w:lvl>
    <w:lvl w:ilvl="4" w:tplc="04190003">
      <w:start w:val="1"/>
      <w:numFmt w:val="bullet"/>
      <w:lvlText w:val="o"/>
      <w:lvlJc w:val="left"/>
      <w:pPr>
        <w:ind w:left="4168" w:hanging="360"/>
      </w:pPr>
      <w:rPr>
        <w:rFonts w:ascii="Courier New" w:hAnsi="Courier New" w:cs="Courier New" w:hint="default"/>
      </w:rPr>
    </w:lvl>
    <w:lvl w:ilvl="5" w:tplc="04190005">
      <w:start w:val="1"/>
      <w:numFmt w:val="bullet"/>
      <w:lvlText w:val=""/>
      <w:lvlJc w:val="left"/>
      <w:pPr>
        <w:ind w:left="4888" w:hanging="360"/>
      </w:pPr>
      <w:rPr>
        <w:rFonts w:ascii="Wingdings" w:hAnsi="Wingdings" w:hint="default"/>
      </w:rPr>
    </w:lvl>
    <w:lvl w:ilvl="6" w:tplc="04190001">
      <w:start w:val="1"/>
      <w:numFmt w:val="bullet"/>
      <w:lvlText w:val=""/>
      <w:lvlJc w:val="left"/>
      <w:pPr>
        <w:ind w:left="5608" w:hanging="360"/>
      </w:pPr>
      <w:rPr>
        <w:rFonts w:ascii="Symbol" w:hAnsi="Symbol" w:hint="default"/>
      </w:rPr>
    </w:lvl>
    <w:lvl w:ilvl="7" w:tplc="04190003">
      <w:start w:val="1"/>
      <w:numFmt w:val="bullet"/>
      <w:lvlText w:val="o"/>
      <w:lvlJc w:val="left"/>
      <w:pPr>
        <w:ind w:left="6328" w:hanging="360"/>
      </w:pPr>
      <w:rPr>
        <w:rFonts w:ascii="Courier New" w:hAnsi="Courier New" w:cs="Courier New" w:hint="default"/>
      </w:rPr>
    </w:lvl>
    <w:lvl w:ilvl="8" w:tplc="04190005">
      <w:start w:val="1"/>
      <w:numFmt w:val="bullet"/>
      <w:lvlText w:val=""/>
      <w:lvlJc w:val="left"/>
      <w:pPr>
        <w:ind w:left="7048" w:hanging="360"/>
      </w:pPr>
      <w:rPr>
        <w:rFonts w:ascii="Wingdings" w:hAnsi="Wingdings" w:hint="default"/>
      </w:rPr>
    </w:lvl>
  </w:abstractNum>
  <w:abstractNum w:abstractNumId="44" w15:restartNumberingAfterBreak="0">
    <w:nsid w:val="51241BFE"/>
    <w:multiLevelType w:val="hybridMultilevel"/>
    <w:tmpl w:val="3FD08096"/>
    <w:lvl w:ilvl="0" w:tplc="04190001">
      <w:start w:val="1"/>
      <w:numFmt w:val="bullet"/>
      <w:lvlText w:val=""/>
      <w:lvlJc w:val="left"/>
      <w:pPr>
        <w:ind w:left="1288" w:hanging="360"/>
      </w:pPr>
      <w:rPr>
        <w:rFonts w:ascii="Symbol" w:hAnsi="Symbol" w:hint="default"/>
      </w:rPr>
    </w:lvl>
    <w:lvl w:ilvl="1" w:tplc="04190003">
      <w:start w:val="1"/>
      <w:numFmt w:val="bullet"/>
      <w:lvlText w:val="o"/>
      <w:lvlJc w:val="left"/>
      <w:pPr>
        <w:ind w:left="2008" w:hanging="360"/>
      </w:pPr>
      <w:rPr>
        <w:rFonts w:ascii="Courier New" w:hAnsi="Courier New" w:cs="Courier New" w:hint="default"/>
      </w:rPr>
    </w:lvl>
    <w:lvl w:ilvl="2" w:tplc="04190005">
      <w:start w:val="1"/>
      <w:numFmt w:val="bullet"/>
      <w:lvlText w:val=""/>
      <w:lvlJc w:val="left"/>
      <w:pPr>
        <w:ind w:left="2728" w:hanging="360"/>
      </w:pPr>
      <w:rPr>
        <w:rFonts w:ascii="Wingdings" w:hAnsi="Wingdings" w:hint="default"/>
      </w:rPr>
    </w:lvl>
    <w:lvl w:ilvl="3" w:tplc="04190001">
      <w:start w:val="1"/>
      <w:numFmt w:val="bullet"/>
      <w:lvlText w:val=""/>
      <w:lvlJc w:val="left"/>
      <w:pPr>
        <w:ind w:left="3448" w:hanging="360"/>
      </w:pPr>
      <w:rPr>
        <w:rFonts w:ascii="Symbol" w:hAnsi="Symbol" w:hint="default"/>
      </w:rPr>
    </w:lvl>
    <w:lvl w:ilvl="4" w:tplc="04190003">
      <w:start w:val="1"/>
      <w:numFmt w:val="bullet"/>
      <w:lvlText w:val="o"/>
      <w:lvlJc w:val="left"/>
      <w:pPr>
        <w:ind w:left="4168" w:hanging="360"/>
      </w:pPr>
      <w:rPr>
        <w:rFonts w:ascii="Courier New" w:hAnsi="Courier New" w:cs="Courier New" w:hint="default"/>
      </w:rPr>
    </w:lvl>
    <w:lvl w:ilvl="5" w:tplc="04190005">
      <w:start w:val="1"/>
      <w:numFmt w:val="bullet"/>
      <w:lvlText w:val=""/>
      <w:lvlJc w:val="left"/>
      <w:pPr>
        <w:ind w:left="4888" w:hanging="360"/>
      </w:pPr>
      <w:rPr>
        <w:rFonts w:ascii="Wingdings" w:hAnsi="Wingdings" w:hint="default"/>
      </w:rPr>
    </w:lvl>
    <w:lvl w:ilvl="6" w:tplc="04190001">
      <w:start w:val="1"/>
      <w:numFmt w:val="bullet"/>
      <w:lvlText w:val=""/>
      <w:lvlJc w:val="left"/>
      <w:pPr>
        <w:ind w:left="5608" w:hanging="360"/>
      </w:pPr>
      <w:rPr>
        <w:rFonts w:ascii="Symbol" w:hAnsi="Symbol" w:hint="default"/>
      </w:rPr>
    </w:lvl>
    <w:lvl w:ilvl="7" w:tplc="04190003">
      <w:start w:val="1"/>
      <w:numFmt w:val="bullet"/>
      <w:lvlText w:val="o"/>
      <w:lvlJc w:val="left"/>
      <w:pPr>
        <w:ind w:left="6328" w:hanging="360"/>
      </w:pPr>
      <w:rPr>
        <w:rFonts w:ascii="Courier New" w:hAnsi="Courier New" w:cs="Courier New" w:hint="default"/>
      </w:rPr>
    </w:lvl>
    <w:lvl w:ilvl="8" w:tplc="04190005">
      <w:start w:val="1"/>
      <w:numFmt w:val="bullet"/>
      <w:lvlText w:val=""/>
      <w:lvlJc w:val="left"/>
      <w:pPr>
        <w:ind w:left="7048" w:hanging="360"/>
      </w:pPr>
      <w:rPr>
        <w:rFonts w:ascii="Wingdings" w:hAnsi="Wingdings" w:hint="default"/>
      </w:rPr>
    </w:lvl>
  </w:abstractNum>
  <w:abstractNum w:abstractNumId="45" w15:restartNumberingAfterBreak="0">
    <w:nsid w:val="52C17A0F"/>
    <w:multiLevelType w:val="hybridMultilevel"/>
    <w:tmpl w:val="DD2A31E4"/>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46" w15:restartNumberingAfterBreak="0">
    <w:nsid w:val="53F5265B"/>
    <w:multiLevelType w:val="multilevel"/>
    <w:tmpl w:val="6DFCDAD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7" w15:restartNumberingAfterBreak="0">
    <w:nsid w:val="53FA7283"/>
    <w:multiLevelType w:val="hybridMultilevel"/>
    <w:tmpl w:val="4DDE98E4"/>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48" w15:restartNumberingAfterBreak="0">
    <w:nsid w:val="59E15BB6"/>
    <w:multiLevelType w:val="hybridMultilevel"/>
    <w:tmpl w:val="33D6F212"/>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49" w15:restartNumberingAfterBreak="0">
    <w:nsid w:val="5A68058C"/>
    <w:multiLevelType w:val="hybridMultilevel"/>
    <w:tmpl w:val="035C5330"/>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50" w15:restartNumberingAfterBreak="0">
    <w:nsid w:val="5AF95CBA"/>
    <w:multiLevelType w:val="hybridMultilevel"/>
    <w:tmpl w:val="21D8E426"/>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51" w15:restartNumberingAfterBreak="0">
    <w:nsid w:val="5D415A1C"/>
    <w:multiLevelType w:val="hybridMultilevel"/>
    <w:tmpl w:val="388229E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2" w15:restartNumberingAfterBreak="0">
    <w:nsid w:val="5DBB25BA"/>
    <w:multiLevelType w:val="hybridMultilevel"/>
    <w:tmpl w:val="FE70C9CA"/>
    <w:lvl w:ilvl="0" w:tplc="04190001">
      <w:start w:val="1"/>
      <w:numFmt w:val="bullet"/>
      <w:lvlText w:val=""/>
      <w:lvlJc w:val="left"/>
      <w:pPr>
        <w:ind w:left="1288" w:hanging="360"/>
      </w:pPr>
      <w:rPr>
        <w:rFonts w:ascii="Symbol" w:hAnsi="Symbol" w:hint="default"/>
      </w:rPr>
    </w:lvl>
    <w:lvl w:ilvl="1" w:tplc="04190003">
      <w:start w:val="1"/>
      <w:numFmt w:val="bullet"/>
      <w:lvlText w:val="o"/>
      <w:lvlJc w:val="left"/>
      <w:pPr>
        <w:ind w:left="2008" w:hanging="360"/>
      </w:pPr>
      <w:rPr>
        <w:rFonts w:ascii="Courier New" w:hAnsi="Courier New" w:cs="Courier New" w:hint="default"/>
      </w:rPr>
    </w:lvl>
    <w:lvl w:ilvl="2" w:tplc="04190005">
      <w:start w:val="1"/>
      <w:numFmt w:val="bullet"/>
      <w:lvlText w:val=""/>
      <w:lvlJc w:val="left"/>
      <w:pPr>
        <w:ind w:left="2728" w:hanging="360"/>
      </w:pPr>
      <w:rPr>
        <w:rFonts w:ascii="Wingdings" w:hAnsi="Wingdings" w:hint="default"/>
      </w:rPr>
    </w:lvl>
    <w:lvl w:ilvl="3" w:tplc="04190001">
      <w:start w:val="1"/>
      <w:numFmt w:val="bullet"/>
      <w:lvlText w:val=""/>
      <w:lvlJc w:val="left"/>
      <w:pPr>
        <w:ind w:left="3448" w:hanging="360"/>
      </w:pPr>
      <w:rPr>
        <w:rFonts w:ascii="Symbol" w:hAnsi="Symbol" w:hint="default"/>
      </w:rPr>
    </w:lvl>
    <w:lvl w:ilvl="4" w:tplc="04190003">
      <w:start w:val="1"/>
      <w:numFmt w:val="bullet"/>
      <w:lvlText w:val="o"/>
      <w:lvlJc w:val="left"/>
      <w:pPr>
        <w:ind w:left="4168" w:hanging="360"/>
      </w:pPr>
      <w:rPr>
        <w:rFonts w:ascii="Courier New" w:hAnsi="Courier New" w:cs="Courier New" w:hint="default"/>
      </w:rPr>
    </w:lvl>
    <w:lvl w:ilvl="5" w:tplc="04190005">
      <w:start w:val="1"/>
      <w:numFmt w:val="bullet"/>
      <w:lvlText w:val=""/>
      <w:lvlJc w:val="left"/>
      <w:pPr>
        <w:ind w:left="4888" w:hanging="360"/>
      </w:pPr>
      <w:rPr>
        <w:rFonts w:ascii="Wingdings" w:hAnsi="Wingdings" w:hint="default"/>
      </w:rPr>
    </w:lvl>
    <w:lvl w:ilvl="6" w:tplc="04190001">
      <w:start w:val="1"/>
      <w:numFmt w:val="bullet"/>
      <w:lvlText w:val=""/>
      <w:lvlJc w:val="left"/>
      <w:pPr>
        <w:ind w:left="5608" w:hanging="360"/>
      </w:pPr>
      <w:rPr>
        <w:rFonts w:ascii="Symbol" w:hAnsi="Symbol" w:hint="default"/>
      </w:rPr>
    </w:lvl>
    <w:lvl w:ilvl="7" w:tplc="04190003">
      <w:start w:val="1"/>
      <w:numFmt w:val="bullet"/>
      <w:lvlText w:val="o"/>
      <w:lvlJc w:val="left"/>
      <w:pPr>
        <w:ind w:left="6328" w:hanging="360"/>
      </w:pPr>
      <w:rPr>
        <w:rFonts w:ascii="Courier New" w:hAnsi="Courier New" w:cs="Courier New" w:hint="default"/>
      </w:rPr>
    </w:lvl>
    <w:lvl w:ilvl="8" w:tplc="04190005">
      <w:start w:val="1"/>
      <w:numFmt w:val="bullet"/>
      <w:lvlText w:val=""/>
      <w:lvlJc w:val="left"/>
      <w:pPr>
        <w:ind w:left="7048" w:hanging="360"/>
      </w:pPr>
      <w:rPr>
        <w:rFonts w:ascii="Wingdings" w:hAnsi="Wingdings" w:hint="default"/>
      </w:rPr>
    </w:lvl>
  </w:abstractNum>
  <w:abstractNum w:abstractNumId="53" w15:restartNumberingAfterBreak="0">
    <w:nsid w:val="61816D1F"/>
    <w:multiLevelType w:val="hybridMultilevel"/>
    <w:tmpl w:val="E556A7A0"/>
    <w:lvl w:ilvl="0" w:tplc="0419000F">
      <w:start w:val="1"/>
      <w:numFmt w:val="decimal"/>
      <w:lvlText w:val="%1."/>
      <w:lvlJc w:val="left"/>
      <w:pPr>
        <w:ind w:left="360" w:hanging="360"/>
      </w:pPr>
    </w:lvl>
    <w:lvl w:ilvl="1" w:tplc="466CF550">
      <w:start w:val="1"/>
      <w:numFmt w:val="decimal"/>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54" w15:restartNumberingAfterBreak="0">
    <w:nsid w:val="61CC13B7"/>
    <w:multiLevelType w:val="hybridMultilevel"/>
    <w:tmpl w:val="24FA110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5" w15:restartNumberingAfterBreak="0">
    <w:nsid w:val="62465907"/>
    <w:multiLevelType w:val="hybridMultilevel"/>
    <w:tmpl w:val="D24E8E1E"/>
    <w:lvl w:ilvl="0" w:tplc="0419000F">
      <w:start w:val="1"/>
      <w:numFmt w:val="decimal"/>
      <w:lvlText w:val="%1."/>
      <w:lvlJc w:val="left"/>
      <w:pPr>
        <w:ind w:left="1288" w:hanging="360"/>
      </w:pPr>
    </w:lvl>
    <w:lvl w:ilvl="1" w:tplc="04190019">
      <w:start w:val="1"/>
      <w:numFmt w:val="lowerLetter"/>
      <w:lvlText w:val="%2."/>
      <w:lvlJc w:val="left"/>
      <w:pPr>
        <w:ind w:left="2008" w:hanging="360"/>
      </w:pPr>
    </w:lvl>
    <w:lvl w:ilvl="2" w:tplc="0419001B">
      <w:start w:val="1"/>
      <w:numFmt w:val="lowerRoman"/>
      <w:lvlText w:val="%3."/>
      <w:lvlJc w:val="right"/>
      <w:pPr>
        <w:ind w:left="2728" w:hanging="180"/>
      </w:pPr>
    </w:lvl>
    <w:lvl w:ilvl="3" w:tplc="0419000F">
      <w:start w:val="1"/>
      <w:numFmt w:val="decimal"/>
      <w:lvlText w:val="%4."/>
      <w:lvlJc w:val="left"/>
      <w:pPr>
        <w:ind w:left="3448" w:hanging="360"/>
      </w:pPr>
    </w:lvl>
    <w:lvl w:ilvl="4" w:tplc="04190019">
      <w:start w:val="1"/>
      <w:numFmt w:val="lowerLetter"/>
      <w:lvlText w:val="%5."/>
      <w:lvlJc w:val="left"/>
      <w:pPr>
        <w:ind w:left="4168" w:hanging="360"/>
      </w:pPr>
    </w:lvl>
    <w:lvl w:ilvl="5" w:tplc="0419001B">
      <w:start w:val="1"/>
      <w:numFmt w:val="lowerRoman"/>
      <w:lvlText w:val="%6."/>
      <w:lvlJc w:val="right"/>
      <w:pPr>
        <w:ind w:left="4888" w:hanging="180"/>
      </w:pPr>
    </w:lvl>
    <w:lvl w:ilvl="6" w:tplc="0419000F">
      <w:start w:val="1"/>
      <w:numFmt w:val="decimal"/>
      <w:lvlText w:val="%7."/>
      <w:lvlJc w:val="left"/>
      <w:pPr>
        <w:ind w:left="5608" w:hanging="360"/>
      </w:pPr>
    </w:lvl>
    <w:lvl w:ilvl="7" w:tplc="04190019">
      <w:start w:val="1"/>
      <w:numFmt w:val="lowerLetter"/>
      <w:lvlText w:val="%8."/>
      <w:lvlJc w:val="left"/>
      <w:pPr>
        <w:ind w:left="6328" w:hanging="360"/>
      </w:pPr>
    </w:lvl>
    <w:lvl w:ilvl="8" w:tplc="0419001B">
      <w:start w:val="1"/>
      <w:numFmt w:val="lowerRoman"/>
      <w:lvlText w:val="%9."/>
      <w:lvlJc w:val="right"/>
      <w:pPr>
        <w:ind w:left="7048" w:hanging="180"/>
      </w:pPr>
    </w:lvl>
  </w:abstractNum>
  <w:abstractNum w:abstractNumId="56" w15:restartNumberingAfterBreak="0">
    <w:nsid w:val="64E606C8"/>
    <w:multiLevelType w:val="hybridMultilevel"/>
    <w:tmpl w:val="9EE8BB5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7" w15:restartNumberingAfterBreak="0">
    <w:nsid w:val="661454CA"/>
    <w:multiLevelType w:val="hybridMultilevel"/>
    <w:tmpl w:val="40D224B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8" w15:restartNumberingAfterBreak="0">
    <w:nsid w:val="689D0BA7"/>
    <w:multiLevelType w:val="hybridMultilevel"/>
    <w:tmpl w:val="9940AA80"/>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59" w15:restartNumberingAfterBreak="0">
    <w:nsid w:val="68C633BC"/>
    <w:multiLevelType w:val="hybridMultilevel"/>
    <w:tmpl w:val="018CA736"/>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60" w15:restartNumberingAfterBreak="0">
    <w:nsid w:val="69CF729F"/>
    <w:multiLevelType w:val="hybridMultilevel"/>
    <w:tmpl w:val="0F14D47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1" w15:restartNumberingAfterBreak="0">
    <w:nsid w:val="6A3B2985"/>
    <w:multiLevelType w:val="hybridMultilevel"/>
    <w:tmpl w:val="01DA87D4"/>
    <w:lvl w:ilvl="0" w:tplc="EDC41D72">
      <w:start w:val="1"/>
      <w:numFmt w:val="decimal"/>
      <w:lvlText w:val="%1."/>
      <w:lvlJc w:val="left"/>
      <w:pPr>
        <w:ind w:left="928" w:hanging="360"/>
      </w:pPr>
    </w:lvl>
    <w:lvl w:ilvl="1" w:tplc="04190019">
      <w:start w:val="1"/>
      <w:numFmt w:val="lowerLetter"/>
      <w:lvlText w:val="%2."/>
      <w:lvlJc w:val="left"/>
      <w:pPr>
        <w:ind w:left="1648" w:hanging="360"/>
      </w:pPr>
    </w:lvl>
    <w:lvl w:ilvl="2" w:tplc="0419001B">
      <w:start w:val="1"/>
      <w:numFmt w:val="lowerRoman"/>
      <w:lvlText w:val="%3."/>
      <w:lvlJc w:val="right"/>
      <w:pPr>
        <w:ind w:left="2368" w:hanging="180"/>
      </w:pPr>
    </w:lvl>
    <w:lvl w:ilvl="3" w:tplc="0419000F">
      <w:start w:val="1"/>
      <w:numFmt w:val="decimal"/>
      <w:lvlText w:val="%4."/>
      <w:lvlJc w:val="left"/>
      <w:pPr>
        <w:ind w:left="3088" w:hanging="360"/>
      </w:pPr>
    </w:lvl>
    <w:lvl w:ilvl="4" w:tplc="04190019">
      <w:start w:val="1"/>
      <w:numFmt w:val="lowerLetter"/>
      <w:lvlText w:val="%5."/>
      <w:lvlJc w:val="left"/>
      <w:pPr>
        <w:ind w:left="3808" w:hanging="360"/>
      </w:pPr>
    </w:lvl>
    <w:lvl w:ilvl="5" w:tplc="0419001B">
      <w:start w:val="1"/>
      <w:numFmt w:val="lowerRoman"/>
      <w:lvlText w:val="%6."/>
      <w:lvlJc w:val="right"/>
      <w:pPr>
        <w:ind w:left="4528" w:hanging="180"/>
      </w:pPr>
    </w:lvl>
    <w:lvl w:ilvl="6" w:tplc="0419000F">
      <w:start w:val="1"/>
      <w:numFmt w:val="decimal"/>
      <w:lvlText w:val="%7."/>
      <w:lvlJc w:val="left"/>
      <w:pPr>
        <w:ind w:left="5248" w:hanging="360"/>
      </w:pPr>
    </w:lvl>
    <w:lvl w:ilvl="7" w:tplc="04190019">
      <w:start w:val="1"/>
      <w:numFmt w:val="lowerLetter"/>
      <w:lvlText w:val="%8."/>
      <w:lvlJc w:val="left"/>
      <w:pPr>
        <w:ind w:left="5968" w:hanging="360"/>
      </w:pPr>
    </w:lvl>
    <w:lvl w:ilvl="8" w:tplc="0419001B">
      <w:start w:val="1"/>
      <w:numFmt w:val="lowerRoman"/>
      <w:lvlText w:val="%9."/>
      <w:lvlJc w:val="right"/>
      <w:pPr>
        <w:ind w:left="6688" w:hanging="180"/>
      </w:pPr>
    </w:lvl>
  </w:abstractNum>
  <w:abstractNum w:abstractNumId="62" w15:restartNumberingAfterBreak="0">
    <w:nsid w:val="6F780CC5"/>
    <w:multiLevelType w:val="hybridMultilevel"/>
    <w:tmpl w:val="3668BD46"/>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63" w15:restartNumberingAfterBreak="0">
    <w:nsid w:val="751A35EE"/>
    <w:multiLevelType w:val="hybridMultilevel"/>
    <w:tmpl w:val="32A40F1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4" w15:restartNumberingAfterBreak="0">
    <w:nsid w:val="75323EB7"/>
    <w:multiLevelType w:val="hybridMultilevel"/>
    <w:tmpl w:val="451E102C"/>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65" w15:restartNumberingAfterBreak="0">
    <w:nsid w:val="75BB4AC5"/>
    <w:multiLevelType w:val="multilevel"/>
    <w:tmpl w:val="5718A5A4"/>
    <w:lvl w:ilvl="0">
      <w:start w:val="1"/>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6" w15:restartNumberingAfterBreak="0">
    <w:nsid w:val="774D2393"/>
    <w:multiLevelType w:val="hybridMultilevel"/>
    <w:tmpl w:val="12DCD062"/>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67" w15:restartNumberingAfterBreak="0">
    <w:nsid w:val="7B431646"/>
    <w:multiLevelType w:val="multilevel"/>
    <w:tmpl w:val="52FAD3C8"/>
    <w:lvl w:ilvl="0">
      <w:start w:val="1"/>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8" w15:restartNumberingAfterBreak="0">
    <w:nsid w:val="7F27560F"/>
    <w:multiLevelType w:val="hybridMultilevel"/>
    <w:tmpl w:val="A13C127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9" w15:restartNumberingAfterBreak="0">
    <w:nsid w:val="7F756D53"/>
    <w:multiLevelType w:val="hybridMultilevel"/>
    <w:tmpl w:val="B3CAF140"/>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num w:numId="1" w16cid:durableId="1195650552">
    <w:abstractNumId w:val="28"/>
  </w:num>
  <w:num w:numId="2" w16cid:durableId="1974560725">
    <w:abstractNumId w:val="22"/>
  </w:num>
  <w:num w:numId="3" w16cid:durableId="538670343">
    <w:abstractNumId w:val="7"/>
  </w:num>
  <w:num w:numId="4" w16cid:durableId="98960871">
    <w:abstractNumId w:val="4"/>
  </w:num>
  <w:num w:numId="5" w16cid:durableId="157695082">
    <w:abstractNumId w:val="19"/>
  </w:num>
  <w:num w:numId="6" w16cid:durableId="915869036">
    <w:abstractNumId w:val="60"/>
  </w:num>
  <w:num w:numId="7" w16cid:durableId="1374960290">
    <w:abstractNumId w:val="32"/>
  </w:num>
  <w:num w:numId="8" w16cid:durableId="1018968430">
    <w:abstractNumId w:val="51"/>
  </w:num>
  <w:num w:numId="9" w16cid:durableId="1948808341">
    <w:abstractNumId w:val="44"/>
  </w:num>
  <w:num w:numId="10" w16cid:durableId="812601615">
    <w:abstractNumId w:val="52"/>
  </w:num>
  <w:num w:numId="11" w16cid:durableId="79789358">
    <w:abstractNumId w:val="43"/>
  </w:num>
  <w:num w:numId="12" w16cid:durableId="1589148174">
    <w:abstractNumId w:val="9"/>
  </w:num>
  <w:num w:numId="13" w16cid:durableId="1068958669">
    <w:abstractNumId w:val="11"/>
    <w:lvlOverride w:ilvl="0">
      <w:startOverride w:val="1"/>
    </w:lvlOverride>
    <w:lvlOverride w:ilvl="1"/>
    <w:lvlOverride w:ilvl="2"/>
    <w:lvlOverride w:ilvl="3"/>
    <w:lvlOverride w:ilvl="4"/>
    <w:lvlOverride w:ilvl="5"/>
    <w:lvlOverride w:ilvl="6"/>
    <w:lvlOverride w:ilvl="7"/>
    <w:lvlOverride w:ilvl="8"/>
  </w:num>
  <w:num w:numId="14" w16cid:durableId="1623534240">
    <w:abstractNumId w:val="46"/>
  </w:num>
  <w:num w:numId="15" w16cid:durableId="898319361">
    <w:abstractNumId w:val="65"/>
    <w:lvlOverride w:ilvl="0">
      <w:startOverride w:val="1"/>
    </w:lvlOverride>
    <w:lvlOverride w:ilvl="1"/>
    <w:lvlOverride w:ilvl="2"/>
    <w:lvlOverride w:ilvl="3"/>
    <w:lvlOverride w:ilvl="4"/>
    <w:lvlOverride w:ilvl="5"/>
    <w:lvlOverride w:ilvl="6"/>
    <w:lvlOverride w:ilvl="7"/>
    <w:lvlOverride w:ilvl="8"/>
  </w:num>
  <w:num w:numId="16" w16cid:durableId="171746085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09009090">
    <w:abstractNumId w:val="67"/>
    <w:lvlOverride w:ilvl="0">
      <w:startOverride w:val="1"/>
    </w:lvlOverride>
    <w:lvlOverride w:ilvl="1"/>
    <w:lvlOverride w:ilvl="2"/>
    <w:lvlOverride w:ilvl="3"/>
    <w:lvlOverride w:ilvl="4"/>
    <w:lvlOverride w:ilvl="5"/>
    <w:lvlOverride w:ilvl="6"/>
    <w:lvlOverride w:ilvl="7"/>
    <w:lvlOverride w:ilvl="8"/>
  </w:num>
  <w:num w:numId="18" w16cid:durableId="5865044">
    <w:abstractNumId w:val="41"/>
    <w:lvlOverride w:ilvl="0">
      <w:startOverride w:val="1"/>
    </w:lvlOverride>
    <w:lvlOverride w:ilvl="1"/>
    <w:lvlOverride w:ilvl="2"/>
    <w:lvlOverride w:ilvl="3"/>
    <w:lvlOverride w:ilvl="4"/>
    <w:lvlOverride w:ilvl="5"/>
    <w:lvlOverride w:ilvl="6"/>
    <w:lvlOverride w:ilvl="7"/>
    <w:lvlOverride w:ilvl="8"/>
  </w:num>
  <w:num w:numId="19" w16cid:durableId="1567912974">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6790280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58518762">
    <w:abstractNumId w:val="12"/>
  </w:num>
  <w:num w:numId="22" w16cid:durableId="117939128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4667734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8337960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5555708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4359535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3052544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2981239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0051309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45355072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1269975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0991590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9484219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29174233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14998341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990446571">
    <w:abstractNumId w:val="64"/>
  </w:num>
  <w:num w:numId="37" w16cid:durableId="1175223971">
    <w:abstractNumId w:val="57"/>
  </w:num>
  <w:num w:numId="38" w16cid:durableId="188510039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08646419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011882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33026072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46774609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44954929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473178506">
    <w:abstractNumId w:val="26"/>
  </w:num>
  <w:num w:numId="45" w16cid:durableId="1270233548">
    <w:abstractNumId w:val="24"/>
  </w:num>
  <w:num w:numId="46" w16cid:durableId="131460073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081560070">
    <w:abstractNumId w:val="6"/>
  </w:num>
  <w:num w:numId="48" w16cid:durableId="473566841">
    <w:abstractNumId w:val="68"/>
  </w:num>
  <w:num w:numId="49" w16cid:durableId="277223383">
    <w:abstractNumId w:val="54"/>
  </w:num>
  <w:num w:numId="50" w16cid:durableId="1994793983">
    <w:abstractNumId w:val="34"/>
  </w:num>
  <w:num w:numId="51" w16cid:durableId="253976427">
    <w:abstractNumId w:val="50"/>
  </w:num>
  <w:num w:numId="52" w16cid:durableId="1836607372">
    <w:abstractNumId w:val="59"/>
  </w:num>
  <w:num w:numId="53" w16cid:durableId="1327325725">
    <w:abstractNumId w:val="69"/>
  </w:num>
  <w:num w:numId="54" w16cid:durableId="1856456802">
    <w:abstractNumId w:val="66"/>
  </w:num>
  <w:num w:numId="55" w16cid:durableId="180824828">
    <w:abstractNumId w:val="16"/>
  </w:num>
  <w:num w:numId="56" w16cid:durableId="217127743">
    <w:abstractNumId w:val="8"/>
  </w:num>
  <w:num w:numId="57" w16cid:durableId="1084836265">
    <w:abstractNumId w:val="10"/>
  </w:num>
  <w:num w:numId="58" w16cid:durableId="110517847">
    <w:abstractNumId w:val="18"/>
  </w:num>
  <w:num w:numId="59" w16cid:durableId="741759181">
    <w:abstractNumId w:val="63"/>
  </w:num>
  <w:num w:numId="60" w16cid:durableId="1607345273">
    <w:abstractNumId w:val="31"/>
  </w:num>
  <w:num w:numId="61" w16cid:durableId="1978341216">
    <w:abstractNumId w:val="56"/>
  </w:num>
  <w:num w:numId="62" w16cid:durableId="193691276">
    <w:abstractNumId w:val="29"/>
  </w:num>
  <w:num w:numId="63" w16cid:durableId="404499169">
    <w:abstractNumId w:val="38"/>
  </w:num>
  <w:num w:numId="64" w16cid:durableId="1209757595">
    <w:abstractNumId w:val="62"/>
  </w:num>
  <w:num w:numId="65" w16cid:durableId="106775747">
    <w:abstractNumId w:val="15"/>
  </w:num>
  <w:num w:numId="66" w16cid:durableId="56769097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890386292">
    <w:abstractNumId w:val="35"/>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1BD"/>
    <w:rsid w:val="00000919"/>
    <w:rsid w:val="000012A9"/>
    <w:rsid w:val="00001D44"/>
    <w:rsid w:val="000024E3"/>
    <w:rsid w:val="00002571"/>
    <w:rsid w:val="00002C3D"/>
    <w:rsid w:val="00003396"/>
    <w:rsid w:val="00003DE6"/>
    <w:rsid w:val="000046FB"/>
    <w:rsid w:val="0000490D"/>
    <w:rsid w:val="000058F0"/>
    <w:rsid w:val="000059D5"/>
    <w:rsid w:val="00006682"/>
    <w:rsid w:val="00007CF0"/>
    <w:rsid w:val="00010BC0"/>
    <w:rsid w:val="000110C5"/>
    <w:rsid w:val="00012FE9"/>
    <w:rsid w:val="00014B05"/>
    <w:rsid w:val="00016FD4"/>
    <w:rsid w:val="000177B5"/>
    <w:rsid w:val="00017A83"/>
    <w:rsid w:val="0002199E"/>
    <w:rsid w:val="0002271B"/>
    <w:rsid w:val="00022A61"/>
    <w:rsid w:val="00023315"/>
    <w:rsid w:val="00023330"/>
    <w:rsid w:val="00023B8E"/>
    <w:rsid w:val="000245C3"/>
    <w:rsid w:val="00025D84"/>
    <w:rsid w:val="000271DB"/>
    <w:rsid w:val="0002776E"/>
    <w:rsid w:val="000303A1"/>
    <w:rsid w:val="000307DC"/>
    <w:rsid w:val="000308D0"/>
    <w:rsid w:val="00030959"/>
    <w:rsid w:val="00030F1F"/>
    <w:rsid w:val="00031412"/>
    <w:rsid w:val="00031CBD"/>
    <w:rsid w:val="0003231B"/>
    <w:rsid w:val="0003278A"/>
    <w:rsid w:val="00033630"/>
    <w:rsid w:val="00034110"/>
    <w:rsid w:val="00034595"/>
    <w:rsid w:val="00034EA4"/>
    <w:rsid w:val="00035372"/>
    <w:rsid w:val="0003599B"/>
    <w:rsid w:val="00035F38"/>
    <w:rsid w:val="00036BBD"/>
    <w:rsid w:val="0004005A"/>
    <w:rsid w:val="000414D6"/>
    <w:rsid w:val="0004255D"/>
    <w:rsid w:val="00042D65"/>
    <w:rsid w:val="000436D4"/>
    <w:rsid w:val="0004383C"/>
    <w:rsid w:val="00043943"/>
    <w:rsid w:val="00043A2A"/>
    <w:rsid w:val="00043C90"/>
    <w:rsid w:val="000447F6"/>
    <w:rsid w:val="00044C32"/>
    <w:rsid w:val="0004667E"/>
    <w:rsid w:val="00046C05"/>
    <w:rsid w:val="00046C35"/>
    <w:rsid w:val="0005018D"/>
    <w:rsid w:val="0005089F"/>
    <w:rsid w:val="000524FC"/>
    <w:rsid w:val="00052CE8"/>
    <w:rsid w:val="00052DAC"/>
    <w:rsid w:val="00052F8E"/>
    <w:rsid w:val="0005391F"/>
    <w:rsid w:val="00054894"/>
    <w:rsid w:val="00054CE2"/>
    <w:rsid w:val="000567FB"/>
    <w:rsid w:val="00056B7B"/>
    <w:rsid w:val="000579DC"/>
    <w:rsid w:val="00060224"/>
    <w:rsid w:val="00061B0C"/>
    <w:rsid w:val="00062E7C"/>
    <w:rsid w:val="0006307C"/>
    <w:rsid w:val="000630B5"/>
    <w:rsid w:val="0006519B"/>
    <w:rsid w:val="00065AD5"/>
    <w:rsid w:val="000679F7"/>
    <w:rsid w:val="000718E9"/>
    <w:rsid w:val="000718F0"/>
    <w:rsid w:val="00071A72"/>
    <w:rsid w:val="00072329"/>
    <w:rsid w:val="000729B8"/>
    <w:rsid w:val="00072BF3"/>
    <w:rsid w:val="0007377B"/>
    <w:rsid w:val="00074C15"/>
    <w:rsid w:val="00075609"/>
    <w:rsid w:val="00075676"/>
    <w:rsid w:val="00075CE9"/>
    <w:rsid w:val="000761C9"/>
    <w:rsid w:val="00076907"/>
    <w:rsid w:val="00076BD8"/>
    <w:rsid w:val="00076FD8"/>
    <w:rsid w:val="00077604"/>
    <w:rsid w:val="00077F48"/>
    <w:rsid w:val="00077F5D"/>
    <w:rsid w:val="0008013D"/>
    <w:rsid w:val="00080E6F"/>
    <w:rsid w:val="00081123"/>
    <w:rsid w:val="00081AD4"/>
    <w:rsid w:val="00081BC2"/>
    <w:rsid w:val="00081BFA"/>
    <w:rsid w:val="00081D16"/>
    <w:rsid w:val="00081D6A"/>
    <w:rsid w:val="00082882"/>
    <w:rsid w:val="0008381C"/>
    <w:rsid w:val="00085127"/>
    <w:rsid w:val="00085C5A"/>
    <w:rsid w:val="00085E3E"/>
    <w:rsid w:val="00087398"/>
    <w:rsid w:val="00091212"/>
    <w:rsid w:val="00091460"/>
    <w:rsid w:val="0009255F"/>
    <w:rsid w:val="00092A2E"/>
    <w:rsid w:val="00092EE4"/>
    <w:rsid w:val="000932B4"/>
    <w:rsid w:val="0009340B"/>
    <w:rsid w:val="00093CF4"/>
    <w:rsid w:val="0009545B"/>
    <w:rsid w:val="00096153"/>
    <w:rsid w:val="000A027C"/>
    <w:rsid w:val="000A13F6"/>
    <w:rsid w:val="000A22E5"/>
    <w:rsid w:val="000A461D"/>
    <w:rsid w:val="000A537A"/>
    <w:rsid w:val="000A563C"/>
    <w:rsid w:val="000A6DA3"/>
    <w:rsid w:val="000A7D32"/>
    <w:rsid w:val="000A7DAD"/>
    <w:rsid w:val="000B099D"/>
    <w:rsid w:val="000B12A1"/>
    <w:rsid w:val="000B13EB"/>
    <w:rsid w:val="000B15A1"/>
    <w:rsid w:val="000B198C"/>
    <w:rsid w:val="000B294A"/>
    <w:rsid w:val="000B2CF8"/>
    <w:rsid w:val="000B320E"/>
    <w:rsid w:val="000B3920"/>
    <w:rsid w:val="000B40F8"/>
    <w:rsid w:val="000B451E"/>
    <w:rsid w:val="000B6544"/>
    <w:rsid w:val="000B65A2"/>
    <w:rsid w:val="000B6828"/>
    <w:rsid w:val="000B6FA1"/>
    <w:rsid w:val="000B70FB"/>
    <w:rsid w:val="000C13A6"/>
    <w:rsid w:val="000C20E7"/>
    <w:rsid w:val="000C233F"/>
    <w:rsid w:val="000C2BA5"/>
    <w:rsid w:val="000C320E"/>
    <w:rsid w:val="000C343D"/>
    <w:rsid w:val="000C3A47"/>
    <w:rsid w:val="000C3AD9"/>
    <w:rsid w:val="000C4066"/>
    <w:rsid w:val="000C4D22"/>
    <w:rsid w:val="000C54A8"/>
    <w:rsid w:val="000C561E"/>
    <w:rsid w:val="000C5871"/>
    <w:rsid w:val="000C5C1A"/>
    <w:rsid w:val="000C60A9"/>
    <w:rsid w:val="000C6C7F"/>
    <w:rsid w:val="000C7C1F"/>
    <w:rsid w:val="000C7FC1"/>
    <w:rsid w:val="000D155E"/>
    <w:rsid w:val="000D1761"/>
    <w:rsid w:val="000D1B3E"/>
    <w:rsid w:val="000D1DFF"/>
    <w:rsid w:val="000D4D57"/>
    <w:rsid w:val="000D5390"/>
    <w:rsid w:val="000D5C37"/>
    <w:rsid w:val="000D6318"/>
    <w:rsid w:val="000D6731"/>
    <w:rsid w:val="000E0AA4"/>
    <w:rsid w:val="000E1E04"/>
    <w:rsid w:val="000E202F"/>
    <w:rsid w:val="000E267D"/>
    <w:rsid w:val="000E2F67"/>
    <w:rsid w:val="000E3C28"/>
    <w:rsid w:val="000E43F6"/>
    <w:rsid w:val="000E49F4"/>
    <w:rsid w:val="000E5BF6"/>
    <w:rsid w:val="000E70BC"/>
    <w:rsid w:val="000E7323"/>
    <w:rsid w:val="000E7666"/>
    <w:rsid w:val="000E7C19"/>
    <w:rsid w:val="000F06FA"/>
    <w:rsid w:val="000F108E"/>
    <w:rsid w:val="000F10F1"/>
    <w:rsid w:val="000F1ADE"/>
    <w:rsid w:val="000F1FE8"/>
    <w:rsid w:val="000F398A"/>
    <w:rsid w:val="000F3FF1"/>
    <w:rsid w:val="000F4121"/>
    <w:rsid w:val="000F5AC8"/>
    <w:rsid w:val="000F67A2"/>
    <w:rsid w:val="000F7AFA"/>
    <w:rsid w:val="000F7C19"/>
    <w:rsid w:val="000F7E4E"/>
    <w:rsid w:val="00100B97"/>
    <w:rsid w:val="00101C73"/>
    <w:rsid w:val="001020B5"/>
    <w:rsid w:val="00102365"/>
    <w:rsid w:val="00103AD5"/>
    <w:rsid w:val="001044AC"/>
    <w:rsid w:val="00104EC7"/>
    <w:rsid w:val="00105917"/>
    <w:rsid w:val="00106B8D"/>
    <w:rsid w:val="00106F64"/>
    <w:rsid w:val="00107375"/>
    <w:rsid w:val="00107383"/>
    <w:rsid w:val="001119E9"/>
    <w:rsid w:val="00112267"/>
    <w:rsid w:val="00112785"/>
    <w:rsid w:val="00113E06"/>
    <w:rsid w:val="00114966"/>
    <w:rsid w:val="00114E6F"/>
    <w:rsid w:val="001162D3"/>
    <w:rsid w:val="00116B77"/>
    <w:rsid w:val="00116BD8"/>
    <w:rsid w:val="0012167B"/>
    <w:rsid w:val="00121D2A"/>
    <w:rsid w:val="00122243"/>
    <w:rsid w:val="00123DB4"/>
    <w:rsid w:val="00124254"/>
    <w:rsid w:val="0012458B"/>
    <w:rsid w:val="001250A0"/>
    <w:rsid w:val="00125D0D"/>
    <w:rsid w:val="00126595"/>
    <w:rsid w:val="00126AF0"/>
    <w:rsid w:val="0012779D"/>
    <w:rsid w:val="00127EB8"/>
    <w:rsid w:val="001301F1"/>
    <w:rsid w:val="00131EE3"/>
    <w:rsid w:val="00132682"/>
    <w:rsid w:val="001326BD"/>
    <w:rsid w:val="00133A01"/>
    <w:rsid w:val="00135C09"/>
    <w:rsid w:val="001369A9"/>
    <w:rsid w:val="001372F1"/>
    <w:rsid w:val="00140D18"/>
    <w:rsid w:val="0014218E"/>
    <w:rsid w:val="00142536"/>
    <w:rsid w:val="00142931"/>
    <w:rsid w:val="00143699"/>
    <w:rsid w:val="00143792"/>
    <w:rsid w:val="00143F21"/>
    <w:rsid w:val="00144504"/>
    <w:rsid w:val="00145366"/>
    <w:rsid w:val="001456A5"/>
    <w:rsid w:val="00145F0F"/>
    <w:rsid w:val="00146AA2"/>
    <w:rsid w:val="00147DB4"/>
    <w:rsid w:val="00150ECE"/>
    <w:rsid w:val="00151AAD"/>
    <w:rsid w:val="00151B0E"/>
    <w:rsid w:val="001522D4"/>
    <w:rsid w:val="001525B8"/>
    <w:rsid w:val="00152F42"/>
    <w:rsid w:val="0015378E"/>
    <w:rsid w:val="00153840"/>
    <w:rsid w:val="00153F92"/>
    <w:rsid w:val="00154DC7"/>
    <w:rsid w:val="00155276"/>
    <w:rsid w:val="00155DD7"/>
    <w:rsid w:val="00156D35"/>
    <w:rsid w:val="001576DE"/>
    <w:rsid w:val="00157C75"/>
    <w:rsid w:val="001636EC"/>
    <w:rsid w:val="00163A69"/>
    <w:rsid w:val="00163E48"/>
    <w:rsid w:val="001640B1"/>
    <w:rsid w:val="00165103"/>
    <w:rsid w:val="00165945"/>
    <w:rsid w:val="0016665D"/>
    <w:rsid w:val="001674CA"/>
    <w:rsid w:val="001679D4"/>
    <w:rsid w:val="00167A51"/>
    <w:rsid w:val="00170F5A"/>
    <w:rsid w:val="0017121C"/>
    <w:rsid w:val="00172697"/>
    <w:rsid w:val="00172A16"/>
    <w:rsid w:val="00172CB0"/>
    <w:rsid w:val="00173DAA"/>
    <w:rsid w:val="00175A8A"/>
    <w:rsid w:val="00176061"/>
    <w:rsid w:val="00176431"/>
    <w:rsid w:val="001768A5"/>
    <w:rsid w:val="00176AC6"/>
    <w:rsid w:val="00176F8C"/>
    <w:rsid w:val="00176FCA"/>
    <w:rsid w:val="001778C1"/>
    <w:rsid w:val="00177B00"/>
    <w:rsid w:val="00177CBE"/>
    <w:rsid w:val="00180AEB"/>
    <w:rsid w:val="00180B0C"/>
    <w:rsid w:val="0018139C"/>
    <w:rsid w:val="001822F9"/>
    <w:rsid w:val="00182AF3"/>
    <w:rsid w:val="00182BAE"/>
    <w:rsid w:val="00184E77"/>
    <w:rsid w:val="00184EAA"/>
    <w:rsid w:val="00184FCD"/>
    <w:rsid w:val="00185328"/>
    <w:rsid w:val="0018539B"/>
    <w:rsid w:val="0018539E"/>
    <w:rsid w:val="0018548A"/>
    <w:rsid w:val="001869C9"/>
    <w:rsid w:val="00186C6C"/>
    <w:rsid w:val="00187BEE"/>
    <w:rsid w:val="00187FAF"/>
    <w:rsid w:val="0019019E"/>
    <w:rsid w:val="001904B9"/>
    <w:rsid w:val="00190664"/>
    <w:rsid w:val="00190C88"/>
    <w:rsid w:val="001916B8"/>
    <w:rsid w:val="0019179B"/>
    <w:rsid w:val="00191AFB"/>
    <w:rsid w:val="00191F0C"/>
    <w:rsid w:val="00192B73"/>
    <w:rsid w:val="00194366"/>
    <w:rsid w:val="0019477A"/>
    <w:rsid w:val="00194804"/>
    <w:rsid w:val="00196189"/>
    <w:rsid w:val="00196701"/>
    <w:rsid w:val="00196B23"/>
    <w:rsid w:val="0019766A"/>
    <w:rsid w:val="00197C9B"/>
    <w:rsid w:val="001A03F7"/>
    <w:rsid w:val="001A08A6"/>
    <w:rsid w:val="001A100E"/>
    <w:rsid w:val="001A170B"/>
    <w:rsid w:val="001A20B6"/>
    <w:rsid w:val="001A21AE"/>
    <w:rsid w:val="001A263C"/>
    <w:rsid w:val="001A4A32"/>
    <w:rsid w:val="001A6499"/>
    <w:rsid w:val="001A667E"/>
    <w:rsid w:val="001A7CB3"/>
    <w:rsid w:val="001B0029"/>
    <w:rsid w:val="001B150D"/>
    <w:rsid w:val="001B16C0"/>
    <w:rsid w:val="001B1725"/>
    <w:rsid w:val="001B258F"/>
    <w:rsid w:val="001B28C9"/>
    <w:rsid w:val="001B2C95"/>
    <w:rsid w:val="001B3ED8"/>
    <w:rsid w:val="001B4712"/>
    <w:rsid w:val="001B4E13"/>
    <w:rsid w:val="001B51F1"/>
    <w:rsid w:val="001B5C67"/>
    <w:rsid w:val="001B5F2E"/>
    <w:rsid w:val="001B65A8"/>
    <w:rsid w:val="001B6BF9"/>
    <w:rsid w:val="001B7EF5"/>
    <w:rsid w:val="001C036B"/>
    <w:rsid w:val="001C12F8"/>
    <w:rsid w:val="001C18D5"/>
    <w:rsid w:val="001C2ABB"/>
    <w:rsid w:val="001C38E5"/>
    <w:rsid w:val="001C5124"/>
    <w:rsid w:val="001C5199"/>
    <w:rsid w:val="001C5B55"/>
    <w:rsid w:val="001C7733"/>
    <w:rsid w:val="001D02C0"/>
    <w:rsid w:val="001D02DD"/>
    <w:rsid w:val="001D1110"/>
    <w:rsid w:val="001D1FE6"/>
    <w:rsid w:val="001D3CA4"/>
    <w:rsid w:val="001D3E44"/>
    <w:rsid w:val="001D3FB8"/>
    <w:rsid w:val="001D4CB7"/>
    <w:rsid w:val="001D4EB4"/>
    <w:rsid w:val="001D525D"/>
    <w:rsid w:val="001D58F8"/>
    <w:rsid w:val="001D69F8"/>
    <w:rsid w:val="001D6BA0"/>
    <w:rsid w:val="001D6CA8"/>
    <w:rsid w:val="001D784E"/>
    <w:rsid w:val="001E0497"/>
    <w:rsid w:val="001E1B85"/>
    <w:rsid w:val="001E3609"/>
    <w:rsid w:val="001E4475"/>
    <w:rsid w:val="001E46DC"/>
    <w:rsid w:val="001E5463"/>
    <w:rsid w:val="001E6360"/>
    <w:rsid w:val="001E679F"/>
    <w:rsid w:val="001F1B53"/>
    <w:rsid w:val="001F1DD5"/>
    <w:rsid w:val="001F3687"/>
    <w:rsid w:val="001F38A5"/>
    <w:rsid w:val="001F56B3"/>
    <w:rsid w:val="001F578B"/>
    <w:rsid w:val="001F6451"/>
    <w:rsid w:val="001F69EA"/>
    <w:rsid w:val="001F741B"/>
    <w:rsid w:val="001F7D3E"/>
    <w:rsid w:val="002002D4"/>
    <w:rsid w:val="0020092A"/>
    <w:rsid w:val="00201BB8"/>
    <w:rsid w:val="0020247D"/>
    <w:rsid w:val="002024B4"/>
    <w:rsid w:val="00202586"/>
    <w:rsid w:val="00202CBF"/>
    <w:rsid w:val="00203B6F"/>
    <w:rsid w:val="002041F1"/>
    <w:rsid w:val="0020490F"/>
    <w:rsid w:val="00204C12"/>
    <w:rsid w:val="00204D0A"/>
    <w:rsid w:val="002050B8"/>
    <w:rsid w:val="0020520D"/>
    <w:rsid w:val="0020527F"/>
    <w:rsid w:val="0020629B"/>
    <w:rsid w:val="00206406"/>
    <w:rsid w:val="00206454"/>
    <w:rsid w:val="00206D29"/>
    <w:rsid w:val="0020728E"/>
    <w:rsid w:val="00211000"/>
    <w:rsid w:val="00212135"/>
    <w:rsid w:val="00212D39"/>
    <w:rsid w:val="00213DE2"/>
    <w:rsid w:val="00214367"/>
    <w:rsid w:val="0021490F"/>
    <w:rsid w:val="0021512A"/>
    <w:rsid w:val="0021622F"/>
    <w:rsid w:val="00220BFE"/>
    <w:rsid w:val="00220CF2"/>
    <w:rsid w:val="0022185C"/>
    <w:rsid w:val="00221A2A"/>
    <w:rsid w:val="00222FE3"/>
    <w:rsid w:val="002230FB"/>
    <w:rsid w:val="002246FD"/>
    <w:rsid w:val="0022475D"/>
    <w:rsid w:val="00224E41"/>
    <w:rsid w:val="00224EC5"/>
    <w:rsid w:val="002250ED"/>
    <w:rsid w:val="00225364"/>
    <w:rsid w:val="00225DAD"/>
    <w:rsid w:val="00227071"/>
    <w:rsid w:val="00227785"/>
    <w:rsid w:val="002305CD"/>
    <w:rsid w:val="002307F5"/>
    <w:rsid w:val="00230ADE"/>
    <w:rsid w:val="0023254C"/>
    <w:rsid w:val="00233C6B"/>
    <w:rsid w:val="00234AD1"/>
    <w:rsid w:val="0023538F"/>
    <w:rsid w:val="00237229"/>
    <w:rsid w:val="00237D13"/>
    <w:rsid w:val="0024063B"/>
    <w:rsid w:val="0024098E"/>
    <w:rsid w:val="00240CCC"/>
    <w:rsid w:val="002411DE"/>
    <w:rsid w:val="00241266"/>
    <w:rsid w:val="00241741"/>
    <w:rsid w:val="00241BA1"/>
    <w:rsid w:val="00242B13"/>
    <w:rsid w:val="00243812"/>
    <w:rsid w:val="00243FD7"/>
    <w:rsid w:val="00244243"/>
    <w:rsid w:val="00244512"/>
    <w:rsid w:val="00244BBF"/>
    <w:rsid w:val="00245753"/>
    <w:rsid w:val="00246432"/>
    <w:rsid w:val="00246CB0"/>
    <w:rsid w:val="00247103"/>
    <w:rsid w:val="00247503"/>
    <w:rsid w:val="002506D5"/>
    <w:rsid w:val="002507FF"/>
    <w:rsid w:val="00250B23"/>
    <w:rsid w:val="00251116"/>
    <w:rsid w:val="002518FE"/>
    <w:rsid w:val="00251D98"/>
    <w:rsid w:val="002520BD"/>
    <w:rsid w:val="0025223A"/>
    <w:rsid w:val="0025240A"/>
    <w:rsid w:val="00252C41"/>
    <w:rsid w:val="002534C6"/>
    <w:rsid w:val="002537F8"/>
    <w:rsid w:val="002551D1"/>
    <w:rsid w:val="00255631"/>
    <w:rsid w:val="0025572F"/>
    <w:rsid w:val="00255903"/>
    <w:rsid w:val="0025643D"/>
    <w:rsid w:val="002564E0"/>
    <w:rsid w:val="002570D2"/>
    <w:rsid w:val="00257A0B"/>
    <w:rsid w:val="00260130"/>
    <w:rsid w:val="002602E8"/>
    <w:rsid w:val="0026082E"/>
    <w:rsid w:val="00260CF5"/>
    <w:rsid w:val="00261250"/>
    <w:rsid w:val="002619C6"/>
    <w:rsid w:val="002620D6"/>
    <w:rsid w:val="002621E0"/>
    <w:rsid w:val="00262409"/>
    <w:rsid w:val="00263112"/>
    <w:rsid w:val="00266445"/>
    <w:rsid w:val="00266D52"/>
    <w:rsid w:val="00267480"/>
    <w:rsid w:val="00267A56"/>
    <w:rsid w:val="00267FAE"/>
    <w:rsid w:val="002705B1"/>
    <w:rsid w:val="00271589"/>
    <w:rsid w:val="00271C68"/>
    <w:rsid w:val="00271D89"/>
    <w:rsid w:val="00272262"/>
    <w:rsid w:val="002727BC"/>
    <w:rsid w:val="002727CB"/>
    <w:rsid w:val="00272D5F"/>
    <w:rsid w:val="00273398"/>
    <w:rsid w:val="002748C0"/>
    <w:rsid w:val="0027588F"/>
    <w:rsid w:val="00275B4D"/>
    <w:rsid w:val="0027637D"/>
    <w:rsid w:val="00276B2B"/>
    <w:rsid w:val="00277310"/>
    <w:rsid w:val="00277FF4"/>
    <w:rsid w:val="00280C59"/>
    <w:rsid w:val="00280CB0"/>
    <w:rsid w:val="00281067"/>
    <w:rsid w:val="0028267D"/>
    <w:rsid w:val="00282833"/>
    <w:rsid w:val="002834C9"/>
    <w:rsid w:val="002837E0"/>
    <w:rsid w:val="00283968"/>
    <w:rsid w:val="002856B6"/>
    <w:rsid w:val="002864D3"/>
    <w:rsid w:val="00287091"/>
    <w:rsid w:val="00287140"/>
    <w:rsid w:val="00291B44"/>
    <w:rsid w:val="00292379"/>
    <w:rsid w:val="00292AE1"/>
    <w:rsid w:val="0029392B"/>
    <w:rsid w:val="00293B89"/>
    <w:rsid w:val="00294227"/>
    <w:rsid w:val="00294DDB"/>
    <w:rsid w:val="002972BF"/>
    <w:rsid w:val="00297981"/>
    <w:rsid w:val="002A01B2"/>
    <w:rsid w:val="002A10F4"/>
    <w:rsid w:val="002A1A40"/>
    <w:rsid w:val="002A2280"/>
    <w:rsid w:val="002A283C"/>
    <w:rsid w:val="002A4C6D"/>
    <w:rsid w:val="002A5DB3"/>
    <w:rsid w:val="002A7CA3"/>
    <w:rsid w:val="002B0130"/>
    <w:rsid w:val="002B047C"/>
    <w:rsid w:val="002B050A"/>
    <w:rsid w:val="002B0747"/>
    <w:rsid w:val="002B0FA2"/>
    <w:rsid w:val="002B118C"/>
    <w:rsid w:val="002B162D"/>
    <w:rsid w:val="002B1B71"/>
    <w:rsid w:val="002B1F2C"/>
    <w:rsid w:val="002B2197"/>
    <w:rsid w:val="002B2616"/>
    <w:rsid w:val="002B2B1C"/>
    <w:rsid w:val="002B34D5"/>
    <w:rsid w:val="002B4081"/>
    <w:rsid w:val="002B40C5"/>
    <w:rsid w:val="002B45D4"/>
    <w:rsid w:val="002B49D9"/>
    <w:rsid w:val="002B53C4"/>
    <w:rsid w:val="002B58B6"/>
    <w:rsid w:val="002B6272"/>
    <w:rsid w:val="002B63BD"/>
    <w:rsid w:val="002B6A98"/>
    <w:rsid w:val="002B6FF0"/>
    <w:rsid w:val="002C029F"/>
    <w:rsid w:val="002C0CE0"/>
    <w:rsid w:val="002C10BC"/>
    <w:rsid w:val="002C1619"/>
    <w:rsid w:val="002C185B"/>
    <w:rsid w:val="002C2817"/>
    <w:rsid w:val="002C4C5B"/>
    <w:rsid w:val="002C4FFA"/>
    <w:rsid w:val="002C511E"/>
    <w:rsid w:val="002C5FC1"/>
    <w:rsid w:val="002C656E"/>
    <w:rsid w:val="002C69BB"/>
    <w:rsid w:val="002D2892"/>
    <w:rsid w:val="002D4DF4"/>
    <w:rsid w:val="002D58AD"/>
    <w:rsid w:val="002D618C"/>
    <w:rsid w:val="002D64FE"/>
    <w:rsid w:val="002D6677"/>
    <w:rsid w:val="002D685B"/>
    <w:rsid w:val="002D6F32"/>
    <w:rsid w:val="002D744B"/>
    <w:rsid w:val="002D7B9F"/>
    <w:rsid w:val="002D7CD6"/>
    <w:rsid w:val="002D7E51"/>
    <w:rsid w:val="002E066B"/>
    <w:rsid w:val="002E16E2"/>
    <w:rsid w:val="002E6858"/>
    <w:rsid w:val="002E7370"/>
    <w:rsid w:val="002E7863"/>
    <w:rsid w:val="002F1839"/>
    <w:rsid w:val="002F2B2C"/>
    <w:rsid w:val="002F2BCA"/>
    <w:rsid w:val="002F3114"/>
    <w:rsid w:val="002F382E"/>
    <w:rsid w:val="002F421B"/>
    <w:rsid w:val="002F433D"/>
    <w:rsid w:val="002F4EBD"/>
    <w:rsid w:val="002F50DA"/>
    <w:rsid w:val="002F5A92"/>
    <w:rsid w:val="0030207D"/>
    <w:rsid w:val="0030318A"/>
    <w:rsid w:val="003034CB"/>
    <w:rsid w:val="00305A14"/>
    <w:rsid w:val="00306587"/>
    <w:rsid w:val="003106EA"/>
    <w:rsid w:val="003124EE"/>
    <w:rsid w:val="00314309"/>
    <w:rsid w:val="00314C0F"/>
    <w:rsid w:val="00315213"/>
    <w:rsid w:val="003168DE"/>
    <w:rsid w:val="00316E6D"/>
    <w:rsid w:val="00317153"/>
    <w:rsid w:val="003171F0"/>
    <w:rsid w:val="00317315"/>
    <w:rsid w:val="003174D2"/>
    <w:rsid w:val="003201B3"/>
    <w:rsid w:val="0032181B"/>
    <w:rsid w:val="00322CDF"/>
    <w:rsid w:val="00323850"/>
    <w:rsid w:val="003251BD"/>
    <w:rsid w:val="00325A84"/>
    <w:rsid w:val="00327684"/>
    <w:rsid w:val="003300CD"/>
    <w:rsid w:val="003308BE"/>
    <w:rsid w:val="00330BF5"/>
    <w:rsid w:val="00332454"/>
    <w:rsid w:val="003326B0"/>
    <w:rsid w:val="00333244"/>
    <w:rsid w:val="0033334D"/>
    <w:rsid w:val="00333473"/>
    <w:rsid w:val="00333F08"/>
    <w:rsid w:val="0033445F"/>
    <w:rsid w:val="00334ADB"/>
    <w:rsid w:val="00334F1F"/>
    <w:rsid w:val="00336235"/>
    <w:rsid w:val="003362E0"/>
    <w:rsid w:val="003363FB"/>
    <w:rsid w:val="003376E0"/>
    <w:rsid w:val="00337B1C"/>
    <w:rsid w:val="00337CAA"/>
    <w:rsid w:val="003412E4"/>
    <w:rsid w:val="003421B6"/>
    <w:rsid w:val="003425C1"/>
    <w:rsid w:val="003454F3"/>
    <w:rsid w:val="00345D62"/>
    <w:rsid w:val="00346F78"/>
    <w:rsid w:val="003473C8"/>
    <w:rsid w:val="003478D5"/>
    <w:rsid w:val="00347FFA"/>
    <w:rsid w:val="00350FEA"/>
    <w:rsid w:val="003516F8"/>
    <w:rsid w:val="00351DB0"/>
    <w:rsid w:val="00352DFA"/>
    <w:rsid w:val="003535C4"/>
    <w:rsid w:val="00353934"/>
    <w:rsid w:val="00353C58"/>
    <w:rsid w:val="00353E93"/>
    <w:rsid w:val="00354924"/>
    <w:rsid w:val="003558F2"/>
    <w:rsid w:val="00356EC4"/>
    <w:rsid w:val="003570A4"/>
    <w:rsid w:val="003570F5"/>
    <w:rsid w:val="003577E7"/>
    <w:rsid w:val="00361634"/>
    <w:rsid w:val="003617BB"/>
    <w:rsid w:val="003652BD"/>
    <w:rsid w:val="003657B9"/>
    <w:rsid w:val="00365945"/>
    <w:rsid w:val="00365CA5"/>
    <w:rsid w:val="0036673D"/>
    <w:rsid w:val="00366928"/>
    <w:rsid w:val="0036693B"/>
    <w:rsid w:val="00366B3F"/>
    <w:rsid w:val="00366D19"/>
    <w:rsid w:val="00366FA8"/>
    <w:rsid w:val="00370A03"/>
    <w:rsid w:val="00370A33"/>
    <w:rsid w:val="00370C1A"/>
    <w:rsid w:val="0037131F"/>
    <w:rsid w:val="00371339"/>
    <w:rsid w:val="003722BA"/>
    <w:rsid w:val="003728B8"/>
    <w:rsid w:val="003741FF"/>
    <w:rsid w:val="003746B1"/>
    <w:rsid w:val="00374748"/>
    <w:rsid w:val="00374F4A"/>
    <w:rsid w:val="00375560"/>
    <w:rsid w:val="00376C38"/>
    <w:rsid w:val="003772F3"/>
    <w:rsid w:val="00377F7B"/>
    <w:rsid w:val="00380727"/>
    <w:rsid w:val="00380C6C"/>
    <w:rsid w:val="003818C1"/>
    <w:rsid w:val="00382EDD"/>
    <w:rsid w:val="00382EE4"/>
    <w:rsid w:val="0038336C"/>
    <w:rsid w:val="003857FE"/>
    <w:rsid w:val="00385C8D"/>
    <w:rsid w:val="00385FA7"/>
    <w:rsid w:val="003862F4"/>
    <w:rsid w:val="003872F3"/>
    <w:rsid w:val="00387A40"/>
    <w:rsid w:val="00387DF8"/>
    <w:rsid w:val="003908DD"/>
    <w:rsid w:val="00391353"/>
    <w:rsid w:val="003918C5"/>
    <w:rsid w:val="00392899"/>
    <w:rsid w:val="00392BE9"/>
    <w:rsid w:val="00393AD3"/>
    <w:rsid w:val="00393E31"/>
    <w:rsid w:val="00394CA6"/>
    <w:rsid w:val="00394E04"/>
    <w:rsid w:val="00395A2A"/>
    <w:rsid w:val="003961C4"/>
    <w:rsid w:val="003968F1"/>
    <w:rsid w:val="003A0799"/>
    <w:rsid w:val="003A0D67"/>
    <w:rsid w:val="003A21A5"/>
    <w:rsid w:val="003A39BB"/>
    <w:rsid w:val="003A543C"/>
    <w:rsid w:val="003A54CA"/>
    <w:rsid w:val="003A54EF"/>
    <w:rsid w:val="003A55FC"/>
    <w:rsid w:val="003A584C"/>
    <w:rsid w:val="003A5F8D"/>
    <w:rsid w:val="003A69D1"/>
    <w:rsid w:val="003A6CCE"/>
    <w:rsid w:val="003A7E54"/>
    <w:rsid w:val="003B0157"/>
    <w:rsid w:val="003B0F8C"/>
    <w:rsid w:val="003B1E91"/>
    <w:rsid w:val="003B1F76"/>
    <w:rsid w:val="003B2132"/>
    <w:rsid w:val="003B2151"/>
    <w:rsid w:val="003B265E"/>
    <w:rsid w:val="003B39B0"/>
    <w:rsid w:val="003B4509"/>
    <w:rsid w:val="003B4AB3"/>
    <w:rsid w:val="003B5356"/>
    <w:rsid w:val="003B5741"/>
    <w:rsid w:val="003B5F1C"/>
    <w:rsid w:val="003B6B71"/>
    <w:rsid w:val="003C0A34"/>
    <w:rsid w:val="003C20B3"/>
    <w:rsid w:val="003C261F"/>
    <w:rsid w:val="003C3AF9"/>
    <w:rsid w:val="003C4B27"/>
    <w:rsid w:val="003C53C6"/>
    <w:rsid w:val="003C540E"/>
    <w:rsid w:val="003C63DF"/>
    <w:rsid w:val="003C72F2"/>
    <w:rsid w:val="003C7A17"/>
    <w:rsid w:val="003D0C3E"/>
    <w:rsid w:val="003D1CBD"/>
    <w:rsid w:val="003D283C"/>
    <w:rsid w:val="003D2CEC"/>
    <w:rsid w:val="003D419A"/>
    <w:rsid w:val="003D41AD"/>
    <w:rsid w:val="003D4366"/>
    <w:rsid w:val="003D49B2"/>
    <w:rsid w:val="003D590E"/>
    <w:rsid w:val="003D5BC4"/>
    <w:rsid w:val="003D646D"/>
    <w:rsid w:val="003D6517"/>
    <w:rsid w:val="003D6677"/>
    <w:rsid w:val="003E1DC3"/>
    <w:rsid w:val="003E2210"/>
    <w:rsid w:val="003E352C"/>
    <w:rsid w:val="003E3835"/>
    <w:rsid w:val="003E41EA"/>
    <w:rsid w:val="003E4A29"/>
    <w:rsid w:val="003E4FDA"/>
    <w:rsid w:val="003E57B4"/>
    <w:rsid w:val="003E5809"/>
    <w:rsid w:val="003E6127"/>
    <w:rsid w:val="003E61BD"/>
    <w:rsid w:val="003E6450"/>
    <w:rsid w:val="003E7F15"/>
    <w:rsid w:val="003F293D"/>
    <w:rsid w:val="003F3775"/>
    <w:rsid w:val="003F42FE"/>
    <w:rsid w:val="003F4980"/>
    <w:rsid w:val="003F5A26"/>
    <w:rsid w:val="003F64F4"/>
    <w:rsid w:val="003F65DB"/>
    <w:rsid w:val="00400158"/>
    <w:rsid w:val="00400387"/>
    <w:rsid w:val="00401DF2"/>
    <w:rsid w:val="00402279"/>
    <w:rsid w:val="00402414"/>
    <w:rsid w:val="00402731"/>
    <w:rsid w:val="00402CE9"/>
    <w:rsid w:val="004040FD"/>
    <w:rsid w:val="0040510A"/>
    <w:rsid w:val="0040520D"/>
    <w:rsid w:val="0040589B"/>
    <w:rsid w:val="00405AB1"/>
    <w:rsid w:val="00407A21"/>
    <w:rsid w:val="004106E6"/>
    <w:rsid w:val="00410FA8"/>
    <w:rsid w:val="0041105F"/>
    <w:rsid w:val="00412586"/>
    <w:rsid w:val="004134D8"/>
    <w:rsid w:val="00413BD2"/>
    <w:rsid w:val="00414170"/>
    <w:rsid w:val="004143A6"/>
    <w:rsid w:val="004144E4"/>
    <w:rsid w:val="00414A62"/>
    <w:rsid w:val="00414D3C"/>
    <w:rsid w:val="00414F93"/>
    <w:rsid w:val="00415613"/>
    <w:rsid w:val="004164FF"/>
    <w:rsid w:val="00416DD9"/>
    <w:rsid w:val="00417157"/>
    <w:rsid w:val="00417D7E"/>
    <w:rsid w:val="00421B9F"/>
    <w:rsid w:val="00421CDA"/>
    <w:rsid w:val="00421F3B"/>
    <w:rsid w:val="0042212F"/>
    <w:rsid w:val="00422176"/>
    <w:rsid w:val="004225B6"/>
    <w:rsid w:val="004232E4"/>
    <w:rsid w:val="00423439"/>
    <w:rsid w:val="004235B5"/>
    <w:rsid w:val="004237B8"/>
    <w:rsid w:val="00423881"/>
    <w:rsid w:val="00423CF8"/>
    <w:rsid w:val="00424CFA"/>
    <w:rsid w:val="004251DF"/>
    <w:rsid w:val="0042594B"/>
    <w:rsid w:val="00425EB1"/>
    <w:rsid w:val="004260A6"/>
    <w:rsid w:val="00430234"/>
    <w:rsid w:val="004309B2"/>
    <w:rsid w:val="004315AE"/>
    <w:rsid w:val="0043326B"/>
    <w:rsid w:val="00433967"/>
    <w:rsid w:val="00435058"/>
    <w:rsid w:val="00436F2A"/>
    <w:rsid w:val="0043770B"/>
    <w:rsid w:val="00440864"/>
    <w:rsid w:val="0044113D"/>
    <w:rsid w:val="00441405"/>
    <w:rsid w:val="00441AA3"/>
    <w:rsid w:val="00442901"/>
    <w:rsid w:val="00442A29"/>
    <w:rsid w:val="00443D59"/>
    <w:rsid w:val="00444048"/>
    <w:rsid w:val="0044679D"/>
    <w:rsid w:val="00447C26"/>
    <w:rsid w:val="00447D15"/>
    <w:rsid w:val="0045118A"/>
    <w:rsid w:val="0045134E"/>
    <w:rsid w:val="00452FCD"/>
    <w:rsid w:val="00456BD4"/>
    <w:rsid w:val="00456CE7"/>
    <w:rsid w:val="004603BD"/>
    <w:rsid w:val="004614FF"/>
    <w:rsid w:val="004618E6"/>
    <w:rsid w:val="00462985"/>
    <w:rsid w:val="0046378C"/>
    <w:rsid w:val="0046435A"/>
    <w:rsid w:val="00466BA7"/>
    <w:rsid w:val="00466FC2"/>
    <w:rsid w:val="00467510"/>
    <w:rsid w:val="00467A1A"/>
    <w:rsid w:val="0047005D"/>
    <w:rsid w:val="004703E1"/>
    <w:rsid w:val="00472C04"/>
    <w:rsid w:val="00472C2B"/>
    <w:rsid w:val="00472C35"/>
    <w:rsid w:val="004733F3"/>
    <w:rsid w:val="004761BE"/>
    <w:rsid w:val="0047686E"/>
    <w:rsid w:val="00476B12"/>
    <w:rsid w:val="00476D27"/>
    <w:rsid w:val="00481572"/>
    <w:rsid w:val="004817BF"/>
    <w:rsid w:val="00482492"/>
    <w:rsid w:val="00482AA5"/>
    <w:rsid w:val="004838B6"/>
    <w:rsid w:val="0048440F"/>
    <w:rsid w:val="00484D61"/>
    <w:rsid w:val="00486509"/>
    <w:rsid w:val="00486ADF"/>
    <w:rsid w:val="004871A2"/>
    <w:rsid w:val="00487BC3"/>
    <w:rsid w:val="004901FF"/>
    <w:rsid w:val="004919D7"/>
    <w:rsid w:val="00493DF4"/>
    <w:rsid w:val="004948E7"/>
    <w:rsid w:val="00494E16"/>
    <w:rsid w:val="00494E5F"/>
    <w:rsid w:val="0049727E"/>
    <w:rsid w:val="004A1EA3"/>
    <w:rsid w:val="004A277F"/>
    <w:rsid w:val="004A3948"/>
    <w:rsid w:val="004A39F8"/>
    <w:rsid w:val="004A4409"/>
    <w:rsid w:val="004A5860"/>
    <w:rsid w:val="004A5F32"/>
    <w:rsid w:val="004B0325"/>
    <w:rsid w:val="004B0505"/>
    <w:rsid w:val="004B1533"/>
    <w:rsid w:val="004B291D"/>
    <w:rsid w:val="004B3023"/>
    <w:rsid w:val="004B32D4"/>
    <w:rsid w:val="004B339B"/>
    <w:rsid w:val="004B36A0"/>
    <w:rsid w:val="004B5638"/>
    <w:rsid w:val="004B6D66"/>
    <w:rsid w:val="004B72CD"/>
    <w:rsid w:val="004B74F3"/>
    <w:rsid w:val="004C0271"/>
    <w:rsid w:val="004C03B6"/>
    <w:rsid w:val="004C110C"/>
    <w:rsid w:val="004C19F9"/>
    <w:rsid w:val="004C2B97"/>
    <w:rsid w:val="004C3B07"/>
    <w:rsid w:val="004C40CD"/>
    <w:rsid w:val="004C52FC"/>
    <w:rsid w:val="004C567F"/>
    <w:rsid w:val="004C6EAF"/>
    <w:rsid w:val="004D131B"/>
    <w:rsid w:val="004D177C"/>
    <w:rsid w:val="004D2FC0"/>
    <w:rsid w:val="004D32F2"/>
    <w:rsid w:val="004D344D"/>
    <w:rsid w:val="004D38EE"/>
    <w:rsid w:val="004D41C5"/>
    <w:rsid w:val="004D47ED"/>
    <w:rsid w:val="004D4FA7"/>
    <w:rsid w:val="004D4FD7"/>
    <w:rsid w:val="004D5BFE"/>
    <w:rsid w:val="004D613B"/>
    <w:rsid w:val="004D6D3C"/>
    <w:rsid w:val="004D6FD9"/>
    <w:rsid w:val="004D7AF2"/>
    <w:rsid w:val="004D7F7D"/>
    <w:rsid w:val="004E101D"/>
    <w:rsid w:val="004E178C"/>
    <w:rsid w:val="004E1E7C"/>
    <w:rsid w:val="004E4252"/>
    <w:rsid w:val="004E50E2"/>
    <w:rsid w:val="004E5F20"/>
    <w:rsid w:val="004E6912"/>
    <w:rsid w:val="004F0756"/>
    <w:rsid w:val="004F1449"/>
    <w:rsid w:val="004F164A"/>
    <w:rsid w:val="004F248D"/>
    <w:rsid w:val="004F43EE"/>
    <w:rsid w:val="004F5F0E"/>
    <w:rsid w:val="004F699A"/>
    <w:rsid w:val="004F6F30"/>
    <w:rsid w:val="004F756A"/>
    <w:rsid w:val="004F7D4E"/>
    <w:rsid w:val="00502000"/>
    <w:rsid w:val="00503132"/>
    <w:rsid w:val="0050332D"/>
    <w:rsid w:val="00503846"/>
    <w:rsid w:val="00504BAB"/>
    <w:rsid w:val="0050514C"/>
    <w:rsid w:val="005055FE"/>
    <w:rsid w:val="00505C48"/>
    <w:rsid w:val="00506117"/>
    <w:rsid w:val="005062E2"/>
    <w:rsid w:val="00506840"/>
    <w:rsid w:val="0050788A"/>
    <w:rsid w:val="00507D34"/>
    <w:rsid w:val="005107A8"/>
    <w:rsid w:val="005110AF"/>
    <w:rsid w:val="00511442"/>
    <w:rsid w:val="005114FA"/>
    <w:rsid w:val="00511E24"/>
    <w:rsid w:val="00512BDF"/>
    <w:rsid w:val="00512FE6"/>
    <w:rsid w:val="0051363E"/>
    <w:rsid w:val="005142A1"/>
    <w:rsid w:val="0051489B"/>
    <w:rsid w:val="00515246"/>
    <w:rsid w:val="005153A8"/>
    <w:rsid w:val="005155DB"/>
    <w:rsid w:val="00515798"/>
    <w:rsid w:val="00515AEA"/>
    <w:rsid w:val="00515FB7"/>
    <w:rsid w:val="00516811"/>
    <w:rsid w:val="0051686F"/>
    <w:rsid w:val="00517062"/>
    <w:rsid w:val="005230DB"/>
    <w:rsid w:val="00523696"/>
    <w:rsid w:val="00523F65"/>
    <w:rsid w:val="00524657"/>
    <w:rsid w:val="00524C92"/>
    <w:rsid w:val="00524CAF"/>
    <w:rsid w:val="00525E5E"/>
    <w:rsid w:val="005266AA"/>
    <w:rsid w:val="00527289"/>
    <w:rsid w:val="0053249E"/>
    <w:rsid w:val="0053375E"/>
    <w:rsid w:val="0053438B"/>
    <w:rsid w:val="00534690"/>
    <w:rsid w:val="00535073"/>
    <w:rsid w:val="005350AD"/>
    <w:rsid w:val="0053545B"/>
    <w:rsid w:val="005357E5"/>
    <w:rsid w:val="00535DB5"/>
    <w:rsid w:val="00535E64"/>
    <w:rsid w:val="0053630A"/>
    <w:rsid w:val="00536543"/>
    <w:rsid w:val="00536E80"/>
    <w:rsid w:val="00537695"/>
    <w:rsid w:val="00537919"/>
    <w:rsid w:val="00540B73"/>
    <w:rsid w:val="0054148B"/>
    <w:rsid w:val="005416B6"/>
    <w:rsid w:val="00542763"/>
    <w:rsid w:val="0054288C"/>
    <w:rsid w:val="00543625"/>
    <w:rsid w:val="005438D8"/>
    <w:rsid w:val="00543C9E"/>
    <w:rsid w:val="00544312"/>
    <w:rsid w:val="00545794"/>
    <w:rsid w:val="005458F6"/>
    <w:rsid w:val="00546C8F"/>
    <w:rsid w:val="00546F3B"/>
    <w:rsid w:val="005477CC"/>
    <w:rsid w:val="005478F7"/>
    <w:rsid w:val="00550419"/>
    <w:rsid w:val="005508EB"/>
    <w:rsid w:val="00550ABA"/>
    <w:rsid w:val="00550B41"/>
    <w:rsid w:val="00551461"/>
    <w:rsid w:val="00551C93"/>
    <w:rsid w:val="00552F91"/>
    <w:rsid w:val="0055437B"/>
    <w:rsid w:val="00554DF0"/>
    <w:rsid w:val="00554DF3"/>
    <w:rsid w:val="00555FEF"/>
    <w:rsid w:val="005563AA"/>
    <w:rsid w:val="00556E8A"/>
    <w:rsid w:val="0056128A"/>
    <w:rsid w:val="00561A7D"/>
    <w:rsid w:val="00561E0A"/>
    <w:rsid w:val="00561EF6"/>
    <w:rsid w:val="005620D9"/>
    <w:rsid w:val="005628E1"/>
    <w:rsid w:val="00563217"/>
    <w:rsid w:val="0056334F"/>
    <w:rsid w:val="00566119"/>
    <w:rsid w:val="00566BCA"/>
    <w:rsid w:val="0057023B"/>
    <w:rsid w:val="005702AB"/>
    <w:rsid w:val="005707B9"/>
    <w:rsid w:val="00571028"/>
    <w:rsid w:val="00571446"/>
    <w:rsid w:val="00571E37"/>
    <w:rsid w:val="005732AC"/>
    <w:rsid w:val="005739BA"/>
    <w:rsid w:val="00574199"/>
    <w:rsid w:val="0057548A"/>
    <w:rsid w:val="00575FE2"/>
    <w:rsid w:val="005767E2"/>
    <w:rsid w:val="00576C6D"/>
    <w:rsid w:val="0057766F"/>
    <w:rsid w:val="00580037"/>
    <w:rsid w:val="005801B8"/>
    <w:rsid w:val="00580797"/>
    <w:rsid w:val="00580916"/>
    <w:rsid w:val="005809FC"/>
    <w:rsid w:val="00580C65"/>
    <w:rsid w:val="00580F7B"/>
    <w:rsid w:val="005813C2"/>
    <w:rsid w:val="00582979"/>
    <w:rsid w:val="00582C9C"/>
    <w:rsid w:val="00583D5A"/>
    <w:rsid w:val="00584C88"/>
    <w:rsid w:val="00584FFD"/>
    <w:rsid w:val="00585879"/>
    <w:rsid w:val="00586071"/>
    <w:rsid w:val="00586200"/>
    <w:rsid w:val="0058667C"/>
    <w:rsid w:val="00587E41"/>
    <w:rsid w:val="005912FB"/>
    <w:rsid w:val="005915DF"/>
    <w:rsid w:val="005919C1"/>
    <w:rsid w:val="00591C06"/>
    <w:rsid w:val="00592172"/>
    <w:rsid w:val="00592893"/>
    <w:rsid w:val="005938BB"/>
    <w:rsid w:val="00595426"/>
    <w:rsid w:val="00595BD6"/>
    <w:rsid w:val="00595E1A"/>
    <w:rsid w:val="005A122E"/>
    <w:rsid w:val="005A2097"/>
    <w:rsid w:val="005A22A8"/>
    <w:rsid w:val="005A24EE"/>
    <w:rsid w:val="005A27AC"/>
    <w:rsid w:val="005A2B63"/>
    <w:rsid w:val="005A359E"/>
    <w:rsid w:val="005A4183"/>
    <w:rsid w:val="005A55C0"/>
    <w:rsid w:val="005A57FE"/>
    <w:rsid w:val="005A5962"/>
    <w:rsid w:val="005A63B8"/>
    <w:rsid w:val="005A6B72"/>
    <w:rsid w:val="005B00C9"/>
    <w:rsid w:val="005B0F42"/>
    <w:rsid w:val="005B2A7E"/>
    <w:rsid w:val="005B3017"/>
    <w:rsid w:val="005B3D4A"/>
    <w:rsid w:val="005B4071"/>
    <w:rsid w:val="005B44CC"/>
    <w:rsid w:val="005B6310"/>
    <w:rsid w:val="005B6A17"/>
    <w:rsid w:val="005B6E3A"/>
    <w:rsid w:val="005B7E32"/>
    <w:rsid w:val="005C06E9"/>
    <w:rsid w:val="005C1A20"/>
    <w:rsid w:val="005C2163"/>
    <w:rsid w:val="005C28B3"/>
    <w:rsid w:val="005C2E25"/>
    <w:rsid w:val="005C3047"/>
    <w:rsid w:val="005C3F21"/>
    <w:rsid w:val="005D08AA"/>
    <w:rsid w:val="005D23A9"/>
    <w:rsid w:val="005D269C"/>
    <w:rsid w:val="005D3849"/>
    <w:rsid w:val="005D3CDB"/>
    <w:rsid w:val="005D4319"/>
    <w:rsid w:val="005D43E9"/>
    <w:rsid w:val="005D5231"/>
    <w:rsid w:val="005D53D1"/>
    <w:rsid w:val="005D7279"/>
    <w:rsid w:val="005D7D1C"/>
    <w:rsid w:val="005E09DC"/>
    <w:rsid w:val="005E0B52"/>
    <w:rsid w:val="005E0B9E"/>
    <w:rsid w:val="005E0CAE"/>
    <w:rsid w:val="005E11DF"/>
    <w:rsid w:val="005E1DE0"/>
    <w:rsid w:val="005E241D"/>
    <w:rsid w:val="005E3888"/>
    <w:rsid w:val="005E4683"/>
    <w:rsid w:val="005E4B21"/>
    <w:rsid w:val="005E4B50"/>
    <w:rsid w:val="005E4CAD"/>
    <w:rsid w:val="005E4E69"/>
    <w:rsid w:val="005E4F44"/>
    <w:rsid w:val="005E72D0"/>
    <w:rsid w:val="005E7593"/>
    <w:rsid w:val="005F1416"/>
    <w:rsid w:val="005F1544"/>
    <w:rsid w:val="005F2803"/>
    <w:rsid w:val="005F287C"/>
    <w:rsid w:val="005F3ED1"/>
    <w:rsid w:val="005F4DD4"/>
    <w:rsid w:val="005F59FA"/>
    <w:rsid w:val="005F5C39"/>
    <w:rsid w:val="005F640C"/>
    <w:rsid w:val="005F69F5"/>
    <w:rsid w:val="005F6FE5"/>
    <w:rsid w:val="00600101"/>
    <w:rsid w:val="0060037C"/>
    <w:rsid w:val="00601448"/>
    <w:rsid w:val="006018E0"/>
    <w:rsid w:val="0060202A"/>
    <w:rsid w:val="006023CD"/>
    <w:rsid w:val="006024AC"/>
    <w:rsid w:val="00605158"/>
    <w:rsid w:val="00605EA5"/>
    <w:rsid w:val="00606475"/>
    <w:rsid w:val="006074BC"/>
    <w:rsid w:val="00607BE3"/>
    <w:rsid w:val="00607E7F"/>
    <w:rsid w:val="00613C0D"/>
    <w:rsid w:val="006145EA"/>
    <w:rsid w:val="0061477E"/>
    <w:rsid w:val="00614B41"/>
    <w:rsid w:val="00617767"/>
    <w:rsid w:val="00617C7C"/>
    <w:rsid w:val="00620757"/>
    <w:rsid w:val="00621A29"/>
    <w:rsid w:val="006238D2"/>
    <w:rsid w:val="006240B2"/>
    <w:rsid w:val="0062441D"/>
    <w:rsid w:val="00624A86"/>
    <w:rsid w:val="00624BA4"/>
    <w:rsid w:val="00624ED2"/>
    <w:rsid w:val="00625C4F"/>
    <w:rsid w:val="00626ABC"/>
    <w:rsid w:val="00627531"/>
    <w:rsid w:val="00627F1F"/>
    <w:rsid w:val="0063020E"/>
    <w:rsid w:val="00630440"/>
    <w:rsid w:val="00630DC1"/>
    <w:rsid w:val="006310DF"/>
    <w:rsid w:val="00631412"/>
    <w:rsid w:val="00631DB9"/>
    <w:rsid w:val="00631DD1"/>
    <w:rsid w:val="00631EBB"/>
    <w:rsid w:val="006324DD"/>
    <w:rsid w:val="00632876"/>
    <w:rsid w:val="00632FD0"/>
    <w:rsid w:val="006348A1"/>
    <w:rsid w:val="0063585C"/>
    <w:rsid w:val="006358D6"/>
    <w:rsid w:val="006363BF"/>
    <w:rsid w:val="006367BC"/>
    <w:rsid w:val="0063746C"/>
    <w:rsid w:val="00640B06"/>
    <w:rsid w:val="00640CB6"/>
    <w:rsid w:val="00640D9F"/>
    <w:rsid w:val="006420BB"/>
    <w:rsid w:val="00642322"/>
    <w:rsid w:val="00642A2B"/>
    <w:rsid w:val="00642B28"/>
    <w:rsid w:val="006434F6"/>
    <w:rsid w:val="00643613"/>
    <w:rsid w:val="0064386F"/>
    <w:rsid w:val="00643E29"/>
    <w:rsid w:val="00644980"/>
    <w:rsid w:val="00645FA2"/>
    <w:rsid w:val="00647800"/>
    <w:rsid w:val="006478E8"/>
    <w:rsid w:val="00647A56"/>
    <w:rsid w:val="00647EA7"/>
    <w:rsid w:val="006502C9"/>
    <w:rsid w:val="0065036C"/>
    <w:rsid w:val="00650FD3"/>
    <w:rsid w:val="006517B8"/>
    <w:rsid w:val="00651B6B"/>
    <w:rsid w:val="0065207F"/>
    <w:rsid w:val="00652157"/>
    <w:rsid w:val="00654561"/>
    <w:rsid w:val="00654BCC"/>
    <w:rsid w:val="00656470"/>
    <w:rsid w:val="0066104F"/>
    <w:rsid w:val="006618DF"/>
    <w:rsid w:val="00661ACF"/>
    <w:rsid w:val="00661B22"/>
    <w:rsid w:val="00661BC6"/>
    <w:rsid w:val="00662E62"/>
    <w:rsid w:val="0066358D"/>
    <w:rsid w:val="00663E59"/>
    <w:rsid w:val="00664964"/>
    <w:rsid w:val="00666286"/>
    <w:rsid w:val="006662FE"/>
    <w:rsid w:val="00667E48"/>
    <w:rsid w:val="00670782"/>
    <w:rsid w:val="006715E7"/>
    <w:rsid w:val="00671A35"/>
    <w:rsid w:val="00673043"/>
    <w:rsid w:val="0067421F"/>
    <w:rsid w:val="00674845"/>
    <w:rsid w:val="00674DF2"/>
    <w:rsid w:val="00676257"/>
    <w:rsid w:val="0067639C"/>
    <w:rsid w:val="00676431"/>
    <w:rsid w:val="0067798A"/>
    <w:rsid w:val="00680A08"/>
    <w:rsid w:val="00681428"/>
    <w:rsid w:val="00681C41"/>
    <w:rsid w:val="006834E8"/>
    <w:rsid w:val="006835C0"/>
    <w:rsid w:val="00683F82"/>
    <w:rsid w:val="00684187"/>
    <w:rsid w:val="006846A1"/>
    <w:rsid w:val="006854BD"/>
    <w:rsid w:val="0068644C"/>
    <w:rsid w:val="00687832"/>
    <w:rsid w:val="00690072"/>
    <w:rsid w:val="00690703"/>
    <w:rsid w:val="00690DF1"/>
    <w:rsid w:val="00690E29"/>
    <w:rsid w:val="0069143A"/>
    <w:rsid w:val="00691594"/>
    <w:rsid w:val="00692244"/>
    <w:rsid w:val="00692F93"/>
    <w:rsid w:val="00693468"/>
    <w:rsid w:val="00694493"/>
    <w:rsid w:val="006957DA"/>
    <w:rsid w:val="00696277"/>
    <w:rsid w:val="006968AD"/>
    <w:rsid w:val="00696B7C"/>
    <w:rsid w:val="006A06F0"/>
    <w:rsid w:val="006A079A"/>
    <w:rsid w:val="006A22C1"/>
    <w:rsid w:val="006A4962"/>
    <w:rsid w:val="006A677B"/>
    <w:rsid w:val="006A67EB"/>
    <w:rsid w:val="006A6DF9"/>
    <w:rsid w:val="006A7F0B"/>
    <w:rsid w:val="006B1313"/>
    <w:rsid w:val="006B1586"/>
    <w:rsid w:val="006B2525"/>
    <w:rsid w:val="006B2B1D"/>
    <w:rsid w:val="006B31AF"/>
    <w:rsid w:val="006B3C55"/>
    <w:rsid w:val="006B420F"/>
    <w:rsid w:val="006B493F"/>
    <w:rsid w:val="006B4B53"/>
    <w:rsid w:val="006B4F49"/>
    <w:rsid w:val="006B4FF5"/>
    <w:rsid w:val="006B5398"/>
    <w:rsid w:val="006B55A5"/>
    <w:rsid w:val="006B569A"/>
    <w:rsid w:val="006B66BF"/>
    <w:rsid w:val="006B7B5A"/>
    <w:rsid w:val="006C0B83"/>
    <w:rsid w:val="006C0E67"/>
    <w:rsid w:val="006C1510"/>
    <w:rsid w:val="006C1762"/>
    <w:rsid w:val="006C2F84"/>
    <w:rsid w:val="006C414E"/>
    <w:rsid w:val="006C556C"/>
    <w:rsid w:val="006C5643"/>
    <w:rsid w:val="006C5C93"/>
    <w:rsid w:val="006C6828"/>
    <w:rsid w:val="006C6EEA"/>
    <w:rsid w:val="006D03E9"/>
    <w:rsid w:val="006D0E5A"/>
    <w:rsid w:val="006D1795"/>
    <w:rsid w:val="006D1E2B"/>
    <w:rsid w:val="006D21FD"/>
    <w:rsid w:val="006D2568"/>
    <w:rsid w:val="006D356E"/>
    <w:rsid w:val="006D37E8"/>
    <w:rsid w:val="006D3978"/>
    <w:rsid w:val="006D3C65"/>
    <w:rsid w:val="006D3E41"/>
    <w:rsid w:val="006D48E9"/>
    <w:rsid w:val="006D4C4C"/>
    <w:rsid w:val="006D52D6"/>
    <w:rsid w:val="006D5571"/>
    <w:rsid w:val="006D56D2"/>
    <w:rsid w:val="006D5875"/>
    <w:rsid w:val="006D6538"/>
    <w:rsid w:val="006D708C"/>
    <w:rsid w:val="006D7EE0"/>
    <w:rsid w:val="006E16D0"/>
    <w:rsid w:val="006E18D9"/>
    <w:rsid w:val="006E1DEF"/>
    <w:rsid w:val="006E1E3B"/>
    <w:rsid w:val="006E1F66"/>
    <w:rsid w:val="006E28AA"/>
    <w:rsid w:val="006E3B75"/>
    <w:rsid w:val="006E4945"/>
    <w:rsid w:val="006E5245"/>
    <w:rsid w:val="006E57E5"/>
    <w:rsid w:val="006E7DA4"/>
    <w:rsid w:val="006F0494"/>
    <w:rsid w:val="006F13C9"/>
    <w:rsid w:val="006F1A7E"/>
    <w:rsid w:val="006F1DF6"/>
    <w:rsid w:val="006F22C6"/>
    <w:rsid w:val="006F27E6"/>
    <w:rsid w:val="006F2B55"/>
    <w:rsid w:val="006F355A"/>
    <w:rsid w:val="006F37B9"/>
    <w:rsid w:val="006F3C8E"/>
    <w:rsid w:val="006F4542"/>
    <w:rsid w:val="006F49DA"/>
    <w:rsid w:val="006F4AA6"/>
    <w:rsid w:val="006F515F"/>
    <w:rsid w:val="006F53B5"/>
    <w:rsid w:val="006F54D9"/>
    <w:rsid w:val="006F6DDC"/>
    <w:rsid w:val="006F7162"/>
    <w:rsid w:val="006F789D"/>
    <w:rsid w:val="00700430"/>
    <w:rsid w:val="00701FB6"/>
    <w:rsid w:val="007028A8"/>
    <w:rsid w:val="00703222"/>
    <w:rsid w:val="0070439F"/>
    <w:rsid w:val="007051BC"/>
    <w:rsid w:val="0070522C"/>
    <w:rsid w:val="0070550F"/>
    <w:rsid w:val="007065D3"/>
    <w:rsid w:val="00707858"/>
    <w:rsid w:val="00707CE1"/>
    <w:rsid w:val="00710627"/>
    <w:rsid w:val="00711327"/>
    <w:rsid w:val="0071160C"/>
    <w:rsid w:val="00711868"/>
    <w:rsid w:val="007127D9"/>
    <w:rsid w:val="00713B81"/>
    <w:rsid w:val="00716B25"/>
    <w:rsid w:val="00716D75"/>
    <w:rsid w:val="00721EF0"/>
    <w:rsid w:val="007225AB"/>
    <w:rsid w:val="00722B2F"/>
    <w:rsid w:val="00723539"/>
    <w:rsid w:val="007244A9"/>
    <w:rsid w:val="0072521C"/>
    <w:rsid w:val="007260AB"/>
    <w:rsid w:val="00727127"/>
    <w:rsid w:val="00727A2F"/>
    <w:rsid w:val="00727B0A"/>
    <w:rsid w:val="00727C00"/>
    <w:rsid w:val="0073008A"/>
    <w:rsid w:val="0073040A"/>
    <w:rsid w:val="00730662"/>
    <w:rsid w:val="00730AB8"/>
    <w:rsid w:val="007319C5"/>
    <w:rsid w:val="00733A63"/>
    <w:rsid w:val="00734D92"/>
    <w:rsid w:val="0073698D"/>
    <w:rsid w:val="00736BC2"/>
    <w:rsid w:val="00737149"/>
    <w:rsid w:val="00737209"/>
    <w:rsid w:val="007373D4"/>
    <w:rsid w:val="00737559"/>
    <w:rsid w:val="00737A18"/>
    <w:rsid w:val="00740283"/>
    <w:rsid w:val="00744CD1"/>
    <w:rsid w:val="00744DF1"/>
    <w:rsid w:val="007457BB"/>
    <w:rsid w:val="00747CD1"/>
    <w:rsid w:val="00750804"/>
    <w:rsid w:val="007508E3"/>
    <w:rsid w:val="00750ABE"/>
    <w:rsid w:val="00750FBE"/>
    <w:rsid w:val="0075203E"/>
    <w:rsid w:val="00752BA6"/>
    <w:rsid w:val="007539F9"/>
    <w:rsid w:val="00753DB4"/>
    <w:rsid w:val="00754137"/>
    <w:rsid w:val="007542BA"/>
    <w:rsid w:val="00754867"/>
    <w:rsid w:val="00756355"/>
    <w:rsid w:val="00760B1C"/>
    <w:rsid w:val="007615F4"/>
    <w:rsid w:val="0076290D"/>
    <w:rsid w:val="00762AB4"/>
    <w:rsid w:val="00762B46"/>
    <w:rsid w:val="00762DAB"/>
    <w:rsid w:val="00764387"/>
    <w:rsid w:val="00765406"/>
    <w:rsid w:val="00766265"/>
    <w:rsid w:val="00767551"/>
    <w:rsid w:val="0076788F"/>
    <w:rsid w:val="00770621"/>
    <w:rsid w:val="00770DB7"/>
    <w:rsid w:val="007715F2"/>
    <w:rsid w:val="0077174E"/>
    <w:rsid w:val="00772AA6"/>
    <w:rsid w:val="007733CF"/>
    <w:rsid w:val="007737C2"/>
    <w:rsid w:val="00774DB6"/>
    <w:rsid w:val="00775022"/>
    <w:rsid w:val="0077694A"/>
    <w:rsid w:val="00776FCD"/>
    <w:rsid w:val="0077790C"/>
    <w:rsid w:val="007800B8"/>
    <w:rsid w:val="00783A08"/>
    <w:rsid w:val="007840CE"/>
    <w:rsid w:val="007845DC"/>
    <w:rsid w:val="0078498E"/>
    <w:rsid w:val="00784FE1"/>
    <w:rsid w:val="00786E70"/>
    <w:rsid w:val="00787482"/>
    <w:rsid w:val="00787D5F"/>
    <w:rsid w:val="007902CD"/>
    <w:rsid w:val="007903C6"/>
    <w:rsid w:val="00790E92"/>
    <w:rsid w:val="00790F42"/>
    <w:rsid w:val="00791388"/>
    <w:rsid w:val="00791588"/>
    <w:rsid w:val="00792B45"/>
    <w:rsid w:val="00794979"/>
    <w:rsid w:val="00795090"/>
    <w:rsid w:val="0079574E"/>
    <w:rsid w:val="0079575B"/>
    <w:rsid w:val="007960F3"/>
    <w:rsid w:val="00796535"/>
    <w:rsid w:val="0079722A"/>
    <w:rsid w:val="00797ACC"/>
    <w:rsid w:val="007A1C46"/>
    <w:rsid w:val="007A1C8D"/>
    <w:rsid w:val="007A21BF"/>
    <w:rsid w:val="007A3989"/>
    <w:rsid w:val="007A457F"/>
    <w:rsid w:val="007A4696"/>
    <w:rsid w:val="007A4BC7"/>
    <w:rsid w:val="007A4D05"/>
    <w:rsid w:val="007A5A9D"/>
    <w:rsid w:val="007A5E4F"/>
    <w:rsid w:val="007A6281"/>
    <w:rsid w:val="007A6582"/>
    <w:rsid w:val="007A677F"/>
    <w:rsid w:val="007A69DB"/>
    <w:rsid w:val="007A6ABF"/>
    <w:rsid w:val="007A6D79"/>
    <w:rsid w:val="007A6E19"/>
    <w:rsid w:val="007B0048"/>
    <w:rsid w:val="007B0A23"/>
    <w:rsid w:val="007B0C46"/>
    <w:rsid w:val="007B20D8"/>
    <w:rsid w:val="007B2942"/>
    <w:rsid w:val="007B3D78"/>
    <w:rsid w:val="007B6CF7"/>
    <w:rsid w:val="007B6F77"/>
    <w:rsid w:val="007C03AA"/>
    <w:rsid w:val="007C277B"/>
    <w:rsid w:val="007C3216"/>
    <w:rsid w:val="007C40BF"/>
    <w:rsid w:val="007C4F06"/>
    <w:rsid w:val="007C5A5C"/>
    <w:rsid w:val="007C5D6A"/>
    <w:rsid w:val="007C60C7"/>
    <w:rsid w:val="007C6288"/>
    <w:rsid w:val="007C7303"/>
    <w:rsid w:val="007C7C5B"/>
    <w:rsid w:val="007D0649"/>
    <w:rsid w:val="007D0B40"/>
    <w:rsid w:val="007D4A9F"/>
    <w:rsid w:val="007D53CC"/>
    <w:rsid w:val="007D53EE"/>
    <w:rsid w:val="007D6583"/>
    <w:rsid w:val="007D69D4"/>
    <w:rsid w:val="007D6E87"/>
    <w:rsid w:val="007D7039"/>
    <w:rsid w:val="007E0160"/>
    <w:rsid w:val="007E08BA"/>
    <w:rsid w:val="007E0988"/>
    <w:rsid w:val="007E228E"/>
    <w:rsid w:val="007E2DEA"/>
    <w:rsid w:val="007E30AC"/>
    <w:rsid w:val="007E3676"/>
    <w:rsid w:val="007E48DA"/>
    <w:rsid w:val="007E5CEB"/>
    <w:rsid w:val="007E5EBD"/>
    <w:rsid w:val="007E6861"/>
    <w:rsid w:val="007E7C1E"/>
    <w:rsid w:val="007F0E45"/>
    <w:rsid w:val="007F1449"/>
    <w:rsid w:val="007F147C"/>
    <w:rsid w:val="007F1D56"/>
    <w:rsid w:val="007F299F"/>
    <w:rsid w:val="007F2B86"/>
    <w:rsid w:val="007F32BD"/>
    <w:rsid w:val="007F402F"/>
    <w:rsid w:val="007F4DF1"/>
    <w:rsid w:val="007F5340"/>
    <w:rsid w:val="007F55AC"/>
    <w:rsid w:val="007F5A0C"/>
    <w:rsid w:val="007F5BCE"/>
    <w:rsid w:val="007F6188"/>
    <w:rsid w:val="007F7746"/>
    <w:rsid w:val="007F7EB8"/>
    <w:rsid w:val="007F7F60"/>
    <w:rsid w:val="00800F17"/>
    <w:rsid w:val="00801011"/>
    <w:rsid w:val="008019CD"/>
    <w:rsid w:val="00802CB0"/>
    <w:rsid w:val="00802F45"/>
    <w:rsid w:val="00803491"/>
    <w:rsid w:val="008036F5"/>
    <w:rsid w:val="00803837"/>
    <w:rsid w:val="00804232"/>
    <w:rsid w:val="008047E7"/>
    <w:rsid w:val="008050CE"/>
    <w:rsid w:val="00805724"/>
    <w:rsid w:val="008057EE"/>
    <w:rsid w:val="008068FA"/>
    <w:rsid w:val="00807244"/>
    <w:rsid w:val="00807560"/>
    <w:rsid w:val="00810FAF"/>
    <w:rsid w:val="0081105A"/>
    <w:rsid w:val="00812170"/>
    <w:rsid w:val="0081218F"/>
    <w:rsid w:val="00812725"/>
    <w:rsid w:val="008128E3"/>
    <w:rsid w:val="00812D66"/>
    <w:rsid w:val="008132A9"/>
    <w:rsid w:val="00813E34"/>
    <w:rsid w:val="00815C4A"/>
    <w:rsid w:val="008170A4"/>
    <w:rsid w:val="00821479"/>
    <w:rsid w:val="008228C7"/>
    <w:rsid w:val="00822B42"/>
    <w:rsid w:val="008235F2"/>
    <w:rsid w:val="00823EF1"/>
    <w:rsid w:val="00825012"/>
    <w:rsid w:val="008250F6"/>
    <w:rsid w:val="008257FF"/>
    <w:rsid w:val="0082597F"/>
    <w:rsid w:val="00825FA3"/>
    <w:rsid w:val="00827008"/>
    <w:rsid w:val="00827509"/>
    <w:rsid w:val="00827AFE"/>
    <w:rsid w:val="00827CC2"/>
    <w:rsid w:val="00831983"/>
    <w:rsid w:val="008321CA"/>
    <w:rsid w:val="0083320A"/>
    <w:rsid w:val="00833334"/>
    <w:rsid w:val="0083372A"/>
    <w:rsid w:val="00833845"/>
    <w:rsid w:val="0083384E"/>
    <w:rsid w:val="00836949"/>
    <w:rsid w:val="00836C4E"/>
    <w:rsid w:val="008374AA"/>
    <w:rsid w:val="00837EAC"/>
    <w:rsid w:val="0084319F"/>
    <w:rsid w:val="008435EF"/>
    <w:rsid w:val="0084384D"/>
    <w:rsid w:val="00843C43"/>
    <w:rsid w:val="00843DEE"/>
    <w:rsid w:val="0084449F"/>
    <w:rsid w:val="00844AD8"/>
    <w:rsid w:val="00844BAC"/>
    <w:rsid w:val="0084582B"/>
    <w:rsid w:val="00846769"/>
    <w:rsid w:val="00850722"/>
    <w:rsid w:val="00850A51"/>
    <w:rsid w:val="0085161F"/>
    <w:rsid w:val="00852DCD"/>
    <w:rsid w:val="0085339C"/>
    <w:rsid w:val="0085340A"/>
    <w:rsid w:val="008538FF"/>
    <w:rsid w:val="00853DD5"/>
    <w:rsid w:val="00854A85"/>
    <w:rsid w:val="00854CD7"/>
    <w:rsid w:val="008550D6"/>
    <w:rsid w:val="008569BC"/>
    <w:rsid w:val="00860D0F"/>
    <w:rsid w:val="008622F4"/>
    <w:rsid w:val="008626AF"/>
    <w:rsid w:val="00863CC5"/>
    <w:rsid w:val="008657D0"/>
    <w:rsid w:val="00866121"/>
    <w:rsid w:val="00866310"/>
    <w:rsid w:val="00866653"/>
    <w:rsid w:val="00870125"/>
    <w:rsid w:val="0087042F"/>
    <w:rsid w:val="00870600"/>
    <w:rsid w:val="0087135A"/>
    <w:rsid w:val="00872507"/>
    <w:rsid w:val="008733AD"/>
    <w:rsid w:val="008734B6"/>
    <w:rsid w:val="00875358"/>
    <w:rsid w:val="008762E5"/>
    <w:rsid w:val="008802A7"/>
    <w:rsid w:val="00881069"/>
    <w:rsid w:val="00882025"/>
    <w:rsid w:val="0088224F"/>
    <w:rsid w:val="00883C43"/>
    <w:rsid w:val="00884312"/>
    <w:rsid w:val="00884FDE"/>
    <w:rsid w:val="00885A10"/>
    <w:rsid w:val="00886080"/>
    <w:rsid w:val="0088657C"/>
    <w:rsid w:val="0088770F"/>
    <w:rsid w:val="00887941"/>
    <w:rsid w:val="00887F78"/>
    <w:rsid w:val="0089089E"/>
    <w:rsid w:val="00890FF5"/>
    <w:rsid w:val="0089265A"/>
    <w:rsid w:val="00892DFD"/>
    <w:rsid w:val="0089345B"/>
    <w:rsid w:val="00894593"/>
    <w:rsid w:val="00894A87"/>
    <w:rsid w:val="00895403"/>
    <w:rsid w:val="00895D22"/>
    <w:rsid w:val="00895EE2"/>
    <w:rsid w:val="00896C72"/>
    <w:rsid w:val="00896C9E"/>
    <w:rsid w:val="00896D11"/>
    <w:rsid w:val="00896DEE"/>
    <w:rsid w:val="0089756A"/>
    <w:rsid w:val="008975D5"/>
    <w:rsid w:val="0089793B"/>
    <w:rsid w:val="00897ECC"/>
    <w:rsid w:val="008A0EAE"/>
    <w:rsid w:val="008A153D"/>
    <w:rsid w:val="008A2294"/>
    <w:rsid w:val="008A22A6"/>
    <w:rsid w:val="008A23B8"/>
    <w:rsid w:val="008A26C6"/>
    <w:rsid w:val="008A2823"/>
    <w:rsid w:val="008A2D89"/>
    <w:rsid w:val="008A418E"/>
    <w:rsid w:val="008A421C"/>
    <w:rsid w:val="008A48BE"/>
    <w:rsid w:val="008A6D11"/>
    <w:rsid w:val="008A6F98"/>
    <w:rsid w:val="008A7C95"/>
    <w:rsid w:val="008B0705"/>
    <w:rsid w:val="008B22FF"/>
    <w:rsid w:val="008B2E5D"/>
    <w:rsid w:val="008B4046"/>
    <w:rsid w:val="008B4D2F"/>
    <w:rsid w:val="008B4FF7"/>
    <w:rsid w:val="008C028E"/>
    <w:rsid w:val="008C0F0A"/>
    <w:rsid w:val="008C11A2"/>
    <w:rsid w:val="008C1FE1"/>
    <w:rsid w:val="008C2442"/>
    <w:rsid w:val="008C2D42"/>
    <w:rsid w:val="008C41C5"/>
    <w:rsid w:val="008C4E48"/>
    <w:rsid w:val="008C5753"/>
    <w:rsid w:val="008C5DD0"/>
    <w:rsid w:val="008C62F3"/>
    <w:rsid w:val="008C6A67"/>
    <w:rsid w:val="008C7D59"/>
    <w:rsid w:val="008D0227"/>
    <w:rsid w:val="008D07F0"/>
    <w:rsid w:val="008D0EF6"/>
    <w:rsid w:val="008D1AA5"/>
    <w:rsid w:val="008D243D"/>
    <w:rsid w:val="008D4ECA"/>
    <w:rsid w:val="008D5A8F"/>
    <w:rsid w:val="008D67A2"/>
    <w:rsid w:val="008D6FB2"/>
    <w:rsid w:val="008D7781"/>
    <w:rsid w:val="008E091F"/>
    <w:rsid w:val="008E0A1B"/>
    <w:rsid w:val="008E19CA"/>
    <w:rsid w:val="008E26C4"/>
    <w:rsid w:val="008E29F4"/>
    <w:rsid w:val="008E3104"/>
    <w:rsid w:val="008E320D"/>
    <w:rsid w:val="008E324C"/>
    <w:rsid w:val="008E4524"/>
    <w:rsid w:val="008E5498"/>
    <w:rsid w:val="008E62C4"/>
    <w:rsid w:val="008E7460"/>
    <w:rsid w:val="008E7DAB"/>
    <w:rsid w:val="008F0208"/>
    <w:rsid w:val="008F061F"/>
    <w:rsid w:val="008F0C3A"/>
    <w:rsid w:val="008F176D"/>
    <w:rsid w:val="008F19CB"/>
    <w:rsid w:val="008F1EF1"/>
    <w:rsid w:val="008F2A53"/>
    <w:rsid w:val="008F3973"/>
    <w:rsid w:val="008F3FEE"/>
    <w:rsid w:val="008F587B"/>
    <w:rsid w:val="008F5AD6"/>
    <w:rsid w:val="008F5D7D"/>
    <w:rsid w:val="008F602F"/>
    <w:rsid w:val="008F6881"/>
    <w:rsid w:val="008F6E94"/>
    <w:rsid w:val="008F6F64"/>
    <w:rsid w:val="008F72B6"/>
    <w:rsid w:val="008F72D0"/>
    <w:rsid w:val="008F7D56"/>
    <w:rsid w:val="0090084A"/>
    <w:rsid w:val="009018E6"/>
    <w:rsid w:val="00901AE8"/>
    <w:rsid w:val="00901B6F"/>
    <w:rsid w:val="00902468"/>
    <w:rsid w:val="00902C06"/>
    <w:rsid w:val="00902CA6"/>
    <w:rsid w:val="00903481"/>
    <w:rsid w:val="0090380B"/>
    <w:rsid w:val="00904B3F"/>
    <w:rsid w:val="00905C72"/>
    <w:rsid w:val="009065C7"/>
    <w:rsid w:val="0090664E"/>
    <w:rsid w:val="009066A0"/>
    <w:rsid w:val="00906F82"/>
    <w:rsid w:val="009076AE"/>
    <w:rsid w:val="00910195"/>
    <w:rsid w:val="009101E1"/>
    <w:rsid w:val="00910339"/>
    <w:rsid w:val="009105D7"/>
    <w:rsid w:val="00910AA9"/>
    <w:rsid w:val="00911C65"/>
    <w:rsid w:val="009125B8"/>
    <w:rsid w:val="0091484A"/>
    <w:rsid w:val="009151B3"/>
    <w:rsid w:val="00915FEF"/>
    <w:rsid w:val="00916841"/>
    <w:rsid w:val="00916CCE"/>
    <w:rsid w:val="009172FD"/>
    <w:rsid w:val="009173C0"/>
    <w:rsid w:val="00917561"/>
    <w:rsid w:val="00920195"/>
    <w:rsid w:val="009202FF"/>
    <w:rsid w:val="009206EF"/>
    <w:rsid w:val="00920BA6"/>
    <w:rsid w:val="0092149D"/>
    <w:rsid w:val="00922FD3"/>
    <w:rsid w:val="0092305E"/>
    <w:rsid w:val="00924C7B"/>
    <w:rsid w:val="00925913"/>
    <w:rsid w:val="009263AD"/>
    <w:rsid w:val="009273FE"/>
    <w:rsid w:val="009305BE"/>
    <w:rsid w:val="00930A43"/>
    <w:rsid w:val="0093222F"/>
    <w:rsid w:val="009327D5"/>
    <w:rsid w:val="009338C8"/>
    <w:rsid w:val="009340E4"/>
    <w:rsid w:val="00934759"/>
    <w:rsid w:val="009353DD"/>
    <w:rsid w:val="00940227"/>
    <w:rsid w:val="00940316"/>
    <w:rsid w:val="009409BE"/>
    <w:rsid w:val="0094162B"/>
    <w:rsid w:val="0094177C"/>
    <w:rsid w:val="00941E2B"/>
    <w:rsid w:val="00941E8A"/>
    <w:rsid w:val="00942BCE"/>
    <w:rsid w:val="00943392"/>
    <w:rsid w:val="00943D87"/>
    <w:rsid w:val="009442F9"/>
    <w:rsid w:val="00945566"/>
    <w:rsid w:val="00945995"/>
    <w:rsid w:val="0094648B"/>
    <w:rsid w:val="009475C4"/>
    <w:rsid w:val="009477E5"/>
    <w:rsid w:val="00950C10"/>
    <w:rsid w:val="00951316"/>
    <w:rsid w:val="00951873"/>
    <w:rsid w:val="00951B6A"/>
    <w:rsid w:val="00952B3B"/>
    <w:rsid w:val="00952EFA"/>
    <w:rsid w:val="009534C2"/>
    <w:rsid w:val="00953AEC"/>
    <w:rsid w:val="00953AFF"/>
    <w:rsid w:val="0095481C"/>
    <w:rsid w:val="009559CF"/>
    <w:rsid w:val="00955D53"/>
    <w:rsid w:val="00960C72"/>
    <w:rsid w:val="00961289"/>
    <w:rsid w:val="00962332"/>
    <w:rsid w:val="0096288A"/>
    <w:rsid w:val="009636FD"/>
    <w:rsid w:val="00963920"/>
    <w:rsid w:val="00964739"/>
    <w:rsid w:val="0096481A"/>
    <w:rsid w:val="00965232"/>
    <w:rsid w:val="0096687B"/>
    <w:rsid w:val="009705C8"/>
    <w:rsid w:val="00970906"/>
    <w:rsid w:val="00970AEE"/>
    <w:rsid w:val="00970D65"/>
    <w:rsid w:val="00971386"/>
    <w:rsid w:val="009714CF"/>
    <w:rsid w:val="00971508"/>
    <w:rsid w:val="0097156C"/>
    <w:rsid w:val="0097189B"/>
    <w:rsid w:val="00973116"/>
    <w:rsid w:val="009737D1"/>
    <w:rsid w:val="00974C74"/>
    <w:rsid w:val="0097569B"/>
    <w:rsid w:val="0097592C"/>
    <w:rsid w:val="009759E3"/>
    <w:rsid w:val="00975FA1"/>
    <w:rsid w:val="00976452"/>
    <w:rsid w:val="009765E2"/>
    <w:rsid w:val="009777DF"/>
    <w:rsid w:val="009802BE"/>
    <w:rsid w:val="00980566"/>
    <w:rsid w:val="00980EF9"/>
    <w:rsid w:val="00981972"/>
    <w:rsid w:val="00981F1A"/>
    <w:rsid w:val="0098209B"/>
    <w:rsid w:val="0098218E"/>
    <w:rsid w:val="00982862"/>
    <w:rsid w:val="00983C89"/>
    <w:rsid w:val="00984566"/>
    <w:rsid w:val="00984587"/>
    <w:rsid w:val="009846D6"/>
    <w:rsid w:val="00984B7A"/>
    <w:rsid w:val="00984E92"/>
    <w:rsid w:val="00985527"/>
    <w:rsid w:val="00985D25"/>
    <w:rsid w:val="00985DE1"/>
    <w:rsid w:val="00985F69"/>
    <w:rsid w:val="009878DB"/>
    <w:rsid w:val="00990CFF"/>
    <w:rsid w:val="00992F46"/>
    <w:rsid w:val="009960AA"/>
    <w:rsid w:val="00997B93"/>
    <w:rsid w:val="009A053D"/>
    <w:rsid w:val="009A05EC"/>
    <w:rsid w:val="009A0922"/>
    <w:rsid w:val="009A1B0A"/>
    <w:rsid w:val="009A306D"/>
    <w:rsid w:val="009A33FF"/>
    <w:rsid w:val="009A3D35"/>
    <w:rsid w:val="009A42D9"/>
    <w:rsid w:val="009A47DC"/>
    <w:rsid w:val="009A4ACA"/>
    <w:rsid w:val="009A509B"/>
    <w:rsid w:val="009A50A3"/>
    <w:rsid w:val="009A55DA"/>
    <w:rsid w:val="009A6ADE"/>
    <w:rsid w:val="009A6BF7"/>
    <w:rsid w:val="009A7AAD"/>
    <w:rsid w:val="009B00BB"/>
    <w:rsid w:val="009B1186"/>
    <w:rsid w:val="009B18A4"/>
    <w:rsid w:val="009B197D"/>
    <w:rsid w:val="009B2E0E"/>
    <w:rsid w:val="009B3F0B"/>
    <w:rsid w:val="009B4DA2"/>
    <w:rsid w:val="009B71B6"/>
    <w:rsid w:val="009B7486"/>
    <w:rsid w:val="009B7724"/>
    <w:rsid w:val="009C0A0E"/>
    <w:rsid w:val="009C0B00"/>
    <w:rsid w:val="009C0D26"/>
    <w:rsid w:val="009C1423"/>
    <w:rsid w:val="009C1CF9"/>
    <w:rsid w:val="009C2946"/>
    <w:rsid w:val="009C2E84"/>
    <w:rsid w:val="009C2ED8"/>
    <w:rsid w:val="009C3185"/>
    <w:rsid w:val="009C370D"/>
    <w:rsid w:val="009C4AE1"/>
    <w:rsid w:val="009C508B"/>
    <w:rsid w:val="009C521E"/>
    <w:rsid w:val="009C53BC"/>
    <w:rsid w:val="009C666C"/>
    <w:rsid w:val="009C709A"/>
    <w:rsid w:val="009D193D"/>
    <w:rsid w:val="009D227A"/>
    <w:rsid w:val="009D298A"/>
    <w:rsid w:val="009D2B7B"/>
    <w:rsid w:val="009D7145"/>
    <w:rsid w:val="009D7A61"/>
    <w:rsid w:val="009D7E3F"/>
    <w:rsid w:val="009D7FDC"/>
    <w:rsid w:val="009E01F9"/>
    <w:rsid w:val="009E12CF"/>
    <w:rsid w:val="009E378D"/>
    <w:rsid w:val="009E5A8D"/>
    <w:rsid w:val="009E5D30"/>
    <w:rsid w:val="009E5F15"/>
    <w:rsid w:val="009F126E"/>
    <w:rsid w:val="009F1315"/>
    <w:rsid w:val="009F1514"/>
    <w:rsid w:val="009F2642"/>
    <w:rsid w:val="009F2890"/>
    <w:rsid w:val="009F3D4A"/>
    <w:rsid w:val="009F459B"/>
    <w:rsid w:val="009F49BF"/>
    <w:rsid w:val="009F56EC"/>
    <w:rsid w:val="009F5BF0"/>
    <w:rsid w:val="009F7203"/>
    <w:rsid w:val="009F7AE7"/>
    <w:rsid w:val="00A000D0"/>
    <w:rsid w:val="00A00C75"/>
    <w:rsid w:val="00A01D37"/>
    <w:rsid w:val="00A02882"/>
    <w:rsid w:val="00A028A1"/>
    <w:rsid w:val="00A02980"/>
    <w:rsid w:val="00A03009"/>
    <w:rsid w:val="00A03A1A"/>
    <w:rsid w:val="00A058CA"/>
    <w:rsid w:val="00A07A7C"/>
    <w:rsid w:val="00A11F56"/>
    <w:rsid w:val="00A12052"/>
    <w:rsid w:val="00A139E8"/>
    <w:rsid w:val="00A13FB0"/>
    <w:rsid w:val="00A14611"/>
    <w:rsid w:val="00A150CA"/>
    <w:rsid w:val="00A1522A"/>
    <w:rsid w:val="00A152FE"/>
    <w:rsid w:val="00A15843"/>
    <w:rsid w:val="00A15B43"/>
    <w:rsid w:val="00A15B57"/>
    <w:rsid w:val="00A15C67"/>
    <w:rsid w:val="00A16814"/>
    <w:rsid w:val="00A16A68"/>
    <w:rsid w:val="00A1729C"/>
    <w:rsid w:val="00A17593"/>
    <w:rsid w:val="00A17BD0"/>
    <w:rsid w:val="00A2117D"/>
    <w:rsid w:val="00A21231"/>
    <w:rsid w:val="00A216B8"/>
    <w:rsid w:val="00A21E8A"/>
    <w:rsid w:val="00A224DE"/>
    <w:rsid w:val="00A227B8"/>
    <w:rsid w:val="00A22F2A"/>
    <w:rsid w:val="00A23A31"/>
    <w:rsid w:val="00A2438C"/>
    <w:rsid w:val="00A24FC1"/>
    <w:rsid w:val="00A25FBD"/>
    <w:rsid w:val="00A260F7"/>
    <w:rsid w:val="00A266D4"/>
    <w:rsid w:val="00A27A07"/>
    <w:rsid w:val="00A3078A"/>
    <w:rsid w:val="00A334C7"/>
    <w:rsid w:val="00A33A31"/>
    <w:rsid w:val="00A345C6"/>
    <w:rsid w:val="00A35010"/>
    <w:rsid w:val="00A3575C"/>
    <w:rsid w:val="00A3578C"/>
    <w:rsid w:val="00A36434"/>
    <w:rsid w:val="00A36DFF"/>
    <w:rsid w:val="00A3762F"/>
    <w:rsid w:val="00A37651"/>
    <w:rsid w:val="00A37D9D"/>
    <w:rsid w:val="00A400E9"/>
    <w:rsid w:val="00A41521"/>
    <w:rsid w:val="00A41951"/>
    <w:rsid w:val="00A42784"/>
    <w:rsid w:val="00A42D1C"/>
    <w:rsid w:val="00A43457"/>
    <w:rsid w:val="00A43516"/>
    <w:rsid w:val="00A43D1E"/>
    <w:rsid w:val="00A43D6E"/>
    <w:rsid w:val="00A44015"/>
    <w:rsid w:val="00A44564"/>
    <w:rsid w:val="00A44AB3"/>
    <w:rsid w:val="00A47C59"/>
    <w:rsid w:val="00A47C9C"/>
    <w:rsid w:val="00A52684"/>
    <w:rsid w:val="00A531A6"/>
    <w:rsid w:val="00A54C92"/>
    <w:rsid w:val="00A55936"/>
    <w:rsid w:val="00A562CA"/>
    <w:rsid w:val="00A570A2"/>
    <w:rsid w:val="00A605A6"/>
    <w:rsid w:val="00A607F6"/>
    <w:rsid w:val="00A60A09"/>
    <w:rsid w:val="00A61368"/>
    <w:rsid w:val="00A614CD"/>
    <w:rsid w:val="00A6173B"/>
    <w:rsid w:val="00A622B4"/>
    <w:rsid w:val="00A63133"/>
    <w:rsid w:val="00A6385E"/>
    <w:rsid w:val="00A6487A"/>
    <w:rsid w:val="00A64CBC"/>
    <w:rsid w:val="00A6500D"/>
    <w:rsid w:val="00A6605E"/>
    <w:rsid w:val="00A662AB"/>
    <w:rsid w:val="00A666AF"/>
    <w:rsid w:val="00A671E9"/>
    <w:rsid w:val="00A67AC8"/>
    <w:rsid w:val="00A67EAB"/>
    <w:rsid w:val="00A7036C"/>
    <w:rsid w:val="00A708D2"/>
    <w:rsid w:val="00A70AF7"/>
    <w:rsid w:val="00A71907"/>
    <w:rsid w:val="00A72712"/>
    <w:rsid w:val="00A72ECE"/>
    <w:rsid w:val="00A7346A"/>
    <w:rsid w:val="00A7371D"/>
    <w:rsid w:val="00A74DB0"/>
    <w:rsid w:val="00A75450"/>
    <w:rsid w:val="00A755E1"/>
    <w:rsid w:val="00A75CF6"/>
    <w:rsid w:val="00A760D4"/>
    <w:rsid w:val="00A76D1B"/>
    <w:rsid w:val="00A778B8"/>
    <w:rsid w:val="00A801D6"/>
    <w:rsid w:val="00A8054A"/>
    <w:rsid w:val="00A80C1C"/>
    <w:rsid w:val="00A810DB"/>
    <w:rsid w:val="00A81721"/>
    <w:rsid w:val="00A83A6E"/>
    <w:rsid w:val="00A8443B"/>
    <w:rsid w:val="00A84D01"/>
    <w:rsid w:val="00A84D56"/>
    <w:rsid w:val="00A86138"/>
    <w:rsid w:val="00A86789"/>
    <w:rsid w:val="00A8765F"/>
    <w:rsid w:val="00A87D2F"/>
    <w:rsid w:val="00A90876"/>
    <w:rsid w:val="00A90CE6"/>
    <w:rsid w:val="00A915F9"/>
    <w:rsid w:val="00A91DA8"/>
    <w:rsid w:val="00A92277"/>
    <w:rsid w:val="00A933AF"/>
    <w:rsid w:val="00A9423F"/>
    <w:rsid w:val="00A94667"/>
    <w:rsid w:val="00A94C1B"/>
    <w:rsid w:val="00A967C5"/>
    <w:rsid w:val="00A969F7"/>
    <w:rsid w:val="00A973C2"/>
    <w:rsid w:val="00A977B2"/>
    <w:rsid w:val="00AA0B06"/>
    <w:rsid w:val="00AA0D96"/>
    <w:rsid w:val="00AA0E4E"/>
    <w:rsid w:val="00AA106C"/>
    <w:rsid w:val="00AA1CA5"/>
    <w:rsid w:val="00AA1D5E"/>
    <w:rsid w:val="00AA2391"/>
    <w:rsid w:val="00AA2763"/>
    <w:rsid w:val="00AA2AEF"/>
    <w:rsid w:val="00AA3C2B"/>
    <w:rsid w:val="00AA3FE5"/>
    <w:rsid w:val="00AA4625"/>
    <w:rsid w:val="00AA495F"/>
    <w:rsid w:val="00AA54EC"/>
    <w:rsid w:val="00AA5D9C"/>
    <w:rsid w:val="00AA5FCB"/>
    <w:rsid w:val="00AA6B9E"/>
    <w:rsid w:val="00AA7799"/>
    <w:rsid w:val="00AB0A4A"/>
    <w:rsid w:val="00AB19DB"/>
    <w:rsid w:val="00AB27D9"/>
    <w:rsid w:val="00AB2BC8"/>
    <w:rsid w:val="00AB3D05"/>
    <w:rsid w:val="00AB470F"/>
    <w:rsid w:val="00AB48BE"/>
    <w:rsid w:val="00AB4FD0"/>
    <w:rsid w:val="00AB587D"/>
    <w:rsid w:val="00AB6828"/>
    <w:rsid w:val="00AB7643"/>
    <w:rsid w:val="00AB7E87"/>
    <w:rsid w:val="00AC00E1"/>
    <w:rsid w:val="00AC0AB2"/>
    <w:rsid w:val="00AC0D0A"/>
    <w:rsid w:val="00AC1437"/>
    <w:rsid w:val="00AC1AB7"/>
    <w:rsid w:val="00AC2A68"/>
    <w:rsid w:val="00AC42F0"/>
    <w:rsid w:val="00AC5075"/>
    <w:rsid w:val="00AC529D"/>
    <w:rsid w:val="00AC63AE"/>
    <w:rsid w:val="00AC75F4"/>
    <w:rsid w:val="00AD0CC0"/>
    <w:rsid w:val="00AD19E3"/>
    <w:rsid w:val="00AD36A2"/>
    <w:rsid w:val="00AD3BDF"/>
    <w:rsid w:val="00AD4A5B"/>
    <w:rsid w:val="00AD516F"/>
    <w:rsid w:val="00AD5BB7"/>
    <w:rsid w:val="00AD6562"/>
    <w:rsid w:val="00AD6F13"/>
    <w:rsid w:val="00AD7503"/>
    <w:rsid w:val="00AD768C"/>
    <w:rsid w:val="00AE0055"/>
    <w:rsid w:val="00AE0D5A"/>
    <w:rsid w:val="00AE174F"/>
    <w:rsid w:val="00AE1BB3"/>
    <w:rsid w:val="00AE1F79"/>
    <w:rsid w:val="00AE2823"/>
    <w:rsid w:val="00AE34C4"/>
    <w:rsid w:val="00AE370B"/>
    <w:rsid w:val="00AE4BA6"/>
    <w:rsid w:val="00AE4C5A"/>
    <w:rsid w:val="00AE512C"/>
    <w:rsid w:val="00AE6D8A"/>
    <w:rsid w:val="00AF0240"/>
    <w:rsid w:val="00AF0CDA"/>
    <w:rsid w:val="00AF12EB"/>
    <w:rsid w:val="00AF33E6"/>
    <w:rsid w:val="00AF3C81"/>
    <w:rsid w:val="00AF4E7A"/>
    <w:rsid w:val="00AF51C7"/>
    <w:rsid w:val="00AF557A"/>
    <w:rsid w:val="00AF62AA"/>
    <w:rsid w:val="00AF661B"/>
    <w:rsid w:val="00AF6DF2"/>
    <w:rsid w:val="00AF7FBC"/>
    <w:rsid w:val="00B00C8B"/>
    <w:rsid w:val="00B0111D"/>
    <w:rsid w:val="00B02769"/>
    <w:rsid w:val="00B03027"/>
    <w:rsid w:val="00B03762"/>
    <w:rsid w:val="00B0473B"/>
    <w:rsid w:val="00B048C4"/>
    <w:rsid w:val="00B05451"/>
    <w:rsid w:val="00B057E5"/>
    <w:rsid w:val="00B05B1D"/>
    <w:rsid w:val="00B05BCC"/>
    <w:rsid w:val="00B060DE"/>
    <w:rsid w:val="00B06A7A"/>
    <w:rsid w:val="00B06F51"/>
    <w:rsid w:val="00B07111"/>
    <w:rsid w:val="00B102E3"/>
    <w:rsid w:val="00B105D0"/>
    <w:rsid w:val="00B10716"/>
    <w:rsid w:val="00B10D43"/>
    <w:rsid w:val="00B10E1A"/>
    <w:rsid w:val="00B11EF7"/>
    <w:rsid w:val="00B1277C"/>
    <w:rsid w:val="00B12D79"/>
    <w:rsid w:val="00B13084"/>
    <w:rsid w:val="00B1379C"/>
    <w:rsid w:val="00B13BDB"/>
    <w:rsid w:val="00B14004"/>
    <w:rsid w:val="00B1459C"/>
    <w:rsid w:val="00B15176"/>
    <w:rsid w:val="00B1557E"/>
    <w:rsid w:val="00B159F0"/>
    <w:rsid w:val="00B1663A"/>
    <w:rsid w:val="00B16652"/>
    <w:rsid w:val="00B16BB0"/>
    <w:rsid w:val="00B17A70"/>
    <w:rsid w:val="00B17C1F"/>
    <w:rsid w:val="00B17E01"/>
    <w:rsid w:val="00B206EB"/>
    <w:rsid w:val="00B22620"/>
    <w:rsid w:val="00B22AA5"/>
    <w:rsid w:val="00B22ACB"/>
    <w:rsid w:val="00B22DBE"/>
    <w:rsid w:val="00B23385"/>
    <w:rsid w:val="00B237AB"/>
    <w:rsid w:val="00B24A02"/>
    <w:rsid w:val="00B254E3"/>
    <w:rsid w:val="00B27F89"/>
    <w:rsid w:val="00B30463"/>
    <w:rsid w:val="00B32408"/>
    <w:rsid w:val="00B32662"/>
    <w:rsid w:val="00B327A0"/>
    <w:rsid w:val="00B33714"/>
    <w:rsid w:val="00B338FB"/>
    <w:rsid w:val="00B33DBC"/>
    <w:rsid w:val="00B353E2"/>
    <w:rsid w:val="00B35724"/>
    <w:rsid w:val="00B35887"/>
    <w:rsid w:val="00B35AB3"/>
    <w:rsid w:val="00B3643F"/>
    <w:rsid w:val="00B36F38"/>
    <w:rsid w:val="00B37350"/>
    <w:rsid w:val="00B3749D"/>
    <w:rsid w:val="00B37646"/>
    <w:rsid w:val="00B4085B"/>
    <w:rsid w:val="00B41192"/>
    <w:rsid w:val="00B439D8"/>
    <w:rsid w:val="00B43A02"/>
    <w:rsid w:val="00B448B8"/>
    <w:rsid w:val="00B458C6"/>
    <w:rsid w:val="00B459D0"/>
    <w:rsid w:val="00B45CFE"/>
    <w:rsid w:val="00B45DCF"/>
    <w:rsid w:val="00B467C5"/>
    <w:rsid w:val="00B47CCD"/>
    <w:rsid w:val="00B47E3A"/>
    <w:rsid w:val="00B51422"/>
    <w:rsid w:val="00B517EF"/>
    <w:rsid w:val="00B51C51"/>
    <w:rsid w:val="00B520FC"/>
    <w:rsid w:val="00B52ED5"/>
    <w:rsid w:val="00B546A6"/>
    <w:rsid w:val="00B5525F"/>
    <w:rsid w:val="00B556A7"/>
    <w:rsid w:val="00B56340"/>
    <w:rsid w:val="00B5717B"/>
    <w:rsid w:val="00B57454"/>
    <w:rsid w:val="00B6161E"/>
    <w:rsid w:val="00B62D9F"/>
    <w:rsid w:val="00B631ED"/>
    <w:rsid w:val="00B64386"/>
    <w:rsid w:val="00B6490F"/>
    <w:rsid w:val="00B64CE4"/>
    <w:rsid w:val="00B64CED"/>
    <w:rsid w:val="00B6518C"/>
    <w:rsid w:val="00B6554D"/>
    <w:rsid w:val="00B6613D"/>
    <w:rsid w:val="00B66284"/>
    <w:rsid w:val="00B66CC9"/>
    <w:rsid w:val="00B67228"/>
    <w:rsid w:val="00B67A45"/>
    <w:rsid w:val="00B701BA"/>
    <w:rsid w:val="00B703BE"/>
    <w:rsid w:val="00B70585"/>
    <w:rsid w:val="00B70901"/>
    <w:rsid w:val="00B70C8F"/>
    <w:rsid w:val="00B71892"/>
    <w:rsid w:val="00B72300"/>
    <w:rsid w:val="00B72DB7"/>
    <w:rsid w:val="00B74E9F"/>
    <w:rsid w:val="00B75869"/>
    <w:rsid w:val="00B76E34"/>
    <w:rsid w:val="00B775CA"/>
    <w:rsid w:val="00B77AB5"/>
    <w:rsid w:val="00B804A4"/>
    <w:rsid w:val="00B80DB4"/>
    <w:rsid w:val="00B81967"/>
    <w:rsid w:val="00B81B63"/>
    <w:rsid w:val="00B81DEC"/>
    <w:rsid w:val="00B8268E"/>
    <w:rsid w:val="00B82EF4"/>
    <w:rsid w:val="00B8315D"/>
    <w:rsid w:val="00B84672"/>
    <w:rsid w:val="00B84A76"/>
    <w:rsid w:val="00B84C92"/>
    <w:rsid w:val="00B852C8"/>
    <w:rsid w:val="00B85C24"/>
    <w:rsid w:val="00B85C61"/>
    <w:rsid w:val="00B85D9B"/>
    <w:rsid w:val="00B8691A"/>
    <w:rsid w:val="00B87A34"/>
    <w:rsid w:val="00B87DC8"/>
    <w:rsid w:val="00B906CD"/>
    <w:rsid w:val="00B9081F"/>
    <w:rsid w:val="00B9099A"/>
    <w:rsid w:val="00B90B6D"/>
    <w:rsid w:val="00B9181B"/>
    <w:rsid w:val="00B91A88"/>
    <w:rsid w:val="00B92AA1"/>
    <w:rsid w:val="00B92E52"/>
    <w:rsid w:val="00B93130"/>
    <w:rsid w:val="00B93D35"/>
    <w:rsid w:val="00B95E7A"/>
    <w:rsid w:val="00B96F08"/>
    <w:rsid w:val="00B97F1E"/>
    <w:rsid w:val="00BA03F4"/>
    <w:rsid w:val="00BA03F5"/>
    <w:rsid w:val="00BA07F1"/>
    <w:rsid w:val="00BA1024"/>
    <w:rsid w:val="00BA1145"/>
    <w:rsid w:val="00BA19BF"/>
    <w:rsid w:val="00BA1FC9"/>
    <w:rsid w:val="00BA21F6"/>
    <w:rsid w:val="00BA2BFE"/>
    <w:rsid w:val="00BA531E"/>
    <w:rsid w:val="00BA597E"/>
    <w:rsid w:val="00BA5FEB"/>
    <w:rsid w:val="00BA674E"/>
    <w:rsid w:val="00BA6876"/>
    <w:rsid w:val="00BA68E2"/>
    <w:rsid w:val="00BB0052"/>
    <w:rsid w:val="00BB0C99"/>
    <w:rsid w:val="00BB1961"/>
    <w:rsid w:val="00BB3336"/>
    <w:rsid w:val="00BB35D5"/>
    <w:rsid w:val="00BB4286"/>
    <w:rsid w:val="00BB50E2"/>
    <w:rsid w:val="00BB561D"/>
    <w:rsid w:val="00BB5873"/>
    <w:rsid w:val="00BB756F"/>
    <w:rsid w:val="00BB7DA5"/>
    <w:rsid w:val="00BC0362"/>
    <w:rsid w:val="00BC1395"/>
    <w:rsid w:val="00BC1439"/>
    <w:rsid w:val="00BC15DE"/>
    <w:rsid w:val="00BC1917"/>
    <w:rsid w:val="00BC1A0E"/>
    <w:rsid w:val="00BC1E67"/>
    <w:rsid w:val="00BC3651"/>
    <w:rsid w:val="00BC42AB"/>
    <w:rsid w:val="00BC4460"/>
    <w:rsid w:val="00BC44BB"/>
    <w:rsid w:val="00BC47AE"/>
    <w:rsid w:val="00BC4B5C"/>
    <w:rsid w:val="00BC53D9"/>
    <w:rsid w:val="00BC6588"/>
    <w:rsid w:val="00BC6F3D"/>
    <w:rsid w:val="00BD08E3"/>
    <w:rsid w:val="00BD0A22"/>
    <w:rsid w:val="00BD0A47"/>
    <w:rsid w:val="00BD2051"/>
    <w:rsid w:val="00BD3587"/>
    <w:rsid w:val="00BD37C8"/>
    <w:rsid w:val="00BD3F0D"/>
    <w:rsid w:val="00BD436B"/>
    <w:rsid w:val="00BD4D04"/>
    <w:rsid w:val="00BD5142"/>
    <w:rsid w:val="00BD5D48"/>
    <w:rsid w:val="00BD6642"/>
    <w:rsid w:val="00BD67D6"/>
    <w:rsid w:val="00BD6CCD"/>
    <w:rsid w:val="00BD7436"/>
    <w:rsid w:val="00BD7B9E"/>
    <w:rsid w:val="00BE0A15"/>
    <w:rsid w:val="00BE0FC3"/>
    <w:rsid w:val="00BE1384"/>
    <w:rsid w:val="00BE1469"/>
    <w:rsid w:val="00BE1F01"/>
    <w:rsid w:val="00BE2A8F"/>
    <w:rsid w:val="00BE382B"/>
    <w:rsid w:val="00BE452D"/>
    <w:rsid w:val="00BE4B05"/>
    <w:rsid w:val="00BE4B2F"/>
    <w:rsid w:val="00BE5C97"/>
    <w:rsid w:val="00BE6698"/>
    <w:rsid w:val="00BE7000"/>
    <w:rsid w:val="00BF13FD"/>
    <w:rsid w:val="00BF2AF2"/>
    <w:rsid w:val="00BF3C2B"/>
    <w:rsid w:val="00BF3C2C"/>
    <w:rsid w:val="00BF3D4F"/>
    <w:rsid w:val="00BF3F6A"/>
    <w:rsid w:val="00BF4199"/>
    <w:rsid w:val="00BF41F2"/>
    <w:rsid w:val="00BF48FB"/>
    <w:rsid w:val="00BF532E"/>
    <w:rsid w:val="00BF5CF4"/>
    <w:rsid w:val="00BF653B"/>
    <w:rsid w:val="00BF7054"/>
    <w:rsid w:val="00BF7FC5"/>
    <w:rsid w:val="00C017D6"/>
    <w:rsid w:val="00C01A01"/>
    <w:rsid w:val="00C027CE"/>
    <w:rsid w:val="00C02BA1"/>
    <w:rsid w:val="00C031F6"/>
    <w:rsid w:val="00C036B3"/>
    <w:rsid w:val="00C04207"/>
    <w:rsid w:val="00C048F8"/>
    <w:rsid w:val="00C06440"/>
    <w:rsid w:val="00C06540"/>
    <w:rsid w:val="00C10D73"/>
    <w:rsid w:val="00C10FCE"/>
    <w:rsid w:val="00C11202"/>
    <w:rsid w:val="00C11CC8"/>
    <w:rsid w:val="00C12001"/>
    <w:rsid w:val="00C12D86"/>
    <w:rsid w:val="00C1336E"/>
    <w:rsid w:val="00C13B8D"/>
    <w:rsid w:val="00C1491D"/>
    <w:rsid w:val="00C14DE0"/>
    <w:rsid w:val="00C14ED3"/>
    <w:rsid w:val="00C1515F"/>
    <w:rsid w:val="00C15288"/>
    <w:rsid w:val="00C162D4"/>
    <w:rsid w:val="00C16FD2"/>
    <w:rsid w:val="00C202F8"/>
    <w:rsid w:val="00C20DC4"/>
    <w:rsid w:val="00C211A9"/>
    <w:rsid w:val="00C2142C"/>
    <w:rsid w:val="00C214BD"/>
    <w:rsid w:val="00C22852"/>
    <w:rsid w:val="00C23EC7"/>
    <w:rsid w:val="00C24617"/>
    <w:rsid w:val="00C252C0"/>
    <w:rsid w:val="00C25559"/>
    <w:rsid w:val="00C2576B"/>
    <w:rsid w:val="00C25EA7"/>
    <w:rsid w:val="00C26353"/>
    <w:rsid w:val="00C27D7B"/>
    <w:rsid w:val="00C3096F"/>
    <w:rsid w:val="00C30A5E"/>
    <w:rsid w:val="00C30BD9"/>
    <w:rsid w:val="00C31090"/>
    <w:rsid w:val="00C3133B"/>
    <w:rsid w:val="00C32560"/>
    <w:rsid w:val="00C32FC9"/>
    <w:rsid w:val="00C34360"/>
    <w:rsid w:val="00C346D5"/>
    <w:rsid w:val="00C35E42"/>
    <w:rsid w:val="00C36CFB"/>
    <w:rsid w:val="00C37A4A"/>
    <w:rsid w:val="00C413AA"/>
    <w:rsid w:val="00C424E6"/>
    <w:rsid w:val="00C43442"/>
    <w:rsid w:val="00C43EC4"/>
    <w:rsid w:val="00C449C5"/>
    <w:rsid w:val="00C44A48"/>
    <w:rsid w:val="00C44DBB"/>
    <w:rsid w:val="00C47E9E"/>
    <w:rsid w:val="00C503F9"/>
    <w:rsid w:val="00C50811"/>
    <w:rsid w:val="00C52244"/>
    <w:rsid w:val="00C52547"/>
    <w:rsid w:val="00C53500"/>
    <w:rsid w:val="00C5377C"/>
    <w:rsid w:val="00C5473A"/>
    <w:rsid w:val="00C55428"/>
    <w:rsid w:val="00C565D9"/>
    <w:rsid w:val="00C56E74"/>
    <w:rsid w:val="00C5738D"/>
    <w:rsid w:val="00C57BA5"/>
    <w:rsid w:val="00C6151B"/>
    <w:rsid w:val="00C6184E"/>
    <w:rsid w:val="00C62C07"/>
    <w:rsid w:val="00C63056"/>
    <w:rsid w:val="00C667C3"/>
    <w:rsid w:val="00C66B7D"/>
    <w:rsid w:val="00C66ED4"/>
    <w:rsid w:val="00C67606"/>
    <w:rsid w:val="00C703FF"/>
    <w:rsid w:val="00C7046D"/>
    <w:rsid w:val="00C7091A"/>
    <w:rsid w:val="00C72A86"/>
    <w:rsid w:val="00C737F4"/>
    <w:rsid w:val="00C7395C"/>
    <w:rsid w:val="00C73EEE"/>
    <w:rsid w:val="00C7420A"/>
    <w:rsid w:val="00C745EF"/>
    <w:rsid w:val="00C757C0"/>
    <w:rsid w:val="00C7581A"/>
    <w:rsid w:val="00C76E9D"/>
    <w:rsid w:val="00C80585"/>
    <w:rsid w:val="00C80E3B"/>
    <w:rsid w:val="00C8108A"/>
    <w:rsid w:val="00C8244C"/>
    <w:rsid w:val="00C82A48"/>
    <w:rsid w:val="00C82C08"/>
    <w:rsid w:val="00C82FB9"/>
    <w:rsid w:val="00C832D3"/>
    <w:rsid w:val="00C86BCA"/>
    <w:rsid w:val="00C87CD4"/>
    <w:rsid w:val="00C87DCE"/>
    <w:rsid w:val="00C90334"/>
    <w:rsid w:val="00C90C28"/>
    <w:rsid w:val="00C90CD3"/>
    <w:rsid w:val="00C91353"/>
    <w:rsid w:val="00C91527"/>
    <w:rsid w:val="00C916AA"/>
    <w:rsid w:val="00C94237"/>
    <w:rsid w:val="00C94D0B"/>
    <w:rsid w:val="00C96181"/>
    <w:rsid w:val="00C9727D"/>
    <w:rsid w:val="00C97671"/>
    <w:rsid w:val="00CA0226"/>
    <w:rsid w:val="00CA03BE"/>
    <w:rsid w:val="00CA05A9"/>
    <w:rsid w:val="00CA0CDC"/>
    <w:rsid w:val="00CA13A9"/>
    <w:rsid w:val="00CA1800"/>
    <w:rsid w:val="00CA1837"/>
    <w:rsid w:val="00CA1E4D"/>
    <w:rsid w:val="00CA2642"/>
    <w:rsid w:val="00CA28D8"/>
    <w:rsid w:val="00CA2BED"/>
    <w:rsid w:val="00CA2D8A"/>
    <w:rsid w:val="00CA3D77"/>
    <w:rsid w:val="00CA4A7D"/>
    <w:rsid w:val="00CA5E09"/>
    <w:rsid w:val="00CA67C8"/>
    <w:rsid w:val="00CA6CE8"/>
    <w:rsid w:val="00CB1318"/>
    <w:rsid w:val="00CB168D"/>
    <w:rsid w:val="00CB26A7"/>
    <w:rsid w:val="00CB29A5"/>
    <w:rsid w:val="00CB2E3C"/>
    <w:rsid w:val="00CB5BB3"/>
    <w:rsid w:val="00CB5E7F"/>
    <w:rsid w:val="00CB5E9B"/>
    <w:rsid w:val="00CB5FD7"/>
    <w:rsid w:val="00CB6220"/>
    <w:rsid w:val="00CB6472"/>
    <w:rsid w:val="00CB65BC"/>
    <w:rsid w:val="00CB70AD"/>
    <w:rsid w:val="00CB7653"/>
    <w:rsid w:val="00CC1011"/>
    <w:rsid w:val="00CC184F"/>
    <w:rsid w:val="00CC1EA0"/>
    <w:rsid w:val="00CC21A4"/>
    <w:rsid w:val="00CC2684"/>
    <w:rsid w:val="00CC30AA"/>
    <w:rsid w:val="00CC315F"/>
    <w:rsid w:val="00CC4601"/>
    <w:rsid w:val="00CC5796"/>
    <w:rsid w:val="00CC5E3D"/>
    <w:rsid w:val="00CC62B5"/>
    <w:rsid w:val="00CC6379"/>
    <w:rsid w:val="00CC6550"/>
    <w:rsid w:val="00CD0037"/>
    <w:rsid w:val="00CD08A5"/>
    <w:rsid w:val="00CD0B41"/>
    <w:rsid w:val="00CD2229"/>
    <w:rsid w:val="00CD3D68"/>
    <w:rsid w:val="00CD49BD"/>
    <w:rsid w:val="00CD5023"/>
    <w:rsid w:val="00CD57F8"/>
    <w:rsid w:val="00CD60CD"/>
    <w:rsid w:val="00CD645B"/>
    <w:rsid w:val="00CD7146"/>
    <w:rsid w:val="00CD7CD5"/>
    <w:rsid w:val="00CE1A34"/>
    <w:rsid w:val="00CE1EB2"/>
    <w:rsid w:val="00CE2657"/>
    <w:rsid w:val="00CE3236"/>
    <w:rsid w:val="00CE530A"/>
    <w:rsid w:val="00CE573E"/>
    <w:rsid w:val="00CE61F6"/>
    <w:rsid w:val="00CE644A"/>
    <w:rsid w:val="00CE69D9"/>
    <w:rsid w:val="00CE7848"/>
    <w:rsid w:val="00CF0491"/>
    <w:rsid w:val="00CF0AD3"/>
    <w:rsid w:val="00CF0ED1"/>
    <w:rsid w:val="00CF1D20"/>
    <w:rsid w:val="00CF1DA3"/>
    <w:rsid w:val="00CF1DBB"/>
    <w:rsid w:val="00CF1E7C"/>
    <w:rsid w:val="00CF20A7"/>
    <w:rsid w:val="00CF2583"/>
    <w:rsid w:val="00CF34C6"/>
    <w:rsid w:val="00CF3B6A"/>
    <w:rsid w:val="00CF5634"/>
    <w:rsid w:val="00CF5C3F"/>
    <w:rsid w:val="00CF7449"/>
    <w:rsid w:val="00CF7B47"/>
    <w:rsid w:val="00D005F9"/>
    <w:rsid w:val="00D00F82"/>
    <w:rsid w:val="00D01A41"/>
    <w:rsid w:val="00D01D14"/>
    <w:rsid w:val="00D01FE9"/>
    <w:rsid w:val="00D026F4"/>
    <w:rsid w:val="00D02D67"/>
    <w:rsid w:val="00D03152"/>
    <w:rsid w:val="00D036A7"/>
    <w:rsid w:val="00D03A88"/>
    <w:rsid w:val="00D04871"/>
    <w:rsid w:val="00D049F6"/>
    <w:rsid w:val="00D04B3B"/>
    <w:rsid w:val="00D066AC"/>
    <w:rsid w:val="00D067D3"/>
    <w:rsid w:val="00D07DEA"/>
    <w:rsid w:val="00D10B80"/>
    <w:rsid w:val="00D10F40"/>
    <w:rsid w:val="00D11CA6"/>
    <w:rsid w:val="00D12A84"/>
    <w:rsid w:val="00D13EC8"/>
    <w:rsid w:val="00D14568"/>
    <w:rsid w:val="00D14AE9"/>
    <w:rsid w:val="00D151AA"/>
    <w:rsid w:val="00D1586F"/>
    <w:rsid w:val="00D15C8C"/>
    <w:rsid w:val="00D15FB9"/>
    <w:rsid w:val="00D1643E"/>
    <w:rsid w:val="00D16545"/>
    <w:rsid w:val="00D1664C"/>
    <w:rsid w:val="00D1698A"/>
    <w:rsid w:val="00D16D1C"/>
    <w:rsid w:val="00D17740"/>
    <w:rsid w:val="00D201BA"/>
    <w:rsid w:val="00D20690"/>
    <w:rsid w:val="00D21C49"/>
    <w:rsid w:val="00D2203B"/>
    <w:rsid w:val="00D23212"/>
    <w:rsid w:val="00D274A4"/>
    <w:rsid w:val="00D27549"/>
    <w:rsid w:val="00D27866"/>
    <w:rsid w:val="00D31749"/>
    <w:rsid w:val="00D341C3"/>
    <w:rsid w:val="00D35348"/>
    <w:rsid w:val="00D35B37"/>
    <w:rsid w:val="00D35F8E"/>
    <w:rsid w:val="00D3612B"/>
    <w:rsid w:val="00D36415"/>
    <w:rsid w:val="00D37F4C"/>
    <w:rsid w:val="00D42315"/>
    <w:rsid w:val="00D428CD"/>
    <w:rsid w:val="00D439F7"/>
    <w:rsid w:val="00D43BBB"/>
    <w:rsid w:val="00D43E33"/>
    <w:rsid w:val="00D446F7"/>
    <w:rsid w:val="00D45155"/>
    <w:rsid w:val="00D45A6C"/>
    <w:rsid w:val="00D46283"/>
    <w:rsid w:val="00D50194"/>
    <w:rsid w:val="00D5094F"/>
    <w:rsid w:val="00D52FFE"/>
    <w:rsid w:val="00D53AFC"/>
    <w:rsid w:val="00D53D5D"/>
    <w:rsid w:val="00D54173"/>
    <w:rsid w:val="00D5434E"/>
    <w:rsid w:val="00D5487A"/>
    <w:rsid w:val="00D55DC2"/>
    <w:rsid w:val="00D56459"/>
    <w:rsid w:val="00D6095A"/>
    <w:rsid w:val="00D60BA1"/>
    <w:rsid w:val="00D61646"/>
    <w:rsid w:val="00D61ED3"/>
    <w:rsid w:val="00D62275"/>
    <w:rsid w:val="00D623F3"/>
    <w:rsid w:val="00D62F11"/>
    <w:rsid w:val="00D63DE8"/>
    <w:rsid w:val="00D644EA"/>
    <w:rsid w:val="00D6482F"/>
    <w:rsid w:val="00D64B45"/>
    <w:rsid w:val="00D6690D"/>
    <w:rsid w:val="00D70C42"/>
    <w:rsid w:val="00D714B3"/>
    <w:rsid w:val="00D71977"/>
    <w:rsid w:val="00D71E71"/>
    <w:rsid w:val="00D72F27"/>
    <w:rsid w:val="00D73532"/>
    <w:rsid w:val="00D736C7"/>
    <w:rsid w:val="00D7490C"/>
    <w:rsid w:val="00D74A29"/>
    <w:rsid w:val="00D7675C"/>
    <w:rsid w:val="00D77D16"/>
    <w:rsid w:val="00D81ABC"/>
    <w:rsid w:val="00D829B2"/>
    <w:rsid w:val="00D84289"/>
    <w:rsid w:val="00D85D97"/>
    <w:rsid w:val="00D8602D"/>
    <w:rsid w:val="00D86464"/>
    <w:rsid w:val="00D867EA"/>
    <w:rsid w:val="00D90E66"/>
    <w:rsid w:val="00D92015"/>
    <w:rsid w:val="00D92350"/>
    <w:rsid w:val="00D92CA4"/>
    <w:rsid w:val="00D9358A"/>
    <w:rsid w:val="00D9384C"/>
    <w:rsid w:val="00D9584F"/>
    <w:rsid w:val="00D95ED8"/>
    <w:rsid w:val="00D97216"/>
    <w:rsid w:val="00D9796C"/>
    <w:rsid w:val="00DA00E1"/>
    <w:rsid w:val="00DA02EB"/>
    <w:rsid w:val="00DA0DE4"/>
    <w:rsid w:val="00DA17C7"/>
    <w:rsid w:val="00DA1C2F"/>
    <w:rsid w:val="00DA1C74"/>
    <w:rsid w:val="00DA2005"/>
    <w:rsid w:val="00DA324C"/>
    <w:rsid w:val="00DA3B6D"/>
    <w:rsid w:val="00DA3E19"/>
    <w:rsid w:val="00DA3ECA"/>
    <w:rsid w:val="00DA4789"/>
    <w:rsid w:val="00DA5679"/>
    <w:rsid w:val="00DA5760"/>
    <w:rsid w:val="00DA57E2"/>
    <w:rsid w:val="00DA5BAE"/>
    <w:rsid w:val="00DA65AC"/>
    <w:rsid w:val="00DA67E5"/>
    <w:rsid w:val="00DA7999"/>
    <w:rsid w:val="00DA7A50"/>
    <w:rsid w:val="00DA7DB5"/>
    <w:rsid w:val="00DA7E26"/>
    <w:rsid w:val="00DB0AAE"/>
    <w:rsid w:val="00DB0C53"/>
    <w:rsid w:val="00DB0D3B"/>
    <w:rsid w:val="00DB13FD"/>
    <w:rsid w:val="00DB1A53"/>
    <w:rsid w:val="00DB24B0"/>
    <w:rsid w:val="00DB2592"/>
    <w:rsid w:val="00DB2D85"/>
    <w:rsid w:val="00DB348E"/>
    <w:rsid w:val="00DB356A"/>
    <w:rsid w:val="00DB475C"/>
    <w:rsid w:val="00DB5330"/>
    <w:rsid w:val="00DB5D39"/>
    <w:rsid w:val="00DB6314"/>
    <w:rsid w:val="00DB6B21"/>
    <w:rsid w:val="00DB6D40"/>
    <w:rsid w:val="00DB75E3"/>
    <w:rsid w:val="00DB78B3"/>
    <w:rsid w:val="00DB79D7"/>
    <w:rsid w:val="00DC0002"/>
    <w:rsid w:val="00DC06E9"/>
    <w:rsid w:val="00DC0F18"/>
    <w:rsid w:val="00DC23B1"/>
    <w:rsid w:val="00DC2FE1"/>
    <w:rsid w:val="00DC2FF8"/>
    <w:rsid w:val="00DC3550"/>
    <w:rsid w:val="00DC5C8E"/>
    <w:rsid w:val="00DC5FE7"/>
    <w:rsid w:val="00DC6301"/>
    <w:rsid w:val="00DC6751"/>
    <w:rsid w:val="00DC68B7"/>
    <w:rsid w:val="00DC7581"/>
    <w:rsid w:val="00DC75E3"/>
    <w:rsid w:val="00DC79F8"/>
    <w:rsid w:val="00DD096D"/>
    <w:rsid w:val="00DD10DF"/>
    <w:rsid w:val="00DD1B56"/>
    <w:rsid w:val="00DD1B94"/>
    <w:rsid w:val="00DD2D1F"/>
    <w:rsid w:val="00DD3B93"/>
    <w:rsid w:val="00DD3CDF"/>
    <w:rsid w:val="00DD536D"/>
    <w:rsid w:val="00DD585E"/>
    <w:rsid w:val="00DD5FB7"/>
    <w:rsid w:val="00DD6768"/>
    <w:rsid w:val="00DD7749"/>
    <w:rsid w:val="00DD77D2"/>
    <w:rsid w:val="00DE0B5A"/>
    <w:rsid w:val="00DE0D75"/>
    <w:rsid w:val="00DE1DE6"/>
    <w:rsid w:val="00DE2847"/>
    <w:rsid w:val="00DE40EE"/>
    <w:rsid w:val="00DE43F4"/>
    <w:rsid w:val="00DE46B9"/>
    <w:rsid w:val="00DE4B6F"/>
    <w:rsid w:val="00DE52A2"/>
    <w:rsid w:val="00DE52A7"/>
    <w:rsid w:val="00DE66C1"/>
    <w:rsid w:val="00DE75B9"/>
    <w:rsid w:val="00DF01F0"/>
    <w:rsid w:val="00DF027E"/>
    <w:rsid w:val="00DF1417"/>
    <w:rsid w:val="00DF1C7F"/>
    <w:rsid w:val="00DF2CF0"/>
    <w:rsid w:val="00DF3042"/>
    <w:rsid w:val="00DF3186"/>
    <w:rsid w:val="00DF3592"/>
    <w:rsid w:val="00DF407B"/>
    <w:rsid w:val="00DF44B6"/>
    <w:rsid w:val="00DF4884"/>
    <w:rsid w:val="00DF4A37"/>
    <w:rsid w:val="00DF558E"/>
    <w:rsid w:val="00DF5908"/>
    <w:rsid w:val="00DF5EAC"/>
    <w:rsid w:val="00DF5EEE"/>
    <w:rsid w:val="00DF65ED"/>
    <w:rsid w:val="00DF6ABC"/>
    <w:rsid w:val="00DF6E51"/>
    <w:rsid w:val="00DF760B"/>
    <w:rsid w:val="00DF77F3"/>
    <w:rsid w:val="00E0277A"/>
    <w:rsid w:val="00E02E63"/>
    <w:rsid w:val="00E0336A"/>
    <w:rsid w:val="00E04537"/>
    <w:rsid w:val="00E04C9D"/>
    <w:rsid w:val="00E054AE"/>
    <w:rsid w:val="00E05804"/>
    <w:rsid w:val="00E05EB7"/>
    <w:rsid w:val="00E072A9"/>
    <w:rsid w:val="00E076CC"/>
    <w:rsid w:val="00E11095"/>
    <w:rsid w:val="00E116ED"/>
    <w:rsid w:val="00E1171B"/>
    <w:rsid w:val="00E11A85"/>
    <w:rsid w:val="00E11D1B"/>
    <w:rsid w:val="00E11DBF"/>
    <w:rsid w:val="00E1221B"/>
    <w:rsid w:val="00E13877"/>
    <w:rsid w:val="00E139C7"/>
    <w:rsid w:val="00E13B1A"/>
    <w:rsid w:val="00E14965"/>
    <w:rsid w:val="00E14DE6"/>
    <w:rsid w:val="00E151E5"/>
    <w:rsid w:val="00E1565A"/>
    <w:rsid w:val="00E15D45"/>
    <w:rsid w:val="00E16159"/>
    <w:rsid w:val="00E1629A"/>
    <w:rsid w:val="00E1659B"/>
    <w:rsid w:val="00E16967"/>
    <w:rsid w:val="00E1781A"/>
    <w:rsid w:val="00E21FA7"/>
    <w:rsid w:val="00E23309"/>
    <w:rsid w:val="00E2492D"/>
    <w:rsid w:val="00E24EC2"/>
    <w:rsid w:val="00E26F59"/>
    <w:rsid w:val="00E2703C"/>
    <w:rsid w:val="00E2751B"/>
    <w:rsid w:val="00E27B9E"/>
    <w:rsid w:val="00E27BE6"/>
    <w:rsid w:val="00E30D60"/>
    <w:rsid w:val="00E312F8"/>
    <w:rsid w:val="00E31DE9"/>
    <w:rsid w:val="00E3207C"/>
    <w:rsid w:val="00E320F8"/>
    <w:rsid w:val="00E32DAD"/>
    <w:rsid w:val="00E33E2E"/>
    <w:rsid w:val="00E345BE"/>
    <w:rsid w:val="00E348BF"/>
    <w:rsid w:val="00E34D00"/>
    <w:rsid w:val="00E34F2C"/>
    <w:rsid w:val="00E35C46"/>
    <w:rsid w:val="00E37857"/>
    <w:rsid w:val="00E401AA"/>
    <w:rsid w:val="00E40368"/>
    <w:rsid w:val="00E40ADF"/>
    <w:rsid w:val="00E40E7E"/>
    <w:rsid w:val="00E41580"/>
    <w:rsid w:val="00E429B1"/>
    <w:rsid w:val="00E42F25"/>
    <w:rsid w:val="00E436FA"/>
    <w:rsid w:val="00E43CC3"/>
    <w:rsid w:val="00E446EA"/>
    <w:rsid w:val="00E45BC6"/>
    <w:rsid w:val="00E45C2A"/>
    <w:rsid w:val="00E46070"/>
    <w:rsid w:val="00E46441"/>
    <w:rsid w:val="00E468D5"/>
    <w:rsid w:val="00E46CEA"/>
    <w:rsid w:val="00E4702B"/>
    <w:rsid w:val="00E47ADE"/>
    <w:rsid w:val="00E50F8E"/>
    <w:rsid w:val="00E5166B"/>
    <w:rsid w:val="00E51EB8"/>
    <w:rsid w:val="00E522F6"/>
    <w:rsid w:val="00E5241E"/>
    <w:rsid w:val="00E5253A"/>
    <w:rsid w:val="00E52D9E"/>
    <w:rsid w:val="00E52FED"/>
    <w:rsid w:val="00E53E6C"/>
    <w:rsid w:val="00E540B0"/>
    <w:rsid w:val="00E5423B"/>
    <w:rsid w:val="00E54612"/>
    <w:rsid w:val="00E54719"/>
    <w:rsid w:val="00E54CF6"/>
    <w:rsid w:val="00E54F97"/>
    <w:rsid w:val="00E5547F"/>
    <w:rsid w:val="00E5563E"/>
    <w:rsid w:val="00E55E43"/>
    <w:rsid w:val="00E5726F"/>
    <w:rsid w:val="00E576AC"/>
    <w:rsid w:val="00E57F06"/>
    <w:rsid w:val="00E6027A"/>
    <w:rsid w:val="00E60452"/>
    <w:rsid w:val="00E60B2F"/>
    <w:rsid w:val="00E61B36"/>
    <w:rsid w:val="00E63790"/>
    <w:rsid w:val="00E63B61"/>
    <w:rsid w:val="00E64660"/>
    <w:rsid w:val="00E65C73"/>
    <w:rsid w:val="00E66014"/>
    <w:rsid w:val="00E66600"/>
    <w:rsid w:val="00E6790B"/>
    <w:rsid w:val="00E701E1"/>
    <w:rsid w:val="00E70BFB"/>
    <w:rsid w:val="00E714A0"/>
    <w:rsid w:val="00E72082"/>
    <w:rsid w:val="00E72D5F"/>
    <w:rsid w:val="00E73746"/>
    <w:rsid w:val="00E73AB2"/>
    <w:rsid w:val="00E7715D"/>
    <w:rsid w:val="00E802FF"/>
    <w:rsid w:val="00E8030C"/>
    <w:rsid w:val="00E80C04"/>
    <w:rsid w:val="00E81D7C"/>
    <w:rsid w:val="00E82C58"/>
    <w:rsid w:val="00E83104"/>
    <w:rsid w:val="00E831D4"/>
    <w:rsid w:val="00E837CD"/>
    <w:rsid w:val="00E83ADD"/>
    <w:rsid w:val="00E83F2D"/>
    <w:rsid w:val="00E84461"/>
    <w:rsid w:val="00E84FE4"/>
    <w:rsid w:val="00E85796"/>
    <w:rsid w:val="00E85B4A"/>
    <w:rsid w:val="00E91759"/>
    <w:rsid w:val="00E926CA"/>
    <w:rsid w:val="00E92B28"/>
    <w:rsid w:val="00E92DB7"/>
    <w:rsid w:val="00E92F79"/>
    <w:rsid w:val="00E930CC"/>
    <w:rsid w:val="00E935C6"/>
    <w:rsid w:val="00E935F1"/>
    <w:rsid w:val="00E943F4"/>
    <w:rsid w:val="00E945F9"/>
    <w:rsid w:val="00E95B03"/>
    <w:rsid w:val="00E95BB5"/>
    <w:rsid w:val="00E96574"/>
    <w:rsid w:val="00E96713"/>
    <w:rsid w:val="00E96BC4"/>
    <w:rsid w:val="00E96C64"/>
    <w:rsid w:val="00E970FF"/>
    <w:rsid w:val="00E97211"/>
    <w:rsid w:val="00E97FF5"/>
    <w:rsid w:val="00EA143D"/>
    <w:rsid w:val="00EA1773"/>
    <w:rsid w:val="00EA2018"/>
    <w:rsid w:val="00EA290C"/>
    <w:rsid w:val="00EA2A49"/>
    <w:rsid w:val="00EA311C"/>
    <w:rsid w:val="00EA3341"/>
    <w:rsid w:val="00EA3758"/>
    <w:rsid w:val="00EA3BB4"/>
    <w:rsid w:val="00EA45E1"/>
    <w:rsid w:val="00EA46A8"/>
    <w:rsid w:val="00EA4C9B"/>
    <w:rsid w:val="00EA59F0"/>
    <w:rsid w:val="00EA5B87"/>
    <w:rsid w:val="00EA6896"/>
    <w:rsid w:val="00EA6AA2"/>
    <w:rsid w:val="00EA737A"/>
    <w:rsid w:val="00EB0613"/>
    <w:rsid w:val="00EB203D"/>
    <w:rsid w:val="00EB3ABC"/>
    <w:rsid w:val="00EB404C"/>
    <w:rsid w:val="00EB4BB9"/>
    <w:rsid w:val="00EB511A"/>
    <w:rsid w:val="00EB52D2"/>
    <w:rsid w:val="00EB62E9"/>
    <w:rsid w:val="00EB7BA0"/>
    <w:rsid w:val="00EC0E19"/>
    <w:rsid w:val="00EC115C"/>
    <w:rsid w:val="00EC1E95"/>
    <w:rsid w:val="00EC29D1"/>
    <w:rsid w:val="00EC3E45"/>
    <w:rsid w:val="00EC4270"/>
    <w:rsid w:val="00EC4655"/>
    <w:rsid w:val="00EC4C96"/>
    <w:rsid w:val="00EC58CC"/>
    <w:rsid w:val="00EC5913"/>
    <w:rsid w:val="00EC7BAF"/>
    <w:rsid w:val="00ED00CB"/>
    <w:rsid w:val="00ED148A"/>
    <w:rsid w:val="00ED247D"/>
    <w:rsid w:val="00ED3607"/>
    <w:rsid w:val="00ED40D3"/>
    <w:rsid w:val="00ED48C0"/>
    <w:rsid w:val="00EE011C"/>
    <w:rsid w:val="00EE02F5"/>
    <w:rsid w:val="00EE04CC"/>
    <w:rsid w:val="00EE0C1A"/>
    <w:rsid w:val="00EE1214"/>
    <w:rsid w:val="00EE160E"/>
    <w:rsid w:val="00EE1A8D"/>
    <w:rsid w:val="00EE2434"/>
    <w:rsid w:val="00EE2C0C"/>
    <w:rsid w:val="00EE2F84"/>
    <w:rsid w:val="00EE3AE0"/>
    <w:rsid w:val="00EE3C32"/>
    <w:rsid w:val="00EE3DB8"/>
    <w:rsid w:val="00EE5D90"/>
    <w:rsid w:val="00EE5EDD"/>
    <w:rsid w:val="00EE6CB9"/>
    <w:rsid w:val="00EE75C9"/>
    <w:rsid w:val="00EE7739"/>
    <w:rsid w:val="00EF27DC"/>
    <w:rsid w:val="00EF2DE8"/>
    <w:rsid w:val="00EF3F0A"/>
    <w:rsid w:val="00EF4270"/>
    <w:rsid w:val="00EF534D"/>
    <w:rsid w:val="00EF56BE"/>
    <w:rsid w:val="00EF5C30"/>
    <w:rsid w:val="00EF6A8A"/>
    <w:rsid w:val="00EF6D81"/>
    <w:rsid w:val="00F0013D"/>
    <w:rsid w:val="00F004E2"/>
    <w:rsid w:val="00F00DDD"/>
    <w:rsid w:val="00F024A4"/>
    <w:rsid w:val="00F02C02"/>
    <w:rsid w:val="00F02F6C"/>
    <w:rsid w:val="00F034A0"/>
    <w:rsid w:val="00F05E5B"/>
    <w:rsid w:val="00F10331"/>
    <w:rsid w:val="00F110E9"/>
    <w:rsid w:val="00F12883"/>
    <w:rsid w:val="00F12C17"/>
    <w:rsid w:val="00F1386A"/>
    <w:rsid w:val="00F1392B"/>
    <w:rsid w:val="00F13FBE"/>
    <w:rsid w:val="00F152E3"/>
    <w:rsid w:val="00F17FEF"/>
    <w:rsid w:val="00F20904"/>
    <w:rsid w:val="00F21AE2"/>
    <w:rsid w:val="00F22037"/>
    <w:rsid w:val="00F234B1"/>
    <w:rsid w:val="00F23B23"/>
    <w:rsid w:val="00F2479A"/>
    <w:rsid w:val="00F251FC"/>
    <w:rsid w:val="00F2569C"/>
    <w:rsid w:val="00F262EB"/>
    <w:rsid w:val="00F269E5"/>
    <w:rsid w:val="00F2760E"/>
    <w:rsid w:val="00F27620"/>
    <w:rsid w:val="00F2792E"/>
    <w:rsid w:val="00F3040D"/>
    <w:rsid w:val="00F32DAC"/>
    <w:rsid w:val="00F33A0A"/>
    <w:rsid w:val="00F351DB"/>
    <w:rsid w:val="00F3593C"/>
    <w:rsid w:val="00F364BB"/>
    <w:rsid w:val="00F378BE"/>
    <w:rsid w:val="00F40229"/>
    <w:rsid w:val="00F40D7C"/>
    <w:rsid w:val="00F41006"/>
    <w:rsid w:val="00F41014"/>
    <w:rsid w:val="00F41110"/>
    <w:rsid w:val="00F41AA4"/>
    <w:rsid w:val="00F41C53"/>
    <w:rsid w:val="00F4247F"/>
    <w:rsid w:val="00F42D70"/>
    <w:rsid w:val="00F43481"/>
    <w:rsid w:val="00F4457F"/>
    <w:rsid w:val="00F45427"/>
    <w:rsid w:val="00F4550F"/>
    <w:rsid w:val="00F455C9"/>
    <w:rsid w:val="00F455F1"/>
    <w:rsid w:val="00F45E1F"/>
    <w:rsid w:val="00F4660B"/>
    <w:rsid w:val="00F4703D"/>
    <w:rsid w:val="00F47216"/>
    <w:rsid w:val="00F47A45"/>
    <w:rsid w:val="00F47BE0"/>
    <w:rsid w:val="00F505D9"/>
    <w:rsid w:val="00F50DD2"/>
    <w:rsid w:val="00F50FC6"/>
    <w:rsid w:val="00F51ACF"/>
    <w:rsid w:val="00F51C11"/>
    <w:rsid w:val="00F52921"/>
    <w:rsid w:val="00F5307A"/>
    <w:rsid w:val="00F5309C"/>
    <w:rsid w:val="00F55F7A"/>
    <w:rsid w:val="00F56040"/>
    <w:rsid w:val="00F56184"/>
    <w:rsid w:val="00F56A7C"/>
    <w:rsid w:val="00F56C53"/>
    <w:rsid w:val="00F576FE"/>
    <w:rsid w:val="00F60A55"/>
    <w:rsid w:val="00F611D4"/>
    <w:rsid w:val="00F62521"/>
    <w:rsid w:val="00F64115"/>
    <w:rsid w:val="00F653E4"/>
    <w:rsid w:val="00F658AD"/>
    <w:rsid w:val="00F6677F"/>
    <w:rsid w:val="00F669C1"/>
    <w:rsid w:val="00F715B0"/>
    <w:rsid w:val="00F737E2"/>
    <w:rsid w:val="00F74356"/>
    <w:rsid w:val="00F7487E"/>
    <w:rsid w:val="00F748E9"/>
    <w:rsid w:val="00F75047"/>
    <w:rsid w:val="00F753DD"/>
    <w:rsid w:val="00F75C10"/>
    <w:rsid w:val="00F75D10"/>
    <w:rsid w:val="00F75DBF"/>
    <w:rsid w:val="00F76487"/>
    <w:rsid w:val="00F77715"/>
    <w:rsid w:val="00F7795C"/>
    <w:rsid w:val="00F807DF"/>
    <w:rsid w:val="00F82E23"/>
    <w:rsid w:val="00F82E85"/>
    <w:rsid w:val="00F84DEC"/>
    <w:rsid w:val="00F852F3"/>
    <w:rsid w:val="00F857D7"/>
    <w:rsid w:val="00F85ABC"/>
    <w:rsid w:val="00F86724"/>
    <w:rsid w:val="00F868F3"/>
    <w:rsid w:val="00F87C59"/>
    <w:rsid w:val="00F900F6"/>
    <w:rsid w:val="00F90664"/>
    <w:rsid w:val="00F906B7"/>
    <w:rsid w:val="00F90BCA"/>
    <w:rsid w:val="00F913F7"/>
    <w:rsid w:val="00F914DE"/>
    <w:rsid w:val="00F9282D"/>
    <w:rsid w:val="00F92A50"/>
    <w:rsid w:val="00F93481"/>
    <w:rsid w:val="00F936AA"/>
    <w:rsid w:val="00F93722"/>
    <w:rsid w:val="00F93B35"/>
    <w:rsid w:val="00F946F5"/>
    <w:rsid w:val="00F95AA4"/>
    <w:rsid w:val="00F96443"/>
    <w:rsid w:val="00F978A3"/>
    <w:rsid w:val="00FA0121"/>
    <w:rsid w:val="00FA0269"/>
    <w:rsid w:val="00FA12F7"/>
    <w:rsid w:val="00FA1A6B"/>
    <w:rsid w:val="00FA1C4D"/>
    <w:rsid w:val="00FA2012"/>
    <w:rsid w:val="00FA21FB"/>
    <w:rsid w:val="00FA2F70"/>
    <w:rsid w:val="00FA3447"/>
    <w:rsid w:val="00FA39E1"/>
    <w:rsid w:val="00FA3B1F"/>
    <w:rsid w:val="00FA4BCD"/>
    <w:rsid w:val="00FA5B7C"/>
    <w:rsid w:val="00FA7397"/>
    <w:rsid w:val="00FA73F9"/>
    <w:rsid w:val="00FA7A6D"/>
    <w:rsid w:val="00FA7D65"/>
    <w:rsid w:val="00FB0207"/>
    <w:rsid w:val="00FB1C6A"/>
    <w:rsid w:val="00FB2D6C"/>
    <w:rsid w:val="00FB412A"/>
    <w:rsid w:val="00FB419B"/>
    <w:rsid w:val="00FB4772"/>
    <w:rsid w:val="00FB674E"/>
    <w:rsid w:val="00FB6A00"/>
    <w:rsid w:val="00FB6FC4"/>
    <w:rsid w:val="00FB7789"/>
    <w:rsid w:val="00FB7DA5"/>
    <w:rsid w:val="00FC08B7"/>
    <w:rsid w:val="00FC1ADF"/>
    <w:rsid w:val="00FC1BB6"/>
    <w:rsid w:val="00FC1EC8"/>
    <w:rsid w:val="00FC1F15"/>
    <w:rsid w:val="00FC236C"/>
    <w:rsid w:val="00FC34FF"/>
    <w:rsid w:val="00FC3C5E"/>
    <w:rsid w:val="00FC4C15"/>
    <w:rsid w:val="00FC502B"/>
    <w:rsid w:val="00FC50F5"/>
    <w:rsid w:val="00FC571B"/>
    <w:rsid w:val="00FC59B9"/>
    <w:rsid w:val="00FC6488"/>
    <w:rsid w:val="00FC66A6"/>
    <w:rsid w:val="00FC7E9E"/>
    <w:rsid w:val="00FD0915"/>
    <w:rsid w:val="00FD0AFB"/>
    <w:rsid w:val="00FD17D1"/>
    <w:rsid w:val="00FD27C7"/>
    <w:rsid w:val="00FD2AA7"/>
    <w:rsid w:val="00FD373D"/>
    <w:rsid w:val="00FD4BD4"/>
    <w:rsid w:val="00FD6BA5"/>
    <w:rsid w:val="00FD6BE4"/>
    <w:rsid w:val="00FD75BB"/>
    <w:rsid w:val="00FD76FA"/>
    <w:rsid w:val="00FE003D"/>
    <w:rsid w:val="00FE2E53"/>
    <w:rsid w:val="00FE36DE"/>
    <w:rsid w:val="00FE3DA0"/>
    <w:rsid w:val="00FE4958"/>
    <w:rsid w:val="00FE50C5"/>
    <w:rsid w:val="00FE64FF"/>
    <w:rsid w:val="00FE6FE3"/>
    <w:rsid w:val="00FE7154"/>
    <w:rsid w:val="00FE7A04"/>
    <w:rsid w:val="00FE7D90"/>
    <w:rsid w:val="00FF0234"/>
    <w:rsid w:val="00FF097D"/>
    <w:rsid w:val="00FF17F2"/>
    <w:rsid w:val="00FF1D24"/>
    <w:rsid w:val="00FF20D6"/>
    <w:rsid w:val="00FF256F"/>
    <w:rsid w:val="00FF2787"/>
    <w:rsid w:val="00FF2BDE"/>
    <w:rsid w:val="00FF47F1"/>
    <w:rsid w:val="00FF57B2"/>
    <w:rsid w:val="00FF5959"/>
    <w:rsid w:val="00FF5BBA"/>
    <w:rsid w:val="00FF67FB"/>
    <w:rsid w:val="00FF715E"/>
    <w:rsid w:val="00FF76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FCD50"/>
  <w15:chartTrackingRefBased/>
  <w15:docId w15:val="{230857C1-732D-4F3E-A9AD-AF1310C0A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7724"/>
    <w:pPr>
      <w:spacing w:after="0" w:line="360" w:lineRule="auto"/>
      <w:ind w:firstLine="709"/>
      <w:jc w:val="both"/>
    </w:pPr>
    <w:rPr>
      <w:rFonts w:ascii="Times New Roman" w:hAnsi="Times New Roman"/>
      <w:sz w:val="28"/>
    </w:rPr>
  </w:style>
  <w:style w:type="paragraph" w:styleId="1">
    <w:name w:val="heading 1"/>
    <w:aliases w:val="ЗАГОЛОВКИ РАЗДЕЛОВ"/>
    <w:basedOn w:val="a"/>
    <w:next w:val="a"/>
    <w:link w:val="11"/>
    <w:uiPriority w:val="9"/>
    <w:qFormat/>
    <w:rsid w:val="00747CD1"/>
    <w:pPr>
      <w:keepNext/>
      <w:pageBreakBefore/>
      <w:widowControl w:val="0"/>
      <w:numPr>
        <w:numId w:val="5"/>
      </w:numPr>
      <w:spacing w:before="240" w:after="480"/>
      <w:ind w:left="0" w:firstLine="0"/>
      <w:jc w:val="center"/>
      <w:outlineLvl w:val="0"/>
    </w:pPr>
    <w:rPr>
      <w:rFonts w:eastAsiaTheme="majorEastAsia" w:cstheme="majorBidi"/>
      <w:b/>
      <w:caps/>
      <w:szCs w:val="32"/>
    </w:rPr>
  </w:style>
  <w:style w:type="paragraph" w:styleId="2">
    <w:name w:val="heading 2"/>
    <w:basedOn w:val="a"/>
    <w:next w:val="a"/>
    <w:link w:val="21"/>
    <w:uiPriority w:val="99"/>
    <w:unhideWhenUsed/>
    <w:qFormat/>
    <w:rsid w:val="00A400E9"/>
    <w:pPr>
      <w:keepNext/>
      <w:keepLines/>
      <w:numPr>
        <w:ilvl w:val="1"/>
        <w:numId w:val="4"/>
      </w:numPr>
      <w:spacing w:before="120" w:after="120" w:line="240" w:lineRule="auto"/>
      <w:outlineLvl w:val="1"/>
    </w:pPr>
    <w:rPr>
      <w:rFonts w:eastAsiaTheme="majorEastAsia" w:cstheme="majorBidi"/>
      <w:szCs w:val="26"/>
    </w:rPr>
  </w:style>
  <w:style w:type="paragraph" w:styleId="3">
    <w:name w:val="heading 3"/>
    <w:basedOn w:val="2"/>
    <w:next w:val="a"/>
    <w:link w:val="30"/>
    <w:uiPriority w:val="99"/>
    <w:unhideWhenUsed/>
    <w:qFormat/>
    <w:rsid w:val="0023538F"/>
    <w:pPr>
      <w:numPr>
        <w:ilvl w:val="2"/>
      </w:numPr>
      <w:outlineLvl w:val="2"/>
    </w:pPr>
    <w:rPr>
      <w:szCs w:val="24"/>
    </w:rPr>
  </w:style>
  <w:style w:type="paragraph" w:styleId="4">
    <w:name w:val="heading 4"/>
    <w:basedOn w:val="3"/>
    <w:next w:val="a"/>
    <w:link w:val="41"/>
    <w:uiPriority w:val="99"/>
    <w:unhideWhenUsed/>
    <w:qFormat/>
    <w:rsid w:val="0023538F"/>
    <w:pPr>
      <w:numPr>
        <w:ilvl w:val="3"/>
      </w:numPr>
      <w:outlineLvl w:val="3"/>
    </w:pPr>
    <w:rPr>
      <w:iCs/>
    </w:rPr>
  </w:style>
  <w:style w:type="paragraph" w:styleId="5">
    <w:name w:val="heading 5"/>
    <w:basedOn w:val="a"/>
    <w:next w:val="a"/>
    <w:link w:val="50"/>
    <w:uiPriority w:val="99"/>
    <w:qFormat/>
    <w:rsid w:val="00DF77F3"/>
    <w:pPr>
      <w:keepNext/>
      <w:keepLines/>
      <w:widowControl w:val="0"/>
      <w:autoSpaceDE w:val="0"/>
      <w:autoSpaceDN w:val="0"/>
      <w:adjustRightInd w:val="0"/>
      <w:spacing w:before="200" w:line="240" w:lineRule="auto"/>
      <w:ind w:firstLine="0"/>
      <w:jc w:val="left"/>
      <w:outlineLvl w:val="4"/>
    </w:pPr>
    <w:rPr>
      <w:rFonts w:ascii="Cambria" w:eastAsia="Times New Roman" w:hAnsi="Cambria" w:cs="Times New Roman"/>
      <w:color w:val="243F60"/>
      <w:sz w:val="20"/>
      <w:szCs w:val="20"/>
      <w:lang w:val="ru-RU" w:eastAsia="ru-RU"/>
    </w:rPr>
  </w:style>
  <w:style w:type="paragraph" w:styleId="6">
    <w:name w:val="heading 6"/>
    <w:basedOn w:val="a"/>
    <w:next w:val="a"/>
    <w:link w:val="60"/>
    <w:qFormat/>
    <w:rsid w:val="00DF77F3"/>
    <w:pPr>
      <w:keepNext/>
      <w:spacing w:line="288" w:lineRule="auto"/>
      <w:ind w:firstLine="567"/>
      <w:jc w:val="center"/>
      <w:outlineLvl w:val="5"/>
    </w:pPr>
    <w:rPr>
      <w:rFonts w:eastAsia="Times New Roman" w:cs="Times New Roman"/>
      <w:szCs w:val="24"/>
      <w:lang w:val="uk-UA" w:eastAsia="ru-RU"/>
    </w:rPr>
  </w:style>
  <w:style w:type="paragraph" w:styleId="8">
    <w:name w:val="heading 8"/>
    <w:basedOn w:val="a"/>
    <w:next w:val="a"/>
    <w:link w:val="80"/>
    <w:uiPriority w:val="9"/>
    <w:semiHidden/>
    <w:unhideWhenUsed/>
    <w:qFormat/>
    <w:rsid w:val="00DF77F3"/>
    <w:pPr>
      <w:keepNext/>
      <w:keepLines/>
      <w:overflowPunct w:val="0"/>
      <w:autoSpaceDE w:val="0"/>
      <w:autoSpaceDN w:val="0"/>
      <w:adjustRightInd w:val="0"/>
      <w:spacing w:before="40" w:line="240" w:lineRule="auto"/>
      <w:ind w:firstLine="0"/>
      <w:jc w:val="left"/>
      <w:textAlignment w:val="baseline"/>
      <w:outlineLvl w:val="7"/>
    </w:pPr>
    <w:rPr>
      <w:rFonts w:asciiTheme="majorHAnsi" w:eastAsiaTheme="majorEastAsia" w:hAnsiTheme="majorHAnsi" w:cstheme="majorBidi"/>
      <w:color w:val="272727" w:themeColor="text1" w:themeTint="D8"/>
      <w:sz w:val="21"/>
      <w:szCs w:val="21"/>
      <w:lang w:val="ru-RU"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3538F"/>
    <w:pPr>
      <w:tabs>
        <w:tab w:val="center" w:pos="4677"/>
        <w:tab w:val="right" w:pos="9355"/>
      </w:tabs>
      <w:spacing w:line="240" w:lineRule="auto"/>
    </w:pPr>
  </w:style>
  <w:style w:type="character" w:customStyle="1" w:styleId="a4">
    <w:name w:val="Верхний колонтитул Знак"/>
    <w:basedOn w:val="a0"/>
    <w:link w:val="a3"/>
    <w:uiPriority w:val="99"/>
    <w:rsid w:val="0023538F"/>
  </w:style>
  <w:style w:type="paragraph" w:styleId="a5">
    <w:name w:val="footer"/>
    <w:basedOn w:val="a"/>
    <w:link w:val="a6"/>
    <w:uiPriority w:val="99"/>
    <w:unhideWhenUsed/>
    <w:rsid w:val="0023538F"/>
    <w:pPr>
      <w:tabs>
        <w:tab w:val="center" w:pos="4677"/>
        <w:tab w:val="right" w:pos="9355"/>
      </w:tabs>
      <w:spacing w:line="240" w:lineRule="auto"/>
    </w:pPr>
  </w:style>
  <w:style w:type="character" w:customStyle="1" w:styleId="a6">
    <w:name w:val="Нижний колонтитул Знак"/>
    <w:basedOn w:val="a0"/>
    <w:link w:val="a5"/>
    <w:uiPriority w:val="99"/>
    <w:rsid w:val="0023538F"/>
  </w:style>
  <w:style w:type="character" w:customStyle="1" w:styleId="11">
    <w:name w:val="Заголовок 1 Знак"/>
    <w:aliases w:val="ЗАГОЛОВКИ РАЗДЕЛОВ Знак"/>
    <w:basedOn w:val="a0"/>
    <w:link w:val="1"/>
    <w:uiPriority w:val="9"/>
    <w:qFormat/>
    <w:rsid w:val="00747CD1"/>
    <w:rPr>
      <w:rFonts w:ascii="Times New Roman" w:eastAsiaTheme="majorEastAsia" w:hAnsi="Times New Roman" w:cstheme="majorBidi"/>
      <w:b/>
      <w:caps/>
      <w:sz w:val="28"/>
      <w:szCs w:val="32"/>
    </w:rPr>
  </w:style>
  <w:style w:type="character" w:customStyle="1" w:styleId="21">
    <w:name w:val="Заголовок 2 Знак"/>
    <w:basedOn w:val="a0"/>
    <w:link w:val="2"/>
    <w:uiPriority w:val="99"/>
    <w:rsid w:val="00A400E9"/>
    <w:rPr>
      <w:rFonts w:ascii="Times New Roman" w:eastAsiaTheme="majorEastAsia" w:hAnsi="Times New Roman" w:cstheme="majorBidi"/>
      <w:sz w:val="28"/>
      <w:szCs w:val="26"/>
    </w:rPr>
  </w:style>
  <w:style w:type="character" w:customStyle="1" w:styleId="30">
    <w:name w:val="Заголовок 3 Знак"/>
    <w:basedOn w:val="a0"/>
    <w:link w:val="3"/>
    <w:uiPriority w:val="99"/>
    <w:rsid w:val="0023538F"/>
    <w:rPr>
      <w:rFonts w:ascii="Times New Roman" w:eastAsiaTheme="majorEastAsia" w:hAnsi="Times New Roman" w:cstheme="majorBidi"/>
      <w:sz w:val="28"/>
      <w:szCs w:val="24"/>
    </w:rPr>
  </w:style>
  <w:style w:type="character" w:customStyle="1" w:styleId="41">
    <w:name w:val="Заголовок 4 Знак"/>
    <w:basedOn w:val="a0"/>
    <w:link w:val="4"/>
    <w:uiPriority w:val="99"/>
    <w:rsid w:val="0023538F"/>
    <w:rPr>
      <w:rFonts w:ascii="Times New Roman" w:eastAsiaTheme="majorEastAsia" w:hAnsi="Times New Roman" w:cstheme="majorBidi"/>
      <w:iCs/>
      <w:sz w:val="28"/>
      <w:szCs w:val="24"/>
    </w:rPr>
  </w:style>
  <w:style w:type="paragraph" w:styleId="a7">
    <w:name w:val="TOC Heading"/>
    <w:basedOn w:val="1"/>
    <w:next w:val="a"/>
    <w:uiPriority w:val="39"/>
    <w:unhideWhenUsed/>
    <w:qFormat/>
    <w:rsid w:val="00AC2A68"/>
    <w:pPr>
      <w:numPr>
        <w:numId w:val="0"/>
      </w:numPr>
      <w:spacing w:line="259" w:lineRule="auto"/>
      <w:outlineLvl w:val="9"/>
    </w:pPr>
    <w:rPr>
      <w:lang w:eastAsia="en-GB"/>
    </w:rPr>
  </w:style>
  <w:style w:type="paragraph" w:styleId="12">
    <w:name w:val="toc 1"/>
    <w:basedOn w:val="1"/>
    <w:next w:val="a"/>
    <w:autoRedefine/>
    <w:uiPriority w:val="39"/>
    <w:unhideWhenUsed/>
    <w:rsid w:val="00D1586F"/>
    <w:pPr>
      <w:keepNext w:val="0"/>
      <w:pageBreakBefore w:val="0"/>
      <w:numPr>
        <w:numId w:val="0"/>
      </w:numPr>
      <w:tabs>
        <w:tab w:val="right" w:leader="dot" w:pos="10195"/>
      </w:tabs>
      <w:spacing w:after="120" w:line="240" w:lineRule="auto"/>
      <w:jc w:val="both"/>
    </w:pPr>
    <w:rPr>
      <w:b w:val="0"/>
    </w:rPr>
  </w:style>
  <w:style w:type="paragraph" w:styleId="22">
    <w:name w:val="toc 2"/>
    <w:basedOn w:val="2"/>
    <w:next w:val="a"/>
    <w:autoRedefine/>
    <w:uiPriority w:val="39"/>
    <w:unhideWhenUsed/>
    <w:rsid w:val="0023538F"/>
    <w:pPr>
      <w:numPr>
        <w:ilvl w:val="0"/>
        <w:numId w:val="0"/>
      </w:numPr>
      <w:ind w:firstLine="709"/>
    </w:pPr>
  </w:style>
  <w:style w:type="paragraph" w:styleId="31">
    <w:name w:val="toc 3"/>
    <w:basedOn w:val="3"/>
    <w:next w:val="a"/>
    <w:autoRedefine/>
    <w:uiPriority w:val="39"/>
    <w:unhideWhenUsed/>
    <w:rsid w:val="00D1586F"/>
    <w:pPr>
      <w:keepNext w:val="0"/>
      <w:keepLines w:val="0"/>
      <w:widowControl w:val="0"/>
      <w:numPr>
        <w:ilvl w:val="0"/>
        <w:numId w:val="0"/>
      </w:numPr>
      <w:tabs>
        <w:tab w:val="right" w:leader="dot" w:pos="9486"/>
      </w:tabs>
      <w:ind w:left="284" w:firstLine="709"/>
      <w:jc w:val="left"/>
    </w:pPr>
  </w:style>
  <w:style w:type="character" w:styleId="a8">
    <w:name w:val="Hyperlink"/>
    <w:basedOn w:val="a0"/>
    <w:uiPriority w:val="99"/>
    <w:unhideWhenUsed/>
    <w:rsid w:val="0023538F"/>
    <w:rPr>
      <w:color w:val="0563C1" w:themeColor="hyperlink"/>
      <w:u w:val="single"/>
    </w:rPr>
  </w:style>
  <w:style w:type="paragraph" w:customStyle="1" w:styleId="13">
    <w:name w:val="Дубль1"/>
    <w:basedOn w:val="1"/>
    <w:qFormat/>
    <w:rsid w:val="00FA12F7"/>
    <w:pPr>
      <w:numPr>
        <w:numId w:val="0"/>
      </w:numPr>
    </w:pPr>
  </w:style>
  <w:style w:type="paragraph" w:styleId="42">
    <w:name w:val="toc 4"/>
    <w:basedOn w:val="4"/>
    <w:next w:val="a"/>
    <w:autoRedefine/>
    <w:uiPriority w:val="39"/>
    <w:unhideWhenUsed/>
    <w:rsid w:val="0023538F"/>
    <w:pPr>
      <w:numPr>
        <w:ilvl w:val="0"/>
        <w:numId w:val="0"/>
      </w:numPr>
      <w:ind w:firstLine="709"/>
    </w:pPr>
  </w:style>
  <w:style w:type="paragraph" w:styleId="23">
    <w:name w:val="Quote"/>
    <w:basedOn w:val="a"/>
    <w:next w:val="a"/>
    <w:link w:val="24"/>
    <w:uiPriority w:val="29"/>
    <w:qFormat/>
    <w:rsid w:val="00AC2A68"/>
    <w:pPr>
      <w:spacing w:before="200" w:after="160"/>
      <w:ind w:left="864" w:right="864"/>
      <w:jc w:val="center"/>
    </w:pPr>
    <w:rPr>
      <w:i/>
      <w:iCs/>
      <w:color w:val="404040" w:themeColor="text1" w:themeTint="BF"/>
    </w:rPr>
  </w:style>
  <w:style w:type="character" w:customStyle="1" w:styleId="24">
    <w:name w:val="Цитата 2 Знак"/>
    <w:basedOn w:val="a0"/>
    <w:link w:val="23"/>
    <w:uiPriority w:val="29"/>
    <w:rsid w:val="00AC2A68"/>
    <w:rPr>
      <w:rFonts w:ascii="Times New Roman" w:hAnsi="Times New Roman"/>
      <w:i/>
      <w:iCs/>
      <w:color w:val="404040" w:themeColor="text1" w:themeTint="BF"/>
      <w:sz w:val="28"/>
    </w:rPr>
  </w:style>
  <w:style w:type="paragraph" w:styleId="a9">
    <w:name w:val="caption"/>
    <w:basedOn w:val="a"/>
    <w:next w:val="a"/>
    <w:uiPriority w:val="35"/>
    <w:unhideWhenUsed/>
    <w:qFormat/>
    <w:rsid w:val="00AC2A68"/>
    <w:pPr>
      <w:spacing w:after="200" w:line="240" w:lineRule="auto"/>
    </w:pPr>
    <w:rPr>
      <w:iCs/>
      <w:szCs w:val="18"/>
    </w:rPr>
  </w:style>
  <w:style w:type="table" w:styleId="aa">
    <w:name w:val="Table Grid"/>
    <w:basedOn w:val="a1"/>
    <w:uiPriority w:val="39"/>
    <w:rsid w:val="00AC2A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annotation reference"/>
    <w:basedOn w:val="a0"/>
    <w:uiPriority w:val="99"/>
    <w:semiHidden/>
    <w:unhideWhenUsed/>
    <w:rsid w:val="00AC2A68"/>
    <w:rPr>
      <w:sz w:val="16"/>
      <w:szCs w:val="16"/>
    </w:rPr>
  </w:style>
  <w:style w:type="paragraph" w:styleId="ac">
    <w:name w:val="annotation text"/>
    <w:basedOn w:val="a"/>
    <w:link w:val="ad"/>
    <w:uiPriority w:val="99"/>
    <w:semiHidden/>
    <w:unhideWhenUsed/>
    <w:rsid w:val="00AC2A68"/>
    <w:pPr>
      <w:spacing w:line="240" w:lineRule="auto"/>
    </w:pPr>
    <w:rPr>
      <w:sz w:val="20"/>
      <w:szCs w:val="20"/>
    </w:rPr>
  </w:style>
  <w:style w:type="character" w:customStyle="1" w:styleId="ad">
    <w:name w:val="Текст примечания Знак"/>
    <w:basedOn w:val="a0"/>
    <w:link w:val="ac"/>
    <w:uiPriority w:val="99"/>
    <w:semiHidden/>
    <w:rsid w:val="00AC2A68"/>
    <w:rPr>
      <w:rFonts w:ascii="Times New Roman" w:hAnsi="Times New Roman"/>
      <w:sz w:val="20"/>
      <w:szCs w:val="20"/>
    </w:rPr>
  </w:style>
  <w:style w:type="paragraph" w:styleId="ae">
    <w:name w:val="annotation subject"/>
    <w:basedOn w:val="ac"/>
    <w:next w:val="ac"/>
    <w:link w:val="af"/>
    <w:uiPriority w:val="99"/>
    <w:semiHidden/>
    <w:unhideWhenUsed/>
    <w:rsid w:val="00AC2A68"/>
    <w:rPr>
      <w:b/>
      <w:bCs/>
    </w:rPr>
  </w:style>
  <w:style w:type="character" w:customStyle="1" w:styleId="af">
    <w:name w:val="Тема примечания Знак"/>
    <w:basedOn w:val="ad"/>
    <w:link w:val="ae"/>
    <w:uiPriority w:val="99"/>
    <w:semiHidden/>
    <w:rsid w:val="00AC2A68"/>
    <w:rPr>
      <w:rFonts w:ascii="Times New Roman" w:hAnsi="Times New Roman"/>
      <w:b/>
      <w:bCs/>
      <w:sz w:val="20"/>
      <w:szCs w:val="20"/>
    </w:rPr>
  </w:style>
  <w:style w:type="paragraph" w:styleId="af0">
    <w:name w:val="Balloon Text"/>
    <w:basedOn w:val="a"/>
    <w:link w:val="af1"/>
    <w:uiPriority w:val="99"/>
    <w:semiHidden/>
    <w:unhideWhenUsed/>
    <w:rsid w:val="00AC2A68"/>
    <w:pPr>
      <w:spacing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AC2A68"/>
    <w:rPr>
      <w:rFonts w:ascii="Segoe UI" w:hAnsi="Segoe UI" w:cs="Segoe UI"/>
      <w:sz w:val="18"/>
      <w:szCs w:val="18"/>
    </w:rPr>
  </w:style>
  <w:style w:type="paragraph" w:customStyle="1" w:styleId="-">
    <w:name w:val="Вступление-Приложение"/>
    <w:basedOn w:val="1"/>
    <w:next w:val="a"/>
    <w:uiPriority w:val="99"/>
    <w:qFormat/>
    <w:rsid w:val="0026082E"/>
    <w:pPr>
      <w:numPr>
        <w:numId w:val="0"/>
      </w:numPr>
    </w:pPr>
    <w:rPr>
      <w:bCs/>
      <w:color w:val="000000" w:themeColor="text1"/>
      <w:szCs w:val="28"/>
      <w:lang w:val="uk-UA"/>
    </w:rPr>
  </w:style>
  <w:style w:type="paragraph" w:customStyle="1" w:styleId="af2">
    <w:name w:val="ВСТУП"/>
    <w:aliases w:val="ПЕРЕЛІК,И ТД"/>
    <w:basedOn w:val="a"/>
    <w:uiPriority w:val="99"/>
    <w:rsid w:val="007A677F"/>
    <w:pPr>
      <w:keepNext/>
      <w:keepLines/>
      <w:pageBreakBefore/>
      <w:spacing w:before="240" w:after="120"/>
      <w:ind w:firstLine="0"/>
      <w:jc w:val="center"/>
      <w:outlineLvl w:val="0"/>
    </w:pPr>
    <w:rPr>
      <w:rFonts w:eastAsia="Times New Roman" w:cs="Times New Roman"/>
      <w:b/>
      <w:caps/>
      <w:szCs w:val="36"/>
      <w:lang w:val="en-US" w:eastAsia="ru-RU"/>
    </w:rPr>
  </w:style>
  <w:style w:type="paragraph" w:styleId="af3">
    <w:name w:val="Title"/>
    <w:basedOn w:val="a"/>
    <w:link w:val="af4"/>
    <w:uiPriority w:val="99"/>
    <w:qFormat/>
    <w:rsid w:val="007A677F"/>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val="uk-UA" w:eastAsia="ru-RU"/>
    </w:rPr>
  </w:style>
  <w:style w:type="character" w:customStyle="1" w:styleId="af4">
    <w:name w:val="Заголовок Знак"/>
    <w:basedOn w:val="a0"/>
    <w:link w:val="af3"/>
    <w:uiPriority w:val="99"/>
    <w:rsid w:val="007A677F"/>
    <w:rPr>
      <w:rFonts w:ascii="Times New Roman" w:eastAsia="Times New Roman" w:hAnsi="Times New Roman" w:cs="Times New Roman"/>
      <w:b/>
      <w:bCs/>
      <w:sz w:val="36"/>
      <w:szCs w:val="20"/>
      <w:shd w:val="clear" w:color="auto" w:fill="FFFFFF"/>
      <w:lang w:val="uk-UA" w:eastAsia="ru-RU"/>
    </w:rPr>
  </w:style>
  <w:style w:type="paragraph" w:styleId="af5">
    <w:name w:val="Block Text"/>
    <w:basedOn w:val="a"/>
    <w:uiPriority w:val="99"/>
    <w:rsid w:val="007A677F"/>
    <w:pPr>
      <w:spacing w:line="240" w:lineRule="auto"/>
      <w:ind w:left="-284" w:right="-808" w:firstLine="0"/>
      <w:jc w:val="left"/>
    </w:pPr>
    <w:rPr>
      <w:rFonts w:eastAsia="Times New Roman" w:cs="Times New Roman"/>
      <w:sz w:val="24"/>
      <w:szCs w:val="20"/>
      <w:u w:val="single"/>
      <w:lang w:val="uk-UA" w:eastAsia="ru-RU"/>
    </w:rPr>
  </w:style>
  <w:style w:type="paragraph" w:styleId="af6">
    <w:name w:val="List Paragraph"/>
    <w:basedOn w:val="a"/>
    <w:link w:val="af7"/>
    <w:uiPriority w:val="34"/>
    <w:qFormat/>
    <w:rsid w:val="00AF0CDA"/>
    <w:pPr>
      <w:ind w:left="720"/>
      <w:contextualSpacing/>
    </w:pPr>
    <w:rPr>
      <w:lang w:val="ru-RU"/>
    </w:rPr>
  </w:style>
  <w:style w:type="character" w:styleId="af8">
    <w:name w:val="Placeholder Text"/>
    <w:basedOn w:val="a0"/>
    <w:uiPriority w:val="99"/>
    <w:semiHidden/>
    <w:rsid w:val="00AF0CDA"/>
    <w:rPr>
      <w:color w:val="808080"/>
    </w:rPr>
  </w:style>
  <w:style w:type="paragraph" w:styleId="25">
    <w:name w:val="Body Text Indent 2"/>
    <w:basedOn w:val="a"/>
    <w:link w:val="26"/>
    <w:rsid w:val="00E61B36"/>
    <w:pPr>
      <w:spacing w:line="240" w:lineRule="auto"/>
      <w:ind w:firstLine="720"/>
    </w:pPr>
    <w:rPr>
      <w:rFonts w:eastAsia="Times New Roman" w:cs="Times New Roman"/>
      <w:sz w:val="24"/>
      <w:szCs w:val="24"/>
      <w:lang w:val="ru-RU" w:eastAsia="ru-RU"/>
    </w:rPr>
  </w:style>
  <w:style w:type="character" w:customStyle="1" w:styleId="26">
    <w:name w:val="Основной текст с отступом 2 Знак"/>
    <w:basedOn w:val="a0"/>
    <w:link w:val="25"/>
    <w:rsid w:val="00E61B36"/>
    <w:rPr>
      <w:rFonts w:ascii="Times New Roman" w:eastAsia="Times New Roman" w:hAnsi="Times New Roman" w:cs="Times New Roman"/>
      <w:sz w:val="24"/>
      <w:szCs w:val="24"/>
      <w:lang w:val="ru-RU" w:eastAsia="ru-RU"/>
    </w:rPr>
  </w:style>
  <w:style w:type="character" w:customStyle="1" w:styleId="27">
    <w:name w:val="2 Текст_звичайний Знак"/>
    <w:link w:val="28"/>
    <w:locked/>
    <w:rsid w:val="001F6451"/>
    <w:rPr>
      <w:rFonts w:ascii="Times New Roman" w:eastAsia="Times New Roman" w:hAnsi="Times New Roman" w:cs="Times New Roman"/>
      <w:sz w:val="28"/>
      <w:szCs w:val="24"/>
      <w:lang w:val="uk-UA"/>
    </w:rPr>
  </w:style>
  <w:style w:type="paragraph" w:customStyle="1" w:styleId="28">
    <w:name w:val="2 Текст_звичайний"/>
    <w:basedOn w:val="a"/>
    <w:link w:val="27"/>
    <w:qFormat/>
    <w:rsid w:val="001F6451"/>
    <w:pPr>
      <w:autoSpaceDE w:val="0"/>
      <w:autoSpaceDN w:val="0"/>
    </w:pPr>
    <w:rPr>
      <w:rFonts w:eastAsia="Times New Roman" w:cs="Times New Roman"/>
      <w:szCs w:val="24"/>
      <w:lang w:val="uk-UA"/>
    </w:rPr>
  </w:style>
  <w:style w:type="character" w:customStyle="1" w:styleId="Char">
    <w:name w:val="Список Char"/>
    <w:basedOn w:val="a0"/>
    <w:link w:val="10"/>
    <w:locked/>
    <w:rsid w:val="001F6451"/>
    <w:rPr>
      <w:rFonts w:ascii="Times New Roman" w:eastAsia="Times New Roman" w:hAnsi="Times New Roman" w:cs="Times New Roman"/>
      <w:sz w:val="28"/>
      <w:szCs w:val="32"/>
      <w:lang w:val="uk-UA"/>
    </w:rPr>
  </w:style>
  <w:style w:type="paragraph" w:customStyle="1" w:styleId="10">
    <w:name w:val="Список1"/>
    <w:link w:val="Char"/>
    <w:qFormat/>
    <w:rsid w:val="001F6451"/>
    <w:pPr>
      <w:numPr>
        <w:numId w:val="1"/>
      </w:numPr>
      <w:spacing w:after="0" w:line="360" w:lineRule="auto"/>
      <w:ind w:left="714" w:hanging="357"/>
      <w:jc w:val="both"/>
    </w:pPr>
    <w:rPr>
      <w:rFonts w:ascii="Times New Roman" w:eastAsia="Times New Roman" w:hAnsi="Times New Roman" w:cs="Times New Roman"/>
      <w:sz w:val="28"/>
      <w:szCs w:val="32"/>
      <w:lang w:val="uk-UA"/>
    </w:rPr>
  </w:style>
  <w:style w:type="character" w:customStyle="1" w:styleId="14">
    <w:name w:val="Неразрешенное упоминание1"/>
    <w:basedOn w:val="a0"/>
    <w:uiPriority w:val="99"/>
    <w:semiHidden/>
    <w:unhideWhenUsed/>
    <w:rsid w:val="00BD7B9E"/>
    <w:rPr>
      <w:color w:val="808080"/>
      <w:shd w:val="clear" w:color="auto" w:fill="E6E6E6"/>
    </w:rPr>
  </w:style>
  <w:style w:type="numbering" w:customStyle="1" w:styleId="20">
    <w:name w:val="Стиль2"/>
    <w:uiPriority w:val="99"/>
    <w:rsid w:val="0069143A"/>
    <w:pPr>
      <w:numPr>
        <w:numId w:val="2"/>
      </w:numPr>
    </w:pPr>
  </w:style>
  <w:style w:type="numbering" w:customStyle="1" w:styleId="40">
    <w:name w:val="Стиль4"/>
    <w:uiPriority w:val="99"/>
    <w:rsid w:val="007539F9"/>
    <w:pPr>
      <w:numPr>
        <w:numId w:val="3"/>
      </w:numPr>
    </w:pPr>
  </w:style>
  <w:style w:type="character" w:customStyle="1" w:styleId="mw-headline">
    <w:name w:val="mw-headline"/>
    <w:basedOn w:val="a0"/>
    <w:uiPriority w:val="99"/>
    <w:rsid w:val="00B11EF7"/>
  </w:style>
  <w:style w:type="paragraph" w:customStyle="1" w:styleId="-0">
    <w:name w:val="Вступление-Выводы"/>
    <w:basedOn w:val="a"/>
    <w:uiPriority w:val="99"/>
    <w:qFormat/>
    <w:rsid w:val="00591C06"/>
    <w:pPr>
      <w:keepNext/>
      <w:keepLines/>
      <w:pageBreakBefore/>
      <w:ind w:firstLine="0"/>
      <w:jc w:val="center"/>
      <w:outlineLvl w:val="0"/>
    </w:pPr>
    <w:rPr>
      <w:b/>
      <w:caps/>
      <w:lang w:val="uk-UA"/>
    </w:rPr>
  </w:style>
  <w:style w:type="paragraph" w:customStyle="1" w:styleId="Normal1">
    <w:name w:val="Normal1"/>
    <w:uiPriority w:val="99"/>
    <w:rsid w:val="00322CDF"/>
    <w:pPr>
      <w:spacing w:after="0" w:line="240" w:lineRule="auto"/>
    </w:pPr>
    <w:rPr>
      <w:rFonts w:ascii="Times New Roman" w:eastAsia="Times New Roman" w:hAnsi="Times New Roman" w:cs="Times New Roman"/>
      <w:snapToGrid w:val="0"/>
      <w:sz w:val="20"/>
      <w:szCs w:val="20"/>
      <w:lang w:val="en-US" w:eastAsia="ru-RU"/>
    </w:rPr>
  </w:style>
  <w:style w:type="character" w:customStyle="1" w:styleId="50">
    <w:name w:val="Заголовок 5 Знак"/>
    <w:basedOn w:val="a0"/>
    <w:link w:val="5"/>
    <w:uiPriority w:val="99"/>
    <w:rsid w:val="00DF77F3"/>
    <w:rPr>
      <w:rFonts w:ascii="Cambria" w:eastAsia="Times New Roman" w:hAnsi="Cambria" w:cs="Times New Roman"/>
      <w:color w:val="243F60"/>
      <w:sz w:val="20"/>
      <w:szCs w:val="20"/>
      <w:lang w:val="ru-RU" w:eastAsia="ru-RU"/>
    </w:rPr>
  </w:style>
  <w:style w:type="character" w:customStyle="1" w:styleId="60">
    <w:name w:val="Заголовок 6 Знак"/>
    <w:basedOn w:val="a0"/>
    <w:link w:val="6"/>
    <w:rsid w:val="00DF77F3"/>
    <w:rPr>
      <w:rFonts w:ascii="Times New Roman" w:eastAsia="Times New Roman" w:hAnsi="Times New Roman" w:cs="Times New Roman"/>
      <w:sz w:val="28"/>
      <w:szCs w:val="24"/>
      <w:lang w:val="uk-UA" w:eastAsia="ru-RU"/>
    </w:rPr>
  </w:style>
  <w:style w:type="character" w:customStyle="1" w:styleId="80">
    <w:name w:val="Заголовок 8 Знак"/>
    <w:basedOn w:val="a0"/>
    <w:link w:val="8"/>
    <w:uiPriority w:val="9"/>
    <w:semiHidden/>
    <w:rsid w:val="00DF77F3"/>
    <w:rPr>
      <w:rFonts w:asciiTheme="majorHAnsi" w:eastAsiaTheme="majorEastAsia" w:hAnsiTheme="majorHAnsi" w:cstheme="majorBidi"/>
      <w:color w:val="272727" w:themeColor="text1" w:themeTint="D8"/>
      <w:sz w:val="21"/>
      <w:szCs w:val="21"/>
      <w:lang w:val="ru-RU" w:eastAsia="ru-RU"/>
    </w:rPr>
  </w:style>
  <w:style w:type="paragraph" w:customStyle="1" w:styleId="af9">
    <w:name w:val="Чертежный"/>
    <w:qFormat/>
    <w:rsid w:val="00DF77F3"/>
    <w:pPr>
      <w:spacing w:after="0" w:line="240" w:lineRule="auto"/>
      <w:jc w:val="both"/>
    </w:pPr>
    <w:rPr>
      <w:rFonts w:ascii="ISOCPEUR" w:eastAsia="Times New Roman" w:hAnsi="ISOCPEUR" w:cs="Times New Roman"/>
      <w:i/>
      <w:sz w:val="28"/>
      <w:lang w:val="uk-UA" w:eastAsia="ru-RU"/>
    </w:rPr>
  </w:style>
  <w:style w:type="paragraph" w:styleId="32">
    <w:name w:val="Body Text Indent 3"/>
    <w:basedOn w:val="a"/>
    <w:link w:val="33"/>
    <w:unhideWhenUsed/>
    <w:rsid w:val="00DF77F3"/>
    <w:pPr>
      <w:ind w:firstLine="935"/>
    </w:pPr>
    <w:rPr>
      <w:rFonts w:eastAsia="Times New Roman" w:cs="Times New Roman"/>
      <w:szCs w:val="24"/>
      <w:lang w:val="uk-UA" w:eastAsia="ru-RU"/>
    </w:rPr>
  </w:style>
  <w:style w:type="character" w:customStyle="1" w:styleId="33">
    <w:name w:val="Основной текст с отступом 3 Знак"/>
    <w:basedOn w:val="a0"/>
    <w:link w:val="32"/>
    <w:rsid w:val="00DF77F3"/>
    <w:rPr>
      <w:rFonts w:ascii="Times New Roman" w:eastAsia="Times New Roman" w:hAnsi="Times New Roman" w:cs="Times New Roman"/>
      <w:sz w:val="28"/>
      <w:szCs w:val="24"/>
      <w:lang w:val="uk-UA" w:eastAsia="ru-RU"/>
    </w:rPr>
  </w:style>
  <w:style w:type="paragraph" w:styleId="afa">
    <w:name w:val="Body Text"/>
    <w:basedOn w:val="a"/>
    <w:link w:val="afb"/>
    <w:uiPriority w:val="99"/>
    <w:unhideWhenUsed/>
    <w:rsid w:val="00DF77F3"/>
    <w:pPr>
      <w:overflowPunct w:val="0"/>
      <w:autoSpaceDE w:val="0"/>
      <w:autoSpaceDN w:val="0"/>
      <w:adjustRightInd w:val="0"/>
      <w:spacing w:after="120" w:line="240" w:lineRule="auto"/>
      <w:ind w:firstLine="0"/>
      <w:jc w:val="left"/>
      <w:textAlignment w:val="baseline"/>
    </w:pPr>
    <w:rPr>
      <w:rFonts w:ascii="TimesET" w:eastAsia="Times New Roman" w:hAnsi="TimesET" w:cs="Times New Roman"/>
      <w:sz w:val="24"/>
      <w:szCs w:val="20"/>
      <w:lang w:val="ru-RU" w:eastAsia="ru-RU"/>
    </w:rPr>
  </w:style>
  <w:style w:type="character" w:customStyle="1" w:styleId="afb">
    <w:name w:val="Основной текст Знак"/>
    <w:basedOn w:val="a0"/>
    <w:link w:val="afa"/>
    <w:uiPriority w:val="99"/>
    <w:rsid w:val="00DF77F3"/>
    <w:rPr>
      <w:rFonts w:ascii="TimesET" w:eastAsia="Times New Roman" w:hAnsi="TimesET" w:cs="Times New Roman"/>
      <w:sz w:val="24"/>
      <w:szCs w:val="20"/>
      <w:lang w:val="ru-RU" w:eastAsia="ru-RU"/>
    </w:rPr>
  </w:style>
  <w:style w:type="paragraph" w:styleId="29">
    <w:name w:val="Body Text 2"/>
    <w:basedOn w:val="a"/>
    <w:link w:val="2a"/>
    <w:rsid w:val="00DF77F3"/>
    <w:pPr>
      <w:ind w:firstLine="0"/>
      <w:jc w:val="left"/>
    </w:pPr>
    <w:rPr>
      <w:rFonts w:eastAsia="Times New Roman" w:cs="Times New Roman"/>
      <w:szCs w:val="24"/>
      <w:lang w:val="uk-UA" w:eastAsia="ru-RU"/>
    </w:rPr>
  </w:style>
  <w:style w:type="character" w:customStyle="1" w:styleId="2a">
    <w:name w:val="Основной текст 2 Знак"/>
    <w:basedOn w:val="a0"/>
    <w:link w:val="29"/>
    <w:rsid w:val="00DF77F3"/>
    <w:rPr>
      <w:rFonts w:ascii="Times New Roman" w:eastAsia="Times New Roman" w:hAnsi="Times New Roman" w:cs="Times New Roman"/>
      <w:sz w:val="28"/>
      <w:szCs w:val="24"/>
      <w:lang w:val="uk-UA" w:eastAsia="ru-RU"/>
    </w:rPr>
  </w:style>
  <w:style w:type="character" w:customStyle="1" w:styleId="af7">
    <w:name w:val="Абзац списка Знак"/>
    <w:link w:val="af6"/>
    <w:uiPriority w:val="99"/>
    <w:locked/>
    <w:rsid w:val="00DF77F3"/>
    <w:rPr>
      <w:rFonts w:ascii="Times New Roman" w:hAnsi="Times New Roman"/>
      <w:sz w:val="28"/>
      <w:lang w:val="ru-RU"/>
    </w:rPr>
  </w:style>
  <w:style w:type="paragraph" w:styleId="afc">
    <w:name w:val="Normal (Web)"/>
    <w:basedOn w:val="a"/>
    <w:uiPriority w:val="99"/>
    <w:unhideWhenUsed/>
    <w:rsid w:val="00DF77F3"/>
    <w:pPr>
      <w:spacing w:before="100" w:beforeAutospacing="1" w:after="100" w:afterAutospacing="1" w:line="240" w:lineRule="auto"/>
      <w:ind w:firstLine="0"/>
      <w:jc w:val="left"/>
    </w:pPr>
    <w:rPr>
      <w:rFonts w:eastAsia="Times New Roman" w:cs="Times New Roman"/>
      <w:sz w:val="24"/>
      <w:szCs w:val="24"/>
      <w:lang w:val="uk-UA" w:eastAsia="uk-UA"/>
    </w:rPr>
  </w:style>
  <w:style w:type="character" w:customStyle="1" w:styleId="word">
    <w:name w:val="word"/>
    <w:basedOn w:val="a0"/>
    <w:rsid w:val="00DF77F3"/>
  </w:style>
  <w:style w:type="character" w:styleId="afd">
    <w:name w:val="Strong"/>
    <w:basedOn w:val="a0"/>
    <w:uiPriority w:val="22"/>
    <w:qFormat/>
    <w:rsid w:val="00DF77F3"/>
    <w:rPr>
      <w:b/>
      <w:bCs/>
    </w:rPr>
  </w:style>
  <w:style w:type="character" w:customStyle="1" w:styleId="tlid-translation">
    <w:name w:val="tlid-translation"/>
    <w:basedOn w:val="a0"/>
    <w:rsid w:val="00DF77F3"/>
  </w:style>
  <w:style w:type="paragraph" w:customStyle="1" w:styleId="-00">
    <w:name w:val="Норм-0"/>
    <w:basedOn w:val="a"/>
    <w:rsid w:val="00DF77F3"/>
    <w:pPr>
      <w:widowControl w:val="0"/>
      <w:spacing w:line="240" w:lineRule="auto"/>
      <w:ind w:firstLine="0"/>
      <w:jc w:val="left"/>
    </w:pPr>
    <w:rPr>
      <w:rFonts w:ascii="Antiqua" w:eastAsia="Calibri" w:hAnsi="Antiqua" w:cs="Times New Roman"/>
      <w:sz w:val="26"/>
      <w:szCs w:val="20"/>
      <w:lang w:val="uk-UA" w:eastAsia="ru-RU"/>
    </w:rPr>
  </w:style>
  <w:style w:type="character" w:styleId="afe">
    <w:name w:val="page number"/>
    <w:basedOn w:val="a0"/>
    <w:uiPriority w:val="99"/>
    <w:unhideWhenUsed/>
    <w:rsid w:val="00DF77F3"/>
  </w:style>
  <w:style w:type="character" w:styleId="aff">
    <w:name w:val="Emphasis"/>
    <w:basedOn w:val="a0"/>
    <w:uiPriority w:val="20"/>
    <w:qFormat/>
    <w:rsid w:val="00DF77F3"/>
    <w:rPr>
      <w:i/>
      <w:iCs/>
    </w:rPr>
  </w:style>
  <w:style w:type="character" w:customStyle="1" w:styleId="reference-text">
    <w:name w:val="reference-text"/>
    <w:basedOn w:val="a0"/>
    <w:rsid w:val="00DF77F3"/>
  </w:style>
  <w:style w:type="paragraph" w:customStyle="1" w:styleId="aff0">
    <w:name w:val="Содержание"/>
    <w:basedOn w:val="a"/>
    <w:next w:val="a"/>
    <w:uiPriority w:val="99"/>
    <w:rsid w:val="00DF77F3"/>
    <w:pPr>
      <w:keepNext/>
      <w:keepLines/>
      <w:pageBreakBefore/>
      <w:ind w:firstLine="0"/>
      <w:jc w:val="center"/>
    </w:pPr>
    <w:rPr>
      <w:rFonts w:eastAsia="Calibri" w:cs="Times New Roman"/>
      <w:b/>
      <w:caps/>
      <w:lang w:val="ru-RU"/>
    </w:rPr>
  </w:style>
  <w:style w:type="paragraph" w:customStyle="1" w:styleId="15">
    <w:name w:val="Стиль1"/>
    <w:basedOn w:val="af6"/>
    <w:link w:val="16"/>
    <w:uiPriority w:val="99"/>
    <w:rsid w:val="00DF77F3"/>
    <w:pPr>
      <w:spacing w:after="200" w:line="276" w:lineRule="auto"/>
      <w:ind w:left="2160" w:hanging="720"/>
      <w:jc w:val="center"/>
    </w:pPr>
    <w:rPr>
      <w:rFonts w:ascii="Calibri" w:eastAsia="Calibri" w:hAnsi="Calibri" w:cs="Times New Roman"/>
      <w:color w:val="000000"/>
      <w:szCs w:val="28"/>
      <w:lang w:eastAsia="ru-RU"/>
    </w:rPr>
  </w:style>
  <w:style w:type="character" w:customStyle="1" w:styleId="16">
    <w:name w:val="Стиль1 Знак"/>
    <w:basedOn w:val="af7"/>
    <w:link w:val="15"/>
    <w:uiPriority w:val="99"/>
    <w:locked/>
    <w:rsid w:val="00DF77F3"/>
    <w:rPr>
      <w:rFonts w:ascii="Calibri" w:eastAsia="Calibri" w:hAnsi="Calibri" w:cs="Times New Roman"/>
      <w:color w:val="000000"/>
      <w:sz w:val="28"/>
      <w:szCs w:val="28"/>
      <w:lang w:val="ru-RU" w:eastAsia="ru-RU"/>
    </w:rPr>
  </w:style>
  <w:style w:type="paragraph" w:customStyle="1" w:styleId="34">
    <w:name w:val="Стиль3"/>
    <w:basedOn w:val="15"/>
    <w:link w:val="35"/>
    <w:uiPriority w:val="99"/>
    <w:rsid w:val="00DF77F3"/>
    <w:pPr>
      <w:ind w:left="0" w:firstLine="0"/>
    </w:pPr>
  </w:style>
  <w:style w:type="character" w:customStyle="1" w:styleId="35">
    <w:name w:val="Стиль3 Знак"/>
    <w:basedOn w:val="16"/>
    <w:link w:val="34"/>
    <w:uiPriority w:val="99"/>
    <w:locked/>
    <w:rsid w:val="00DF77F3"/>
    <w:rPr>
      <w:rFonts w:ascii="Calibri" w:eastAsia="Calibri" w:hAnsi="Calibri" w:cs="Times New Roman"/>
      <w:color w:val="000000"/>
      <w:sz w:val="28"/>
      <w:szCs w:val="28"/>
      <w:lang w:val="ru-RU" w:eastAsia="ru-RU"/>
    </w:rPr>
  </w:style>
  <w:style w:type="character" w:customStyle="1" w:styleId="crayon-sy">
    <w:name w:val="crayon-sy"/>
    <w:basedOn w:val="a0"/>
    <w:uiPriority w:val="99"/>
    <w:rsid w:val="00DF77F3"/>
    <w:rPr>
      <w:rFonts w:cs="Times New Roman"/>
    </w:rPr>
  </w:style>
  <w:style w:type="character" w:customStyle="1" w:styleId="crayon-t">
    <w:name w:val="crayon-t"/>
    <w:basedOn w:val="a0"/>
    <w:uiPriority w:val="99"/>
    <w:rsid w:val="00DF77F3"/>
    <w:rPr>
      <w:rFonts w:cs="Times New Roman"/>
    </w:rPr>
  </w:style>
  <w:style w:type="character" w:customStyle="1" w:styleId="crayon-h">
    <w:name w:val="crayon-h"/>
    <w:basedOn w:val="a0"/>
    <w:uiPriority w:val="99"/>
    <w:rsid w:val="00DF77F3"/>
    <w:rPr>
      <w:rFonts w:cs="Times New Roman"/>
    </w:rPr>
  </w:style>
  <w:style w:type="character" w:customStyle="1" w:styleId="crayon-v">
    <w:name w:val="crayon-v"/>
    <w:basedOn w:val="a0"/>
    <w:uiPriority w:val="99"/>
    <w:rsid w:val="00DF77F3"/>
    <w:rPr>
      <w:rFonts w:cs="Times New Roman"/>
    </w:rPr>
  </w:style>
  <w:style w:type="character" w:customStyle="1" w:styleId="crayon-o">
    <w:name w:val="crayon-o"/>
    <w:basedOn w:val="a0"/>
    <w:uiPriority w:val="99"/>
    <w:rsid w:val="00DF77F3"/>
    <w:rPr>
      <w:rFonts w:cs="Times New Roman"/>
    </w:rPr>
  </w:style>
  <w:style w:type="character" w:customStyle="1" w:styleId="crayon-cn">
    <w:name w:val="crayon-cn"/>
    <w:basedOn w:val="a0"/>
    <w:uiPriority w:val="99"/>
    <w:rsid w:val="00DF77F3"/>
    <w:rPr>
      <w:rFonts w:cs="Times New Roman"/>
    </w:rPr>
  </w:style>
  <w:style w:type="paragraph" w:customStyle="1" w:styleId="aff1">
    <w:name w:val="Подпись к рисунку"/>
    <w:basedOn w:val="a"/>
    <w:uiPriority w:val="99"/>
    <w:rsid w:val="00DF77F3"/>
    <w:pPr>
      <w:ind w:firstLine="0"/>
      <w:jc w:val="center"/>
    </w:pPr>
    <w:rPr>
      <w:rFonts w:eastAsia="Calibri" w:cs="Times New Roman"/>
      <w:lang w:val="ru-RU"/>
    </w:rPr>
  </w:style>
  <w:style w:type="paragraph" w:customStyle="1" w:styleId="aff2">
    <w:name w:val="Название таблиц"/>
    <w:basedOn w:val="a"/>
    <w:next w:val="a"/>
    <w:uiPriority w:val="99"/>
    <w:rsid w:val="00DF77F3"/>
    <w:pPr>
      <w:ind w:firstLine="0"/>
    </w:pPr>
    <w:rPr>
      <w:rFonts w:eastAsia="Calibri" w:cs="Times New Roman"/>
      <w:lang w:val="uk-UA"/>
    </w:rPr>
  </w:style>
  <w:style w:type="paragraph" w:customStyle="1" w:styleId="-1">
    <w:name w:val="Номер ф-л"/>
    <w:basedOn w:val="a"/>
    <w:next w:val="a"/>
    <w:uiPriority w:val="99"/>
    <w:rsid w:val="00DF77F3"/>
    <w:pPr>
      <w:ind w:firstLine="0"/>
      <w:jc w:val="center"/>
    </w:pPr>
    <w:rPr>
      <w:rFonts w:eastAsia="Calibri" w:cs="Times New Roman"/>
      <w:lang w:val="uk-UA"/>
    </w:rPr>
  </w:style>
  <w:style w:type="paragraph" w:customStyle="1" w:styleId="aff3">
    <w:name w:val="текст таблицы"/>
    <w:basedOn w:val="a"/>
    <w:uiPriority w:val="99"/>
    <w:rsid w:val="00DF77F3"/>
    <w:pPr>
      <w:ind w:firstLine="0"/>
      <w:jc w:val="center"/>
    </w:pPr>
    <w:rPr>
      <w:rFonts w:eastAsia="Times New Roman" w:cs="Times New Roman"/>
      <w:sz w:val="24"/>
      <w:szCs w:val="24"/>
      <w:lang w:val="ru-RU" w:eastAsia="ru-RU"/>
    </w:rPr>
  </w:style>
  <w:style w:type="character" w:customStyle="1" w:styleId="apple-converted-space">
    <w:name w:val="apple-converted-space"/>
    <w:basedOn w:val="a0"/>
    <w:uiPriority w:val="99"/>
    <w:rsid w:val="00DF77F3"/>
    <w:rPr>
      <w:rFonts w:cs="Times New Roman"/>
    </w:rPr>
  </w:style>
  <w:style w:type="paragraph" w:customStyle="1" w:styleId="2b">
    <w:name w:val="Обычный2"/>
    <w:uiPriority w:val="99"/>
    <w:rsid w:val="00DF77F3"/>
    <w:pPr>
      <w:spacing w:after="0" w:line="240" w:lineRule="auto"/>
    </w:pPr>
    <w:rPr>
      <w:rFonts w:ascii="Times New Roman" w:eastAsia="Times New Roman" w:hAnsi="Times New Roman" w:cs="Times New Roman"/>
      <w:sz w:val="20"/>
      <w:szCs w:val="20"/>
      <w:lang w:val="en-US" w:eastAsia="ru-RU"/>
    </w:rPr>
  </w:style>
  <w:style w:type="character" w:customStyle="1" w:styleId="FooterChar1">
    <w:name w:val="Footer Char1"/>
    <w:basedOn w:val="a0"/>
    <w:uiPriority w:val="99"/>
    <w:semiHidden/>
    <w:locked/>
    <w:rsid w:val="00DF77F3"/>
    <w:rPr>
      <w:rFonts w:ascii="Times New Roman" w:hAnsi="Times New Roman" w:cs="Times New Roman"/>
      <w:sz w:val="28"/>
      <w:lang w:val="ru-RU" w:eastAsia="en-US"/>
    </w:rPr>
  </w:style>
  <w:style w:type="character" w:customStyle="1" w:styleId="mwe-math-mathml-inline">
    <w:name w:val="mwe-math-mathml-inline"/>
    <w:basedOn w:val="a0"/>
    <w:uiPriority w:val="99"/>
    <w:rsid w:val="00DF77F3"/>
    <w:rPr>
      <w:rFonts w:cs="Times New Roman"/>
    </w:rPr>
  </w:style>
  <w:style w:type="character" w:customStyle="1" w:styleId="mw-editsection">
    <w:name w:val="mw-editsection"/>
    <w:basedOn w:val="a0"/>
    <w:uiPriority w:val="99"/>
    <w:rsid w:val="00DF77F3"/>
    <w:rPr>
      <w:rFonts w:cs="Times New Roman"/>
    </w:rPr>
  </w:style>
  <w:style w:type="character" w:customStyle="1" w:styleId="mw-editsection-bracket">
    <w:name w:val="mw-editsection-bracket"/>
    <w:basedOn w:val="a0"/>
    <w:uiPriority w:val="99"/>
    <w:rsid w:val="00DF77F3"/>
    <w:rPr>
      <w:rFonts w:cs="Times New Roman"/>
    </w:rPr>
  </w:style>
  <w:style w:type="character" w:customStyle="1" w:styleId="mw-editsection-divider">
    <w:name w:val="mw-editsection-divider"/>
    <w:basedOn w:val="a0"/>
    <w:uiPriority w:val="99"/>
    <w:rsid w:val="00DF77F3"/>
    <w:rPr>
      <w:rFonts w:cs="Times New Roman"/>
    </w:rPr>
  </w:style>
  <w:style w:type="character" w:customStyle="1" w:styleId="im-mess-stack--tools">
    <w:name w:val="im-mess-stack--tools"/>
    <w:basedOn w:val="a0"/>
    <w:uiPriority w:val="99"/>
    <w:rsid w:val="00DF77F3"/>
    <w:rPr>
      <w:rFonts w:cs="Times New Roman"/>
    </w:rPr>
  </w:style>
  <w:style w:type="paragraph" w:customStyle="1" w:styleId="TableParagraph">
    <w:name w:val="Table Paragraph"/>
    <w:basedOn w:val="a"/>
    <w:uiPriority w:val="1"/>
    <w:qFormat/>
    <w:rsid w:val="003746B1"/>
    <w:pPr>
      <w:widowControl w:val="0"/>
      <w:autoSpaceDE w:val="0"/>
      <w:autoSpaceDN w:val="0"/>
      <w:ind w:firstLine="0"/>
      <w:jc w:val="left"/>
    </w:pPr>
    <w:rPr>
      <w:rFonts w:eastAsia="Times New Roman" w:cs="Times New Roman"/>
      <w:sz w:val="22"/>
      <w:lang w:val="uk-UA" w:eastAsia="uk-UA" w:bidi="uk-UA"/>
    </w:rPr>
  </w:style>
  <w:style w:type="character" w:customStyle="1" w:styleId="4TimesNewRoman1">
    <w:name w:val="Стиль Заголовок 4 Знак + Times New Roman не полужирный Текст 1"/>
    <w:basedOn w:val="a0"/>
    <w:rsid w:val="003746B1"/>
    <w:rPr>
      <w:rFonts w:ascii="Times New Roman" w:hAnsi="Times New Roman"/>
      <w:b w:val="0"/>
      <w:bCs w:val="0"/>
      <w:color w:val="000000" w:themeColor="text1"/>
      <w:sz w:val="28"/>
      <w:szCs w:val="28"/>
      <w:lang w:val="ru-RU" w:eastAsia="ru-RU"/>
    </w:rPr>
  </w:style>
  <w:style w:type="paragraph" w:customStyle="1" w:styleId="CText">
    <w:name w:val="C_Text"/>
    <w:basedOn w:val="a"/>
    <w:link w:val="CText0"/>
    <w:qFormat/>
    <w:rsid w:val="00F47216"/>
    <w:pPr>
      <w:ind w:firstLine="567"/>
    </w:pPr>
    <w:rPr>
      <w:rFonts w:eastAsia="Calibri" w:cs="Times New Roman"/>
      <w:szCs w:val="28"/>
      <w:lang w:val="uk-UA"/>
    </w:rPr>
  </w:style>
  <w:style w:type="character" w:customStyle="1" w:styleId="CText0">
    <w:name w:val="C_Text Знак"/>
    <w:basedOn w:val="a0"/>
    <w:link w:val="CText"/>
    <w:rsid w:val="00F47216"/>
    <w:rPr>
      <w:rFonts w:ascii="Times New Roman" w:eastAsia="Calibri" w:hAnsi="Times New Roman" w:cs="Times New Roman"/>
      <w:sz w:val="28"/>
      <w:szCs w:val="28"/>
      <w:lang w:val="uk-UA"/>
    </w:rPr>
  </w:style>
  <w:style w:type="paragraph" w:customStyle="1" w:styleId="CHeader2">
    <w:name w:val="C_Header_2"/>
    <w:basedOn w:val="2"/>
    <w:link w:val="CHeader20"/>
    <w:qFormat/>
    <w:rsid w:val="00F47216"/>
    <w:pPr>
      <w:numPr>
        <w:ilvl w:val="0"/>
        <w:numId w:val="0"/>
      </w:numPr>
      <w:spacing w:before="0" w:after="0" w:line="360" w:lineRule="auto"/>
      <w:ind w:firstLine="567"/>
      <w:jc w:val="left"/>
    </w:pPr>
    <w:rPr>
      <w:rFonts w:eastAsia="Times New Roman"/>
      <w:b/>
      <w:color w:val="000000" w:themeColor="text1"/>
      <w:szCs w:val="28"/>
      <w:lang w:val="uk-UA" w:eastAsia="ru-RU"/>
    </w:rPr>
  </w:style>
  <w:style w:type="character" w:customStyle="1" w:styleId="CHeader20">
    <w:name w:val="C_Header_2 Знак"/>
    <w:basedOn w:val="21"/>
    <w:link w:val="CHeader2"/>
    <w:rsid w:val="00F47216"/>
    <w:rPr>
      <w:rFonts w:ascii="Times New Roman" w:eastAsia="Times New Roman" w:hAnsi="Times New Roman" w:cstheme="majorBidi"/>
      <w:b/>
      <w:color w:val="000000" w:themeColor="text1"/>
      <w:sz w:val="28"/>
      <w:szCs w:val="28"/>
      <w:lang w:val="uk-UA" w:eastAsia="ru-RU"/>
    </w:rPr>
  </w:style>
  <w:style w:type="table" w:customStyle="1" w:styleId="TableNormal">
    <w:name w:val="Table Normal"/>
    <w:uiPriority w:val="2"/>
    <w:semiHidden/>
    <w:unhideWhenUsed/>
    <w:qFormat/>
    <w:rsid w:val="00C017D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HTML">
    <w:name w:val="HTML Preformatted"/>
    <w:basedOn w:val="a"/>
    <w:link w:val="HTML0"/>
    <w:uiPriority w:val="99"/>
    <w:semiHidden/>
    <w:unhideWhenUsed/>
    <w:rsid w:val="00DA7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DA7A50"/>
    <w:rPr>
      <w:rFonts w:ascii="Courier New" w:eastAsia="Times New Roman" w:hAnsi="Courier New" w:cs="Courier New"/>
      <w:sz w:val="20"/>
      <w:szCs w:val="20"/>
      <w:lang w:val="ru-RU" w:eastAsia="ru-RU"/>
    </w:rPr>
  </w:style>
  <w:style w:type="paragraph" w:styleId="51">
    <w:name w:val="toc 5"/>
    <w:basedOn w:val="a"/>
    <w:next w:val="a"/>
    <w:autoRedefine/>
    <w:uiPriority w:val="39"/>
    <w:unhideWhenUsed/>
    <w:rsid w:val="000303A1"/>
    <w:pPr>
      <w:spacing w:after="100" w:line="259" w:lineRule="auto"/>
      <w:ind w:left="880" w:firstLine="0"/>
      <w:jc w:val="left"/>
    </w:pPr>
    <w:rPr>
      <w:rFonts w:asciiTheme="minorHAnsi" w:eastAsiaTheme="minorEastAsia" w:hAnsiTheme="minorHAnsi"/>
      <w:sz w:val="22"/>
      <w:lang w:val="ru-RU" w:eastAsia="ru-RU"/>
    </w:rPr>
  </w:style>
  <w:style w:type="paragraph" w:styleId="61">
    <w:name w:val="toc 6"/>
    <w:basedOn w:val="a"/>
    <w:next w:val="a"/>
    <w:autoRedefine/>
    <w:uiPriority w:val="39"/>
    <w:unhideWhenUsed/>
    <w:rsid w:val="000303A1"/>
    <w:pPr>
      <w:spacing w:after="100" w:line="259" w:lineRule="auto"/>
      <w:ind w:left="1100" w:firstLine="0"/>
      <w:jc w:val="left"/>
    </w:pPr>
    <w:rPr>
      <w:rFonts w:asciiTheme="minorHAnsi" w:eastAsiaTheme="minorEastAsia" w:hAnsiTheme="minorHAnsi"/>
      <w:sz w:val="22"/>
      <w:lang w:val="ru-RU" w:eastAsia="ru-RU"/>
    </w:rPr>
  </w:style>
  <w:style w:type="paragraph" w:styleId="7">
    <w:name w:val="toc 7"/>
    <w:basedOn w:val="a"/>
    <w:next w:val="a"/>
    <w:autoRedefine/>
    <w:uiPriority w:val="39"/>
    <w:unhideWhenUsed/>
    <w:rsid w:val="000303A1"/>
    <w:pPr>
      <w:spacing w:after="100" w:line="259" w:lineRule="auto"/>
      <w:ind w:left="1320" w:firstLine="0"/>
      <w:jc w:val="left"/>
    </w:pPr>
    <w:rPr>
      <w:rFonts w:asciiTheme="minorHAnsi" w:eastAsiaTheme="minorEastAsia" w:hAnsiTheme="minorHAnsi"/>
      <w:sz w:val="22"/>
      <w:lang w:val="ru-RU" w:eastAsia="ru-RU"/>
    </w:rPr>
  </w:style>
  <w:style w:type="paragraph" w:styleId="81">
    <w:name w:val="toc 8"/>
    <w:basedOn w:val="a"/>
    <w:next w:val="a"/>
    <w:autoRedefine/>
    <w:uiPriority w:val="39"/>
    <w:unhideWhenUsed/>
    <w:rsid w:val="000303A1"/>
    <w:pPr>
      <w:spacing w:after="100" w:line="259" w:lineRule="auto"/>
      <w:ind w:left="1540" w:firstLine="0"/>
      <w:jc w:val="left"/>
    </w:pPr>
    <w:rPr>
      <w:rFonts w:asciiTheme="minorHAnsi" w:eastAsiaTheme="minorEastAsia" w:hAnsiTheme="minorHAnsi"/>
      <w:sz w:val="22"/>
      <w:lang w:val="ru-RU" w:eastAsia="ru-RU"/>
    </w:rPr>
  </w:style>
  <w:style w:type="paragraph" w:styleId="9">
    <w:name w:val="toc 9"/>
    <w:basedOn w:val="a"/>
    <w:next w:val="a"/>
    <w:autoRedefine/>
    <w:uiPriority w:val="39"/>
    <w:unhideWhenUsed/>
    <w:rsid w:val="000303A1"/>
    <w:pPr>
      <w:spacing w:after="100" w:line="259" w:lineRule="auto"/>
      <w:ind w:left="1760" w:firstLine="0"/>
      <w:jc w:val="left"/>
    </w:pPr>
    <w:rPr>
      <w:rFonts w:asciiTheme="minorHAnsi" w:eastAsiaTheme="minorEastAsia" w:hAnsiTheme="minorHAnsi"/>
      <w:sz w:val="22"/>
      <w:lang w:val="ru-RU" w:eastAsia="ru-RU"/>
    </w:rPr>
  </w:style>
  <w:style w:type="character" w:styleId="aff4">
    <w:name w:val="FollowedHyperlink"/>
    <w:basedOn w:val="a0"/>
    <w:uiPriority w:val="99"/>
    <w:semiHidden/>
    <w:unhideWhenUsed/>
    <w:rsid w:val="00402279"/>
    <w:rPr>
      <w:color w:val="954F72" w:themeColor="followedHyperlink"/>
      <w:u w:val="single"/>
    </w:rPr>
  </w:style>
  <w:style w:type="character" w:customStyle="1" w:styleId="aff5">
    <w:name w:val="Без интервала Знак"/>
    <w:basedOn w:val="a0"/>
    <w:link w:val="aff6"/>
    <w:uiPriority w:val="1"/>
    <w:locked/>
    <w:rsid w:val="00402279"/>
  </w:style>
  <w:style w:type="paragraph" w:styleId="aff6">
    <w:name w:val="No Spacing"/>
    <w:link w:val="aff5"/>
    <w:uiPriority w:val="1"/>
    <w:qFormat/>
    <w:rsid w:val="00402279"/>
    <w:pPr>
      <w:spacing w:after="0" w:line="240" w:lineRule="auto"/>
    </w:pPr>
  </w:style>
  <w:style w:type="paragraph" w:customStyle="1" w:styleId="310">
    <w:name w:val="Основной текст с отступом 31"/>
    <w:basedOn w:val="a"/>
    <w:rsid w:val="00402279"/>
    <w:pPr>
      <w:ind w:firstLine="935"/>
    </w:pPr>
    <w:rPr>
      <w:rFonts w:eastAsia="Times New Roman" w:cs="Times New Roman"/>
      <w:szCs w:val="24"/>
      <w:lang w:val="uk-UA"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70958">
      <w:bodyDiv w:val="1"/>
      <w:marLeft w:val="0"/>
      <w:marRight w:val="0"/>
      <w:marTop w:val="0"/>
      <w:marBottom w:val="0"/>
      <w:divBdr>
        <w:top w:val="none" w:sz="0" w:space="0" w:color="auto"/>
        <w:left w:val="none" w:sz="0" w:space="0" w:color="auto"/>
        <w:bottom w:val="none" w:sz="0" w:space="0" w:color="auto"/>
        <w:right w:val="none" w:sz="0" w:space="0" w:color="auto"/>
      </w:divBdr>
    </w:div>
    <w:div w:id="63531078">
      <w:bodyDiv w:val="1"/>
      <w:marLeft w:val="0"/>
      <w:marRight w:val="0"/>
      <w:marTop w:val="0"/>
      <w:marBottom w:val="0"/>
      <w:divBdr>
        <w:top w:val="none" w:sz="0" w:space="0" w:color="auto"/>
        <w:left w:val="none" w:sz="0" w:space="0" w:color="auto"/>
        <w:bottom w:val="none" w:sz="0" w:space="0" w:color="auto"/>
        <w:right w:val="none" w:sz="0" w:space="0" w:color="auto"/>
      </w:divBdr>
      <w:divsChild>
        <w:div w:id="1307198307">
          <w:marLeft w:val="0"/>
          <w:marRight w:val="0"/>
          <w:marTop w:val="100"/>
          <w:marBottom w:val="0"/>
          <w:divBdr>
            <w:top w:val="none" w:sz="0" w:space="0" w:color="auto"/>
            <w:left w:val="none" w:sz="0" w:space="0" w:color="auto"/>
            <w:bottom w:val="none" w:sz="0" w:space="0" w:color="auto"/>
            <w:right w:val="none" w:sz="0" w:space="0" w:color="auto"/>
          </w:divBdr>
          <w:divsChild>
            <w:div w:id="1539662206">
              <w:marLeft w:val="0"/>
              <w:marRight w:val="0"/>
              <w:marTop w:val="60"/>
              <w:marBottom w:val="0"/>
              <w:divBdr>
                <w:top w:val="none" w:sz="0" w:space="0" w:color="auto"/>
                <w:left w:val="none" w:sz="0" w:space="0" w:color="auto"/>
                <w:bottom w:val="none" w:sz="0" w:space="0" w:color="auto"/>
                <w:right w:val="none" w:sz="0" w:space="0" w:color="auto"/>
              </w:divBdr>
            </w:div>
          </w:divsChild>
        </w:div>
        <w:div w:id="1229998939">
          <w:marLeft w:val="0"/>
          <w:marRight w:val="0"/>
          <w:marTop w:val="0"/>
          <w:marBottom w:val="0"/>
          <w:divBdr>
            <w:top w:val="none" w:sz="0" w:space="0" w:color="auto"/>
            <w:left w:val="none" w:sz="0" w:space="0" w:color="auto"/>
            <w:bottom w:val="none" w:sz="0" w:space="0" w:color="auto"/>
            <w:right w:val="none" w:sz="0" w:space="0" w:color="auto"/>
          </w:divBdr>
          <w:divsChild>
            <w:div w:id="1379623107">
              <w:marLeft w:val="0"/>
              <w:marRight w:val="0"/>
              <w:marTop w:val="0"/>
              <w:marBottom w:val="0"/>
              <w:divBdr>
                <w:top w:val="none" w:sz="0" w:space="0" w:color="auto"/>
                <w:left w:val="none" w:sz="0" w:space="0" w:color="auto"/>
                <w:bottom w:val="none" w:sz="0" w:space="0" w:color="auto"/>
                <w:right w:val="none" w:sz="0" w:space="0" w:color="auto"/>
              </w:divBdr>
              <w:divsChild>
                <w:div w:id="13397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7323">
      <w:bodyDiv w:val="1"/>
      <w:marLeft w:val="0"/>
      <w:marRight w:val="0"/>
      <w:marTop w:val="0"/>
      <w:marBottom w:val="0"/>
      <w:divBdr>
        <w:top w:val="none" w:sz="0" w:space="0" w:color="auto"/>
        <w:left w:val="none" w:sz="0" w:space="0" w:color="auto"/>
        <w:bottom w:val="none" w:sz="0" w:space="0" w:color="auto"/>
        <w:right w:val="none" w:sz="0" w:space="0" w:color="auto"/>
      </w:divBdr>
    </w:div>
    <w:div w:id="118115161">
      <w:bodyDiv w:val="1"/>
      <w:marLeft w:val="0"/>
      <w:marRight w:val="0"/>
      <w:marTop w:val="0"/>
      <w:marBottom w:val="0"/>
      <w:divBdr>
        <w:top w:val="none" w:sz="0" w:space="0" w:color="auto"/>
        <w:left w:val="none" w:sz="0" w:space="0" w:color="auto"/>
        <w:bottom w:val="none" w:sz="0" w:space="0" w:color="auto"/>
        <w:right w:val="none" w:sz="0" w:space="0" w:color="auto"/>
      </w:divBdr>
    </w:div>
    <w:div w:id="139272404">
      <w:bodyDiv w:val="1"/>
      <w:marLeft w:val="0"/>
      <w:marRight w:val="0"/>
      <w:marTop w:val="0"/>
      <w:marBottom w:val="0"/>
      <w:divBdr>
        <w:top w:val="none" w:sz="0" w:space="0" w:color="auto"/>
        <w:left w:val="none" w:sz="0" w:space="0" w:color="auto"/>
        <w:bottom w:val="none" w:sz="0" w:space="0" w:color="auto"/>
        <w:right w:val="none" w:sz="0" w:space="0" w:color="auto"/>
      </w:divBdr>
    </w:div>
    <w:div w:id="206374263">
      <w:bodyDiv w:val="1"/>
      <w:marLeft w:val="0"/>
      <w:marRight w:val="0"/>
      <w:marTop w:val="0"/>
      <w:marBottom w:val="0"/>
      <w:divBdr>
        <w:top w:val="none" w:sz="0" w:space="0" w:color="auto"/>
        <w:left w:val="none" w:sz="0" w:space="0" w:color="auto"/>
        <w:bottom w:val="none" w:sz="0" w:space="0" w:color="auto"/>
        <w:right w:val="none" w:sz="0" w:space="0" w:color="auto"/>
      </w:divBdr>
    </w:div>
    <w:div w:id="210961302">
      <w:bodyDiv w:val="1"/>
      <w:marLeft w:val="0"/>
      <w:marRight w:val="0"/>
      <w:marTop w:val="0"/>
      <w:marBottom w:val="0"/>
      <w:divBdr>
        <w:top w:val="none" w:sz="0" w:space="0" w:color="auto"/>
        <w:left w:val="none" w:sz="0" w:space="0" w:color="auto"/>
        <w:bottom w:val="none" w:sz="0" w:space="0" w:color="auto"/>
        <w:right w:val="none" w:sz="0" w:space="0" w:color="auto"/>
      </w:divBdr>
    </w:div>
    <w:div w:id="225457822">
      <w:bodyDiv w:val="1"/>
      <w:marLeft w:val="0"/>
      <w:marRight w:val="0"/>
      <w:marTop w:val="0"/>
      <w:marBottom w:val="0"/>
      <w:divBdr>
        <w:top w:val="none" w:sz="0" w:space="0" w:color="auto"/>
        <w:left w:val="none" w:sz="0" w:space="0" w:color="auto"/>
        <w:bottom w:val="none" w:sz="0" w:space="0" w:color="auto"/>
        <w:right w:val="none" w:sz="0" w:space="0" w:color="auto"/>
      </w:divBdr>
    </w:div>
    <w:div w:id="244650993">
      <w:bodyDiv w:val="1"/>
      <w:marLeft w:val="0"/>
      <w:marRight w:val="0"/>
      <w:marTop w:val="0"/>
      <w:marBottom w:val="0"/>
      <w:divBdr>
        <w:top w:val="none" w:sz="0" w:space="0" w:color="auto"/>
        <w:left w:val="none" w:sz="0" w:space="0" w:color="auto"/>
        <w:bottom w:val="none" w:sz="0" w:space="0" w:color="auto"/>
        <w:right w:val="none" w:sz="0" w:space="0" w:color="auto"/>
      </w:divBdr>
    </w:div>
    <w:div w:id="250549759">
      <w:bodyDiv w:val="1"/>
      <w:marLeft w:val="0"/>
      <w:marRight w:val="0"/>
      <w:marTop w:val="0"/>
      <w:marBottom w:val="0"/>
      <w:divBdr>
        <w:top w:val="none" w:sz="0" w:space="0" w:color="auto"/>
        <w:left w:val="none" w:sz="0" w:space="0" w:color="auto"/>
        <w:bottom w:val="none" w:sz="0" w:space="0" w:color="auto"/>
        <w:right w:val="none" w:sz="0" w:space="0" w:color="auto"/>
      </w:divBdr>
    </w:div>
    <w:div w:id="293953758">
      <w:bodyDiv w:val="1"/>
      <w:marLeft w:val="0"/>
      <w:marRight w:val="0"/>
      <w:marTop w:val="0"/>
      <w:marBottom w:val="0"/>
      <w:divBdr>
        <w:top w:val="none" w:sz="0" w:space="0" w:color="auto"/>
        <w:left w:val="none" w:sz="0" w:space="0" w:color="auto"/>
        <w:bottom w:val="none" w:sz="0" w:space="0" w:color="auto"/>
        <w:right w:val="none" w:sz="0" w:space="0" w:color="auto"/>
      </w:divBdr>
    </w:div>
    <w:div w:id="313069480">
      <w:bodyDiv w:val="1"/>
      <w:marLeft w:val="0"/>
      <w:marRight w:val="0"/>
      <w:marTop w:val="0"/>
      <w:marBottom w:val="0"/>
      <w:divBdr>
        <w:top w:val="none" w:sz="0" w:space="0" w:color="auto"/>
        <w:left w:val="none" w:sz="0" w:space="0" w:color="auto"/>
        <w:bottom w:val="none" w:sz="0" w:space="0" w:color="auto"/>
        <w:right w:val="none" w:sz="0" w:space="0" w:color="auto"/>
      </w:divBdr>
    </w:div>
    <w:div w:id="369766877">
      <w:bodyDiv w:val="1"/>
      <w:marLeft w:val="0"/>
      <w:marRight w:val="0"/>
      <w:marTop w:val="0"/>
      <w:marBottom w:val="0"/>
      <w:divBdr>
        <w:top w:val="none" w:sz="0" w:space="0" w:color="auto"/>
        <w:left w:val="none" w:sz="0" w:space="0" w:color="auto"/>
        <w:bottom w:val="none" w:sz="0" w:space="0" w:color="auto"/>
        <w:right w:val="none" w:sz="0" w:space="0" w:color="auto"/>
      </w:divBdr>
    </w:div>
    <w:div w:id="404766779">
      <w:bodyDiv w:val="1"/>
      <w:marLeft w:val="0"/>
      <w:marRight w:val="0"/>
      <w:marTop w:val="0"/>
      <w:marBottom w:val="0"/>
      <w:divBdr>
        <w:top w:val="none" w:sz="0" w:space="0" w:color="auto"/>
        <w:left w:val="none" w:sz="0" w:space="0" w:color="auto"/>
        <w:bottom w:val="none" w:sz="0" w:space="0" w:color="auto"/>
        <w:right w:val="none" w:sz="0" w:space="0" w:color="auto"/>
      </w:divBdr>
    </w:div>
    <w:div w:id="419446871">
      <w:bodyDiv w:val="1"/>
      <w:marLeft w:val="0"/>
      <w:marRight w:val="0"/>
      <w:marTop w:val="0"/>
      <w:marBottom w:val="0"/>
      <w:divBdr>
        <w:top w:val="none" w:sz="0" w:space="0" w:color="auto"/>
        <w:left w:val="none" w:sz="0" w:space="0" w:color="auto"/>
        <w:bottom w:val="none" w:sz="0" w:space="0" w:color="auto"/>
        <w:right w:val="none" w:sz="0" w:space="0" w:color="auto"/>
      </w:divBdr>
    </w:div>
    <w:div w:id="442965572">
      <w:bodyDiv w:val="1"/>
      <w:marLeft w:val="0"/>
      <w:marRight w:val="0"/>
      <w:marTop w:val="0"/>
      <w:marBottom w:val="0"/>
      <w:divBdr>
        <w:top w:val="none" w:sz="0" w:space="0" w:color="auto"/>
        <w:left w:val="none" w:sz="0" w:space="0" w:color="auto"/>
        <w:bottom w:val="none" w:sz="0" w:space="0" w:color="auto"/>
        <w:right w:val="none" w:sz="0" w:space="0" w:color="auto"/>
      </w:divBdr>
    </w:div>
    <w:div w:id="548029805">
      <w:bodyDiv w:val="1"/>
      <w:marLeft w:val="0"/>
      <w:marRight w:val="0"/>
      <w:marTop w:val="0"/>
      <w:marBottom w:val="0"/>
      <w:divBdr>
        <w:top w:val="none" w:sz="0" w:space="0" w:color="auto"/>
        <w:left w:val="none" w:sz="0" w:space="0" w:color="auto"/>
        <w:bottom w:val="none" w:sz="0" w:space="0" w:color="auto"/>
        <w:right w:val="none" w:sz="0" w:space="0" w:color="auto"/>
      </w:divBdr>
    </w:div>
    <w:div w:id="567421440">
      <w:bodyDiv w:val="1"/>
      <w:marLeft w:val="0"/>
      <w:marRight w:val="0"/>
      <w:marTop w:val="0"/>
      <w:marBottom w:val="0"/>
      <w:divBdr>
        <w:top w:val="none" w:sz="0" w:space="0" w:color="auto"/>
        <w:left w:val="none" w:sz="0" w:space="0" w:color="auto"/>
        <w:bottom w:val="none" w:sz="0" w:space="0" w:color="auto"/>
        <w:right w:val="none" w:sz="0" w:space="0" w:color="auto"/>
      </w:divBdr>
    </w:div>
    <w:div w:id="668288720">
      <w:bodyDiv w:val="1"/>
      <w:marLeft w:val="0"/>
      <w:marRight w:val="0"/>
      <w:marTop w:val="0"/>
      <w:marBottom w:val="0"/>
      <w:divBdr>
        <w:top w:val="none" w:sz="0" w:space="0" w:color="auto"/>
        <w:left w:val="none" w:sz="0" w:space="0" w:color="auto"/>
        <w:bottom w:val="none" w:sz="0" w:space="0" w:color="auto"/>
        <w:right w:val="none" w:sz="0" w:space="0" w:color="auto"/>
      </w:divBdr>
    </w:div>
    <w:div w:id="673340200">
      <w:bodyDiv w:val="1"/>
      <w:marLeft w:val="0"/>
      <w:marRight w:val="0"/>
      <w:marTop w:val="0"/>
      <w:marBottom w:val="0"/>
      <w:divBdr>
        <w:top w:val="none" w:sz="0" w:space="0" w:color="auto"/>
        <w:left w:val="none" w:sz="0" w:space="0" w:color="auto"/>
        <w:bottom w:val="none" w:sz="0" w:space="0" w:color="auto"/>
        <w:right w:val="none" w:sz="0" w:space="0" w:color="auto"/>
      </w:divBdr>
    </w:div>
    <w:div w:id="705715036">
      <w:bodyDiv w:val="1"/>
      <w:marLeft w:val="0"/>
      <w:marRight w:val="0"/>
      <w:marTop w:val="0"/>
      <w:marBottom w:val="0"/>
      <w:divBdr>
        <w:top w:val="none" w:sz="0" w:space="0" w:color="auto"/>
        <w:left w:val="none" w:sz="0" w:space="0" w:color="auto"/>
        <w:bottom w:val="none" w:sz="0" w:space="0" w:color="auto"/>
        <w:right w:val="none" w:sz="0" w:space="0" w:color="auto"/>
      </w:divBdr>
    </w:div>
    <w:div w:id="737167598">
      <w:bodyDiv w:val="1"/>
      <w:marLeft w:val="0"/>
      <w:marRight w:val="0"/>
      <w:marTop w:val="0"/>
      <w:marBottom w:val="0"/>
      <w:divBdr>
        <w:top w:val="none" w:sz="0" w:space="0" w:color="auto"/>
        <w:left w:val="none" w:sz="0" w:space="0" w:color="auto"/>
        <w:bottom w:val="none" w:sz="0" w:space="0" w:color="auto"/>
        <w:right w:val="none" w:sz="0" w:space="0" w:color="auto"/>
      </w:divBdr>
    </w:div>
    <w:div w:id="772214763">
      <w:bodyDiv w:val="1"/>
      <w:marLeft w:val="0"/>
      <w:marRight w:val="0"/>
      <w:marTop w:val="0"/>
      <w:marBottom w:val="0"/>
      <w:divBdr>
        <w:top w:val="none" w:sz="0" w:space="0" w:color="auto"/>
        <w:left w:val="none" w:sz="0" w:space="0" w:color="auto"/>
        <w:bottom w:val="none" w:sz="0" w:space="0" w:color="auto"/>
        <w:right w:val="none" w:sz="0" w:space="0" w:color="auto"/>
      </w:divBdr>
    </w:div>
    <w:div w:id="786199283">
      <w:bodyDiv w:val="1"/>
      <w:marLeft w:val="0"/>
      <w:marRight w:val="0"/>
      <w:marTop w:val="0"/>
      <w:marBottom w:val="0"/>
      <w:divBdr>
        <w:top w:val="none" w:sz="0" w:space="0" w:color="auto"/>
        <w:left w:val="none" w:sz="0" w:space="0" w:color="auto"/>
        <w:bottom w:val="none" w:sz="0" w:space="0" w:color="auto"/>
        <w:right w:val="none" w:sz="0" w:space="0" w:color="auto"/>
      </w:divBdr>
    </w:div>
    <w:div w:id="900679437">
      <w:bodyDiv w:val="1"/>
      <w:marLeft w:val="0"/>
      <w:marRight w:val="0"/>
      <w:marTop w:val="0"/>
      <w:marBottom w:val="0"/>
      <w:divBdr>
        <w:top w:val="none" w:sz="0" w:space="0" w:color="auto"/>
        <w:left w:val="none" w:sz="0" w:space="0" w:color="auto"/>
        <w:bottom w:val="none" w:sz="0" w:space="0" w:color="auto"/>
        <w:right w:val="none" w:sz="0" w:space="0" w:color="auto"/>
      </w:divBdr>
    </w:div>
    <w:div w:id="951282295">
      <w:bodyDiv w:val="1"/>
      <w:marLeft w:val="0"/>
      <w:marRight w:val="0"/>
      <w:marTop w:val="0"/>
      <w:marBottom w:val="0"/>
      <w:divBdr>
        <w:top w:val="none" w:sz="0" w:space="0" w:color="auto"/>
        <w:left w:val="none" w:sz="0" w:space="0" w:color="auto"/>
        <w:bottom w:val="none" w:sz="0" w:space="0" w:color="auto"/>
        <w:right w:val="none" w:sz="0" w:space="0" w:color="auto"/>
      </w:divBdr>
    </w:div>
    <w:div w:id="951864429">
      <w:bodyDiv w:val="1"/>
      <w:marLeft w:val="0"/>
      <w:marRight w:val="0"/>
      <w:marTop w:val="0"/>
      <w:marBottom w:val="0"/>
      <w:divBdr>
        <w:top w:val="none" w:sz="0" w:space="0" w:color="auto"/>
        <w:left w:val="none" w:sz="0" w:space="0" w:color="auto"/>
        <w:bottom w:val="none" w:sz="0" w:space="0" w:color="auto"/>
        <w:right w:val="none" w:sz="0" w:space="0" w:color="auto"/>
      </w:divBdr>
    </w:div>
    <w:div w:id="1015424129">
      <w:bodyDiv w:val="1"/>
      <w:marLeft w:val="0"/>
      <w:marRight w:val="0"/>
      <w:marTop w:val="0"/>
      <w:marBottom w:val="0"/>
      <w:divBdr>
        <w:top w:val="none" w:sz="0" w:space="0" w:color="auto"/>
        <w:left w:val="none" w:sz="0" w:space="0" w:color="auto"/>
        <w:bottom w:val="none" w:sz="0" w:space="0" w:color="auto"/>
        <w:right w:val="none" w:sz="0" w:space="0" w:color="auto"/>
      </w:divBdr>
    </w:div>
    <w:div w:id="1085959065">
      <w:bodyDiv w:val="1"/>
      <w:marLeft w:val="0"/>
      <w:marRight w:val="0"/>
      <w:marTop w:val="0"/>
      <w:marBottom w:val="0"/>
      <w:divBdr>
        <w:top w:val="none" w:sz="0" w:space="0" w:color="auto"/>
        <w:left w:val="none" w:sz="0" w:space="0" w:color="auto"/>
        <w:bottom w:val="none" w:sz="0" w:space="0" w:color="auto"/>
        <w:right w:val="none" w:sz="0" w:space="0" w:color="auto"/>
      </w:divBdr>
    </w:div>
    <w:div w:id="1088115757">
      <w:bodyDiv w:val="1"/>
      <w:marLeft w:val="0"/>
      <w:marRight w:val="0"/>
      <w:marTop w:val="0"/>
      <w:marBottom w:val="0"/>
      <w:divBdr>
        <w:top w:val="none" w:sz="0" w:space="0" w:color="auto"/>
        <w:left w:val="none" w:sz="0" w:space="0" w:color="auto"/>
        <w:bottom w:val="none" w:sz="0" w:space="0" w:color="auto"/>
        <w:right w:val="none" w:sz="0" w:space="0" w:color="auto"/>
      </w:divBdr>
    </w:div>
    <w:div w:id="1098402666">
      <w:bodyDiv w:val="1"/>
      <w:marLeft w:val="0"/>
      <w:marRight w:val="0"/>
      <w:marTop w:val="0"/>
      <w:marBottom w:val="0"/>
      <w:divBdr>
        <w:top w:val="none" w:sz="0" w:space="0" w:color="auto"/>
        <w:left w:val="none" w:sz="0" w:space="0" w:color="auto"/>
        <w:bottom w:val="none" w:sz="0" w:space="0" w:color="auto"/>
        <w:right w:val="none" w:sz="0" w:space="0" w:color="auto"/>
      </w:divBdr>
    </w:div>
    <w:div w:id="1110469842">
      <w:bodyDiv w:val="1"/>
      <w:marLeft w:val="0"/>
      <w:marRight w:val="0"/>
      <w:marTop w:val="0"/>
      <w:marBottom w:val="0"/>
      <w:divBdr>
        <w:top w:val="none" w:sz="0" w:space="0" w:color="auto"/>
        <w:left w:val="none" w:sz="0" w:space="0" w:color="auto"/>
        <w:bottom w:val="none" w:sz="0" w:space="0" w:color="auto"/>
        <w:right w:val="none" w:sz="0" w:space="0" w:color="auto"/>
      </w:divBdr>
    </w:div>
    <w:div w:id="1169557870">
      <w:bodyDiv w:val="1"/>
      <w:marLeft w:val="0"/>
      <w:marRight w:val="0"/>
      <w:marTop w:val="0"/>
      <w:marBottom w:val="0"/>
      <w:divBdr>
        <w:top w:val="none" w:sz="0" w:space="0" w:color="auto"/>
        <w:left w:val="none" w:sz="0" w:space="0" w:color="auto"/>
        <w:bottom w:val="none" w:sz="0" w:space="0" w:color="auto"/>
        <w:right w:val="none" w:sz="0" w:space="0" w:color="auto"/>
      </w:divBdr>
    </w:div>
    <w:div w:id="1171291699">
      <w:bodyDiv w:val="1"/>
      <w:marLeft w:val="0"/>
      <w:marRight w:val="0"/>
      <w:marTop w:val="0"/>
      <w:marBottom w:val="0"/>
      <w:divBdr>
        <w:top w:val="none" w:sz="0" w:space="0" w:color="auto"/>
        <w:left w:val="none" w:sz="0" w:space="0" w:color="auto"/>
        <w:bottom w:val="none" w:sz="0" w:space="0" w:color="auto"/>
        <w:right w:val="none" w:sz="0" w:space="0" w:color="auto"/>
      </w:divBdr>
    </w:div>
    <w:div w:id="1200970229">
      <w:bodyDiv w:val="1"/>
      <w:marLeft w:val="0"/>
      <w:marRight w:val="0"/>
      <w:marTop w:val="0"/>
      <w:marBottom w:val="0"/>
      <w:divBdr>
        <w:top w:val="none" w:sz="0" w:space="0" w:color="auto"/>
        <w:left w:val="none" w:sz="0" w:space="0" w:color="auto"/>
        <w:bottom w:val="none" w:sz="0" w:space="0" w:color="auto"/>
        <w:right w:val="none" w:sz="0" w:space="0" w:color="auto"/>
      </w:divBdr>
    </w:div>
    <w:div w:id="1206872974">
      <w:bodyDiv w:val="1"/>
      <w:marLeft w:val="0"/>
      <w:marRight w:val="0"/>
      <w:marTop w:val="0"/>
      <w:marBottom w:val="0"/>
      <w:divBdr>
        <w:top w:val="none" w:sz="0" w:space="0" w:color="auto"/>
        <w:left w:val="none" w:sz="0" w:space="0" w:color="auto"/>
        <w:bottom w:val="none" w:sz="0" w:space="0" w:color="auto"/>
        <w:right w:val="none" w:sz="0" w:space="0" w:color="auto"/>
      </w:divBdr>
    </w:div>
    <w:div w:id="1209030188">
      <w:bodyDiv w:val="1"/>
      <w:marLeft w:val="0"/>
      <w:marRight w:val="0"/>
      <w:marTop w:val="0"/>
      <w:marBottom w:val="0"/>
      <w:divBdr>
        <w:top w:val="none" w:sz="0" w:space="0" w:color="auto"/>
        <w:left w:val="none" w:sz="0" w:space="0" w:color="auto"/>
        <w:bottom w:val="none" w:sz="0" w:space="0" w:color="auto"/>
        <w:right w:val="none" w:sz="0" w:space="0" w:color="auto"/>
      </w:divBdr>
    </w:div>
    <w:div w:id="1330863778">
      <w:bodyDiv w:val="1"/>
      <w:marLeft w:val="0"/>
      <w:marRight w:val="0"/>
      <w:marTop w:val="0"/>
      <w:marBottom w:val="0"/>
      <w:divBdr>
        <w:top w:val="none" w:sz="0" w:space="0" w:color="auto"/>
        <w:left w:val="none" w:sz="0" w:space="0" w:color="auto"/>
        <w:bottom w:val="none" w:sz="0" w:space="0" w:color="auto"/>
        <w:right w:val="none" w:sz="0" w:space="0" w:color="auto"/>
      </w:divBdr>
    </w:div>
    <w:div w:id="1373916380">
      <w:bodyDiv w:val="1"/>
      <w:marLeft w:val="0"/>
      <w:marRight w:val="0"/>
      <w:marTop w:val="0"/>
      <w:marBottom w:val="0"/>
      <w:divBdr>
        <w:top w:val="none" w:sz="0" w:space="0" w:color="auto"/>
        <w:left w:val="none" w:sz="0" w:space="0" w:color="auto"/>
        <w:bottom w:val="none" w:sz="0" w:space="0" w:color="auto"/>
        <w:right w:val="none" w:sz="0" w:space="0" w:color="auto"/>
      </w:divBdr>
      <w:divsChild>
        <w:div w:id="1494644185">
          <w:marLeft w:val="0"/>
          <w:marRight w:val="0"/>
          <w:marTop w:val="100"/>
          <w:marBottom w:val="0"/>
          <w:divBdr>
            <w:top w:val="none" w:sz="0" w:space="0" w:color="auto"/>
            <w:left w:val="none" w:sz="0" w:space="0" w:color="auto"/>
            <w:bottom w:val="none" w:sz="0" w:space="0" w:color="auto"/>
            <w:right w:val="none" w:sz="0" w:space="0" w:color="auto"/>
          </w:divBdr>
          <w:divsChild>
            <w:div w:id="394007536">
              <w:marLeft w:val="0"/>
              <w:marRight w:val="0"/>
              <w:marTop w:val="60"/>
              <w:marBottom w:val="0"/>
              <w:divBdr>
                <w:top w:val="none" w:sz="0" w:space="0" w:color="auto"/>
                <w:left w:val="none" w:sz="0" w:space="0" w:color="auto"/>
                <w:bottom w:val="none" w:sz="0" w:space="0" w:color="auto"/>
                <w:right w:val="none" w:sz="0" w:space="0" w:color="auto"/>
              </w:divBdr>
            </w:div>
          </w:divsChild>
        </w:div>
        <w:div w:id="219750488">
          <w:marLeft w:val="0"/>
          <w:marRight w:val="0"/>
          <w:marTop w:val="0"/>
          <w:marBottom w:val="0"/>
          <w:divBdr>
            <w:top w:val="none" w:sz="0" w:space="0" w:color="auto"/>
            <w:left w:val="none" w:sz="0" w:space="0" w:color="auto"/>
            <w:bottom w:val="none" w:sz="0" w:space="0" w:color="auto"/>
            <w:right w:val="none" w:sz="0" w:space="0" w:color="auto"/>
          </w:divBdr>
          <w:divsChild>
            <w:div w:id="1300571032">
              <w:marLeft w:val="0"/>
              <w:marRight w:val="0"/>
              <w:marTop w:val="0"/>
              <w:marBottom w:val="0"/>
              <w:divBdr>
                <w:top w:val="none" w:sz="0" w:space="0" w:color="auto"/>
                <w:left w:val="none" w:sz="0" w:space="0" w:color="auto"/>
                <w:bottom w:val="none" w:sz="0" w:space="0" w:color="auto"/>
                <w:right w:val="none" w:sz="0" w:space="0" w:color="auto"/>
              </w:divBdr>
              <w:divsChild>
                <w:div w:id="66725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429019">
      <w:bodyDiv w:val="1"/>
      <w:marLeft w:val="0"/>
      <w:marRight w:val="0"/>
      <w:marTop w:val="0"/>
      <w:marBottom w:val="0"/>
      <w:divBdr>
        <w:top w:val="none" w:sz="0" w:space="0" w:color="auto"/>
        <w:left w:val="none" w:sz="0" w:space="0" w:color="auto"/>
        <w:bottom w:val="none" w:sz="0" w:space="0" w:color="auto"/>
        <w:right w:val="none" w:sz="0" w:space="0" w:color="auto"/>
      </w:divBdr>
    </w:div>
    <w:div w:id="1382703228">
      <w:bodyDiv w:val="1"/>
      <w:marLeft w:val="0"/>
      <w:marRight w:val="0"/>
      <w:marTop w:val="0"/>
      <w:marBottom w:val="0"/>
      <w:divBdr>
        <w:top w:val="none" w:sz="0" w:space="0" w:color="auto"/>
        <w:left w:val="none" w:sz="0" w:space="0" w:color="auto"/>
        <w:bottom w:val="none" w:sz="0" w:space="0" w:color="auto"/>
        <w:right w:val="none" w:sz="0" w:space="0" w:color="auto"/>
      </w:divBdr>
    </w:div>
    <w:div w:id="1386178843">
      <w:bodyDiv w:val="1"/>
      <w:marLeft w:val="0"/>
      <w:marRight w:val="0"/>
      <w:marTop w:val="0"/>
      <w:marBottom w:val="0"/>
      <w:divBdr>
        <w:top w:val="none" w:sz="0" w:space="0" w:color="auto"/>
        <w:left w:val="none" w:sz="0" w:space="0" w:color="auto"/>
        <w:bottom w:val="none" w:sz="0" w:space="0" w:color="auto"/>
        <w:right w:val="none" w:sz="0" w:space="0" w:color="auto"/>
      </w:divBdr>
    </w:div>
    <w:div w:id="1405881759">
      <w:bodyDiv w:val="1"/>
      <w:marLeft w:val="0"/>
      <w:marRight w:val="0"/>
      <w:marTop w:val="0"/>
      <w:marBottom w:val="0"/>
      <w:divBdr>
        <w:top w:val="none" w:sz="0" w:space="0" w:color="auto"/>
        <w:left w:val="none" w:sz="0" w:space="0" w:color="auto"/>
        <w:bottom w:val="none" w:sz="0" w:space="0" w:color="auto"/>
        <w:right w:val="none" w:sz="0" w:space="0" w:color="auto"/>
      </w:divBdr>
    </w:div>
    <w:div w:id="1412389691">
      <w:bodyDiv w:val="1"/>
      <w:marLeft w:val="0"/>
      <w:marRight w:val="0"/>
      <w:marTop w:val="0"/>
      <w:marBottom w:val="0"/>
      <w:divBdr>
        <w:top w:val="none" w:sz="0" w:space="0" w:color="auto"/>
        <w:left w:val="none" w:sz="0" w:space="0" w:color="auto"/>
        <w:bottom w:val="none" w:sz="0" w:space="0" w:color="auto"/>
        <w:right w:val="none" w:sz="0" w:space="0" w:color="auto"/>
      </w:divBdr>
    </w:div>
    <w:div w:id="1420448536">
      <w:bodyDiv w:val="1"/>
      <w:marLeft w:val="0"/>
      <w:marRight w:val="0"/>
      <w:marTop w:val="0"/>
      <w:marBottom w:val="0"/>
      <w:divBdr>
        <w:top w:val="none" w:sz="0" w:space="0" w:color="auto"/>
        <w:left w:val="none" w:sz="0" w:space="0" w:color="auto"/>
        <w:bottom w:val="none" w:sz="0" w:space="0" w:color="auto"/>
        <w:right w:val="none" w:sz="0" w:space="0" w:color="auto"/>
      </w:divBdr>
    </w:div>
    <w:div w:id="1457522723">
      <w:bodyDiv w:val="1"/>
      <w:marLeft w:val="0"/>
      <w:marRight w:val="0"/>
      <w:marTop w:val="0"/>
      <w:marBottom w:val="0"/>
      <w:divBdr>
        <w:top w:val="none" w:sz="0" w:space="0" w:color="auto"/>
        <w:left w:val="none" w:sz="0" w:space="0" w:color="auto"/>
        <w:bottom w:val="none" w:sz="0" w:space="0" w:color="auto"/>
        <w:right w:val="none" w:sz="0" w:space="0" w:color="auto"/>
      </w:divBdr>
    </w:div>
    <w:div w:id="1464806857">
      <w:bodyDiv w:val="1"/>
      <w:marLeft w:val="0"/>
      <w:marRight w:val="0"/>
      <w:marTop w:val="0"/>
      <w:marBottom w:val="0"/>
      <w:divBdr>
        <w:top w:val="none" w:sz="0" w:space="0" w:color="auto"/>
        <w:left w:val="none" w:sz="0" w:space="0" w:color="auto"/>
        <w:bottom w:val="none" w:sz="0" w:space="0" w:color="auto"/>
        <w:right w:val="none" w:sz="0" w:space="0" w:color="auto"/>
      </w:divBdr>
    </w:div>
    <w:div w:id="1484810818">
      <w:bodyDiv w:val="1"/>
      <w:marLeft w:val="0"/>
      <w:marRight w:val="0"/>
      <w:marTop w:val="0"/>
      <w:marBottom w:val="0"/>
      <w:divBdr>
        <w:top w:val="none" w:sz="0" w:space="0" w:color="auto"/>
        <w:left w:val="none" w:sz="0" w:space="0" w:color="auto"/>
        <w:bottom w:val="none" w:sz="0" w:space="0" w:color="auto"/>
        <w:right w:val="none" w:sz="0" w:space="0" w:color="auto"/>
      </w:divBdr>
    </w:div>
    <w:div w:id="1488935249">
      <w:bodyDiv w:val="1"/>
      <w:marLeft w:val="0"/>
      <w:marRight w:val="0"/>
      <w:marTop w:val="0"/>
      <w:marBottom w:val="0"/>
      <w:divBdr>
        <w:top w:val="none" w:sz="0" w:space="0" w:color="auto"/>
        <w:left w:val="none" w:sz="0" w:space="0" w:color="auto"/>
        <w:bottom w:val="none" w:sz="0" w:space="0" w:color="auto"/>
        <w:right w:val="none" w:sz="0" w:space="0" w:color="auto"/>
      </w:divBdr>
    </w:div>
    <w:div w:id="1495685985">
      <w:bodyDiv w:val="1"/>
      <w:marLeft w:val="0"/>
      <w:marRight w:val="0"/>
      <w:marTop w:val="0"/>
      <w:marBottom w:val="0"/>
      <w:divBdr>
        <w:top w:val="none" w:sz="0" w:space="0" w:color="auto"/>
        <w:left w:val="none" w:sz="0" w:space="0" w:color="auto"/>
        <w:bottom w:val="none" w:sz="0" w:space="0" w:color="auto"/>
        <w:right w:val="none" w:sz="0" w:space="0" w:color="auto"/>
      </w:divBdr>
    </w:div>
    <w:div w:id="1528982861">
      <w:bodyDiv w:val="1"/>
      <w:marLeft w:val="0"/>
      <w:marRight w:val="0"/>
      <w:marTop w:val="0"/>
      <w:marBottom w:val="0"/>
      <w:divBdr>
        <w:top w:val="none" w:sz="0" w:space="0" w:color="auto"/>
        <w:left w:val="none" w:sz="0" w:space="0" w:color="auto"/>
        <w:bottom w:val="none" w:sz="0" w:space="0" w:color="auto"/>
        <w:right w:val="none" w:sz="0" w:space="0" w:color="auto"/>
      </w:divBdr>
    </w:div>
    <w:div w:id="1566918592">
      <w:bodyDiv w:val="1"/>
      <w:marLeft w:val="0"/>
      <w:marRight w:val="0"/>
      <w:marTop w:val="0"/>
      <w:marBottom w:val="0"/>
      <w:divBdr>
        <w:top w:val="none" w:sz="0" w:space="0" w:color="auto"/>
        <w:left w:val="none" w:sz="0" w:space="0" w:color="auto"/>
        <w:bottom w:val="none" w:sz="0" w:space="0" w:color="auto"/>
        <w:right w:val="none" w:sz="0" w:space="0" w:color="auto"/>
      </w:divBdr>
      <w:divsChild>
        <w:div w:id="313684353">
          <w:marLeft w:val="0"/>
          <w:marRight w:val="0"/>
          <w:marTop w:val="100"/>
          <w:marBottom w:val="0"/>
          <w:divBdr>
            <w:top w:val="none" w:sz="0" w:space="0" w:color="auto"/>
            <w:left w:val="none" w:sz="0" w:space="0" w:color="auto"/>
            <w:bottom w:val="none" w:sz="0" w:space="0" w:color="auto"/>
            <w:right w:val="none" w:sz="0" w:space="0" w:color="auto"/>
          </w:divBdr>
          <w:divsChild>
            <w:div w:id="1964770198">
              <w:marLeft w:val="0"/>
              <w:marRight w:val="0"/>
              <w:marTop w:val="60"/>
              <w:marBottom w:val="0"/>
              <w:divBdr>
                <w:top w:val="none" w:sz="0" w:space="0" w:color="auto"/>
                <w:left w:val="none" w:sz="0" w:space="0" w:color="auto"/>
                <w:bottom w:val="none" w:sz="0" w:space="0" w:color="auto"/>
                <w:right w:val="none" w:sz="0" w:space="0" w:color="auto"/>
              </w:divBdr>
            </w:div>
          </w:divsChild>
        </w:div>
        <w:div w:id="2114353233">
          <w:marLeft w:val="0"/>
          <w:marRight w:val="0"/>
          <w:marTop w:val="0"/>
          <w:marBottom w:val="0"/>
          <w:divBdr>
            <w:top w:val="none" w:sz="0" w:space="0" w:color="auto"/>
            <w:left w:val="none" w:sz="0" w:space="0" w:color="auto"/>
            <w:bottom w:val="none" w:sz="0" w:space="0" w:color="auto"/>
            <w:right w:val="none" w:sz="0" w:space="0" w:color="auto"/>
          </w:divBdr>
          <w:divsChild>
            <w:div w:id="1407074285">
              <w:marLeft w:val="0"/>
              <w:marRight w:val="0"/>
              <w:marTop w:val="0"/>
              <w:marBottom w:val="0"/>
              <w:divBdr>
                <w:top w:val="none" w:sz="0" w:space="0" w:color="auto"/>
                <w:left w:val="none" w:sz="0" w:space="0" w:color="auto"/>
                <w:bottom w:val="none" w:sz="0" w:space="0" w:color="auto"/>
                <w:right w:val="none" w:sz="0" w:space="0" w:color="auto"/>
              </w:divBdr>
              <w:divsChild>
                <w:div w:id="845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397072">
      <w:bodyDiv w:val="1"/>
      <w:marLeft w:val="0"/>
      <w:marRight w:val="0"/>
      <w:marTop w:val="0"/>
      <w:marBottom w:val="0"/>
      <w:divBdr>
        <w:top w:val="none" w:sz="0" w:space="0" w:color="auto"/>
        <w:left w:val="none" w:sz="0" w:space="0" w:color="auto"/>
        <w:bottom w:val="none" w:sz="0" w:space="0" w:color="auto"/>
        <w:right w:val="none" w:sz="0" w:space="0" w:color="auto"/>
      </w:divBdr>
    </w:div>
    <w:div w:id="1728802115">
      <w:bodyDiv w:val="1"/>
      <w:marLeft w:val="0"/>
      <w:marRight w:val="0"/>
      <w:marTop w:val="0"/>
      <w:marBottom w:val="0"/>
      <w:divBdr>
        <w:top w:val="none" w:sz="0" w:space="0" w:color="auto"/>
        <w:left w:val="none" w:sz="0" w:space="0" w:color="auto"/>
        <w:bottom w:val="none" w:sz="0" w:space="0" w:color="auto"/>
        <w:right w:val="none" w:sz="0" w:space="0" w:color="auto"/>
      </w:divBdr>
    </w:div>
    <w:div w:id="1749113647">
      <w:bodyDiv w:val="1"/>
      <w:marLeft w:val="0"/>
      <w:marRight w:val="0"/>
      <w:marTop w:val="0"/>
      <w:marBottom w:val="0"/>
      <w:divBdr>
        <w:top w:val="none" w:sz="0" w:space="0" w:color="auto"/>
        <w:left w:val="none" w:sz="0" w:space="0" w:color="auto"/>
        <w:bottom w:val="none" w:sz="0" w:space="0" w:color="auto"/>
        <w:right w:val="none" w:sz="0" w:space="0" w:color="auto"/>
      </w:divBdr>
    </w:div>
    <w:div w:id="1750930012">
      <w:bodyDiv w:val="1"/>
      <w:marLeft w:val="0"/>
      <w:marRight w:val="0"/>
      <w:marTop w:val="0"/>
      <w:marBottom w:val="0"/>
      <w:divBdr>
        <w:top w:val="none" w:sz="0" w:space="0" w:color="auto"/>
        <w:left w:val="none" w:sz="0" w:space="0" w:color="auto"/>
        <w:bottom w:val="none" w:sz="0" w:space="0" w:color="auto"/>
        <w:right w:val="none" w:sz="0" w:space="0" w:color="auto"/>
      </w:divBdr>
    </w:div>
    <w:div w:id="1924679262">
      <w:bodyDiv w:val="1"/>
      <w:marLeft w:val="0"/>
      <w:marRight w:val="0"/>
      <w:marTop w:val="0"/>
      <w:marBottom w:val="0"/>
      <w:divBdr>
        <w:top w:val="none" w:sz="0" w:space="0" w:color="auto"/>
        <w:left w:val="none" w:sz="0" w:space="0" w:color="auto"/>
        <w:bottom w:val="none" w:sz="0" w:space="0" w:color="auto"/>
        <w:right w:val="none" w:sz="0" w:space="0" w:color="auto"/>
      </w:divBdr>
    </w:div>
    <w:div w:id="1977221407">
      <w:bodyDiv w:val="1"/>
      <w:marLeft w:val="0"/>
      <w:marRight w:val="0"/>
      <w:marTop w:val="0"/>
      <w:marBottom w:val="0"/>
      <w:divBdr>
        <w:top w:val="none" w:sz="0" w:space="0" w:color="auto"/>
        <w:left w:val="none" w:sz="0" w:space="0" w:color="auto"/>
        <w:bottom w:val="none" w:sz="0" w:space="0" w:color="auto"/>
        <w:right w:val="none" w:sz="0" w:space="0" w:color="auto"/>
      </w:divBdr>
    </w:div>
    <w:div w:id="2016808538">
      <w:bodyDiv w:val="1"/>
      <w:marLeft w:val="0"/>
      <w:marRight w:val="0"/>
      <w:marTop w:val="0"/>
      <w:marBottom w:val="0"/>
      <w:divBdr>
        <w:top w:val="none" w:sz="0" w:space="0" w:color="auto"/>
        <w:left w:val="none" w:sz="0" w:space="0" w:color="auto"/>
        <w:bottom w:val="none" w:sz="0" w:space="0" w:color="auto"/>
        <w:right w:val="none" w:sz="0" w:space="0" w:color="auto"/>
      </w:divBdr>
    </w:div>
    <w:div w:id="2035955182">
      <w:bodyDiv w:val="1"/>
      <w:marLeft w:val="0"/>
      <w:marRight w:val="0"/>
      <w:marTop w:val="0"/>
      <w:marBottom w:val="0"/>
      <w:divBdr>
        <w:top w:val="none" w:sz="0" w:space="0" w:color="auto"/>
        <w:left w:val="none" w:sz="0" w:space="0" w:color="auto"/>
        <w:bottom w:val="none" w:sz="0" w:space="0" w:color="auto"/>
        <w:right w:val="none" w:sz="0" w:space="0" w:color="auto"/>
      </w:divBdr>
      <w:divsChild>
        <w:div w:id="860555067">
          <w:marLeft w:val="0"/>
          <w:marRight w:val="0"/>
          <w:marTop w:val="90"/>
          <w:marBottom w:val="0"/>
          <w:divBdr>
            <w:top w:val="none" w:sz="0" w:space="0" w:color="auto"/>
            <w:left w:val="none" w:sz="0" w:space="0" w:color="auto"/>
            <w:bottom w:val="none" w:sz="0" w:space="0" w:color="auto"/>
            <w:right w:val="none" w:sz="0" w:space="0" w:color="auto"/>
          </w:divBdr>
          <w:divsChild>
            <w:div w:id="550045234">
              <w:marLeft w:val="0"/>
              <w:marRight w:val="0"/>
              <w:marTop w:val="0"/>
              <w:marBottom w:val="420"/>
              <w:divBdr>
                <w:top w:val="none" w:sz="0" w:space="0" w:color="auto"/>
                <w:left w:val="none" w:sz="0" w:space="0" w:color="auto"/>
                <w:bottom w:val="none" w:sz="0" w:space="0" w:color="auto"/>
                <w:right w:val="none" w:sz="0" w:space="0" w:color="auto"/>
              </w:divBdr>
              <w:divsChild>
                <w:div w:id="1882664377">
                  <w:marLeft w:val="0"/>
                  <w:marRight w:val="0"/>
                  <w:marTop w:val="0"/>
                  <w:marBottom w:val="0"/>
                  <w:divBdr>
                    <w:top w:val="none" w:sz="0" w:space="0" w:color="auto"/>
                    <w:left w:val="none" w:sz="0" w:space="0" w:color="auto"/>
                    <w:bottom w:val="none" w:sz="0" w:space="0" w:color="auto"/>
                    <w:right w:val="none" w:sz="0" w:space="0" w:color="auto"/>
                  </w:divBdr>
                  <w:divsChild>
                    <w:div w:id="137141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661343">
      <w:bodyDiv w:val="1"/>
      <w:marLeft w:val="0"/>
      <w:marRight w:val="0"/>
      <w:marTop w:val="0"/>
      <w:marBottom w:val="0"/>
      <w:divBdr>
        <w:top w:val="none" w:sz="0" w:space="0" w:color="auto"/>
        <w:left w:val="none" w:sz="0" w:space="0" w:color="auto"/>
        <w:bottom w:val="none" w:sz="0" w:space="0" w:color="auto"/>
        <w:right w:val="none" w:sz="0" w:space="0" w:color="auto"/>
      </w:divBdr>
    </w:div>
    <w:div w:id="2073770761">
      <w:bodyDiv w:val="1"/>
      <w:marLeft w:val="0"/>
      <w:marRight w:val="0"/>
      <w:marTop w:val="0"/>
      <w:marBottom w:val="0"/>
      <w:divBdr>
        <w:top w:val="none" w:sz="0" w:space="0" w:color="auto"/>
        <w:left w:val="none" w:sz="0" w:space="0" w:color="auto"/>
        <w:bottom w:val="none" w:sz="0" w:space="0" w:color="auto"/>
        <w:right w:val="none" w:sz="0" w:space="0" w:color="auto"/>
      </w:divBdr>
    </w:div>
    <w:div w:id="2090346638">
      <w:bodyDiv w:val="1"/>
      <w:marLeft w:val="0"/>
      <w:marRight w:val="0"/>
      <w:marTop w:val="0"/>
      <w:marBottom w:val="0"/>
      <w:divBdr>
        <w:top w:val="none" w:sz="0" w:space="0" w:color="auto"/>
        <w:left w:val="none" w:sz="0" w:space="0" w:color="auto"/>
        <w:bottom w:val="none" w:sz="0" w:space="0" w:color="auto"/>
        <w:right w:val="none" w:sz="0" w:space="0" w:color="auto"/>
      </w:divBdr>
    </w:div>
    <w:div w:id="2100171965">
      <w:bodyDiv w:val="1"/>
      <w:marLeft w:val="0"/>
      <w:marRight w:val="0"/>
      <w:marTop w:val="0"/>
      <w:marBottom w:val="0"/>
      <w:divBdr>
        <w:top w:val="none" w:sz="0" w:space="0" w:color="auto"/>
        <w:left w:val="none" w:sz="0" w:space="0" w:color="auto"/>
        <w:bottom w:val="none" w:sz="0" w:space="0" w:color="auto"/>
        <w:right w:val="none" w:sz="0" w:space="0" w:color="auto"/>
      </w:divBdr>
    </w:div>
    <w:div w:id="2117018891">
      <w:bodyDiv w:val="1"/>
      <w:marLeft w:val="0"/>
      <w:marRight w:val="0"/>
      <w:marTop w:val="0"/>
      <w:marBottom w:val="0"/>
      <w:divBdr>
        <w:top w:val="none" w:sz="0" w:space="0" w:color="auto"/>
        <w:left w:val="none" w:sz="0" w:space="0" w:color="auto"/>
        <w:bottom w:val="none" w:sz="0" w:space="0" w:color="auto"/>
        <w:right w:val="none" w:sz="0" w:space="0" w:color="auto"/>
      </w:divBdr>
    </w:div>
    <w:div w:id="2145849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s://www.mathworks.com/help/gads/what-is-global-optimization.html" TargetMode="External"/><Relationship Id="rId68" Type="http://schemas.openxmlformats.org/officeDocument/2006/relationships/hyperlink" Target="https://docs.microsoft.com/en-us/dotnet/csharp/tour-of-csharp/" TargetMode="External"/><Relationship Id="rId84" Type="http://schemas.openxmlformats.org/officeDocument/2006/relationships/header" Target="header9.xml"/><Relationship Id="rId89"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yperlink" Target="https://stackify.com/what-is-c-used-for/" TargetMode="External"/><Relationship Id="rId92"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1.png"/><Relationship Id="rId11" Type="http://schemas.openxmlformats.org/officeDocument/2006/relationships/header" Target="header4.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towardsdatascience.com/introduction-to-genetic-algorithms-including-example-code-e396e98d8bf3" TargetMode="External"/><Relationship Id="rId74" Type="http://schemas.openxmlformats.org/officeDocument/2006/relationships/hyperlink" Target="https://www.urbannaturale.com/c-sharp-features-advantages-and-disadvantages/" TargetMode="External"/><Relationship Id="rId79" Type="http://schemas.openxmlformats.org/officeDocument/2006/relationships/hyperlink" Target="https://www.i-programmer.info/programming/uiux/2756-getting-started-with-net-charts.html" TargetMode="External"/><Relationship Id="rId87" Type="http://schemas.openxmlformats.org/officeDocument/2006/relationships/header" Target="header11.xml"/><Relationship Id="rId102" Type="http://schemas.openxmlformats.org/officeDocument/2006/relationships/footer" Target="footer10.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hyperlink" Target="https://searchdatamanagement.techtarget.com/definition/SQL-Server" TargetMode="External"/><Relationship Id="rId90" Type="http://schemas.openxmlformats.org/officeDocument/2006/relationships/header" Target="header12.xml"/><Relationship Id="rId95" Type="http://schemas.openxmlformats.org/officeDocument/2006/relationships/header" Target="header14.xml"/><Relationship Id="rId19" Type="http://schemas.openxmlformats.org/officeDocument/2006/relationships/image" Target="media/image1.png"/><Relationship Id="rId14" Type="http://schemas.openxmlformats.org/officeDocument/2006/relationships/header" Target="header6.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s://www.britannica.com/science/Doppler-effect" TargetMode="External"/><Relationship Id="rId69" Type="http://schemas.openxmlformats.org/officeDocument/2006/relationships/hyperlink" Target="https://pypl.github.io/PYPL.html" TargetMode="External"/><Relationship Id="rId77" Type="http://schemas.openxmlformats.org/officeDocument/2006/relationships/hyperlink" Target="https://www.guru99.com/net-framework.html" TargetMode="External"/><Relationship Id="rId100" Type="http://schemas.openxmlformats.org/officeDocument/2006/relationships/footer" Target="footer9.xml"/><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hyperlink" Target="https://www.c-sharpcorner.com/article/top-10-most-important-features-of-C-Sharp-programming/" TargetMode="External"/><Relationship Id="rId80" Type="http://schemas.openxmlformats.org/officeDocument/2006/relationships/hyperlink" Target="https://www.codeproject.com/Articles/5431/A-flexible-charting-library-for-NET" TargetMode="External"/><Relationship Id="rId85" Type="http://schemas.openxmlformats.org/officeDocument/2006/relationships/header" Target="header10.xml"/><Relationship Id="rId93" Type="http://schemas.openxmlformats.org/officeDocument/2006/relationships/header" Target="header13.xml"/><Relationship Id="rId98" Type="http://schemas.openxmlformats.org/officeDocument/2006/relationships/footer" Target="footer8.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8.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s://fbln.me/fss/" TargetMode="External"/><Relationship Id="rId103"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yperlink" Target="https://wiki.loginom.ru/articles/overall-optimization.html" TargetMode="External"/><Relationship Id="rId70" Type="http://schemas.openxmlformats.org/officeDocument/2006/relationships/hyperlink" Target="https://www.tiobe.com/tiobe-index/" TargetMode="External"/><Relationship Id="rId75" Type="http://schemas.openxmlformats.org/officeDocument/2006/relationships/hyperlink" Target="https://www.guru99.com/java-vs-c-sharp-key-difference.html" TargetMode="External"/><Relationship Id="rId83" Type="http://schemas.openxmlformats.org/officeDocument/2006/relationships/hyperlink" Target="https://docs.microsoft.com/en-us/visualstudio/test/using-microsoft-visualstudio-testtools-unittesting-members-in-unit-tests?view=vs-2019" TargetMode="External"/><Relationship Id="rId88" Type="http://schemas.openxmlformats.org/officeDocument/2006/relationships/footer" Target="footer4.xml"/><Relationship Id="rId91" Type="http://schemas.openxmlformats.org/officeDocument/2006/relationships/footer" Target="footer5.xml"/><Relationship Id="rId96"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3.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yperlink" Target="https://prog-cpp.ru/genetic/" TargetMode="External"/><Relationship Id="rId73" Type="http://schemas.openxmlformats.org/officeDocument/2006/relationships/hyperlink" Target="https://blogs.brainsmiths.com/post/2019/12/10/advantages-of-c-language.aspx" TargetMode="External"/><Relationship Id="rId78" Type="http://schemas.openxmlformats.org/officeDocument/2006/relationships/hyperlink" Target="https://docs.microsoft.com/en-us/dotnet/desktop/winforms/overview/?view=netdesktop-5.0" TargetMode="External"/><Relationship Id="rId81" Type="http://schemas.openxmlformats.org/officeDocument/2006/relationships/hyperlink" Target="https://docs.microsoft.com/en-us/dotnet/standard/base-types/regular-expressions" TargetMode="External"/><Relationship Id="rId86" Type="http://schemas.openxmlformats.org/officeDocument/2006/relationships/image" Target="media/image44.png"/><Relationship Id="rId94" Type="http://schemas.openxmlformats.org/officeDocument/2006/relationships/footer" Target="footer6.xml"/><Relationship Id="rId99" Type="http://schemas.openxmlformats.org/officeDocument/2006/relationships/header" Target="header16.xml"/><Relationship Id="rId101"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5.xml"/><Relationship Id="rId18" Type="http://schemas.openxmlformats.org/officeDocument/2006/relationships/footer" Target="footer3.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dotnet.microsoft.com/learn/dotnet/what-is-dotnet-framework" TargetMode="External"/><Relationship Id="rId97" Type="http://schemas.openxmlformats.org/officeDocument/2006/relationships/header" Target="header15.xml"/><Relationship Id="rId10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F4B55-C6AD-4B4B-89B3-8904A9015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165</Pages>
  <Words>32248</Words>
  <Characters>183817</Characters>
  <Application>Microsoft Office Word</Application>
  <DocSecurity>0</DocSecurity>
  <Lines>1531</Lines>
  <Paragraphs>431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215634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Артур Морозов</dc:creator>
  <cp:keywords/>
  <dc:description/>
  <cp:lastModifiedBy>Zaloga Andew</cp:lastModifiedBy>
  <cp:revision>16</cp:revision>
  <cp:lastPrinted>2020-06-05T08:37:00Z</cp:lastPrinted>
  <dcterms:created xsi:type="dcterms:W3CDTF">2023-04-30T14:26:00Z</dcterms:created>
  <dcterms:modified xsi:type="dcterms:W3CDTF">2023-05-05T14:48:00Z</dcterms:modified>
</cp:coreProperties>
</file>